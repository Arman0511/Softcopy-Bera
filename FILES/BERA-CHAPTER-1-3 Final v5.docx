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A24CC1" w14:textId="77777777" w:rsidR="0097180A" w:rsidRDefault="006D35D9">
      <w:pPr>
        <w:pStyle w:val="BodyText"/>
        <w:spacing w:before="12"/>
        <w:ind w:left="20"/>
        <w:jc w:val="center"/>
        <w:rPr>
          <w:rFonts w:ascii="Arial" w:hAnsi="Arial" w:cs="Arial"/>
          <w:b/>
          <w:bCs/>
        </w:rPr>
      </w:pPr>
      <w:bookmarkStart w:id="0" w:name="_GoBack"/>
      <w:bookmarkEnd w:id="0"/>
      <w:r>
        <w:rPr>
          <w:rFonts w:ascii="Arial" w:hAnsi="Arial" w:cs="Arial"/>
          <w:b/>
          <w:bCs/>
        </w:rPr>
        <w:t>BERA: BILAR EMERGENCY RESPONSE APPLICATION USING DYNAMIC CLUSTERING PROTOCOL</w:t>
      </w:r>
    </w:p>
    <w:p w14:paraId="106786D2" w14:textId="77777777" w:rsidR="0097180A" w:rsidRDefault="0097180A">
      <w:pPr>
        <w:spacing w:before="92"/>
        <w:ind w:left="2110" w:right="1851"/>
        <w:jc w:val="center"/>
        <w:rPr>
          <w:rFonts w:ascii="Arial" w:hAnsi="Arial" w:cs="Arial"/>
          <w:b/>
        </w:rPr>
      </w:pPr>
    </w:p>
    <w:p w14:paraId="6EABDFC2" w14:textId="77777777" w:rsidR="0097180A" w:rsidRDefault="006D35D9">
      <w:pPr>
        <w:pStyle w:val="BodyText"/>
        <w:jc w:val="center"/>
        <w:rPr>
          <w:rFonts w:ascii="Arial" w:hAnsi="Arial" w:cs="Arial"/>
          <w:sz w:val="20"/>
        </w:rPr>
      </w:pPr>
      <w:r>
        <w:rPr>
          <w:rFonts w:ascii="Arial" w:hAnsi="Arial" w:cs="Arial"/>
          <w:noProof/>
        </w:rPr>
        <mc:AlternateContent>
          <mc:Choice Requires="wps">
            <w:drawing>
              <wp:anchor distT="0" distB="0" distL="0" distR="0" simplePos="0" relativeHeight="251665408" behindDoc="1" locked="0" layoutInCell="1" allowOverlap="1" wp14:anchorId="46AFB535" wp14:editId="5DC780ED">
                <wp:simplePos x="0" y="0"/>
                <wp:positionH relativeFrom="page">
                  <wp:posOffset>3009900</wp:posOffset>
                </wp:positionH>
                <wp:positionV relativeFrom="paragraph">
                  <wp:posOffset>234315</wp:posOffset>
                </wp:positionV>
                <wp:extent cx="2202180" cy="1270"/>
                <wp:effectExtent l="0" t="0" r="26670" b="17780"/>
                <wp:wrapTopAndBottom/>
                <wp:docPr id="46" name="Freeform: Shape 156"/>
                <wp:cNvGraphicFramePr/>
                <a:graphic xmlns:a="http://schemas.openxmlformats.org/drawingml/2006/main">
                  <a:graphicData uri="http://schemas.microsoft.com/office/word/2010/wordprocessingShape">
                    <wps:wsp>
                      <wps:cNvSpPr/>
                      <wps:spPr>
                        <a:xfrm>
                          <a:off x="0" y="0"/>
                          <a:ext cx="2202180" cy="1270"/>
                        </a:xfrm>
                        <a:custGeom>
                          <a:avLst/>
                          <a:gdLst/>
                          <a:ahLst/>
                          <a:cxnLst/>
                          <a:rect l="l" t="t" r="r" b="b"/>
                          <a:pathLst>
                            <a:path w="2202180">
                              <a:moveTo>
                                <a:pt x="0" y="0"/>
                              </a:moveTo>
                              <a:lnTo>
                                <a:pt x="2202180" y="0"/>
                              </a:lnTo>
                            </a:path>
                          </a:pathLst>
                        </a:custGeom>
                        <a:ln w="9601">
                          <a:solidFill>
                            <a:srgbClr val="000000"/>
                          </a:solidFill>
                          <a:prstDash val="solid"/>
                        </a:ln>
                      </wps:spPr>
                      <wps:bodyPr wrap="square" lIns="0" tIns="0" rIns="0" bIns="0" rtlCol="0">
                        <a:noAutofit/>
                      </wps:bodyPr>
                    </wps:wsp>
                  </a:graphicData>
                </a:graphic>
              </wp:anchor>
            </w:drawing>
          </mc:Choice>
          <mc:Fallback xmlns:wpsCustomData="http://www.wps.cn/officeDocument/2013/wpsCustomData">
            <w:pict>
              <v:shape id="Freeform: Shape 156" o:spid="_x0000_s1026" o:spt="100" style="position:absolute;left:0pt;margin-left:237pt;margin-top:18.45pt;height:0.1pt;width:173.4pt;mso-position-horizontal-relative:page;mso-wrap-distance-bottom:0pt;mso-wrap-distance-top:0pt;z-index:-251651072;mso-width-relative:page;mso-height-relative:page;" filled="f" stroked="t" coordsize="2202180,1" o:gfxdata="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BbIEbXAAAACQEAAA8A&#10;AAAAAAAAAQAgAAAAIgAAAGRycy9kb3ducmV2LnhtbFBLAQIUABQAAAAIAIdO4kC9C7AIGAIAAIUE&#10;AAAOAAAAAAAAAAEAIAAAACYBAABkcnMvZTJvRG9jLnhtbFBLBQYAAAAABgAGAFkBAACwBQAAAAA=&#10;" path="m0,0l2202180,0e">
                <v:fill on="f" focussize="0,0"/>
                <v:stroke weight="0.755984251968504pt" color="#000000" joinstyle="round"/>
                <v:imagedata o:title=""/>
                <o:lock v:ext="edit" aspectratio="f"/>
                <v:textbox inset="0mm,0mm,0mm,0mm"/>
                <w10:wrap type="topAndBottom"/>
              </v:shape>
            </w:pict>
          </mc:Fallback>
        </mc:AlternateContent>
      </w:r>
    </w:p>
    <w:p w14:paraId="52B3FB87" w14:textId="77777777" w:rsidR="0097180A" w:rsidRDefault="0097180A">
      <w:pPr>
        <w:pStyle w:val="BodyText"/>
        <w:spacing w:before="9"/>
        <w:jc w:val="center"/>
        <w:rPr>
          <w:rFonts w:ascii="Arial" w:hAnsi="Arial" w:cs="Arial"/>
          <w:sz w:val="22"/>
        </w:rPr>
      </w:pPr>
    </w:p>
    <w:p w14:paraId="5DC5532A" w14:textId="77777777" w:rsidR="0097180A" w:rsidRDefault="0097180A">
      <w:pPr>
        <w:pStyle w:val="BodyText"/>
        <w:spacing w:line="20" w:lineRule="exact"/>
        <w:ind w:left="3025"/>
        <w:jc w:val="center"/>
        <w:rPr>
          <w:rFonts w:ascii="Arial" w:hAnsi="Arial" w:cs="Arial"/>
          <w:sz w:val="2"/>
        </w:rPr>
      </w:pPr>
    </w:p>
    <w:p w14:paraId="76146C63" w14:textId="77777777" w:rsidR="0097180A" w:rsidRDefault="0097180A">
      <w:pPr>
        <w:pStyle w:val="BodyText"/>
        <w:jc w:val="center"/>
        <w:rPr>
          <w:rFonts w:ascii="Arial" w:hAnsi="Arial" w:cs="Arial"/>
          <w:sz w:val="20"/>
        </w:rPr>
      </w:pPr>
    </w:p>
    <w:p w14:paraId="088F1505" w14:textId="77777777" w:rsidR="0097180A" w:rsidRDefault="006D35D9">
      <w:pPr>
        <w:pStyle w:val="BodyText"/>
        <w:spacing w:before="220" w:line="24" w:lineRule="atLeast"/>
        <w:ind w:left="3600"/>
        <w:rPr>
          <w:rFonts w:ascii="Arial" w:hAnsi="Arial" w:cs="Arial"/>
        </w:rPr>
      </w:pPr>
      <w:r>
        <w:rPr>
          <w:rFonts w:ascii="Arial" w:hAnsi="Arial" w:cs="Arial"/>
        </w:rPr>
        <w:t xml:space="preserve">   A</w:t>
      </w:r>
      <w:r>
        <w:rPr>
          <w:rFonts w:ascii="Arial" w:hAnsi="Arial" w:cs="Arial"/>
          <w:spacing w:val="-2"/>
        </w:rPr>
        <w:t xml:space="preserve"> Thesis</w:t>
      </w:r>
    </w:p>
    <w:p w14:paraId="74260873" w14:textId="77777777" w:rsidR="0097180A" w:rsidRDefault="006D35D9">
      <w:pPr>
        <w:pStyle w:val="BodyText"/>
        <w:spacing w:before="41" w:line="24" w:lineRule="atLeast"/>
        <w:ind w:left="1440" w:right="2074" w:firstLine="720"/>
        <w:rPr>
          <w:rFonts w:ascii="Arial" w:hAnsi="Arial" w:cs="Arial"/>
        </w:rPr>
      </w:pPr>
      <w:r>
        <w:rPr>
          <w:rFonts w:ascii="Arial" w:hAnsi="Arial" w:cs="Arial"/>
        </w:rPr>
        <w:t xml:space="preserve"> Presented to the Faculty of the College</w:t>
      </w:r>
    </w:p>
    <w:p w14:paraId="721F2759" w14:textId="77777777" w:rsidR="0097180A" w:rsidRDefault="006D35D9">
      <w:pPr>
        <w:pStyle w:val="BodyText"/>
        <w:spacing w:before="41" w:line="24" w:lineRule="atLeast"/>
        <w:ind w:left="1440" w:right="2074" w:firstLine="720"/>
        <w:rPr>
          <w:rFonts w:ascii="Arial" w:hAnsi="Arial" w:cs="Arial"/>
          <w:sz w:val="20"/>
        </w:rPr>
      </w:pPr>
      <w:r>
        <w:rPr>
          <w:rFonts w:ascii="Arial" w:hAnsi="Arial" w:cs="Arial"/>
        </w:rPr>
        <w:t xml:space="preserve">    of</w:t>
      </w:r>
      <w:r>
        <w:rPr>
          <w:rFonts w:ascii="Arial" w:hAnsi="Arial" w:cs="Arial"/>
          <w:spacing w:val="-7"/>
        </w:rPr>
        <w:t xml:space="preserve"> </w:t>
      </w:r>
      <w:r>
        <w:rPr>
          <w:rFonts w:ascii="Arial" w:hAnsi="Arial" w:cs="Arial"/>
        </w:rPr>
        <w:t>Technology</w:t>
      </w:r>
      <w:r>
        <w:rPr>
          <w:rFonts w:ascii="Arial" w:hAnsi="Arial" w:cs="Arial"/>
          <w:spacing w:val="-9"/>
        </w:rPr>
        <w:t xml:space="preserve"> </w:t>
      </w:r>
      <w:r>
        <w:rPr>
          <w:rFonts w:ascii="Arial" w:hAnsi="Arial" w:cs="Arial"/>
        </w:rPr>
        <w:t>and</w:t>
      </w:r>
      <w:r>
        <w:rPr>
          <w:rFonts w:ascii="Arial" w:hAnsi="Arial" w:cs="Arial"/>
          <w:spacing w:val="-9"/>
        </w:rPr>
        <w:t xml:space="preserve"> Allied</w:t>
      </w:r>
      <w:r>
        <w:rPr>
          <w:rFonts w:ascii="Arial" w:hAnsi="Arial" w:cs="Arial"/>
          <w:spacing w:val="-7"/>
        </w:rPr>
        <w:t xml:space="preserve"> </w:t>
      </w:r>
      <w:r>
        <w:rPr>
          <w:rFonts w:ascii="Arial" w:hAnsi="Arial" w:cs="Arial"/>
        </w:rPr>
        <w:t>Sciences</w:t>
      </w:r>
    </w:p>
    <w:p w14:paraId="30358009" w14:textId="77777777" w:rsidR="0097180A" w:rsidRDefault="006D35D9">
      <w:pPr>
        <w:pStyle w:val="BodyText"/>
        <w:spacing w:line="24" w:lineRule="atLeast"/>
        <w:ind w:left="2110" w:right="1784"/>
        <w:jc w:val="center"/>
        <w:rPr>
          <w:rFonts w:ascii="Arial" w:hAnsi="Arial" w:cs="Arial"/>
        </w:rPr>
      </w:pPr>
      <w:r>
        <w:rPr>
          <w:rFonts w:ascii="Arial" w:hAnsi="Arial" w:cs="Arial"/>
        </w:rPr>
        <w:t>BOHOL</w:t>
      </w:r>
      <w:r>
        <w:rPr>
          <w:rFonts w:ascii="Arial" w:hAnsi="Arial" w:cs="Arial"/>
          <w:spacing w:val="-4"/>
        </w:rPr>
        <w:t xml:space="preserve"> </w:t>
      </w:r>
      <w:r>
        <w:rPr>
          <w:rFonts w:ascii="Arial" w:hAnsi="Arial" w:cs="Arial"/>
        </w:rPr>
        <w:t>ISLAND</w:t>
      </w:r>
      <w:r>
        <w:rPr>
          <w:rFonts w:ascii="Arial" w:hAnsi="Arial" w:cs="Arial"/>
          <w:spacing w:val="-5"/>
        </w:rPr>
        <w:t xml:space="preserve"> </w:t>
      </w:r>
      <w:r>
        <w:rPr>
          <w:rFonts w:ascii="Arial" w:hAnsi="Arial" w:cs="Arial"/>
        </w:rPr>
        <w:t>STATE</w:t>
      </w:r>
      <w:r>
        <w:rPr>
          <w:rFonts w:ascii="Arial" w:hAnsi="Arial" w:cs="Arial"/>
          <w:spacing w:val="-2"/>
        </w:rPr>
        <w:t xml:space="preserve"> UNIVERSITY</w:t>
      </w:r>
    </w:p>
    <w:p w14:paraId="0F7DB91B" w14:textId="77777777" w:rsidR="0097180A" w:rsidRDefault="006D35D9">
      <w:pPr>
        <w:pStyle w:val="BodyText"/>
        <w:spacing w:before="43" w:line="24" w:lineRule="atLeast"/>
        <w:ind w:left="2110" w:right="1850"/>
        <w:jc w:val="center"/>
        <w:rPr>
          <w:rFonts w:ascii="Arial" w:hAnsi="Arial" w:cs="Arial"/>
        </w:rPr>
      </w:pPr>
      <w:r>
        <w:rPr>
          <w:rFonts w:ascii="Arial" w:hAnsi="Arial" w:cs="Arial"/>
        </w:rPr>
        <w:t>Zamora,</w:t>
      </w:r>
      <w:r>
        <w:rPr>
          <w:rFonts w:ascii="Arial" w:hAnsi="Arial" w:cs="Arial"/>
          <w:spacing w:val="-4"/>
        </w:rPr>
        <w:t xml:space="preserve"> </w:t>
      </w:r>
      <w:r>
        <w:rPr>
          <w:rFonts w:ascii="Arial" w:hAnsi="Arial" w:cs="Arial"/>
        </w:rPr>
        <w:t>Bilar,</w:t>
      </w:r>
      <w:r>
        <w:rPr>
          <w:rFonts w:ascii="Arial" w:hAnsi="Arial" w:cs="Arial"/>
          <w:spacing w:val="-5"/>
        </w:rPr>
        <w:t xml:space="preserve"> </w:t>
      </w:r>
      <w:r>
        <w:rPr>
          <w:rFonts w:ascii="Arial" w:hAnsi="Arial" w:cs="Arial"/>
          <w:spacing w:val="-2"/>
        </w:rPr>
        <w:t>Bohol</w:t>
      </w:r>
    </w:p>
    <w:p w14:paraId="6533007F" w14:textId="77777777" w:rsidR="0097180A" w:rsidRDefault="0097180A">
      <w:pPr>
        <w:pStyle w:val="BodyText"/>
        <w:jc w:val="center"/>
        <w:rPr>
          <w:rFonts w:ascii="Arial" w:hAnsi="Arial" w:cs="Arial"/>
          <w:sz w:val="20"/>
        </w:rPr>
      </w:pPr>
    </w:p>
    <w:p w14:paraId="70A6F11C" w14:textId="77777777" w:rsidR="0097180A" w:rsidRDefault="0097180A">
      <w:pPr>
        <w:pStyle w:val="BodyText"/>
        <w:jc w:val="center"/>
        <w:rPr>
          <w:rFonts w:ascii="Arial" w:hAnsi="Arial" w:cs="Arial"/>
          <w:sz w:val="20"/>
        </w:rPr>
      </w:pPr>
    </w:p>
    <w:p w14:paraId="4F7CAB5E" w14:textId="77777777" w:rsidR="0097180A" w:rsidRDefault="0097180A">
      <w:pPr>
        <w:pStyle w:val="BodyText"/>
        <w:jc w:val="center"/>
        <w:rPr>
          <w:rFonts w:ascii="Arial" w:hAnsi="Arial" w:cs="Arial"/>
          <w:sz w:val="20"/>
        </w:rPr>
      </w:pPr>
    </w:p>
    <w:p w14:paraId="7CC71A13" w14:textId="77777777" w:rsidR="0097180A" w:rsidRDefault="0097180A">
      <w:pPr>
        <w:pStyle w:val="BodyText"/>
        <w:jc w:val="center"/>
        <w:rPr>
          <w:rFonts w:ascii="Arial" w:hAnsi="Arial" w:cs="Arial"/>
          <w:sz w:val="20"/>
        </w:rPr>
      </w:pPr>
    </w:p>
    <w:p w14:paraId="7D403E70" w14:textId="77777777" w:rsidR="0097180A" w:rsidRDefault="006D35D9">
      <w:pPr>
        <w:pStyle w:val="BodyText"/>
        <w:spacing w:before="2"/>
        <w:rPr>
          <w:rFonts w:ascii="Arial" w:hAnsi="Arial" w:cs="Arial"/>
          <w:sz w:val="27"/>
        </w:rPr>
      </w:pPr>
      <w:r>
        <w:rPr>
          <w:rFonts w:ascii="Arial" w:hAnsi="Arial" w:cs="Arial"/>
          <w:noProof/>
        </w:rPr>
        <mc:AlternateContent>
          <mc:Choice Requires="wps">
            <w:drawing>
              <wp:anchor distT="0" distB="0" distL="0" distR="0" simplePos="0" relativeHeight="251663360" behindDoc="1" locked="0" layoutInCell="1" allowOverlap="1" wp14:anchorId="49A9F9A9" wp14:editId="18DBA203">
                <wp:simplePos x="0" y="0"/>
                <wp:positionH relativeFrom="page">
                  <wp:posOffset>3013710</wp:posOffset>
                </wp:positionH>
                <wp:positionV relativeFrom="paragraph">
                  <wp:posOffset>213995</wp:posOffset>
                </wp:positionV>
                <wp:extent cx="2202180" cy="1270"/>
                <wp:effectExtent l="0" t="0" r="0" b="0"/>
                <wp:wrapTopAndBottom/>
                <wp:docPr id="1779349054" name="Freeform: Shape 156"/>
                <wp:cNvGraphicFramePr/>
                <a:graphic xmlns:a="http://schemas.openxmlformats.org/drawingml/2006/main">
                  <a:graphicData uri="http://schemas.microsoft.com/office/word/2010/wordprocessingShape">
                    <wps:wsp>
                      <wps:cNvSpPr/>
                      <wps:spPr>
                        <a:xfrm>
                          <a:off x="0" y="0"/>
                          <a:ext cx="2202180" cy="1270"/>
                        </a:xfrm>
                        <a:custGeom>
                          <a:avLst/>
                          <a:gdLst/>
                          <a:ahLst/>
                          <a:cxnLst/>
                          <a:rect l="l" t="t" r="r" b="b"/>
                          <a:pathLst>
                            <a:path w="2202180">
                              <a:moveTo>
                                <a:pt x="0" y="0"/>
                              </a:moveTo>
                              <a:lnTo>
                                <a:pt x="2202180" y="0"/>
                              </a:lnTo>
                            </a:path>
                          </a:pathLst>
                        </a:custGeom>
                        <a:ln w="9601">
                          <a:solidFill>
                            <a:srgbClr val="000000"/>
                          </a:solidFill>
                          <a:prstDash val="solid"/>
                        </a:ln>
                      </wps:spPr>
                      <wps:bodyPr wrap="square" lIns="0" tIns="0" rIns="0" bIns="0" rtlCol="0">
                        <a:noAutofit/>
                      </wps:bodyPr>
                    </wps:wsp>
                  </a:graphicData>
                </a:graphic>
              </wp:anchor>
            </w:drawing>
          </mc:Choice>
          <mc:Fallback xmlns:wpsCustomData="http://www.wps.cn/officeDocument/2013/wpsCustomData">
            <w:pict>
              <v:shape id="Freeform: Shape 156" o:spid="_x0000_s1026" o:spt="100" style="position:absolute;left:0pt;margin-left:237.3pt;margin-top:16.85pt;height:0.1pt;width:173.4pt;mso-position-horizontal-relative:page;mso-wrap-distance-bottom:0pt;mso-wrap-distance-top:0pt;z-index:-251653120;mso-width-relative:page;mso-height-relative:page;" filled="f" stroked="t" coordsize="2202180,1" o:gfxdata="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4HspCNcA&#10;AAAJAQAADwAAAAAAAAABACAAAAAiAAAAZHJzL2Rvd25yZXYueG1sUEsBAhQAFAAAAAgAh07iQICw&#10;/9YgAgAAjQQAAA4AAAAAAAAAAQAgAAAAJgEAAGRycy9lMm9Eb2MueG1sUEsFBgAAAAAGAAYAWQEA&#10;ALgFAAAAAA==&#10;" path="m0,0l2202180,0e">
                <v:fill on="f" focussize="0,0"/>
                <v:stroke weight="0.755984251968504pt" color="#000000" joinstyle="round"/>
                <v:imagedata o:title=""/>
                <o:lock v:ext="edit" aspectratio="f"/>
                <v:textbox inset="0mm,0mm,0mm,0mm"/>
                <w10:wrap type="topAndBottom"/>
              </v:shape>
            </w:pict>
          </mc:Fallback>
        </mc:AlternateContent>
      </w:r>
    </w:p>
    <w:p w14:paraId="24A8527D" w14:textId="77777777" w:rsidR="0097180A" w:rsidRDefault="0097180A">
      <w:pPr>
        <w:pStyle w:val="BodyText"/>
        <w:jc w:val="center"/>
        <w:rPr>
          <w:rFonts w:ascii="Arial" w:hAnsi="Arial" w:cs="Arial"/>
          <w:sz w:val="20"/>
        </w:rPr>
      </w:pPr>
    </w:p>
    <w:p w14:paraId="68714C5D" w14:textId="77777777" w:rsidR="0097180A" w:rsidRDefault="0097180A">
      <w:pPr>
        <w:pStyle w:val="BodyText"/>
        <w:rPr>
          <w:rFonts w:ascii="Arial" w:hAnsi="Arial" w:cs="Arial"/>
          <w:sz w:val="20"/>
        </w:rPr>
      </w:pPr>
    </w:p>
    <w:p w14:paraId="5D8B8C83" w14:textId="77777777" w:rsidR="0097180A" w:rsidRDefault="0097180A">
      <w:pPr>
        <w:pStyle w:val="BodyText"/>
        <w:spacing w:before="9"/>
        <w:jc w:val="center"/>
        <w:rPr>
          <w:rFonts w:ascii="Arial" w:hAnsi="Arial" w:cs="Arial"/>
          <w:sz w:val="19"/>
        </w:rPr>
      </w:pPr>
    </w:p>
    <w:p w14:paraId="4D9A59AD" w14:textId="77777777" w:rsidR="0097180A" w:rsidRDefault="006D35D9">
      <w:pPr>
        <w:pStyle w:val="BodyText"/>
        <w:spacing w:before="92" w:line="24" w:lineRule="atLeast"/>
        <w:ind w:left="2110" w:right="1849"/>
        <w:jc w:val="center"/>
        <w:rPr>
          <w:rFonts w:ascii="Arial" w:hAnsi="Arial" w:cs="Arial"/>
        </w:rPr>
      </w:pPr>
      <w:r>
        <w:rPr>
          <w:rFonts w:ascii="Arial" w:hAnsi="Arial" w:cs="Arial"/>
        </w:rPr>
        <w:t>In</w:t>
      </w:r>
      <w:r>
        <w:rPr>
          <w:rFonts w:ascii="Arial" w:hAnsi="Arial" w:cs="Arial"/>
          <w:spacing w:val="-5"/>
        </w:rPr>
        <w:t xml:space="preserve"> </w:t>
      </w:r>
      <w:r>
        <w:rPr>
          <w:rFonts w:ascii="Arial" w:hAnsi="Arial" w:cs="Arial"/>
        </w:rPr>
        <w:t>Partial</w:t>
      </w:r>
      <w:r>
        <w:rPr>
          <w:rFonts w:ascii="Arial" w:hAnsi="Arial" w:cs="Arial"/>
          <w:spacing w:val="-3"/>
        </w:rPr>
        <w:t xml:space="preserve"> </w:t>
      </w:r>
      <w:r>
        <w:rPr>
          <w:rFonts w:ascii="Arial" w:hAnsi="Arial" w:cs="Arial"/>
          <w:spacing w:val="-2"/>
        </w:rPr>
        <w:t>Fulfillment</w:t>
      </w:r>
    </w:p>
    <w:p w14:paraId="356F24C1" w14:textId="77777777" w:rsidR="0097180A" w:rsidRDefault="006D35D9">
      <w:pPr>
        <w:pStyle w:val="BodyText"/>
        <w:spacing w:before="41" w:line="24" w:lineRule="atLeast"/>
        <w:ind w:left="2545" w:right="2284" w:hanging="3"/>
        <w:jc w:val="center"/>
        <w:rPr>
          <w:rFonts w:ascii="Arial" w:hAnsi="Arial" w:cs="Arial"/>
        </w:rPr>
      </w:pPr>
      <w:r>
        <w:rPr>
          <w:rFonts w:ascii="Arial" w:hAnsi="Arial" w:cs="Arial"/>
        </w:rPr>
        <w:t>of the Requirement for the Degree in Bachelor</w:t>
      </w:r>
      <w:r>
        <w:rPr>
          <w:rFonts w:ascii="Arial" w:hAnsi="Arial" w:cs="Arial"/>
          <w:spacing w:val="-7"/>
        </w:rPr>
        <w:t xml:space="preserve"> </w:t>
      </w:r>
      <w:r>
        <w:rPr>
          <w:rFonts w:ascii="Arial" w:hAnsi="Arial" w:cs="Arial"/>
        </w:rPr>
        <w:t>of</w:t>
      </w:r>
      <w:r>
        <w:rPr>
          <w:rFonts w:ascii="Arial" w:hAnsi="Arial" w:cs="Arial"/>
          <w:spacing w:val="-9"/>
        </w:rPr>
        <w:t xml:space="preserve"> </w:t>
      </w:r>
      <w:r>
        <w:rPr>
          <w:rFonts w:ascii="Arial" w:hAnsi="Arial" w:cs="Arial"/>
        </w:rPr>
        <w:t>Science</w:t>
      </w:r>
      <w:r>
        <w:rPr>
          <w:rFonts w:ascii="Arial" w:hAnsi="Arial" w:cs="Arial"/>
          <w:spacing w:val="-7"/>
        </w:rPr>
        <w:t xml:space="preserve"> </w:t>
      </w:r>
      <w:r>
        <w:rPr>
          <w:rFonts w:ascii="Arial" w:hAnsi="Arial" w:cs="Arial"/>
        </w:rPr>
        <w:t>in</w:t>
      </w:r>
      <w:r>
        <w:rPr>
          <w:rFonts w:ascii="Arial" w:hAnsi="Arial" w:cs="Arial"/>
          <w:spacing w:val="-9"/>
        </w:rPr>
        <w:t xml:space="preserve"> </w:t>
      </w:r>
      <w:r>
        <w:rPr>
          <w:rFonts w:ascii="Arial" w:hAnsi="Arial" w:cs="Arial"/>
        </w:rPr>
        <w:t>Computer</w:t>
      </w:r>
      <w:r>
        <w:rPr>
          <w:rFonts w:ascii="Arial" w:hAnsi="Arial" w:cs="Arial"/>
          <w:spacing w:val="-7"/>
        </w:rPr>
        <w:t xml:space="preserve"> </w:t>
      </w:r>
      <w:r>
        <w:rPr>
          <w:rFonts w:ascii="Arial" w:hAnsi="Arial" w:cs="Arial"/>
        </w:rPr>
        <w:t>Science</w:t>
      </w:r>
    </w:p>
    <w:p w14:paraId="03E1D0F7" w14:textId="77777777" w:rsidR="0097180A" w:rsidRDefault="0097180A">
      <w:pPr>
        <w:pStyle w:val="BodyText"/>
        <w:rPr>
          <w:rFonts w:ascii="Arial" w:hAnsi="Arial" w:cs="Arial"/>
          <w:sz w:val="20"/>
        </w:rPr>
      </w:pPr>
    </w:p>
    <w:p w14:paraId="091A46D6" w14:textId="77777777" w:rsidR="0097180A" w:rsidRDefault="0097180A">
      <w:pPr>
        <w:pStyle w:val="BodyText"/>
        <w:rPr>
          <w:rFonts w:ascii="Arial" w:hAnsi="Arial" w:cs="Arial"/>
          <w:sz w:val="20"/>
        </w:rPr>
      </w:pPr>
    </w:p>
    <w:p w14:paraId="501C2E92" w14:textId="77777777" w:rsidR="0097180A" w:rsidRDefault="0097180A">
      <w:pPr>
        <w:pStyle w:val="BodyText"/>
        <w:rPr>
          <w:rFonts w:ascii="Arial" w:hAnsi="Arial" w:cs="Arial"/>
          <w:sz w:val="20"/>
        </w:rPr>
      </w:pPr>
    </w:p>
    <w:p w14:paraId="64338508" w14:textId="77777777" w:rsidR="0097180A" w:rsidRDefault="0097180A">
      <w:pPr>
        <w:pStyle w:val="BodyText"/>
        <w:rPr>
          <w:rFonts w:ascii="Arial" w:hAnsi="Arial" w:cs="Arial"/>
          <w:sz w:val="20"/>
        </w:rPr>
      </w:pPr>
    </w:p>
    <w:p w14:paraId="278376A0" w14:textId="77777777" w:rsidR="0097180A" w:rsidRDefault="006D35D9">
      <w:pPr>
        <w:pStyle w:val="BodyText"/>
        <w:spacing w:before="3"/>
        <w:rPr>
          <w:rFonts w:ascii="Arial" w:hAnsi="Arial" w:cs="Arial"/>
          <w:sz w:val="23"/>
        </w:rPr>
      </w:pPr>
      <w:r>
        <w:rPr>
          <w:rFonts w:ascii="Arial" w:hAnsi="Arial" w:cs="Arial"/>
          <w:noProof/>
        </w:rPr>
        <mc:AlternateContent>
          <mc:Choice Requires="wps">
            <w:drawing>
              <wp:anchor distT="0" distB="0" distL="0" distR="0" simplePos="0" relativeHeight="251664384" behindDoc="1" locked="0" layoutInCell="1" allowOverlap="1" wp14:anchorId="3CE309DB" wp14:editId="6CFDFC4F">
                <wp:simplePos x="0" y="0"/>
                <wp:positionH relativeFrom="page">
                  <wp:posOffset>3013710</wp:posOffset>
                </wp:positionH>
                <wp:positionV relativeFrom="paragraph">
                  <wp:posOffset>185420</wp:posOffset>
                </wp:positionV>
                <wp:extent cx="2202180" cy="1270"/>
                <wp:effectExtent l="0" t="0" r="0" b="0"/>
                <wp:wrapTopAndBottom/>
                <wp:docPr id="1975220247" name="Freeform: Shape 155"/>
                <wp:cNvGraphicFramePr/>
                <a:graphic xmlns:a="http://schemas.openxmlformats.org/drawingml/2006/main">
                  <a:graphicData uri="http://schemas.microsoft.com/office/word/2010/wordprocessingShape">
                    <wps:wsp>
                      <wps:cNvSpPr/>
                      <wps:spPr>
                        <a:xfrm>
                          <a:off x="0" y="0"/>
                          <a:ext cx="2202180" cy="1270"/>
                        </a:xfrm>
                        <a:custGeom>
                          <a:avLst/>
                          <a:gdLst/>
                          <a:ahLst/>
                          <a:cxnLst/>
                          <a:rect l="l" t="t" r="r" b="b"/>
                          <a:pathLst>
                            <a:path w="2202180">
                              <a:moveTo>
                                <a:pt x="0" y="0"/>
                              </a:moveTo>
                              <a:lnTo>
                                <a:pt x="2202180" y="0"/>
                              </a:lnTo>
                            </a:path>
                          </a:pathLst>
                        </a:custGeom>
                        <a:ln w="9601">
                          <a:solidFill>
                            <a:srgbClr val="000000"/>
                          </a:solidFill>
                          <a:prstDash val="solid"/>
                        </a:ln>
                      </wps:spPr>
                      <wps:bodyPr wrap="square" lIns="0" tIns="0" rIns="0" bIns="0" rtlCol="0">
                        <a:noAutofit/>
                      </wps:bodyPr>
                    </wps:wsp>
                  </a:graphicData>
                </a:graphic>
              </wp:anchor>
            </w:drawing>
          </mc:Choice>
          <mc:Fallback xmlns:wpsCustomData="http://www.wps.cn/officeDocument/2013/wpsCustomData">
            <w:pict>
              <v:shape id="Freeform: Shape 155" o:spid="_x0000_s1026" o:spt="100" style="position:absolute;left:0pt;margin-left:237.3pt;margin-top:14.6pt;height:0.1pt;width:173.4pt;mso-position-horizontal-relative:page;mso-wrap-distance-bottom:0pt;mso-wrap-distance-top:0pt;z-index:-251652096;mso-width-relative:page;mso-height-relative:page;" filled="f" stroked="t" coordsize="2202180,1" o:gfxdata="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J48UtHXAAAA&#10;CQEAAA8AAAAAAAAAAQAgAAAAIgAAAGRycy9kb3ducmV2LnhtbFBLAQIUABQAAAAIAIdO4kAMZa4m&#10;HgIAAI0EAAAOAAAAAAAAAAEAIAAAACYBAABkcnMvZTJvRG9jLnhtbFBLBQYAAAAABgAGAFkBAAC2&#10;BQAAAAA=&#10;" path="m0,0l2202180,0e">
                <v:fill on="f" focussize="0,0"/>
                <v:stroke weight="0.755984251968504pt" color="#000000" joinstyle="round"/>
                <v:imagedata o:title=""/>
                <o:lock v:ext="edit" aspectratio="f"/>
                <v:textbox inset="0mm,0mm,0mm,0mm"/>
                <w10:wrap type="topAndBottom"/>
              </v:shape>
            </w:pict>
          </mc:Fallback>
        </mc:AlternateContent>
      </w:r>
    </w:p>
    <w:p w14:paraId="796A8F1F" w14:textId="77777777" w:rsidR="0097180A" w:rsidRDefault="0097180A">
      <w:pPr>
        <w:pStyle w:val="BodyText"/>
        <w:rPr>
          <w:rFonts w:ascii="Arial" w:hAnsi="Arial" w:cs="Arial"/>
          <w:sz w:val="20"/>
        </w:rPr>
      </w:pPr>
    </w:p>
    <w:p w14:paraId="08017E8B" w14:textId="77777777" w:rsidR="0097180A" w:rsidRDefault="0097180A">
      <w:pPr>
        <w:pStyle w:val="BodyText"/>
        <w:rPr>
          <w:rFonts w:ascii="Arial" w:hAnsi="Arial" w:cs="Arial"/>
          <w:sz w:val="20"/>
        </w:rPr>
      </w:pPr>
    </w:p>
    <w:p w14:paraId="3C604BB9" w14:textId="77777777" w:rsidR="0097180A" w:rsidRDefault="0097180A">
      <w:pPr>
        <w:pStyle w:val="BodyText"/>
        <w:rPr>
          <w:rFonts w:ascii="Arial" w:hAnsi="Arial" w:cs="Arial"/>
          <w:sz w:val="20"/>
        </w:rPr>
      </w:pPr>
    </w:p>
    <w:p w14:paraId="5545DF02" w14:textId="77777777" w:rsidR="0097180A" w:rsidRDefault="0097180A">
      <w:pPr>
        <w:pStyle w:val="BodyText"/>
        <w:rPr>
          <w:rFonts w:ascii="Arial" w:hAnsi="Arial" w:cs="Arial"/>
          <w:sz w:val="20"/>
        </w:rPr>
      </w:pPr>
    </w:p>
    <w:p w14:paraId="748931A8" w14:textId="77777777" w:rsidR="0097180A" w:rsidRDefault="0097180A">
      <w:pPr>
        <w:pStyle w:val="BodyText"/>
        <w:spacing w:before="9"/>
        <w:rPr>
          <w:rFonts w:ascii="Arial" w:hAnsi="Arial" w:cs="Arial"/>
          <w:sz w:val="19"/>
        </w:rPr>
      </w:pPr>
    </w:p>
    <w:p w14:paraId="4E42E361" w14:textId="77777777" w:rsidR="0097180A" w:rsidRDefault="006D35D9">
      <w:pPr>
        <w:spacing w:line="240" w:lineRule="auto"/>
        <w:ind w:left="2110" w:right="1851"/>
        <w:jc w:val="center"/>
        <w:rPr>
          <w:rFonts w:ascii="Arial" w:hAnsi="Arial" w:cs="Arial"/>
          <w:bCs/>
        </w:rPr>
      </w:pPr>
      <w:r>
        <w:rPr>
          <w:rFonts w:ascii="Arial" w:hAnsi="Arial" w:cs="Arial"/>
          <w:bCs/>
        </w:rPr>
        <w:t>Armando C. Jumawid Jr.</w:t>
      </w:r>
    </w:p>
    <w:p w14:paraId="7719E90F" w14:textId="77777777" w:rsidR="0097180A" w:rsidRDefault="006D35D9">
      <w:pPr>
        <w:spacing w:line="240" w:lineRule="auto"/>
        <w:ind w:left="2110" w:right="1851"/>
        <w:jc w:val="center"/>
        <w:rPr>
          <w:rFonts w:ascii="Arial" w:hAnsi="Arial" w:cs="Arial"/>
          <w:bCs/>
        </w:rPr>
      </w:pPr>
      <w:r>
        <w:rPr>
          <w:rFonts w:ascii="Arial" w:hAnsi="Arial" w:cs="Arial"/>
          <w:bCs/>
        </w:rPr>
        <w:t xml:space="preserve">Ronelyn G. Perocho </w:t>
      </w:r>
    </w:p>
    <w:p w14:paraId="380EE913" w14:textId="77777777" w:rsidR="0097180A" w:rsidRDefault="006D35D9">
      <w:pPr>
        <w:spacing w:line="240" w:lineRule="auto"/>
        <w:ind w:left="2110" w:right="1851"/>
        <w:jc w:val="center"/>
        <w:rPr>
          <w:rFonts w:ascii="Arial" w:hAnsi="Arial" w:cs="Arial"/>
          <w:bCs/>
        </w:rPr>
      </w:pPr>
      <w:r>
        <w:rPr>
          <w:rFonts w:ascii="Arial" w:hAnsi="Arial" w:cs="Arial"/>
          <w:bCs/>
        </w:rPr>
        <w:t>Mark Henry Perez</w:t>
      </w:r>
    </w:p>
    <w:p w14:paraId="2F1044DC" w14:textId="77777777" w:rsidR="0097180A" w:rsidRDefault="0097180A">
      <w:pPr>
        <w:spacing w:before="92"/>
        <w:ind w:right="1851"/>
        <w:jc w:val="both"/>
        <w:rPr>
          <w:rFonts w:ascii="Arial" w:hAnsi="Arial" w:cs="Arial"/>
          <w:b/>
        </w:rPr>
      </w:pPr>
    </w:p>
    <w:p w14:paraId="1E2E864A" w14:textId="77777777" w:rsidR="0097180A" w:rsidRDefault="0097180A">
      <w:pPr>
        <w:spacing w:before="92"/>
        <w:ind w:right="1851"/>
        <w:jc w:val="both"/>
        <w:rPr>
          <w:rFonts w:ascii="Arial" w:hAnsi="Arial" w:cs="Arial"/>
          <w:b/>
        </w:rPr>
      </w:pPr>
    </w:p>
    <w:p w14:paraId="79E27A9A" w14:textId="77777777" w:rsidR="0097180A" w:rsidRDefault="0097180A">
      <w:pPr>
        <w:spacing w:before="92"/>
        <w:ind w:right="1851"/>
        <w:jc w:val="both"/>
        <w:rPr>
          <w:rFonts w:ascii="Arial" w:hAnsi="Arial" w:cs="Arial"/>
          <w:b/>
        </w:rPr>
      </w:pPr>
    </w:p>
    <w:p w14:paraId="00866F38" w14:textId="77777777" w:rsidR="0097180A" w:rsidRDefault="006D35D9">
      <w:pPr>
        <w:spacing w:before="92"/>
        <w:ind w:left="2110" w:right="1851"/>
        <w:jc w:val="center"/>
        <w:rPr>
          <w:rFonts w:ascii="Arial" w:hAnsi="Arial" w:cs="Arial"/>
          <w:bCs/>
        </w:rPr>
      </w:pPr>
      <w:r>
        <w:rPr>
          <w:rFonts w:ascii="Arial" w:hAnsi="Arial" w:cs="Arial"/>
          <w:bCs/>
        </w:rPr>
        <w:t>May 2024</w:t>
      </w:r>
    </w:p>
    <w:p w14:paraId="406561D4" w14:textId="77777777" w:rsidR="0097180A" w:rsidRDefault="006D35D9">
      <w:pPr>
        <w:pStyle w:val="Heading1"/>
        <w:rPr>
          <w:rFonts w:cs="Arial"/>
        </w:rPr>
      </w:pPr>
      <w:bookmarkStart w:id="1" w:name="_Toc163652493"/>
      <w:bookmarkStart w:id="2" w:name="_Toc164159719"/>
      <w:r>
        <w:rPr>
          <w:rFonts w:cs="Arial"/>
        </w:rPr>
        <w:lastRenderedPageBreak/>
        <w:t>APPROVAL SHEET</w:t>
      </w:r>
      <w:bookmarkEnd w:id="1"/>
      <w:bookmarkEnd w:id="2"/>
    </w:p>
    <w:p w14:paraId="0C66DB7C" w14:textId="77777777" w:rsidR="0097180A" w:rsidRDefault="006D35D9">
      <w:pPr>
        <w:spacing w:after="160" w:line="259" w:lineRule="auto"/>
        <w:rPr>
          <w:rFonts w:ascii="Arial" w:hAnsi="Arial" w:cs="Arial"/>
        </w:rPr>
      </w:pPr>
      <w:r>
        <w:rPr>
          <w:rFonts w:ascii="Arial" w:hAnsi="Arial" w:cs="Arial"/>
        </w:rPr>
        <w:br w:type="page"/>
      </w:r>
    </w:p>
    <w:p w14:paraId="60FEDE57" w14:textId="77777777" w:rsidR="0097180A" w:rsidRDefault="006D35D9">
      <w:pPr>
        <w:pStyle w:val="TableParagraph"/>
        <w:spacing w:line="360" w:lineRule="auto"/>
        <w:jc w:val="center"/>
        <w:rPr>
          <w:rFonts w:ascii="Arial" w:hAnsi="Arial" w:cs="Arial"/>
          <w:b/>
          <w:bCs/>
          <w:sz w:val="24"/>
          <w:szCs w:val="24"/>
          <w:lang w:val="en-PH"/>
        </w:rPr>
      </w:pPr>
      <w:r>
        <w:rPr>
          <w:rFonts w:ascii="Arial" w:hAnsi="Arial" w:cs="Arial"/>
          <w:b/>
          <w:bCs/>
          <w:sz w:val="24"/>
          <w:szCs w:val="24"/>
          <w:lang w:val="en-PH"/>
        </w:rPr>
        <w:lastRenderedPageBreak/>
        <w:t>ACKNOWLEDGEMENT</w:t>
      </w:r>
    </w:p>
    <w:p w14:paraId="2CA49596" w14:textId="77777777" w:rsidR="0097180A" w:rsidRDefault="006D35D9">
      <w:pPr>
        <w:pStyle w:val="TableParagraph"/>
        <w:spacing w:line="480" w:lineRule="auto"/>
        <w:jc w:val="both"/>
        <w:rPr>
          <w:rFonts w:ascii="Arial" w:hAnsi="Arial" w:cs="Arial"/>
          <w:sz w:val="24"/>
          <w:szCs w:val="24"/>
          <w:lang w:val="en-PH"/>
        </w:rPr>
      </w:pPr>
      <w:r>
        <w:rPr>
          <w:rFonts w:ascii="Arial" w:hAnsi="Arial" w:cs="Arial"/>
          <w:b/>
          <w:bCs/>
          <w:sz w:val="24"/>
          <w:szCs w:val="24"/>
          <w:lang w:val="en-PH"/>
        </w:rPr>
        <w:tab/>
      </w:r>
      <w:r>
        <w:rPr>
          <w:rFonts w:ascii="Arial" w:hAnsi="Arial" w:cs="Arial"/>
          <w:sz w:val="24"/>
          <w:szCs w:val="24"/>
          <w:lang w:val="en-PH"/>
        </w:rPr>
        <w:t>This book will not come to reality if not because of these people who truly supported us all throughout the making of this manuscript.</w:t>
      </w:r>
    </w:p>
    <w:p w14:paraId="410B5723" w14:textId="77777777" w:rsidR="0097180A" w:rsidRDefault="006D35D9">
      <w:pPr>
        <w:pStyle w:val="TableParagraph"/>
        <w:spacing w:line="480" w:lineRule="auto"/>
        <w:jc w:val="both"/>
        <w:rPr>
          <w:rFonts w:ascii="Arial" w:hAnsi="Arial" w:cs="Arial"/>
          <w:sz w:val="24"/>
          <w:szCs w:val="24"/>
          <w:lang w:val="en-PH"/>
        </w:rPr>
      </w:pPr>
      <w:r>
        <w:rPr>
          <w:rFonts w:ascii="Arial" w:hAnsi="Arial" w:cs="Arial"/>
          <w:sz w:val="24"/>
          <w:szCs w:val="24"/>
          <w:lang w:val="en-PH"/>
        </w:rPr>
        <w:tab/>
        <w:t>This work is a humble offering thanks and praises to our Almighty God, for giving the researcher the inspiration and for the good health, courage, strength, and enlightenment.</w:t>
      </w:r>
    </w:p>
    <w:p w14:paraId="6B1AA3AB" w14:textId="77777777" w:rsidR="0097180A" w:rsidRDefault="006D35D9">
      <w:pPr>
        <w:pStyle w:val="TableParagraph"/>
        <w:spacing w:line="480" w:lineRule="auto"/>
        <w:jc w:val="both"/>
        <w:rPr>
          <w:rFonts w:ascii="Arial" w:hAnsi="Arial" w:cs="Arial"/>
          <w:sz w:val="24"/>
          <w:szCs w:val="24"/>
          <w:lang w:val="en-PH"/>
        </w:rPr>
      </w:pPr>
      <w:r>
        <w:rPr>
          <w:rFonts w:ascii="Arial" w:hAnsi="Arial" w:cs="Arial"/>
          <w:sz w:val="24"/>
          <w:szCs w:val="24"/>
          <w:lang w:val="en-PH"/>
        </w:rPr>
        <w:tab/>
        <w:t>The researchers express their grateful thanks and appreciation to a number of people who had extended their immeasurable help and wholehearted cooperation.</w:t>
      </w:r>
    </w:p>
    <w:p w14:paraId="7805BBAC" w14:textId="77777777" w:rsidR="0097180A" w:rsidRDefault="006D35D9">
      <w:pPr>
        <w:pStyle w:val="TableParagraph"/>
        <w:spacing w:line="480" w:lineRule="auto"/>
        <w:jc w:val="both"/>
        <w:rPr>
          <w:rFonts w:ascii="Arial" w:hAnsi="Arial" w:cs="Arial"/>
          <w:sz w:val="24"/>
          <w:szCs w:val="24"/>
          <w:lang w:val="en-PH"/>
        </w:rPr>
      </w:pPr>
      <w:r>
        <w:rPr>
          <w:rFonts w:ascii="Arial" w:hAnsi="Arial" w:cs="Arial"/>
          <w:sz w:val="24"/>
          <w:szCs w:val="24"/>
          <w:lang w:val="en-PH"/>
        </w:rPr>
        <w:tab/>
      </w:r>
      <w:r>
        <w:rPr>
          <w:rFonts w:ascii="Arial" w:hAnsi="Arial" w:cs="Arial"/>
          <w:b/>
          <w:bCs/>
          <w:sz w:val="24"/>
          <w:szCs w:val="24"/>
          <w:lang w:val="en-PH"/>
        </w:rPr>
        <w:t>Engr. Max Angelo D. Perin</w:t>
      </w:r>
      <w:r>
        <w:rPr>
          <w:rFonts w:ascii="Arial" w:hAnsi="Arial" w:cs="Arial"/>
          <w:sz w:val="24"/>
          <w:szCs w:val="24"/>
          <w:lang w:val="en-PH"/>
        </w:rPr>
        <w:t xml:space="preserve">, Panel Expert, and </w:t>
      </w:r>
      <w:r>
        <w:rPr>
          <w:rFonts w:ascii="Arial" w:hAnsi="Arial" w:cs="Arial"/>
          <w:b/>
          <w:bCs/>
          <w:sz w:val="24"/>
          <w:szCs w:val="24"/>
          <w:lang w:val="en-PH"/>
        </w:rPr>
        <w:t>Mr. Rex Vincent D. Tejada</w:t>
      </w:r>
      <w:r>
        <w:rPr>
          <w:rFonts w:ascii="Arial" w:hAnsi="Arial" w:cs="Arial"/>
          <w:sz w:val="24"/>
          <w:szCs w:val="24"/>
          <w:lang w:val="en-PH"/>
        </w:rPr>
        <w:t xml:space="preserve">, </w:t>
      </w:r>
      <w:r>
        <w:rPr>
          <w:rFonts w:ascii="Arial" w:hAnsi="Arial" w:cs="Arial"/>
          <w:b/>
          <w:bCs/>
          <w:sz w:val="24"/>
          <w:szCs w:val="24"/>
          <w:lang w:val="en-PH"/>
        </w:rPr>
        <w:t>Mr. Joel A. Piollo</w:t>
      </w:r>
      <w:r>
        <w:rPr>
          <w:rFonts w:ascii="Arial" w:hAnsi="Arial" w:cs="Arial"/>
          <w:sz w:val="24"/>
          <w:szCs w:val="24"/>
          <w:lang w:val="en-PH"/>
        </w:rPr>
        <w:t xml:space="preserve">, </w:t>
      </w:r>
      <w:r>
        <w:rPr>
          <w:rFonts w:ascii="Arial" w:hAnsi="Arial" w:cs="Arial"/>
          <w:b/>
          <w:bCs/>
          <w:sz w:val="24"/>
          <w:szCs w:val="24"/>
          <w:lang w:val="en-PH"/>
        </w:rPr>
        <w:t>Nelia Q. Catayas, Ph.D</w:t>
      </w:r>
      <w:r>
        <w:rPr>
          <w:rFonts w:ascii="Arial" w:hAnsi="Arial" w:cs="Arial"/>
          <w:sz w:val="24"/>
          <w:szCs w:val="24"/>
          <w:lang w:val="en-PH"/>
        </w:rPr>
        <w:t>, Panelist, for sharing their ideas and for the sincere help that contributes towards the realization of this work despite all the trials encountered.</w:t>
      </w:r>
    </w:p>
    <w:p w14:paraId="0EFDACB3" w14:textId="77777777" w:rsidR="0097180A" w:rsidRDefault="006D35D9">
      <w:pPr>
        <w:pStyle w:val="TableParagraph"/>
        <w:spacing w:line="480" w:lineRule="auto"/>
        <w:jc w:val="both"/>
        <w:rPr>
          <w:rFonts w:ascii="Arial" w:hAnsi="Arial" w:cs="Arial"/>
          <w:sz w:val="24"/>
          <w:szCs w:val="24"/>
          <w:lang w:val="en-PH"/>
        </w:rPr>
      </w:pPr>
      <w:r>
        <w:rPr>
          <w:rFonts w:ascii="Arial" w:hAnsi="Arial" w:cs="Arial"/>
          <w:sz w:val="24"/>
          <w:szCs w:val="24"/>
          <w:lang w:val="en-PH"/>
        </w:rPr>
        <w:tab/>
      </w:r>
      <w:r>
        <w:rPr>
          <w:rFonts w:ascii="Arial" w:hAnsi="Arial" w:cs="Arial"/>
          <w:b/>
          <w:bCs/>
          <w:sz w:val="24"/>
          <w:szCs w:val="24"/>
          <w:lang w:val="en-PH"/>
        </w:rPr>
        <w:t>Mr. Renante M. Avergonzado EdD</w:t>
      </w:r>
      <w:r>
        <w:rPr>
          <w:rFonts w:ascii="Arial" w:hAnsi="Arial" w:cs="Arial"/>
          <w:sz w:val="24"/>
          <w:szCs w:val="24"/>
          <w:lang w:val="en-PH"/>
        </w:rPr>
        <w:t>, DRRM Director - BISU Bilar Campus, for giving us the idea and information needed for the conduct of this study.</w:t>
      </w:r>
    </w:p>
    <w:p w14:paraId="34D70234" w14:textId="77777777" w:rsidR="0097180A" w:rsidRDefault="006D35D9">
      <w:pPr>
        <w:pStyle w:val="TableParagraph"/>
        <w:spacing w:line="480" w:lineRule="auto"/>
        <w:jc w:val="both"/>
        <w:rPr>
          <w:rFonts w:ascii="Arial" w:hAnsi="Arial" w:cs="Arial"/>
          <w:sz w:val="24"/>
          <w:szCs w:val="24"/>
          <w:lang w:val="en-PH"/>
        </w:rPr>
      </w:pPr>
      <w:r>
        <w:rPr>
          <w:rFonts w:ascii="Arial" w:hAnsi="Arial" w:cs="Arial"/>
          <w:sz w:val="24"/>
          <w:szCs w:val="24"/>
          <w:lang w:val="en-PH"/>
        </w:rPr>
        <w:tab/>
      </w:r>
      <w:r>
        <w:rPr>
          <w:rFonts w:ascii="Arial" w:hAnsi="Arial" w:cs="Arial"/>
          <w:b/>
          <w:bCs/>
          <w:sz w:val="24"/>
          <w:szCs w:val="24"/>
          <w:lang w:val="en-PH"/>
        </w:rPr>
        <w:t>Mr. Darrel A.</w:t>
      </w:r>
      <w:r>
        <w:rPr>
          <w:rFonts w:ascii="Arial" w:hAnsi="Arial" w:cs="Arial"/>
          <w:sz w:val="24"/>
          <w:szCs w:val="24"/>
          <w:lang w:val="en-PH"/>
        </w:rPr>
        <w:t xml:space="preserve"> </w:t>
      </w:r>
      <w:r>
        <w:rPr>
          <w:rFonts w:ascii="Arial" w:hAnsi="Arial" w:cs="Arial"/>
          <w:b/>
          <w:bCs/>
          <w:sz w:val="24"/>
          <w:szCs w:val="24"/>
          <w:lang w:val="en-PH"/>
        </w:rPr>
        <w:t xml:space="preserve">Cardaña, </w:t>
      </w:r>
      <w:r>
        <w:rPr>
          <w:rFonts w:ascii="Arial" w:hAnsi="Arial" w:cs="Arial"/>
          <w:sz w:val="24"/>
          <w:szCs w:val="24"/>
          <w:lang w:val="en-PH"/>
        </w:rPr>
        <w:t>Thesis Adviser, for the untiring efforts and for the suggestions, advices, comfort, assistance, guidance, and encouragement swhich leads to the improvement of this manuscript.</w:t>
      </w:r>
    </w:p>
    <w:p w14:paraId="377C610E" w14:textId="77777777" w:rsidR="0097180A" w:rsidRDefault="006D35D9">
      <w:pPr>
        <w:pStyle w:val="TableParagraph"/>
        <w:spacing w:line="480" w:lineRule="auto"/>
        <w:jc w:val="both"/>
        <w:rPr>
          <w:rFonts w:ascii="Arial" w:hAnsi="Arial" w:cs="Arial"/>
          <w:sz w:val="24"/>
          <w:szCs w:val="24"/>
          <w:lang w:val="en-PH"/>
        </w:rPr>
      </w:pPr>
      <w:r>
        <w:rPr>
          <w:rFonts w:ascii="Arial" w:hAnsi="Arial" w:cs="Arial"/>
          <w:sz w:val="24"/>
          <w:szCs w:val="24"/>
          <w:lang w:val="en-PH"/>
        </w:rPr>
        <w:tab/>
      </w:r>
      <w:r>
        <w:rPr>
          <w:rFonts w:ascii="Arial" w:hAnsi="Arial" w:cs="Arial"/>
          <w:b/>
          <w:bCs/>
          <w:sz w:val="24"/>
          <w:szCs w:val="24"/>
          <w:lang w:val="en-PH"/>
        </w:rPr>
        <w:t>Mr. Joel A. Piollo</w:t>
      </w:r>
      <w:r>
        <w:rPr>
          <w:rFonts w:ascii="Arial" w:hAnsi="Arial" w:cs="Arial"/>
          <w:sz w:val="24"/>
          <w:szCs w:val="24"/>
          <w:lang w:val="en-PH"/>
        </w:rPr>
        <w:t>, Chairperson of ComSci Department, for his supervision, concerns, advices, and for the support and encouragement extended to the researchers.</w:t>
      </w:r>
    </w:p>
    <w:p w14:paraId="39A41999" w14:textId="77777777" w:rsidR="0097180A" w:rsidRDefault="006D35D9">
      <w:pPr>
        <w:pStyle w:val="TableParagraph"/>
        <w:spacing w:line="480" w:lineRule="auto"/>
        <w:jc w:val="both"/>
        <w:rPr>
          <w:rFonts w:ascii="Arial" w:hAnsi="Arial" w:cs="Arial"/>
          <w:sz w:val="24"/>
          <w:szCs w:val="24"/>
          <w:lang w:val="en-PH"/>
        </w:rPr>
      </w:pPr>
      <w:r>
        <w:rPr>
          <w:rFonts w:ascii="Arial" w:hAnsi="Arial" w:cs="Arial"/>
          <w:sz w:val="24"/>
          <w:szCs w:val="24"/>
          <w:lang w:val="en-PH"/>
        </w:rPr>
        <w:tab/>
      </w:r>
      <w:r>
        <w:rPr>
          <w:rFonts w:ascii="Arial" w:hAnsi="Arial" w:cs="Arial"/>
          <w:b/>
          <w:bCs/>
          <w:sz w:val="24"/>
          <w:szCs w:val="24"/>
          <w:lang w:val="en-PH"/>
        </w:rPr>
        <w:t>Nelia Q. Catayas Ph.D</w:t>
      </w:r>
      <w:r>
        <w:rPr>
          <w:rFonts w:ascii="Arial" w:hAnsi="Arial" w:cs="Arial"/>
          <w:sz w:val="24"/>
          <w:szCs w:val="24"/>
          <w:lang w:val="en-PH"/>
        </w:rPr>
        <w:t>, Dean of College of Technology and Allied Sciences, for her encouragement and support for our study.</w:t>
      </w:r>
    </w:p>
    <w:p w14:paraId="6776CF4E" w14:textId="77777777" w:rsidR="0097180A" w:rsidRDefault="006D35D9" w:rsidP="006D35D9">
      <w:pPr>
        <w:jc w:val="both"/>
        <w:rPr>
          <w:rFonts w:ascii="Arial" w:hAnsi="Arial" w:cs="Arial"/>
          <w:szCs w:val="24"/>
          <w:lang w:val="en-PH"/>
        </w:rPr>
      </w:pPr>
      <w:r>
        <w:rPr>
          <w:rFonts w:ascii="Arial" w:hAnsi="Arial" w:cs="Arial"/>
          <w:szCs w:val="24"/>
          <w:lang w:val="en-PH"/>
        </w:rPr>
        <w:lastRenderedPageBreak/>
        <w:tab/>
        <w:t xml:space="preserve">The </w:t>
      </w:r>
      <w:r>
        <w:rPr>
          <w:rFonts w:ascii="Arial" w:hAnsi="Arial" w:cs="Arial"/>
          <w:b/>
          <w:bCs/>
          <w:szCs w:val="24"/>
          <w:lang w:val="en-PH"/>
        </w:rPr>
        <w:t>respondents</w:t>
      </w:r>
      <w:r>
        <w:rPr>
          <w:rFonts w:ascii="Arial" w:hAnsi="Arial" w:cs="Arial"/>
          <w:szCs w:val="24"/>
          <w:lang w:val="en-PH"/>
        </w:rPr>
        <w:t xml:space="preserve"> who generously shared their time and efforts in answering our questionaires, enabling us to gather valuable data for our study.</w:t>
      </w:r>
    </w:p>
    <w:p w14:paraId="53FBE38A" w14:textId="77777777" w:rsidR="0097180A" w:rsidRDefault="006D35D9" w:rsidP="006D35D9">
      <w:pPr>
        <w:jc w:val="both"/>
        <w:rPr>
          <w:rFonts w:ascii="Arial" w:hAnsi="Arial" w:cs="Arial"/>
          <w:szCs w:val="24"/>
          <w:lang w:val="en-PH"/>
        </w:rPr>
      </w:pPr>
      <w:r>
        <w:rPr>
          <w:rFonts w:ascii="Arial" w:hAnsi="Arial" w:cs="Arial"/>
          <w:szCs w:val="24"/>
          <w:lang w:val="en-PH"/>
        </w:rPr>
        <w:tab/>
        <w:t xml:space="preserve">To the </w:t>
      </w:r>
      <w:r>
        <w:rPr>
          <w:rFonts w:ascii="Arial" w:hAnsi="Arial" w:cs="Arial"/>
          <w:b/>
          <w:bCs/>
          <w:szCs w:val="24"/>
          <w:lang w:val="en-PH"/>
        </w:rPr>
        <w:t xml:space="preserve">developer’s parents </w:t>
      </w:r>
      <w:r>
        <w:rPr>
          <w:rFonts w:ascii="Arial" w:hAnsi="Arial" w:cs="Arial"/>
          <w:szCs w:val="24"/>
          <w:lang w:val="en-PH"/>
        </w:rPr>
        <w:t>and</w:t>
      </w:r>
      <w:r>
        <w:rPr>
          <w:rFonts w:ascii="Arial" w:hAnsi="Arial" w:cs="Arial"/>
          <w:b/>
          <w:bCs/>
          <w:szCs w:val="24"/>
          <w:lang w:val="en-PH"/>
        </w:rPr>
        <w:t xml:space="preserve"> siblings</w:t>
      </w:r>
      <w:r>
        <w:rPr>
          <w:rFonts w:ascii="Arial" w:hAnsi="Arial" w:cs="Arial"/>
          <w:szCs w:val="24"/>
          <w:lang w:val="en-PH"/>
        </w:rPr>
        <w:t xml:space="preserve"> for their unconditional love, unwavering support, and understanding throughout the academic endeavor.</w:t>
      </w:r>
    </w:p>
    <w:p w14:paraId="0154F6CF" w14:textId="77777777" w:rsidR="0097180A" w:rsidRDefault="006D35D9" w:rsidP="006D35D9">
      <w:pPr>
        <w:jc w:val="both"/>
        <w:rPr>
          <w:rFonts w:ascii="Arial" w:hAnsi="Arial" w:cs="Arial"/>
          <w:szCs w:val="24"/>
          <w:lang w:val="en-PH"/>
        </w:rPr>
      </w:pPr>
      <w:r>
        <w:rPr>
          <w:rFonts w:ascii="Arial" w:hAnsi="Arial" w:cs="Arial"/>
          <w:szCs w:val="24"/>
          <w:lang w:val="en-PH"/>
        </w:rPr>
        <w:tab/>
        <w:t xml:space="preserve">The </w:t>
      </w:r>
      <w:r>
        <w:rPr>
          <w:rFonts w:ascii="Arial" w:hAnsi="Arial" w:cs="Arial"/>
          <w:b/>
          <w:bCs/>
          <w:szCs w:val="24"/>
          <w:lang w:val="en-PH"/>
        </w:rPr>
        <w:t>developer’s loved ones</w:t>
      </w:r>
      <w:r>
        <w:rPr>
          <w:rFonts w:ascii="Arial" w:hAnsi="Arial" w:cs="Arial"/>
          <w:szCs w:val="24"/>
          <w:lang w:val="en-PH"/>
        </w:rPr>
        <w:t>,</w:t>
      </w:r>
      <w:r>
        <w:rPr>
          <w:rFonts w:ascii="Arial" w:hAnsi="Arial" w:cs="Arial"/>
          <w:b/>
          <w:bCs/>
          <w:szCs w:val="24"/>
          <w:lang w:val="en-PH"/>
        </w:rPr>
        <w:t xml:space="preserve"> classmates</w:t>
      </w:r>
      <w:r>
        <w:rPr>
          <w:rFonts w:ascii="Arial" w:hAnsi="Arial" w:cs="Arial"/>
          <w:szCs w:val="24"/>
          <w:lang w:val="en-PH"/>
        </w:rPr>
        <w:t xml:space="preserve">, </w:t>
      </w:r>
      <w:r>
        <w:rPr>
          <w:rFonts w:ascii="Arial" w:hAnsi="Arial" w:cs="Arial"/>
          <w:b/>
          <w:bCs/>
          <w:szCs w:val="24"/>
          <w:lang w:val="en-PH"/>
        </w:rPr>
        <w:t>relatives</w:t>
      </w:r>
      <w:r>
        <w:rPr>
          <w:rFonts w:ascii="Arial" w:hAnsi="Arial" w:cs="Arial"/>
          <w:szCs w:val="24"/>
          <w:lang w:val="en-PH"/>
        </w:rPr>
        <w:t xml:space="preserve">, and </w:t>
      </w:r>
      <w:r>
        <w:rPr>
          <w:rFonts w:ascii="Arial" w:hAnsi="Arial" w:cs="Arial"/>
          <w:b/>
          <w:bCs/>
          <w:szCs w:val="24"/>
          <w:lang w:val="en-PH"/>
        </w:rPr>
        <w:t>friends</w:t>
      </w:r>
      <w:r>
        <w:rPr>
          <w:rFonts w:ascii="Arial" w:hAnsi="Arial" w:cs="Arial"/>
          <w:szCs w:val="24"/>
          <w:lang w:val="en-PH"/>
        </w:rPr>
        <w:t>, we extend our thanks for their prayers, inspiring words, constant love, support, and motivation throughout the entire research process.</w:t>
      </w:r>
    </w:p>
    <w:p w14:paraId="338D163A" w14:textId="21DEC58E" w:rsidR="0097180A" w:rsidRDefault="006D35D9" w:rsidP="006D35D9">
      <w:pPr>
        <w:jc w:val="both"/>
        <w:rPr>
          <w:rFonts w:ascii="Arial" w:hAnsi="Arial" w:cs="Arial"/>
          <w:szCs w:val="24"/>
          <w:lang w:val="en-PH"/>
        </w:rPr>
      </w:pPr>
      <w:r>
        <w:rPr>
          <w:rFonts w:ascii="Arial" w:hAnsi="Arial" w:cs="Arial"/>
          <w:szCs w:val="24"/>
          <w:lang w:val="en-PH"/>
        </w:rPr>
        <w:tab/>
        <w:t xml:space="preserve">To all person whose names may not appear here but who in one way or another gave their valuable time and assistance to pursue the study. May the good Lord </w:t>
      </w:r>
      <w:r w:rsidR="003D6183">
        <w:rPr>
          <w:rFonts w:ascii="Arial" w:hAnsi="Arial" w:cs="Arial"/>
          <w:szCs w:val="24"/>
          <w:lang w:val="en-PH"/>
        </w:rPr>
        <w:t>continue</w:t>
      </w:r>
      <w:r>
        <w:rPr>
          <w:rFonts w:ascii="Arial" w:hAnsi="Arial" w:cs="Arial"/>
          <w:szCs w:val="24"/>
          <w:lang w:val="en-PH"/>
        </w:rPr>
        <w:t xml:space="preserve"> to fill you his </w:t>
      </w:r>
      <w:r w:rsidR="003D6183">
        <w:rPr>
          <w:rFonts w:ascii="Arial" w:hAnsi="Arial" w:cs="Arial"/>
          <w:szCs w:val="24"/>
          <w:lang w:val="en-PH"/>
        </w:rPr>
        <w:t>immense</w:t>
      </w:r>
      <w:r>
        <w:rPr>
          <w:rFonts w:ascii="Arial" w:hAnsi="Arial" w:cs="Arial"/>
          <w:szCs w:val="24"/>
          <w:lang w:val="en-PH"/>
        </w:rPr>
        <w:t xml:space="preserve"> love and abundant blessings and may your remarkable humility and service to others return to you a hundredfold.</w:t>
      </w:r>
    </w:p>
    <w:p w14:paraId="469A7D4C" w14:textId="77777777" w:rsidR="0097180A" w:rsidRDefault="006D35D9" w:rsidP="006D35D9">
      <w:pPr>
        <w:jc w:val="both"/>
        <w:rPr>
          <w:rFonts w:ascii="Arial" w:hAnsi="Arial" w:cs="Arial"/>
          <w:szCs w:val="24"/>
          <w:lang w:val="en-PH"/>
        </w:rPr>
      </w:pPr>
      <w:r>
        <w:rPr>
          <w:rFonts w:ascii="Arial" w:hAnsi="Arial" w:cs="Arial"/>
          <w:szCs w:val="24"/>
          <w:lang w:val="en-PH"/>
        </w:rPr>
        <w:tab/>
        <w:t>We love you and thank you all beyond words.</w:t>
      </w:r>
    </w:p>
    <w:p w14:paraId="2FC5A3DD" w14:textId="77777777" w:rsidR="0097180A" w:rsidRDefault="0097180A">
      <w:pPr>
        <w:jc w:val="both"/>
        <w:rPr>
          <w:rFonts w:ascii="Arial" w:hAnsi="Arial" w:cs="Arial"/>
          <w:szCs w:val="24"/>
          <w:lang w:val="en-PH"/>
        </w:rPr>
      </w:pPr>
    </w:p>
    <w:p w14:paraId="4C2C2FF3" w14:textId="77777777" w:rsidR="0097180A" w:rsidRDefault="006D35D9">
      <w:pPr>
        <w:jc w:val="right"/>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b/>
          <w:bCs/>
          <w:szCs w:val="24"/>
          <w:lang w:val="en-PH"/>
        </w:rPr>
        <w:t>- The Researchers</w:t>
      </w:r>
    </w:p>
    <w:p w14:paraId="56384EE0" w14:textId="77777777" w:rsidR="0097180A" w:rsidRDefault="0097180A">
      <w:pPr>
        <w:pStyle w:val="TableParagraph"/>
        <w:spacing w:line="480" w:lineRule="auto"/>
        <w:rPr>
          <w:rFonts w:ascii="Arial" w:hAnsi="Arial" w:cs="Arial"/>
          <w:sz w:val="24"/>
          <w:szCs w:val="24"/>
          <w:lang w:val="en-PH"/>
        </w:rPr>
      </w:pPr>
    </w:p>
    <w:p w14:paraId="4936B9CC" w14:textId="77777777" w:rsidR="0097180A" w:rsidRDefault="0097180A">
      <w:pPr>
        <w:pStyle w:val="TableParagraph"/>
        <w:spacing w:line="480" w:lineRule="auto"/>
        <w:rPr>
          <w:rFonts w:ascii="Arial" w:hAnsi="Arial" w:cs="Arial"/>
        </w:rPr>
      </w:pPr>
    </w:p>
    <w:p w14:paraId="53829974" w14:textId="77777777" w:rsidR="0097180A" w:rsidRDefault="0097180A">
      <w:pPr>
        <w:pStyle w:val="TableParagraph"/>
        <w:spacing w:line="480" w:lineRule="auto"/>
        <w:rPr>
          <w:rFonts w:ascii="Arial" w:hAnsi="Arial" w:cs="Arial"/>
        </w:rPr>
      </w:pPr>
    </w:p>
    <w:p w14:paraId="5445E8E1" w14:textId="77777777" w:rsidR="0097180A" w:rsidRDefault="006D35D9">
      <w:pPr>
        <w:spacing w:before="92"/>
        <w:ind w:right="1851"/>
        <w:jc w:val="both"/>
        <w:rPr>
          <w:rFonts w:ascii="Arial" w:hAnsi="Arial" w:cs="Arial"/>
          <w:bCs/>
        </w:rPr>
      </w:pPr>
      <w:r>
        <w:rPr>
          <w:rFonts w:ascii="Arial" w:hAnsi="Arial" w:cs="Arial"/>
        </w:rPr>
        <w:br w:type="page"/>
      </w:r>
    </w:p>
    <w:p w14:paraId="1903F59A" w14:textId="77777777" w:rsidR="0097180A" w:rsidRDefault="006D35D9">
      <w:pPr>
        <w:pStyle w:val="Heading1"/>
        <w:rPr>
          <w:rFonts w:cs="Arial"/>
        </w:rPr>
      </w:pPr>
      <w:bookmarkStart w:id="3" w:name="_Toc164159721"/>
      <w:r>
        <w:rPr>
          <w:rFonts w:cs="Arial"/>
        </w:rPr>
        <w:lastRenderedPageBreak/>
        <w:t>TABLE</w:t>
      </w:r>
      <w:r>
        <w:rPr>
          <w:rFonts w:cs="Arial"/>
          <w:spacing w:val="-1"/>
        </w:rPr>
        <w:t xml:space="preserve"> </w:t>
      </w:r>
      <w:r>
        <w:rPr>
          <w:rFonts w:cs="Arial"/>
        </w:rPr>
        <w:t>OF</w:t>
      </w:r>
      <w:r>
        <w:rPr>
          <w:rFonts w:cs="Arial"/>
          <w:spacing w:val="-1"/>
        </w:rPr>
        <w:t xml:space="preserve"> </w:t>
      </w:r>
      <w:r>
        <w:rPr>
          <w:rFonts w:cs="Arial"/>
        </w:rPr>
        <w:t>CONTENTS</w:t>
      </w:r>
      <w:bookmarkEnd w:id="3"/>
    </w:p>
    <w:sdt>
      <w:sdtPr>
        <w:rPr>
          <w:rFonts w:ascii="Arial" w:eastAsiaTheme="minorHAnsi" w:hAnsi="Arial" w:cs="Arial"/>
          <w:color w:val="auto"/>
          <w:sz w:val="24"/>
          <w:szCs w:val="22"/>
        </w:rPr>
        <w:id w:val="-1533404483"/>
        <w:docPartObj>
          <w:docPartGallery w:val="Table of Contents"/>
          <w:docPartUnique/>
        </w:docPartObj>
      </w:sdtPr>
      <w:sdtEndPr>
        <w:rPr>
          <w:b/>
          <w:bCs/>
        </w:rPr>
      </w:sdtEndPr>
      <w:sdtContent>
        <w:p w14:paraId="47F1E412" w14:textId="77777777" w:rsidR="0097180A" w:rsidRDefault="006D35D9">
          <w:pPr>
            <w:pStyle w:val="TOCHeading1"/>
            <w:spacing w:line="480" w:lineRule="auto"/>
            <w:jc w:val="right"/>
            <w:rPr>
              <w:rFonts w:ascii="Arial" w:eastAsiaTheme="minorEastAsia" w:hAnsi="Arial" w:cs="Arial"/>
              <w:b/>
              <w:bCs/>
              <w:color w:val="auto"/>
              <w:sz w:val="24"/>
              <w:szCs w:val="24"/>
              <w:lang w:eastAsia="en-PH"/>
            </w:rPr>
          </w:pPr>
          <w:r>
            <w:rPr>
              <w:rFonts w:ascii="Arial" w:eastAsiaTheme="minorEastAsia" w:hAnsi="Arial" w:cs="Arial"/>
              <w:b/>
              <w:bCs/>
              <w:color w:val="auto"/>
              <w:sz w:val="24"/>
              <w:szCs w:val="24"/>
              <w:lang w:val="en-PH" w:eastAsia="en-PH"/>
            </w:rPr>
            <w:t>Page</w:t>
          </w:r>
          <w:r>
            <w:rPr>
              <w:rFonts w:ascii="Arial" w:eastAsiaTheme="minorEastAsia" w:hAnsi="Arial" w:cs="Arial"/>
              <w:b/>
              <w:bCs/>
              <w:color w:val="auto"/>
              <w:sz w:val="24"/>
              <w:szCs w:val="24"/>
              <w:lang w:eastAsia="en-PH"/>
            </w:rPr>
            <w:t>s</w:t>
          </w:r>
        </w:p>
        <w:p w14:paraId="25C75930" w14:textId="77777777" w:rsidR="0097180A" w:rsidRDefault="006D35D9">
          <w:pPr>
            <w:rPr>
              <w:rFonts w:ascii="Arial" w:hAnsi="Arial" w:cs="Arial"/>
              <w:b/>
            </w:rPr>
          </w:pPr>
          <w:r>
            <w:rPr>
              <w:rFonts w:ascii="Arial" w:hAnsi="Arial" w:cs="Arial"/>
              <w:b/>
            </w:rPr>
            <w:t>TITLE PAGE……………………………...……………………………………………...i</w:t>
          </w:r>
        </w:p>
        <w:p w14:paraId="6BB54753" w14:textId="77777777" w:rsidR="0097180A" w:rsidRDefault="006D35D9">
          <w:pPr>
            <w:pStyle w:val="TOC1"/>
            <w:rPr>
              <w:rFonts w:eastAsiaTheme="minorEastAsia"/>
              <w:sz w:val="22"/>
              <w:lang w:val="en-PH" w:eastAsia="en-PH"/>
            </w:rPr>
          </w:pPr>
          <w:r>
            <w:fldChar w:fldCharType="begin"/>
          </w:r>
          <w:r>
            <w:instrText xml:space="preserve"> TOC \o "1-3" \h \z \u </w:instrText>
          </w:r>
          <w:r>
            <w:fldChar w:fldCharType="separate"/>
          </w:r>
          <w:hyperlink w:anchor="_Toc164159719" w:history="1">
            <w:r>
              <w:rPr>
                <w:rStyle w:val="Hyperlink"/>
                <w:b/>
                <w:bCs/>
              </w:rPr>
              <w:t>APPROVAL SHEET</w:t>
            </w:r>
            <w:r>
              <w:rPr>
                <w:b/>
                <w:bCs/>
              </w:rPr>
              <w:tab/>
            </w:r>
            <w:r>
              <w:rPr>
                <w:b/>
                <w:bCs/>
              </w:rPr>
              <w:fldChar w:fldCharType="begin"/>
            </w:r>
            <w:r>
              <w:rPr>
                <w:b/>
                <w:bCs/>
              </w:rPr>
              <w:instrText xml:space="preserve"> PAGEREF _Toc164159719 \h </w:instrText>
            </w:r>
            <w:r>
              <w:rPr>
                <w:b/>
                <w:bCs/>
              </w:rPr>
            </w:r>
            <w:r>
              <w:rPr>
                <w:b/>
                <w:bCs/>
              </w:rPr>
              <w:fldChar w:fldCharType="separate"/>
            </w:r>
            <w:r>
              <w:rPr>
                <w:b/>
                <w:bCs/>
              </w:rPr>
              <w:t>ii</w:t>
            </w:r>
            <w:r>
              <w:rPr>
                <w:b/>
                <w:bCs/>
              </w:rPr>
              <w:fldChar w:fldCharType="end"/>
            </w:r>
          </w:hyperlink>
        </w:p>
        <w:p w14:paraId="247E2088" w14:textId="77777777" w:rsidR="0097180A" w:rsidRDefault="00C968CC">
          <w:pPr>
            <w:pStyle w:val="TOC1"/>
            <w:rPr>
              <w:rFonts w:eastAsiaTheme="minorEastAsia"/>
              <w:sz w:val="22"/>
              <w:lang w:val="en-PH" w:eastAsia="en-PH"/>
            </w:rPr>
          </w:pPr>
          <w:hyperlink w:anchor="_Toc164159720" w:history="1">
            <w:r w:rsidR="006D35D9">
              <w:rPr>
                <w:rStyle w:val="Hyperlink"/>
                <w:b/>
                <w:bCs/>
              </w:rPr>
              <w:t>ACKNOWLEDG</w:t>
            </w:r>
            <w:r w:rsidR="006D35D9">
              <w:rPr>
                <w:rStyle w:val="Hyperlink"/>
                <w:b/>
                <w:bCs/>
                <w:lang w:val="en-PH"/>
              </w:rPr>
              <w:t>E</w:t>
            </w:r>
            <w:r w:rsidR="006D35D9">
              <w:rPr>
                <w:rStyle w:val="Hyperlink"/>
                <w:b/>
                <w:bCs/>
              </w:rPr>
              <w:t>MENT</w:t>
            </w:r>
            <w:r w:rsidR="006D35D9">
              <w:tab/>
            </w:r>
            <w:r w:rsidR="006D35D9">
              <w:rPr>
                <w:b/>
                <w:bCs/>
              </w:rPr>
              <w:fldChar w:fldCharType="begin"/>
            </w:r>
            <w:r w:rsidR="006D35D9">
              <w:rPr>
                <w:b/>
                <w:bCs/>
              </w:rPr>
              <w:instrText xml:space="preserve"> PAGEREF _Toc164159720 \h </w:instrText>
            </w:r>
            <w:r w:rsidR="006D35D9">
              <w:rPr>
                <w:b/>
                <w:bCs/>
              </w:rPr>
            </w:r>
            <w:r w:rsidR="006D35D9">
              <w:rPr>
                <w:b/>
                <w:bCs/>
              </w:rPr>
              <w:fldChar w:fldCharType="separate"/>
            </w:r>
            <w:r w:rsidR="006D35D9">
              <w:rPr>
                <w:b/>
                <w:bCs/>
              </w:rPr>
              <w:t>iii</w:t>
            </w:r>
            <w:r w:rsidR="006D35D9">
              <w:rPr>
                <w:b/>
                <w:bCs/>
              </w:rPr>
              <w:fldChar w:fldCharType="end"/>
            </w:r>
          </w:hyperlink>
        </w:p>
        <w:p w14:paraId="15B2D21B" w14:textId="77777777" w:rsidR="0097180A" w:rsidRDefault="00C968CC">
          <w:pPr>
            <w:pStyle w:val="TOC1"/>
            <w:rPr>
              <w:rFonts w:eastAsiaTheme="minorEastAsia"/>
              <w:sz w:val="22"/>
              <w:lang w:val="en-PH" w:eastAsia="en-PH"/>
            </w:rPr>
          </w:pPr>
          <w:hyperlink w:anchor="_Toc164159721" w:history="1">
            <w:r w:rsidR="006D35D9">
              <w:rPr>
                <w:rStyle w:val="Hyperlink"/>
                <w:b/>
                <w:bCs/>
              </w:rPr>
              <w:t>TABLE</w:t>
            </w:r>
            <w:r w:rsidR="006D35D9">
              <w:rPr>
                <w:rStyle w:val="Hyperlink"/>
                <w:b/>
                <w:bCs/>
                <w:spacing w:val="-1"/>
              </w:rPr>
              <w:t xml:space="preserve"> </w:t>
            </w:r>
            <w:r w:rsidR="006D35D9">
              <w:rPr>
                <w:rStyle w:val="Hyperlink"/>
                <w:b/>
                <w:bCs/>
              </w:rPr>
              <w:t>OF</w:t>
            </w:r>
            <w:r w:rsidR="006D35D9">
              <w:rPr>
                <w:rStyle w:val="Hyperlink"/>
                <w:b/>
                <w:bCs/>
                <w:spacing w:val="-1"/>
              </w:rPr>
              <w:t xml:space="preserve"> </w:t>
            </w:r>
            <w:r w:rsidR="006D35D9">
              <w:rPr>
                <w:rStyle w:val="Hyperlink"/>
                <w:b/>
                <w:bCs/>
              </w:rPr>
              <w:t>CONTENTS</w:t>
            </w:r>
            <w:r w:rsidR="006D35D9">
              <w:tab/>
            </w:r>
            <w:r w:rsidR="006D35D9">
              <w:rPr>
                <w:b/>
                <w:bCs/>
              </w:rPr>
              <w:fldChar w:fldCharType="begin"/>
            </w:r>
            <w:r w:rsidR="006D35D9">
              <w:rPr>
                <w:b/>
                <w:bCs/>
              </w:rPr>
              <w:instrText xml:space="preserve"> PAGEREF _Toc164159721 \h </w:instrText>
            </w:r>
            <w:r w:rsidR="006D35D9">
              <w:rPr>
                <w:b/>
                <w:bCs/>
              </w:rPr>
            </w:r>
            <w:r w:rsidR="006D35D9">
              <w:rPr>
                <w:b/>
                <w:bCs/>
              </w:rPr>
              <w:fldChar w:fldCharType="separate"/>
            </w:r>
            <w:r w:rsidR="006D35D9">
              <w:rPr>
                <w:b/>
                <w:bCs/>
              </w:rPr>
              <w:t>v</w:t>
            </w:r>
            <w:r w:rsidR="006D35D9">
              <w:rPr>
                <w:b/>
                <w:bCs/>
              </w:rPr>
              <w:fldChar w:fldCharType="end"/>
            </w:r>
          </w:hyperlink>
        </w:p>
        <w:p w14:paraId="08332157" w14:textId="77777777" w:rsidR="0097180A" w:rsidRDefault="00C968CC">
          <w:pPr>
            <w:pStyle w:val="TOC1"/>
            <w:rPr>
              <w:rFonts w:eastAsiaTheme="minorEastAsia"/>
              <w:sz w:val="22"/>
              <w:lang w:val="en-PH" w:eastAsia="en-PH"/>
            </w:rPr>
          </w:pPr>
          <w:hyperlink w:anchor="_Toc164159722" w:history="1">
            <w:r w:rsidR="006D35D9">
              <w:rPr>
                <w:rStyle w:val="Hyperlink"/>
                <w:b/>
                <w:bCs/>
              </w:rPr>
              <w:t>LIST OF FIGURES</w:t>
            </w:r>
            <w:r w:rsidR="006D35D9">
              <w:tab/>
            </w:r>
            <w:r w:rsidR="006D35D9">
              <w:rPr>
                <w:b/>
                <w:bCs/>
              </w:rPr>
              <w:fldChar w:fldCharType="begin"/>
            </w:r>
            <w:r w:rsidR="006D35D9">
              <w:rPr>
                <w:b/>
                <w:bCs/>
              </w:rPr>
              <w:instrText xml:space="preserve"> PAGEREF _Toc164159722 \h </w:instrText>
            </w:r>
            <w:r w:rsidR="006D35D9">
              <w:rPr>
                <w:b/>
                <w:bCs/>
              </w:rPr>
            </w:r>
            <w:r w:rsidR="006D35D9">
              <w:rPr>
                <w:b/>
                <w:bCs/>
              </w:rPr>
              <w:fldChar w:fldCharType="separate"/>
            </w:r>
            <w:r w:rsidR="006D35D9">
              <w:rPr>
                <w:b/>
                <w:bCs/>
              </w:rPr>
              <w:t>x</w:t>
            </w:r>
            <w:r w:rsidR="006D35D9">
              <w:rPr>
                <w:b/>
                <w:bCs/>
              </w:rPr>
              <w:fldChar w:fldCharType="end"/>
            </w:r>
          </w:hyperlink>
        </w:p>
        <w:p w14:paraId="2C92BDAE" w14:textId="77777777" w:rsidR="0097180A" w:rsidRDefault="00C968CC">
          <w:pPr>
            <w:pStyle w:val="TOC1"/>
            <w:rPr>
              <w:rFonts w:eastAsiaTheme="minorEastAsia"/>
              <w:sz w:val="22"/>
              <w:lang w:val="en-PH" w:eastAsia="en-PH"/>
            </w:rPr>
          </w:pPr>
          <w:hyperlink w:anchor="_Toc164159723" w:history="1">
            <w:r w:rsidR="006D35D9">
              <w:rPr>
                <w:rStyle w:val="Hyperlink"/>
                <w:b/>
                <w:bCs/>
              </w:rPr>
              <w:t>LIST OF TABLES</w:t>
            </w:r>
            <w:r w:rsidR="006D35D9">
              <w:tab/>
            </w:r>
            <w:r w:rsidR="006D35D9">
              <w:rPr>
                <w:b/>
                <w:bCs/>
              </w:rPr>
              <w:fldChar w:fldCharType="begin"/>
            </w:r>
            <w:r w:rsidR="006D35D9">
              <w:rPr>
                <w:b/>
                <w:bCs/>
              </w:rPr>
              <w:instrText xml:space="preserve"> PAGEREF _Toc164159723 \h </w:instrText>
            </w:r>
            <w:r w:rsidR="006D35D9">
              <w:rPr>
                <w:b/>
                <w:bCs/>
              </w:rPr>
            </w:r>
            <w:r w:rsidR="006D35D9">
              <w:rPr>
                <w:b/>
                <w:bCs/>
              </w:rPr>
              <w:fldChar w:fldCharType="separate"/>
            </w:r>
            <w:r w:rsidR="006D35D9">
              <w:rPr>
                <w:b/>
                <w:bCs/>
              </w:rPr>
              <w:t>xi</w:t>
            </w:r>
            <w:r w:rsidR="006D35D9">
              <w:rPr>
                <w:b/>
                <w:bCs/>
              </w:rPr>
              <w:fldChar w:fldCharType="end"/>
            </w:r>
          </w:hyperlink>
        </w:p>
        <w:p w14:paraId="14838319" w14:textId="77777777" w:rsidR="0097180A" w:rsidRDefault="00C968CC">
          <w:pPr>
            <w:pStyle w:val="TOC1"/>
            <w:rPr>
              <w:rFonts w:eastAsiaTheme="minorEastAsia"/>
              <w:sz w:val="22"/>
              <w:lang w:val="en-PH" w:eastAsia="en-PH"/>
            </w:rPr>
          </w:pPr>
          <w:hyperlink w:anchor="_Toc164159724" w:history="1">
            <w:r w:rsidR="006D35D9">
              <w:rPr>
                <w:rStyle w:val="Hyperlink"/>
                <w:b/>
                <w:bCs/>
              </w:rPr>
              <w:t>LIST OF PREVIEWS</w:t>
            </w:r>
            <w:r w:rsidR="006D35D9">
              <w:tab/>
            </w:r>
            <w:r w:rsidR="006D35D9">
              <w:rPr>
                <w:b/>
                <w:bCs/>
              </w:rPr>
              <w:fldChar w:fldCharType="begin"/>
            </w:r>
            <w:r w:rsidR="006D35D9">
              <w:rPr>
                <w:b/>
                <w:bCs/>
              </w:rPr>
              <w:instrText xml:space="preserve"> PAGEREF _Toc164159724 \h </w:instrText>
            </w:r>
            <w:r w:rsidR="006D35D9">
              <w:rPr>
                <w:b/>
                <w:bCs/>
              </w:rPr>
            </w:r>
            <w:r w:rsidR="006D35D9">
              <w:rPr>
                <w:b/>
                <w:bCs/>
              </w:rPr>
              <w:fldChar w:fldCharType="separate"/>
            </w:r>
            <w:r w:rsidR="006D35D9">
              <w:rPr>
                <w:b/>
                <w:bCs/>
              </w:rPr>
              <w:t>xii</w:t>
            </w:r>
            <w:r w:rsidR="006D35D9">
              <w:rPr>
                <w:b/>
                <w:bCs/>
              </w:rPr>
              <w:fldChar w:fldCharType="end"/>
            </w:r>
          </w:hyperlink>
        </w:p>
        <w:p w14:paraId="1449031E" w14:textId="6BFAE46E" w:rsidR="0097180A" w:rsidRDefault="00C968CC">
          <w:pPr>
            <w:pStyle w:val="TOC1"/>
          </w:pPr>
          <w:hyperlink w:anchor="_Toc164159725" w:history="1">
            <w:r w:rsidR="006D35D9">
              <w:rPr>
                <w:rStyle w:val="Hyperlink"/>
                <w:b/>
                <w:bCs/>
              </w:rPr>
              <w:t>ABSTRACT</w:t>
            </w:r>
            <w:r w:rsidR="006D35D9">
              <w:tab/>
            </w:r>
            <w:r w:rsidR="006D35D9">
              <w:rPr>
                <w:b/>
                <w:bCs/>
              </w:rPr>
              <w:fldChar w:fldCharType="begin"/>
            </w:r>
            <w:r w:rsidR="006D35D9">
              <w:rPr>
                <w:b/>
                <w:bCs/>
              </w:rPr>
              <w:instrText xml:space="preserve"> PAGEREF _Toc164159725 \h </w:instrText>
            </w:r>
            <w:r w:rsidR="006D35D9">
              <w:rPr>
                <w:b/>
                <w:bCs/>
              </w:rPr>
            </w:r>
            <w:r w:rsidR="006D35D9">
              <w:rPr>
                <w:b/>
                <w:bCs/>
              </w:rPr>
              <w:fldChar w:fldCharType="separate"/>
            </w:r>
            <w:r w:rsidR="006D35D9">
              <w:rPr>
                <w:b/>
                <w:bCs/>
              </w:rPr>
              <w:t>xiii</w:t>
            </w:r>
            <w:r w:rsidR="006D35D9">
              <w:rPr>
                <w:b/>
                <w:bCs/>
              </w:rPr>
              <w:fldChar w:fldCharType="end"/>
            </w:r>
          </w:hyperlink>
        </w:p>
        <w:p w14:paraId="6EED61C4" w14:textId="77777777" w:rsidR="0045243C" w:rsidRDefault="0045243C" w:rsidP="0045243C">
          <w:pPr>
            <w:pStyle w:val="TOC2"/>
            <w:spacing w:line="360" w:lineRule="auto"/>
            <w:rPr>
              <w:rFonts w:asciiTheme="minorHAnsi" w:eastAsiaTheme="minorEastAsia" w:hAnsiTheme="minorHAnsi" w:cstheme="minorBidi"/>
              <w:b w:val="0"/>
              <w:bCs/>
              <w:sz w:val="22"/>
            </w:rPr>
          </w:pPr>
          <w:r>
            <w:t>Chapter</w:t>
          </w:r>
        </w:p>
        <w:p w14:paraId="131A3198" w14:textId="23CC9C55" w:rsidR="0045243C" w:rsidRPr="0045243C" w:rsidRDefault="0045243C" w:rsidP="0045243C">
          <w:pPr>
            <w:ind w:firstLine="720"/>
          </w:pPr>
          <w:r w:rsidRPr="0045243C">
            <w:rPr>
              <w:rStyle w:val="Hyperlink"/>
              <w:color w:val="auto"/>
              <w:u w:val="none"/>
            </w:rPr>
            <w:t xml:space="preserve">1 </w:t>
          </w:r>
          <w:r w:rsidRPr="0045243C">
            <w:rPr>
              <w:rStyle w:val="Hyperlink"/>
              <w:u w:val="none"/>
            </w:rPr>
            <w:t xml:space="preserve">     </w:t>
          </w:r>
        </w:p>
        <w:p w14:paraId="50094FBE" w14:textId="77777777" w:rsidR="0097180A" w:rsidRDefault="00C968CC">
          <w:pPr>
            <w:pStyle w:val="TOC3"/>
            <w:rPr>
              <w:rFonts w:eastAsiaTheme="minorEastAsia"/>
              <w:b w:val="0"/>
              <w:bCs w:val="0"/>
              <w:spacing w:val="0"/>
              <w:sz w:val="22"/>
              <w:lang w:val="en-PH" w:eastAsia="en-PH"/>
            </w:rPr>
          </w:pPr>
          <w:hyperlink w:anchor="_Toc164159726" w:history="1">
            <w:r w:rsidR="006D35D9">
              <w:rPr>
                <w:rStyle w:val="Hyperlink"/>
                <w:b w:val="0"/>
                <w:bCs w:val="0"/>
              </w:rPr>
              <w:t>Rationale</w:t>
            </w:r>
            <w:r w:rsidR="006D35D9">
              <w:rPr>
                <w:b w:val="0"/>
                <w:bCs w:val="0"/>
              </w:rPr>
              <w:tab/>
            </w:r>
            <w:r w:rsidR="006D35D9">
              <w:rPr>
                <w:b w:val="0"/>
                <w:bCs w:val="0"/>
              </w:rPr>
              <w:fldChar w:fldCharType="begin"/>
            </w:r>
            <w:r w:rsidR="006D35D9">
              <w:rPr>
                <w:b w:val="0"/>
                <w:bCs w:val="0"/>
              </w:rPr>
              <w:instrText xml:space="preserve"> PAGEREF _Toc164159726 \h </w:instrText>
            </w:r>
            <w:r w:rsidR="006D35D9">
              <w:rPr>
                <w:b w:val="0"/>
                <w:bCs w:val="0"/>
              </w:rPr>
            </w:r>
            <w:r w:rsidR="006D35D9">
              <w:rPr>
                <w:b w:val="0"/>
                <w:bCs w:val="0"/>
              </w:rPr>
              <w:fldChar w:fldCharType="separate"/>
            </w:r>
            <w:r w:rsidR="006D35D9">
              <w:rPr>
                <w:b w:val="0"/>
                <w:bCs w:val="0"/>
              </w:rPr>
              <w:t>1</w:t>
            </w:r>
            <w:r w:rsidR="006D35D9">
              <w:rPr>
                <w:b w:val="0"/>
                <w:bCs w:val="0"/>
              </w:rPr>
              <w:fldChar w:fldCharType="end"/>
            </w:r>
          </w:hyperlink>
        </w:p>
        <w:p w14:paraId="10450E8F" w14:textId="77777777" w:rsidR="0097180A" w:rsidRDefault="00C968CC">
          <w:pPr>
            <w:pStyle w:val="TOC3"/>
            <w:rPr>
              <w:rFonts w:eastAsiaTheme="minorEastAsia"/>
              <w:b w:val="0"/>
              <w:bCs w:val="0"/>
              <w:spacing w:val="0"/>
              <w:sz w:val="22"/>
              <w:lang w:val="en-PH" w:eastAsia="en-PH"/>
            </w:rPr>
          </w:pPr>
          <w:hyperlink w:anchor="_Toc164159727" w:history="1">
            <w:r w:rsidR="006D35D9">
              <w:rPr>
                <w:rStyle w:val="Hyperlink"/>
                <w:b w:val="0"/>
                <w:bCs w:val="0"/>
              </w:rPr>
              <w:t>Literature Background</w:t>
            </w:r>
            <w:r w:rsidR="006D35D9">
              <w:rPr>
                <w:b w:val="0"/>
                <w:bCs w:val="0"/>
              </w:rPr>
              <w:tab/>
            </w:r>
            <w:r w:rsidR="006D35D9">
              <w:rPr>
                <w:b w:val="0"/>
                <w:bCs w:val="0"/>
              </w:rPr>
              <w:fldChar w:fldCharType="begin"/>
            </w:r>
            <w:r w:rsidR="006D35D9">
              <w:rPr>
                <w:b w:val="0"/>
                <w:bCs w:val="0"/>
              </w:rPr>
              <w:instrText xml:space="preserve"> PAGEREF _Toc164159727 \h </w:instrText>
            </w:r>
            <w:r w:rsidR="006D35D9">
              <w:rPr>
                <w:b w:val="0"/>
                <w:bCs w:val="0"/>
              </w:rPr>
            </w:r>
            <w:r w:rsidR="006D35D9">
              <w:rPr>
                <w:b w:val="0"/>
                <w:bCs w:val="0"/>
              </w:rPr>
              <w:fldChar w:fldCharType="separate"/>
            </w:r>
            <w:r w:rsidR="006D35D9">
              <w:rPr>
                <w:b w:val="0"/>
                <w:bCs w:val="0"/>
              </w:rPr>
              <w:t>3</w:t>
            </w:r>
            <w:r w:rsidR="006D35D9">
              <w:rPr>
                <w:b w:val="0"/>
                <w:bCs w:val="0"/>
              </w:rPr>
              <w:fldChar w:fldCharType="end"/>
            </w:r>
          </w:hyperlink>
        </w:p>
        <w:p w14:paraId="444C31F5" w14:textId="77777777" w:rsidR="0097180A" w:rsidRDefault="00C968CC">
          <w:pPr>
            <w:pStyle w:val="TOC2"/>
            <w:rPr>
              <w:rFonts w:eastAsiaTheme="minorEastAsia"/>
              <w:b w:val="0"/>
              <w:sz w:val="22"/>
              <w:lang w:val="en-PH" w:eastAsia="en-PH"/>
            </w:rPr>
          </w:pPr>
          <w:hyperlink w:anchor="_Toc164159728" w:history="1">
            <w:r w:rsidR="006D35D9">
              <w:rPr>
                <w:rStyle w:val="Hyperlink"/>
                <w:bCs/>
              </w:rPr>
              <w:t>THE</w:t>
            </w:r>
            <w:r w:rsidR="006D35D9">
              <w:rPr>
                <w:rStyle w:val="Hyperlink"/>
                <w:bCs/>
                <w:spacing w:val="-3"/>
              </w:rPr>
              <w:t xml:space="preserve"> </w:t>
            </w:r>
            <w:r w:rsidR="006D35D9">
              <w:rPr>
                <w:rStyle w:val="Hyperlink"/>
                <w:bCs/>
                <w:spacing w:val="-2"/>
              </w:rPr>
              <w:t>PROBLEM</w:t>
            </w:r>
            <w:r w:rsidR="006D35D9">
              <w:rPr>
                <w:b w:val="0"/>
              </w:rPr>
              <w:tab/>
            </w:r>
            <w:r w:rsidR="006D35D9">
              <w:rPr>
                <w:b w:val="0"/>
              </w:rPr>
              <w:fldChar w:fldCharType="begin"/>
            </w:r>
            <w:r w:rsidR="006D35D9">
              <w:rPr>
                <w:b w:val="0"/>
              </w:rPr>
              <w:instrText xml:space="preserve"> PAGEREF _Toc164159728 \h </w:instrText>
            </w:r>
            <w:r w:rsidR="006D35D9">
              <w:rPr>
                <w:b w:val="0"/>
              </w:rPr>
            </w:r>
            <w:r w:rsidR="006D35D9">
              <w:rPr>
                <w:b w:val="0"/>
              </w:rPr>
              <w:fldChar w:fldCharType="separate"/>
            </w:r>
            <w:r w:rsidR="006D35D9">
              <w:rPr>
                <w:b w:val="0"/>
              </w:rPr>
              <w:t>10</w:t>
            </w:r>
            <w:r w:rsidR="006D35D9">
              <w:rPr>
                <w:b w:val="0"/>
              </w:rPr>
              <w:fldChar w:fldCharType="end"/>
            </w:r>
          </w:hyperlink>
        </w:p>
        <w:p w14:paraId="3A254BB6" w14:textId="77777777" w:rsidR="0097180A" w:rsidRDefault="00C968CC">
          <w:pPr>
            <w:pStyle w:val="TOC3"/>
            <w:rPr>
              <w:rFonts w:eastAsiaTheme="minorEastAsia"/>
              <w:b w:val="0"/>
              <w:bCs w:val="0"/>
              <w:spacing w:val="0"/>
              <w:sz w:val="22"/>
              <w:lang w:val="en-PH" w:eastAsia="en-PH"/>
            </w:rPr>
          </w:pPr>
          <w:hyperlink w:anchor="_Toc164159729" w:history="1">
            <w:r w:rsidR="006D35D9">
              <w:rPr>
                <w:rStyle w:val="Hyperlink"/>
                <w:b w:val="0"/>
                <w:bCs w:val="0"/>
              </w:rPr>
              <w:t>Statement of</w:t>
            </w:r>
            <w:r w:rsidR="006D35D9">
              <w:rPr>
                <w:rStyle w:val="Hyperlink"/>
                <w:b w:val="0"/>
                <w:bCs w:val="0"/>
                <w:spacing w:val="-1"/>
              </w:rPr>
              <w:t xml:space="preserve"> </w:t>
            </w:r>
            <w:r w:rsidR="006D35D9">
              <w:rPr>
                <w:rStyle w:val="Hyperlink"/>
                <w:b w:val="0"/>
                <w:bCs w:val="0"/>
              </w:rPr>
              <w:t>the</w:t>
            </w:r>
            <w:r w:rsidR="006D35D9">
              <w:rPr>
                <w:rStyle w:val="Hyperlink"/>
                <w:b w:val="0"/>
                <w:bCs w:val="0"/>
                <w:spacing w:val="-1"/>
              </w:rPr>
              <w:t xml:space="preserve"> </w:t>
            </w:r>
            <w:r w:rsidR="006D35D9">
              <w:rPr>
                <w:rStyle w:val="Hyperlink"/>
                <w:b w:val="0"/>
                <w:bCs w:val="0"/>
              </w:rPr>
              <w:t>Problem</w:t>
            </w:r>
            <w:r w:rsidR="006D35D9">
              <w:rPr>
                <w:b w:val="0"/>
                <w:bCs w:val="0"/>
              </w:rPr>
              <w:tab/>
            </w:r>
            <w:r w:rsidR="006D35D9">
              <w:rPr>
                <w:b w:val="0"/>
                <w:bCs w:val="0"/>
              </w:rPr>
              <w:fldChar w:fldCharType="begin"/>
            </w:r>
            <w:r w:rsidR="006D35D9">
              <w:rPr>
                <w:b w:val="0"/>
                <w:bCs w:val="0"/>
              </w:rPr>
              <w:instrText xml:space="preserve"> PAGEREF _Toc164159729 \h </w:instrText>
            </w:r>
            <w:r w:rsidR="006D35D9">
              <w:rPr>
                <w:b w:val="0"/>
                <w:bCs w:val="0"/>
              </w:rPr>
            </w:r>
            <w:r w:rsidR="006D35D9">
              <w:rPr>
                <w:b w:val="0"/>
                <w:bCs w:val="0"/>
              </w:rPr>
              <w:fldChar w:fldCharType="separate"/>
            </w:r>
            <w:r w:rsidR="006D35D9">
              <w:rPr>
                <w:b w:val="0"/>
                <w:bCs w:val="0"/>
              </w:rPr>
              <w:t>10</w:t>
            </w:r>
            <w:r w:rsidR="006D35D9">
              <w:rPr>
                <w:b w:val="0"/>
                <w:bCs w:val="0"/>
              </w:rPr>
              <w:fldChar w:fldCharType="end"/>
            </w:r>
          </w:hyperlink>
        </w:p>
        <w:p w14:paraId="43D65870" w14:textId="77777777" w:rsidR="0097180A" w:rsidRDefault="00C968CC">
          <w:pPr>
            <w:pStyle w:val="TOC3"/>
            <w:rPr>
              <w:rFonts w:eastAsiaTheme="minorEastAsia"/>
              <w:b w:val="0"/>
              <w:bCs w:val="0"/>
              <w:spacing w:val="0"/>
              <w:sz w:val="22"/>
              <w:lang w:val="en-PH" w:eastAsia="en-PH"/>
            </w:rPr>
          </w:pPr>
          <w:hyperlink w:anchor="_Toc164159730" w:history="1">
            <w:r w:rsidR="006D35D9">
              <w:rPr>
                <w:rStyle w:val="Hyperlink"/>
                <w:b w:val="0"/>
                <w:bCs w:val="0"/>
              </w:rPr>
              <w:t>Objectives</w:t>
            </w:r>
            <w:r w:rsidR="006D35D9">
              <w:rPr>
                <w:b w:val="0"/>
                <w:bCs w:val="0"/>
              </w:rPr>
              <w:tab/>
            </w:r>
            <w:r w:rsidR="006D35D9">
              <w:rPr>
                <w:b w:val="0"/>
                <w:bCs w:val="0"/>
              </w:rPr>
              <w:fldChar w:fldCharType="begin"/>
            </w:r>
            <w:r w:rsidR="006D35D9">
              <w:rPr>
                <w:b w:val="0"/>
                <w:bCs w:val="0"/>
              </w:rPr>
              <w:instrText xml:space="preserve"> PAGEREF _Toc164159730 \h </w:instrText>
            </w:r>
            <w:r w:rsidR="006D35D9">
              <w:rPr>
                <w:b w:val="0"/>
                <w:bCs w:val="0"/>
              </w:rPr>
            </w:r>
            <w:r w:rsidR="006D35D9">
              <w:rPr>
                <w:b w:val="0"/>
                <w:bCs w:val="0"/>
              </w:rPr>
              <w:fldChar w:fldCharType="separate"/>
            </w:r>
            <w:r w:rsidR="006D35D9">
              <w:rPr>
                <w:b w:val="0"/>
                <w:bCs w:val="0"/>
              </w:rPr>
              <w:t>11</w:t>
            </w:r>
            <w:r w:rsidR="006D35D9">
              <w:rPr>
                <w:b w:val="0"/>
                <w:bCs w:val="0"/>
              </w:rPr>
              <w:fldChar w:fldCharType="end"/>
            </w:r>
          </w:hyperlink>
        </w:p>
        <w:p w14:paraId="110B99EE" w14:textId="77777777" w:rsidR="0097180A" w:rsidRDefault="00C968CC">
          <w:pPr>
            <w:pStyle w:val="TOC3"/>
            <w:rPr>
              <w:rFonts w:eastAsiaTheme="minorEastAsia"/>
              <w:b w:val="0"/>
              <w:bCs w:val="0"/>
              <w:spacing w:val="0"/>
              <w:sz w:val="22"/>
              <w:lang w:val="en-PH" w:eastAsia="en-PH"/>
            </w:rPr>
          </w:pPr>
          <w:hyperlink w:anchor="_Toc164159731" w:history="1">
            <w:r w:rsidR="006D35D9">
              <w:rPr>
                <w:rStyle w:val="Hyperlink"/>
                <w:b w:val="0"/>
                <w:bCs w:val="0"/>
              </w:rPr>
              <w:t>Scope and</w:t>
            </w:r>
            <w:r w:rsidR="006D35D9">
              <w:rPr>
                <w:rStyle w:val="Hyperlink"/>
                <w:b w:val="0"/>
                <w:bCs w:val="0"/>
                <w:spacing w:val="-3"/>
              </w:rPr>
              <w:t xml:space="preserve"> </w:t>
            </w:r>
            <w:r w:rsidR="006D35D9">
              <w:rPr>
                <w:rStyle w:val="Hyperlink"/>
                <w:b w:val="0"/>
                <w:bCs w:val="0"/>
              </w:rPr>
              <w:t>Delimitation</w:t>
            </w:r>
            <w:r w:rsidR="006D35D9">
              <w:rPr>
                <w:b w:val="0"/>
                <w:bCs w:val="0"/>
              </w:rPr>
              <w:tab/>
            </w:r>
            <w:r w:rsidR="006D35D9">
              <w:rPr>
                <w:b w:val="0"/>
                <w:bCs w:val="0"/>
              </w:rPr>
              <w:fldChar w:fldCharType="begin"/>
            </w:r>
            <w:r w:rsidR="006D35D9">
              <w:rPr>
                <w:b w:val="0"/>
                <w:bCs w:val="0"/>
              </w:rPr>
              <w:instrText xml:space="preserve"> PAGEREF _Toc164159731 \h </w:instrText>
            </w:r>
            <w:r w:rsidR="006D35D9">
              <w:rPr>
                <w:b w:val="0"/>
                <w:bCs w:val="0"/>
              </w:rPr>
            </w:r>
            <w:r w:rsidR="006D35D9">
              <w:rPr>
                <w:b w:val="0"/>
                <w:bCs w:val="0"/>
              </w:rPr>
              <w:fldChar w:fldCharType="separate"/>
            </w:r>
            <w:r w:rsidR="006D35D9">
              <w:rPr>
                <w:b w:val="0"/>
                <w:bCs w:val="0"/>
              </w:rPr>
              <w:t>11</w:t>
            </w:r>
            <w:r w:rsidR="006D35D9">
              <w:rPr>
                <w:b w:val="0"/>
                <w:bCs w:val="0"/>
              </w:rPr>
              <w:fldChar w:fldCharType="end"/>
            </w:r>
          </w:hyperlink>
        </w:p>
        <w:p w14:paraId="051CFFC1" w14:textId="77777777" w:rsidR="0097180A" w:rsidRDefault="00C968CC">
          <w:pPr>
            <w:pStyle w:val="TOC3"/>
            <w:rPr>
              <w:rFonts w:eastAsiaTheme="minorEastAsia"/>
              <w:b w:val="0"/>
              <w:bCs w:val="0"/>
              <w:spacing w:val="0"/>
              <w:sz w:val="22"/>
              <w:lang w:val="en-PH" w:eastAsia="en-PH"/>
            </w:rPr>
          </w:pPr>
          <w:hyperlink w:anchor="_Toc164159732" w:history="1">
            <w:r w:rsidR="006D35D9">
              <w:rPr>
                <w:rStyle w:val="Hyperlink"/>
                <w:b w:val="0"/>
                <w:bCs w:val="0"/>
              </w:rPr>
              <w:t>Significance</w:t>
            </w:r>
            <w:r w:rsidR="006D35D9">
              <w:rPr>
                <w:rStyle w:val="Hyperlink"/>
                <w:b w:val="0"/>
                <w:bCs w:val="0"/>
                <w:spacing w:val="-4"/>
              </w:rPr>
              <w:t xml:space="preserve"> </w:t>
            </w:r>
            <w:r w:rsidR="006D35D9">
              <w:rPr>
                <w:rStyle w:val="Hyperlink"/>
                <w:b w:val="0"/>
                <w:bCs w:val="0"/>
              </w:rPr>
              <w:t>of</w:t>
            </w:r>
            <w:r w:rsidR="006D35D9">
              <w:rPr>
                <w:rStyle w:val="Hyperlink"/>
                <w:b w:val="0"/>
                <w:bCs w:val="0"/>
                <w:spacing w:val="-3"/>
              </w:rPr>
              <w:t xml:space="preserve"> </w:t>
            </w:r>
            <w:r w:rsidR="006D35D9">
              <w:rPr>
                <w:rStyle w:val="Hyperlink"/>
                <w:b w:val="0"/>
                <w:bCs w:val="0"/>
              </w:rPr>
              <w:t>the</w:t>
            </w:r>
            <w:r w:rsidR="006D35D9">
              <w:rPr>
                <w:rStyle w:val="Hyperlink"/>
                <w:b w:val="0"/>
                <w:bCs w:val="0"/>
                <w:spacing w:val="-3"/>
              </w:rPr>
              <w:t xml:space="preserve"> </w:t>
            </w:r>
            <w:r w:rsidR="006D35D9">
              <w:rPr>
                <w:rStyle w:val="Hyperlink"/>
                <w:b w:val="0"/>
                <w:bCs w:val="0"/>
              </w:rPr>
              <w:t>Study</w:t>
            </w:r>
            <w:r w:rsidR="006D35D9">
              <w:rPr>
                <w:b w:val="0"/>
                <w:bCs w:val="0"/>
              </w:rPr>
              <w:tab/>
            </w:r>
            <w:r w:rsidR="006D35D9">
              <w:rPr>
                <w:b w:val="0"/>
                <w:bCs w:val="0"/>
              </w:rPr>
              <w:fldChar w:fldCharType="begin"/>
            </w:r>
            <w:r w:rsidR="006D35D9">
              <w:rPr>
                <w:b w:val="0"/>
                <w:bCs w:val="0"/>
              </w:rPr>
              <w:instrText xml:space="preserve"> PAGEREF _Toc164159732 \h </w:instrText>
            </w:r>
            <w:r w:rsidR="006D35D9">
              <w:rPr>
                <w:b w:val="0"/>
                <w:bCs w:val="0"/>
              </w:rPr>
            </w:r>
            <w:r w:rsidR="006D35D9">
              <w:rPr>
                <w:b w:val="0"/>
                <w:bCs w:val="0"/>
              </w:rPr>
              <w:fldChar w:fldCharType="separate"/>
            </w:r>
            <w:r w:rsidR="006D35D9">
              <w:rPr>
                <w:b w:val="0"/>
                <w:bCs w:val="0"/>
              </w:rPr>
              <w:t>13</w:t>
            </w:r>
            <w:r w:rsidR="006D35D9">
              <w:rPr>
                <w:b w:val="0"/>
                <w:bCs w:val="0"/>
              </w:rPr>
              <w:fldChar w:fldCharType="end"/>
            </w:r>
          </w:hyperlink>
        </w:p>
        <w:p w14:paraId="448C3CBF" w14:textId="77777777" w:rsidR="0097180A" w:rsidRDefault="00C968CC">
          <w:pPr>
            <w:pStyle w:val="TOC2"/>
            <w:rPr>
              <w:rFonts w:eastAsiaTheme="minorEastAsia"/>
              <w:b w:val="0"/>
              <w:sz w:val="22"/>
              <w:lang w:val="en-PH" w:eastAsia="en-PH"/>
            </w:rPr>
          </w:pPr>
          <w:hyperlink w:anchor="_Toc164159733" w:history="1">
            <w:r w:rsidR="006D35D9">
              <w:rPr>
                <w:rStyle w:val="Hyperlink"/>
                <w:bCs/>
              </w:rPr>
              <w:t>RESEARCH</w:t>
            </w:r>
            <w:r w:rsidR="006D35D9">
              <w:rPr>
                <w:rStyle w:val="Hyperlink"/>
                <w:bCs/>
                <w:spacing w:val="-16"/>
              </w:rPr>
              <w:t xml:space="preserve"> </w:t>
            </w:r>
            <w:r w:rsidR="006D35D9">
              <w:rPr>
                <w:rStyle w:val="Hyperlink"/>
                <w:bCs/>
                <w:spacing w:val="-2"/>
              </w:rPr>
              <w:t>METHODOLOGY</w:t>
            </w:r>
            <w:r w:rsidR="006D35D9">
              <w:rPr>
                <w:b w:val="0"/>
              </w:rPr>
              <w:tab/>
            </w:r>
            <w:r w:rsidR="006D35D9">
              <w:rPr>
                <w:b w:val="0"/>
              </w:rPr>
              <w:fldChar w:fldCharType="begin"/>
            </w:r>
            <w:r w:rsidR="006D35D9">
              <w:rPr>
                <w:b w:val="0"/>
              </w:rPr>
              <w:instrText xml:space="preserve"> PAGEREF _Toc164159733 \h </w:instrText>
            </w:r>
            <w:r w:rsidR="006D35D9">
              <w:rPr>
                <w:b w:val="0"/>
              </w:rPr>
            </w:r>
            <w:r w:rsidR="006D35D9">
              <w:rPr>
                <w:b w:val="0"/>
              </w:rPr>
              <w:fldChar w:fldCharType="separate"/>
            </w:r>
            <w:r w:rsidR="006D35D9">
              <w:rPr>
                <w:b w:val="0"/>
              </w:rPr>
              <w:t>14</w:t>
            </w:r>
            <w:r w:rsidR="006D35D9">
              <w:rPr>
                <w:b w:val="0"/>
              </w:rPr>
              <w:fldChar w:fldCharType="end"/>
            </w:r>
          </w:hyperlink>
        </w:p>
        <w:p w14:paraId="5303369D" w14:textId="77777777" w:rsidR="0097180A" w:rsidRDefault="00C968CC">
          <w:pPr>
            <w:pStyle w:val="TOC3"/>
            <w:rPr>
              <w:rFonts w:eastAsiaTheme="minorEastAsia"/>
              <w:b w:val="0"/>
              <w:bCs w:val="0"/>
              <w:spacing w:val="0"/>
              <w:sz w:val="22"/>
              <w:lang w:val="en-PH" w:eastAsia="en-PH"/>
            </w:rPr>
          </w:pPr>
          <w:hyperlink w:anchor="_Toc164159734" w:history="1">
            <w:r w:rsidR="006D35D9">
              <w:rPr>
                <w:rStyle w:val="Hyperlink"/>
                <w:b w:val="0"/>
                <w:bCs w:val="0"/>
              </w:rPr>
              <w:t>Conceptual</w:t>
            </w:r>
            <w:r w:rsidR="006D35D9">
              <w:rPr>
                <w:rStyle w:val="Hyperlink"/>
                <w:b w:val="0"/>
                <w:bCs w:val="0"/>
                <w:spacing w:val="-5"/>
              </w:rPr>
              <w:t xml:space="preserve"> </w:t>
            </w:r>
            <w:r w:rsidR="006D35D9">
              <w:rPr>
                <w:rStyle w:val="Hyperlink"/>
                <w:b w:val="0"/>
                <w:bCs w:val="0"/>
              </w:rPr>
              <w:t>Diagram</w:t>
            </w:r>
            <w:r w:rsidR="006D35D9">
              <w:rPr>
                <w:rStyle w:val="Hyperlink"/>
                <w:b w:val="0"/>
                <w:bCs w:val="0"/>
                <w:spacing w:val="-7"/>
              </w:rPr>
              <w:t xml:space="preserve"> </w:t>
            </w:r>
            <w:r w:rsidR="006D35D9">
              <w:rPr>
                <w:rStyle w:val="Hyperlink"/>
                <w:b w:val="0"/>
                <w:bCs w:val="0"/>
              </w:rPr>
              <w:t>of</w:t>
            </w:r>
            <w:r w:rsidR="006D35D9">
              <w:rPr>
                <w:rStyle w:val="Hyperlink"/>
                <w:b w:val="0"/>
                <w:bCs w:val="0"/>
                <w:spacing w:val="-6"/>
              </w:rPr>
              <w:t xml:space="preserve"> </w:t>
            </w:r>
            <w:r w:rsidR="006D35D9">
              <w:rPr>
                <w:rStyle w:val="Hyperlink"/>
                <w:b w:val="0"/>
                <w:bCs w:val="0"/>
              </w:rPr>
              <w:t>the</w:t>
            </w:r>
            <w:r w:rsidR="006D35D9">
              <w:rPr>
                <w:rStyle w:val="Hyperlink"/>
                <w:b w:val="0"/>
                <w:bCs w:val="0"/>
                <w:spacing w:val="-4"/>
              </w:rPr>
              <w:t xml:space="preserve"> </w:t>
            </w:r>
            <w:r w:rsidR="006D35D9">
              <w:rPr>
                <w:rStyle w:val="Hyperlink"/>
                <w:b w:val="0"/>
                <w:bCs w:val="0"/>
              </w:rPr>
              <w:t>Study</w:t>
            </w:r>
            <w:r w:rsidR="006D35D9">
              <w:rPr>
                <w:b w:val="0"/>
                <w:bCs w:val="0"/>
              </w:rPr>
              <w:tab/>
            </w:r>
            <w:r w:rsidR="006D35D9">
              <w:rPr>
                <w:b w:val="0"/>
                <w:bCs w:val="0"/>
              </w:rPr>
              <w:fldChar w:fldCharType="begin"/>
            </w:r>
            <w:r w:rsidR="006D35D9">
              <w:rPr>
                <w:b w:val="0"/>
                <w:bCs w:val="0"/>
              </w:rPr>
              <w:instrText xml:space="preserve"> PAGEREF _Toc164159734 \h </w:instrText>
            </w:r>
            <w:r w:rsidR="006D35D9">
              <w:rPr>
                <w:b w:val="0"/>
                <w:bCs w:val="0"/>
              </w:rPr>
            </w:r>
            <w:r w:rsidR="006D35D9">
              <w:rPr>
                <w:b w:val="0"/>
                <w:bCs w:val="0"/>
              </w:rPr>
              <w:fldChar w:fldCharType="separate"/>
            </w:r>
            <w:r w:rsidR="006D35D9">
              <w:rPr>
                <w:b w:val="0"/>
                <w:bCs w:val="0"/>
              </w:rPr>
              <w:t>14</w:t>
            </w:r>
            <w:r w:rsidR="006D35D9">
              <w:rPr>
                <w:b w:val="0"/>
                <w:bCs w:val="0"/>
              </w:rPr>
              <w:fldChar w:fldCharType="end"/>
            </w:r>
          </w:hyperlink>
        </w:p>
        <w:p w14:paraId="362510BC" w14:textId="77777777" w:rsidR="0097180A" w:rsidRDefault="00C968CC">
          <w:pPr>
            <w:pStyle w:val="TOC3"/>
            <w:rPr>
              <w:rFonts w:eastAsiaTheme="minorEastAsia"/>
              <w:b w:val="0"/>
              <w:bCs w:val="0"/>
              <w:spacing w:val="0"/>
              <w:sz w:val="22"/>
              <w:lang w:val="en-PH" w:eastAsia="en-PH"/>
            </w:rPr>
          </w:pPr>
          <w:hyperlink w:anchor="_Toc164159737" w:history="1">
            <w:r w:rsidR="006D35D9">
              <w:rPr>
                <w:rStyle w:val="Hyperlink"/>
                <w:b w:val="0"/>
                <w:bCs w:val="0"/>
              </w:rPr>
              <w:t>Block Diagram of the Study</w:t>
            </w:r>
            <w:r w:rsidR="006D35D9">
              <w:rPr>
                <w:b w:val="0"/>
                <w:bCs w:val="0"/>
              </w:rPr>
              <w:tab/>
            </w:r>
            <w:r w:rsidR="006D35D9">
              <w:rPr>
                <w:b w:val="0"/>
                <w:bCs w:val="0"/>
              </w:rPr>
              <w:fldChar w:fldCharType="begin"/>
            </w:r>
            <w:r w:rsidR="006D35D9">
              <w:rPr>
                <w:b w:val="0"/>
                <w:bCs w:val="0"/>
              </w:rPr>
              <w:instrText xml:space="preserve"> PAGEREF _Toc164159737 \h </w:instrText>
            </w:r>
            <w:r w:rsidR="006D35D9">
              <w:rPr>
                <w:b w:val="0"/>
                <w:bCs w:val="0"/>
              </w:rPr>
            </w:r>
            <w:r w:rsidR="006D35D9">
              <w:rPr>
                <w:b w:val="0"/>
                <w:bCs w:val="0"/>
              </w:rPr>
              <w:fldChar w:fldCharType="separate"/>
            </w:r>
            <w:r w:rsidR="006D35D9">
              <w:rPr>
                <w:b w:val="0"/>
                <w:bCs w:val="0"/>
              </w:rPr>
              <w:t>15</w:t>
            </w:r>
            <w:r w:rsidR="006D35D9">
              <w:rPr>
                <w:b w:val="0"/>
                <w:bCs w:val="0"/>
              </w:rPr>
              <w:fldChar w:fldCharType="end"/>
            </w:r>
          </w:hyperlink>
        </w:p>
        <w:p w14:paraId="3FC0ACF2" w14:textId="18435D39" w:rsidR="0097180A" w:rsidRDefault="00C968CC" w:rsidP="0045243C">
          <w:pPr>
            <w:pStyle w:val="TOC3"/>
            <w:rPr>
              <w:rFonts w:eastAsiaTheme="minorEastAsia"/>
              <w:b w:val="0"/>
              <w:bCs w:val="0"/>
              <w:spacing w:val="0"/>
              <w:sz w:val="22"/>
              <w:lang w:val="en-PH" w:eastAsia="en-PH"/>
            </w:rPr>
          </w:pPr>
          <w:hyperlink w:anchor="_Toc164159739" w:history="1">
            <w:r w:rsidR="006D35D9">
              <w:rPr>
                <w:rStyle w:val="Hyperlink"/>
                <w:b w:val="0"/>
                <w:bCs w:val="0"/>
              </w:rPr>
              <w:t>Development</w:t>
            </w:r>
            <w:r w:rsidR="006D35D9">
              <w:rPr>
                <w:rStyle w:val="Hyperlink"/>
                <w:b w:val="0"/>
                <w:bCs w:val="0"/>
                <w:spacing w:val="-13"/>
              </w:rPr>
              <w:t xml:space="preserve"> </w:t>
            </w:r>
            <w:r w:rsidR="006D35D9">
              <w:rPr>
                <w:rStyle w:val="Hyperlink"/>
                <w:b w:val="0"/>
                <w:bCs w:val="0"/>
              </w:rPr>
              <w:t>Model</w:t>
            </w:r>
            <w:r w:rsidR="006D35D9">
              <w:rPr>
                <w:rStyle w:val="Hyperlink"/>
                <w:b w:val="0"/>
                <w:bCs w:val="0"/>
                <w:spacing w:val="-15"/>
              </w:rPr>
              <w:t xml:space="preserve"> </w:t>
            </w:r>
            <w:r w:rsidR="006D35D9">
              <w:rPr>
                <w:rStyle w:val="Hyperlink"/>
                <w:b w:val="0"/>
                <w:bCs w:val="0"/>
              </w:rPr>
              <w:t>and</w:t>
            </w:r>
            <w:r w:rsidR="006D35D9">
              <w:rPr>
                <w:rStyle w:val="Hyperlink"/>
                <w:b w:val="0"/>
                <w:bCs w:val="0"/>
                <w:spacing w:val="-12"/>
              </w:rPr>
              <w:t xml:space="preserve"> </w:t>
            </w:r>
            <w:r w:rsidR="006D35D9">
              <w:rPr>
                <w:rStyle w:val="Hyperlink"/>
                <w:b w:val="0"/>
                <w:bCs w:val="0"/>
              </w:rPr>
              <w:t>Approaches</w:t>
            </w:r>
            <w:r w:rsidR="006D35D9">
              <w:rPr>
                <w:b w:val="0"/>
                <w:bCs w:val="0"/>
              </w:rPr>
              <w:tab/>
            </w:r>
            <w:r w:rsidR="006D35D9">
              <w:rPr>
                <w:b w:val="0"/>
                <w:bCs w:val="0"/>
              </w:rPr>
              <w:fldChar w:fldCharType="begin"/>
            </w:r>
            <w:r w:rsidR="006D35D9">
              <w:rPr>
                <w:b w:val="0"/>
                <w:bCs w:val="0"/>
              </w:rPr>
              <w:instrText xml:space="preserve"> PAGEREF _Toc164159739 \h </w:instrText>
            </w:r>
            <w:r w:rsidR="006D35D9">
              <w:rPr>
                <w:b w:val="0"/>
                <w:bCs w:val="0"/>
              </w:rPr>
            </w:r>
            <w:r w:rsidR="006D35D9">
              <w:rPr>
                <w:b w:val="0"/>
                <w:bCs w:val="0"/>
              </w:rPr>
              <w:fldChar w:fldCharType="separate"/>
            </w:r>
            <w:r w:rsidR="006D35D9">
              <w:rPr>
                <w:b w:val="0"/>
                <w:bCs w:val="0"/>
              </w:rPr>
              <w:t>16</w:t>
            </w:r>
            <w:r w:rsidR="006D35D9">
              <w:rPr>
                <w:b w:val="0"/>
                <w:bCs w:val="0"/>
              </w:rPr>
              <w:fldChar w:fldCharType="end"/>
            </w:r>
          </w:hyperlink>
        </w:p>
        <w:p w14:paraId="5DB78CCA" w14:textId="77777777" w:rsidR="0097180A" w:rsidRDefault="00C968CC">
          <w:pPr>
            <w:pStyle w:val="TOC3"/>
            <w:rPr>
              <w:rFonts w:eastAsiaTheme="minorEastAsia"/>
              <w:b w:val="0"/>
              <w:bCs w:val="0"/>
              <w:spacing w:val="0"/>
              <w:sz w:val="22"/>
              <w:lang w:val="en-PH" w:eastAsia="en-PH"/>
            </w:rPr>
          </w:pPr>
          <w:hyperlink w:anchor="_Toc164159741" w:history="1">
            <w:r w:rsidR="006D35D9">
              <w:rPr>
                <w:rStyle w:val="Hyperlink"/>
                <w:b w:val="0"/>
                <w:bCs w:val="0"/>
              </w:rPr>
              <w:t>Requirements Planning</w:t>
            </w:r>
            <w:r w:rsidR="006D35D9">
              <w:rPr>
                <w:b w:val="0"/>
                <w:bCs w:val="0"/>
              </w:rPr>
              <w:tab/>
            </w:r>
            <w:r w:rsidR="006D35D9">
              <w:rPr>
                <w:b w:val="0"/>
                <w:bCs w:val="0"/>
              </w:rPr>
              <w:fldChar w:fldCharType="begin"/>
            </w:r>
            <w:r w:rsidR="006D35D9">
              <w:rPr>
                <w:b w:val="0"/>
                <w:bCs w:val="0"/>
              </w:rPr>
              <w:instrText xml:space="preserve"> PAGEREF _Toc164159741 \h </w:instrText>
            </w:r>
            <w:r w:rsidR="006D35D9">
              <w:rPr>
                <w:b w:val="0"/>
                <w:bCs w:val="0"/>
              </w:rPr>
            </w:r>
            <w:r w:rsidR="006D35D9">
              <w:rPr>
                <w:b w:val="0"/>
                <w:bCs w:val="0"/>
              </w:rPr>
              <w:fldChar w:fldCharType="separate"/>
            </w:r>
            <w:r w:rsidR="006D35D9">
              <w:rPr>
                <w:b w:val="0"/>
                <w:bCs w:val="0"/>
              </w:rPr>
              <w:t>17</w:t>
            </w:r>
            <w:r w:rsidR="006D35D9">
              <w:rPr>
                <w:b w:val="0"/>
                <w:bCs w:val="0"/>
              </w:rPr>
              <w:fldChar w:fldCharType="end"/>
            </w:r>
          </w:hyperlink>
        </w:p>
        <w:p w14:paraId="65A10928" w14:textId="77777777" w:rsidR="0097180A" w:rsidRDefault="00C968CC">
          <w:pPr>
            <w:pStyle w:val="TOC3"/>
            <w:rPr>
              <w:rFonts w:eastAsiaTheme="minorEastAsia"/>
              <w:b w:val="0"/>
              <w:bCs w:val="0"/>
              <w:spacing w:val="0"/>
              <w:sz w:val="22"/>
              <w:lang w:val="en-PH" w:eastAsia="en-PH"/>
            </w:rPr>
          </w:pPr>
          <w:hyperlink w:anchor="_Toc164159742" w:history="1">
            <w:r w:rsidR="006D35D9">
              <w:rPr>
                <w:rStyle w:val="Hyperlink"/>
                <w:b w:val="0"/>
                <w:bCs w:val="0"/>
              </w:rPr>
              <w:t>User</w:t>
            </w:r>
            <w:r w:rsidR="006D35D9">
              <w:rPr>
                <w:rStyle w:val="Hyperlink"/>
                <w:b w:val="0"/>
                <w:bCs w:val="0"/>
                <w:spacing w:val="-9"/>
              </w:rPr>
              <w:t xml:space="preserve"> </w:t>
            </w:r>
            <w:r w:rsidR="006D35D9">
              <w:rPr>
                <w:rStyle w:val="Hyperlink"/>
                <w:b w:val="0"/>
                <w:bCs w:val="0"/>
              </w:rPr>
              <w:t>Design</w:t>
            </w:r>
            <w:r w:rsidR="006D35D9">
              <w:rPr>
                <w:b w:val="0"/>
                <w:bCs w:val="0"/>
              </w:rPr>
              <w:tab/>
            </w:r>
            <w:r w:rsidR="006D35D9">
              <w:rPr>
                <w:b w:val="0"/>
                <w:bCs w:val="0"/>
              </w:rPr>
              <w:fldChar w:fldCharType="begin"/>
            </w:r>
            <w:r w:rsidR="006D35D9">
              <w:rPr>
                <w:b w:val="0"/>
                <w:bCs w:val="0"/>
              </w:rPr>
              <w:instrText xml:space="preserve"> PAGEREF _Toc164159742 \h </w:instrText>
            </w:r>
            <w:r w:rsidR="006D35D9">
              <w:rPr>
                <w:b w:val="0"/>
                <w:bCs w:val="0"/>
              </w:rPr>
            </w:r>
            <w:r w:rsidR="006D35D9">
              <w:rPr>
                <w:b w:val="0"/>
                <w:bCs w:val="0"/>
              </w:rPr>
              <w:fldChar w:fldCharType="separate"/>
            </w:r>
            <w:r w:rsidR="006D35D9">
              <w:rPr>
                <w:b w:val="0"/>
                <w:bCs w:val="0"/>
              </w:rPr>
              <w:t>17</w:t>
            </w:r>
            <w:r w:rsidR="006D35D9">
              <w:rPr>
                <w:b w:val="0"/>
                <w:bCs w:val="0"/>
              </w:rPr>
              <w:fldChar w:fldCharType="end"/>
            </w:r>
          </w:hyperlink>
        </w:p>
        <w:p w14:paraId="6DE93352" w14:textId="77777777" w:rsidR="0097180A" w:rsidRDefault="00C968CC">
          <w:pPr>
            <w:pStyle w:val="TOC3"/>
            <w:rPr>
              <w:rFonts w:eastAsiaTheme="minorEastAsia"/>
              <w:b w:val="0"/>
              <w:bCs w:val="0"/>
              <w:spacing w:val="0"/>
              <w:sz w:val="22"/>
              <w:lang w:val="en-PH" w:eastAsia="en-PH"/>
            </w:rPr>
          </w:pPr>
          <w:hyperlink w:anchor="_Toc164159743" w:history="1">
            <w:r w:rsidR="006D35D9">
              <w:rPr>
                <w:rStyle w:val="Hyperlink"/>
                <w:b w:val="0"/>
                <w:bCs w:val="0"/>
              </w:rPr>
              <w:t>Constructio</w:t>
            </w:r>
            <w:r w:rsidR="006D35D9">
              <w:rPr>
                <w:rStyle w:val="Hyperlink"/>
                <w:b w:val="0"/>
                <w:bCs w:val="0"/>
                <w:lang w:val="en-PH"/>
              </w:rPr>
              <w:t>n</w:t>
            </w:r>
            <w:r w:rsidR="006D35D9">
              <w:rPr>
                <w:b w:val="0"/>
                <w:bCs w:val="0"/>
              </w:rPr>
              <w:tab/>
            </w:r>
            <w:r w:rsidR="006D35D9">
              <w:rPr>
                <w:b w:val="0"/>
                <w:bCs w:val="0"/>
              </w:rPr>
              <w:fldChar w:fldCharType="begin"/>
            </w:r>
            <w:r w:rsidR="006D35D9">
              <w:rPr>
                <w:b w:val="0"/>
                <w:bCs w:val="0"/>
              </w:rPr>
              <w:instrText xml:space="preserve"> PAGEREF _Toc164159743 \h </w:instrText>
            </w:r>
            <w:r w:rsidR="006D35D9">
              <w:rPr>
                <w:b w:val="0"/>
                <w:bCs w:val="0"/>
              </w:rPr>
            </w:r>
            <w:r w:rsidR="006D35D9">
              <w:rPr>
                <w:b w:val="0"/>
                <w:bCs w:val="0"/>
              </w:rPr>
              <w:fldChar w:fldCharType="separate"/>
            </w:r>
            <w:r w:rsidR="006D35D9">
              <w:rPr>
                <w:b w:val="0"/>
                <w:bCs w:val="0"/>
              </w:rPr>
              <w:t>17</w:t>
            </w:r>
            <w:r w:rsidR="006D35D9">
              <w:rPr>
                <w:b w:val="0"/>
                <w:bCs w:val="0"/>
              </w:rPr>
              <w:fldChar w:fldCharType="end"/>
            </w:r>
          </w:hyperlink>
        </w:p>
        <w:p w14:paraId="2662D14B" w14:textId="77777777" w:rsidR="0097180A" w:rsidRDefault="00C968CC">
          <w:pPr>
            <w:pStyle w:val="TOC3"/>
            <w:rPr>
              <w:rFonts w:eastAsiaTheme="minorEastAsia"/>
              <w:b w:val="0"/>
              <w:bCs w:val="0"/>
              <w:spacing w:val="0"/>
              <w:sz w:val="22"/>
              <w:lang w:val="en-PH" w:eastAsia="en-PH"/>
            </w:rPr>
          </w:pPr>
          <w:hyperlink w:anchor="_Toc164159744" w:history="1">
            <w:r w:rsidR="006D35D9">
              <w:rPr>
                <w:rStyle w:val="Hyperlink"/>
                <w:b w:val="0"/>
                <w:bCs w:val="0"/>
              </w:rPr>
              <w:t>Cutover</w:t>
            </w:r>
            <w:r w:rsidR="006D35D9">
              <w:rPr>
                <w:b w:val="0"/>
                <w:bCs w:val="0"/>
              </w:rPr>
              <w:tab/>
            </w:r>
            <w:r w:rsidR="006D35D9">
              <w:rPr>
                <w:b w:val="0"/>
                <w:bCs w:val="0"/>
              </w:rPr>
              <w:fldChar w:fldCharType="begin"/>
            </w:r>
            <w:r w:rsidR="006D35D9">
              <w:rPr>
                <w:b w:val="0"/>
                <w:bCs w:val="0"/>
              </w:rPr>
              <w:instrText xml:space="preserve"> PAGEREF _Toc164159744 \h </w:instrText>
            </w:r>
            <w:r w:rsidR="006D35D9">
              <w:rPr>
                <w:b w:val="0"/>
                <w:bCs w:val="0"/>
              </w:rPr>
            </w:r>
            <w:r w:rsidR="006D35D9">
              <w:rPr>
                <w:b w:val="0"/>
                <w:bCs w:val="0"/>
              </w:rPr>
              <w:fldChar w:fldCharType="separate"/>
            </w:r>
            <w:r w:rsidR="006D35D9">
              <w:rPr>
                <w:b w:val="0"/>
                <w:bCs w:val="0"/>
              </w:rPr>
              <w:t>17</w:t>
            </w:r>
            <w:r w:rsidR="006D35D9">
              <w:rPr>
                <w:b w:val="0"/>
                <w:bCs w:val="0"/>
              </w:rPr>
              <w:fldChar w:fldCharType="end"/>
            </w:r>
          </w:hyperlink>
        </w:p>
        <w:p w14:paraId="3803F181" w14:textId="77777777" w:rsidR="0097180A" w:rsidRDefault="00C968CC">
          <w:pPr>
            <w:pStyle w:val="TOC3"/>
            <w:rPr>
              <w:rFonts w:eastAsiaTheme="minorEastAsia"/>
              <w:b w:val="0"/>
              <w:bCs w:val="0"/>
              <w:spacing w:val="0"/>
              <w:sz w:val="22"/>
              <w:lang w:val="en-PH" w:eastAsia="en-PH"/>
            </w:rPr>
          </w:pPr>
          <w:hyperlink w:anchor="_Toc164159745" w:history="1">
            <w:r w:rsidR="006D35D9">
              <w:rPr>
                <w:rStyle w:val="Hyperlink"/>
                <w:b w:val="0"/>
                <w:bCs w:val="0"/>
              </w:rPr>
              <w:t>Software</w:t>
            </w:r>
            <w:r w:rsidR="006D35D9">
              <w:rPr>
                <w:rStyle w:val="Hyperlink"/>
                <w:b w:val="0"/>
                <w:bCs w:val="0"/>
                <w:spacing w:val="-9"/>
              </w:rPr>
              <w:t xml:space="preserve"> </w:t>
            </w:r>
            <w:r w:rsidR="006D35D9">
              <w:rPr>
                <w:rStyle w:val="Hyperlink"/>
                <w:b w:val="0"/>
                <w:bCs w:val="0"/>
              </w:rPr>
              <w:t>Development</w:t>
            </w:r>
            <w:r w:rsidR="006D35D9">
              <w:rPr>
                <w:rStyle w:val="Hyperlink"/>
                <w:b w:val="0"/>
                <w:bCs w:val="0"/>
                <w:spacing w:val="-9"/>
              </w:rPr>
              <w:t xml:space="preserve"> </w:t>
            </w:r>
            <w:r w:rsidR="006D35D9">
              <w:rPr>
                <w:rStyle w:val="Hyperlink"/>
                <w:b w:val="0"/>
                <w:bCs w:val="0"/>
              </w:rPr>
              <w:t>Tools</w:t>
            </w:r>
            <w:r w:rsidR="006D35D9">
              <w:rPr>
                <w:b w:val="0"/>
                <w:bCs w:val="0"/>
              </w:rPr>
              <w:tab/>
            </w:r>
            <w:r w:rsidR="006D35D9">
              <w:rPr>
                <w:b w:val="0"/>
                <w:bCs w:val="0"/>
              </w:rPr>
              <w:fldChar w:fldCharType="begin"/>
            </w:r>
            <w:r w:rsidR="006D35D9">
              <w:rPr>
                <w:b w:val="0"/>
                <w:bCs w:val="0"/>
              </w:rPr>
              <w:instrText xml:space="preserve"> PAGEREF _Toc164159745 \h </w:instrText>
            </w:r>
            <w:r w:rsidR="006D35D9">
              <w:rPr>
                <w:b w:val="0"/>
                <w:bCs w:val="0"/>
              </w:rPr>
            </w:r>
            <w:r w:rsidR="006D35D9">
              <w:rPr>
                <w:b w:val="0"/>
                <w:bCs w:val="0"/>
              </w:rPr>
              <w:fldChar w:fldCharType="separate"/>
            </w:r>
            <w:r w:rsidR="006D35D9">
              <w:rPr>
                <w:b w:val="0"/>
                <w:bCs w:val="0"/>
              </w:rPr>
              <w:t>18</w:t>
            </w:r>
            <w:r w:rsidR="006D35D9">
              <w:rPr>
                <w:b w:val="0"/>
                <w:bCs w:val="0"/>
              </w:rPr>
              <w:fldChar w:fldCharType="end"/>
            </w:r>
          </w:hyperlink>
        </w:p>
        <w:p w14:paraId="0A54B1BE" w14:textId="77777777" w:rsidR="0097180A" w:rsidRDefault="00C968CC">
          <w:pPr>
            <w:pStyle w:val="TOC3"/>
            <w:rPr>
              <w:rFonts w:eastAsiaTheme="minorEastAsia"/>
              <w:b w:val="0"/>
              <w:bCs w:val="0"/>
              <w:spacing w:val="0"/>
              <w:sz w:val="22"/>
              <w:lang w:val="en-PH" w:eastAsia="en-PH"/>
            </w:rPr>
          </w:pPr>
          <w:hyperlink w:anchor="_Toc164159746" w:history="1">
            <w:r w:rsidR="006D35D9">
              <w:rPr>
                <w:rStyle w:val="Hyperlink"/>
                <w:b w:val="0"/>
                <w:bCs w:val="0"/>
              </w:rPr>
              <w:t>Environment</w:t>
            </w:r>
            <w:r w:rsidR="006D35D9">
              <w:rPr>
                <w:rStyle w:val="Hyperlink"/>
                <w:b w:val="0"/>
                <w:bCs w:val="0"/>
                <w:lang w:val="en-PH"/>
              </w:rPr>
              <w:t xml:space="preserve"> and </w:t>
            </w:r>
            <w:r w:rsidR="006D35D9">
              <w:rPr>
                <w:rStyle w:val="Hyperlink"/>
                <w:b w:val="0"/>
                <w:bCs w:val="0"/>
              </w:rPr>
              <w:t>Participants</w:t>
            </w:r>
            <w:r w:rsidR="006D35D9">
              <w:rPr>
                <w:b w:val="0"/>
                <w:bCs w:val="0"/>
              </w:rPr>
              <w:tab/>
            </w:r>
            <w:r w:rsidR="006D35D9">
              <w:rPr>
                <w:b w:val="0"/>
                <w:bCs w:val="0"/>
              </w:rPr>
              <w:fldChar w:fldCharType="begin"/>
            </w:r>
            <w:r w:rsidR="006D35D9">
              <w:rPr>
                <w:b w:val="0"/>
                <w:bCs w:val="0"/>
              </w:rPr>
              <w:instrText xml:space="preserve"> PAGEREF _Toc164159746 \h </w:instrText>
            </w:r>
            <w:r w:rsidR="006D35D9">
              <w:rPr>
                <w:b w:val="0"/>
                <w:bCs w:val="0"/>
              </w:rPr>
            </w:r>
            <w:r w:rsidR="006D35D9">
              <w:rPr>
                <w:b w:val="0"/>
                <w:bCs w:val="0"/>
              </w:rPr>
              <w:fldChar w:fldCharType="separate"/>
            </w:r>
            <w:r w:rsidR="006D35D9">
              <w:rPr>
                <w:b w:val="0"/>
                <w:bCs w:val="0"/>
              </w:rPr>
              <w:t>20</w:t>
            </w:r>
            <w:r w:rsidR="006D35D9">
              <w:rPr>
                <w:b w:val="0"/>
                <w:bCs w:val="0"/>
              </w:rPr>
              <w:fldChar w:fldCharType="end"/>
            </w:r>
          </w:hyperlink>
        </w:p>
        <w:p w14:paraId="6E336B43" w14:textId="77777777" w:rsidR="0097180A" w:rsidRDefault="00C968CC">
          <w:pPr>
            <w:pStyle w:val="TOC3"/>
            <w:rPr>
              <w:rFonts w:eastAsiaTheme="minorEastAsia"/>
              <w:b w:val="0"/>
              <w:bCs w:val="0"/>
              <w:spacing w:val="0"/>
              <w:sz w:val="22"/>
              <w:lang w:val="en-PH" w:eastAsia="en-PH"/>
            </w:rPr>
          </w:pPr>
          <w:hyperlink w:anchor="_Toc164159747" w:history="1">
            <w:r w:rsidR="006D35D9">
              <w:rPr>
                <w:rStyle w:val="Hyperlink"/>
                <w:b w:val="0"/>
                <w:bCs w:val="0"/>
              </w:rPr>
              <w:t>Data</w:t>
            </w:r>
            <w:r w:rsidR="006D35D9">
              <w:rPr>
                <w:rStyle w:val="Hyperlink"/>
                <w:b w:val="0"/>
                <w:bCs w:val="0"/>
                <w:spacing w:val="-9"/>
              </w:rPr>
              <w:t xml:space="preserve"> </w:t>
            </w:r>
            <w:r w:rsidR="006D35D9">
              <w:rPr>
                <w:rStyle w:val="Hyperlink"/>
                <w:b w:val="0"/>
                <w:bCs w:val="0"/>
              </w:rPr>
              <w:t>Collection</w:t>
            </w:r>
            <w:r w:rsidR="006D35D9">
              <w:rPr>
                <w:b w:val="0"/>
                <w:bCs w:val="0"/>
              </w:rPr>
              <w:tab/>
            </w:r>
            <w:r w:rsidR="006D35D9">
              <w:rPr>
                <w:b w:val="0"/>
                <w:bCs w:val="0"/>
              </w:rPr>
              <w:fldChar w:fldCharType="begin"/>
            </w:r>
            <w:r w:rsidR="006D35D9">
              <w:rPr>
                <w:b w:val="0"/>
                <w:bCs w:val="0"/>
              </w:rPr>
              <w:instrText xml:space="preserve"> PAGEREF _Toc164159747 \h </w:instrText>
            </w:r>
            <w:r w:rsidR="006D35D9">
              <w:rPr>
                <w:b w:val="0"/>
                <w:bCs w:val="0"/>
              </w:rPr>
            </w:r>
            <w:r w:rsidR="006D35D9">
              <w:rPr>
                <w:b w:val="0"/>
                <w:bCs w:val="0"/>
              </w:rPr>
              <w:fldChar w:fldCharType="separate"/>
            </w:r>
            <w:r w:rsidR="006D35D9">
              <w:rPr>
                <w:b w:val="0"/>
                <w:bCs w:val="0"/>
              </w:rPr>
              <w:t>20</w:t>
            </w:r>
            <w:r w:rsidR="006D35D9">
              <w:rPr>
                <w:b w:val="0"/>
                <w:bCs w:val="0"/>
              </w:rPr>
              <w:fldChar w:fldCharType="end"/>
            </w:r>
          </w:hyperlink>
        </w:p>
        <w:p w14:paraId="65F71493" w14:textId="77B0C13E" w:rsidR="0097180A" w:rsidRDefault="00C968CC">
          <w:pPr>
            <w:pStyle w:val="TOC3"/>
            <w:rPr>
              <w:b w:val="0"/>
              <w:bCs w:val="0"/>
            </w:rPr>
          </w:pPr>
          <w:hyperlink w:anchor="_Toc164159750" w:history="1">
            <w:r w:rsidR="006D35D9">
              <w:rPr>
                <w:rStyle w:val="Hyperlink"/>
                <w:b w:val="0"/>
                <w:bCs w:val="0"/>
              </w:rPr>
              <w:t>O</w:t>
            </w:r>
            <w:r w:rsidR="006D35D9">
              <w:rPr>
                <w:rStyle w:val="Hyperlink"/>
                <w:b w:val="0"/>
                <w:bCs w:val="0"/>
                <w:lang w:val="en-PH"/>
              </w:rPr>
              <w:t>PERATIONAL DEFINITION OF TERMS</w:t>
            </w:r>
            <w:r w:rsidR="006D35D9">
              <w:rPr>
                <w:b w:val="0"/>
                <w:bCs w:val="0"/>
              </w:rPr>
              <w:tab/>
            </w:r>
            <w:r w:rsidR="006D35D9">
              <w:rPr>
                <w:b w:val="0"/>
                <w:bCs w:val="0"/>
              </w:rPr>
              <w:fldChar w:fldCharType="begin"/>
            </w:r>
            <w:r w:rsidR="006D35D9">
              <w:rPr>
                <w:b w:val="0"/>
                <w:bCs w:val="0"/>
              </w:rPr>
              <w:instrText xml:space="preserve"> PAGEREF _Toc164159750 \h </w:instrText>
            </w:r>
            <w:r w:rsidR="006D35D9">
              <w:rPr>
                <w:b w:val="0"/>
                <w:bCs w:val="0"/>
              </w:rPr>
            </w:r>
            <w:r w:rsidR="006D35D9">
              <w:rPr>
                <w:b w:val="0"/>
                <w:bCs w:val="0"/>
              </w:rPr>
              <w:fldChar w:fldCharType="separate"/>
            </w:r>
            <w:r w:rsidR="006D35D9">
              <w:rPr>
                <w:b w:val="0"/>
                <w:bCs w:val="0"/>
              </w:rPr>
              <w:t>23</w:t>
            </w:r>
            <w:r w:rsidR="006D35D9">
              <w:rPr>
                <w:b w:val="0"/>
                <w:bCs w:val="0"/>
              </w:rPr>
              <w:fldChar w:fldCharType="end"/>
            </w:r>
          </w:hyperlink>
        </w:p>
        <w:p w14:paraId="647C4C2F" w14:textId="194112CC" w:rsidR="0045243C" w:rsidRPr="0045243C" w:rsidRDefault="0045243C" w:rsidP="0045243C">
          <w:pPr>
            <w:pStyle w:val="TOC2"/>
            <w:spacing w:line="360" w:lineRule="auto"/>
          </w:pPr>
          <w:r w:rsidRPr="0045243C">
            <w:rPr>
              <w:rStyle w:val="Hyperlink"/>
              <w:color w:val="auto"/>
              <w:u w:val="none"/>
            </w:rPr>
            <w:t>2    PRESENTATION OF FINDINGS, ANALYSIS, AND INTERP</w:t>
          </w:r>
          <w:r>
            <w:rPr>
              <w:rStyle w:val="Hyperlink"/>
              <w:color w:val="auto"/>
              <w:u w:val="none"/>
            </w:rPr>
            <w:t>RET</w:t>
          </w:r>
          <w:r w:rsidRPr="0045243C">
            <w:rPr>
              <w:rStyle w:val="Hyperlink"/>
              <w:color w:val="auto"/>
              <w:u w:val="none"/>
            </w:rPr>
            <w:t>ATION OF DATA</w:t>
          </w:r>
        </w:p>
        <w:p w14:paraId="52F25E10" w14:textId="77777777" w:rsidR="0045243C" w:rsidRPr="0045243C" w:rsidRDefault="0045243C" w:rsidP="0045243C"/>
        <w:p w14:paraId="52DD2816" w14:textId="77777777" w:rsidR="0097180A" w:rsidRDefault="00C968CC">
          <w:pPr>
            <w:pStyle w:val="TOC3"/>
            <w:rPr>
              <w:rFonts w:eastAsiaTheme="minorEastAsia"/>
              <w:b w:val="0"/>
              <w:bCs w:val="0"/>
              <w:spacing w:val="0"/>
              <w:sz w:val="22"/>
              <w:lang w:val="en-PH" w:eastAsia="en-PH"/>
            </w:rPr>
          </w:pPr>
          <w:hyperlink w:anchor="_Toc164159751" w:history="1">
            <w:r w:rsidR="006D35D9">
              <w:rPr>
                <w:rStyle w:val="Hyperlink"/>
                <w:b w:val="0"/>
                <w:bCs w:val="0"/>
              </w:rPr>
              <w:t>Existing Operation and Practices</w:t>
            </w:r>
            <w:r w:rsidR="006D35D9">
              <w:rPr>
                <w:b w:val="0"/>
                <w:bCs w:val="0"/>
              </w:rPr>
              <w:tab/>
            </w:r>
            <w:r w:rsidR="006D35D9">
              <w:rPr>
                <w:b w:val="0"/>
                <w:bCs w:val="0"/>
              </w:rPr>
              <w:fldChar w:fldCharType="begin"/>
            </w:r>
            <w:r w:rsidR="006D35D9">
              <w:rPr>
                <w:b w:val="0"/>
                <w:bCs w:val="0"/>
              </w:rPr>
              <w:instrText xml:space="preserve"> PAGEREF _Toc164159751 \h </w:instrText>
            </w:r>
            <w:r w:rsidR="006D35D9">
              <w:rPr>
                <w:b w:val="0"/>
                <w:bCs w:val="0"/>
              </w:rPr>
            </w:r>
            <w:r w:rsidR="006D35D9">
              <w:rPr>
                <w:b w:val="0"/>
                <w:bCs w:val="0"/>
              </w:rPr>
              <w:fldChar w:fldCharType="separate"/>
            </w:r>
            <w:r w:rsidR="006D35D9">
              <w:rPr>
                <w:b w:val="0"/>
                <w:bCs w:val="0"/>
              </w:rPr>
              <w:t>24</w:t>
            </w:r>
            <w:r w:rsidR="006D35D9">
              <w:rPr>
                <w:b w:val="0"/>
                <w:bCs w:val="0"/>
              </w:rPr>
              <w:fldChar w:fldCharType="end"/>
            </w:r>
          </w:hyperlink>
        </w:p>
        <w:p w14:paraId="0957C849" w14:textId="77777777" w:rsidR="0097180A" w:rsidRDefault="00C968CC">
          <w:pPr>
            <w:pStyle w:val="TOC3"/>
            <w:rPr>
              <w:rFonts w:eastAsiaTheme="minorEastAsia"/>
              <w:b w:val="0"/>
              <w:bCs w:val="0"/>
              <w:spacing w:val="0"/>
              <w:sz w:val="22"/>
              <w:lang w:val="en-PH" w:eastAsia="en-PH"/>
            </w:rPr>
          </w:pPr>
          <w:hyperlink w:anchor="_Toc164159752" w:history="1">
            <w:r w:rsidR="006D35D9">
              <w:rPr>
                <w:rStyle w:val="Hyperlink"/>
                <w:b w:val="0"/>
                <w:bCs w:val="0"/>
              </w:rPr>
              <w:t>Needs of the Existing Operation</w:t>
            </w:r>
            <w:r w:rsidR="006D35D9">
              <w:rPr>
                <w:b w:val="0"/>
                <w:bCs w:val="0"/>
              </w:rPr>
              <w:tab/>
            </w:r>
            <w:r w:rsidR="006D35D9">
              <w:rPr>
                <w:b w:val="0"/>
                <w:bCs w:val="0"/>
              </w:rPr>
              <w:fldChar w:fldCharType="begin"/>
            </w:r>
            <w:r w:rsidR="006D35D9">
              <w:rPr>
                <w:b w:val="0"/>
                <w:bCs w:val="0"/>
              </w:rPr>
              <w:instrText xml:space="preserve"> PAGEREF _Toc164159752 \h </w:instrText>
            </w:r>
            <w:r w:rsidR="006D35D9">
              <w:rPr>
                <w:b w:val="0"/>
                <w:bCs w:val="0"/>
              </w:rPr>
            </w:r>
            <w:r w:rsidR="006D35D9">
              <w:rPr>
                <w:b w:val="0"/>
                <w:bCs w:val="0"/>
              </w:rPr>
              <w:fldChar w:fldCharType="separate"/>
            </w:r>
            <w:r w:rsidR="006D35D9">
              <w:rPr>
                <w:b w:val="0"/>
                <w:bCs w:val="0"/>
              </w:rPr>
              <w:t>25</w:t>
            </w:r>
            <w:r w:rsidR="006D35D9">
              <w:rPr>
                <w:b w:val="0"/>
                <w:bCs w:val="0"/>
              </w:rPr>
              <w:fldChar w:fldCharType="end"/>
            </w:r>
          </w:hyperlink>
        </w:p>
        <w:p w14:paraId="07AB4867" w14:textId="77777777" w:rsidR="0097180A" w:rsidRDefault="00C968CC">
          <w:pPr>
            <w:pStyle w:val="TOC3"/>
            <w:rPr>
              <w:rFonts w:eastAsiaTheme="minorEastAsia"/>
              <w:b w:val="0"/>
              <w:bCs w:val="0"/>
              <w:spacing w:val="0"/>
              <w:sz w:val="22"/>
              <w:lang w:val="en-PH" w:eastAsia="en-PH"/>
            </w:rPr>
          </w:pPr>
          <w:hyperlink w:anchor="_Toc164159753" w:history="1">
            <w:r w:rsidR="006D35D9">
              <w:rPr>
                <w:rStyle w:val="Hyperlink"/>
                <w:b w:val="0"/>
                <w:bCs w:val="0"/>
              </w:rPr>
              <w:t>Data Flow Diagram</w:t>
            </w:r>
            <w:r w:rsidR="006D35D9">
              <w:rPr>
                <w:b w:val="0"/>
                <w:bCs w:val="0"/>
              </w:rPr>
              <w:tab/>
            </w:r>
            <w:r w:rsidR="006D35D9">
              <w:rPr>
                <w:b w:val="0"/>
                <w:bCs w:val="0"/>
              </w:rPr>
              <w:fldChar w:fldCharType="begin"/>
            </w:r>
            <w:r w:rsidR="006D35D9">
              <w:rPr>
                <w:b w:val="0"/>
                <w:bCs w:val="0"/>
              </w:rPr>
              <w:instrText xml:space="preserve"> PAGEREF _Toc164159753 \h </w:instrText>
            </w:r>
            <w:r w:rsidR="006D35D9">
              <w:rPr>
                <w:b w:val="0"/>
                <w:bCs w:val="0"/>
              </w:rPr>
            </w:r>
            <w:r w:rsidR="006D35D9">
              <w:rPr>
                <w:b w:val="0"/>
                <w:bCs w:val="0"/>
              </w:rPr>
              <w:fldChar w:fldCharType="separate"/>
            </w:r>
            <w:r w:rsidR="006D35D9">
              <w:rPr>
                <w:b w:val="0"/>
                <w:bCs w:val="0"/>
              </w:rPr>
              <w:t>27</w:t>
            </w:r>
            <w:r w:rsidR="006D35D9">
              <w:rPr>
                <w:b w:val="0"/>
                <w:bCs w:val="0"/>
              </w:rPr>
              <w:fldChar w:fldCharType="end"/>
            </w:r>
          </w:hyperlink>
        </w:p>
        <w:p w14:paraId="537BA056" w14:textId="77777777" w:rsidR="0097180A" w:rsidRDefault="00C968CC">
          <w:pPr>
            <w:pStyle w:val="TOC3"/>
            <w:rPr>
              <w:rFonts w:eastAsiaTheme="minorEastAsia"/>
              <w:b w:val="0"/>
              <w:bCs w:val="0"/>
              <w:spacing w:val="0"/>
              <w:sz w:val="22"/>
              <w:lang w:val="en-PH" w:eastAsia="en-PH"/>
            </w:rPr>
          </w:pPr>
          <w:hyperlink w:anchor="_Toc164159755" w:history="1">
            <w:r w:rsidR="006D35D9">
              <w:rPr>
                <w:rStyle w:val="Hyperlink"/>
                <w:b w:val="0"/>
                <w:bCs w:val="0"/>
              </w:rPr>
              <w:t>Event List Diagram</w:t>
            </w:r>
            <w:r w:rsidR="006D35D9">
              <w:rPr>
                <w:b w:val="0"/>
                <w:bCs w:val="0"/>
              </w:rPr>
              <w:tab/>
            </w:r>
            <w:r w:rsidR="006D35D9">
              <w:rPr>
                <w:b w:val="0"/>
                <w:bCs w:val="0"/>
              </w:rPr>
              <w:fldChar w:fldCharType="begin"/>
            </w:r>
            <w:r w:rsidR="006D35D9">
              <w:rPr>
                <w:b w:val="0"/>
                <w:bCs w:val="0"/>
              </w:rPr>
              <w:instrText xml:space="preserve"> PAGEREF _Toc164159755 \h </w:instrText>
            </w:r>
            <w:r w:rsidR="006D35D9">
              <w:rPr>
                <w:b w:val="0"/>
                <w:bCs w:val="0"/>
              </w:rPr>
            </w:r>
            <w:r w:rsidR="006D35D9">
              <w:rPr>
                <w:b w:val="0"/>
                <w:bCs w:val="0"/>
              </w:rPr>
              <w:fldChar w:fldCharType="separate"/>
            </w:r>
            <w:r w:rsidR="006D35D9">
              <w:rPr>
                <w:b w:val="0"/>
                <w:bCs w:val="0"/>
              </w:rPr>
              <w:t>28</w:t>
            </w:r>
            <w:r w:rsidR="006D35D9">
              <w:rPr>
                <w:b w:val="0"/>
                <w:bCs w:val="0"/>
              </w:rPr>
              <w:fldChar w:fldCharType="end"/>
            </w:r>
          </w:hyperlink>
        </w:p>
        <w:p w14:paraId="1B066DC2" w14:textId="77777777" w:rsidR="0097180A" w:rsidRDefault="00C968CC">
          <w:pPr>
            <w:pStyle w:val="TOC3"/>
            <w:rPr>
              <w:rFonts w:eastAsiaTheme="minorEastAsia"/>
              <w:b w:val="0"/>
              <w:bCs w:val="0"/>
              <w:spacing w:val="0"/>
              <w:sz w:val="22"/>
              <w:lang w:val="en-PH" w:eastAsia="en-PH"/>
            </w:rPr>
          </w:pPr>
          <w:hyperlink w:anchor="_Toc164159760" w:history="1">
            <w:r w:rsidR="006D35D9">
              <w:rPr>
                <w:rStyle w:val="Hyperlink"/>
                <w:b w:val="0"/>
                <w:bCs w:val="0"/>
              </w:rPr>
              <w:t>Used Case Diagram</w:t>
            </w:r>
            <w:r w:rsidR="006D35D9">
              <w:rPr>
                <w:b w:val="0"/>
                <w:bCs w:val="0"/>
              </w:rPr>
              <w:tab/>
            </w:r>
            <w:r w:rsidR="006D35D9">
              <w:rPr>
                <w:b w:val="0"/>
                <w:bCs w:val="0"/>
              </w:rPr>
              <w:fldChar w:fldCharType="begin"/>
            </w:r>
            <w:r w:rsidR="006D35D9">
              <w:rPr>
                <w:b w:val="0"/>
                <w:bCs w:val="0"/>
              </w:rPr>
              <w:instrText xml:space="preserve"> PAGEREF _Toc164159760 \h </w:instrText>
            </w:r>
            <w:r w:rsidR="006D35D9">
              <w:rPr>
                <w:b w:val="0"/>
                <w:bCs w:val="0"/>
              </w:rPr>
            </w:r>
            <w:r w:rsidR="006D35D9">
              <w:rPr>
                <w:b w:val="0"/>
                <w:bCs w:val="0"/>
              </w:rPr>
              <w:fldChar w:fldCharType="separate"/>
            </w:r>
            <w:r w:rsidR="006D35D9">
              <w:rPr>
                <w:b w:val="0"/>
                <w:bCs w:val="0"/>
              </w:rPr>
              <w:t>30</w:t>
            </w:r>
            <w:r w:rsidR="006D35D9">
              <w:rPr>
                <w:b w:val="0"/>
                <w:bCs w:val="0"/>
              </w:rPr>
              <w:fldChar w:fldCharType="end"/>
            </w:r>
          </w:hyperlink>
        </w:p>
        <w:p w14:paraId="797921C5" w14:textId="77777777" w:rsidR="0097180A" w:rsidRDefault="00C968CC">
          <w:pPr>
            <w:pStyle w:val="TOC3"/>
            <w:rPr>
              <w:rFonts w:eastAsiaTheme="minorEastAsia"/>
              <w:b w:val="0"/>
              <w:bCs w:val="0"/>
              <w:spacing w:val="0"/>
              <w:sz w:val="22"/>
              <w:lang w:val="en-PH" w:eastAsia="en-PH"/>
            </w:rPr>
          </w:pPr>
          <w:hyperlink w:anchor="_Toc164159762" w:history="1">
            <w:r w:rsidR="006D35D9">
              <w:rPr>
                <w:rStyle w:val="Hyperlink"/>
                <w:b w:val="0"/>
                <w:bCs w:val="0"/>
              </w:rPr>
              <w:t>Use Case Narrative</w:t>
            </w:r>
            <w:r w:rsidR="006D35D9">
              <w:rPr>
                <w:b w:val="0"/>
                <w:bCs w:val="0"/>
              </w:rPr>
              <w:tab/>
            </w:r>
            <w:r w:rsidR="006D35D9">
              <w:rPr>
                <w:b w:val="0"/>
                <w:bCs w:val="0"/>
              </w:rPr>
              <w:fldChar w:fldCharType="begin"/>
            </w:r>
            <w:r w:rsidR="006D35D9">
              <w:rPr>
                <w:b w:val="0"/>
                <w:bCs w:val="0"/>
              </w:rPr>
              <w:instrText xml:space="preserve"> PAGEREF _Toc164159762 \h </w:instrText>
            </w:r>
            <w:r w:rsidR="006D35D9">
              <w:rPr>
                <w:b w:val="0"/>
                <w:bCs w:val="0"/>
              </w:rPr>
            </w:r>
            <w:r w:rsidR="006D35D9">
              <w:rPr>
                <w:b w:val="0"/>
                <w:bCs w:val="0"/>
              </w:rPr>
              <w:fldChar w:fldCharType="separate"/>
            </w:r>
            <w:r w:rsidR="006D35D9">
              <w:rPr>
                <w:b w:val="0"/>
                <w:bCs w:val="0"/>
              </w:rPr>
              <w:t>30</w:t>
            </w:r>
            <w:r w:rsidR="006D35D9">
              <w:rPr>
                <w:b w:val="0"/>
                <w:bCs w:val="0"/>
              </w:rPr>
              <w:fldChar w:fldCharType="end"/>
            </w:r>
          </w:hyperlink>
        </w:p>
        <w:p w14:paraId="2B9357A5" w14:textId="77777777" w:rsidR="0097180A" w:rsidRDefault="00C968CC">
          <w:pPr>
            <w:pStyle w:val="TOC3"/>
            <w:rPr>
              <w:rFonts w:eastAsiaTheme="minorEastAsia"/>
              <w:b w:val="0"/>
              <w:bCs w:val="0"/>
              <w:spacing w:val="0"/>
              <w:sz w:val="22"/>
              <w:lang w:val="en-PH" w:eastAsia="en-PH"/>
            </w:rPr>
          </w:pPr>
          <w:hyperlink w:anchor="_Toc164159770" w:history="1">
            <w:r w:rsidR="006D35D9">
              <w:rPr>
                <w:rStyle w:val="Hyperlink"/>
                <w:b w:val="0"/>
                <w:bCs w:val="0"/>
              </w:rPr>
              <w:t>Database Design</w:t>
            </w:r>
            <w:r w:rsidR="006D35D9">
              <w:rPr>
                <w:b w:val="0"/>
                <w:bCs w:val="0"/>
              </w:rPr>
              <w:tab/>
            </w:r>
            <w:r w:rsidR="006D35D9">
              <w:rPr>
                <w:b w:val="0"/>
                <w:bCs w:val="0"/>
              </w:rPr>
              <w:fldChar w:fldCharType="begin"/>
            </w:r>
            <w:r w:rsidR="006D35D9">
              <w:rPr>
                <w:b w:val="0"/>
                <w:bCs w:val="0"/>
              </w:rPr>
              <w:instrText xml:space="preserve"> PAGEREF _Toc164159770 \h </w:instrText>
            </w:r>
            <w:r w:rsidR="006D35D9">
              <w:rPr>
                <w:b w:val="0"/>
                <w:bCs w:val="0"/>
              </w:rPr>
            </w:r>
            <w:r w:rsidR="006D35D9">
              <w:rPr>
                <w:b w:val="0"/>
                <w:bCs w:val="0"/>
              </w:rPr>
              <w:fldChar w:fldCharType="separate"/>
            </w:r>
            <w:r w:rsidR="006D35D9">
              <w:rPr>
                <w:b w:val="0"/>
                <w:bCs w:val="0"/>
              </w:rPr>
              <w:t>35</w:t>
            </w:r>
            <w:r w:rsidR="006D35D9">
              <w:rPr>
                <w:b w:val="0"/>
                <w:bCs w:val="0"/>
              </w:rPr>
              <w:fldChar w:fldCharType="end"/>
            </w:r>
          </w:hyperlink>
        </w:p>
        <w:p w14:paraId="4E9621AB" w14:textId="77777777" w:rsidR="0097180A" w:rsidRDefault="00C968CC">
          <w:pPr>
            <w:pStyle w:val="TOC3"/>
            <w:rPr>
              <w:rFonts w:eastAsiaTheme="minorEastAsia"/>
              <w:b w:val="0"/>
              <w:bCs w:val="0"/>
              <w:spacing w:val="0"/>
              <w:sz w:val="22"/>
              <w:lang w:val="en-PH" w:eastAsia="en-PH"/>
            </w:rPr>
          </w:pPr>
          <w:hyperlink w:anchor="_Toc164159771" w:history="1">
            <w:r w:rsidR="006D35D9">
              <w:rPr>
                <w:rStyle w:val="Hyperlink"/>
                <w:b w:val="0"/>
                <w:bCs w:val="0"/>
              </w:rPr>
              <w:t>Class Diagram</w:t>
            </w:r>
            <w:r w:rsidR="006D35D9">
              <w:rPr>
                <w:b w:val="0"/>
                <w:bCs w:val="0"/>
              </w:rPr>
              <w:tab/>
            </w:r>
            <w:r w:rsidR="006D35D9">
              <w:rPr>
                <w:b w:val="0"/>
                <w:bCs w:val="0"/>
              </w:rPr>
              <w:fldChar w:fldCharType="begin"/>
            </w:r>
            <w:r w:rsidR="006D35D9">
              <w:rPr>
                <w:b w:val="0"/>
                <w:bCs w:val="0"/>
              </w:rPr>
              <w:instrText xml:space="preserve"> PAGEREF _Toc164159771 \h </w:instrText>
            </w:r>
            <w:r w:rsidR="006D35D9">
              <w:rPr>
                <w:b w:val="0"/>
                <w:bCs w:val="0"/>
              </w:rPr>
            </w:r>
            <w:r w:rsidR="006D35D9">
              <w:rPr>
                <w:b w:val="0"/>
                <w:bCs w:val="0"/>
              </w:rPr>
              <w:fldChar w:fldCharType="separate"/>
            </w:r>
            <w:r w:rsidR="006D35D9">
              <w:rPr>
                <w:b w:val="0"/>
                <w:bCs w:val="0"/>
              </w:rPr>
              <w:t>35</w:t>
            </w:r>
            <w:r w:rsidR="006D35D9">
              <w:rPr>
                <w:b w:val="0"/>
                <w:bCs w:val="0"/>
              </w:rPr>
              <w:fldChar w:fldCharType="end"/>
            </w:r>
          </w:hyperlink>
        </w:p>
        <w:p w14:paraId="575E8D0A" w14:textId="77777777" w:rsidR="0097180A" w:rsidRDefault="00C968CC">
          <w:pPr>
            <w:pStyle w:val="TOC3"/>
            <w:rPr>
              <w:rFonts w:eastAsiaTheme="minorEastAsia"/>
              <w:b w:val="0"/>
              <w:bCs w:val="0"/>
              <w:spacing w:val="0"/>
              <w:sz w:val="22"/>
              <w:lang w:val="en-PH" w:eastAsia="en-PH"/>
            </w:rPr>
          </w:pPr>
          <w:hyperlink w:anchor="_Toc164159773" w:history="1">
            <w:r w:rsidR="006D35D9">
              <w:rPr>
                <w:rStyle w:val="Hyperlink"/>
                <w:b w:val="0"/>
                <w:bCs w:val="0"/>
              </w:rPr>
              <w:t>Data Structure</w:t>
            </w:r>
            <w:r w:rsidR="006D35D9">
              <w:rPr>
                <w:b w:val="0"/>
                <w:bCs w:val="0"/>
              </w:rPr>
              <w:tab/>
            </w:r>
            <w:r w:rsidR="006D35D9">
              <w:rPr>
                <w:b w:val="0"/>
                <w:bCs w:val="0"/>
              </w:rPr>
              <w:fldChar w:fldCharType="begin"/>
            </w:r>
            <w:r w:rsidR="006D35D9">
              <w:rPr>
                <w:b w:val="0"/>
                <w:bCs w:val="0"/>
              </w:rPr>
              <w:instrText xml:space="preserve"> PAGEREF _Toc164159773 \h </w:instrText>
            </w:r>
            <w:r w:rsidR="006D35D9">
              <w:rPr>
                <w:b w:val="0"/>
                <w:bCs w:val="0"/>
              </w:rPr>
            </w:r>
            <w:r w:rsidR="006D35D9">
              <w:rPr>
                <w:b w:val="0"/>
                <w:bCs w:val="0"/>
              </w:rPr>
              <w:fldChar w:fldCharType="separate"/>
            </w:r>
            <w:r w:rsidR="006D35D9">
              <w:rPr>
                <w:b w:val="0"/>
                <w:bCs w:val="0"/>
              </w:rPr>
              <w:t>36</w:t>
            </w:r>
            <w:r w:rsidR="006D35D9">
              <w:rPr>
                <w:b w:val="0"/>
                <w:bCs w:val="0"/>
              </w:rPr>
              <w:fldChar w:fldCharType="end"/>
            </w:r>
          </w:hyperlink>
        </w:p>
        <w:p w14:paraId="6FD15F26" w14:textId="77777777" w:rsidR="0097180A" w:rsidRDefault="00C968CC">
          <w:pPr>
            <w:pStyle w:val="TOC3"/>
            <w:rPr>
              <w:rFonts w:eastAsiaTheme="minorEastAsia"/>
              <w:b w:val="0"/>
              <w:bCs w:val="0"/>
              <w:spacing w:val="0"/>
              <w:sz w:val="22"/>
              <w:lang w:val="en-PH" w:eastAsia="en-PH"/>
            </w:rPr>
          </w:pPr>
          <w:hyperlink w:anchor="_Toc164159777" w:history="1">
            <w:r w:rsidR="006D35D9">
              <w:rPr>
                <w:rStyle w:val="Hyperlink"/>
                <w:b w:val="0"/>
                <w:bCs w:val="0"/>
              </w:rPr>
              <w:t>Program Hierarchy</w:t>
            </w:r>
            <w:r w:rsidR="006D35D9">
              <w:rPr>
                <w:b w:val="0"/>
                <w:bCs w:val="0"/>
              </w:rPr>
              <w:tab/>
            </w:r>
            <w:r w:rsidR="006D35D9">
              <w:rPr>
                <w:b w:val="0"/>
                <w:bCs w:val="0"/>
              </w:rPr>
              <w:fldChar w:fldCharType="begin"/>
            </w:r>
            <w:r w:rsidR="006D35D9">
              <w:rPr>
                <w:b w:val="0"/>
                <w:bCs w:val="0"/>
              </w:rPr>
              <w:instrText xml:space="preserve"> PAGEREF _Toc164159777 \h </w:instrText>
            </w:r>
            <w:r w:rsidR="006D35D9">
              <w:rPr>
                <w:b w:val="0"/>
                <w:bCs w:val="0"/>
              </w:rPr>
            </w:r>
            <w:r w:rsidR="006D35D9">
              <w:rPr>
                <w:b w:val="0"/>
                <w:bCs w:val="0"/>
              </w:rPr>
              <w:fldChar w:fldCharType="separate"/>
            </w:r>
            <w:r w:rsidR="006D35D9">
              <w:rPr>
                <w:b w:val="0"/>
                <w:bCs w:val="0"/>
              </w:rPr>
              <w:t>38</w:t>
            </w:r>
            <w:r w:rsidR="006D35D9">
              <w:rPr>
                <w:b w:val="0"/>
                <w:bCs w:val="0"/>
              </w:rPr>
              <w:fldChar w:fldCharType="end"/>
            </w:r>
          </w:hyperlink>
        </w:p>
        <w:p w14:paraId="76CA5F78" w14:textId="77777777" w:rsidR="0097180A" w:rsidRDefault="00C968CC">
          <w:pPr>
            <w:pStyle w:val="TOC3"/>
            <w:rPr>
              <w:rFonts w:eastAsiaTheme="minorEastAsia"/>
              <w:b w:val="0"/>
              <w:bCs w:val="0"/>
              <w:spacing w:val="0"/>
              <w:sz w:val="22"/>
              <w:lang w:val="en-PH" w:eastAsia="en-PH"/>
            </w:rPr>
          </w:pPr>
          <w:hyperlink w:anchor="_Toc164159779" w:history="1">
            <w:r w:rsidR="006D35D9">
              <w:rPr>
                <w:rStyle w:val="Hyperlink"/>
                <w:b w:val="0"/>
                <w:bCs w:val="0"/>
              </w:rPr>
              <w:t>Functional Requirements</w:t>
            </w:r>
            <w:r w:rsidR="006D35D9">
              <w:rPr>
                <w:b w:val="0"/>
                <w:bCs w:val="0"/>
              </w:rPr>
              <w:tab/>
            </w:r>
            <w:r w:rsidR="006D35D9">
              <w:rPr>
                <w:b w:val="0"/>
                <w:bCs w:val="0"/>
              </w:rPr>
              <w:fldChar w:fldCharType="begin"/>
            </w:r>
            <w:r w:rsidR="006D35D9">
              <w:rPr>
                <w:b w:val="0"/>
                <w:bCs w:val="0"/>
              </w:rPr>
              <w:instrText xml:space="preserve"> PAGEREF _Toc164159779 \h </w:instrText>
            </w:r>
            <w:r w:rsidR="006D35D9">
              <w:rPr>
                <w:b w:val="0"/>
                <w:bCs w:val="0"/>
              </w:rPr>
            </w:r>
            <w:r w:rsidR="006D35D9">
              <w:rPr>
                <w:b w:val="0"/>
                <w:bCs w:val="0"/>
              </w:rPr>
              <w:fldChar w:fldCharType="separate"/>
            </w:r>
            <w:r w:rsidR="006D35D9">
              <w:rPr>
                <w:b w:val="0"/>
                <w:bCs w:val="0"/>
              </w:rPr>
              <w:t>39</w:t>
            </w:r>
            <w:r w:rsidR="006D35D9">
              <w:rPr>
                <w:b w:val="0"/>
                <w:bCs w:val="0"/>
              </w:rPr>
              <w:fldChar w:fldCharType="end"/>
            </w:r>
          </w:hyperlink>
        </w:p>
        <w:p w14:paraId="5B4932E2" w14:textId="2E4B6062" w:rsidR="0097180A" w:rsidRDefault="00C968CC" w:rsidP="0045243C">
          <w:pPr>
            <w:pStyle w:val="TOC3"/>
            <w:rPr>
              <w:rFonts w:eastAsiaTheme="minorEastAsia"/>
              <w:b w:val="0"/>
              <w:bCs w:val="0"/>
              <w:spacing w:val="0"/>
              <w:sz w:val="22"/>
              <w:lang w:val="en-PH" w:eastAsia="en-PH"/>
            </w:rPr>
          </w:pPr>
          <w:hyperlink w:anchor="_Toc164159780" w:history="1">
            <w:r w:rsidR="006D35D9">
              <w:rPr>
                <w:rStyle w:val="Hyperlink"/>
                <w:b w:val="0"/>
                <w:bCs w:val="0"/>
              </w:rPr>
              <w:t>Non-Functional Requirement</w:t>
            </w:r>
            <w:r w:rsidR="006D35D9">
              <w:rPr>
                <w:b w:val="0"/>
                <w:bCs w:val="0"/>
              </w:rPr>
              <w:tab/>
            </w:r>
            <w:r w:rsidR="006D35D9">
              <w:rPr>
                <w:b w:val="0"/>
                <w:bCs w:val="0"/>
              </w:rPr>
              <w:fldChar w:fldCharType="begin"/>
            </w:r>
            <w:r w:rsidR="006D35D9">
              <w:rPr>
                <w:b w:val="0"/>
                <w:bCs w:val="0"/>
              </w:rPr>
              <w:instrText xml:space="preserve"> PAGEREF _Toc164159780 \h </w:instrText>
            </w:r>
            <w:r w:rsidR="006D35D9">
              <w:rPr>
                <w:b w:val="0"/>
                <w:bCs w:val="0"/>
              </w:rPr>
            </w:r>
            <w:r w:rsidR="006D35D9">
              <w:rPr>
                <w:b w:val="0"/>
                <w:bCs w:val="0"/>
              </w:rPr>
              <w:fldChar w:fldCharType="separate"/>
            </w:r>
            <w:r w:rsidR="006D35D9">
              <w:rPr>
                <w:b w:val="0"/>
                <w:bCs w:val="0"/>
              </w:rPr>
              <w:t>41</w:t>
            </w:r>
            <w:r w:rsidR="006D35D9">
              <w:rPr>
                <w:b w:val="0"/>
                <w:bCs w:val="0"/>
              </w:rPr>
              <w:fldChar w:fldCharType="end"/>
            </w:r>
          </w:hyperlink>
        </w:p>
        <w:p w14:paraId="2231EFA8" w14:textId="77777777" w:rsidR="0097180A" w:rsidRDefault="00C968CC">
          <w:pPr>
            <w:pStyle w:val="TOC3"/>
            <w:rPr>
              <w:rFonts w:eastAsiaTheme="minorEastAsia"/>
              <w:b w:val="0"/>
              <w:bCs w:val="0"/>
              <w:spacing w:val="0"/>
              <w:sz w:val="22"/>
              <w:lang w:val="en-PH" w:eastAsia="en-PH"/>
            </w:rPr>
          </w:pPr>
          <w:hyperlink w:anchor="_Toc164159791" w:history="1">
            <w:r w:rsidR="006D35D9">
              <w:rPr>
                <w:rStyle w:val="Hyperlink"/>
                <w:b w:val="0"/>
                <w:bCs w:val="0"/>
              </w:rPr>
              <w:t>Technical Requirements</w:t>
            </w:r>
            <w:r w:rsidR="006D35D9">
              <w:rPr>
                <w:b w:val="0"/>
                <w:bCs w:val="0"/>
              </w:rPr>
              <w:tab/>
            </w:r>
            <w:r w:rsidR="006D35D9">
              <w:rPr>
                <w:b w:val="0"/>
                <w:bCs w:val="0"/>
              </w:rPr>
              <w:fldChar w:fldCharType="begin"/>
            </w:r>
            <w:r w:rsidR="006D35D9">
              <w:rPr>
                <w:b w:val="0"/>
                <w:bCs w:val="0"/>
              </w:rPr>
              <w:instrText xml:space="preserve"> PAGEREF _Toc164159791 \h </w:instrText>
            </w:r>
            <w:r w:rsidR="006D35D9">
              <w:rPr>
                <w:b w:val="0"/>
                <w:bCs w:val="0"/>
              </w:rPr>
            </w:r>
            <w:r w:rsidR="006D35D9">
              <w:rPr>
                <w:b w:val="0"/>
                <w:bCs w:val="0"/>
              </w:rPr>
              <w:fldChar w:fldCharType="separate"/>
            </w:r>
            <w:r w:rsidR="006D35D9">
              <w:rPr>
                <w:b w:val="0"/>
                <w:bCs w:val="0"/>
              </w:rPr>
              <w:t>48</w:t>
            </w:r>
            <w:r w:rsidR="006D35D9">
              <w:rPr>
                <w:b w:val="0"/>
                <w:bCs w:val="0"/>
              </w:rPr>
              <w:fldChar w:fldCharType="end"/>
            </w:r>
          </w:hyperlink>
        </w:p>
        <w:p w14:paraId="70C3CB8E" w14:textId="77777777" w:rsidR="0097180A" w:rsidRDefault="00C968CC">
          <w:pPr>
            <w:pStyle w:val="TOC3"/>
            <w:rPr>
              <w:rFonts w:eastAsiaTheme="minorEastAsia"/>
              <w:b w:val="0"/>
              <w:bCs w:val="0"/>
              <w:spacing w:val="0"/>
              <w:sz w:val="22"/>
              <w:lang w:val="en-PH" w:eastAsia="en-PH"/>
            </w:rPr>
          </w:pPr>
          <w:hyperlink w:anchor="_Toc164159792" w:history="1">
            <w:r w:rsidR="006D35D9">
              <w:rPr>
                <w:rStyle w:val="Hyperlink"/>
                <w:b w:val="0"/>
                <w:bCs w:val="0"/>
              </w:rPr>
              <w:t>Minimum Hardware Specifications</w:t>
            </w:r>
            <w:r w:rsidR="006D35D9">
              <w:rPr>
                <w:b w:val="0"/>
                <w:bCs w:val="0"/>
              </w:rPr>
              <w:tab/>
            </w:r>
            <w:r w:rsidR="006D35D9">
              <w:rPr>
                <w:b w:val="0"/>
                <w:bCs w:val="0"/>
              </w:rPr>
              <w:fldChar w:fldCharType="begin"/>
            </w:r>
            <w:r w:rsidR="006D35D9">
              <w:rPr>
                <w:b w:val="0"/>
                <w:bCs w:val="0"/>
              </w:rPr>
              <w:instrText xml:space="preserve"> PAGEREF _Toc164159792 \h </w:instrText>
            </w:r>
            <w:r w:rsidR="006D35D9">
              <w:rPr>
                <w:b w:val="0"/>
                <w:bCs w:val="0"/>
              </w:rPr>
            </w:r>
            <w:r w:rsidR="006D35D9">
              <w:rPr>
                <w:b w:val="0"/>
                <w:bCs w:val="0"/>
              </w:rPr>
              <w:fldChar w:fldCharType="separate"/>
            </w:r>
            <w:r w:rsidR="006D35D9">
              <w:rPr>
                <w:b w:val="0"/>
                <w:bCs w:val="0"/>
              </w:rPr>
              <w:t>48</w:t>
            </w:r>
            <w:r w:rsidR="006D35D9">
              <w:rPr>
                <w:b w:val="0"/>
                <w:bCs w:val="0"/>
              </w:rPr>
              <w:fldChar w:fldCharType="end"/>
            </w:r>
          </w:hyperlink>
        </w:p>
        <w:p w14:paraId="194C3EED" w14:textId="77777777" w:rsidR="0097180A" w:rsidRDefault="00C968CC">
          <w:pPr>
            <w:pStyle w:val="TOC3"/>
            <w:rPr>
              <w:rFonts w:eastAsiaTheme="minorEastAsia"/>
              <w:b w:val="0"/>
              <w:bCs w:val="0"/>
              <w:spacing w:val="0"/>
              <w:sz w:val="22"/>
              <w:lang w:val="en-PH" w:eastAsia="en-PH"/>
            </w:rPr>
          </w:pPr>
          <w:hyperlink w:anchor="_Toc164159794" w:history="1">
            <w:r w:rsidR="006D35D9">
              <w:rPr>
                <w:rStyle w:val="Hyperlink"/>
                <w:b w:val="0"/>
                <w:bCs w:val="0"/>
              </w:rPr>
              <w:t>Screen Layout</w:t>
            </w:r>
            <w:r w:rsidR="006D35D9">
              <w:rPr>
                <w:b w:val="0"/>
                <w:bCs w:val="0"/>
              </w:rPr>
              <w:tab/>
            </w:r>
            <w:r w:rsidR="006D35D9">
              <w:rPr>
                <w:b w:val="0"/>
                <w:bCs w:val="0"/>
              </w:rPr>
              <w:fldChar w:fldCharType="begin"/>
            </w:r>
            <w:r w:rsidR="006D35D9">
              <w:rPr>
                <w:b w:val="0"/>
                <w:bCs w:val="0"/>
              </w:rPr>
              <w:instrText xml:space="preserve"> PAGEREF _Toc164159794 \h </w:instrText>
            </w:r>
            <w:r w:rsidR="006D35D9">
              <w:rPr>
                <w:b w:val="0"/>
                <w:bCs w:val="0"/>
              </w:rPr>
            </w:r>
            <w:r w:rsidR="006D35D9">
              <w:rPr>
                <w:b w:val="0"/>
                <w:bCs w:val="0"/>
              </w:rPr>
              <w:fldChar w:fldCharType="separate"/>
            </w:r>
            <w:r w:rsidR="006D35D9">
              <w:rPr>
                <w:b w:val="0"/>
                <w:bCs w:val="0"/>
              </w:rPr>
              <w:t>49</w:t>
            </w:r>
            <w:r w:rsidR="006D35D9">
              <w:rPr>
                <w:b w:val="0"/>
                <w:bCs w:val="0"/>
              </w:rPr>
              <w:fldChar w:fldCharType="end"/>
            </w:r>
          </w:hyperlink>
        </w:p>
        <w:p w14:paraId="1D16BE1A" w14:textId="77777777" w:rsidR="0097180A" w:rsidRDefault="00C968CC">
          <w:pPr>
            <w:pStyle w:val="TOC3"/>
            <w:rPr>
              <w:rFonts w:eastAsiaTheme="minorEastAsia"/>
              <w:b w:val="0"/>
              <w:bCs w:val="0"/>
              <w:spacing w:val="0"/>
              <w:sz w:val="22"/>
              <w:lang w:val="en-PH" w:eastAsia="en-PH"/>
            </w:rPr>
          </w:pPr>
          <w:hyperlink w:anchor="_Toc164159795" w:history="1">
            <w:r w:rsidR="006D35D9">
              <w:rPr>
                <w:rStyle w:val="Hyperlink"/>
                <w:b w:val="0"/>
                <w:bCs w:val="0"/>
              </w:rPr>
              <w:t>Economic Performance Evaluation</w:t>
            </w:r>
            <w:r w:rsidR="006D35D9">
              <w:rPr>
                <w:b w:val="0"/>
                <w:bCs w:val="0"/>
              </w:rPr>
              <w:tab/>
            </w:r>
            <w:r w:rsidR="006D35D9">
              <w:rPr>
                <w:b w:val="0"/>
                <w:bCs w:val="0"/>
              </w:rPr>
              <w:fldChar w:fldCharType="begin"/>
            </w:r>
            <w:r w:rsidR="006D35D9">
              <w:rPr>
                <w:b w:val="0"/>
                <w:bCs w:val="0"/>
              </w:rPr>
              <w:instrText xml:space="preserve"> PAGEREF _Toc164159795 \h </w:instrText>
            </w:r>
            <w:r w:rsidR="006D35D9">
              <w:rPr>
                <w:b w:val="0"/>
                <w:bCs w:val="0"/>
              </w:rPr>
            </w:r>
            <w:r w:rsidR="006D35D9">
              <w:rPr>
                <w:b w:val="0"/>
                <w:bCs w:val="0"/>
              </w:rPr>
              <w:fldChar w:fldCharType="separate"/>
            </w:r>
            <w:r w:rsidR="006D35D9">
              <w:rPr>
                <w:b w:val="0"/>
                <w:bCs w:val="0"/>
              </w:rPr>
              <w:t>58</w:t>
            </w:r>
            <w:r w:rsidR="006D35D9">
              <w:rPr>
                <w:b w:val="0"/>
                <w:bCs w:val="0"/>
              </w:rPr>
              <w:fldChar w:fldCharType="end"/>
            </w:r>
          </w:hyperlink>
        </w:p>
        <w:p w14:paraId="4A3ED187" w14:textId="77777777" w:rsidR="0097180A" w:rsidRDefault="00C968CC">
          <w:pPr>
            <w:pStyle w:val="TOC3"/>
            <w:rPr>
              <w:rFonts w:eastAsiaTheme="minorEastAsia"/>
              <w:b w:val="0"/>
              <w:bCs w:val="0"/>
              <w:spacing w:val="0"/>
              <w:sz w:val="22"/>
              <w:lang w:val="en-PH" w:eastAsia="en-PH"/>
            </w:rPr>
          </w:pPr>
          <w:hyperlink w:anchor="_Toc164159797" w:history="1">
            <w:r w:rsidR="006D35D9">
              <w:rPr>
                <w:rStyle w:val="Hyperlink"/>
                <w:b w:val="0"/>
                <w:bCs w:val="0"/>
              </w:rPr>
              <w:t>Testing and Evaluation</w:t>
            </w:r>
            <w:r w:rsidR="006D35D9">
              <w:rPr>
                <w:b w:val="0"/>
                <w:bCs w:val="0"/>
              </w:rPr>
              <w:tab/>
            </w:r>
            <w:r w:rsidR="006D35D9">
              <w:rPr>
                <w:b w:val="0"/>
                <w:bCs w:val="0"/>
              </w:rPr>
              <w:fldChar w:fldCharType="begin"/>
            </w:r>
            <w:r w:rsidR="006D35D9">
              <w:rPr>
                <w:b w:val="0"/>
                <w:bCs w:val="0"/>
              </w:rPr>
              <w:instrText xml:space="preserve"> PAGEREF _Toc164159797 \h </w:instrText>
            </w:r>
            <w:r w:rsidR="006D35D9">
              <w:rPr>
                <w:b w:val="0"/>
                <w:bCs w:val="0"/>
              </w:rPr>
            </w:r>
            <w:r w:rsidR="006D35D9">
              <w:rPr>
                <w:b w:val="0"/>
                <w:bCs w:val="0"/>
              </w:rPr>
              <w:fldChar w:fldCharType="separate"/>
            </w:r>
            <w:r w:rsidR="006D35D9">
              <w:rPr>
                <w:b w:val="0"/>
                <w:bCs w:val="0"/>
              </w:rPr>
              <w:t>59</w:t>
            </w:r>
            <w:r w:rsidR="006D35D9">
              <w:rPr>
                <w:b w:val="0"/>
                <w:bCs w:val="0"/>
              </w:rPr>
              <w:fldChar w:fldCharType="end"/>
            </w:r>
          </w:hyperlink>
        </w:p>
        <w:p w14:paraId="66F8F8E3" w14:textId="02589C11" w:rsidR="0097180A" w:rsidRDefault="00C968CC">
          <w:pPr>
            <w:pStyle w:val="TOC3"/>
            <w:rPr>
              <w:b w:val="0"/>
              <w:bCs w:val="0"/>
            </w:rPr>
          </w:pPr>
          <w:hyperlink w:anchor="_Toc164159798" w:history="1">
            <w:r w:rsidR="006D35D9">
              <w:rPr>
                <w:rStyle w:val="Hyperlink"/>
                <w:b w:val="0"/>
                <w:bCs w:val="0"/>
              </w:rPr>
              <w:t>System Usability</w:t>
            </w:r>
            <w:r w:rsidR="006D35D9">
              <w:rPr>
                <w:b w:val="0"/>
                <w:bCs w:val="0"/>
              </w:rPr>
              <w:tab/>
            </w:r>
            <w:r w:rsidR="006D35D9">
              <w:rPr>
                <w:b w:val="0"/>
                <w:bCs w:val="0"/>
              </w:rPr>
              <w:fldChar w:fldCharType="begin"/>
            </w:r>
            <w:r w:rsidR="006D35D9">
              <w:rPr>
                <w:b w:val="0"/>
                <w:bCs w:val="0"/>
              </w:rPr>
              <w:instrText xml:space="preserve"> PAGEREF _Toc164159798 \h </w:instrText>
            </w:r>
            <w:r w:rsidR="006D35D9">
              <w:rPr>
                <w:b w:val="0"/>
                <w:bCs w:val="0"/>
              </w:rPr>
            </w:r>
            <w:r w:rsidR="006D35D9">
              <w:rPr>
                <w:b w:val="0"/>
                <w:bCs w:val="0"/>
              </w:rPr>
              <w:fldChar w:fldCharType="separate"/>
            </w:r>
            <w:r w:rsidR="006D35D9">
              <w:rPr>
                <w:b w:val="0"/>
                <w:bCs w:val="0"/>
              </w:rPr>
              <w:t>59</w:t>
            </w:r>
            <w:r w:rsidR="006D35D9">
              <w:rPr>
                <w:b w:val="0"/>
                <w:bCs w:val="0"/>
              </w:rPr>
              <w:fldChar w:fldCharType="end"/>
            </w:r>
          </w:hyperlink>
        </w:p>
        <w:p w14:paraId="5763F2E3" w14:textId="77777777" w:rsidR="0045243C" w:rsidRPr="0045243C" w:rsidRDefault="00C968CC" w:rsidP="0045243C">
          <w:pPr>
            <w:pStyle w:val="TOC2"/>
            <w:spacing w:line="360" w:lineRule="auto"/>
            <w:rPr>
              <w:rFonts w:asciiTheme="minorHAnsi" w:eastAsiaTheme="minorEastAsia" w:hAnsiTheme="minorHAnsi" w:cstheme="minorBidi"/>
              <w:b w:val="0"/>
              <w:bCs/>
              <w:sz w:val="22"/>
            </w:rPr>
          </w:pPr>
          <w:hyperlink w:anchor="_Toc163652550" w:history="1">
            <w:r w:rsidR="0045243C" w:rsidRPr="0045243C">
              <w:rPr>
                <w:rStyle w:val="Hyperlink"/>
                <w:color w:val="auto"/>
                <w:u w:val="none"/>
              </w:rPr>
              <w:t>3</w:t>
            </w:r>
          </w:hyperlink>
          <w:r w:rsidR="0045243C" w:rsidRPr="0045243C">
            <w:rPr>
              <w:rStyle w:val="Hyperlink"/>
              <w:color w:val="auto"/>
              <w:u w:val="none"/>
            </w:rPr>
            <w:t xml:space="preserve">         SUMMARY OF FINDINGS, CONCLUSION AND RECOMMENDATION</w:t>
          </w:r>
        </w:p>
        <w:p w14:paraId="1C67DBB2" w14:textId="77777777" w:rsidR="0045243C" w:rsidRPr="0045243C" w:rsidRDefault="0045243C" w:rsidP="0045243C"/>
        <w:p w14:paraId="26573E71" w14:textId="77777777" w:rsidR="0097180A" w:rsidRDefault="00C968CC">
          <w:pPr>
            <w:pStyle w:val="TOC3"/>
            <w:rPr>
              <w:rFonts w:eastAsiaTheme="minorEastAsia"/>
              <w:b w:val="0"/>
              <w:bCs w:val="0"/>
              <w:spacing w:val="0"/>
              <w:sz w:val="22"/>
              <w:lang w:val="en-PH" w:eastAsia="en-PH"/>
            </w:rPr>
          </w:pPr>
          <w:hyperlink w:anchor="_Toc164159800" w:history="1">
            <w:r w:rsidR="006D35D9">
              <w:rPr>
                <w:rStyle w:val="Hyperlink"/>
                <w:b w:val="0"/>
                <w:bCs w:val="0"/>
                <w:lang w:val="en-PH"/>
              </w:rPr>
              <w:t>Summary of Findings</w:t>
            </w:r>
            <w:r w:rsidR="006D35D9">
              <w:rPr>
                <w:b w:val="0"/>
                <w:bCs w:val="0"/>
              </w:rPr>
              <w:tab/>
            </w:r>
            <w:r w:rsidR="006D35D9">
              <w:rPr>
                <w:b w:val="0"/>
                <w:bCs w:val="0"/>
              </w:rPr>
              <w:fldChar w:fldCharType="begin"/>
            </w:r>
            <w:r w:rsidR="006D35D9">
              <w:rPr>
                <w:b w:val="0"/>
                <w:bCs w:val="0"/>
              </w:rPr>
              <w:instrText xml:space="preserve"> PAGEREF _Toc164159800 \h </w:instrText>
            </w:r>
            <w:r w:rsidR="006D35D9">
              <w:rPr>
                <w:b w:val="0"/>
                <w:bCs w:val="0"/>
              </w:rPr>
            </w:r>
            <w:r w:rsidR="006D35D9">
              <w:rPr>
                <w:b w:val="0"/>
                <w:bCs w:val="0"/>
              </w:rPr>
              <w:fldChar w:fldCharType="separate"/>
            </w:r>
            <w:r w:rsidR="006D35D9">
              <w:rPr>
                <w:b w:val="0"/>
                <w:bCs w:val="0"/>
              </w:rPr>
              <w:t>62</w:t>
            </w:r>
            <w:r w:rsidR="006D35D9">
              <w:rPr>
                <w:b w:val="0"/>
                <w:bCs w:val="0"/>
              </w:rPr>
              <w:fldChar w:fldCharType="end"/>
            </w:r>
          </w:hyperlink>
        </w:p>
        <w:p w14:paraId="7C033CC1" w14:textId="77777777" w:rsidR="0097180A" w:rsidRDefault="00C968CC">
          <w:pPr>
            <w:pStyle w:val="TOC3"/>
            <w:rPr>
              <w:rFonts w:eastAsiaTheme="minorEastAsia"/>
              <w:b w:val="0"/>
              <w:bCs w:val="0"/>
              <w:spacing w:val="0"/>
              <w:sz w:val="22"/>
              <w:lang w:val="en-PH" w:eastAsia="en-PH"/>
            </w:rPr>
          </w:pPr>
          <w:hyperlink w:anchor="_Toc164159801" w:history="1">
            <w:r w:rsidR="006D35D9">
              <w:rPr>
                <w:rStyle w:val="Hyperlink"/>
                <w:b w:val="0"/>
                <w:bCs w:val="0"/>
                <w:lang w:val="en-PH"/>
              </w:rPr>
              <w:t>Conclusion</w:t>
            </w:r>
            <w:r w:rsidR="006D35D9">
              <w:rPr>
                <w:b w:val="0"/>
                <w:bCs w:val="0"/>
              </w:rPr>
              <w:tab/>
            </w:r>
            <w:r w:rsidR="006D35D9">
              <w:rPr>
                <w:b w:val="0"/>
                <w:bCs w:val="0"/>
              </w:rPr>
              <w:fldChar w:fldCharType="begin"/>
            </w:r>
            <w:r w:rsidR="006D35D9">
              <w:rPr>
                <w:b w:val="0"/>
                <w:bCs w:val="0"/>
              </w:rPr>
              <w:instrText xml:space="preserve"> PAGEREF _Toc164159801 \h </w:instrText>
            </w:r>
            <w:r w:rsidR="006D35D9">
              <w:rPr>
                <w:b w:val="0"/>
                <w:bCs w:val="0"/>
              </w:rPr>
            </w:r>
            <w:r w:rsidR="006D35D9">
              <w:rPr>
                <w:b w:val="0"/>
                <w:bCs w:val="0"/>
              </w:rPr>
              <w:fldChar w:fldCharType="separate"/>
            </w:r>
            <w:r w:rsidR="006D35D9">
              <w:rPr>
                <w:b w:val="0"/>
                <w:bCs w:val="0"/>
              </w:rPr>
              <w:t>63</w:t>
            </w:r>
            <w:r w:rsidR="006D35D9">
              <w:rPr>
                <w:b w:val="0"/>
                <w:bCs w:val="0"/>
              </w:rPr>
              <w:fldChar w:fldCharType="end"/>
            </w:r>
          </w:hyperlink>
        </w:p>
        <w:p w14:paraId="233EB1CD" w14:textId="1F725095" w:rsidR="0097180A" w:rsidRDefault="00C968CC">
          <w:pPr>
            <w:pStyle w:val="TOC3"/>
            <w:rPr>
              <w:b w:val="0"/>
              <w:bCs w:val="0"/>
            </w:rPr>
          </w:pPr>
          <w:hyperlink w:anchor="_Toc164159802" w:history="1">
            <w:r w:rsidR="006D35D9">
              <w:rPr>
                <w:rStyle w:val="Hyperlink"/>
                <w:b w:val="0"/>
                <w:bCs w:val="0"/>
                <w:lang w:val="en-PH"/>
              </w:rPr>
              <w:t>Recommendations</w:t>
            </w:r>
            <w:r w:rsidR="006D35D9">
              <w:rPr>
                <w:b w:val="0"/>
                <w:bCs w:val="0"/>
              </w:rPr>
              <w:tab/>
            </w:r>
            <w:r w:rsidR="006D35D9">
              <w:rPr>
                <w:b w:val="0"/>
                <w:bCs w:val="0"/>
              </w:rPr>
              <w:fldChar w:fldCharType="begin"/>
            </w:r>
            <w:r w:rsidR="006D35D9">
              <w:rPr>
                <w:b w:val="0"/>
                <w:bCs w:val="0"/>
              </w:rPr>
              <w:instrText xml:space="preserve"> PAGEREF _Toc164159802 \h </w:instrText>
            </w:r>
            <w:r w:rsidR="006D35D9">
              <w:rPr>
                <w:b w:val="0"/>
                <w:bCs w:val="0"/>
              </w:rPr>
            </w:r>
            <w:r w:rsidR="006D35D9">
              <w:rPr>
                <w:b w:val="0"/>
                <w:bCs w:val="0"/>
              </w:rPr>
              <w:fldChar w:fldCharType="separate"/>
            </w:r>
            <w:r w:rsidR="006D35D9">
              <w:rPr>
                <w:b w:val="0"/>
                <w:bCs w:val="0"/>
              </w:rPr>
              <w:t>64</w:t>
            </w:r>
            <w:r w:rsidR="006D35D9">
              <w:rPr>
                <w:b w:val="0"/>
                <w:bCs w:val="0"/>
              </w:rPr>
              <w:fldChar w:fldCharType="end"/>
            </w:r>
          </w:hyperlink>
        </w:p>
        <w:p w14:paraId="73B4D911" w14:textId="77777777" w:rsidR="0045243C" w:rsidRDefault="00C968CC" w:rsidP="0045243C">
          <w:pPr>
            <w:pStyle w:val="TOC2"/>
            <w:spacing w:line="360" w:lineRule="auto"/>
            <w:rPr>
              <w:rFonts w:asciiTheme="minorHAnsi" w:eastAsiaTheme="minorEastAsia" w:hAnsiTheme="minorHAnsi" w:cstheme="minorBidi"/>
              <w:b w:val="0"/>
              <w:bCs/>
              <w:sz w:val="22"/>
            </w:rPr>
          </w:pPr>
          <w:hyperlink w:anchor="_Toc163652554" w:history="1">
            <w:r w:rsidR="0045243C" w:rsidRPr="00382FF8">
              <w:rPr>
                <w:rStyle w:val="Hyperlink"/>
              </w:rPr>
              <w:t>REFERENCES</w:t>
            </w:r>
            <w:r w:rsidR="0045243C">
              <w:rPr>
                <w:webHidden/>
              </w:rPr>
              <w:tab/>
            </w:r>
            <w:r w:rsidR="0045243C">
              <w:rPr>
                <w:webHidden/>
              </w:rPr>
              <w:fldChar w:fldCharType="begin"/>
            </w:r>
            <w:r w:rsidR="0045243C">
              <w:rPr>
                <w:webHidden/>
              </w:rPr>
              <w:instrText xml:space="preserve"> PAGEREF _Toc163652554 \h </w:instrText>
            </w:r>
            <w:r w:rsidR="0045243C">
              <w:rPr>
                <w:webHidden/>
              </w:rPr>
            </w:r>
            <w:r w:rsidR="0045243C">
              <w:rPr>
                <w:webHidden/>
              </w:rPr>
              <w:fldChar w:fldCharType="separate"/>
            </w:r>
            <w:r w:rsidR="0045243C">
              <w:rPr>
                <w:webHidden/>
              </w:rPr>
              <w:t>56</w:t>
            </w:r>
            <w:r w:rsidR="0045243C">
              <w:rPr>
                <w:webHidden/>
              </w:rPr>
              <w:fldChar w:fldCharType="end"/>
            </w:r>
          </w:hyperlink>
        </w:p>
        <w:p w14:paraId="7BF85BD4" w14:textId="77777777" w:rsidR="0045243C" w:rsidRDefault="0045243C" w:rsidP="0045243C">
          <w:pPr>
            <w:pStyle w:val="TOC1"/>
            <w:spacing w:line="360" w:lineRule="auto"/>
            <w:rPr>
              <w:rFonts w:asciiTheme="minorHAnsi" w:eastAsiaTheme="minorEastAsia" w:hAnsiTheme="minorHAnsi" w:cstheme="minorBidi"/>
              <w:noProof/>
              <w:sz w:val="22"/>
            </w:rPr>
          </w:pPr>
          <w:r w:rsidRPr="0045243C">
            <w:rPr>
              <w:rStyle w:val="Hyperlink"/>
              <w:noProof/>
              <w:u w:val="none"/>
            </w:rPr>
            <w:t xml:space="preserve">   </w:t>
          </w:r>
          <w:hyperlink w:anchor="_Toc163652555" w:history="1">
            <w:r>
              <w:rPr>
                <w:rStyle w:val="Hyperlink"/>
                <w:b/>
                <w:bCs/>
                <w:noProof/>
              </w:rPr>
              <w:t>APPENDICES</w:t>
            </w:r>
          </w:hyperlink>
        </w:p>
        <w:p w14:paraId="4AE40D1C" w14:textId="0DB210DE" w:rsidR="0045243C" w:rsidRPr="00D76AC6" w:rsidRDefault="0045243C" w:rsidP="0045243C">
          <w:pPr>
            <w:pStyle w:val="TOC2"/>
            <w:spacing w:line="360" w:lineRule="auto"/>
            <w:rPr>
              <w:rFonts w:asciiTheme="minorHAnsi" w:eastAsiaTheme="minorEastAsia" w:hAnsiTheme="minorHAnsi" w:cstheme="minorBidi"/>
              <w:b w:val="0"/>
              <w:bCs/>
              <w:sz w:val="22"/>
            </w:rPr>
          </w:pPr>
          <w:r w:rsidRPr="0045243C">
            <w:rPr>
              <w:rStyle w:val="Hyperlink"/>
              <w:b w:val="0"/>
              <w:u w:val="none"/>
            </w:rPr>
            <w:t xml:space="preserve"> </w:t>
          </w:r>
          <w:r w:rsidRPr="0045243C">
            <w:rPr>
              <w:rStyle w:val="Hyperlink"/>
              <w:b w:val="0"/>
              <w:color w:val="auto"/>
              <w:u w:val="none"/>
            </w:rPr>
            <w:t xml:space="preserve">                       A. Letter of Intent</w:t>
          </w:r>
          <w:hyperlink w:anchor="_Toc163652556" w:history="1">
            <w:r w:rsidRPr="00D76AC6">
              <w:rPr>
                <w:b w:val="0"/>
                <w:webHidden/>
              </w:rPr>
              <w:tab/>
            </w:r>
            <w:r w:rsidRPr="00D76AC6">
              <w:rPr>
                <w:b w:val="0"/>
                <w:bCs/>
                <w:webHidden/>
              </w:rPr>
              <w:fldChar w:fldCharType="begin"/>
            </w:r>
            <w:r w:rsidRPr="00D76AC6">
              <w:rPr>
                <w:b w:val="0"/>
                <w:webHidden/>
              </w:rPr>
              <w:instrText xml:space="preserve"> PAGEREF _Toc163652556 \h </w:instrText>
            </w:r>
            <w:r w:rsidRPr="00D76AC6">
              <w:rPr>
                <w:b w:val="0"/>
                <w:bCs/>
                <w:webHidden/>
              </w:rPr>
            </w:r>
            <w:r w:rsidRPr="00D76AC6">
              <w:rPr>
                <w:b w:val="0"/>
                <w:bCs/>
                <w:webHidden/>
              </w:rPr>
              <w:fldChar w:fldCharType="separate"/>
            </w:r>
            <w:r>
              <w:rPr>
                <w:b w:val="0"/>
                <w:webHidden/>
              </w:rPr>
              <w:t>59</w:t>
            </w:r>
            <w:r w:rsidRPr="00D76AC6">
              <w:rPr>
                <w:b w:val="0"/>
                <w:bCs/>
                <w:webHidden/>
              </w:rPr>
              <w:fldChar w:fldCharType="end"/>
            </w:r>
          </w:hyperlink>
        </w:p>
        <w:p w14:paraId="29D7D0B4" w14:textId="26DE12AF" w:rsidR="0045243C" w:rsidRPr="00D76AC6" w:rsidRDefault="0045243C" w:rsidP="0045243C">
          <w:pPr>
            <w:pStyle w:val="TOC2"/>
            <w:spacing w:line="360" w:lineRule="auto"/>
            <w:rPr>
              <w:rFonts w:asciiTheme="minorHAnsi" w:eastAsiaTheme="minorEastAsia" w:hAnsiTheme="minorHAnsi" w:cstheme="minorBidi"/>
              <w:b w:val="0"/>
              <w:bCs/>
              <w:sz w:val="22"/>
            </w:rPr>
          </w:pPr>
          <w:r w:rsidRPr="0045243C">
            <w:rPr>
              <w:rStyle w:val="Hyperlink"/>
              <w:b w:val="0"/>
              <w:color w:val="auto"/>
              <w:u w:val="none"/>
            </w:rPr>
            <w:t xml:space="preserve">                        B.</w:t>
          </w:r>
          <w:r>
            <w:rPr>
              <w:rStyle w:val="Hyperlink"/>
              <w:b w:val="0"/>
              <w:color w:val="auto"/>
              <w:u w:val="none"/>
            </w:rPr>
            <w:t xml:space="preserve"> Letter of</w:t>
          </w:r>
          <w:r w:rsidRPr="0045243C">
            <w:rPr>
              <w:rStyle w:val="Hyperlink"/>
              <w:b w:val="0"/>
              <w:color w:val="auto"/>
              <w:u w:val="none"/>
            </w:rPr>
            <w:t xml:space="preserve"> </w:t>
          </w:r>
          <w:hyperlink w:anchor="_Toc163652558" w:history="1">
            <w:r>
              <w:rPr>
                <w:rStyle w:val="Hyperlink"/>
                <w:b w:val="0"/>
              </w:rPr>
              <w:t>Implementation</w:t>
            </w:r>
            <w:r w:rsidRPr="00D76AC6">
              <w:rPr>
                <w:b w:val="0"/>
                <w:webHidden/>
              </w:rPr>
              <w:tab/>
            </w:r>
            <w:r w:rsidRPr="00D76AC6">
              <w:rPr>
                <w:b w:val="0"/>
                <w:bCs/>
                <w:webHidden/>
              </w:rPr>
              <w:fldChar w:fldCharType="begin"/>
            </w:r>
            <w:r w:rsidRPr="00D76AC6">
              <w:rPr>
                <w:b w:val="0"/>
                <w:webHidden/>
              </w:rPr>
              <w:instrText xml:space="preserve"> PAGEREF _Toc163652558 \h </w:instrText>
            </w:r>
            <w:r w:rsidRPr="00D76AC6">
              <w:rPr>
                <w:b w:val="0"/>
                <w:bCs/>
                <w:webHidden/>
              </w:rPr>
            </w:r>
            <w:r w:rsidRPr="00D76AC6">
              <w:rPr>
                <w:b w:val="0"/>
                <w:bCs/>
                <w:webHidden/>
              </w:rPr>
              <w:fldChar w:fldCharType="separate"/>
            </w:r>
            <w:r>
              <w:rPr>
                <w:b w:val="0"/>
                <w:webHidden/>
              </w:rPr>
              <w:t>60</w:t>
            </w:r>
            <w:r w:rsidRPr="00D76AC6">
              <w:rPr>
                <w:b w:val="0"/>
                <w:bCs/>
                <w:webHidden/>
              </w:rPr>
              <w:fldChar w:fldCharType="end"/>
            </w:r>
          </w:hyperlink>
        </w:p>
        <w:p w14:paraId="576E4196" w14:textId="11858CAB" w:rsidR="0045243C" w:rsidRPr="00D76AC6" w:rsidRDefault="00C968CC" w:rsidP="0045243C">
          <w:pPr>
            <w:pStyle w:val="TOC2"/>
            <w:spacing w:line="360" w:lineRule="auto"/>
            <w:rPr>
              <w:rFonts w:asciiTheme="minorHAnsi" w:eastAsiaTheme="minorEastAsia" w:hAnsiTheme="minorHAnsi" w:cstheme="minorBidi"/>
              <w:b w:val="0"/>
              <w:bCs/>
              <w:sz w:val="22"/>
            </w:rPr>
          </w:pPr>
          <w:hyperlink w:anchor="_Toc163652560" w:history="1">
            <w:r w:rsidR="0045243C" w:rsidRPr="00D76AC6">
              <w:rPr>
                <w:rStyle w:val="Hyperlink"/>
                <w:b w:val="0"/>
              </w:rPr>
              <w:t xml:space="preserve">                        C. </w:t>
            </w:r>
            <w:r w:rsidR="0045243C">
              <w:rPr>
                <w:rStyle w:val="Hyperlink"/>
                <w:b w:val="0"/>
              </w:rPr>
              <w:t>System Usablity Questionnaire</w:t>
            </w:r>
            <w:r w:rsidR="0045243C" w:rsidRPr="00D76AC6">
              <w:rPr>
                <w:b w:val="0"/>
                <w:webHidden/>
              </w:rPr>
              <w:tab/>
            </w:r>
            <w:r w:rsidR="0045243C" w:rsidRPr="00D76AC6">
              <w:rPr>
                <w:b w:val="0"/>
                <w:bCs/>
                <w:webHidden/>
              </w:rPr>
              <w:fldChar w:fldCharType="begin"/>
            </w:r>
            <w:r w:rsidR="0045243C" w:rsidRPr="00D76AC6">
              <w:rPr>
                <w:b w:val="0"/>
                <w:webHidden/>
              </w:rPr>
              <w:instrText xml:space="preserve"> PAGEREF _Toc163652560 \h </w:instrText>
            </w:r>
            <w:r w:rsidR="0045243C" w:rsidRPr="00D76AC6">
              <w:rPr>
                <w:b w:val="0"/>
                <w:bCs/>
                <w:webHidden/>
              </w:rPr>
            </w:r>
            <w:r w:rsidR="0045243C" w:rsidRPr="00D76AC6">
              <w:rPr>
                <w:b w:val="0"/>
                <w:bCs/>
                <w:webHidden/>
              </w:rPr>
              <w:fldChar w:fldCharType="separate"/>
            </w:r>
            <w:r w:rsidR="0045243C">
              <w:rPr>
                <w:b w:val="0"/>
                <w:webHidden/>
              </w:rPr>
              <w:t>61</w:t>
            </w:r>
            <w:r w:rsidR="0045243C" w:rsidRPr="00D76AC6">
              <w:rPr>
                <w:b w:val="0"/>
                <w:bCs/>
                <w:webHidden/>
              </w:rPr>
              <w:fldChar w:fldCharType="end"/>
            </w:r>
          </w:hyperlink>
        </w:p>
        <w:p w14:paraId="3BD6FA2C" w14:textId="63F13C13" w:rsidR="0045243C" w:rsidRPr="00D76AC6" w:rsidRDefault="0045243C" w:rsidP="0045243C">
          <w:pPr>
            <w:pStyle w:val="TOC2"/>
            <w:spacing w:line="360" w:lineRule="auto"/>
            <w:rPr>
              <w:rFonts w:asciiTheme="minorHAnsi" w:eastAsiaTheme="minorEastAsia" w:hAnsiTheme="minorHAnsi" w:cstheme="minorBidi"/>
              <w:b w:val="0"/>
              <w:bCs/>
              <w:sz w:val="22"/>
            </w:rPr>
          </w:pPr>
          <w:r w:rsidRPr="0045243C">
            <w:rPr>
              <w:rStyle w:val="Hyperlink"/>
              <w:b w:val="0"/>
              <w:color w:val="auto"/>
              <w:u w:val="none"/>
            </w:rPr>
            <w:t xml:space="preserve">                        D. </w:t>
          </w:r>
          <w:hyperlink w:anchor="_Toc163652562" w:history="1">
            <w:r>
              <w:rPr>
                <w:rStyle w:val="Hyperlink"/>
                <w:b w:val="0"/>
              </w:rPr>
              <w:t>Interview Guide Questions</w:t>
            </w:r>
            <w:r w:rsidRPr="00D76AC6">
              <w:rPr>
                <w:b w:val="0"/>
                <w:webHidden/>
              </w:rPr>
              <w:tab/>
            </w:r>
            <w:r w:rsidRPr="00D76AC6">
              <w:rPr>
                <w:b w:val="0"/>
                <w:bCs/>
                <w:webHidden/>
              </w:rPr>
              <w:fldChar w:fldCharType="begin"/>
            </w:r>
            <w:r w:rsidRPr="00D76AC6">
              <w:rPr>
                <w:b w:val="0"/>
                <w:webHidden/>
              </w:rPr>
              <w:instrText xml:space="preserve"> PAGEREF _Toc163652562 \h </w:instrText>
            </w:r>
            <w:r w:rsidRPr="00D76AC6">
              <w:rPr>
                <w:b w:val="0"/>
                <w:bCs/>
                <w:webHidden/>
              </w:rPr>
            </w:r>
            <w:r w:rsidRPr="00D76AC6">
              <w:rPr>
                <w:b w:val="0"/>
                <w:bCs/>
                <w:webHidden/>
              </w:rPr>
              <w:fldChar w:fldCharType="separate"/>
            </w:r>
            <w:r>
              <w:rPr>
                <w:b w:val="0"/>
                <w:webHidden/>
              </w:rPr>
              <w:t>62</w:t>
            </w:r>
            <w:r w:rsidRPr="00D76AC6">
              <w:rPr>
                <w:b w:val="0"/>
                <w:bCs/>
                <w:webHidden/>
              </w:rPr>
              <w:fldChar w:fldCharType="end"/>
            </w:r>
          </w:hyperlink>
        </w:p>
        <w:p w14:paraId="7F8A3233" w14:textId="41D5FEF3" w:rsidR="0045243C" w:rsidRDefault="0045243C" w:rsidP="0045243C">
          <w:r w:rsidRPr="0045243C">
            <w:rPr>
              <w:rStyle w:val="Hyperlink"/>
              <w:color w:val="auto"/>
              <w:u w:val="none"/>
            </w:rPr>
            <w:t xml:space="preserve">                        </w:t>
          </w:r>
          <w:r>
            <w:rPr>
              <w:rStyle w:val="Hyperlink"/>
              <w:color w:val="auto"/>
              <w:u w:val="none"/>
            </w:rPr>
            <w:t xml:space="preserve"> </w:t>
          </w:r>
          <w:r w:rsidRPr="0045243C">
            <w:rPr>
              <w:rStyle w:val="Hyperlink"/>
              <w:color w:val="auto"/>
              <w:u w:val="none"/>
            </w:rPr>
            <w:t xml:space="preserve">E. </w:t>
          </w:r>
          <w:r w:rsidR="00DF5D49">
            <w:t>User’s Manual</w:t>
          </w:r>
          <w:r>
            <w:t>……………………………………………………………..</w:t>
          </w:r>
          <w:r w:rsidR="00DF5D49">
            <w:t>63</w:t>
          </w:r>
        </w:p>
        <w:p w14:paraId="49A28DA3" w14:textId="4396619F" w:rsidR="00DF5D49" w:rsidRDefault="00DF5D49" w:rsidP="0045243C">
          <w:r>
            <w:lastRenderedPageBreak/>
            <w:tab/>
          </w:r>
          <w:r>
            <w:tab/>
            <w:t xml:space="preserve">     F. Source Code………………………………………………………………...64</w:t>
          </w:r>
        </w:p>
        <w:p w14:paraId="357C3912" w14:textId="33D4F97E" w:rsidR="00DF5D49" w:rsidRPr="0045243C" w:rsidRDefault="00DF5D49" w:rsidP="0045243C">
          <w:r>
            <w:tab/>
            <w:t xml:space="preserve">   </w:t>
          </w:r>
          <w:r>
            <w:tab/>
            <w:t xml:space="preserve">     G. Researchers Biodata……………………………………………………..65</w:t>
          </w:r>
        </w:p>
        <w:p w14:paraId="3737B85A" w14:textId="2C591BB2" w:rsidR="0097180A" w:rsidRDefault="006D35D9">
          <w:pPr>
            <w:rPr>
              <w:rFonts w:ascii="Arial" w:hAnsi="Arial" w:cs="Arial"/>
            </w:rPr>
          </w:pPr>
          <w:r>
            <w:rPr>
              <w:rFonts w:ascii="Arial" w:hAnsi="Arial" w:cs="Arial"/>
              <w:b/>
              <w:bCs/>
            </w:rPr>
            <w:fldChar w:fldCharType="end"/>
          </w:r>
        </w:p>
      </w:sdtContent>
    </w:sdt>
    <w:p w14:paraId="6FA814FB" w14:textId="77777777" w:rsidR="0097180A" w:rsidRDefault="0097180A">
      <w:pPr>
        <w:pStyle w:val="Heading1"/>
        <w:rPr>
          <w:rFonts w:cs="Arial"/>
        </w:rPr>
        <w:sectPr w:rsidR="0097180A">
          <w:headerReference w:type="default" r:id="rId9"/>
          <w:footerReference w:type="default" r:id="rId10"/>
          <w:headerReference w:type="first" r:id="rId11"/>
          <w:pgSz w:w="12240" w:h="15840"/>
          <w:pgMar w:top="1440" w:right="1440" w:bottom="1440" w:left="2160" w:header="749" w:footer="576" w:gutter="0"/>
          <w:pgNumType w:fmt="lowerRoman"/>
          <w:cols w:space="720"/>
          <w:titlePg/>
          <w:docGrid w:linePitch="326"/>
        </w:sectPr>
      </w:pPr>
    </w:p>
    <w:p w14:paraId="1E39DB8B" w14:textId="77777777" w:rsidR="0097180A" w:rsidRDefault="006D35D9">
      <w:pPr>
        <w:pStyle w:val="Heading1"/>
        <w:rPr>
          <w:rFonts w:cs="Arial"/>
        </w:rPr>
      </w:pPr>
      <w:bookmarkStart w:id="4" w:name="_Toc163591152"/>
      <w:bookmarkStart w:id="5" w:name="_Toc164159722"/>
      <w:bookmarkStart w:id="6" w:name="_Toc163593169"/>
      <w:bookmarkStart w:id="7" w:name="_Toc163603461"/>
      <w:bookmarkStart w:id="8" w:name="_Toc163598136"/>
      <w:bookmarkStart w:id="9" w:name="_Toc163602676"/>
      <w:r>
        <w:rPr>
          <w:rFonts w:cs="Arial"/>
        </w:rPr>
        <w:lastRenderedPageBreak/>
        <w:t>LIST OF FIGURES</w:t>
      </w:r>
      <w:bookmarkEnd w:id="4"/>
      <w:bookmarkEnd w:id="5"/>
      <w:bookmarkEnd w:id="6"/>
      <w:bookmarkEnd w:id="7"/>
      <w:bookmarkEnd w:id="8"/>
      <w:bookmarkEnd w:id="9"/>
    </w:p>
    <w:p w14:paraId="2CA82ECD" w14:textId="7A5A53B8" w:rsidR="0097180A" w:rsidRDefault="006D35D9">
      <w:pPr>
        <w:jc w:val="both"/>
        <w:rPr>
          <w:rFonts w:ascii="Arial" w:hAnsi="Arial" w:cs="Arial"/>
          <w:b/>
          <w:bCs/>
          <w:szCs w:val="24"/>
        </w:rPr>
      </w:pPr>
      <w:r>
        <w:rPr>
          <w:rFonts w:ascii="Arial" w:hAnsi="Arial" w:cs="Arial"/>
          <w:b/>
          <w:bCs/>
          <w:szCs w:val="24"/>
        </w:rPr>
        <w:t>Figure</w:t>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t xml:space="preserve"> Page</w:t>
      </w:r>
    </w:p>
    <w:p w14:paraId="4B183701" w14:textId="77777777" w:rsidR="0097180A" w:rsidRDefault="006D35D9">
      <w:pPr>
        <w:pStyle w:val="TableofFigures"/>
        <w:tabs>
          <w:tab w:val="right" w:leader="dot" w:pos="8630"/>
        </w:tabs>
        <w:rPr>
          <w:rFonts w:ascii="Arial" w:eastAsiaTheme="minorEastAsia" w:hAnsi="Arial" w:cs="Arial"/>
          <w:sz w:val="22"/>
          <w:lang w:val="en-PH" w:eastAsia="en-PH"/>
        </w:rPr>
      </w:pPr>
      <w:r>
        <w:rPr>
          <w:rFonts w:ascii="Arial" w:hAnsi="Arial" w:cs="Arial"/>
        </w:rPr>
        <w:fldChar w:fldCharType="begin"/>
      </w:r>
      <w:r>
        <w:rPr>
          <w:rFonts w:ascii="Arial" w:hAnsi="Arial" w:cs="Arial"/>
        </w:rPr>
        <w:instrText xml:space="preserve"> TOC \h \z \c "Figure" </w:instrText>
      </w:r>
      <w:r>
        <w:rPr>
          <w:rFonts w:ascii="Arial" w:hAnsi="Arial" w:cs="Arial"/>
        </w:rPr>
        <w:fldChar w:fldCharType="separate"/>
      </w:r>
      <w:hyperlink w:anchor="_Toc164081584" w:history="1">
        <w:r>
          <w:rPr>
            <w:rStyle w:val="Hyperlink"/>
            <w:rFonts w:ascii="Arial" w:hAnsi="Arial" w:cs="Arial"/>
          </w:rPr>
          <w:t>1         Conceptual Diagram of the BERA Application</w:t>
        </w:r>
        <w:r>
          <w:rPr>
            <w:rFonts w:ascii="Arial" w:hAnsi="Arial" w:cs="Arial"/>
          </w:rPr>
          <w:tab/>
        </w:r>
        <w:r>
          <w:rPr>
            <w:rFonts w:ascii="Arial" w:hAnsi="Arial" w:cs="Arial"/>
          </w:rPr>
          <w:fldChar w:fldCharType="begin"/>
        </w:r>
        <w:r>
          <w:rPr>
            <w:rFonts w:ascii="Arial" w:hAnsi="Arial" w:cs="Arial"/>
          </w:rPr>
          <w:instrText xml:space="preserve"> PAGEREF _Toc164081584 \h </w:instrText>
        </w:r>
        <w:r>
          <w:rPr>
            <w:rFonts w:ascii="Arial" w:hAnsi="Arial" w:cs="Arial"/>
          </w:rPr>
        </w:r>
        <w:r>
          <w:rPr>
            <w:rFonts w:ascii="Arial" w:hAnsi="Arial" w:cs="Arial"/>
          </w:rPr>
          <w:fldChar w:fldCharType="separate"/>
        </w:r>
        <w:r>
          <w:rPr>
            <w:rFonts w:ascii="Arial" w:hAnsi="Arial" w:cs="Arial"/>
          </w:rPr>
          <w:t>14</w:t>
        </w:r>
        <w:r>
          <w:rPr>
            <w:rFonts w:ascii="Arial" w:hAnsi="Arial" w:cs="Arial"/>
          </w:rPr>
          <w:fldChar w:fldCharType="end"/>
        </w:r>
      </w:hyperlink>
    </w:p>
    <w:p w14:paraId="7B02F49B" w14:textId="77777777" w:rsidR="0097180A" w:rsidRDefault="00C968CC">
      <w:pPr>
        <w:pStyle w:val="TableofFigures"/>
        <w:tabs>
          <w:tab w:val="right" w:leader="dot" w:pos="8630"/>
        </w:tabs>
        <w:rPr>
          <w:rFonts w:ascii="Arial" w:eastAsiaTheme="minorEastAsia" w:hAnsi="Arial" w:cs="Arial"/>
          <w:sz w:val="22"/>
          <w:lang w:val="en-PH" w:eastAsia="en-PH"/>
        </w:rPr>
      </w:pPr>
      <w:hyperlink w:anchor="_Toc164081585" w:history="1">
        <w:r w:rsidR="006D35D9">
          <w:rPr>
            <w:rStyle w:val="Hyperlink"/>
            <w:rFonts w:ascii="Arial" w:hAnsi="Arial" w:cs="Arial"/>
          </w:rPr>
          <w:t>2         Block Diagram of the Study</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_Toc164081585 \h </w:instrText>
        </w:r>
        <w:r w:rsidR="006D35D9">
          <w:rPr>
            <w:rFonts w:ascii="Arial" w:hAnsi="Arial" w:cs="Arial"/>
          </w:rPr>
        </w:r>
        <w:r w:rsidR="006D35D9">
          <w:rPr>
            <w:rFonts w:ascii="Arial" w:hAnsi="Arial" w:cs="Arial"/>
          </w:rPr>
          <w:fldChar w:fldCharType="separate"/>
        </w:r>
        <w:r w:rsidR="006D35D9">
          <w:rPr>
            <w:rFonts w:ascii="Arial" w:hAnsi="Arial" w:cs="Arial"/>
          </w:rPr>
          <w:t>15</w:t>
        </w:r>
        <w:r w:rsidR="006D35D9">
          <w:rPr>
            <w:rFonts w:ascii="Arial" w:hAnsi="Arial" w:cs="Arial"/>
          </w:rPr>
          <w:fldChar w:fldCharType="end"/>
        </w:r>
      </w:hyperlink>
    </w:p>
    <w:p w14:paraId="3B6ED6F2" w14:textId="77777777" w:rsidR="0097180A" w:rsidRDefault="00C968CC">
      <w:pPr>
        <w:pStyle w:val="TableofFigures"/>
        <w:tabs>
          <w:tab w:val="right" w:leader="dot" w:pos="8630"/>
        </w:tabs>
        <w:rPr>
          <w:rFonts w:ascii="Arial" w:eastAsiaTheme="minorEastAsia" w:hAnsi="Arial" w:cs="Arial"/>
          <w:sz w:val="22"/>
          <w:lang w:val="en-PH" w:eastAsia="en-PH"/>
        </w:rPr>
      </w:pPr>
      <w:hyperlink w:anchor="_Toc164081586" w:history="1">
        <w:r w:rsidR="006D35D9">
          <w:rPr>
            <w:rStyle w:val="Hyperlink"/>
            <w:rFonts w:ascii="Arial" w:hAnsi="Arial" w:cs="Arial"/>
          </w:rPr>
          <w:t>3         RAD Development Model</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_Toc164081586 \h </w:instrText>
        </w:r>
        <w:r w:rsidR="006D35D9">
          <w:rPr>
            <w:rFonts w:ascii="Arial" w:hAnsi="Arial" w:cs="Arial"/>
          </w:rPr>
        </w:r>
        <w:r w:rsidR="006D35D9">
          <w:rPr>
            <w:rFonts w:ascii="Arial" w:hAnsi="Arial" w:cs="Arial"/>
          </w:rPr>
          <w:fldChar w:fldCharType="separate"/>
        </w:r>
        <w:r w:rsidR="006D35D9">
          <w:rPr>
            <w:rFonts w:ascii="Arial" w:hAnsi="Arial" w:cs="Arial"/>
          </w:rPr>
          <w:t>16</w:t>
        </w:r>
        <w:r w:rsidR="006D35D9">
          <w:rPr>
            <w:rFonts w:ascii="Arial" w:hAnsi="Arial" w:cs="Arial"/>
          </w:rPr>
          <w:fldChar w:fldCharType="end"/>
        </w:r>
      </w:hyperlink>
    </w:p>
    <w:p w14:paraId="2638C67A" w14:textId="77777777" w:rsidR="0097180A" w:rsidRDefault="00C968CC">
      <w:pPr>
        <w:pStyle w:val="TableofFigures"/>
        <w:tabs>
          <w:tab w:val="right" w:leader="dot" w:pos="8630"/>
        </w:tabs>
        <w:rPr>
          <w:rFonts w:ascii="Arial" w:eastAsiaTheme="minorEastAsia" w:hAnsi="Arial" w:cs="Arial"/>
          <w:sz w:val="22"/>
          <w:lang w:val="en-PH" w:eastAsia="en-PH"/>
        </w:rPr>
      </w:pPr>
      <w:hyperlink w:anchor="_Toc164081587" w:history="1">
        <w:r w:rsidR="006D35D9">
          <w:rPr>
            <w:rStyle w:val="Hyperlink"/>
            <w:rFonts w:ascii="Arial" w:hAnsi="Arial" w:cs="Arial"/>
          </w:rPr>
          <w:t>4         Contextual Diagram of the Present System</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_Toc164081587 \h </w:instrText>
        </w:r>
        <w:r w:rsidR="006D35D9">
          <w:rPr>
            <w:rFonts w:ascii="Arial" w:hAnsi="Arial" w:cs="Arial"/>
          </w:rPr>
        </w:r>
        <w:r w:rsidR="006D35D9">
          <w:rPr>
            <w:rFonts w:ascii="Arial" w:hAnsi="Arial" w:cs="Arial"/>
          </w:rPr>
          <w:fldChar w:fldCharType="separate"/>
        </w:r>
        <w:r w:rsidR="006D35D9">
          <w:rPr>
            <w:rFonts w:ascii="Arial" w:hAnsi="Arial" w:cs="Arial"/>
          </w:rPr>
          <w:t>27</w:t>
        </w:r>
        <w:r w:rsidR="006D35D9">
          <w:rPr>
            <w:rFonts w:ascii="Arial" w:hAnsi="Arial" w:cs="Arial"/>
          </w:rPr>
          <w:fldChar w:fldCharType="end"/>
        </w:r>
      </w:hyperlink>
    </w:p>
    <w:p w14:paraId="6B22F183" w14:textId="77777777" w:rsidR="0097180A" w:rsidRDefault="00C968CC">
      <w:pPr>
        <w:pStyle w:val="TableofFigures"/>
        <w:tabs>
          <w:tab w:val="right" w:leader="dot" w:pos="8630"/>
        </w:tabs>
        <w:rPr>
          <w:rFonts w:ascii="Arial" w:eastAsiaTheme="minorEastAsia" w:hAnsi="Arial" w:cs="Arial"/>
          <w:sz w:val="22"/>
          <w:lang w:val="en-PH" w:eastAsia="en-PH"/>
        </w:rPr>
      </w:pPr>
      <w:hyperlink w:anchor="_Toc164081588" w:history="1">
        <w:r w:rsidR="006D35D9">
          <w:rPr>
            <w:rStyle w:val="Hyperlink"/>
            <w:rFonts w:ascii="Arial" w:hAnsi="Arial" w:cs="Arial"/>
          </w:rPr>
          <w:t>5         Request Help Process</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_Toc164081588 \h </w:instrText>
        </w:r>
        <w:r w:rsidR="006D35D9">
          <w:rPr>
            <w:rFonts w:ascii="Arial" w:hAnsi="Arial" w:cs="Arial"/>
          </w:rPr>
        </w:r>
        <w:r w:rsidR="006D35D9">
          <w:rPr>
            <w:rFonts w:ascii="Arial" w:hAnsi="Arial" w:cs="Arial"/>
          </w:rPr>
          <w:fldChar w:fldCharType="separate"/>
        </w:r>
        <w:r w:rsidR="006D35D9">
          <w:rPr>
            <w:rFonts w:ascii="Arial" w:hAnsi="Arial" w:cs="Arial"/>
          </w:rPr>
          <w:t>28</w:t>
        </w:r>
        <w:r w:rsidR="006D35D9">
          <w:rPr>
            <w:rFonts w:ascii="Arial" w:hAnsi="Arial" w:cs="Arial"/>
          </w:rPr>
          <w:fldChar w:fldCharType="end"/>
        </w:r>
      </w:hyperlink>
    </w:p>
    <w:p w14:paraId="36981B76" w14:textId="77777777" w:rsidR="0097180A" w:rsidRDefault="00C968CC">
      <w:pPr>
        <w:pStyle w:val="TableofFigures"/>
        <w:tabs>
          <w:tab w:val="right" w:leader="dot" w:pos="8630"/>
        </w:tabs>
        <w:rPr>
          <w:rFonts w:ascii="Arial" w:eastAsiaTheme="minorEastAsia" w:hAnsi="Arial" w:cs="Arial"/>
          <w:sz w:val="22"/>
          <w:lang w:val="en-PH" w:eastAsia="en-PH"/>
        </w:rPr>
      </w:pPr>
      <w:hyperlink w:anchor="_Toc164081589" w:history="1">
        <w:r w:rsidR="006D35D9">
          <w:rPr>
            <w:rStyle w:val="Hyperlink"/>
            <w:rFonts w:ascii="Arial" w:hAnsi="Arial" w:cs="Arial"/>
          </w:rPr>
          <w:t>6         Recording Requestor Data</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_Toc164081589 \h </w:instrText>
        </w:r>
        <w:r w:rsidR="006D35D9">
          <w:rPr>
            <w:rFonts w:ascii="Arial" w:hAnsi="Arial" w:cs="Arial"/>
          </w:rPr>
        </w:r>
        <w:r w:rsidR="006D35D9">
          <w:rPr>
            <w:rFonts w:ascii="Arial" w:hAnsi="Arial" w:cs="Arial"/>
          </w:rPr>
          <w:fldChar w:fldCharType="separate"/>
        </w:r>
        <w:r w:rsidR="006D35D9">
          <w:rPr>
            <w:rFonts w:ascii="Arial" w:hAnsi="Arial" w:cs="Arial"/>
          </w:rPr>
          <w:t>28</w:t>
        </w:r>
        <w:r w:rsidR="006D35D9">
          <w:rPr>
            <w:rFonts w:ascii="Arial" w:hAnsi="Arial" w:cs="Arial"/>
          </w:rPr>
          <w:fldChar w:fldCharType="end"/>
        </w:r>
      </w:hyperlink>
    </w:p>
    <w:p w14:paraId="046254DD" w14:textId="77777777" w:rsidR="0097180A" w:rsidRDefault="00C968CC">
      <w:pPr>
        <w:pStyle w:val="TableofFigures"/>
        <w:tabs>
          <w:tab w:val="right" w:leader="dot" w:pos="8630"/>
        </w:tabs>
        <w:rPr>
          <w:rFonts w:ascii="Arial" w:eastAsiaTheme="minorEastAsia" w:hAnsi="Arial" w:cs="Arial"/>
          <w:sz w:val="22"/>
          <w:lang w:val="en-PH" w:eastAsia="en-PH"/>
        </w:rPr>
      </w:pPr>
      <w:hyperlink w:anchor="_Toc164081590" w:history="1">
        <w:r w:rsidR="006D35D9">
          <w:rPr>
            <w:rStyle w:val="Hyperlink"/>
            <w:rFonts w:ascii="Arial" w:hAnsi="Arial" w:cs="Arial"/>
          </w:rPr>
          <w:t>7         Locating the Requestors</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_Toc164081590 \h </w:instrText>
        </w:r>
        <w:r w:rsidR="006D35D9">
          <w:rPr>
            <w:rFonts w:ascii="Arial" w:hAnsi="Arial" w:cs="Arial"/>
          </w:rPr>
        </w:r>
        <w:r w:rsidR="006D35D9">
          <w:rPr>
            <w:rFonts w:ascii="Arial" w:hAnsi="Arial" w:cs="Arial"/>
          </w:rPr>
          <w:fldChar w:fldCharType="separate"/>
        </w:r>
        <w:r w:rsidR="006D35D9">
          <w:rPr>
            <w:rFonts w:ascii="Arial" w:hAnsi="Arial" w:cs="Arial"/>
          </w:rPr>
          <w:t>29</w:t>
        </w:r>
        <w:r w:rsidR="006D35D9">
          <w:rPr>
            <w:rFonts w:ascii="Arial" w:hAnsi="Arial" w:cs="Arial"/>
          </w:rPr>
          <w:fldChar w:fldCharType="end"/>
        </w:r>
      </w:hyperlink>
    </w:p>
    <w:p w14:paraId="4B5E5157" w14:textId="77777777" w:rsidR="0097180A" w:rsidRDefault="00C968CC">
      <w:pPr>
        <w:pStyle w:val="TableofFigures"/>
        <w:tabs>
          <w:tab w:val="right" w:leader="dot" w:pos="8630"/>
        </w:tabs>
        <w:rPr>
          <w:rFonts w:ascii="Arial" w:eastAsiaTheme="minorEastAsia" w:hAnsi="Arial" w:cs="Arial"/>
          <w:sz w:val="22"/>
          <w:lang w:val="en-PH" w:eastAsia="en-PH"/>
        </w:rPr>
      </w:pPr>
      <w:hyperlink w:anchor="_Toc164081591" w:history="1">
        <w:r w:rsidR="006D35D9">
          <w:rPr>
            <w:rStyle w:val="Hyperlink"/>
            <w:rFonts w:ascii="Arial" w:hAnsi="Arial" w:cs="Arial"/>
          </w:rPr>
          <w:t>8         Generation of Reports</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_Toc164081591 \h </w:instrText>
        </w:r>
        <w:r w:rsidR="006D35D9">
          <w:rPr>
            <w:rFonts w:ascii="Arial" w:hAnsi="Arial" w:cs="Arial"/>
          </w:rPr>
        </w:r>
        <w:r w:rsidR="006D35D9">
          <w:rPr>
            <w:rFonts w:ascii="Arial" w:hAnsi="Arial" w:cs="Arial"/>
          </w:rPr>
          <w:fldChar w:fldCharType="separate"/>
        </w:r>
        <w:r w:rsidR="006D35D9">
          <w:rPr>
            <w:rFonts w:ascii="Arial" w:hAnsi="Arial" w:cs="Arial"/>
          </w:rPr>
          <w:t>29</w:t>
        </w:r>
        <w:r w:rsidR="006D35D9">
          <w:rPr>
            <w:rFonts w:ascii="Arial" w:hAnsi="Arial" w:cs="Arial"/>
          </w:rPr>
          <w:fldChar w:fldCharType="end"/>
        </w:r>
      </w:hyperlink>
    </w:p>
    <w:p w14:paraId="7C635323" w14:textId="77777777" w:rsidR="0097180A" w:rsidRDefault="00C968CC">
      <w:pPr>
        <w:pStyle w:val="TableofFigures"/>
        <w:tabs>
          <w:tab w:val="right" w:leader="dot" w:pos="8630"/>
        </w:tabs>
        <w:rPr>
          <w:rFonts w:ascii="Arial" w:eastAsiaTheme="minorEastAsia" w:hAnsi="Arial" w:cs="Arial"/>
          <w:sz w:val="22"/>
          <w:lang w:val="en-PH" w:eastAsia="en-PH"/>
        </w:rPr>
      </w:pPr>
      <w:hyperlink w:anchor="_Toc164081592" w:history="1">
        <w:r w:rsidR="006D35D9">
          <w:rPr>
            <w:rStyle w:val="Hyperlink"/>
            <w:rFonts w:ascii="Arial" w:hAnsi="Arial" w:cs="Arial"/>
          </w:rPr>
          <w:t>9         Use Case Diagram of Bilar Emergency Response Application</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_Toc164081592 \h </w:instrText>
        </w:r>
        <w:r w:rsidR="006D35D9">
          <w:rPr>
            <w:rFonts w:ascii="Arial" w:hAnsi="Arial" w:cs="Arial"/>
          </w:rPr>
        </w:r>
        <w:r w:rsidR="006D35D9">
          <w:rPr>
            <w:rFonts w:ascii="Arial" w:hAnsi="Arial" w:cs="Arial"/>
          </w:rPr>
          <w:fldChar w:fldCharType="separate"/>
        </w:r>
        <w:r w:rsidR="006D35D9">
          <w:rPr>
            <w:rFonts w:ascii="Arial" w:hAnsi="Arial" w:cs="Arial"/>
          </w:rPr>
          <w:t>30</w:t>
        </w:r>
        <w:r w:rsidR="006D35D9">
          <w:rPr>
            <w:rFonts w:ascii="Arial" w:hAnsi="Arial" w:cs="Arial"/>
          </w:rPr>
          <w:fldChar w:fldCharType="end"/>
        </w:r>
      </w:hyperlink>
    </w:p>
    <w:p w14:paraId="0979726F" w14:textId="77777777" w:rsidR="0097180A" w:rsidRDefault="00C968CC">
      <w:pPr>
        <w:pStyle w:val="TableofFigures"/>
        <w:tabs>
          <w:tab w:val="right" w:leader="dot" w:pos="8630"/>
        </w:tabs>
        <w:rPr>
          <w:rFonts w:ascii="Arial" w:eastAsiaTheme="minorEastAsia" w:hAnsi="Arial" w:cs="Arial"/>
          <w:sz w:val="22"/>
          <w:lang w:val="en-PH" w:eastAsia="en-PH"/>
        </w:rPr>
      </w:pPr>
      <w:hyperlink w:anchor="_Toc164081593" w:history="1">
        <w:r w:rsidR="006D35D9">
          <w:rPr>
            <w:rStyle w:val="Hyperlink"/>
            <w:rFonts w:ascii="Arial" w:hAnsi="Arial" w:cs="Arial"/>
          </w:rPr>
          <w:t>10       Class Diagram of the BERA</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_Toc164081593 \h </w:instrText>
        </w:r>
        <w:r w:rsidR="006D35D9">
          <w:rPr>
            <w:rFonts w:ascii="Arial" w:hAnsi="Arial" w:cs="Arial"/>
          </w:rPr>
        </w:r>
        <w:r w:rsidR="006D35D9">
          <w:rPr>
            <w:rFonts w:ascii="Arial" w:hAnsi="Arial" w:cs="Arial"/>
          </w:rPr>
          <w:fldChar w:fldCharType="separate"/>
        </w:r>
        <w:r w:rsidR="006D35D9">
          <w:rPr>
            <w:rFonts w:ascii="Arial" w:hAnsi="Arial" w:cs="Arial"/>
          </w:rPr>
          <w:t>36</w:t>
        </w:r>
        <w:r w:rsidR="006D35D9">
          <w:rPr>
            <w:rFonts w:ascii="Arial" w:hAnsi="Arial" w:cs="Arial"/>
          </w:rPr>
          <w:fldChar w:fldCharType="end"/>
        </w:r>
      </w:hyperlink>
    </w:p>
    <w:p w14:paraId="1327C499" w14:textId="77777777" w:rsidR="0097180A" w:rsidRDefault="00C968CC">
      <w:pPr>
        <w:pStyle w:val="TableofFigures"/>
        <w:tabs>
          <w:tab w:val="right" w:leader="dot" w:pos="8630"/>
        </w:tabs>
        <w:rPr>
          <w:rFonts w:ascii="Arial" w:eastAsiaTheme="minorEastAsia" w:hAnsi="Arial" w:cs="Arial"/>
          <w:sz w:val="22"/>
          <w:lang w:val="en-PH" w:eastAsia="en-PH"/>
        </w:rPr>
      </w:pPr>
      <w:hyperlink w:anchor="_Toc164081594" w:history="1">
        <w:r w:rsidR="006D35D9">
          <w:rPr>
            <w:rStyle w:val="Hyperlink"/>
            <w:rFonts w:ascii="Arial" w:hAnsi="Arial" w:cs="Arial"/>
          </w:rPr>
          <w:t>11       Program Hierarchy</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_Toc164081594 \h </w:instrText>
        </w:r>
        <w:r w:rsidR="006D35D9">
          <w:rPr>
            <w:rFonts w:ascii="Arial" w:hAnsi="Arial" w:cs="Arial"/>
          </w:rPr>
        </w:r>
        <w:r w:rsidR="006D35D9">
          <w:rPr>
            <w:rFonts w:ascii="Arial" w:hAnsi="Arial" w:cs="Arial"/>
          </w:rPr>
          <w:fldChar w:fldCharType="separate"/>
        </w:r>
        <w:r w:rsidR="006D35D9">
          <w:rPr>
            <w:rFonts w:ascii="Arial" w:hAnsi="Arial" w:cs="Arial"/>
          </w:rPr>
          <w:t>39</w:t>
        </w:r>
        <w:r w:rsidR="006D35D9">
          <w:rPr>
            <w:rFonts w:ascii="Arial" w:hAnsi="Arial" w:cs="Arial"/>
          </w:rPr>
          <w:fldChar w:fldCharType="end"/>
        </w:r>
      </w:hyperlink>
    </w:p>
    <w:p w14:paraId="77ADE4DD" w14:textId="77777777" w:rsidR="0097180A" w:rsidRDefault="006D35D9">
      <w:pPr>
        <w:rPr>
          <w:rFonts w:ascii="Arial" w:hAnsi="Arial" w:cs="Arial"/>
        </w:rPr>
      </w:pPr>
      <w:r>
        <w:rPr>
          <w:rFonts w:ascii="Arial" w:hAnsi="Arial" w:cs="Arial"/>
        </w:rPr>
        <w:fldChar w:fldCharType="end"/>
      </w:r>
    </w:p>
    <w:p w14:paraId="6531F6D5" w14:textId="77777777" w:rsidR="0097180A" w:rsidRDefault="0097180A">
      <w:pPr>
        <w:rPr>
          <w:rFonts w:ascii="Arial" w:hAnsi="Arial" w:cs="Arial"/>
        </w:rPr>
        <w:sectPr w:rsidR="0097180A">
          <w:pgSz w:w="12240" w:h="15840"/>
          <w:pgMar w:top="1440" w:right="1440" w:bottom="1440" w:left="2160" w:header="749" w:footer="576" w:gutter="0"/>
          <w:pgNumType w:fmt="lowerRoman"/>
          <w:cols w:space="720"/>
          <w:titlePg/>
          <w:docGrid w:linePitch="326"/>
        </w:sectPr>
      </w:pPr>
    </w:p>
    <w:p w14:paraId="48D72FA8" w14:textId="77777777" w:rsidR="0097180A" w:rsidRDefault="006D35D9">
      <w:pPr>
        <w:pStyle w:val="Heading1"/>
        <w:rPr>
          <w:rFonts w:cs="Arial"/>
        </w:rPr>
      </w:pPr>
      <w:bookmarkStart w:id="10" w:name="_Toc163598137"/>
      <w:bookmarkStart w:id="11" w:name="_Toc163591153"/>
      <w:bookmarkStart w:id="12" w:name="_Toc163602677"/>
      <w:bookmarkStart w:id="13" w:name="_Toc163603462"/>
      <w:bookmarkStart w:id="14" w:name="_Toc163593170"/>
      <w:bookmarkStart w:id="15" w:name="_Toc164159723"/>
      <w:r>
        <w:rPr>
          <w:rFonts w:cs="Arial"/>
        </w:rPr>
        <w:lastRenderedPageBreak/>
        <w:t>LIST OF TABLES</w:t>
      </w:r>
      <w:bookmarkEnd w:id="10"/>
      <w:bookmarkEnd w:id="11"/>
      <w:bookmarkEnd w:id="12"/>
      <w:bookmarkEnd w:id="13"/>
      <w:bookmarkEnd w:id="14"/>
      <w:bookmarkEnd w:id="15"/>
    </w:p>
    <w:p w14:paraId="024C178D" w14:textId="77777777" w:rsidR="0097180A" w:rsidRDefault="006D35D9">
      <w:pPr>
        <w:jc w:val="both"/>
        <w:rPr>
          <w:rFonts w:ascii="Arial" w:hAnsi="Arial" w:cs="Arial"/>
          <w:b/>
          <w:bCs/>
          <w:szCs w:val="24"/>
        </w:rPr>
      </w:pPr>
      <w:r>
        <w:rPr>
          <w:rFonts w:ascii="Arial" w:hAnsi="Arial" w:cs="Arial"/>
          <w:b/>
          <w:bCs/>
          <w:szCs w:val="24"/>
        </w:rPr>
        <w:t>Table</w:t>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t xml:space="preserve">            Page</w:t>
      </w:r>
    </w:p>
    <w:p w14:paraId="3C3035B1" w14:textId="77777777" w:rsidR="0097180A" w:rsidRDefault="006D35D9">
      <w:pPr>
        <w:pStyle w:val="TableofFigures"/>
        <w:tabs>
          <w:tab w:val="right" w:leader="dot" w:pos="8630"/>
        </w:tabs>
        <w:rPr>
          <w:rFonts w:ascii="Arial" w:eastAsiaTheme="minorEastAsia" w:hAnsi="Arial" w:cs="Arial"/>
          <w:sz w:val="22"/>
          <w:lang w:val="en-PH" w:eastAsia="en-PH"/>
        </w:rPr>
      </w:pPr>
      <w:r>
        <w:rPr>
          <w:rFonts w:ascii="Arial" w:hAnsi="Arial" w:cs="Arial"/>
          <w:b/>
          <w:bCs/>
          <w:szCs w:val="24"/>
        </w:rPr>
        <w:fldChar w:fldCharType="begin"/>
      </w:r>
      <w:r>
        <w:rPr>
          <w:rFonts w:ascii="Arial" w:hAnsi="Arial" w:cs="Arial"/>
          <w:b/>
          <w:bCs/>
          <w:szCs w:val="24"/>
        </w:rPr>
        <w:instrText xml:space="preserve"> TOC \h \z \c "Table" </w:instrText>
      </w:r>
      <w:r>
        <w:rPr>
          <w:rFonts w:ascii="Arial" w:hAnsi="Arial" w:cs="Arial"/>
          <w:b/>
          <w:bCs/>
          <w:szCs w:val="24"/>
        </w:rPr>
        <w:fldChar w:fldCharType="separate"/>
      </w:r>
      <w:hyperlink w:anchor="_Toc164156199" w:history="1">
        <w:r>
          <w:rPr>
            <w:rStyle w:val="Hyperlink"/>
            <w:rFonts w:ascii="Arial" w:hAnsi="Arial" w:cs="Arial"/>
          </w:rPr>
          <w:t>1       Distribution of System Usability Respondents</w:t>
        </w:r>
        <w:r>
          <w:rPr>
            <w:rFonts w:ascii="Arial" w:hAnsi="Arial" w:cs="Arial"/>
          </w:rPr>
          <w:tab/>
        </w:r>
        <w:r>
          <w:rPr>
            <w:rFonts w:ascii="Arial" w:hAnsi="Arial" w:cs="Arial"/>
          </w:rPr>
          <w:fldChar w:fldCharType="begin"/>
        </w:r>
        <w:r>
          <w:rPr>
            <w:rFonts w:ascii="Arial" w:hAnsi="Arial" w:cs="Arial"/>
          </w:rPr>
          <w:instrText xml:space="preserve"> PAGEREF _Toc164156199 \h </w:instrText>
        </w:r>
        <w:r>
          <w:rPr>
            <w:rFonts w:ascii="Arial" w:hAnsi="Arial" w:cs="Arial"/>
          </w:rPr>
        </w:r>
        <w:r>
          <w:rPr>
            <w:rFonts w:ascii="Arial" w:hAnsi="Arial" w:cs="Arial"/>
          </w:rPr>
          <w:fldChar w:fldCharType="separate"/>
        </w:r>
        <w:r>
          <w:rPr>
            <w:rFonts w:ascii="Arial" w:hAnsi="Arial" w:cs="Arial"/>
          </w:rPr>
          <w:t>21</w:t>
        </w:r>
        <w:r>
          <w:rPr>
            <w:rFonts w:ascii="Arial" w:hAnsi="Arial" w:cs="Arial"/>
          </w:rPr>
          <w:fldChar w:fldCharType="end"/>
        </w:r>
      </w:hyperlink>
    </w:p>
    <w:p w14:paraId="2088AD5C" w14:textId="77777777" w:rsidR="0097180A" w:rsidRDefault="00C968CC">
      <w:pPr>
        <w:pStyle w:val="TableofFigures"/>
        <w:tabs>
          <w:tab w:val="right" w:leader="dot" w:pos="8630"/>
        </w:tabs>
        <w:rPr>
          <w:rFonts w:ascii="Arial" w:eastAsiaTheme="minorEastAsia" w:hAnsi="Arial" w:cs="Arial"/>
          <w:sz w:val="22"/>
          <w:lang w:val="en-PH" w:eastAsia="en-PH"/>
        </w:rPr>
      </w:pPr>
      <w:hyperlink w:anchor="_Toc164156200" w:history="1">
        <w:r w:rsidR="006D35D9">
          <w:rPr>
            <w:rStyle w:val="Hyperlink"/>
            <w:rFonts w:ascii="Arial" w:hAnsi="Arial" w:cs="Arial"/>
          </w:rPr>
          <w:t>2       Interpretation Guide of the System Usability</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_Toc164156200 \h </w:instrText>
        </w:r>
        <w:r w:rsidR="006D35D9">
          <w:rPr>
            <w:rFonts w:ascii="Arial" w:hAnsi="Arial" w:cs="Arial"/>
          </w:rPr>
        </w:r>
        <w:r w:rsidR="006D35D9">
          <w:rPr>
            <w:rFonts w:ascii="Arial" w:hAnsi="Arial" w:cs="Arial"/>
          </w:rPr>
          <w:fldChar w:fldCharType="separate"/>
        </w:r>
        <w:r w:rsidR="006D35D9">
          <w:rPr>
            <w:rFonts w:ascii="Arial" w:hAnsi="Arial" w:cs="Arial"/>
          </w:rPr>
          <w:t>21</w:t>
        </w:r>
        <w:r w:rsidR="006D35D9">
          <w:rPr>
            <w:rFonts w:ascii="Arial" w:hAnsi="Arial" w:cs="Arial"/>
          </w:rPr>
          <w:fldChar w:fldCharType="end"/>
        </w:r>
      </w:hyperlink>
    </w:p>
    <w:p w14:paraId="366F55AC" w14:textId="77777777" w:rsidR="0097180A" w:rsidRDefault="00C968CC">
      <w:pPr>
        <w:pStyle w:val="TableofFigures"/>
        <w:tabs>
          <w:tab w:val="right" w:leader="dot" w:pos="8630"/>
        </w:tabs>
        <w:rPr>
          <w:rFonts w:ascii="Arial" w:eastAsiaTheme="minorEastAsia" w:hAnsi="Arial" w:cs="Arial"/>
          <w:sz w:val="22"/>
          <w:lang w:val="en-PH" w:eastAsia="en-PH"/>
        </w:rPr>
      </w:pPr>
      <w:hyperlink w:anchor="_Toc164156201" w:history="1">
        <w:r w:rsidR="006D35D9">
          <w:rPr>
            <w:rStyle w:val="Hyperlink"/>
            <w:rFonts w:ascii="Arial" w:hAnsi="Arial" w:cs="Arial"/>
          </w:rPr>
          <w:t>3       Send “Help” (Requestor)</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_Toc164156201 \h </w:instrText>
        </w:r>
        <w:r w:rsidR="006D35D9">
          <w:rPr>
            <w:rFonts w:ascii="Arial" w:hAnsi="Arial" w:cs="Arial"/>
          </w:rPr>
        </w:r>
        <w:r w:rsidR="006D35D9">
          <w:rPr>
            <w:rFonts w:ascii="Arial" w:hAnsi="Arial" w:cs="Arial"/>
          </w:rPr>
          <w:fldChar w:fldCharType="separate"/>
        </w:r>
        <w:r w:rsidR="006D35D9">
          <w:rPr>
            <w:rFonts w:ascii="Arial" w:hAnsi="Arial" w:cs="Arial"/>
          </w:rPr>
          <w:t>31</w:t>
        </w:r>
        <w:r w:rsidR="006D35D9">
          <w:rPr>
            <w:rFonts w:ascii="Arial" w:hAnsi="Arial" w:cs="Arial"/>
          </w:rPr>
          <w:fldChar w:fldCharType="end"/>
        </w:r>
      </w:hyperlink>
    </w:p>
    <w:p w14:paraId="68368A9D" w14:textId="77777777" w:rsidR="0097180A" w:rsidRDefault="00C968CC">
      <w:pPr>
        <w:pStyle w:val="TableofFigures"/>
        <w:tabs>
          <w:tab w:val="right" w:leader="dot" w:pos="8630"/>
        </w:tabs>
        <w:rPr>
          <w:rFonts w:ascii="Arial" w:eastAsiaTheme="minorEastAsia" w:hAnsi="Arial" w:cs="Arial"/>
          <w:sz w:val="22"/>
          <w:lang w:val="en-PH" w:eastAsia="en-PH"/>
        </w:rPr>
      </w:pPr>
      <w:hyperlink w:anchor="_Toc164156202" w:history="1">
        <w:r w:rsidR="006D35D9">
          <w:rPr>
            <w:rStyle w:val="Hyperlink"/>
            <w:rFonts w:ascii="Arial" w:hAnsi="Arial" w:cs="Arial"/>
          </w:rPr>
          <w:t>4       Manage Emergency Call (Requestor)</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_Toc164156202 \h </w:instrText>
        </w:r>
        <w:r w:rsidR="006D35D9">
          <w:rPr>
            <w:rFonts w:ascii="Arial" w:hAnsi="Arial" w:cs="Arial"/>
          </w:rPr>
        </w:r>
        <w:r w:rsidR="006D35D9">
          <w:rPr>
            <w:rFonts w:ascii="Arial" w:hAnsi="Arial" w:cs="Arial"/>
          </w:rPr>
          <w:fldChar w:fldCharType="separate"/>
        </w:r>
        <w:r w:rsidR="006D35D9">
          <w:rPr>
            <w:rFonts w:ascii="Arial" w:hAnsi="Arial" w:cs="Arial"/>
          </w:rPr>
          <w:t>31</w:t>
        </w:r>
        <w:r w:rsidR="006D35D9">
          <w:rPr>
            <w:rFonts w:ascii="Arial" w:hAnsi="Arial" w:cs="Arial"/>
          </w:rPr>
          <w:fldChar w:fldCharType="end"/>
        </w:r>
      </w:hyperlink>
    </w:p>
    <w:p w14:paraId="0F708ECB" w14:textId="77777777" w:rsidR="0097180A" w:rsidRDefault="00C968CC">
      <w:pPr>
        <w:pStyle w:val="TableofFigures"/>
        <w:tabs>
          <w:tab w:val="right" w:leader="dot" w:pos="8630"/>
        </w:tabs>
        <w:rPr>
          <w:rFonts w:ascii="Arial" w:eastAsiaTheme="minorEastAsia" w:hAnsi="Arial" w:cs="Arial"/>
          <w:sz w:val="22"/>
          <w:lang w:val="en-PH" w:eastAsia="en-PH"/>
        </w:rPr>
      </w:pPr>
      <w:hyperlink w:anchor="_Toc164156203" w:history="1">
        <w:r w:rsidR="006D35D9">
          <w:rPr>
            <w:rStyle w:val="Hyperlink"/>
            <w:rFonts w:ascii="Arial" w:hAnsi="Arial" w:cs="Arial"/>
          </w:rPr>
          <w:t>5       Signing Up - User Registration (Responder/Requestor)</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_Toc164156203 \h </w:instrText>
        </w:r>
        <w:r w:rsidR="006D35D9">
          <w:rPr>
            <w:rFonts w:ascii="Arial" w:hAnsi="Arial" w:cs="Arial"/>
          </w:rPr>
        </w:r>
        <w:r w:rsidR="006D35D9">
          <w:rPr>
            <w:rFonts w:ascii="Arial" w:hAnsi="Arial" w:cs="Arial"/>
          </w:rPr>
          <w:fldChar w:fldCharType="separate"/>
        </w:r>
        <w:r w:rsidR="006D35D9">
          <w:rPr>
            <w:rFonts w:ascii="Arial" w:hAnsi="Arial" w:cs="Arial"/>
          </w:rPr>
          <w:t>32</w:t>
        </w:r>
        <w:r w:rsidR="006D35D9">
          <w:rPr>
            <w:rFonts w:ascii="Arial" w:hAnsi="Arial" w:cs="Arial"/>
          </w:rPr>
          <w:fldChar w:fldCharType="end"/>
        </w:r>
      </w:hyperlink>
    </w:p>
    <w:p w14:paraId="6C22A87B" w14:textId="77777777" w:rsidR="0097180A" w:rsidRDefault="00C968CC">
      <w:pPr>
        <w:pStyle w:val="TableofFigures"/>
        <w:tabs>
          <w:tab w:val="right" w:leader="dot" w:pos="8630"/>
        </w:tabs>
        <w:rPr>
          <w:rFonts w:ascii="Arial" w:eastAsiaTheme="minorEastAsia" w:hAnsi="Arial" w:cs="Arial"/>
          <w:sz w:val="22"/>
          <w:lang w:val="en-PH" w:eastAsia="en-PH"/>
        </w:rPr>
      </w:pPr>
      <w:hyperlink w:anchor="_Toc164156204" w:history="1">
        <w:r w:rsidR="006D35D9">
          <w:rPr>
            <w:rStyle w:val="Hyperlink"/>
            <w:rFonts w:ascii="Arial" w:hAnsi="Arial" w:cs="Arial"/>
          </w:rPr>
          <w:t>6       Receiving Incident Notification and Dispatch (Responder/Admin)</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_Toc164156204 \h </w:instrText>
        </w:r>
        <w:r w:rsidR="006D35D9">
          <w:rPr>
            <w:rFonts w:ascii="Arial" w:hAnsi="Arial" w:cs="Arial"/>
          </w:rPr>
        </w:r>
        <w:r w:rsidR="006D35D9">
          <w:rPr>
            <w:rFonts w:ascii="Arial" w:hAnsi="Arial" w:cs="Arial"/>
          </w:rPr>
          <w:fldChar w:fldCharType="separate"/>
        </w:r>
        <w:r w:rsidR="006D35D9">
          <w:rPr>
            <w:rFonts w:ascii="Arial" w:hAnsi="Arial" w:cs="Arial"/>
          </w:rPr>
          <w:t>32</w:t>
        </w:r>
        <w:r w:rsidR="006D35D9">
          <w:rPr>
            <w:rFonts w:ascii="Arial" w:hAnsi="Arial" w:cs="Arial"/>
          </w:rPr>
          <w:fldChar w:fldCharType="end"/>
        </w:r>
      </w:hyperlink>
    </w:p>
    <w:p w14:paraId="08A6735E" w14:textId="77777777" w:rsidR="0097180A" w:rsidRDefault="00C968CC">
      <w:pPr>
        <w:pStyle w:val="TableofFigures"/>
        <w:tabs>
          <w:tab w:val="right" w:leader="dot" w:pos="8630"/>
        </w:tabs>
        <w:rPr>
          <w:rFonts w:ascii="Arial" w:eastAsiaTheme="minorEastAsia" w:hAnsi="Arial" w:cs="Arial"/>
          <w:sz w:val="22"/>
          <w:lang w:val="en-PH" w:eastAsia="en-PH"/>
        </w:rPr>
      </w:pPr>
      <w:hyperlink w:anchor="_Toc164156205" w:history="1">
        <w:r w:rsidR="006D35D9">
          <w:rPr>
            <w:rStyle w:val="Hyperlink"/>
            <w:rFonts w:ascii="Arial" w:hAnsi="Arial" w:cs="Arial"/>
          </w:rPr>
          <w:t>7       Account Management – (Administrator)</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_Toc164156205 \h </w:instrText>
        </w:r>
        <w:r w:rsidR="006D35D9">
          <w:rPr>
            <w:rFonts w:ascii="Arial" w:hAnsi="Arial" w:cs="Arial"/>
          </w:rPr>
        </w:r>
        <w:r w:rsidR="006D35D9">
          <w:rPr>
            <w:rFonts w:ascii="Arial" w:hAnsi="Arial" w:cs="Arial"/>
          </w:rPr>
          <w:fldChar w:fldCharType="separate"/>
        </w:r>
        <w:r w:rsidR="006D35D9">
          <w:rPr>
            <w:rFonts w:ascii="Arial" w:hAnsi="Arial" w:cs="Arial"/>
          </w:rPr>
          <w:t>33</w:t>
        </w:r>
        <w:r w:rsidR="006D35D9">
          <w:rPr>
            <w:rFonts w:ascii="Arial" w:hAnsi="Arial" w:cs="Arial"/>
          </w:rPr>
          <w:fldChar w:fldCharType="end"/>
        </w:r>
      </w:hyperlink>
    </w:p>
    <w:p w14:paraId="74A49A36" w14:textId="77777777" w:rsidR="0097180A" w:rsidRDefault="00C968CC">
      <w:pPr>
        <w:pStyle w:val="TableofFigures"/>
        <w:tabs>
          <w:tab w:val="right" w:leader="dot" w:pos="8630"/>
        </w:tabs>
        <w:rPr>
          <w:rFonts w:ascii="Arial" w:eastAsiaTheme="minorEastAsia" w:hAnsi="Arial" w:cs="Arial"/>
          <w:sz w:val="22"/>
          <w:lang w:val="en-PH" w:eastAsia="en-PH"/>
        </w:rPr>
      </w:pPr>
      <w:hyperlink w:anchor="_Toc164156206" w:history="1">
        <w:r w:rsidR="006D35D9">
          <w:rPr>
            <w:rStyle w:val="Hyperlink"/>
            <w:rFonts w:ascii="Arial" w:hAnsi="Arial" w:cs="Arial"/>
          </w:rPr>
          <w:t>8       Editing of Profile Information (Requestor/Responder)</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_Toc164156206 \h </w:instrText>
        </w:r>
        <w:r w:rsidR="006D35D9">
          <w:rPr>
            <w:rFonts w:ascii="Arial" w:hAnsi="Arial" w:cs="Arial"/>
          </w:rPr>
        </w:r>
        <w:r w:rsidR="006D35D9">
          <w:rPr>
            <w:rFonts w:ascii="Arial" w:hAnsi="Arial" w:cs="Arial"/>
          </w:rPr>
          <w:fldChar w:fldCharType="separate"/>
        </w:r>
        <w:r w:rsidR="006D35D9">
          <w:rPr>
            <w:rFonts w:ascii="Arial" w:hAnsi="Arial" w:cs="Arial"/>
          </w:rPr>
          <w:t>34</w:t>
        </w:r>
        <w:r w:rsidR="006D35D9">
          <w:rPr>
            <w:rFonts w:ascii="Arial" w:hAnsi="Arial" w:cs="Arial"/>
          </w:rPr>
          <w:fldChar w:fldCharType="end"/>
        </w:r>
      </w:hyperlink>
    </w:p>
    <w:p w14:paraId="69BD0B3E" w14:textId="77777777" w:rsidR="0097180A" w:rsidRDefault="00C968CC">
      <w:pPr>
        <w:pStyle w:val="TableofFigures"/>
        <w:tabs>
          <w:tab w:val="right" w:leader="dot" w:pos="8630"/>
        </w:tabs>
        <w:rPr>
          <w:rFonts w:ascii="Arial" w:eastAsiaTheme="minorEastAsia" w:hAnsi="Arial" w:cs="Arial"/>
          <w:sz w:val="22"/>
          <w:lang w:val="en-PH" w:eastAsia="en-PH"/>
        </w:rPr>
      </w:pPr>
      <w:hyperlink w:anchor="_Toc164156207" w:history="1">
        <w:r w:rsidR="006D35D9">
          <w:rPr>
            <w:rStyle w:val="Hyperlink"/>
            <w:rFonts w:ascii="Arial" w:hAnsi="Arial" w:cs="Arial"/>
          </w:rPr>
          <w:t>9       Logging Out (All)</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_Toc164156207 \h </w:instrText>
        </w:r>
        <w:r w:rsidR="006D35D9">
          <w:rPr>
            <w:rFonts w:ascii="Arial" w:hAnsi="Arial" w:cs="Arial"/>
          </w:rPr>
        </w:r>
        <w:r w:rsidR="006D35D9">
          <w:rPr>
            <w:rFonts w:ascii="Arial" w:hAnsi="Arial" w:cs="Arial"/>
          </w:rPr>
          <w:fldChar w:fldCharType="separate"/>
        </w:r>
        <w:r w:rsidR="006D35D9">
          <w:rPr>
            <w:rFonts w:ascii="Arial" w:hAnsi="Arial" w:cs="Arial"/>
          </w:rPr>
          <w:t>34</w:t>
        </w:r>
        <w:r w:rsidR="006D35D9">
          <w:rPr>
            <w:rFonts w:ascii="Arial" w:hAnsi="Arial" w:cs="Arial"/>
          </w:rPr>
          <w:fldChar w:fldCharType="end"/>
        </w:r>
      </w:hyperlink>
    </w:p>
    <w:p w14:paraId="14652CA8" w14:textId="77777777" w:rsidR="0097180A" w:rsidRDefault="00C968CC">
      <w:pPr>
        <w:pStyle w:val="TableofFigures"/>
        <w:tabs>
          <w:tab w:val="right" w:leader="dot" w:pos="8630"/>
        </w:tabs>
        <w:rPr>
          <w:rFonts w:ascii="Arial" w:eastAsiaTheme="minorEastAsia" w:hAnsi="Arial" w:cs="Arial"/>
          <w:sz w:val="22"/>
          <w:lang w:val="en-PH" w:eastAsia="en-PH"/>
        </w:rPr>
      </w:pPr>
      <w:hyperlink w:anchor="_Toc164156208" w:history="1">
        <w:r w:rsidR="006D35D9">
          <w:rPr>
            <w:rStyle w:val="Hyperlink"/>
            <w:rFonts w:ascii="Arial" w:hAnsi="Arial" w:cs="Arial"/>
          </w:rPr>
          <w:t>10     User Account Credential</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_Toc164156208 \h </w:instrText>
        </w:r>
        <w:r w:rsidR="006D35D9">
          <w:rPr>
            <w:rFonts w:ascii="Arial" w:hAnsi="Arial" w:cs="Arial"/>
          </w:rPr>
        </w:r>
        <w:r w:rsidR="006D35D9">
          <w:rPr>
            <w:rFonts w:ascii="Arial" w:hAnsi="Arial" w:cs="Arial"/>
          </w:rPr>
          <w:fldChar w:fldCharType="separate"/>
        </w:r>
        <w:r w:rsidR="006D35D9">
          <w:rPr>
            <w:rFonts w:ascii="Arial" w:hAnsi="Arial" w:cs="Arial"/>
          </w:rPr>
          <w:t>37</w:t>
        </w:r>
        <w:r w:rsidR="006D35D9">
          <w:rPr>
            <w:rFonts w:ascii="Arial" w:hAnsi="Arial" w:cs="Arial"/>
          </w:rPr>
          <w:fldChar w:fldCharType="end"/>
        </w:r>
      </w:hyperlink>
    </w:p>
    <w:p w14:paraId="086EE86D" w14:textId="77777777" w:rsidR="0097180A" w:rsidRDefault="00C968CC">
      <w:pPr>
        <w:pStyle w:val="TableofFigures"/>
        <w:tabs>
          <w:tab w:val="right" w:leader="dot" w:pos="8630"/>
        </w:tabs>
        <w:rPr>
          <w:rFonts w:ascii="Arial" w:eastAsiaTheme="minorEastAsia" w:hAnsi="Arial" w:cs="Arial"/>
          <w:sz w:val="22"/>
          <w:lang w:val="en-PH" w:eastAsia="en-PH"/>
        </w:rPr>
      </w:pPr>
      <w:hyperlink w:anchor="_Toc164156209" w:history="1">
        <w:r w:rsidR="006D35D9">
          <w:rPr>
            <w:rStyle w:val="Hyperlink"/>
            <w:rFonts w:ascii="Arial" w:hAnsi="Arial" w:cs="Arial"/>
          </w:rPr>
          <w:t>11     System User</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_Toc164156209 \h </w:instrText>
        </w:r>
        <w:r w:rsidR="006D35D9">
          <w:rPr>
            <w:rFonts w:ascii="Arial" w:hAnsi="Arial" w:cs="Arial"/>
          </w:rPr>
        </w:r>
        <w:r w:rsidR="006D35D9">
          <w:rPr>
            <w:rFonts w:ascii="Arial" w:hAnsi="Arial" w:cs="Arial"/>
          </w:rPr>
          <w:fldChar w:fldCharType="separate"/>
        </w:r>
        <w:r w:rsidR="006D35D9">
          <w:rPr>
            <w:rFonts w:ascii="Arial" w:hAnsi="Arial" w:cs="Arial"/>
          </w:rPr>
          <w:t>37</w:t>
        </w:r>
        <w:r w:rsidR="006D35D9">
          <w:rPr>
            <w:rFonts w:ascii="Arial" w:hAnsi="Arial" w:cs="Arial"/>
          </w:rPr>
          <w:fldChar w:fldCharType="end"/>
        </w:r>
      </w:hyperlink>
    </w:p>
    <w:p w14:paraId="21D74456" w14:textId="77777777" w:rsidR="0097180A" w:rsidRDefault="00C968CC">
      <w:pPr>
        <w:pStyle w:val="TableofFigures"/>
        <w:tabs>
          <w:tab w:val="right" w:leader="dot" w:pos="8630"/>
        </w:tabs>
        <w:rPr>
          <w:rFonts w:ascii="Arial" w:eastAsiaTheme="minorEastAsia" w:hAnsi="Arial" w:cs="Arial"/>
          <w:sz w:val="22"/>
          <w:lang w:val="en-PH" w:eastAsia="en-PH"/>
        </w:rPr>
      </w:pPr>
      <w:hyperlink w:anchor="_Toc164156210" w:history="1">
        <w:r w:rsidR="006D35D9">
          <w:rPr>
            <w:rStyle w:val="Hyperlink"/>
            <w:rFonts w:ascii="Arial" w:hAnsi="Arial" w:cs="Arial"/>
          </w:rPr>
          <w:t>12     Incident Information</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_Toc164156210 \h </w:instrText>
        </w:r>
        <w:r w:rsidR="006D35D9">
          <w:rPr>
            <w:rFonts w:ascii="Arial" w:hAnsi="Arial" w:cs="Arial"/>
          </w:rPr>
        </w:r>
        <w:r w:rsidR="006D35D9">
          <w:rPr>
            <w:rFonts w:ascii="Arial" w:hAnsi="Arial" w:cs="Arial"/>
          </w:rPr>
          <w:fldChar w:fldCharType="separate"/>
        </w:r>
        <w:r w:rsidR="006D35D9">
          <w:rPr>
            <w:rFonts w:ascii="Arial" w:hAnsi="Arial" w:cs="Arial"/>
          </w:rPr>
          <w:t>38</w:t>
        </w:r>
        <w:r w:rsidR="006D35D9">
          <w:rPr>
            <w:rFonts w:ascii="Arial" w:hAnsi="Arial" w:cs="Arial"/>
          </w:rPr>
          <w:fldChar w:fldCharType="end"/>
        </w:r>
      </w:hyperlink>
    </w:p>
    <w:p w14:paraId="5A656D8F" w14:textId="77777777" w:rsidR="0097180A" w:rsidRDefault="00C968CC">
      <w:pPr>
        <w:pStyle w:val="TableofFigures"/>
        <w:tabs>
          <w:tab w:val="right" w:leader="dot" w:pos="8630"/>
        </w:tabs>
        <w:rPr>
          <w:rFonts w:ascii="Arial" w:eastAsiaTheme="minorEastAsia" w:hAnsi="Arial" w:cs="Arial"/>
          <w:sz w:val="22"/>
          <w:lang w:val="en-PH" w:eastAsia="en-PH"/>
        </w:rPr>
      </w:pPr>
      <w:hyperlink w:anchor="_Toc164156211" w:history="1">
        <w:r w:rsidR="006D35D9">
          <w:rPr>
            <w:rStyle w:val="Hyperlink"/>
            <w:rFonts w:ascii="Arial" w:hAnsi="Arial" w:cs="Arial"/>
          </w:rPr>
          <w:t>13     Minimum Android Hardware Specifications</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_Toc164156211 \h </w:instrText>
        </w:r>
        <w:r w:rsidR="006D35D9">
          <w:rPr>
            <w:rFonts w:ascii="Arial" w:hAnsi="Arial" w:cs="Arial"/>
          </w:rPr>
        </w:r>
        <w:r w:rsidR="006D35D9">
          <w:rPr>
            <w:rFonts w:ascii="Arial" w:hAnsi="Arial" w:cs="Arial"/>
          </w:rPr>
          <w:fldChar w:fldCharType="separate"/>
        </w:r>
        <w:r w:rsidR="006D35D9">
          <w:rPr>
            <w:rFonts w:ascii="Arial" w:hAnsi="Arial" w:cs="Arial"/>
          </w:rPr>
          <w:t>49</w:t>
        </w:r>
        <w:r w:rsidR="006D35D9">
          <w:rPr>
            <w:rFonts w:ascii="Arial" w:hAnsi="Arial" w:cs="Arial"/>
          </w:rPr>
          <w:fldChar w:fldCharType="end"/>
        </w:r>
      </w:hyperlink>
    </w:p>
    <w:p w14:paraId="0028EA62" w14:textId="77777777" w:rsidR="0097180A" w:rsidRDefault="00C968CC">
      <w:pPr>
        <w:pStyle w:val="TableofFigures"/>
        <w:tabs>
          <w:tab w:val="right" w:leader="dot" w:pos="8630"/>
        </w:tabs>
        <w:rPr>
          <w:rFonts w:ascii="Arial" w:eastAsiaTheme="minorEastAsia" w:hAnsi="Arial" w:cs="Arial"/>
          <w:sz w:val="22"/>
          <w:lang w:val="en-PH" w:eastAsia="en-PH"/>
        </w:rPr>
      </w:pPr>
      <w:hyperlink w:anchor="_Toc164156212" w:history="1">
        <w:r w:rsidR="006D35D9">
          <w:rPr>
            <w:rStyle w:val="Hyperlink"/>
            <w:rFonts w:ascii="Arial" w:hAnsi="Arial" w:cs="Arial"/>
          </w:rPr>
          <w:t>14     Initial Investment and Annual Operating Costs</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_Toc164156212 \h </w:instrText>
        </w:r>
        <w:r w:rsidR="006D35D9">
          <w:rPr>
            <w:rFonts w:ascii="Arial" w:hAnsi="Arial" w:cs="Arial"/>
          </w:rPr>
        </w:r>
        <w:r w:rsidR="006D35D9">
          <w:rPr>
            <w:rFonts w:ascii="Arial" w:hAnsi="Arial" w:cs="Arial"/>
          </w:rPr>
          <w:fldChar w:fldCharType="separate"/>
        </w:r>
        <w:r w:rsidR="006D35D9">
          <w:rPr>
            <w:rFonts w:ascii="Arial" w:hAnsi="Arial" w:cs="Arial"/>
          </w:rPr>
          <w:t>58</w:t>
        </w:r>
        <w:r w:rsidR="006D35D9">
          <w:rPr>
            <w:rFonts w:ascii="Arial" w:hAnsi="Arial" w:cs="Arial"/>
          </w:rPr>
          <w:fldChar w:fldCharType="end"/>
        </w:r>
      </w:hyperlink>
    </w:p>
    <w:p w14:paraId="3CB46680" w14:textId="77777777" w:rsidR="0097180A" w:rsidRDefault="00C968CC">
      <w:pPr>
        <w:pStyle w:val="TableofFigures"/>
        <w:tabs>
          <w:tab w:val="right" w:leader="dot" w:pos="8630"/>
        </w:tabs>
        <w:rPr>
          <w:rFonts w:ascii="Arial" w:eastAsiaTheme="minorEastAsia" w:hAnsi="Arial" w:cs="Arial"/>
          <w:sz w:val="22"/>
          <w:lang w:val="en-PH" w:eastAsia="en-PH"/>
        </w:rPr>
      </w:pPr>
      <w:hyperlink w:anchor="_Toc164156213" w:history="1">
        <w:r w:rsidR="006D35D9">
          <w:rPr>
            <w:rStyle w:val="Hyperlink"/>
            <w:rFonts w:ascii="Arial" w:hAnsi="Arial" w:cs="Arial"/>
          </w:rPr>
          <w:t>15     System Usability Assessment Result N=10</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_Toc164156213 \h </w:instrText>
        </w:r>
        <w:r w:rsidR="006D35D9">
          <w:rPr>
            <w:rFonts w:ascii="Arial" w:hAnsi="Arial" w:cs="Arial"/>
          </w:rPr>
        </w:r>
        <w:r w:rsidR="006D35D9">
          <w:rPr>
            <w:rFonts w:ascii="Arial" w:hAnsi="Arial" w:cs="Arial"/>
          </w:rPr>
          <w:fldChar w:fldCharType="separate"/>
        </w:r>
        <w:r w:rsidR="006D35D9">
          <w:rPr>
            <w:rFonts w:ascii="Arial" w:hAnsi="Arial" w:cs="Arial"/>
          </w:rPr>
          <w:t>60</w:t>
        </w:r>
        <w:r w:rsidR="006D35D9">
          <w:rPr>
            <w:rFonts w:ascii="Arial" w:hAnsi="Arial" w:cs="Arial"/>
          </w:rPr>
          <w:fldChar w:fldCharType="end"/>
        </w:r>
      </w:hyperlink>
    </w:p>
    <w:p w14:paraId="6FCD1F7B" w14:textId="77777777" w:rsidR="0097180A" w:rsidRDefault="006D35D9">
      <w:pPr>
        <w:jc w:val="both"/>
        <w:rPr>
          <w:rFonts w:ascii="Arial" w:hAnsi="Arial" w:cs="Arial"/>
          <w:b/>
          <w:bCs/>
          <w:szCs w:val="24"/>
        </w:rPr>
      </w:pPr>
      <w:r>
        <w:rPr>
          <w:rFonts w:ascii="Arial" w:hAnsi="Arial" w:cs="Arial"/>
          <w:b/>
          <w:bCs/>
          <w:szCs w:val="24"/>
        </w:rPr>
        <w:fldChar w:fldCharType="end"/>
      </w:r>
    </w:p>
    <w:p w14:paraId="2B3D97E3" w14:textId="77777777" w:rsidR="0097180A" w:rsidRDefault="0097180A">
      <w:pPr>
        <w:rPr>
          <w:rFonts w:ascii="Arial" w:hAnsi="Arial" w:cs="Arial"/>
        </w:rPr>
        <w:sectPr w:rsidR="0097180A">
          <w:pgSz w:w="12240" w:h="15840"/>
          <w:pgMar w:top="1440" w:right="1440" w:bottom="1440" w:left="2160" w:header="749" w:footer="576" w:gutter="0"/>
          <w:pgNumType w:fmt="lowerRoman"/>
          <w:cols w:space="720"/>
          <w:titlePg/>
          <w:docGrid w:linePitch="326"/>
        </w:sectPr>
      </w:pPr>
    </w:p>
    <w:p w14:paraId="74F8B003" w14:textId="77777777" w:rsidR="0097180A" w:rsidRDefault="006D35D9">
      <w:pPr>
        <w:pStyle w:val="Heading1"/>
        <w:rPr>
          <w:rFonts w:cs="Arial"/>
        </w:rPr>
      </w:pPr>
      <w:bookmarkStart w:id="16" w:name="_Toc164159724"/>
      <w:r>
        <w:rPr>
          <w:rFonts w:cs="Arial"/>
        </w:rPr>
        <w:lastRenderedPageBreak/>
        <w:t>LIST OF PREVIEWS</w:t>
      </w:r>
      <w:bookmarkEnd w:id="16"/>
    </w:p>
    <w:p w14:paraId="0385470C" w14:textId="77777777" w:rsidR="0097180A" w:rsidRDefault="006D35D9">
      <w:pPr>
        <w:jc w:val="both"/>
        <w:rPr>
          <w:rFonts w:ascii="Arial" w:hAnsi="Arial" w:cs="Arial"/>
          <w:b/>
          <w:bCs/>
          <w:szCs w:val="24"/>
        </w:rPr>
      </w:pPr>
      <w:r>
        <w:rPr>
          <w:rFonts w:ascii="Arial" w:hAnsi="Arial" w:cs="Arial"/>
          <w:b/>
          <w:bCs/>
          <w:szCs w:val="24"/>
        </w:rPr>
        <w:t>Table</w:t>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t xml:space="preserve">            Page</w:t>
      </w:r>
    </w:p>
    <w:p w14:paraId="2B0356D3" w14:textId="77777777" w:rsidR="0097180A" w:rsidRDefault="006D35D9">
      <w:pPr>
        <w:pStyle w:val="TableofFigures"/>
        <w:tabs>
          <w:tab w:val="right" w:leader="dot" w:pos="8630"/>
        </w:tabs>
        <w:rPr>
          <w:rFonts w:ascii="Arial" w:eastAsiaTheme="minorEastAsia" w:hAnsi="Arial" w:cs="Arial"/>
          <w:sz w:val="22"/>
          <w:lang w:val="en-PH" w:eastAsia="en-PH"/>
        </w:rPr>
      </w:pPr>
      <w:r>
        <w:rPr>
          <w:rFonts w:ascii="Arial" w:hAnsi="Arial" w:cs="Arial"/>
        </w:rPr>
        <w:fldChar w:fldCharType="begin"/>
      </w:r>
      <w:r>
        <w:rPr>
          <w:rFonts w:ascii="Arial" w:hAnsi="Arial" w:cs="Arial"/>
        </w:rPr>
        <w:instrText xml:space="preserve"> TOC \h \z \c "Preview" </w:instrText>
      </w:r>
      <w:r>
        <w:rPr>
          <w:rFonts w:ascii="Arial" w:hAnsi="Arial" w:cs="Arial"/>
        </w:rPr>
        <w:fldChar w:fldCharType="separate"/>
      </w:r>
      <w:hyperlink r:id="rId12" w:anchor="_Toc164157441" w:history="1">
        <w:r>
          <w:rPr>
            <w:rStyle w:val="Hyperlink"/>
            <w:rFonts w:ascii="Arial" w:hAnsi="Arial" w:cs="Arial"/>
          </w:rPr>
          <w:t>1       Responder &amp; Requestor/Witness Login Page</w:t>
        </w:r>
        <w:r>
          <w:rPr>
            <w:rFonts w:ascii="Arial" w:hAnsi="Arial" w:cs="Arial"/>
          </w:rPr>
          <w:tab/>
        </w:r>
        <w:r>
          <w:rPr>
            <w:rFonts w:ascii="Arial" w:hAnsi="Arial" w:cs="Arial"/>
          </w:rPr>
          <w:fldChar w:fldCharType="begin"/>
        </w:r>
        <w:r>
          <w:rPr>
            <w:rFonts w:ascii="Arial" w:hAnsi="Arial" w:cs="Arial"/>
          </w:rPr>
          <w:instrText xml:space="preserve"> PAGEREF _Toc164157441 \h </w:instrText>
        </w:r>
        <w:r>
          <w:rPr>
            <w:rFonts w:ascii="Arial" w:hAnsi="Arial" w:cs="Arial"/>
          </w:rPr>
        </w:r>
        <w:r>
          <w:rPr>
            <w:rFonts w:ascii="Arial" w:hAnsi="Arial" w:cs="Arial"/>
          </w:rPr>
          <w:fldChar w:fldCharType="separate"/>
        </w:r>
        <w:r>
          <w:rPr>
            <w:rFonts w:ascii="Arial" w:hAnsi="Arial" w:cs="Arial"/>
          </w:rPr>
          <w:t>50</w:t>
        </w:r>
        <w:r>
          <w:rPr>
            <w:rFonts w:ascii="Arial" w:hAnsi="Arial" w:cs="Arial"/>
          </w:rPr>
          <w:fldChar w:fldCharType="end"/>
        </w:r>
      </w:hyperlink>
    </w:p>
    <w:p w14:paraId="3A26B0B9" w14:textId="77777777" w:rsidR="0097180A" w:rsidRDefault="00C968CC">
      <w:pPr>
        <w:pStyle w:val="TableofFigures"/>
        <w:tabs>
          <w:tab w:val="right" w:leader="dot" w:pos="8630"/>
        </w:tabs>
        <w:rPr>
          <w:rFonts w:ascii="Arial" w:eastAsiaTheme="minorEastAsia" w:hAnsi="Arial" w:cs="Arial"/>
          <w:sz w:val="22"/>
          <w:lang w:val="en-PH" w:eastAsia="en-PH"/>
        </w:rPr>
      </w:pPr>
      <w:hyperlink r:id="rId13" w:anchor="_Toc164157442" w:history="1">
        <w:r w:rsidR="006D35D9">
          <w:rPr>
            <w:rStyle w:val="Hyperlink"/>
            <w:rFonts w:ascii="Arial" w:hAnsi="Arial" w:cs="Arial"/>
          </w:rPr>
          <w:t>2       Splash Screen</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_Toc164157442 \h </w:instrText>
        </w:r>
        <w:r w:rsidR="006D35D9">
          <w:rPr>
            <w:rFonts w:ascii="Arial" w:hAnsi="Arial" w:cs="Arial"/>
          </w:rPr>
        </w:r>
        <w:r w:rsidR="006D35D9">
          <w:rPr>
            <w:rFonts w:ascii="Arial" w:hAnsi="Arial" w:cs="Arial"/>
          </w:rPr>
          <w:fldChar w:fldCharType="separate"/>
        </w:r>
        <w:r w:rsidR="006D35D9">
          <w:rPr>
            <w:rFonts w:ascii="Arial" w:hAnsi="Arial" w:cs="Arial"/>
          </w:rPr>
          <w:t>50</w:t>
        </w:r>
        <w:r w:rsidR="006D35D9">
          <w:rPr>
            <w:rFonts w:ascii="Arial" w:hAnsi="Arial" w:cs="Arial"/>
          </w:rPr>
          <w:fldChar w:fldCharType="end"/>
        </w:r>
      </w:hyperlink>
    </w:p>
    <w:p w14:paraId="79567B66" w14:textId="77777777" w:rsidR="0097180A" w:rsidRDefault="00C968CC">
      <w:pPr>
        <w:pStyle w:val="TableofFigures"/>
        <w:tabs>
          <w:tab w:val="right" w:leader="dot" w:pos="8630"/>
        </w:tabs>
        <w:rPr>
          <w:rFonts w:ascii="Arial" w:eastAsiaTheme="minorEastAsia" w:hAnsi="Arial" w:cs="Arial"/>
          <w:sz w:val="22"/>
          <w:lang w:val="en-PH" w:eastAsia="en-PH"/>
        </w:rPr>
      </w:pPr>
      <w:hyperlink r:id="rId14" w:anchor="_Toc164157443" w:history="1">
        <w:r w:rsidR="006D35D9">
          <w:rPr>
            <w:rStyle w:val="Hyperlink"/>
            <w:rFonts w:ascii="Arial" w:hAnsi="Arial" w:cs="Arial"/>
          </w:rPr>
          <w:t>3       Sign Up Page &amp; Forgot Password Page</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_Toc164157443 \h </w:instrText>
        </w:r>
        <w:r w:rsidR="006D35D9">
          <w:rPr>
            <w:rFonts w:ascii="Arial" w:hAnsi="Arial" w:cs="Arial"/>
          </w:rPr>
        </w:r>
        <w:r w:rsidR="006D35D9">
          <w:rPr>
            <w:rFonts w:ascii="Arial" w:hAnsi="Arial" w:cs="Arial"/>
          </w:rPr>
          <w:fldChar w:fldCharType="separate"/>
        </w:r>
        <w:r w:rsidR="006D35D9">
          <w:rPr>
            <w:rFonts w:ascii="Arial" w:hAnsi="Arial" w:cs="Arial"/>
          </w:rPr>
          <w:t>51</w:t>
        </w:r>
        <w:r w:rsidR="006D35D9">
          <w:rPr>
            <w:rFonts w:ascii="Arial" w:hAnsi="Arial" w:cs="Arial"/>
          </w:rPr>
          <w:fldChar w:fldCharType="end"/>
        </w:r>
      </w:hyperlink>
    </w:p>
    <w:p w14:paraId="05C9023A" w14:textId="77777777" w:rsidR="0097180A" w:rsidRDefault="00C968CC">
      <w:pPr>
        <w:pStyle w:val="TableofFigures"/>
        <w:tabs>
          <w:tab w:val="right" w:leader="dot" w:pos="8630"/>
        </w:tabs>
        <w:rPr>
          <w:rFonts w:ascii="Arial" w:eastAsiaTheme="minorEastAsia" w:hAnsi="Arial" w:cs="Arial"/>
          <w:sz w:val="22"/>
          <w:lang w:val="en-PH" w:eastAsia="en-PH"/>
        </w:rPr>
      </w:pPr>
      <w:hyperlink r:id="rId15" w:anchor="_Toc164157444" w:history="1">
        <w:r w:rsidR="006D35D9">
          <w:rPr>
            <w:rStyle w:val="Hyperlink"/>
            <w:rFonts w:ascii="Arial" w:hAnsi="Arial" w:cs="Arial"/>
          </w:rPr>
          <w:t>4       Requestor/Witness Home Page</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_Toc164157444 \h </w:instrText>
        </w:r>
        <w:r w:rsidR="006D35D9">
          <w:rPr>
            <w:rFonts w:ascii="Arial" w:hAnsi="Arial" w:cs="Arial"/>
          </w:rPr>
        </w:r>
        <w:r w:rsidR="006D35D9">
          <w:rPr>
            <w:rFonts w:ascii="Arial" w:hAnsi="Arial" w:cs="Arial"/>
          </w:rPr>
          <w:fldChar w:fldCharType="separate"/>
        </w:r>
        <w:r w:rsidR="006D35D9">
          <w:rPr>
            <w:rFonts w:ascii="Arial" w:hAnsi="Arial" w:cs="Arial"/>
          </w:rPr>
          <w:t>52</w:t>
        </w:r>
        <w:r w:rsidR="006D35D9">
          <w:rPr>
            <w:rFonts w:ascii="Arial" w:hAnsi="Arial" w:cs="Arial"/>
          </w:rPr>
          <w:fldChar w:fldCharType="end"/>
        </w:r>
      </w:hyperlink>
    </w:p>
    <w:p w14:paraId="0B671C74" w14:textId="77777777" w:rsidR="0097180A" w:rsidRDefault="00C968CC">
      <w:pPr>
        <w:pStyle w:val="TableofFigures"/>
        <w:tabs>
          <w:tab w:val="right" w:leader="dot" w:pos="8630"/>
        </w:tabs>
        <w:rPr>
          <w:rFonts w:ascii="Arial" w:eastAsiaTheme="minorEastAsia" w:hAnsi="Arial" w:cs="Arial"/>
          <w:sz w:val="22"/>
          <w:lang w:val="en-PH" w:eastAsia="en-PH"/>
        </w:rPr>
      </w:pPr>
      <w:hyperlink r:id="rId16" w:anchor="_Toc164157445" w:history="1">
        <w:r w:rsidR="006D35D9">
          <w:rPr>
            <w:rStyle w:val="Hyperlink"/>
            <w:rFonts w:ascii="Arial" w:hAnsi="Arial" w:cs="Arial"/>
          </w:rPr>
          <w:t>5       Map Page</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_Toc164157445 \h </w:instrText>
        </w:r>
        <w:r w:rsidR="006D35D9">
          <w:rPr>
            <w:rFonts w:ascii="Arial" w:hAnsi="Arial" w:cs="Arial"/>
          </w:rPr>
        </w:r>
        <w:r w:rsidR="006D35D9">
          <w:rPr>
            <w:rFonts w:ascii="Arial" w:hAnsi="Arial" w:cs="Arial"/>
          </w:rPr>
          <w:fldChar w:fldCharType="separate"/>
        </w:r>
        <w:r w:rsidR="006D35D9">
          <w:rPr>
            <w:rFonts w:ascii="Arial" w:hAnsi="Arial" w:cs="Arial"/>
          </w:rPr>
          <w:t>52</w:t>
        </w:r>
        <w:r w:rsidR="006D35D9">
          <w:rPr>
            <w:rFonts w:ascii="Arial" w:hAnsi="Arial" w:cs="Arial"/>
          </w:rPr>
          <w:fldChar w:fldCharType="end"/>
        </w:r>
      </w:hyperlink>
    </w:p>
    <w:p w14:paraId="0DBB3628" w14:textId="77777777" w:rsidR="0097180A" w:rsidRDefault="00C968CC">
      <w:pPr>
        <w:pStyle w:val="TableofFigures"/>
        <w:tabs>
          <w:tab w:val="right" w:leader="dot" w:pos="8630"/>
        </w:tabs>
        <w:rPr>
          <w:rFonts w:ascii="Arial" w:eastAsiaTheme="minorEastAsia" w:hAnsi="Arial" w:cs="Arial"/>
          <w:sz w:val="22"/>
          <w:lang w:val="en-PH" w:eastAsia="en-PH"/>
        </w:rPr>
      </w:pPr>
      <w:hyperlink r:id="rId17" w:anchor="_Toc164157446" w:history="1">
        <w:r w:rsidR="006D35D9">
          <w:rPr>
            <w:rStyle w:val="Hyperlink"/>
            <w:rFonts w:ascii="Arial" w:hAnsi="Arial" w:cs="Arial"/>
          </w:rPr>
          <w:t>6       Contact Page &amp; Profile Page</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_Toc164157446 \h </w:instrText>
        </w:r>
        <w:r w:rsidR="006D35D9">
          <w:rPr>
            <w:rFonts w:ascii="Arial" w:hAnsi="Arial" w:cs="Arial"/>
          </w:rPr>
        </w:r>
        <w:r w:rsidR="006D35D9">
          <w:rPr>
            <w:rFonts w:ascii="Arial" w:hAnsi="Arial" w:cs="Arial"/>
          </w:rPr>
          <w:fldChar w:fldCharType="separate"/>
        </w:r>
        <w:r w:rsidR="006D35D9">
          <w:rPr>
            <w:rFonts w:ascii="Arial" w:hAnsi="Arial" w:cs="Arial"/>
          </w:rPr>
          <w:t>53</w:t>
        </w:r>
        <w:r w:rsidR="006D35D9">
          <w:rPr>
            <w:rFonts w:ascii="Arial" w:hAnsi="Arial" w:cs="Arial"/>
          </w:rPr>
          <w:fldChar w:fldCharType="end"/>
        </w:r>
      </w:hyperlink>
    </w:p>
    <w:p w14:paraId="62194FDB" w14:textId="77777777" w:rsidR="0097180A" w:rsidRDefault="00C968CC">
      <w:pPr>
        <w:pStyle w:val="TableofFigures"/>
        <w:tabs>
          <w:tab w:val="right" w:leader="dot" w:pos="8630"/>
        </w:tabs>
        <w:rPr>
          <w:rFonts w:ascii="Arial" w:eastAsiaTheme="minorEastAsia" w:hAnsi="Arial" w:cs="Arial"/>
          <w:sz w:val="22"/>
          <w:lang w:val="en-PH" w:eastAsia="en-PH"/>
        </w:rPr>
      </w:pPr>
      <w:hyperlink r:id="rId18" w:anchor="_Toc164157447" w:history="1">
        <w:r w:rsidR="006D35D9">
          <w:rPr>
            <w:rStyle w:val="Hyperlink"/>
            <w:rFonts w:ascii="Arial" w:hAnsi="Arial" w:cs="Arial"/>
          </w:rPr>
          <w:t>7       Incident Dialog &amp; Responder Homepage</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_Toc164157447 \h </w:instrText>
        </w:r>
        <w:r w:rsidR="006D35D9">
          <w:rPr>
            <w:rFonts w:ascii="Arial" w:hAnsi="Arial" w:cs="Arial"/>
          </w:rPr>
        </w:r>
        <w:r w:rsidR="006D35D9">
          <w:rPr>
            <w:rFonts w:ascii="Arial" w:hAnsi="Arial" w:cs="Arial"/>
          </w:rPr>
          <w:fldChar w:fldCharType="separate"/>
        </w:r>
        <w:r w:rsidR="006D35D9">
          <w:rPr>
            <w:rFonts w:ascii="Arial" w:hAnsi="Arial" w:cs="Arial"/>
          </w:rPr>
          <w:t>54</w:t>
        </w:r>
        <w:r w:rsidR="006D35D9">
          <w:rPr>
            <w:rFonts w:ascii="Arial" w:hAnsi="Arial" w:cs="Arial"/>
          </w:rPr>
          <w:fldChar w:fldCharType="end"/>
        </w:r>
      </w:hyperlink>
    </w:p>
    <w:p w14:paraId="00196EA9" w14:textId="77777777" w:rsidR="0097180A" w:rsidRDefault="00C968CC">
      <w:pPr>
        <w:pStyle w:val="TableofFigures"/>
        <w:tabs>
          <w:tab w:val="right" w:leader="dot" w:pos="8630"/>
        </w:tabs>
        <w:rPr>
          <w:rFonts w:ascii="Arial" w:eastAsiaTheme="minorEastAsia" w:hAnsi="Arial" w:cs="Arial"/>
          <w:sz w:val="22"/>
          <w:lang w:val="en-PH" w:eastAsia="en-PH"/>
        </w:rPr>
      </w:pPr>
      <w:hyperlink r:id="rId19" w:anchor="_Toc164157448" w:history="1">
        <w:r w:rsidR="006D35D9">
          <w:rPr>
            <w:rStyle w:val="Hyperlink"/>
            <w:rFonts w:ascii="Arial" w:hAnsi="Arial" w:cs="Arial"/>
          </w:rPr>
          <w:t>8       Admin Login &amp; Emergency History</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_Toc164157448 \h </w:instrText>
        </w:r>
        <w:r w:rsidR="006D35D9">
          <w:rPr>
            <w:rFonts w:ascii="Arial" w:hAnsi="Arial" w:cs="Arial"/>
          </w:rPr>
        </w:r>
        <w:r w:rsidR="006D35D9">
          <w:rPr>
            <w:rFonts w:ascii="Arial" w:hAnsi="Arial" w:cs="Arial"/>
          </w:rPr>
          <w:fldChar w:fldCharType="separate"/>
        </w:r>
        <w:r w:rsidR="006D35D9">
          <w:rPr>
            <w:rFonts w:ascii="Arial" w:hAnsi="Arial" w:cs="Arial"/>
          </w:rPr>
          <w:t>55</w:t>
        </w:r>
        <w:r w:rsidR="006D35D9">
          <w:rPr>
            <w:rFonts w:ascii="Arial" w:hAnsi="Arial" w:cs="Arial"/>
          </w:rPr>
          <w:fldChar w:fldCharType="end"/>
        </w:r>
      </w:hyperlink>
    </w:p>
    <w:p w14:paraId="6AB704A9" w14:textId="77777777" w:rsidR="0097180A" w:rsidRDefault="00C968CC">
      <w:pPr>
        <w:pStyle w:val="TableofFigures"/>
        <w:tabs>
          <w:tab w:val="right" w:leader="dot" w:pos="8630"/>
        </w:tabs>
        <w:rPr>
          <w:rFonts w:ascii="Arial" w:eastAsiaTheme="minorEastAsia" w:hAnsi="Arial" w:cs="Arial"/>
          <w:sz w:val="22"/>
          <w:lang w:val="en-PH" w:eastAsia="en-PH"/>
        </w:rPr>
      </w:pPr>
      <w:hyperlink r:id="rId20" w:anchor="_Toc164157449" w:history="1">
        <w:r w:rsidR="006D35D9">
          <w:rPr>
            <w:rStyle w:val="Hyperlink"/>
            <w:rFonts w:ascii="Arial" w:hAnsi="Arial" w:cs="Arial"/>
          </w:rPr>
          <w:t>9       Admin Map &amp; Manage Requestor/Witness Accounts</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_Toc164157449 \h </w:instrText>
        </w:r>
        <w:r w:rsidR="006D35D9">
          <w:rPr>
            <w:rFonts w:ascii="Arial" w:hAnsi="Arial" w:cs="Arial"/>
          </w:rPr>
        </w:r>
        <w:r w:rsidR="006D35D9">
          <w:rPr>
            <w:rFonts w:ascii="Arial" w:hAnsi="Arial" w:cs="Arial"/>
          </w:rPr>
          <w:fldChar w:fldCharType="separate"/>
        </w:r>
        <w:r w:rsidR="006D35D9">
          <w:rPr>
            <w:rFonts w:ascii="Arial" w:hAnsi="Arial" w:cs="Arial"/>
          </w:rPr>
          <w:t>56</w:t>
        </w:r>
        <w:r w:rsidR="006D35D9">
          <w:rPr>
            <w:rFonts w:ascii="Arial" w:hAnsi="Arial" w:cs="Arial"/>
          </w:rPr>
          <w:fldChar w:fldCharType="end"/>
        </w:r>
      </w:hyperlink>
    </w:p>
    <w:p w14:paraId="0A3ABB3D" w14:textId="77777777" w:rsidR="0097180A" w:rsidRDefault="00C968CC">
      <w:pPr>
        <w:pStyle w:val="TableofFigures"/>
        <w:tabs>
          <w:tab w:val="right" w:leader="dot" w:pos="8630"/>
        </w:tabs>
        <w:rPr>
          <w:rFonts w:ascii="Arial" w:eastAsiaTheme="minorEastAsia" w:hAnsi="Arial" w:cs="Arial"/>
          <w:sz w:val="22"/>
          <w:lang w:val="en-PH" w:eastAsia="en-PH"/>
        </w:rPr>
      </w:pPr>
      <w:hyperlink r:id="rId21" w:anchor="_Toc164157450" w:history="1">
        <w:r w:rsidR="006D35D9">
          <w:rPr>
            <w:rStyle w:val="Hyperlink"/>
            <w:rFonts w:ascii="Arial" w:hAnsi="Arial" w:cs="Arial"/>
          </w:rPr>
          <w:t>10     Manage Responders</w:t>
        </w:r>
        <w:r w:rsidR="006D35D9">
          <w:rPr>
            <w:rFonts w:ascii="Arial" w:hAnsi="Arial" w:cs="Arial"/>
          </w:rPr>
          <w:tab/>
        </w:r>
        <w:r w:rsidR="006D35D9">
          <w:rPr>
            <w:rFonts w:ascii="Arial" w:hAnsi="Arial" w:cs="Arial"/>
          </w:rPr>
          <w:fldChar w:fldCharType="begin"/>
        </w:r>
        <w:r w:rsidR="006D35D9">
          <w:rPr>
            <w:rFonts w:ascii="Arial" w:hAnsi="Arial" w:cs="Arial"/>
          </w:rPr>
          <w:instrText xml:space="preserve"> PAGEREF _Toc164157450 \h </w:instrText>
        </w:r>
        <w:r w:rsidR="006D35D9">
          <w:rPr>
            <w:rFonts w:ascii="Arial" w:hAnsi="Arial" w:cs="Arial"/>
          </w:rPr>
        </w:r>
        <w:r w:rsidR="006D35D9">
          <w:rPr>
            <w:rFonts w:ascii="Arial" w:hAnsi="Arial" w:cs="Arial"/>
          </w:rPr>
          <w:fldChar w:fldCharType="separate"/>
        </w:r>
        <w:r w:rsidR="006D35D9">
          <w:rPr>
            <w:rFonts w:ascii="Arial" w:hAnsi="Arial" w:cs="Arial"/>
          </w:rPr>
          <w:t>57</w:t>
        </w:r>
        <w:r w:rsidR="006D35D9">
          <w:rPr>
            <w:rFonts w:ascii="Arial" w:hAnsi="Arial" w:cs="Arial"/>
          </w:rPr>
          <w:fldChar w:fldCharType="end"/>
        </w:r>
      </w:hyperlink>
    </w:p>
    <w:p w14:paraId="0A2DCD3C" w14:textId="77777777" w:rsidR="0097180A" w:rsidRDefault="006D35D9">
      <w:pPr>
        <w:rPr>
          <w:rFonts w:ascii="Arial" w:hAnsi="Arial" w:cs="Arial"/>
        </w:rPr>
        <w:sectPr w:rsidR="0097180A">
          <w:pgSz w:w="12240" w:h="15840"/>
          <w:pgMar w:top="1440" w:right="1440" w:bottom="1440" w:left="2160" w:header="749" w:footer="576" w:gutter="0"/>
          <w:pgNumType w:fmt="lowerRoman"/>
          <w:cols w:space="720"/>
          <w:titlePg/>
          <w:docGrid w:linePitch="326"/>
        </w:sectPr>
      </w:pPr>
      <w:r>
        <w:rPr>
          <w:rFonts w:ascii="Arial" w:hAnsi="Arial" w:cs="Arial"/>
        </w:rPr>
        <w:fldChar w:fldCharType="end"/>
      </w:r>
    </w:p>
    <w:p w14:paraId="1A272182" w14:textId="77777777" w:rsidR="0097180A" w:rsidRDefault="006D35D9">
      <w:pPr>
        <w:pStyle w:val="Heading1"/>
        <w:spacing w:line="360" w:lineRule="auto"/>
        <w:rPr>
          <w:rFonts w:cs="Arial"/>
        </w:rPr>
      </w:pPr>
      <w:bookmarkStart w:id="17" w:name="_Toc164159725"/>
      <w:r>
        <w:rPr>
          <w:rFonts w:cs="Arial"/>
        </w:rPr>
        <w:lastRenderedPageBreak/>
        <w:t>ABSTRACT</w:t>
      </w:r>
      <w:bookmarkEnd w:id="17"/>
      <w:r>
        <w:rPr>
          <w:rFonts w:cs="Arial"/>
        </w:rPr>
        <w:t xml:space="preserve"> </w:t>
      </w:r>
    </w:p>
    <w:p w14:paraId="6A3D403B" w14:textId="77777777" w:rsidR="0097180A" w:rsidRDefault="006D35D9">
      <w:pPr>
        <w:spacing w:line="240" w:lineRule="auto"/>
        <w:jc w:val="both"/>
        <w:rPr>
          <w:rFonts w:ascii="Arial" w:hAnsi="Arial" w:cs="Arial"/>
        </w:rPr>
      </w:pPr>
      <w:r>
        <w:rPr>
          <w:rFonts w:ascii="Arial" w:hAnsi="Arial" w:cs="Arial"/>
        </w:rPr>
        <w:t>Nowadays, there are numerous catastrophic events, which affects a large</w:t>
      </w:r>
      <w:r>
        <w:rPr>
          <w:rFonts w:ascii="Arial" w:hAnsi="Arial" w:cs="Arial"/>
          <w:lang w:val="en-PH"/>
        </w:rPr>
        <w:t xml:space="preserve"> </w:t>
      </w:r>
      <w:r>
        <w:rPr>
          <w:rFonts w:ascii="Arial" w:hAnsi="Arial" w:cs="Arial"/>
        </w:rPr>
        <w:t xml:space="preserve">number of people in the world including crises, fires, floods, road accidents, earthquakes, and terrorist attacks. The majority of public people use mobile and internet all day long. Emergency response systems play a crucial role in ensuring rapid and efficient assistance during critical situations. This research paper presents the development and evaluation of the application called “Bilar Emergency Response Application (BERA), using Dynamic Clustering Protocol” to enhance the effectiveness of emergency response operations. The proposed system leverages the ubiquity of smartphones and their inherent capabilities to facilitate real-time communication, coordination, and resource allocation among responders and affected individuals. Through dynamic clustering, BERA optimizes the allocation of resources based on the evolving nature of emergencies, ensuring timely assistance to those in need. The effectiveness of the application is evaluated through simulations and real-world scenarios, demonstrating its potential to significantly improve emergency response outcomes. BERA represents a promising advancement in the field of emergency management, offering a scalable and adaptable solution to address the challenges of modern-day emergencies. </w:t>
      </w:r>
    </w:p>
    <w:p w14:paraId="4AD606A0" w14:textId="77777777" w:rsidR="0097180A" w:rsidRDefault="0097180A">
      <w:pPr>
        <w:spacing w:after="160" w:line="259" w:lineRule="auto"/>
        <w:ind w:left="180" w:hanging="180"/>
        <w:jc w:val="both"/>
        <w:rPr>
          <w:rFonts w:ascii="Arial" w:hAnsi="Arial" w:cs="Arial"/>
        </w:rPr>
      </w:pPr>
    </w:p>
    <w:p w14:paraId="0FC9173F" w14:textId="77777777" w:rsidR="0097180A" w:rsidRDefault="006D35D9">
      <w:pPr>
        <w:spacing w:line="240" w:lineRule="auto"/>
        <w:jc w:val="both"/>
        <w:rPr>
          <w:rFonts w:ascii="Arial" w:eastAsia="Arial MT" w:hAnsi="Arial" w:cs="Arial"/>
          <w:spacing w:val="-4"/>
          <w:szCs w:val="24"/>
        </w:rPr>
        <w:sectPr w:rsidR="0097180A">
          <w:pgSz w:w="12240" w:h="15840"/>
          <w:pgMar w:top="1440" w:right="1440" w:bottom="1440" w:left="2160" w:header="749" w:footer="576" w:gutter="0"/>
          <w:pgNumType w:fmt="lowerRoman"/>
          <w:cols w:space="720"/>
          <w:titlePg/>
          <w:docGrid w:linePitch="326"/>
        </w:sectPr>
      </w:pPr>
      <w:r>
        <w:rPr>
          <w:rFonts w:ascii="Arial" w:hAnsi="Arial" w:cs="Arial"/>
        </w:rPr>
        <w:t>Keywords: Bilar Emergency Response Application (BERA), ubiquity of smartphones, real-time communication, dynamic clustering</w:t>
      </w:r>
    </w:p>
    <w:p w14:paraId="308D8DAD" w14:textId="77777777" w:rsidR="0097180A" w:rsidRDefault="006D35D9">
      <w:pPr>
        <w:spacing w:line="360" w:lineRule="auto"/>
        <w:jc w:val="center"/>
        <w:rPr>
          <w:rFonts w:ascii="Arial" w:hAnsi="Arial" w:cs="Arial"/>
          <w:b/>
        </w:rPr>
      </w:pPr>
      <w:r>
        <w:rPr>
          <w:rFonts w:ascii="Arial" w:hAnsi="Arial" w:cs="Arial"/>
          <w:b/>
        </w:rPr>
        <w:lastRenderedPageBreak/>
        <w:t>Chapter</w:t>
      </w:r>
      <w:r>
        <w:rPr>
          <w:rFonts w:ascii="Arial" w:hAnsi="Arial" w:cs="Arial"/>
          <w:b/>
          <w:spacing w:val="-6"/>
        </w:rPr>
        <w:t xml:space="preserve"> </w:t>
      </w:r>
      <w:r>
        <w:rPr>
          <w:rFonts w:ascii="Arial" w:hAnsi="Arial" w:cs="Arial"/>
          <w:b/>
          <w:spacing w:val="-10"/>
        </w:rPr>
        <w:t>1</w:t>
      </w:r>
    </w:p>
    <w:p w14:paraId="4180EBC2" w14:textId="77777777" w:rsidR="0097180A" w:rsidRDefault="006D35D9">
      <w:pPr>
        <w:spacing w:line="360" w:lineRule="auto"/>
        <w:jc w:val="center"/>
        <w:rPr>
          <w:rFonts w:ascii="Arial" w:hAnsi="Arial" w:cs="Arial"/>
          <w:sz w:val="16"/>
        </w:rPr>
      </w:pPr>
      <w:r>
        <w:rPr>
          <w:rFonts w:ascii="Arial" w:hAnsi="Arial" w:cs="Arial"/>
          <w:b/>
        </w:rPr>
        <w:t>THE</w:t>
      </w:r>
      <w:r>
        <w:rPr>
          <w:rFonts w:ascii="Arial" w:hAnsi="Arial" w:cs="Arial"/>
          <w:b/>
          <w:spacing w:val="-2"/>
        </w:rPr>
        <w:t xml:space="preserve"> </w:t>
      </w:r>
      <w:r>
        <w:rPr>
          <w:rFonts w:ascii="Arial" w:hAnsi="Arial" w:cs="Arial"/>
          <w:b/>
        </w:rPr>
        <w:t>PROBLEM</w:t>
      </w:r>
      <w:r>
        <w:rPr>
          <w:rFonts w:ascii="Arial" w:hAnsi="Arial" w:cs="Arial"/>
          <w:b/>
          <w:spacing w:val="-3"/>
        </w:rPr>
        <w:t xml:space="preserve"> </w:t>
      </w:r>
      <w:r>
        <w:rPr>
          <w:rFonts w:ascii="Arial" w:hAnsi="Arial" w:cs="Arial"/>
          <w:b/>
        </w:rPr>
        <w:t>AND</w:t>
      </w:r>
      <w:r>
        <w:rPr>
          <w:rFonts w:ascii="Arial" w:hAnsi="Arial" w:cs="Arial"/>
          <w:b/>
          <w:spacing w:val="-4"/>
        </w:rPr>
        <w:t xml:space="preserve"> </w:t>
      </w:r>
      <w:r>
        <w:rPr>
          <w:rFonts w:ascii="Arial" w:hAnsi="Arial" w:cs="Arial"/>
          <w:b/>
        </w:rPr>
        <w:t>ITS</w:t>
      </w:r>
      <w:r>
        <w:rPr>
          <w:rFonts w:ascii="Arial" w:hAnsi="Arial" w:cs="Arial"/>
          <w:b/>
          <w:spacing w:val="-4"/>
        </w:rPr>
        <w:t xml:space="preserve"> </w:t>
      </w:r>
      <w:r>
        <w:rPr>
          <w:rFonts w:ascii="Arial" w:hAnsi="Arial" w:cs="Arial"/>
          <w:b/>
          <w:spacing w:val="-2"/>
        </w:rPr>
        <w:t>SCOPE</w:t>
      </w:r>
    </w:p>
    <w:p w14:paraId="09E13703" w14:textId="77777777" w:rsidR="0097180A" w:rsidRDefault="0097180A">
      <w:pPr>
        <w:pStyle w:val="BodyText"/>
        <w:rPr>
          <w:rFonts w:ascii="Arial" w:hAnsi="Arial" w:cs="Arial"/>
          <w:b/>
          <w:sz w:val="16"/>
        </w:rPr>
      </w:pPr>
    </w:p>
    <w:p w14:paraId="20083726" w14:textId="77777777" w:rsidR="0097180A" w:rsidRDefault="006D35D9">
      <w:pPr>
        <w:pStyle w:val="Heading3"/>
        <w:spacing w:before="92"/>
        <w:rPr>
          <w:rFonts w:cs="Arial"/>
        </w:rPr>
      </w:pPr>
      <w:bookmarkStart w:id="18" w:name="_TOC_250007"/>
      <w:bookmarkStart w:id="19" w:name="_Toc164159726"/>
      <w:bookmarkEnd w:id="18"/>
      <w:r>
        <w:rPr>
          <w:rFonts w:cs="Arial"/>
          <w:spacing w:val="-2"/>
        </w:rPr>
        <w:t>Rationale</w:t>
      </w:r>
      <w:bookmarkEnd w:id="19"/>
    </w:p>
    <w:p w14:paraId="76386419" w14:textId="77777777" w:rsidR="0097180A" w:rsidRDefault="006D35D9">
      <w:pPr>
        <w:jc w:val="both"/>
        <w:rPr>
          <w:rFonts w:ascii="Arial" w:hAnsi="Arial" w:cs="Arial"/>
        </w:rPr>
      </w:pPr>
      <w:r>
        <w:rPr>
          <w:rFonts w:ascii="Arial" w:hAnsi="Arial" w:cs="Arial"/>
        </w:rPr>
        <w:tab/>
        <w:t>Emergencies are inherently unpredictable, occurring anywhere and anytime, necessitating rapid decision-making. This unpredictability can disrupt the usual chain of command, potentially leading to lapses in judgment and significant losses. The general public is not exempt from a various security threat, both internal and external. These threats can cause physical harm and even death. Among the causes of death are heart disease, traffic accidents, and death caused by criminal activities.</w:t>
      </w:r>
    </w:p>
    <w:p w14:paraId="6C65153B" w14:textId="77777777" w:rsidR="0097180A" w:rsidRDefault="006D35D9">
      <w:pPr>
        <w:ind w:firstLine="720"/>
        <w:jc w:val="both"/>
        <w:rPr>
          <w:rFonts w:ascii="Arial" w:hAnsi="Arial" w:cs="Arial"/>
        </w:rPr>
      </w:pPr>
      <w:r>
        <w:rPr>
          <w:rFonts w:ascii="Arial" w:hAnsi="Arial" w:cs="Arial"/>
        </w:rPr>
        <w:t>Building upon the insights gained from the global response to the COVID-19 pandemic, as highlighted by Erkhembayar et al. (2020), our research aims to further enhance emergency response mechanisms. The proactive measures taken by countries, such as Mongolia, underscore the importance of efficient emergency response frameworks, facilitated by legal structures like the State Emergency Committee and the Disaster Protection Law. Despite these frameworks, challenges persist in promptly reporting emergencies, especially in remote areas where victims may encounter difficulties in using traditional communication methods like phone calls or SMS.</w:t>
      </w:r>
    </w:p>
    <w:p w14:paraId="7CEC65E7" w14:textId="77777777" w:rsidR="0097180A" w:rsidRDefault="006D35D9">
      <w:pPr>
        <w:ind w:firstLine="720"/>
        <w:jc w:val="both"/>
        <w:rPr>
          <w:rFonts w:ascii="Arial" w:hAnsi="Arial" w:cs="Arial"/>
        </w:rPr>
      </w:pPr>
      <w:r>
        <w:rPr>
          <w:rFonts w:ascii="Arial" w:hAnsi="Arial" w:cs="Arial"/>
        </w:rPr>
        <w:t xml:space="preserve">Drawing from established research, such as the work of Khalemsky </w:t>
      </w:r>
      <w:r>
        <w:rPr>
          <w:rFonts w:ascii="Arial" w:hAnsi="Arial" w:cs="Arial"/>
          <w:lang w:val="en-PH"/>
        </w:rPr>
        <w:t>&amp;</w:t>
      </w:r>
      <w:r>
        <w:rPr>
          <w:rFonts w:ascii="Arial" w:hAnsi="Arial" w:cs="Arial"/>
        </w:rPr>
        <w:t xml:space="preserve"> Schwartz (2017) </w:t>
      </w:r>
      <w:r>
        <w:rPr>
          <w:rFonts w:ascii="Arial" w:hAnsi="Arial" w:cs="Arial"/>
          <w:lang w:val="en-PH"/>
        </w:rPr>
        <w:t>&amp;</w:t>
      </w:r>
      <w:r>
        <w:rPr>
          <w:rFonts w:ascii="Arial" w:hAnsi="Arial" w:cs="Arial"/>
        </w:rPr>
        <w:t xml:space="preserve"> McNab et al. (2009), which highlight the transformative impact of mobile emergency response applications, our study seeks to expand upon these insights. Khalemsky </w:t>
      </w:r>
      <w:r>
        <w:rPr>
          <w:rFonts w:ascii="Arial" w:hAnsi="Arial" w:cs="Arial"/>
          <w:lang w:val="en-PH"/>
        </w:rPr>
        <w:t>&amp;</w:t>
      </w:r>
      <w:r>
        <w:rPr>
          <w:rFonts w:ascii="Arial" w:hAnsi="Arial" w:cs="Arial"/>
        </w:rPr>
        <w:t xml:space="preserve"> Schwartz, (2017) demonstrated the substantial reduction in response times achieved through mobile emergency applications, resulting in </w:t>
      </w:r>
      <w:r>
        <w:rPr>
          <w:rFonts w:ascii="Arial" w:hAnsi="Arial" w:cs="Arial"/>
        </w:rPr>
        <w:lastRenderedPageBreak/>
        <w:t>faster medical assistance and improved patient outcomes. McNab et al. (2009) provided valuable insights into the design principles of these applications, emphasizing the importance of achieving optimal performance. In the context of our research, these studies underscore the potential of advanced technology in enhancing emergency services and response effectiveness</w:t>
      </w:r>
    </w:p>
    <w:p w14:paraId="140E374C" w14:textId="77777777" w:rsidR="0097180A" w:rsidRDefault="006D35D9">
      <w:pPr>
        <w:ind w:firstLine="720"/>
        <w:jc w:val="both"/>
        <w:rPr>
          <w:rFonts w:ascii="Arial" w:hAnsi="Arial" w:cs="Arial"/>
        </w:rPr>
      </w:pPr>
      <w:r>
        <w:rPr>
          <w:rFonts w:ascii="Arial" w:hAnsi="Arial" w:cs="Arial"/>
        </w:rPr>
        <w:t>To address the challenge of improving emergency response times in remote areas, the implementation of this research can provide a centralized platform for rapid emergency calls, precise GPS location information, direct communication with local emergency services, and emergency requestor identification. This comprehensive approach enhances the region's emergency response capabilities and better protects its residents.</w:t>
      </w:r>
    </w:p>
    <w:p w14:paraId="006C1323" w14:textId="77777777" w:rsidR="0097180A" w:rsidRDefault="006D35D9">
      <w:pPr>
        <w:ind w:firstLine="720"/>
        <w:jc w:val="both"/>
        <w:rPr>
          <w:rFonts w:ascii="Arial" w:hAnsi="Arial" w:cs="Arial"/>
        </w:rPr>
      </w:pPr>
      <w:r>
        <w:rPr>
          <w:rFonts w:ascii="Arial" w:hAnsi="Arial" w:cs="Arial"/>
        </w:rPr>
        <w:t>As technology advances, it provides alternatives, and solutions begin to emerge. One suggested technology is a personal emergency notification mobile application (Hong et al., 2017). Technologies like Bilar Emergency Response Application (BERA) are crucial in enhancing response times and effectiveness. Through this application, the public can effortlessly dispatch emergency messages to family, friends, or relevant institutions. The application aids in facilitating evacuation by providing information about the sender's location and the nature of the threat encountered. This application is anticipated to make a practical contribution to the community by offering a swift communication method during crucial situations. It is also expected to support existing emergency assistance services by providing valuable assistance to authorized agencies.</w:t>
      </w:r>
    </w:p>
    <w:p w14:paraId="4D26E5DA" w14:textId="77777777" w:rsidR="0097180A" w:rsidRDefault="006D35D9">
      <w:pPr>
        <w:pStyle w:val="Heading3"/>
        <w:spacing w:before="1"/>
        <w:jc w:val="both"/>
        <w:rPr>
          <w:rFonts w:cs="Arial"/>
        </w:rPr>
      </w:pPr>
      <w:bookmarkStart w:id="20" w:name="_Toc164159727"/>
      <w:r>
        <w:rPr>
          <w:rFonts w:cs="Arial"/>
        </w:rPr>
        <w:lastRenderedPageBreak/>
        <w:t>Literature Background</w:t>
      </w:r>
      <w:bookmarkEnd w:id="20"/>
    </w:p>
    <w:p w14:paraId="684CC89E" w14:textId="77777777" w:rsidR="0097180A" w:rsidRDefault="006D35D9">
      <w:pPr>
        <w:ind w:firstLine="720"/>
        <w:jc w:val="both"/>
        <w:rPr>
          <w:rFonts w:ascii="Arial" w:hAnsi="Arial" w:cs="Arial"/>
        </w:rPr>
      </w:pPr>
      <w:r>
        <w:rPr>
          <w:rFonts w:ascii="Arial" w:hAnsi="Arial" w:cs="Arial"/>
        </w:rPr>
        <w:t>According to Republic Act No. 10121, also known as the "Philippine Disaster Risk Reduction and Management Act of 2010," this legislation provides a robust legal and policy framework for disaster risk reduction and management in the Philippines. By adhering to the provisions of this act, the application aims to contribute to enhancing the country's disaster preparedness, response, and recovery efforts. It underscores the commitment to promoting resilience and reducing the adverse impact of disasters on communities and individuals, as envisioned in RA 10121.</w:t>
      </w:r>
    </w:p>
    <w:p w14:paraId="64B93455" w14:textId="77777777" w:rsidR="0097180A" w:rsidRDefault="006D35D9">
      <w:pPr>
        <w:ind w:firstLine="720"/>
        <w:jc w:val="both"/>
        <w:rPr>
          <w:rFonts w:ascii="Arial" w:hAnsi="Arial" w:cs="Arial"/>
        </w:rPr>
      </w:pPr>
      <w:r>
        <w:rPr>
          <w:rFonts w:ascii="Arial" w:hAnsi="Arial" w:cs="Arial"/>
        </w:rPr>
        <w:t>Republic Act No. 10121, enacted on May 27, 2010, serves as the legal foundation for the Philippine Disaster Risk Reduction and Management System. The law outlines the country's commitment to addressing vulnerabilities, enhancing institutional capacities, and building community resilience to disasters and climate change impacts. It emphasizes a holistic and proactive approach, incorporating international principles, and aims to integrate disaster risk reduction into various aspects of development, governance, and peace processes. The Act underscores the importance of gender-responsive, community-centered, and environmentally sustainable disaster risk reduction and management practices.</w:t>
      </w:r>
    </w:p>
    <w:p w14:paraId="3019800A" w14:textId="77777777" w:rsidR="0097180A" w:rsidRDefault="006D35D9">
      <w:pPr>
        <w:ind w:firstLine="720"/>
        <w:jc w:val="both"/>
        <w:rPr>
          <w:rFonts w:ascii="Arial" w:hAnsi="Arial" w:cs="Arial"/>
        </w:rPr>
      </w:pPr>
      <w:r>
        <w:rPr>
          <w:rFonts w:ascii="Arial" w:hAnsi="Arial" w:cs="Arial"/>
        </w:rPr>
        <w:t xml:space="preserve">The Senior Technology Exploration, Learning, and Acceptance (STELA) model, as proposed by Tsai et al. (2019) in their longitudinal randomized controlled trial published in Educational Gerontology (45(12), 728-743), aims to investigate the intricate dynamics of technology exploration and learning. As individuals age, the process of adopting new technologies becomes increasingly complex. </w:t>
      </w:r>
    </w:p>
    <w:p w14:paraId="5D51CD55" w14:textId="77777777" w:rsidR="0097180A" w:rsidRDefault="006D35D9">
      <w:pPr>
        <w:ind w:firstLine="720"/>
        <w:jc w:val="both"/>
        <w:rPr>
          <w:rFonts w:ascii="Arial" w:hAnsi="Arial" w:cs="Arial"/>
        </w:rPr>
      </w:pPr>
      <w:r>
        <w:rPr>
          <w:rFonts w:ascii="Arial" w:hAnsi="Arial" w:cs="Arial"/>
        </w:rPr>
        <w:lastRenderedPageBreak/>
        <w:t>As we enter the era of globalization, technology usage optimization should be put into practice and continue to grow in the area of personal and public security. This is important because as we advance in the globalization timeline, the risks to our security in every area of our lives are at risk.</w:t>
      </w:r>
    </w:p>
    <w:p w14:paraId="263F1D95" w14:textId="77777777" w:rsidR="0097180A" w:rsidRDefault="006D35D9">
      <w:pPr>
        <w:ind w:firstLine="720"/>
        <w:jc w:val="both"/>
        <w:rPr>
          <w:rFonts w:ascii="Arial" w:hAnsi="Arial" w:cs="Arial"/>
        </w:rPr>
      </w:pPr>
      <w:r>
        <w:rPr>
          <w:rFonts w:ascii="Arial" w:hAnsi="Arial" w:cs="Arial"/>
        </w:rPr>
        <w:t>The Women's Design Service in London, UK, developed the "Making Safer Places" procedure in Bristol, Wolverhampton, London, and Manchester. The procedure uses a tool called the "fear-o-meter" to investigate the things that make women afraid (Whitzman, Legacy et al. 2013). The women conducted a survey of their domestic neighborhood, estate, and playground using highly participatory equipment in order to determine the aspects of the physical environment that need to be improved. For instance, rerouting roads, establishing fences, and identifying and moving vegetation.</w:t>
      </w:r>
    </w:p>
    <w:p w14:paraId="5E5E9F97" w14:textId="77777777" w:rsidR="0097180A" w:rsidRDefault="006D35D9">
      <w:pPr>
        <w:jc w:val="both"/>
        <w:rPr>
          <w:rFonts w:ascii="Arial" w:hAnsi="Arial" w:cs="Arial"/>
        </w:rPr>
      </w:pPr>
      <w:r>
        <w:rPr>
          <w:rFonts w:ascii="Arial" w:hAnsi="Arial" w:cs="Arial"/>
        </w:rPr>
        <w:tab/>
        <w:t>Both personal and public safety are issues that could be addressed by further improving the current environment in our society. We cannot dispute that neglected infrastructure exists in both our urban and rural areas, and that these areas need to be improved in order to stop serving as magnets for criminal activity.</w:t>
      </w:r>
    </w:p>
    <w:p w14:paraId="6F1D421D" w14:textId="77777777" w:rsidR="0097180A" w:rsidRDefault="006D35D9">
      <w:pPr>
        <w:ind w:firstLine="720"/>
        <w:jc w:val="both"/>
        <w:rPr>
          <w:rFonts w:ascii="Arial" w:hAnsi="Arial" w:cs="Arial"/>
        </w:rPr>
      </w:pPr>
      <w:r>
        <w:rPr>
          <w:rFonts w:ascii="Arial" w:hAnsi="Arial" w:cs="Arial"/>
        </w:rPr>
        <w:t>In Steurer's (2018) study on worldwide crime, homicide rates and burglary/housebreaking rates were analyzed across 198 countries, utilizing data from Knoema. The examination unveiled a diverse range of crime rates, prompting the application of logarithmic transformation to attain a more normalized distribution.</w:t>
      </w:r>
    </w:p>
    <w:p w14:paraId="507E3FB4" w14:textId="77777777" w:rsidR="0097180A" w:rsidRDefault="006D35D9">
      <w:pPr>
        <w:ind w:firstLine="720"/>
        <w:jc w:val="both"/>
        <w:rPr>
          <w:rFonts w:ascii="Arial" w:hAnsi="Arial" w:cs="Arial"/>
        </w:rPr>
      </w:pPr>
      <w:r>
        <w:rPr>
          <w:rFonts w:ascii="Arial" w:hAnsi="Arial" w:cs="Arial"/>
        </w:rPr>
        <w:t xml:space="preserve">As they say, "Prevention is better than cure," so law enforcement should seriously think about using technology to deter crime. Given that crime prevention </w:t>
      </w:r>
      <w:r>
        <w:rPr>
          <w:rFonts w:ascii="Arial" w:hAnsi="Arial" w:cs="Arial"/>
        </w:rPr>
        <w:lastRenderedPageBreak/>
        <w:t xml:space="preserve">could be improved in an efficient and effective manner, this could help law enforcement officials in their duties. </w:t>
      </w:r>
    </w:p>
    <w:p w14:paraId="165ECF42" w14:textId="77777777" w:rsidR="0097180A" w:rsidRDefault="006D35D9">
      <w:pPr>
        <w:ind w:firstLine="720"/>
        <w:jc w:val="both"/>
        <w:rPr>
          <w:rFonts w:ascii="Arial" w:hAnsi="Arial" w:cs="Arial"/>
        </w:rPr>
      </w:pPr>
      <w:r>
        <w:rPr>
          <w:rFonts w:ascii="Arial" w:hAnsi="Arial" w:cs="Arial"/>
        </w:rPr>
        <w:t>Four stages of disaster management are typically recognized in the field: mitigation, preparedness, response, and recovery (Zlatanova et al., 1998). Preparation is mostly focused on routine planning within the emergency services and law enforcement (e.g., for emergency situations such as police, ambulance, fire). Every phase is interrelated and vital, but from the perspective of saving lives, the response and recovery phases are frequently regarded as the most important.</w:t>
      </w:r>
    </w:p>
    <w:p w14:paraId="4E41DBE9" w14:textId="77777777" w:rsidR="0097180A" w:rsidRDefault="006D35D9">
      <w:pPr>
        <w:ind w:firstLine="720"/>
        <w:jc w:val="both"/>
        <w:rPr>
          <w:rFonts w:ascii="Arial" w:hAnsi="Arial" w:cs="Arial"/>
        </w:rPr>
      </w:pPr>
      <w:r>
        <w:rPr>
          <w:rFonts w:ascii="Arial" w:hAnsi="Arial" w:cs="Arial"/>
        </w:rPr>
        <w:t>As a result, it is imperative that law enforcement respond to calls from crime victims as soon as they are received. In order to lessen the aftereffects of a crime towards the victim or victims who made the call, moments like these should be handled carefully and quickly.</w:t>
      </w:r>
    </w:p>
    <w:p w14:paraId="4F9E57AE" w14:textId="77777777" w:rsidR="0097180A" w:rsidRDefault="006D35D9">
      <w:pPr>
        <w:ind w:firstLine="720"/>
        <w:jc w:val="both"/>
        <w:rPr>
          <w:rFonts w:ascii="Arial" w:hAnsi="Arial" w:cs="Arial"/>
        </w:rPr>
      </w:pPr>
      <w:r>
        <w:rPr>
          <w:rFonts w:ascii="Arial" w:hAnsi="Arial" w:cs="Arial"/>
        </w:rPr>
        <w:t xml:space="preserve">The idea of an event timeline is one that is frequently applied in emergency response. This outlines the incidents, emergency calls, reactions, and other actions in chronological order. that take place throughout an event Sene </w:t>
      </w:r>
      <w:r>
        <w:rPr>
          <w:rFonts w:ascii="Arial" w:hAnsi="Arial" w:cs="Arial"/>
          <w:lang w:val="en-PH"/>
        </w:rPr>
        <w:t>(</w:t>
      </w:r>
      <w:r>
        <w:rPr>
          <w:rFonts w:ascii="Arial" w:hAnsi="Arial" w:cs="Arial"/>
        </w:rPr>
        <w:t>2008). Timelines are useful for post-event response assessment and can be made instantly available to help other responders comprehend the circumstances.</w:t>
      </w:r>
    </w:p>
    <w:p w14:paraId="0896867B" w14:textId="77777777" w:rsidR="0097180A" w:rsidRDefault="006D35D9">
      <w:pPr>
        <w:ind w:firstLine="720"/>
        <w:jc w:val="both"/>
        <w:rPr>
          <w:rFonts w:ascii="Arial" w:hAnsi="Arial" w:cs="Arial"/>
        </w:rPr>
      </w:pPr>
      <w:r>
        <w:rPr>
          <w:rFonts w:ascii="Arial" w:hAnsi="Arial" w:cs="Arial"/>
        </w:rPr>
        <w:t xml:space="preserve">Clustering algorithms serve as essential tools in data analysis, enabling the automatic grouping of similar data points and unveiling patterns within large datasets. By categorizing data into distinct clusters, these algorithms simplify the interpretation of complex information, aiding researchers and practitioners in extracting meaningful insights. Their versatility extends to various domains, contributing to market segmentation, image analysis, biological data interpretation, </w:t>
      </w:r>
      <w:r>
        <w:rPr>
          <w:rFonts w:ascii="Arial" w:hAnsi="Arial" w:cs="Arial"/>
        </w:rPr>
        <w:lastRenderedPageBreak/>
        <w:t>and more, making clustering algorithms indispensable for effective data exploration and decision-making.</w:t>
      </w:r>
    </w:p>
    <w:p w14:paraId="11B1CF1D" w14:textId="77777777" w:rsidR="0097180A" w:rsidRDefault="006D35D9">
      <w:pPr>
        <w:ind w:firstLine="720"/>
        <w:jc w:val="both"/>
        <w:rPr>
          <w:rFonts w:ascii="Arial" w:hAnsi="Arial" w:cs="Arial"/>
        </w:rPr>
      </w:pPr>
      <w:r>
        <w:rPr>
          <w:rFonts w:ascii="Arial" w:hAnsi="Arial" w:cs="Arial"/>
        </w:rPr>
        <w:t>According to Xu and Wunsch's influential research on clustering algorithms, cluster analysis emerges as a crucial tool for comprehending unlabeled data, with their exploration of hierarchical structures and group formation emphasizing specific goals while acknowledging ongoing efforts to address associated challenges (Xu &amp; Wunsch, 2005). In another study by Xu, D., &amp; Tian, Y. (April 2015), an overview of commonly used clustering algorithms is presented, introducing their basic ideas, specifying sources, and analyzing the advantages and disadvantages of 19 selected categories, aiming to offer readers a systematic and clear understanding of this important data analysis method. A study by Na, S., Xumin, L., &amp; Yong, G. (April 2010) explores the significance of clustering analysis in data mining, emphasizing the direct impact of clustering algorithms on results. It specifically discusses the drawbacks of the standard k-means algorithm, proposing an enhanced version that optimizes efficiency by utilizing a simplified data structure to store information across iterations, ultimately improving both the speed and accuracy of clustering.</w:t>
      </w:r>
    </w:p>
    <w:p w14:paraId="6D634860" w14:textId="77777777" w:rsidR="0097180A" w:rsidRDefault="006D35D9">
      <w:pPr>
        <w:ind w:firstLine="720"/>
        <w:jc w:val="both"/>
        <w:rPr>
          <w:rFonts w:ascii="Arial" w:hAnsi="Arial" w:cs="Arial"/>
        </w:rPr>
      </w:pPr>
      <w:r>
        <w:rPr>
          <w:rFonts w:ascii="Arial" w:hAnsi="Arial" w:cs="Arial"/>
        </w:rPr>
        <w:t>Regarding our law enforcement's emergency responses, there is one thing we can all agree upon. In an emergency, emergency response should always occur as quickly as possible to protect victims of crime from additional harm from the already-occurring crime.</w:t>
      </w:r>
    </w:p>
    <w:p w14:paraId="14DC7799" w14:textId="77777777" w:rsidR="0097180A" w:rsidRDefault="006D35D9">
      <w:pPr>
        <w:ind w:firstLine="720"/>
        <w:jc w:val="both"/>
        <w:rPr>
          <w:rFonts w:ascii="Arial" w:hAnsi="Arial" w:cs="Arial"/>
        </w:rPr>
      </w:pPr>
      <w:r>
        <w:rPr>
          <w:rFonts w:ascii="Arial" w:hAnsi="Arial" w:cs="Arial"/>
        </w:rPr>
        <w:t xml:space="preserve">The following articles provide valuable insights and resources for creating and enhancing emergency response systems and applications, offering essential </w:t>
      </w:r>
      <w:r>
        <w:rPr>
          <w:rFonts w:ascii="Arial" w:hAnsi="Arial" w:cs="Arial"/>
        </w:rPr>
        <w:lastRenderedPageBreak/>
        <w:t>guidance for developers seeking to improve disaster preparedness and response capabilities.</w:t>
      </w:r>
    </w:p>
    <w:p w14:paraId="68E4F1A3" w14:textId="77777777" w:rsidR="0097180A" w:rsidRDefault="0097180A">
      <w:pPr>
        <w:spacing w:line="240" w:lineRule="auto"/>
        <w:jc w:val="both"/>
        <w:rPr>
          <w:rFonts w:ascii="Arial" w:hAnsi="Arial" w:cs="Arial"/>
        </w:rPr>
      </w:pPr>
    </w:p>
    <w:p w14:paraId="3216D7E0" w14:textId="77777777" w:rsidR="0097180A" w:rsidRDefault="006D35D9">
      <w:pPr>
        <w:pStyle w:val="ListParagraph"/>
        <w:ind w:left="0" w:firstLine="720"/>
        <w:jc w:val="both"/>
        <w:rPr>
          <w:rFonts w:ascii="Arial" w:hAnsi="Arial" w:cs="Arial"/>
        </w:rPr>
      </w:pPr>
      <w:r>
        <w:rPr>
          <w:rFonts w:ascii="Arial" w:hAnsi="Arial" w:cs="Arial"/>
        </w:rPr>
        <w:t>Designing Mobile Applications for Emergency Response: Citizens Acting as Human Sensors</w:t>
      </w:r>
      <w:r>
        <w:rPr>
          <w:rFonts w:ascii="Arial" w:hAnsi="Arial" w:cs="Arial"/>
          <w:lang w:val="en-PH"/>
        </w:rPr>
        <w:t>, t</w:t>
      </w:r>
      <w:r>
        <w:rPr>
          <w:rFonts w:ascii="Arial" w:hAnsi="Arial" w:cs="Arial"/>
        </w:rPr>
        <w:t>he authors conducted an investigation of emergency notification (EN) mobile applications, aiming to analyze their characteristics and practical usefulness. They used the Design Science Research (DSR) approach and identified that while generic social applications are commonly used for large-scale crises, specific EN applications are more effective for small-scale events. They also found that users prefer multimedia features over text and forms in such applications, suggesting the potential for improved usability and adoption in emergency situations.</w:t>
      </w:r>
      <w:r>
        <w:rPr>
          <w:rFonts w:ascii="Arial" w:hAnsi="Arial" w:cs="Arial"/>
        </w:rPr>
        <w:tab/>
      </w:r>
    </w:p>
    <w:p w14:paraId="3164882A" w14:textId="77777777" w:rsidR="0097180A" w:rsidRDefault="006D35D9">
      <w:pPr>
        <w:pStyle w:val="ListParagraph"/>
        <w:ind w:left="0" w:firstLine="720"/>
        <w:jc w:val="both"/>
        <w:rPr>
          <w:rFonts w:ascii="Arial" w:hAnsi="Arial" w:cs="Arial"/>
        </w:rPr>
      </w:pPr>
      <w:r>
        <w:rPr>
          <w:rFonts w:ascii="Arial" w:hAnsi="Arial" w:cs="Arial"/>
          <w:lang w:val="en-PH"/>
        </w:rPr>
        <w:t>The</w:t>
      </w:r>
      <w:r>
        <w:rPr>
          <w:rFonts w:ascii="Arial" w:hAnsi="Arial" w:cs="Arial"/>
        </w:rPr>
        <w:t xml:space="preserve"> review of emergency response in disasters: present and future perspectives</w:t>
      </w:r>
      <w:r>
        <w:rPr>
          <w:rFonts w:ascii="Arial" w:hAnsi="Arial" w:cs="Arial"/>
          <w:lang w:val="en-PH"/>
        </w:rPr>
        <w:t xml:space="preserve"> </w:t>
      </w:r>
      <w:r>
        <w:rPr>
          <w:rFonts w:ascii="Arial" w:hAnsi="Arial" w:cs="Arial"/>
        </w:rPr>
        <w:t>study conduct a systematic analysis of 3,678 publications (1970–2019) from the Web of Science to investigate the emerging field of emergency response research in disasters. The analysis employs bibliometric and social network analysis methods, revealing key research topics such as emergency response, simulation, optimization, emergency medicine, and education. The paper also identifies four primary research themes and highlights two research hotspots ("optimization" and "demand"), providing valuable insights and directions for future research in the field of emergency response.</w:t>
      </w:r>
    </w:p>
    <w:p w14:paraId="78C87A49" w14:textId="77777777" w:rsidR="0097180A" w:rsidRDefault="006D35D9">
      <w:pPr>
        <w:pStyle w:val="ListParagraph"/>
        <w:ind w:left="0" w:firstLine="720"/>
        <w:jc w:val="both"/>
        <w:rPr>
          <w:rFonts w:ascii="Arial" w:hAnsi="Arial" w:cs="Arial"/>
        </w:rPr>
      </w:pPr>
      <w:r>
        <w:rPr>
          <w:rFonts w:ascii="Arial" w:hAnsi="Arial" w:cs="Arial"/>
        </w:rPr>
        <w:t>Disaster management and emerging technologies: a performance-based perspective</w:t>
      </w:r>
      <w:r>
        <w:rPr>
          <w:rFonts w:ascii="Arial" w:hAnsi="Arial" w:cs="Arial"/>
          <w:lang w:val="en-PH"/>
        </w:rPr>
        <w:t xml:space="preserve"> </w:t>
      </w:r>
      <w:r>
        <w:rPr>
          <w:rFonts w:ascii="Arial" w:hAnsi="Arial" w:cs="Arial"/>
        </w:rPr>
        <w:t xml:space="preserve">paper employs a systematic literature review (SLR) and VOSviewer software to analyze the impact of emerging technologies (ETs) on disaster </w:t>
      </w:r>
      <w:r>
        <w:rPr>
          <w:rFonts w:ascii="Arial" w:hAnsi="Arial" w:cs="Arial"/>
        </w:rPr>
        <w:lastRenderedPageBreak/>
        <w:t>management (DM) processes. It highlights the complexity and varying terminology in the DM field, emphasizing the importance of clarifying phases and roles. The study identifies key ETs, such as simulation, robotics, IoT, and social media, and their associations with different DM phases, emphasizing the potential of simulation for preparedness, robotics and IoT for response, and social media for performance measurement, management, and accountability. Additionally, the paper suggests future research directions and practical implications for enhancing DM performance using ETs.</w:t>
      </w:r>
    </w:p>
    <w:p w14:paraId="3E084A37" w14:textId="77777777" w:rsidR="0097180A" w:rsidRDefault="006D35D9">
      <w:pPr>
        <w:ind w:firstLine="720"/>
        <w:jc w:val="both"/>
        <w:rPr>
          <w:rFonts w:ascii="Arial" w:hAnsi="Arial" w:cs="Arial"/>
        </w:rPr>
      </w:pPr>
      <w:r>
        <w:rPr>
          <w:rFonts w:ascii="Arial" w:hAnsi="Arial" w:cs="Arial"/>
        </w:rPr>
        <w:t xml:space="preserve">User-Centered Design enhances the research by providing a fundamental framework for developing an effective emergency response application, such as "BERA." Examination of technology-driven strategies in "BERA" seeks to reveal the profound impact of user-centered design principles on its overall effectiveness. This approach ensures the app is meticulously tailored to meet user needs, especially in high-stress emergency scenarios. </w:t>
      </w:r>
    </w:p>
    <w:p w14:paraId="5F13F805" w14:textId="77777777" w:rsidR="0097180A" w:rsidRDefault="006D35D9">
      <w:pPr>
        <w:ind w:firstLine="720"/>
        <w:jc w:val="both"/>
        <w:rPr>
          <w:rFonts w:ascii="Arial" w:hAnsi="Arial" w:cs="Arial"/>
        </w:rPr>
      </w:pPr>
      <w:r>
        <w:rPr>
          <w:rFonts w:ascii="Arial" w:hAnsi="Arial" w:cs="Arial"/>
        </w:rPr>
        <w:t>The integration of a clustering protocol algorithm within the "BERA" emergency response application plays a vital role in enhancing situational awareness and response prioritization. By systematically identifying incident clusters and directing resources in a data-driven manner, the application not only reduces response times but also contributes to overall user safety.</w:t>
      </w:r>
    </w:p>
    <w:p w14:paraId="1C1EC211" w14:textId="77777777" w:rsidR="0097180A" w:rsidRDefault="0097180A">
      <w:pPr>
        <w:spacing w:line="240" w:lineRule="auto"/>
        <w:jc w:val="both"/>
        <w:rPr>
          <w:rFonts w:ascii="Arial" w:hAnsi="Arial" w:cs="Arial"/>
        </w:rPr>
      </w:pPr>
    </w:p>
    <w:p w14:paraId="6307CF61" w14:textId="77777777" w:rsidR="0097180A" w:rsidRDefault="006D35D9">
      <w:pPr>
        <w:pStyle w:val="BodyText"/>
        <w:spacing w:before="1" w:line="480" w:lineRule="auto"/>
        <w:ind w:right="182" w:firstLine="720"/>
        <w:jc w:val="both"/>
        <w:rPr>
          <w:rFonts w:ascii="Arial" w:hAnsi="Arial" w:cs="Arial"/>
        </w:rPr>
      </w:pPr>
      <w:r>
        <w:rPr>
          <w:rFonts w:ascii="Arial" w:hAnsi="Arial" w:cs="Arial"/>
        </w:rPr>
        <w:t>There are numerous related applications that are running in different organizations and institutions. Among these significant studies where:</w:t>
      </w:r>
    </w:p>
    <w:p w14:paraId="3DABA7D6" w14:textId="77777777" w:rsidR="0097180A" w:rsidRDefault="0097180A">
      <w:pPr>
        <w:pStyle w:val="BodyText"/>
        <w:spacing w:before="1"/>
        <w:ind w:left="440" w:right="182" w:firstLine="720"/>
        <w:jc w:val="both"/>
        <w:rPr>
          <w:rFonts w:ascii="Arial" w:hAnsi="Arial" w:cs="Arial"/>
        </w:rPr>
      </w:pPr>
    </w:p>
    <w:p w14:paraId="7D529049" w14:textId="77777777" w:rsidR="0097180A" w:rsidRDefault="006D35D9">
      <w:pPr>
        <w:pStyle w:val="BodyText"/>
        <w:spacing w:before="1" w:line="480" w:lineRule="auto"/>
        <w:ind w:right="182"/>
        <w:jc w:val="both"/>
        <w:rPr>
          <w:rFonts w:ascii="Arial" w:hAnsi="Arial" w:cs="Arial"/>
        </w:rPr>
      </w:pPr>
      <w:r>
        <w:rPr>
          <w:rFonts w:ascii="Arial" w:hAnsi="Arial" w:cs="Arial"/>
        </w:rPr>
        <w:t xml:space="preserve">Citizen – This App provides COVID contact tracing, real-time safety alerts, and </w:t>
      </w:r>
      <w:r>
        <w:rPr>
          <w:rFonts w:ascii="Arial" w:hAnsi="Arial" w:cs="Arial"/>
        </w:rPr>
        <w:lastRenderedPageBreak/>
        <w:t>24/7 assistance at your fingertips. In the midst of the pandemic, it helps track potential COVID exposures and offers key features like free at-home testing, crime alerts, police activity updates, breaking news videos, and safety alerts for loved ones. Citizen app is a powerful tool for personal safety and COVID-19 awareness, puts vital information and resources in your hands, ensuring you stay informed and prepared in challenging times.</w:t>
      </w:r>
    </w:p>
    <w:p w14:paraId="63762EAA" w14:textId="77777777" w:rsidR="0097180A" w:rsidRDefault="0097180A">
      <w:pPr>
        <w:pStyle w:val="BodyText"/>
        <w:spacing w:before="1"/>
        <w:ind w:left="1796" w:right="182"/>
        <w:jc w:val="both"/>
        <w:rPr>
          <w:rFonts w:ascii="Arial" w:hAnsi="Arial" w:cs="Arial"/>
        </w:rPr>
      </w:pPr>
    </w:p>
    <w:p w14:paraId="47E90A32" w14:textId="77777777" w:rsidR="0097180A" w:rsidRDefault="006D35D9">
      <w:pPr>
        <w:pStyle w:val="BodyText"/>
        <w:spacing w:before="1" w:line="480" w:lineRule="auto"/>
        <w:ind w:right="182"/>
        <w:jc w:val="both"/>
        <w:rPr>
          <w:rFonts w:ascii="Arial" w:hAnsi="Arial" w:cs="Arial"/>
        </w:rPr>
      </w:pPr>
      <w:r>
        <w:rPr>
          <w:rFonts w:ascii="Arial" w:hAnsi="Arial" w:cs="Arial"/>
        </w:rPr>
        <w:t>Emergency + – This national app utilizes the GPS built into smartphones to display users' location coordinates. In the event of an emergency, when users dial Triple Zero (000), this app enables them to convey their precise location to the emergency call-taker. Additionally, the app provides information on other national numbers such as Crime Stoppers, Health Direct, and the National Relay Service. Furthermore, it includes built-in accessibility features that audibly describe on-screen content, allowing callers to use the app even without visual interaction. Vision Australia conducted a review of the app to ensure compliance with accessibility requirements.</w:t>
      </w:r>
    </w:p>
    <w:p w14:paraId="52390338" w14:textId="77777777" w:rsidR="0097180A" w:rsidRDefault="0097180A">
      <w:pPr>
        <w:pStyle w:val="BodyText"/>
        <w:spacing w:before="1" w:line="480" w:lineRule="auto"/>
        <w:ind w:right="182"/>
        <w:jc w:val="both"/>
        <w:rPr>
          <w:rFonts w:ascii="Arial" w:hAnsi="Arial" w:cs="Arial"/>
        </w:rPr>
      </w:pPr>
    </w:p>
    <w:p w14:paraId="703D5A20" w14:textId="77777777" w:rsidR="0097180A" w:rsidRDefault="0097180A">
      <w:pPr>
        <w:pStyle w:val="BodyText"/>
        <w:spacing w:before="1"/>
        <w:ind w:left="1796" w:right="182"/>
        <w:jc w:val="both"/>
        <w:rPr>
          <w:rFonts w:ascii="Arial" w:hAnsi="Arial" w:cs="Arial"/>
        </w:rPr>
      </w:pPr>
    </w:p>
    <w:p w14:paraId="7CB77535" w14:textId="77777777" w:rsidR="0097180A" w:rsidRDefault="006D35D9">
      <w:pPr>
        <w:pStyle w:val="BodyText"/>
        <w:spacing w:before="1" w:line="480" w:lineRule="auto"/>
        <w:ind w:right="182"/>
        <w:jc w:val="both"/>
        <w:rPr>
          <w:rFonts w:ascii="Arial" w:hAnsi="Arial" w:cs="Arial"/>
        </w:rPr>
      </w:pPr>
      <w:r>
        <w:rPr>
          <w:rFonts w:ascii="Arial" w:hAnsi="Arial" w:cs="Arial"/>
        </w:rPr>
        <w:t xml:space="preserve">EchoSOS – EchoSOS was created to improve first contact and communication between people requesting help and the emergency services. EchoSOS is constantly being developed to face the challenges in rescue and health care and to improve communication and information exchange. EchoSOS was developed with the primary goal of enhancing the initial contact and communication between individuals seeking assistance and emergency services, and it continues to </w:t>
      </w:r>
      <w:r>
        <w:rPr>
          <w:rFonts w:ascii="Arial" w:hAnsi="Arial" w:cs="Arial"/>
        </w:rPr>
        <w:lastRenderedPageBreak/>
        <w:t>evolve to meet the ever-evolving challenges in rescue and healthcare, prioritizing the enhancement of communication and information exchange for more effective emergency responses.</w:t>
      </w:r>
    </w:p>
    <w:p w14:paraId="25186E90" w14:textId="77777777" w:rsidR="0097180A" w:rsidRDefault="0097180A">
      <w:pPr>
        <w:pStyle w:val="BodyText"/>
        <w:spacing w:before="1"/>
        <w:ind w:right="182"/>
        <w:jc w:val="both"/>
        <w:rPr>
          <w:rFonts w:ascii="Arial" w:hAnsi="Arial" w:cs="Arial"/>
        </w:rPr>
      </w:pPr>
    </w:p>
    <w:p w14:paraId="35564AFA" w14:textId="77777777" w:rsidR="0097180A" w:rsidRDefault="006D35D9">
      <w:pPr>
        <w:pStyle w:val="BodyText"/>
        <w:spacing w:before="1" w:line="480" w:lineRule="auto"/>
        <w:ind w:right="182"/>
        <w:jc w:val="both"/>
        <w:rPr>
          <w:rFonts w:ascii="Arial" w:hAnsi="Arial" w:cs="Arial"/>
        </w:rPr>
      </w:pPr>
      <w:r>
        <w:rPr>
          <w:rFonts w:ascii="Arial" w:hAnsi="Arial" w:cs="Arial"/>
        </w:rPr>
        <w:t>SirenGPS – Dialing 911 from a mobile phone doesn't bring instant aid, because dispatchers need some location info to find you. SirenGPS (Android, iOS) puts them at the touch of one big red button. If your community subscribes to Siren 911, nearby first responders will receive your location and profile (emergency contacts, medical history, allergies and current medications, which you put into the app), improving your chance of being rescued in time.</w:t>
      </w:r>
    </w:p>
    <w:p w14:paraId="4A87294B" w14:textId="77777777" w:rsidR="0097180A" w:rsidRDefault="0097180A">
      <w:pPr>
        <w:pStyle w:val="Heading2"/>
        <w:spacing w:before="1"/>
        <w:ind w:left="1076" w:right="1846" w:firstLine="720"/>
        <w:jc w:val="center"/>
        <w:rPr>
          <w:rFonts w:ascii="Arial" w:hAnsi="Arial" w:cs="Arial"/>
          <w:color w:val="auto"/>
        </w:rPr>
      </w:pPr>
      <w:bookmarkStart w:id="21" w:name="_TOC_250005"/>
    </w:p>
    <w:p w14:paraId="3E47FF3C" w14:textId="77777777" w:rsidR="0097180A" w:rsidRDefault="006D35D9">
      <w:pPr>
        <w:pStyle w:val="Heading2"/>
        <w:spacing w:before="1"/>
        <w:ind w:left="1076" w:right="1846" w:firstLine="720"/>
        <w:jc w:val="center"/>
        <w:rPr>
          <w:rFonts w:ascii="Arial" w:hAnsi="Arial" w:cs="Arial"/>
          <w:sz w:val="20"/>
        </w:rPr>
      </w:pPr>
      <w:bookmarkStart w:id="22" w:name="_Toc164159728"/>
      <w:r>
        <w:rPr>
          <w:rFonts w:ascii="Arial" w:hAnsi="Arial" w:cs="Arial"/>
          <w:color w:val="auto"/>
        </w:rPr>
        <w:t>THE</w:t>
      </w:r>
      <w:r>
        <w:rPr>
          <w:rFonts w:ascii="Arial" w:hAnsi="Arial" w:cs="Arial"/>
          <w:color w:val="auto"/>
          <w:spacing w:val="-3"/>
        </w:rPr>
        <w:t xml:space="preserve"> </w:t>
      </w:r>
      <w:bookmarkEnd w:id="21"/>
      <w:r>
        <w:rPr>
          <w:rFonts w:ascii="Arial" w:hAnsi="Arial" w:cs="Arial"/>
          <w:color w:val="auto"/>
          <w:spacing w:val="-2"/>
        </w:rPr>
        <w:t>PROBLEM</w:t>
      </w:r>
      <w:bookmarkEnd w:id="22"/>
    </w:p>
    <w:p w14:paraId="6B17643B" w14:textId="77777777" w:rsidR="0097180A" w:rsidRDefault="0097180A">
      <w:pPr>
        <w:pStyle w:val="BodyText"/>
        <w:rPr>
          <w:rFonts w:ascii="Arial" w:hAnsi="Arial" w:cs="Arial"/>
          <w:b/>
          <w:sz w:val="23"/>
        </w:rPr>
      </w:pPr>
    </w:p>
    <w:p w14:paraId="7B6D178D" w14:textId="77777777" w:rsidR="0097180A" w:rsidRDefault="006D35D9">
      <w:pPr>
        <w:pStyle w:val="Heading3"/>
        <w:spacing w:line="240" w:lineRule="auto"/>
        <w:rPr>
          <w:rFonts w:cs="Arial"/>
          <w:spacing w:val="-2"/>
        </w:rPr>
      </w:pPr>
      <w:bookmarkStart w:id="23" w:name="_TOC_250004"/>
      <w:bookmarkStart w:id="24" w:name="_Toc164159729"/>
      <w:r>
        <w:rPr>
          <w:rFonts w:cs="Arial"/>
        </w:rPr>
        <w:t>Statement</w:t>
      </w:r>
      <w:r>
        <w:rPr>
          <w:rFonts w:cs="Arial"/>
          <w:spacing w:val="-2"/>
        </w:rPr>
        <w:t xml:space="preserve"> </w:t>
      </w:r>
      <w:r>
        <w:rPr>
          <w:rFonts w:cs="Arial"/>
        </w:rPr>
        <w:t>of</w:t>
      </w:r>
      <w:r>
        <w:rPr>
          <w:rFonts w:cs="Arial"/>
          <w:spacing w:val="-1"/>
        </w:rPr>
        <w:t xml:space="preserve"> </w:t>
      </w:r>
      <w:r>
        <w:rPr>
          <w:rFonts w:cs="Arial"/>
        </w:rPr>
        <w:t>the</w:t>
      </w:r>
      <w:r>
        <w:rPr>
          <w:rFonts w:cs="Arial"/>
          <w:spacing w:val="-1"/>
        </w:rPr>
        <w:t xml:space="preserve"> </w:t>
      </w:r>
      <w:bookmarkEnd w:id="23"/>
      <w:r>
        <w:rPr>
          <w:rFonts w:cs="Arial"/>
          <w:spacing w:val="-2"/>
        </w:rPr>
        <w:t>Problem</w:t>
      </w:r>
      <w:bookmarkEnd w:id="24"/>
    </w:p>
    <w:p w14:paraId="232D809F" w14:textId="77777777" w:rsidR="0097180A" w:rsidRDefault="0097180A">
      <w:pPr>
        <w:spacing w:line="240" w:lineRule="auto"/>
        <w:rPr>
          <w:rFonts w:ascii="Arial" w:hAnsi="Arial" w:cs="Arial"/>
        </w:rPr>
      </w:pPr>
    </w:p>
    <w:p w14:paraId="23AC2C1B" w14:textId="77777777" w:rsidR="0097180A" w:rsidRDefault="006D35D9">
      <w:pPr>
        <w:pStyle w:val="BodyText"/>
        <w:spacing w:line="480" w:lineRule="auto"/>
        <w:ind w:firstLine="720"/>
        <w:jc w:val="both"/>
        <w:rPr>
          <w:rFonts w:ascii="Arial" w:eastAsiaTheme="minorHAnsi" w:hAnsi="Arial" w:cs="Arial"/>
          <w:szCs w:val="22"/>
        </w:rPr>
      </w:pPr>
      <w:r>
        <w:rPr>
          <w:rFonts w:ascii="Arial" w:eastAsiaTheme="minorHAnsi" w:hAnsi="Arial" w:cs="Arial"/>
          <w:szCs w:val="22"/>
        </w:rPr>
        <w:t>This study aimed to design and develop an application called BERA for Bilar Search and Rescue Unit (BISARU) in B</w:t>
      </w:r>
      <w:r>
        <w:rPr>
          <w:rFonts w:ascii="Arial" w:eastAsiaTheme="minorHAnsi" w:hAnsi="Arial" w:cs="Arial"/>
          <w:szCs w:val="22"/>
          <w:lang w:val="en-PH"/>
        </w:rPr>
        <w:t>ISU</w:t>
      </w:r>
      <w:r>
        <w:rPr>
          <w:rFonts w:ascii="Arial" w:eastAsiaTheme="minorHAnsi" w:hAnsi="Arial" w:cs="Arial"/>
          <w:szCs w:val="22"/>
        </w:rPr>
        <w:t xml:space="preserve"> to improve communication, coordination, and response times during emergencies.</w:t>
      </w:r>
    </w:p>
    <w:p w14:paraId="1F24C135" w14:textId="77777777" w:rsidR="0097180A" w:rsidRDefault="006D35D9">
      <w:pPr>
        <w:pStyle w:val="BodyText"/>
        <w:spacing w:line="480" w:lineRule="auto"/>
        <w:ind w:firstLine="720"/>
        <w:jc w:val="both"/>
        <w:rPr>
          <w:rFonts w:ascii="Arial" w:hAnsi="Arial" w:cs="Arial"/>
        </w:rPr>
      </w:pPr>
      <w:r>
        <w:rPr>
          <w:rFonts w:ascii="Arial" w:hAnsi="Arial" w:cs="Arial"/>
        </w:rPr>
        <w:t>Specifically, it seeks to answer the following questions:</w:t>
      </w:r>
    </w:p>
    <w:p w14:paraId="6014C6F9" w14:textId="77777777" w:rsidR="0097180A" w:rsidRDefault="006D35D9">
      <w:pPr>
        <w:pStyle w:val="BodyText"/>
        <w:numPr>
          <w:ilvl w:val="0"/>
          <w:numId w:val="1"/>
        </w:numPr>
        <w:spacing w:before="1" w:line="480" w:lineRule="auto"/>
        <w:ind w:right="182"/>
        <w:jc w:val="both"/>
        <w:rPr>
          <w:rFonts w:ascii="Arial" w:hAnsi="Arial" w:cs="Arial"/>
        </w:rPr>
      </w:pPr>
      <w:r>
        <w:rPr>
          <w:rFonts w:ascii="Arial" w:hAnsi="Arial" w:cs="Arial"/>
        </w:rPr>
        <w:t>What are the current processes for receiving emergency calls and tracking the location of emergency during response operations?</w:t>
      </w:r>
    </w:p>
    <w:p w14:paraId="18222B8E" w14:textId="15F887E2" w:rsidR="0097180A" w:rsidRDefault="006D35D9">
      <w:pPr>
        <w:pStyle w:val="BodyText"/>
        <w:spacing w:before="1" w:line="480" w:lineRule="auto"/>
        <w:ind w:right="182"/>
        <w:jc w:val="both"/>
        <w:rPr>
          <w:rFonts w:ascii="Arial" w:hAnsi="Arial" w:cs="Arial"/>
        </w:rPr>
      </w:pPr>
      <w:r>
        <w:rPr>
          <w:rFonts w:ascii="Arial" w:hAnsi="Arial" w:cs="Arial"/>
        </w:rPr>
        <w:t>2. What features were essential in the development of the BERA?</w:t>
      </w:r>
    </w:p>
    <w:p w14:paraId="7A81AF62" w14:textId="4E13EEF1" w:rsidR="00624090" w:rsidRDefault="00624090">
      <w:pPr>
        <w:pStyle w:val="BodyText"/>
        <w:spacing w:before="1" w:line="480" w:lineRule="auto"/>
        <w:ind w:right="182"/>
        <w:jc w:val="both"/>
        <w:rPr>
          <w:rFonts w:ascii="Arial" w:hAnsi="Arial" w:cs="Arial"/>
        </w:rPr>
      </w:pPr>
      <w:r>
        <w:rPr>
          <w:rFonts w:ascii="Arial" w:hAnsi="Arial" w:cs="Arial"/>
        </w:rPr>
        <w:t>3. Do we need to register in BERA?</w:t>
      </w:r>
    </w:p>
    <w:p w14:paraId="71EDAC0B" w14:textId="767E83BD" w:rsidR="0097180A" w:rsidRDefault="00624090">
      <w:pPr>
        <w:pStyle w:val="ListParagraph"/>
        <w:spacing w:line="240" w:lineRule="auto"/>
        <w:ind w:left="0"/>
        <w:jc w:val="both"/>
        <w:rPr>
          <w:rFonts w:ascii="Arial" w:eastAsia="Arial MT" w:hAnsi="Arial" w:cs="Arial"/>
          <w:szCs w:val="24"/>
        </w:rPr>
      </w:pPr>
      <w:r>
        <w:rPr>
          <w:rFonts w:ascii="Arial" w:eastAsia="Arial MT" w:hAnsi="Arial" w:cs="Arial"/>
          <w:szCs w:val="24"/>
        </w:rPr>
        <w:t>4</w:t>
      </w:r>
      <w:r w:rsidR="006D35D9">
        <w:rPr>
          <w:rFonts w:ascii="Arial" w:eastAsia="Arial MT" w:hAnsi="Arial" w:cs="Arial"/>
          <w:szCs w:val="24"/>
        </w:rPr>
        <w:t>. How to design the application with the modules?</w:t>
      </w:r>
    </w:p>
    <w:p w14:paraId="45EE0A72" w14:textId="77777777" w:rsidR="0097180A" w:rsidRDefault="0097180A">
      <w:pPr>
        <w:pStyle w:val="ListParagraph"/>
        <w:spacing w:line="240" w:lineRule="auto"/>
        <w:jc w:val="both"/>
        <w:rPr>
          <w:rFonts w:ascii="Arial" w:eastAsia="Arial MT" w:hAnsi="Arial" w:cs="Arial"/>
          <w:szCs w:val="24"/>
        </w:rPr>
      </w:pPr>
    </w:p>
    <w:p w14:paraId="58139958" w14:textId="77777777" w:rsidR="0097180A" w:rsidRDefault="006D35D9">
      <w:pPr>
        <w:pStyle w:val="ListParagraph"/>
        <w:numPr>
          <w:ilvl w:val="0"/>
          <w:numId w:val="2"/>
        </w:numPr>
        <w:jc w:val="both"/>
        <w:rPr>
          <w:rFonts w:ascii="Arial" w:eastAsia="Arial MT" w:hAnsi="Arial" w:cs="Arial"/>
          <w:szCs w:val="24"/>
        </w:rPr>
      </w:pPr>
      <w:r>
        <w:rPr>
          <w:rFonts w:ascii="Arial" w:hAnsi="Arial" w:cs="Arial"/>
          <w:bCs/>
        </w:rPr>
        <w:t>Emergency Notification</w:t>
      </w:r>
    </w:p>
    <w:p w14:paraId="02EEAE52" w14:textId="77777777" w:rsidR="0097180A" w:rsidRDefault="006D35D9">
      <w:pPr>
        <w:pStyle w:val="ListParagraph"/>
        <w:numPr>
          <w:ilvl w:val="0"/>
          <w:numId w:val="2"/>
        </w:numPr>
        <w:jc w:val="both"/>
        <w:rPr>
          <w:rFonts w:ascii="Arial" w:eastAsia="Arial MT" w:hAnsi="Arial" w:cs="Arial"/>
          <w:szCs w:val="24"/>
        </w:rPr>
      </w:pPr>
      <w:r>
        <w:rPr>
          <w:rFonts w:ascii="Arial" w:hAnsi="Arial" w:cs="Arial"/>
          <w:bCs/>
        </w:rPr>
        <w:lastRenderedPageBreak/>
        <w:t>User Authentication and Role Management</w:t>
      </w:r>
    </w:p>
    <w:p w14:paraId="19A2421A" w14:textId="77777777" w:rsidR="0097180A" w:rsidRDefault="006D35D9">
      <w:pPr>
        <w:pStyle w:val="ListParagraph"/>
        <w:numPr>
          <w:ilvl w:val="0"/>
          <w:numId w:val="2"/>
        </w:numPr>
        <w:jc w:val="both"/>
        <w:rPr>
          <w:rFonts w:ascii="Arial" w:eastAsia="Arial MT" w:hAnsi="Arial" w:cs="Arial"/>
          <w:szCs w:val="24"/>
        </w:rPr>
      </w:pPr>
      <w:r>
        <w:rPr>
          <w:rFonts w:ascii="Arial" w:hAnsi="Arial" w:cs="Arial"/>
          <w:bCs/>
        </w:rPr>
        <w:t>Location Tracking</w:t>
      </w:r>
    </w:p>
    <w:p w14:paraId="00CEAFC6" w14:textId="77777777" w:rsidR="0097180A" w:rsidRDefault="006D35D9">
      <w:pPr>
        <w:pStyle w:val="ListParagraph"/>
        <w:numPr>
          <w:ilvl w:val="0"/>
          <w:numId w:val="2"/>
        </w:numPr>
        <w:jc w:val="both"/>
        <w:rPr>
          <w:rFonts w:ascii="Arial" w:eastAsia="Arial MT" w:hAnsi="Arial" w:cs="Arial"/>
          <w:szCs w:val="24"/>
        </w:rPr>
      </w:pPr>
      <w:r>
        <w:rPr>
          <w:rFonts w:ascii="Arial" w:hAnsi="Arial" w:cs="Arial"/>
          <w:bCs/>
        </w:rPr>
        <w:t>Clustering Protocol</w:t>
      </w:r>
    </w:p>
    <w:p w14:paraId="1439FE9F" w14:textId="77777777" w:rsidR="0097180A" w:rsidRDefault="006D35D9">
      <w:pPr>
        <w:pStyle w:val="ListParagraph"/>
        <w:numPr>
          <w:ilvl w:val="0"/>
          <w:numId w:val="2"/>
        </w:numPr>
        <w:jc w:val="both"/>
        <w:rPr>
          <w:rFonts w:ascii="Arial" w:hAnsi="Arial" w:cs="Arial"/>
        </w:rPr>
      </w:pPr>
      <w:r>
        <w:rPr>
          <w:rFonts w:ascii="Arial" w:hAnsi="Arial" w:cs="Arial"/>
          <w:bCs/>
        </w:rPr>
        <w:t>Reports</w:t>
      </w:r>
    </w:p>
    <w:p w14:paraId="0FE9DC61" w14:textId="77777777" w:rsidR="0097180A" w:rsidRDefault="006D35D9">
      <w:pPr>
        <w:pStyle w:val="BodyText"/>
        <w:numPr>
          <w:ilvl w:val="0"/>
          <w:numId w:val="3"/>
        </w:numPr>
        <w:spacing w:before="1" w:line="480" w:lineRule="auto"/>
        <w:ind w:right="182"/>
        <w:jc w:val="both"/>
        <w:rPr>
          <w:rFonts w:ascii="Arial" w:hAnsi="Arial" w:cs="Arial"/>
        </w:rPr>
      </w:pPr>
      <w:r>
        <w:rPr>
          <w:rFonts w:ascii="Arial" w:hAnsi="Arial" w:cs="Arial"/>
        </w:rPr>
        <w:t>What is the level of application acceptability regarding the usability of the emergency response application, as perceived by the target users?</w:t>
      </w:r>
    </w:p>
    <w:p w14:paraId="19B82036" w14:textId="77777777" w:rsidR="0097180A" w:rsidRDefault="0097180A">
      <w:pPr>
        <w:pStyle w:val="BodyText"/>
        <w:jc w:val="both"/>
        <w:rPr>
          <w:rFonts w:ascii="Arial" w:hAnsi="Arial" w:cs="Arial"/>
        </w:rPr>
      </w:pPr>
    </w:p>
    <w:p w14:paraId="47B884D5" w14:textId="77777777" w:rsidR="0097180A" w:rsidRDefault="006D35D9">
      <w:pPr>
        <w:pStyle w:val="Heading3"/>
        <w:spacing w:line="480" w:lineRule="auto"/>
        <w:jc w:val="both"/>
        <w:rPr>
          <w:rFonts w:cs="Arial"/>
        </w:rPr>
      </w:pPr>
      <w:bookmarkStart w:id="25" w:name="_Toc164159730"/>
      <w:r>
        <w:rPr>
          <w:rFonts w:cs="Arial"/>
          <w:spacing w:val="-2"/>
        </w:rPr>
        <w:t>Objectives</w:t>
      </w:r>
      <w:bookmarkEnd w:id="25"/>
    </w:p>
    <w:p w14:paraId="0CCCACF8" w14:textId="77777777" w:rsidR="0097180A" w:rsidRDefault="006D35D9">
      <w:pPr>
        <w:ind w:firstLine="720"/>
        <w:jc w:val="both"/>
        <w:rPr>
          <w:rFonts w:ascii="Arial" w:hAnsi="Arial" w:cs="Arial"/>
        </w:rPr>
      </w:pPr>
      <w:r>
        <w:rPr>
          <w:rFonts w:ascii="Arial" w:hAnsi="Arial" w:cs="Arial"/>
        </w:rPr>
        <w:t>The main objective of the study is to design an application called Bilar Emergency Response Application (BERA).</w:t>
      </w:r>
    </w:p>
    <w:p w14:paraId="23147020" w14:textId="77777777" w:rsidR="0097180A" w:rsidRDefault="006D35D9">
      <w:pPr>
        <w:ind w:firstLine="720"/>
        <w:jc w:val="both"/>
        <w:rPr>
          <w:rFonts w:ascii="Arial" w:hAnsi="Arial" w:cs="Arial"/>
        </w:rPr>
      </w:pPr>
      <w:r>
        <w:rPr>
          <w:rFonts w:ascii="Arial" w:hAnsi="Arial" w:cs="Arial"/>
        </w:rPr>
        <w:t>Specifically,</w:t>
      </w:r>
    </w:p>
    <w:p w14:paraId="621E40C8" w14:textId="77777777" w:rsidR="0097180A" w:rsidRDefault="006D35D9">
      <w:pPr>
        <w:pStyle w:val="ListParagraph"/>
        <w:numPr>
          <w:ilvl w:val="0"/>
          <w:numId w:val="4"/>
        </w:numPr>
        <w:spacing w:line="360" w:lineRule="auto"/>
        <w:jc w:val="both"/>
        <w:rPr>
          <w:rFonts w:ascii="Arial" w:hAnsi="Arial" w:cs="Arial"/>
        </w:rPr>
      </w:pPr>
      <w:r>
        <w:rPr>
          <w:rFonts w:ascii="Arial" w:hAnsi="Arial" w:cs="Arial"/>
        </w:rPr>
        <w:t>To develop an Emergency Response Application for BISARU</w:t>
      </w:r>
      <w:r>
        <w:rPr>
          <w:rFonts w:ascii="Arial" w:hAnsi="Arial" w:cs="Arial"/>
          <w:lang w:val="en-PH"/>
        </w:rPr>
        <w:t xml:space="preserve"> in </w:t>
      </w:r>
      <w:r>
        <w:rPr>
          <w:rFonts w:ascii="Arial" w:hAnsi="Arial" w:cs="Arial"/>
        </w:rPr>
        <w:t xml:space="preserve">Bilar, Bohol. </w:t>
      </w:r>
    </w:p>
    <w:p w14:paraId="3DA82B99" w14:textId="77777777" w:rsidR="0097180A" w:rsidRDefault="006D35D9">
      <w:pPr>
        <w:pStyle w:val="ListParagraph"/>
        <w:numPr>
          <w:ilvl w:val="0"/>
          <w:numId w:val="4"/>
        </w:numPr>
        <w:jc w:val="both"/>
        <w:rPr>
          <w:rFonts w:ascii="Arial" w:hAnsi="Arial" w:cs="Arial"/>
        </w:rPr>
      </w:pPr>
      <w:r>
        <w:rPr>
          <w:rFonts w:ascii="Arial" w:hAnsi="Arial" w:cs="Arial"/>
        </w:rPr>
        <w:t>To</w:t>
      </w:r>
      <w:r>
        <w:rPr>
          <w:rFonts w:ascii="Arial" w:hAnsi="Arial" w:cs="Arial"/>
          <w:spacing w:val="-5"/>
        </w:rPr>
        <w:t xml:space="preserve"> </w:t>
      </w:r>
      <w:r>
        <w:rPr>
          <w:rFonts w:ascii="Arial" w:hAnsi="Arial" w:cs="Arial"/>
        </w:rPr>
        <w:t>test</w:t>
      </w:r>
      <w:r>
        <w:rPr>
          <w:rFonts w:ascii="Arial" w:hAnsi="Arial" w:cs="Arial"/>
          <w:spacing w:val="-5"/>
        </w:rPr>
        <w:t xml:space="preserve"> </w:t>
      </w:r>
      <w:r>
        <w:rPr>
          <w:rFonts w:ascii="Arial" w:hAnsi="Arial" w:cs="Arial"/>
        </w:rPr>
        <w:t>and</w:t>
      </w:r>
      <w:r>
        <w:rPr>
          <w:rFonts w:ascii="Arial" w:hAnsi="Arial" w:cs="Arial"/>
          <w:spacing w:val="-2"/>
        </w:rPr>
        <w:t xml:space="preserve"> </w:t>
      </w:r>
      <w:r>
        <w:rPr>
          <w:rFonts w:ascii="Arial" w:hAnsi="Arial" w:cs="Arial"/>
        </w:rPr>
        <w:t>evaluate</w:t>
      </w:r>
      <w:r>
        <w:rPr>
          <w:rFonts w:ascii="Arial" w:hAnsi="Arial" w:cs="Arial"/>
          <w:spacing w:val="-3"/>
        </w:rPr>
        <w:t xml:space="preserve"> </w:t>
      </w:r>
      <w:r>
        <w:rPr>
          <w:rFonts w:ascii="Arial" w:hAnsi="Arial" w:cs="Arial"/>
        </w:rPr>
        <w:t>the</w:t>
      </w:r>
      <w:r>
        <w:rPr>
          <w:rFonts w:ascii="Arial" w:hAnsi="Arial" w:cs="Arial"/>
          <w:spacing w:val="-3"/>
        </w:rPr>
        <w:t xml:space="preserve"> </w:t>
      </w:r>
      <w:r>
        <w:rPr>
          <w:rFonts w:ascii="Arial" w:hAnsi="Arial" w:cs="Arial"/>
        </w:rPr>
        <w:t>system</w:t>
      </w:r>
      <w:r>
        <w:rPr>
          <w:rFonts w:ascii="Arial" w:hAnsi="Arial" w:cs="Arial"/>
          <w:spacing w:val="-2"/>
        </w:rPr>
        <w:t xml:space="preserve"> </w:t>
      </w:r>
      <w:r>
        <w:rPr>
          <w:rFonts w:ascii="Arial" w:hAnsi="Arial" w:cs="Arial"/>
        </w:rPr>
        <w:t>using</w:t>
      </w:r>
      <w:r>
        <w:rPr>
          <w:rFonts w:ascii="Arial" w:hAnsi="Arial" w:cs="Arial"/>
          <w:spacing w:val="-4"/>
        </w:rPr>
        <w:t xml:space="preserve"> </w:t>
      </w:r>
      <w:r>
        <w:rPr>
          <w:rFonts w:ascii="Arial" w:hAnsi="Arial" w:cs="Arial"/>
        </w:rPr>
        <w:t>System</w:t>
      </w:r>
      <w:r>
        <w:rPr>
          <w:rFonts w:ascii="Arial" w:hAnsi="Arial" w:cs="Arial"/>
          <w:spacing w:val="-2"/>
        </w:rPr>
        <w:t xml:space="preserve"> </w:t>
      </w:r>
      <w:r>
        <w:rPr>
          <w:rFonts w:ascii="Arial" w:hAnsi="Arial" w:cs="Arial"/>
        </w:rPr>
        <w:t>Usability</w:t>
      </w:r>
      <w:r>
        <w:rPr>
          <w:rFonts w:ascii="Arial" w:hAnsi="Arial" w:cs="Arial"/>
          <w:spacing w:val="-4"/>
        </w:rPr>
        <w:t xml:space="preserve"> </w:t>
      </w:r>
      <w:r>
        <w:rPr>
          <w:rFonts w:ascii="Arial" w:hAnsi="Arial" w:cs="Arial"/>
          <w:spacing w:val="-2"/>
        </w:rPr>
        <w:t>Survey.</w:t>
      </w:r>
    </w:p>
    <w:p w14:paraId="779D587B" w14:textId="77777777" w:rsidR="0097180A" w:rsidRDefault="006D35D9">
      <w:pPr>
        <w:pStyle w:val="ListParagraph"/>
        <w:numPr>
          <w:ilvl w:val="0"/>
          <w:numId w:val="4"/>
        </w:numPr>
        <w:jc w:val="both"/>
        <w:rPr>
          <w:rFonts w:ascii="Arial" w:hAnsi="Arial" w:cs="Arial"/>
        </w:rPr>
      </w:pPr>
      <w:r>
        <w:rPr>
          <w:rFonts w:ascii="Arial" w:hAnsi="Arial" w:cs="Arial"/>
        </w:rPr>
        <w:t>To implement and deploy the application called BERA in Bilar Bohol.</w:t>
      </w:r>
    </w:p>
    <w:p w14:paraId="6A5866F5" w14:textId="77777777" w:rsidR="0097180A" w:rsidRDefault="0097180A">
      <w:pPr>
        <w:spacing w:line="240" w:lineRule="auto"/>
        <w:jc w:val="both"/>
        <w:rPr>
          <w:rFonts w:ascii="Arial" w:hAnsi="Arial" w:cs="Arial"/>
        </w:rPr>
      </w:pPr>
    </w:p>
    <w:p w14:paraId="5C72C402" w14:textId="77777777" w:rsidR="0097180A" w:rsidRDefault="006D35D9">
      <w:pPr>
        <w:pStyle w:val="Heading3"/>
        <w:spacing w:line="480" w:lineRule="auto"/>
        <w:rPr>
          <w:rFonts w:cs="Arial"/>
        </w:rPr>
      </w:pPr>
      <w:bookmarkStart w:id="26" w:name="_Toc164159731"/>
      <w:r>
        <w:rPr>
          <w:rFonts w:cs="Arial"/>
        </w:rPr>
        <w:t>Scope</w:t>
      </w:r>
      <w:r>
        <w:rPr>
          <w:rFonts w:cs="Arial"/>
          <w:spacing w:val="-2"/>
        </w:rPr>
        <w:t xml:space="preserve"> </w:t>
      </w:r>
      <w:r>
        <w:rPr>
          <w:rFonts w:cs="Arial"/>
        </w:rPr>
        <w:t>and</w:t>
      </w:r>
      <w:r>
        <w:rPr>
          <w:rFonts w:cs="Arial"/>
          <w:spacing w:val="-3"/>
        </w:rPr>
        <w:t xml:space="preserve"> </w:t>
      </w:r>
      <w:r>
        <w:rPr>
          <w:rFonts w:cs="Arial"/>
          <w:spacing w:val="-2"/>
        </w:rPr>
        <w:t>Delimitation</w:t>
      </w:r>
      <w:bookmarkEnd w:id="26"/>
    </w:p>
    <w:p w14:paraId="39D655FF" w14:textId="77777777" w:rsidR="0097180A" w:rsidRDefault="006D35D9">
      <w:pPr>
        <w:ind w:firstLine="720"/>
        <w:rPr>
          <w:rFonts w:ascii="Arial" w:hAnsi="Arial" w:cs="Arial"/>
        </w:rPr>
      </w:pPr>
      <w:r>
        <w:rPr>
          <w:rFonts w:ascii="Arial" w:hAnsi="Arial" w:cs="Arial"/>
        </w:rPr>
        <w:t>The proposed application focused on the following modules:</w:t>
      </w:r>
    </w:p>
    <w:p w14:paraId="6EADE63C" w14:textId="77777777" w:rsidR="0097180A" w:rsidRDefault="006D35D9">
      <w:pPr>
        <w:pStyle w:val="ListParagraph"/>
        <w:numPr>
          <w:ilvl w:val="0"/>
          <w:numId w:val="5"/>
        </w:numPr>
        <w:jc w:val="both"/>
        <w:rPr>
          <w:rFonts w:ascii="Arial" w:hAnsi="Arial" w:cs="Arial"/>
        </w:rPr>
      </w:pPr>
      <w:r>
        <w:rPr>
          <w:rFonts w:ascii="Arial" w:hAnsi="Arial" w:cs="Arial"/>
          <w:b/>
          <w:bCs/>
        </w:rPr>
        <w:t xml:space="preserve">Emergency Notification </w:t>
      </w:r>
      <w:r>
        <w:rPr>
          <w:rFonts w:ascii="Arial" w:hAnsi="Arial" w:cs="Arial"/>
          <w:b/>
        </w:rPr>
        <w:t>–</w:t>
      </w:r>
      <w:r>
        <w:rPr>
          <w:rFonts w:ascii="Arial" w:hAnsi="Arial" w:cs="Arial"/>
        </w:rPr>
        <w:t xml:space="preserve"> This module's scope involves defining how emergency alerts are received, processed, and communicated within the application. It may include features for reporting different types of emergencies and the level of detail provided in alerts.</w:t>
      </w:r>
    </w:p>
    <w:p w14:paraId="20667A65" w14:textId="77777777" w:rsidR="0097180A" w:rsidRDefault="006D35D9">
      <w:pPr>
        <w:pStyle w:val="ListParagraph"/>
        <w:numPr>
          <w:ilvl w:val="0"/>
          <w:numId w:val="5"/>
        </w:numPr>
        <w:jc w:val="both"/>
        <w:rPr>
          <w:rFonts w:ascii="Arial" w:hAnsi="Arial" w:cs="Arial"/>
        </w:rPr>
      </w:pPr>
      <w:r>
        <w:rPr>
          <w:rFonts w:ascii="Arial" w:hAnsi="Arial" w:cs="Arial"/>
          <w:b/>
          <w:bCs/>
        </w:rPr>
        <w:t xml:space="preserve">User Authentication and Role Management </w:t>
      </w:r>
      <w:r>
        <w:rPr>
          <w:rFonts w:ascii="Arial" w:hAnsi="Arial" w:cs="Arial"/>
          <w:b/>
        </w:rPr>
        <w:t>–</w:t>
      </w:r>
      <w:r>
        <w:rPr>
          <w:rFonts w:ascii="Arial" w:hAnsi="Arial" w:cs="Arial"/>
          <w:bCs/>
        </w:rPr>
        <w:t xml:space="preserve"> secure access to the emergency response application, allowing users to register, log in, and recover passwords while maintaining security measures. </w:t>
      </w:r>
    </w:p>
    <w:p w14:paraId="304C954F" w14:textId="73AD5008" w:rsidR="00B64165" w:rsidRPr="00B64165" w:rsidRDefault="006D35D9" w:rsidP="00B64165">
      <w:pPr>
        <w:pStyle w:val="ListParagraph"/>
        <w:numPr>
          <w:ilvl w:val="0"/>
          <w:numId w:val="5"/>
        </w:numPr>
        <w:jc w:val="both"/>
        <w:rPr>
          <w:rFonts w:ascii="Arial" w:hAnsi="Arial" w:cs="Arial"/>
        </w:rPr>
      </w:pPr>
      <w:r>
        <w:rPr>
          <w:rFonts w:ascii="Arial" w:hAnsi="Arial" w:cs="Arial"/>
          <w:b/>
          <w:bCs/>
        </w:rPr>
        <w:lastRenderedPageBreak/>
        <w:t xml:space="preserve">Location Tracking </w:t>
      </w:r>
      <w:r>
        <w:rPr>
          <w:rFonts w:ascii="Arial" w:hAnsi="Arial" w:cs="Arial"/>
          <w:b/>
        </w:rPr>
        <w:t xml:space="preserve">– </w:t>
      </w:r>
      <w:r w:rsidR="00B64165" w:rsidRPr="00B64165">
        <w:rPr>
          <w:rFonts w:ascii="Arial" w:hAnsi="Arial" w:cs="Arial"/>
        </w:rPr>
        <w:t>The scope of the location tracking module includes tracking and displaying the real-time location of emergency responders and individuals in distress, utilizing advanced GPS technology for accurate positioning. Additionally, users who have been registered within a 1 km radius of an incident will be located and displayed for efficient coordination and response</w:t>
      </w:r>
      <w:r w:rsidR="00B64165">
        <w:rPr>
          <w:rFonts w:ascii="Arial" w:hAnsi="Arial" w:cs="Arial"/>
        </w:rPr>
        <w:t>.</w:t>
      </w:r>
    </w:p>
    <w:p w14:paraId="35114492" w14:textId="77777777" w:rsidR="0097180A" w:rsidRDefault="006D35D9">
      <w:pPr>
        <w:pStyle w:val="ListParagraph"/>
        <w:numPr>
          <w:ilvl w:val="0"/>
          <w:numId w:val="5"/>
        </w:numPr>
        <w:jc w:val="both"/>
        <w:rPr>
          <w:rFonts w:ascii="Arial" w:hAnsi="Arial" w:cs="Arial"/>
        </w:rPr>
      </w:pPr>
      <w:r>
        <w:rPr>
          <w:rFonts w:ascii="Arial" w:hAnsi="Arial" w:cs="Arial"/>
          <w:b/>
          <w:bCs/>
        </w:rPr>
        <w:t>Clustering Protocol -</w:t>
      </w:r>
      <w:r>
        <w:rPr>
          <w:rFonts w:ascii="Arial" w:hAnsi="Arial" w:cs="Arial"/>
        </w:rPr>
        <w:t xml:space="preserve"> Integrating a clustering algorithm within the Emergency Response Coordination, enhances situational awareness, and streamlines response prioritization. By systematically identifying incident clusters and directing resources in a data-driven manner, the application not only reduces response times but also contributes to overall user safety during emergency scenarios.</w:t>
      </w:r>
    </w:p>
    <w:p w14:paraId="728057F3" w14:textId="77777777" w:rsidR="0097180A" w:rsidRDefault="006D35D9">
      <w:pPr>
        <w:pStyle w:val="ListParagraph"/>
        <w:numPr>
          <w:ilvl w:val="0"/>
          <w:numId w:val="5"/>
        </w:numPr>
        <w:jc w:val="both"/>
        <w:rPr>
          <w:rFonts w:ascii="Arial" w:hAnsi="Arial" w:cs="Arial"/>
        </w:rPr>
      </w:pPr>
      <w:r>
        <w:rPr>
          <w:rFonts w:ascii="Arial" w:hAnsi="Arial" w:cs="Arial"/>
          <w:b/>
          <w:bCs/>
        </w:rPr>
        <w:t>Reports</w:t>
      </w:r>
      <w:r>
        <w:rPr>
          <w:rFonts w:ascii="Arial" w:hAnsi="Arial" w:cs="Arial"/>
        </w:rPr>
        <w:t xml:space="preserve"> </w:t>
      </w:r>
      <w:r>
        <w:rPr>
          <w:rFonts w:ascii="Arial" w:hAnsi="Arial" w:cs="Arial"/>
          <w:b/>
        </w:rPr>
        <w:t xml:space="preserve">– </w:t>
      </w:r>
      <w:r>
        <w:rPr>
          <w:rFonts w:ascii="Arial" w:hAnsi="Arial" w:cs="Arial"/>
        </w:rPr>
        <w:t>This module's scope includes the generation of reports and analytics related to response times, resource utilization, and overall system performance. It defines the types of reports and the key performance indicators to be tracked.</w:t>
      </w:r>
    </w:p>
    <w:p w14:paraId="40BAE6FC" w14:textId="77777777" w:rsidR="0097180A" w:rsidRDefault="0097180A">
      <w:pPr>
        <w:pStyle w:val="ListParagraph"/>
        <w:spacing w:line="240" w:lineRule="auto"/>
        <w:ind w:left="0"/>
        <w:jc w:val="both"/>
        <w:rPr>
          <w:rFonts w:ascii="Arial" w:hAnsi="Arial" w:cs="Arial"/>
        </w:rPr>
      </w:pPr>
    </w:p>
    <w:p w14:paraId="5D3C25FD" w14:textId="77777777" w:rsidR="0097180A" w:rsidRDefault="006D35D9">
      <w:pPr>
        <w:ind w:firstLine="720"/>
        <w:jc w:val="both"/>
        <w:rPr>
          <w:rFonts w:ascii="Arial" w:hAnsi="Arial" w:cs="Arial"/>
        </w:rPr>
      </w:pPr>
      <w:r>
        <w:rPr>
          <w:rFonts w:ascii="Arial" w:hAnsi="Arial" w:cs="Arial"/>
        </w:rPr>
        <w:t xml:space="preserve">The study may predominantly pertain to Bilar Bohol, Philippines, and might not be directly applicable to regions with markedly distinct geographic attributes, infrastructure, or emergency response requirements. The system will exclusively be available on platforms like Android mobile devices with provisions for offline functionality in areas with restricted connectivity. The application will solely perform functions such as incident reporting, location tracking, communication, mapping, user management, reporting, notification, and data storage, all aimed at </w:t>
      </w:r>
      <w:r>
        <w:rPr>
          <w:rFonts w:ascii="Arial" w:hAnsi="Arial" w:cs="Arial"/>
        </w:rPr>
        <w:lastRenderedPageBreak/>
        <w:t>augmenting emergency response capabilities within the confines of the municipality of Bilar.</w:t>
      </w:r>
    </w:p>
    <w:p w14:paraId="678A4FF2" w14:textId="77777777" w:rsidR="0097180A" w:rsidRDefault="0097180A">
      <w:pPr>
        <w:spacing w:line="240" w:lineRule="auto"/>
        <w:jc w:val="both"/>
        <w:rPr>
          <w:rFonts w:ascii="Arial" w:hAnsi="Arial" w:cs="Arial"/>
        </w:rPr>
      </w:pPr>
    </w:p>
    <w:p w14:paraId="4029EC7A" w14:textId="77777777" w:rsidR="0097180A" w:rsidRDefault="006D35D9">
      <w:pPr>
        <w:pStyle w:val="Heading3"/>
        <w:spacing w:line="240" w:lineRule="auto"/>
        <w:rPr>
          <w:rFonts w:cs="Arial"/>
          <w:spacing w:val="-2"/>
        </w:rPr>
      </w:pPr>
      <w:bookmarkStart w:id="27" w:name="_TOC_250003"/>
      <w:bookmarkStart w:id="28" w:name="_Toc164159732"/>
      <w:r>
        <w:rPr>
          <w:rFonts w:cs="Arial"/>
        </w:rPr>
        <w:t>Significance</w:t>
      </w:r>
      <w:r>
        <w:rPr>
          <w:rFonts w:cs="Arial"/>
          <w:spacing w:val="-4"/>
        </w:rPr>
        <w:t xml:space="preserve"> </w:t>
      </w:r>
      <w:r>
        <w:rPr>
          <w:rFonts w:cs="Arial"/>
        </w:rPr>
        <w:t>of</w:t>
      </w:r>
      <w:r>
        <w:rPr>
          <w:rFonts w:cs="Arial"/>
          <w:spacing w:val="-3"/>
        </w:rPr>
        <w:t xml:space="preserve"> </w:t>
      </w:r>
      <w:r>
        <w:rPr>
          <w:rFonts w:cs="Arial"/>
        </w:rPr>
        <w:t>the</w:t>
      </w:r>
      <w:r>
        <w:rPr>
          <w:rFonts w:cs="Arial"/>
          <w:spacing w:val="-3"/>
        </w:rPr>
        <w:t xml:space="preserve"> </w:t>
      </w:r>
      <w:bookmarkEnd w:id="27"/>
      <w:r>
        <w:rPr>
          <w:rFonts w:cs="Arial"/>
          <w:spacing w:val="-2"/>
        </w:rPr>
        <w:t>Study</w:t>
      </w:r>
      <w:bookmarkEnd w:id="28"/>
    </w:p>
    <w:p w14:paraId="2361DDF0" w14:textId="77777777" w:rsidR="0097180A" w:rsidRDefault="0097180A">
      <w:pPr>
        <w:spacing w:line="240" w:lineRule="auto"/>
        <w:rPr>
          <w:rFonts w:ascii="Arial" w:hAnsi="Arial" w:cs="Arial"/>
        </w:rPr>
      </w:pPr>
    </w:p>
    <w:p w14:paraId="7C8BFCF3" w14:textId="77777777" w:rsidR="0097180A" w:rsidRDefault="006D35D9">
      <w:pPr>
        <w:ind w:firstLine="720"/>
        <w:jc w:val="both"/>
        <w:rPr>
          <w:rFonts w:ascii="Arial" w:hAnsi="Arial" w:cs="Arial"/>
        </w:rPr>
      </w:pPr>
      <w:r>
        <w:rPr>
          <w:rFonts w:ascii="Arial" w:hAnsi="Arial" w:cs="Arial"/>
        </w:rPr>
        <w:t>This project is to bring positive implications to the society in the issue of requesting for help during critical or emergency situations</w:t>
      </w:r>
      <w:r>
        <w:rPr>
          <w:rFonts w:ascii="Arial" w:hAnsi="Arial" w:cs="Arial"/>
          <w:lang w:val="en-PH"/>
        </w:rPr>
        <w:t xml:space="preserve">. </w:t>
      </w:r>
      <w:r>
        <w:rPr>
          <w:rFonts w:ascii="Arial" w:hAnsi="Arial" w:cs="Arial"/>
        </w:rPr>
        <w:t>In particular, the following entities may benefit from this study:</w:t>
      </w:r>
    </w:p>
    <w:p w14:paraId="21740265" w14:textId="77777777" w:rsidR="0097180A" w:rsidRDefault="0097180A">
      <w:pPr>
        <w:spacing w:line="240" w:lineRule="auto"/>
        <w:jc w:val="both"/>
        <w:rPr>
          <w:rFonts w:ascii="Arial" w:hAnsi="Arial" w:cs="Arial"/>
        </w:rPr>
      </w:pPr>
    </w:p>
    <w:p w14:paraId="7A8CA9F0" w14:textId="77777777" w:rsidR="0097180A" w:rsidRDefault="006D35D9">
      <w:pPr>
        <w:pStyle w:val="ListParagraph"/>
        <w:numPr>
          <w:ilvl w:val="0"/>
          <w:numId w:val="6"/>
        </w:numPr>
        <w:rPr>
          <w:rFonts w:ascii="Arial" w:hAnsi="Arial" w:cs="Arial"/>
        </w:rPr>
      </w:pPr>
      <w:r>
        <w:rPr>
          <w:rFonts w:ascii="Arial" w:hAnsi="Arial" w:cs="Arial"/>
          <w:bCs/>
        </w:rPr>
        <w:t>Affected Individuals and Communities</w:t>
      </w:r>
      <w:bookmarkStart w:id="29" w:name="_Hlk147323216"/>
    </w:p>
    <w:p w14:paraId="016066CF" w14:textId="77777777" w:rsidR="0097180A" w:rsidRDefault="006D35D9">
      <w:pPr>
        <w:pStyle w:val="ListParagraph"/>
        <w:numPr>
          <w:ilvl w:val="0"/>
          <w:numId w:val="6"/>
        </w:numPr>
        <w:rPr>
          <w:rFonts w:ascii="Arial" w:hAnsi="Arial" w:cs="Arial"/>
        </w:rPr>
      </w:pPr>
      <w:r>
        <w:rPr>
          <w:rFonts w:ascii="Arial" w:hAnsi="Arial" w:cs="Arial"/>
        </w:rPr>
        <w:t>Researchers</w:t>
      </w:r>
    </w:p>
    <w:p w14:paraId="6A54C82C" w14:textId="77777777" w:rsidR="0097180A" w:rsidRDefault="006D35D9">
      <w:pPr>
        <w:pStyle w:val="ListParagraph"/>
        <w:numPr>
          <w:ilvl w:val="0"/>
          <w:numId w:val="6"/>
        </w:numPr>
        <w:rPr>
          <w:rFonts w:ascii="Arial" w:hAnsi="Arial" w:cs="Arial"/>
        </w:rPr>
      </w:pPr>
      <w:r>
        <w:rPr>
          <w:rFonts w:ascii="Arial" w:hAnsi="Arial" w:cs="Arial"/>
        </w:rPr>
        <w:t>Future</w:t>
      </w:r>
      <w:r>
        <w:rPr>
          <w:rFonts w:ascii="Arial" w:hAnsi="Arial" w:cs="Arial"/>
          <w:spacing w:val="-4"/>
        </w:rPr>
        <w:t xml:space="preserve"> </w:t>
      </w:r>
      <w:r>
        <w:rPr>
          <w:rFonts w:ascii="Arial" w:hAnsi="Arial" w:cs="Arial"/>
        </w:rPr>
        <w:t>Researcher</w:t>
      </w:r>
      <w:bookmarkStart w:id="30" w:name="_TOC_250002"/>
      <w:bookmarkEnd w:id="29"/>
    </w:p>
    <w:p w14:paraId="519029EF" w14:textId="77777777" w:rsidR="0097180A" w:rsidRDefault="0097180A">
      <w:pPr>
        <w:pStyle w:val="ListParagraph"/>
        <w:widowControl w:val="0"/>
        <w:tabs>
          <w:tab w:val="left" w:pos="1160"/>
        </w:tabs>
        <w:autoSpaceDE w:val="0"/>
        <w:autoSpaceDN w:val="0"/>
        <w:spacing w:before="165"/>
        <w:ind w:left="0" w:right="178"/>
        <w:rPr>
          <w:rFonts w:ascii="Arial" w:hAnsi="Arial" w:cs="Arial"/>
        </w:rPr>
      </w:pPr>
    </w:p>
    <w:p w14:paraId="22A594FC" w14:textId="77777777" w:rsidR="0097180A" w:rsidRDefault="0097180A">
      <w:pPr>
        <w:pStyle w:val="ListParagraph"/>
        <w:widowControl w:val="0"/>
        <w:tabs>
          <w:tab w:val="left" w:pos="1160"/>
        </w:tabs>
        <w:autoSpaceDE w:val="0"/>
        <w:autoSpaceDN w:val="0"/>
        <w:spacing w:before="165"/>
        <w:ind w:left="0" w:right="178"/>
        <w:rPr>
          <w:rFonts w:ascii="Arial" w:hAnsi="Arial" w:cs="Arial"/>
        </w:rPr>
      </w:pPr>
    </w:p>
    <w:p w14:paraId="4551553F" w14:textId="77777777" w:rsidR="0097180A" w:rsidRDefault="0097180A">
      <w:pPr>
        <w:pStyle w:val="ListParagraph"/>
        <w:widowControl w:val="0"/>
        <w:tabs>
          <w:tab w:val="left" w:pos="1160"/>
        </w:tabs>
        <w:autoSpaceDE w:val="0"/>
        <w:autoSpaceDN w:val="0"/>
        <w:spacing w:before="165"/>
        <w:ind w:left="0" w:right="178"/>
        <w:rPr>
          <w:rFonts w:ascii="Arial" w:hAnsi="Arial" w:cs="Arial"/>
        </w:rPr>
      </w:pPr>
    </w:p>
    <w:p w14:paraId="5C403996" w14:textId="77777777" w:rsidR="0097180A" w:rsidRDefault="0097180A">
      <w:pPr>
        <w:pStyle w:val="ListParagraph"/>
        <w:widowControl w:val="0"/>
        <w:tabs>
          <w:tab w:val="left" w:pos="1160"/>
        </w:tabs>
        <w:autoSpaceDE w:val="0"/>
        <w:autoSpaceDN w:val="0"/>
        <w:spacing w:before="165"/>
        <w:ind w:left="0" w:right="178"/>
        <w:rPr>
          <w:rFonts w:ascii="Arial" w:hAnsi="Arial" w:cs="Arial"/>
        </w:rPr>
      </w:pPr>
    </w:p>
    <w:p w14:paraId="26EE1852" w14:textId="77777777" w:rsidR="0097180A" w:rsidRDefault="0097180A">
      <w:pPr>
        <w:pStyle w:val="ListParagraph"/>
        <w:widowControl w:val="0"/>
        <w:tabs>
          <w:tab w:val="left" w:pos="1160"/>
        </w:tabs>
        <w:autoSpaceDE w:val="0"/>
        <w:autoSpaceDN w:val="0"/>
        <w:spacing w:before="165"/>
        <w:ind w:left="0" w:right="178"/>
        <w:rPr>
          <w:rFonts w:ascii="Arial" w:hAnsi="Arial" w:cs="Arial"/>
        </w:rPr>
      </w:pPr>
    </w:p>
    <w:p w14:paraId="1727B9B0" w14:textId="77777777" w:rsidR="0097180A" w:rsidRDefault="0097180A">
      <w:pPr>
        <w:pStyle w:val="ListParagraph"/>
        <w:widowControl w:val="0"/>
        <w:tabs>
          <w:tab w:val="left" w:pos="1160"/>
        </w:tabs>
        <w:autoSpaceDE w:val="0"/>
        <w:autoSpaceDN w:val="0"/>
        <w:spacing w:before="165"/>
        <w:ind w:left="0" w:right="178"/>
        <w:rPr>
          <w:rFonts w:ascii="Arial" w:hAnsi="Arial" w:cs="Arial"/>
        </w:rPr>
      </w:pPr>
    </w:p>
    <w:p w14:paraId="6A0B5BBE" w14:textId="77777777" w:rsidR="0097180A" w:rsidRDefault="0097180A">
      <w:pPr>
        <w:pStyle w:val="ListParagraph"/>
        <w:widowControl w:val="0"/>
        <w:tabs>
          <w:tab w:val="left" w:pos="1160"/>
        </w:tabs>
        <w:autoSpaceDE w:val="0"/>
        <w:autoSpaceDN w:val="0"/>
        <w:spacing w:before="165"/>
        <w:ind w:left="0" w:right="178"/>
        <w:rPr>
          <w:rFonts w:ascii="Arial" w:hAnsi="Arial" w:cs="Arial"/>
        </w:rPr>
      </w:pPr>
    </w:p>
    <w:p w14:paraId="50CB7AD0" w14:textId="1BD9328A" w:rsidR="0097180A" w:rsidRDefault="0097180A">
      <w:pPr>
        <w:pStyle w:val="ListParagraph"/>
        <w:widowControl w:val="0"/>
        <w:tabs>
          <w:tab w:val="left" w:pos="1160"/>
        </w:tabs>
        <w:autoSpaceDE w:val="0"/>
        <w:autoSpaceDN w:val="0"/>
        <w:spacing w:before="165"/>
        <w:ind w:left="0" w:right="178"/>
        <w:rPr>
          <w:rFonts w:ascii="Arial" w:hAnsi="Arial" w:cs="Arial"/>
        </w:rPr>
      </w:pPr>
    </w:p>
    <w:p w14:paraId="76749B31" w14:textId="72729671" w:rsidR="003D6183" w:rsidRDefault="003D6183">
      <w:pPr>
        <w:pStyle w:val="ListParagraph"/>
        <w:widowControl w:val="0"/>
        <w:tabs>
          <w:tab w:val="left" w:pos="1160"/>
        </w:tabs>
        <w:autoSpaceDE w:val="0"/>
        <w:autoSpaceDN w:val="0"/>
        <w:spacing w:before="165"/>
        <w:ind w:left="0" w:right="178"/>
        <w:rPr>
          <w:rFonts w:ascii="Arial" w:hAnsi="Arial" w:cs="Arial"/>
        </w:rPr>
      </w:pPr>
    </w:p>
    <w:p w14:paraId="31025FC4" w14:textId="4320BFA4" w:rsidR="003D6183" w:rsidRDefault="003D6183">
      <w:pPr>
        <w:pStyle w:val="ListParagraph"/>
        <w:widowControl w:val="0"/>
        <w:tabs>
          <w:tab w:val="left" w:pos="1160"/>
        </w:tabs>
        <w:autoSpaceDE w:val="0"/>
        <w:autoSpaceDN w:val="0"/>
        <w:spacing w:before="165"/>
        <w:ind w:left="0" w:right="178"/>
        <w:rPr>
          <w:rFonts w:ascii="Arial" w:hAnsi="Arial" w:cs="Arial"/>
        </w:rPr>
      </w:pPr>
    </w:p>
    <w:p w14:paraId="5A64BD76" w14:textId="77777777" w:rsidR="003D6183" w:rsidRDefault="003D6183">
      <w:pPr>
        <w:pStyle w:val="ListParagraph"/>
        <w:widowControl w:val="0"/>
        <w:tabs>
          <w:tab w:val="left" w:pos="1160"/>
        </w:tabs>
        <w:autoSpaceDE w:val="0"/>
        <w:autoSpaceDN w:val="0"/>
        <w:spacing w:before="165"/>
        <w:ind w:left="0" w:right="178"/>
        <w:rPr>
          <w:rFonts w:ascii="Arial" w:hAnsi="Arial" w:cs="Arial"/>
        </w:rPr>
      </w:pPr>
    </w:p>
    <w:p w14:paraId="293361E5" w14:textId="77777777" w:rsidR="0097180A" w:rsidRDefault="0097180A">
      <w:pPr>
        <w:pStyle w:val="ListParagraph"/>
        <w:widowControl w:val="0"/>
        <w:tabs>
          <w:tab w:val="left" w:pos="1160"/>
        </w:tabs>
        <w:autoSpaceDE w:val="0"/>
        <w:autoSpaceDN w:val="0"/>
        <w:spacing w:before="165"/>
        <w:ind w:left="0" w:right="178"/>
        <w:rPr>
          <w:rFonts w:ascii="Arial" w:hAnsi="Arial" w:cs="Arial"/>
        </w:rPr>
      </w:pPr>
    </w:p>
    <w:p w14:paraId="333F49FC" w14:textId="77777777" w:rsidR="0097180A" w:rsidRDefault="0097180A">
      <w:pPr>
        <w:pStyle w:val="ListParagraph"/>
        <w:widowControl w:val="0"/>
        <w:tabs>
          <w:tab w:val="left" w:pos="1160"/>
        </w:tabs>
        <w:autoSpaceDE w:val="0"/>
        <w:autoSpaceDN w:val="0"/>
        <w:spacing w:before="165"/>
        <w:ind w:left="0" w:right="178"/>
        <w:rPr>
          <w:rFonts w:ascii="Arial" w:hAnsi="Arial" w:cs="Arial"/>
        </w:rPr>
      </w:pPr>
    </w:p>
    <w:p w14:paraId="1E062071" w14:textId="77777777" w:rsidR="0097180A" w:rsidRDefault="006D35D9">
      <w:pPr>
        <w:pStyle w:val="Heading2"/>
        <w:spacing w:before="1" w:line="240" w:lineRule="auto"/>
        <w:ind w:left="1440" w:right="1851" w:firstLine="720"/>
        <w:jc w:val="center"/>
        <w:rPr>
          <w:rFonts w:ascii="Arial" w:hAnsi="Arial" w:cs="Arial"/>
          <w:color w:val="auto"/>
        </w:rPr>
      </w:pPr>
      <w:bookmarkStart w:id="31" w:name="_Toc164159733"/>
      <w:r>
        <w:rPr>
          <w:rFonts w:ascii="Arial" w:hAnsi="Arial" w:cs="Arial"/>
          <w:color w:val="auto"/>
        </w:rPr>
        <w:lastRenderedPageBreak/>
        <w:t>RESEARCH</w:t>
      </w:r>
      <w:r>
        <w:rPr>
          <w:rFonts w:ascii="Arial" w:hAnsi="Arial" w:cs="Arial"/>
          <w:color w:val="auto"/>
          <w:spacing w:val="-16"/>
        </w:rPr>
        <w:t xml:space="preserve"> </w:t>
      </w:r>
      <w:bookmarkEnd w:id="30"/>
      <w:r>
        <w:rPr>
          <w:rFonts w:ascii="Arial" w:hAnsi="Arial" w:cs="Arial"/>
          <w:color w:val="auto"/>
          <w:spacing w:val="-2"/>
        </w:rPr>
        <w:t>METHODOLOGY</w:t>
      </w:r>
      <w:bookmarkEnd w:id="31"/>
    </w:p>
    <w:p w14:paraId="6C1744FF" w14:textId="77777777" w:rsidR="0097180A" w:rsidRDefault="0097180A">
      <w:pPr>
        <w:pStyle w:val="BodyText"/>
        <w:rPr>
          <w:rFonts w:ascii="Arial" w:hAnsi="Arial" w:cs="Arial"/>
          <w:b/>
          <w:sz w:val="26"/>
        </w:rPr>
      </w:pPr>
    </w:p>
    <w:p w14:paraId="53BEE272" w14:textId="77777777" w:rsidR="0097180A" w:rsidRDefault="0097180A">
      <w:pPr>
        <w:pStyle w:val="BodyText"/>
        <w:rPr>
          <w:rFonts w:ascii="Arial" w:hAnsi="Arial" w:cs="Arial"/>
          <w:b/>
          <w:sz w:val="23"/>
        </w:rPr>
      </w:pPr>
    </w:p>
    <w:p w14:paraId="5D021A56" w14:textId="77777777" w:rsidR="0097180A" w:rsidRDefault="006D35D9">
      <w:pPr>
        <w:pStyle w:val="Heading3"/>
        <w:spacing w:before="1" w:line="240" w:lineRule="auto"/>
        <w:rPr>
          <w:rFonts w:cs="Arial"/>
          <w:spacing w:val="-2"/>
        </w:rPr>
      </w:pPr>
      <w:bookmarkStart w:id="32" w:name="_Toc164159734"/>
      <w:r>
        <w:rPr>
          <w:rFonts w:cs="Arial"/>
        </w:rPr>
        <w:t>Conceptual</w:t>
      </w:r>
      <w:r>
        <w:rPr>
          <w:rFonts w:cs="Arial"/>
          <w:spacing w:val="-5"/>
        </w:rPr>
        <w:t xml:space="preserve"> </w:t>
      </w:r>
      <w:r>
        <w:rPr>
          <w:rFonts w:cs="Arial"/>
        </w:rPr>
        <w:t>Diagram</w:t>
      </w:r>
      <w:r>
        <w:rPr>
          <w:rFonts w:cs="Arial"/>
          <w:spacing w:val="-7"/>
        </w:rPr>
        <w:t xml:space="preserve"> </w:t>
      </w:r>
      <w:r>
        <w:rPr>
          <w:rFonts w:cs="Arial"/>
        </w:rPr>
        <w:t>of</w:t>
      </w:r>
      <w:r>
        <w:rPr>
          <w:rFonts w:cs="Arial"/>
          <w:spacing w:val="-6"/>
        </w:rPr>
        <w:t xml:space="preserve"> </w:t>
      </w:r>
      <w:r>
        <w:rPr>
          <w:rFonts w:cs="Arial"/>
        </w:rPr>
        <w:t>the</w:t>
      </w:r>
      <w:r>
        <w:rPr>
          <w:rFonts w:cs="Arial"/>
          <w:spacing w:val="-4"/>
        </w:rPr>
        <w:t xml:space="preserve"> </w:t>
      </w:r>
      <w:r>
        <w:rPr>
          <w:rFonts w:cs="Arial"/>
          <w:spacing w:val="-2"/>
        </w:rPr>
        <w:t>Study</w:t>
      </w:r>
      <w:bookmarkEnd w:id="32"/>
    </w:p>
    <w:p w14:paraId="34B936CD" w14:textId="77777777" w:rsidR="0097180A" w:rsidRDefault="0097180A">
      <w:pPr>
        <w:spacing w:line="240" w:lineRule="auto"/>
        <w:jc w:val="both"/>
        <w:rPr>
          <w:rFonts w:ascii="Arial" w:hAnsi="Arial" w:cs="Arial"/>
        </w:rPr>
      </w:pPr>
    </w:p>
    <w:p w14:paraId="40781CFB" w14:textId="77777777" w:rsidR="0097180A" w:rsidRDefault="006D35D9">
      <w:pPr>
        <w:ind w:firstLine="720"/>
        <w:jc w:val="both"/>
        <w:rPr>
          <w:rFonts w:ascii="Arial" w:hAnsi="Arial" w:cs="Arial"/>
        </w:rPr>
      </w:pPr>
      <w:r>
        <w:rPr>
          <w:rFonts w:ascii="Arial" w:hAnsi="Arial" w:cs="Arial"/>
        </w:rPr>
        <w:t>Figure 1 below represents the conceptual diagram of the study that represents the principle of input-process-output. Inputs are the incident reports of emergency requestor</w:t>
      </w:r>
      <w:r>
        <w:rPr>
          <w:rFonts w:ascii="Arial" w:hAnsi="Arial" w:cs="Arial"/>
          <w:lang w:val="en-PH"/>
        </w:rPr>
        <w:t xml:space="preserve"> or wiitness</w:t>
      </w:r>
      <w:r>
        <w:rPr>
          <w:rFonts w:ascii="Arial" w:hAnsi="Arial" w:cs="Arial"/>
        </w:rPr>
        <w:t xml:space="preserve"> collected by the administrator. The process involves incident reporting, location tracking, user authentication, clustering and resource allocation. The output includes reports detailing incidents and response times. </w:t>
      </w:r>
    </w:p>
    <w:p w14:paraId="5AFCA019" w14:textId="77777777" w:rsidR="0097180A" w:rsidRDefault="006D35D9">
      <w:pPr>
        <w:pStyle w:val="forFigure"/>
      </w:pPr>
      <w:bookmarkStart w:id="33" w:name="_Toc164158670"/>
      <w:bookmarkStart w:id="34" w:name="_Toc164159735"/>
      <w:r>
        <w:rPr>
          <w:noProof/>
        </w:rPr>
        <w:drawing>
          <wp:inline distT="0" distB="0" distL="0" distR="0" wp14:anchorId="66C55629" wp14:editId="3B875FA7">
            <wp:extent cx="4529455" cy="3690620"/>
            <wp:effectExtent l="0" t="0" r="444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74995" cy="3727773"/>
                    </a:xfrm>
                    <a:prstGeom prst="rect">
                      <a:avLst/>
                    </a:prstGeom>
                    <a:noFill/>
                    <a:ln>
                      <a:noFill/>
                    </a:ln>
                  </pic:spPr>
                </pic:pic>
              </a:graphicData>
            </a:graphic>
          </wp:inline>
        </w:drawing>
      </w:r>
      <w:bookmarkEnd w:id="33"/>
      <w:bookmarkEnd w:id="34"/>
    </w:p>
    <w:p w14:paraId="2896D3E6" w14:textId="77777777" w:rsidR="0097180A" w:rsidRDefault="006D35D9">
      <w:pPr>
        <w:pStyle w:val="forFigure"/>
      </w:pPr>
      <w:bookmarkStart w:id="35" w:name="_Toc164080296"/>
      <w:bookmarkStart w:id="36" w:name="_Toc164159736"/>
      <w:bookmarkStart w:id="37" w:name="_Toc164081584"/>
      <w:bookmarkStart w:id="38" w:name="_Toc164158671"/>
      <w:r>
        <w:t xml:space="preserve">Figure </w:t>
      </w:r>
      <w:r>
        <w:fldChar w:fldCharType="begin"/>
      </w:r>
      <w:r>
        <w:instrText xml:space="preserve"> SEQ Figure \* ARABIC </w:instrText>
      </w:r>
      <w:r>
        <w:fldChar w:fldCharType="separate"/>
      </w:r>
      <w:r>
        <w:t>1</w:t>
      </w:r>
      <w:r>
        <w:fldChar w:fldCharType="end"/>
      </w:r>
      <w:r>
        <w:t>. Conceptual Diagram of the BERA Application</w:t>
      </w:r>
      <w:bookmarkEnd w:id="35"/>
      <w:bookmarkEnd w:id="36"/>
      <w:bookmarkEnd w:id="37"/>
      <w:bookmarkEnd w:id="38"/>
    </w:p>
    <w:p w14:paraId="3D4BD8D9" w14:textId="77777777" w:rsidR="0097180A" w:rsidRDefault="0097180A">
      <w:pPr>
        <w:rPr>
          <w:rFonts w:ascii="Arial" w:hAnsi="Arial" w:cs="Arial"/>
        </w:rPr>
      </w:pPr>
    </w:p>
    <w:p w14:paraId="21CAE2D0" w14:textId="77777777" w:rsidR="0097180A" w:rsidRDefault="0097180A">
      <w:pPr>
        <w:rPr>
          <w:rFonts w:ascii="Arial" w:hAnsi="Arial" w:cs="Arial"/>
        </w:rPr>
      </w:pPr>
    </w:p>
    <w:p w14:paraId="7F6C0134" w14:textId="77777777" w:rsidR="0097180A" w:rsidRDefault="0097180A">
      <w:pPr>
        <w:rPr>
          <w:rFonts w:ascii="Arial" w:hAnsi="Arial" w:cs="Arial"/>
        </w:rPr>
      </w:pPr>
    </w:p>
    <w:p w14:paraId="6D771835" w14:textId="77777777" w:rsidR="0097180A" w:rsidRDefault="0097180A">
      <w:pPr>
        <w:rPr>
          <w:rFonts w:ascii="Arial" w:hAnsi="Arial" w:cs="Arial"/>
        </w:rPr>
      </w:pPr>
    </w:p>
    <w:p w14:paraId="0CE88DE3" w14:textId="77777777" w:rsidR="0097180A" w:rsidRDefault="006D35D9">
      <w:pPr>
        <w:pStyle w:val="Heading3"/>
        <w:spacing w:before="1" w:line="240" w:lineRule="auto"/>
        <w:rPr>
          <w:rFonts w:cs="Arial"/>
        </w:rPr>
      </w:pPr>
      <w:bookmarkStart w:id="39" w:name="_Toc164159737"/>
      <w:r>
        <w:rPr>
          <w:rFonts w:cs="Arial"/>
        </w:rPr>
        <w:lastRenderedPageBreak/>
        <w:t>Block Diagram of the Study</w:t>
      </w:r>
      <w:bookmarkEnd w:id="39"/>
    </w:p>
    <w:p w14:paraId="5097EED8" w14:textId="77777777" w:rsidR="0097180A" w:rsidRDefault="0097180A">
      <w:pPr>
        <w:spacing w:line="240" w:lineRule="auto"/>
        <w:rPr>
          <w:rFonts w:ascii="Arial" w:hAnsi="Arial" w:cs="Arial"/>
        </w:rPr>
      </w:pPr>
    </w:p>
    <w:p w14:paraId="6FB2A2D7" w14:textId="77777777" w:rsidR="0097180A" w:rsidRDefault="006D35D9">
      <w:pPr>
        <w:ind w:firstLine="720"/>
        <w:jc w:val="both"/>
        <w:rPr>
          <w:rFonts w:ascii="Arial" w:hAnsi="Arial" w:cs="Arial"/>
        </w:rPr>
      </w:pPr>
      <w:bookmarkStart w:id="40" w:name="_Hlk147332221"/>
      <w:r>
        <w:rPr>
          <w:rFonts w:ascii="Arial" w:hAnsi="Arial" w:cs="Arial"/>
        </w:rPr>
        <w:t>Figure</w:t>
      </w:r>
      <w:r>
        <w:rPr>
          <w:rFonts w:ascii="Arial" w:hAnsi="Arial" w:cs="Arial"/>
          <w:spacing w:val="-3"/>
        </w:rPr>
        <w:t xml:space="preserve"> </w:t>
      </w:r>
      <w:r>
        <w:rPr>
          <w:rFonts w:ascii="Arial" w:hAnsi="Arial" w:cs="Arial"/>
        </w:rPr>
        <w:t>2</w:t>
      </w:r>
      <w:r>
        <w:rPr>
          <w:rFonts w:ascii="Arial" w:hAnsi="Arial" w:cs="Arial"/>
          <w:spacing w:val="-4"/>
        </w:rPr>
        <w:t xml:space="preserve"> </w:t>
      </w:r>
      <w:r>
        <w:rPr>
          <w:rFonts w:ascii="Arial" w:hAnsi="Arial" w:cs="Arial"/>
        </w:rPr>
        <w:t>shows</w:t>
      </w:r>
      <w:r>
        <w:rPr>
          <w:rFonts w:ascii="Arial" w:hAnsi="Arial" w:cs="Arial"/>
          <w:spacing w:val="-6"/>
        </w:rPr>
        <w:t xml:space="preserve"> </w:t>
      </w:r>
      <w:r>
        <w:rPr>
          <w:rFonts w:ascii="Arial" w:hAnsi="Arial" w:cs="Arial"/>
        </w:rPr>
        <w:t>the</w:t>
      </w:r>
      <w:r>
        <w:rPr>
          <w:rFonts w:ascii="Arial" w:hAnsi="Arial" w:cs="Arial"/>
          <w:spacing w:val="-5"/>
        </w:rPr>
        <w:t xml:space="preserve"> </w:t>
      </w:r>
      <w:r>
        <w:rPr>
          <w:rFonts w:ascii="Arial" w:hAnsi="Arial" w:cs="Arial"/>
        </w:rPr>
        <w:t>block</w:t>
      </w:r>
      <w:r>
        <w:rPr>
          <w:rFonts w:ascii="Arial" w:hAnsi="Arial" w:cs="Arial"/>
          <w:spacing w:val="-3"/>
        </w:rPr>
        <w:t xml:space="preserve"> </w:t>
      </w:r>
      <w:r>
        <w:rPr>
          <w:rFonts w:ascii="Arial" w:hAnsi="Arial" w:cs="Arial"/>
        </w:rPr>
        <w:t>diagram</w:t>
      </w:r>
      <w:r>
        <w:rPr>
          <w:rFonts w:ascii="Arial" w:hAnsi="Arial" w:cs="Arial"/>
          <w:spacing w:val="-4"/>
        </w:rPr>
        <w:t xml:space="preserve"> </w:t>
      </w:r>
      <w:r>
        <w:rPr>
          <w:rFonts w:ascii="Arial" w:hAnsi="Arial" w:cs="Arial"/>
        </w:rPr>
        <w:t>of</w:t>
      </w:r>
      <w:r>
        <w:rPr>
          <w:rFonts w:ascii="Arial" w:hAnsi="Arial" w:cs="Arial"/>
          <w:spacing w:val="-5"/>
        </w:rPr>
        <w:t xml:space="preserve"> </w:t>
      </w:r>
      <w:r>
        <w:rPr>
          <w:rFonts w:ascii="Arial" w:hAnsi="Arial" w:cs="Arial"/>
        </w:rPr>
        <w:t>the</w:t>
      </w:r>
      <w:r>
        <w:rPr>
          <w:rFonts w:ascii="Arial" w:hAnsi="Arial" w:cs="Arial"/>
          <w:spacing w:val="-5"/>
        </w:rPr>
        <w:t xml:space="preserve"> </w:t>
      </w:r>
      <w:r>
        <w:rPr>
          <w:rFonts w:ascii="Arial" w:hAnsi="Arial" w:cs="Arial"/>
        </w:rPr>
        <w:t>study</w:t>
      </w:r>
      <w:bookmarkEnd w:id="40"/>
      <w:r>
        <w:rPr>
          <w:rFonts w:ascii="Arial" w:hAnsi="Arial" w:cs="Arial"/>
        </w:rPr>
        <w:t xml:space="preserve"> Bilar Emergency Response Application Using Dynamic Clustering Protocol, Bilar, Bohol. It covers the specification of the basic functionality of the application that represents the work process</w:t>
      </w:r>
      <w:r>
        <w:rPr>
          <w:rFonts w:ascii="Arial" w:hAnsi="Arial" w:cs="Arial"/>
          <w:spacing w:val="-17"/>
        </w:rPr>
        <w:t xml:space="preserve"> </w:t>
      </w:r>
      <w:r>
        <w:rPr>
          <w:rFonts w:ascii="Arial" w:hAnsi="Arial" w:cs="Arial"/>
        </w:rPr>
        <w:t>of</w:t>
      </w:r>
      <w:r>
        <w:rPr>
          <w:rFonts w:ascii="Arial" w:hAnsi="Arial" w:cs="Arial"/>
          <w:spacing w:val="-17"/>
        </w:rPr>
        <w:t xml:space="preserve"> </w:t>
      </w:r>
      <w:r>
        <w:rPr>
          <w:rFonts w:ascii="Arial" w:hAnsi="Arial" w:cs="Arial"/>
        </w:rPr>
        <w:t>the Responders and Users. The</w:t>
      </w:r>
      <w:r>
        <w:rPr>
          <w:rFonts w:ascii="Arial" w:hAnsi="Arial" w:cs="Arial"/>
          <w:spacing w:val="-17"/>
        </w:rPr>
        <w:t xml:space="preserve"> </w:t>
      </w:r>
      <w:r>
        <w:rPr>
          <w:rFonts w:ascii="Arial" w:hAnsi="Arial" w:cs="Arial"/>
        </w:rPr>
        <w:t>other</w:t>
      </w:r>
      <w:r>
        <w:rPr>
          <w:rFonts w:ascii="Arial" w:hAnsi="Arial" w:cs="Arial"/>
          <w:spacing w:val="-17"/>
        </w:rPr>
        <w:t xml:space="preserve"> </w:t>
      </w:r>
      <w:r>
        <w:rPr>
          <w:rFonts w:ascii="Arial" w:hAnsi="Arial" w:cs="Arial"/>
        </w:rPr>
        <w:t>function of the app is the generation of reports.</w:t>
      </w:r>
    </w:p>
    <w:p w14:paraId="331E1229" w14:textId="77777777" w:rsidR="0097180A" w:rsidRDefault="006D35D9">
      <w:pPr>
        <w:keepNext/>
        <w:rPr>
          <w:rFonts w:ascii="Arial" w:hAnsi="Arial" w:cs="Arial"/>
        </w:rPr>
      </w:pPr>
      <w:r>
        <w:rPr>
          <w:rFonts w:ascii="Arial" w:hAnsi="Arial" w:cs="Arial"/>
          <w:noProof/>
        </w:rPr>
        <w:drawing>
          <wp:inline distT="0" distB="0" distL="0" distR="0" wp14:anchorId="536D4DB4" wp14:editId="234AC989">
            <wp:extent cx="5528310" cy="50977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49546" cy="5117592"/>
                    </a:xfrm>
                    <a:prstGeom prst="rect">
                      <a:avLst/>
                    </a:prstGeom>
                    <a:noFill/>
                    <a:ln>
                      <a:noFill/>
                    </a:ln>
                  </pic:spPr>
                </pic:pic>
              </a:graphicData>
            </a:graphic>
          </wp:inline>
        </w:drawing>
      </w:r>
    </w:p>
    <w:p w14:paraId="23AB72B5" w14:textId="77777777" w:rsidR="0097180A" w:rsidRDefault="006D35D9">
      <w:pPr>
        <w:pStyle w:val="forFigure"/>
      </w:pPr>
      <w:bookmarkStart w:id="41" w:name="_Toc164158673"/>
      <w:bookmarkStart w:id="42" w:name="_Toc164080297"/>
      <w:bookmarkStart w:id="43" w:name="_Toc164081585"/>
      <w:bookmarkStart w:id="44" w:name="_Toc164159738"/>
      <w:r>
        <w:t xml:space="preserve">Figure </w:t>
      </w:r>
      <w:r>
        <w:fldChar w:fldCharType="begin"/>
      </w:r>
      <w:r>
        <w:instrText xml:space="preserve"> SEQ Figure \* ARABIC </w:instrText>
      </w:r>
      <w:r>
        <w:fldChar w:fldCharType="separate"/>
      </w:r>
      <w:r>
        <w:t>2</w:t>
      </w:r>
      <w:r>
        <w:fldChar w:fldCharType="end"/>
      </w:r>
      <w:r>
        <w:t>.Block Diagram of the Study</w:t>
      </w:r>
      <w:bookmarkEnd w:id="41"/>
      <w:bookmarkEnd w:id="42"/>
      <w:bookmarkEnd w:id="43"/>
      <w:bookmarkEnd w:id="44"/>
    </w:p>
    <w:p w14:paraId="035C4BFF" w14:textId="77777777" w:rsidR="0097180A" w:rsidRDefault="006D35D9">
      <w:pPr>
        <w:rPr>
          <w:rFonts w:ascii="Arial" w:hAnsi="Arial" w:cs="Arial"/>
        </w:rPr>
      </w:pPr>
      <w:r>
        <w:rPr>
          <w:rFonts w:ascii="Arial" w:hAnsi="Arial" w:cs="Arial"/>
        </w:rPr>
        <w:tab/>
      </w:r>
    </w:p>
    <w:p w14:paraId="06DC18A2" w14:textId="77777777" w:rsidR="0097180A" w:rsidRDefault="006D35D9">
      <w:pPr>
        <w:pStyle w:val="Heading3"/>
        <w:spacing w:before="217" w:line="480" w:lineRule="auto"/>
        <w:rPr>
          <w:rFonts w:cs="Arial"/>
        </w:rPr>
      </w:pPr>
      <w:bookmarkStart w:id="45" w:name="_Toc164159739"/>
      <w:r>
        <w:rPr>
          <w:rFonts w:cs="Arial"/>
        </w:rPr>
        <w:lastRenderedPageBreak/>
        <w:t>Development</w:t>
      </w:r>
      <w:r>
        <w:rPr>
          <w:rFonts w:cs="Arial"/>
          <w:spacing w:val="-13"/>
        </w:rPr>
        <w:t xml:space="preserve"> </w:t>
      </w:r>
      <w:r>
        <w:rPr>
          <w:rFonts w:cs="Arial"/>
        </w:rPr>
        <w:t>Model</w:t>
      </w:r>
      <w:r>
        <w:rPr>
          <w:rFonts w:cs="Arial"/>
          <w:spacing w:val="-15"/>
        </w:rPr>
        <w:t xml:space="preserve"> </w:t>
      </w:r>
      <w:r>
        <w:rPr>
          <w:rFonts w:cs="Arial"/>
        </w:rPr>
        <w:t>and</w:t>
      </w:r>
      <w:r>
        <w:rPr>
          <w:rFonts w:cs="Arial"/>
          <w:spacing w:val="-12"/>
        </w:rPr>
        <w:t xml:space="preserve"> </w:t>
      </w:r>
      <w:r>
        <w:rPr>
          <w:rFonts w:cs="Arial"/>
          <w:spacing w:val="-2"/>
        </w:rPr>
        <w:t>Approaches</w:t>
      </w:r>
      <w:bookmarkEnd w:id="45"/>
    </w:p>
    <w:p w14:paraId="44A9ABA9" w14:textId="77777777" w:rsidR="0097180A" w:rsidRDefault="006D35D9">
      <w:pPr>
        <w:pStyle w:val="BodyText"/>
        <w:spacing w:line="477" w:lineRule="auto"/>
        <w:ind w:right="183" w:firstLine="720"/>
        <w:jc w:val="both"/>
        <w:rPr>
          <w:rFonts w:ascii="Arial" w:hAnsi="Arial" w:cs="Arial"/>
        </w:rPr>
      </w:pPr>
      <w:r>
        <w:rPr>
          <w:rFonts w:ascii="Arial" w:hAnsi="Arial" w:cs="Arial"/>
        </w:rPr>
        <w:t>The researchers use a development strategy called Rapid Application Development</w:t>
      </w:r>
      <w:r>
        <w:rPr>
          <w:rFonts w:ascii="Arial" w:hAnsi="Arial" w:cs="Arial"/>
          <w:spacing w:val="20"/>
        </w:rPr>
        <w:t xml:space="preserve"> </w:t>
      </w:r>
      <w:r>
        <w:rPr>
          <w:rFonts w:ascii="Arial" w:hAnsi="Arial" w:cs="Arial"/>
        </w:rPr>
        <w:t>(RAD) which</w:t>
      </w:r>
      <w:r>
        <w:rPr>
          <w:rFonts w:ascii="Arial" w:hAnsi="Arial" w:cs="Arial"/>
          <w:spacing w:val="20"/>
        </w:rPr>
        <w:t xml:space="preserve"> </w:t>
      </w:r>
      <w:r>
        <w:rPr>
          <w:rFonts w:ascii="Arial" w:hAnsi="Arial" w:cs="Arial"/>
        </w:rPr>
        <w:t>puts an</w:t>
      </w:r>
      <w:r>
        <w:rPr>
          <w:rFonts w:ascii="Arial" w:hAnsi="Arial" w:cs="Arial"/>
          <w:spacing w:val="20"/>
        </w:rPr>
        <w:t xml:space="preserve"> </w:t>
      </w:r>
      <w:r>
        <w:rPr>
          <w:rFonts w:ascii="Arial" w:hAnsi="Arial" w:cs="Arial"/>
        </w:rPr>
        <w:t>emphasis</w:t>
      </w:r>
      <w:r>
        <w:rPr>
          <w:rFonts w:ascii="Arial" w:hAnsi="Arial" w:cs="Arial"/>
          <w:spacing w:val="20"/>
        </w:rPr>
        <w:t xml:space="preserve"> </w:t>
      </w:r>
      <w:r>
        <w:rPr>
          <w:rFonts w:ascii="Arial" w:hAnsi="Arial" w:cs="Arial"/>
        </w:rPr>
        <w:t>on</w:t>
      </w:r>
      <w:r>
        <w:rPr>
          <w:rFonts w:ascii="Arial" w:hAnsi="Arial" w:cs="Arial"/>
          <w:spacing w:val="20"/>
        </w:rPr>
        <w:t xml:space="preserve"> </w:t>
      </w:r>
      <w:r>
        <w:rPr>
          <w:rFonts w:ascii="Arial" w:hAnsi="Arial" w:cs="Arial"/>
        </w:rPr>
        <w:t>immediate</w:t>
      </w:r>
      <w:r>
        <w:rPr>
          <w:rFonts w:ascii="Arial" w:hAnsi="Arial" w:cs="Arial"/>
          <w:spacing w:val="21"/>
        </w:rPr>
        <w:t xml:space="preserve"> </w:t>
      </w:r>
      <w:r>
        <w:rPr>
          <w:rFonts w:ascii="Arial" w:hAnsi="Arial" w:cs="Arial"/>
        </w:rPr>
        <w:t>feedback</w:t>
      </w:r>
      <w:r>
        <w:rPr>
          <w:rFonts w:ascii="Arial" w:hAnsi="Arial" w:cs="Arial"/>
          <w:spacing w:val="20"/>
        </w:rPr>
        <w:t xml:space="preserve"> </w:t>
      </w:r>
      <w:r>
        <w:rPr>
          <w:rFonts w:ascii="Arial" w:hAnsi="Arial" w:cs="Arial"/>
        </w:rPr>
        <w:t>and</w:t>
      </w:r>
      <w:r>
        <w:rPr>
          <w:rFonts w:ascii="Arial" w:hAnsi="Arial" w:cs="Arial"/>
          <w:spacing w:val="20"/>
        </w:rPr>
        <w:t xml:space="preserve"> </w:t>
      </w:r>
      <w:r>
        <w:rPr>
          <w:rFonts w:ascii="Arial" w:hAnsi="Arial" w:cs="Arial"/>
        </w:rPr>
        <w:t>rapid prototyping over lengthy development and testing cycles. This ensures a quality and</w:t>
      </w:r>
      <w:r>
        <w:rPr>
          <w:rFonts w:ascii="Arial" w:hAnsi="Arial" w:cs="Arial"/>
          <w:spacing w:val="-13"/>
        </w:rPr>
        <w:t xml:space="preserve"> </w:t>
      </w:r>
      <w:r>
        <w:rPr>
          <w:rFonts w:ascii="Arial" w:hAnsi="Arial" w:cs="Arial"/>
        </w:rPr>
        <w:t>client-focused</w:t>
      </w:r>
      <w:r>
        <w:rPr>
          <w:rFonts w:ascii="Arial" w:hAnsi="Arial" w:cs="Arial"/>
          <w:spacing w:val="-15"/>
        </w:rPr>
        <w:t xml:space="preserve"> </w:t>
      </w:r>
      <w:r>
        <w:rPr>
          <w:rFonts w:ascii="Arial" w:hAnsi="Arial" w:cs="Arial"/>
        </w:rPr>
        <w:t>end</w:t>
      </w:r>
      <w:r>
        <w:rPr>
          <w:rFonts w:ascii="Arial" w:hAnsi="Arial" w:cs="Arial"/>
          <w:spacing w:val="-15"/>
        </w:rPr>
        <w:t xml:space="preserve"> </w:t>
      </w:r>
      <w:r>
        <w:rPr>
          <w:rFonts w:ascii="Arial" w:hAnsi="Arial" w:cs="Arial"/>
        </w:rPr>
        <w:t>product.</w:t>
      </w:r>
      <w:r>
        <w:rPr>
          <w:rFonts w:ascii="Arial" w:hAnsi="Arial" w:cs="Arial"/>
          <w:spacing w:val="-10"/>
        </w:rPr>
        <w:t xml:space="preserve"> </w:t>
      </w:r>
      <w:r>
        <w:rPr>
          <w:rFonts w:ascii="Arial" w:hAnsi="Arial" w:cs="Arial"/>
        </w:rPr>
        <w:t>Rapid</w:t>
      </w:r>
      <w:r>
        <w:rPr>
          <w:rFonts w:ascii="Arial" w:hAnsi="Arial" w:cs="Arial"/>
          <w:spacing w:val="-13"/>
        </w:rPr>
        <w:t xml:space="preserve"> </w:t>
      </w:r>
      <w:r>
        <w:rPr>
          <w:rFonts w:ascii="Arial" w:hAnsi="Arial" w:cs="Arial"/>
        </w:rPr>
        <w:t>Application</w:t>
      </w:r>
      <w:r>
        <w:rPr>
          <w:rFonts w:ascii="Arial" w:hAnsi="Arial" w:cs="Arial"/>
          <w:spacing w:val="-13"/>
        </w:rPr>
        <w:t xml:space="preserve"> </w:t>
      </w:r>
      <w:r>
        <w:rPr>
          <w:rFonts w:ascii="Arial" w:hAnsi="Arial" w:cs="Arial"/>
        </w:rPr>
        <w:t>Development</w:t>
      </w:r>
      <w:r>
        <w:rPr>
          <w:rFonts w:ascii="Arial" w:hAnsi="Arial" w:cs="Arial"/>
          <w:spacing w:val="-15"/>
        </w:rPr>
        <w:t xml:space="preserve"> </w:t>
      </w:r>
      <w:r>
        <w:rPr>
          <w:rFonts w:ascii="Arial" w:hAnsi="Arial" w:cs="Arial"/>
        </w:rPr>
        <w:t>or</w:t>
      </w:r>
      <w:r>
        <w:rPr>
          <w:rFonts w:ascii="Arial" w:hAnsi="Arial" w:cs="Arial"/>
          <w:spacing w:val="-14"/>
        </w:rPr>
        <w:t xml:space="preserve"> </w:t>
      </w:r>
      <w:r>
        <w:rPr>
          <w:rFonts w:ascii="Arial" w:hAnsi="Arial" w:cs="Arial"/>
        </w:rPr>
        <w:t>RAD</w:t>
      </w:r>
      <w:r>
        <w:rPr>
          <w:rFonts w:ascii="Arial" w:hAnsi="Arial" w:cs="Arial"/>
          <w:spacing w:val="-14"/>
        </w:rPr>
        <w:t xml:space="preserve"> </w:t>
      </w:r>
      <w:r>
        <w:rPr>
          <w:rFonts w:ascii="Arial" w:hAnsi="Arial" w:cs="Arial"/>
        </w:rPr>
        <w:t>means</w:t>
      </w:r>
      <w:r>
        <w:rPr>
          <w:rFonts w:ascii="Arial" w:hAnsi="Arial" w:cs="Arial"/>
          <w:spacing w:val="-16"/>
        </w:rPr>
        <w:t xml:space="preserve"> </w:t>
      </w:r>
      <w:r>
        <w:rPr>
          <w:rFonts w:ascii="Arial" w:hAnsi="Arial" w:cs="Arial"/>
        </w:rPr>
        <w:t>an adaptive software development model based on prototyping and quick feedback with less emphasis</w:t>
      </w:r>
      <w:r>
        <w:rPr>
          <w:rFonts w:ascii="Arial" w:hAnsi="Arial" w:cs="Arial"/>
          <w:spacing w:val="-1"/>
        </w:rPr>
        <w:t xml:space="preserve"> </w:t>
      </w:r>
      <w:r>
        <w:rPr>
          <w:rFonts w:ascii="Arial" w:hAnsi="Arial" w:cs="Arial"/>
        </w:rPr>
        <w:t>on</w:t>
      </w:r>
      <w:r>
        <w:rPr>
          <w:rFonts w:ascii="Arial" w:hAnsi="Arial" w:cs="Arial"/>
          <w:spacing w:val="-2"/>
        </w:rPr>
        <w:t xml:space="preserve"> </w:t>
      </w:r>
      <w:r>
        <w:rPr>
          <w:rFonts w:ascii="Arial" w:hAnsi="Arial" w:cs="Arial"/>
        </w:rPr>
        <w:t>specific planning. In general, the RAD approach prioritizes development</w:t>
      </w:r>
      <w:r>
        <w:rPr>
          <w:rFonts w:ascii="Arial" w:hAnsi="Arial" w:cs="Arial"/>
          <w:spacing w:val="-17"/>
        </w:rPr>
        <w:t xml:space="preserve"> </w:t>
      </w:r>
      <w:r>
        <w:rPr>
          <w:rFonts w:ascii="Arial" w:hAnsi="Arial" w:cs="Arial"/>
        </w:rPr>
        <w:t>and</w:t>
      </w:r>
      <w:r>
        <w:rPr>
          <w:rFonts w:ascii="Arial" w:hAnsi="Arial" w:cs="Arial"/>
          <w:spacing w:val="-16"/>
        </w:rPr>
        <w:t xml:space="preserve"> </w:t>
      </w:r>
      <w:r>
        <w:rPr>
          <w:rFonts w:ascii="Arial" w:hAnsi="Arial" w:cs="Arial"/>
        </w:rPr>
        <w:t>building</w:t>
      </w:r>
      <w:r>
        <w:rPr>
          <w:rFonts w:ascii="Arial" w:hAnsi="Arial" w:cs="Arial"/>
          <w:spacing w:val="-14"/>
        </w:rPr>
        <w:t xml:space="preserve"> </w:t>
      </w:r>
      <w:r>
        <w:rPr>
          <w:rFonts w:ascii="Arial" w:hAnsi="Arial" w:cs="Arial"/>
        </w:rPr>
        <w:t>a</w:t>
      </w:r>
      <w:r>
        <w:rPr>
          <w:rFonts w:ascii="Arial" w:hAnsi="Arial" w:cs="Arial"/>
          <w:spacing w:val="-14"/>
        </w:rPr>
        <w:t xml:space="preserve"> </w:t>
      </w:r>
      <w:r>
        <w:rPr>
          <w:rFonts w:ascii="Arial" w:hAnsi="Arial" w:cs="Arial"/>
        </w:rPr>
        <w:t>prototype,</w:t>
      </w:r>
      <w:r>
        <w:rPr>
          <w:rFonts w:ascii="Arial" w:hAnsi="Arial" w:cs="Arial"/>
          <w:spacing w:val="-14"/>
        </w:rPr>
        <w:t xml:space="preserve"> </w:t>
      </w:r>
      <w:r>
        <w:rPr>
          <w:rFonts w:ascii="Arial" w:hAnsi="Arial" w:cs="Arial"/>
        </w:rPr>
        <w:t>rather</w:t>
      </w:r>
      <w:r>
        <w:rPr>
          <w:rFonts w:ascii="Arial" w:hAnsi="Arial" w:cs="Arial"/>
          <w:spacing w:val="-16"/>
        </w:rPr>
        <w:t xml:space="preserve"> </w:t>
      </w:r>
      <w:r>
        <w:rPr>
          <w:rFonts w:ascii="Arial" w:hAnsi="Arial" w:cs="Arial"/>
        </w:rPr>
        <w:t>than</w:t>
      </w:r>
      <w:r>
        <w:rPr>
          <w:rFonts w:ascii="Arial" w:hAnsi="Arial" w:cs="Arial"/>
          <w:spacing w:val="-14"/>
        </w:rPr>
        <w:t xml:space="preserve"> </w:t>
      </w:r>
      <w:r>
        <w:rPr>
          <w:rFonts w:ascii="Arial" w:hAnsi="Arial" w:cs="Arial"/>
        </w:rPr>
        <w:t>planning.</w:t>
      </w:r>
      <w:r>
        <w:rPr>
          <w:rFonts w:ascii="Arial" w:hAnsi="Arial" w:cs="Arial"/>
          <w:spacing w:val="36"/>
        </w:rPr>
        <w:t xml:space="preserve"> </w:t>
      </w:r>
      <w:r>
        <w:rPr>
          <w:rFonts w:ascii="Arial" w:hAnsi="Arial" w:cs="Arial"/>
        </w:rPr>
        <w:t>With</w:t>
      </w:r>
      <w:r>
        <w:rPr>
          <w:rFonts w:ascii="Arial" w:hAnsi="Arial" w:cs="Arial"/>
          <w:spacing w:val="-14"/>
        </w:rPr>
        <w:t xml:space="preserve"> </w:t>
      </w:r>
      <w:r>
        <w:rPr>
          <w:rFonts w:ascii="Arial" w:hAnsi="Arial" w:cs="Arial"/>
        </w:rPr>
        <w:t>rapid</w:t>
      </w:r>
      <w:r>
        <w:rPr>
          <w:rFonts w:ascii="Arial" w:hAnsi="Arial" w:cs="Arial"/>
          <w:spacing w:val="-15"/>
        </w:rPr>
        <w:t xml:space="preserve"> </w:t>
      </w:r>
      <w:r>
        <w:rPr>
          <w:rFonts w:ascii="Arial" w:hAnsi="Arial" w:cs="Arial"/>
        </w:rPr>
        <w:t>application development, developers can quickly make multiple iterations and updates to the software without starting from scratch. This</w:t>
      </w:r>
      <w:r>
        <w:rPr>
          <w:rFonts w:ascii="Arial" w:hAnsi="Arial" w:cs="Arial"/>
          <w:spacing w:val="-1"/>
        </w:rPr>
        <w:t xml:space="preserve"> </w:t>
      </w:r>
      <w:r>
        <w:rPr>
          <w:rFonts w:ascii="Arial" w:hAnsi="Arial" w:cs="Arial"/>
        </w:rPr>
        <w:t>helps ensure</w:t>
      </w:r>
      <w:r>
        <w:rPr>
          <w:rFonts w:ascii="Arial" w:hAnsi="Arial" w:cs="Arial"/>
          <w:spacing w:val="-1"/>
        </w:rPr>
        <w:t xml:space="preserve"> </w:t>
      </w:r>
      <w:r>
        <w:rPr>
          <w:rFonts w:ascii="Arial" w:hAnsi="Arial" w:cs="Arial"/>
        </w:rPr>
        <w:t>that the final</w:t>
      </w:r>
      <w:r>
        <w:rPr>
          <w:rFonts w:ascii="Arial" w:hAnsi="Arial" w:cs="Arial"/>
          <w:spacing w:val="-1"/>
        </w:rPr>
        <w:t xml:space="preserve"> </w:t>
      </w:r>
      <w:r>
        <w:rPr>
          <w:rFonts w:ascii="Arial" w:hAnsi="Arial" w:cs="Arial"/>
        </w:rPr>
        <w:t>outcome is more quality-focused and aligns with the end users’ requirements (KissFlow, 2022). Figure 3 shows the RAD (Rapid Application Development)</w:t>
      </w:r>
    </w:p>
    <w:p w14:paraId="3C2B3DB3" w14:textId="77777777" w:rsidR="0097180A" w:rsidRDefault="006D35D9">
      <w:pPr>
        <w:pStyle w:val="BodyText"/>
        <w:keepNext/>
        <w:spacing w:line="477" w:lineRule="auto"/>
        <w:ind w:right="183"/>
        <w:rPr>
          <w:rFonts w:ascii="Arial" w:hAnsi="Arial" w:cs="Arial"/>
        </w:rPr>
      </w:pPr>
      <w:r>
        <w:rPr>
          <w:rFonts w:ascii="Arial" w:hAnsi="Arial" w:cs="Arial"/>
          <w:noProof/>
        </w:rPr>
        <w:drawing>
          <wp:anchor distT="0" distB="0" distL="0" distR="0" simplePos="0" relativeHeight="251670528" behindDoc="1" locked="0" layoutInCell="1" allowOverlap="1" wp14:anchorId="072249C4" wp14:editId="49749222">
            <wp:simplePos x="0" y="0"/>
            <wp:positionH relativeFrom="margin">
              <wp:posOffset>265430</wp:posOffset>
            </wp:positionH>
            <wp:positionV relativeFrom="paragraph">
              <wp:posOffset>31115</wp:posOffset>
            </wp:positionV>
            <wp:extent cx="4925060" cy="1800860"/>
            <wp:effectExtent l="0" t="0" r="8890" b="8890"/>
            <wp:wrapTopAndBottom/>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24" cstate="print"/>
                    <a:stretch>
                      <a:fillRect/>
                    </a:stretch>
                  </pic:blipFill>
                  <pic:spPr>
                    <a:xfrm>
                      <a:off x="0" y="0"/>
                      <a:ext cx="4925060" cy="1800860"/>
                    </a:xfrm>
                    <a:prstGeom prst="rect">
                      <a:avLst/>
                    </a:prstGeom>
                  </pic:spPr>
                </pic:pic>
              </a:graphicData>
            </a:graphic>
          </wp:anchor>
        </w:drawing>
      </w:r>
    </w:p>
    <w:p w14:paraId="61EAC48E" w14:textId="77777777" w:rsidR="0097180A" w:rsidRDefault="006D35D9">
      <w:pPr>
        <w:spacing w:before="165" w:line="240" w:lineRule="auto"/>
        <w:ind w:left="1160" w:right="664" w:firstLine="515"/>
        <w:jc w:val="both"/>
        <w:rPr>
          <w:rFonts w:ascii="Arial" w:hAnsi="Arial" w:cs="Arial"/>
          <w:spacing w:val="-2"/>
          <w:sz w:val="20"/>
          <w:szCs w:val="20"/>
        </w:rPr>
      </w:pPr>
      <w:r>
        <w:rPr>
          <w:rFonts w:ascii="Arial" w:hAnsi="Arial" w:cs="Arial"/>
          <w:sz w:val="20"/>
          <w:szCs w:val="20"/>
        </w:rPr>
        <w:t>Adopted</w:t>
      </w:r>
      <w:r>
        <w:rPr>
          <w:rFonts w:ascii="Arial" w:hAnsi="Arial" w:cs="Arial"/>
          <w:spacing w:val="-10"/>
          <w:sz w:val="20"/>
          <w:szCs w:val="20"/>
        </w:rPr>
        <w:t xml:space="preserve"> </w:t>
      </w:r>
      <w:r>
        <w:rPr>
          <w:rFonts w:ascii="Arial" w:hAnsi="Arial" w:cs="Arial"/>
          <w:sz w:val="20"/>
          <w:szCs w:val="20"/>
        </w:rPr>
        <w:t>from</w:t>
      </w:r>
      <w:r>
        <w:rPr>
          <w:rFonts w:ascii="Arial" w:hAnsi="Arial" w:cs="Arial"/>
          <w:spacing w:val="-10"/>
          <w:sz w:val="20"/>
          <w:szCs w:val="20"/>
        </w:rPr>
        <w:t xml:space="preserve"> </w:t>
      </w:r>
      <w:r>
        <w:rPr>
          <w:rFonts w:ascii="Arial" w:hAnsi="Arial" w:cs="Arial"/>
          <w:sz w:val="20"/>
          <w:szCs w:val="20"/>
        </w:rPr>
        <w:t>KissFlow</w:t>
      </w:r>
      <w:r>
        <w:rPr>
          <w:rFonts w:ascii="Arial" w:hAnsi="Arial" w:cs="Arial"/>
          <w:spacing w:val="-12"/>
          <w:sz w:val="20"/>
          <w:szCs w:val="20"/>
        </w:rPr>
        <w:t xml:space="preserve"> </w:t>
      </w:r>
      <w:r>
        <w:rPr>
          <w:rFonts w:ascii="Arial" w:hAnsi="Arial" w:cs="Arial"/>
          <w:sz w:val="20"/>
          <w:szCs w:val="20"/>
        </w:rPr>
        <w:t>(2022),</w:t>
      </w:r>
      <w:r>
        <w:rPr>
          <w:rFonts w:ascii="Arial" w:hAnsi="Arial" w:cs="Arial"/>
          <w:spacing w:val="-9"/>
          <w:sz w:val="20"/>
          <w:szCs w:val="20"/>
        </w:rPr>
        <w:t xml:space="preserve"> </w:t>
      </w:r>
      <w:hyperlink r:id="rId25">
        <w:r>
          <w:rPr>
            <w:rFonts w:ascii="Arial" w:hAnsi="Arial" w:cs="Arial"/>
            <w:sz w:val="20"/>
            <w:szCs w:val="20"/>
          </w:rPr>
          <w:t>https://kissflow.com/application-</w:t>
        </w:r>
        <w:r>
          <w:rPr>
            <w:rFonts w:ascii="Arial" w:hAnsi="Arial" w:cs="Arial"/>
            <w:sz w:val="20"/>
            <w:szCs w:val="20"/>
            <w:lang w:val="en-PH"/>
          </w:rPr>
          <w:tab/>
        </w:r>
        <w:r>
          <w:rPr>
            <w:rFonts w:ascii="Arial" w:hAnsi="Arial" w:cs="Arial"/>
            <w:sz w:val="20"/>
            <w:szCs w:val="20"/>
            <w:lang w:val="en-PH"/>
          </w:rPr>
          <w:tab/>
        </w:r>
        <w:r>
          <w:rPr>
            <w:rFonts w:ascii="Arial" w:hAnsi="Arial" w:cs="Arial"/>
            <w:sz w:val="20"/>
            <w:szCs w:val="20"/>
            <w:lang w:val="en-PH"/>
          </w:rPr>
          <w:tab/>
        </w:r>
        <w:r>
          <w:rPr>
            <w:rFonts w:ascii="Arial" w:hAnsi="Arial" w:cs="Arial"/>
            <w:sz w:val="20"/>
            <w:szCs w:val="20"/>
          </w:rPr>
          <w:t>development/rad/rapid-</w:t>
        </w:r>
      </w:hyperlink>
      <w:r>
        <w:rPr>
          <w:rFonts w:ascii="Arial" w:hAnsi="Arial" w:cs="Arial"/>
          <w:sz w:val="20"/>
          <w:szCs w:val="20"/>
        </w:rPr>
        <w:t xml:space="preserve"> </w:t>
      </w:r>
      <w:hyperlink r:id="rId26">
        <w:r>
          <w:rPr>
            <w:rFonts w:ascii="Arial" w:hAnsi="Arial" w:cs="Arial"/>
            <w:spacing w:val="-2"/>
            <w:sz w:val="20"/>
            <w:szCs w:val="20"/>
          </w:rPr>
          <w:t>application-development/</w:t>
        </w:r>
      </w:hyperlink>
    </w:p>
    <w:p w14:paraId="06837533" w14:textId="77777777" w:rsidR="0097180A" w:rsidRDefault="0097180A">
      <w:pPr>
        <w:pStyle w:val="forFigure"/>
        <w:ind w:firstLine="0"/>
        <w:jc w:val="left"/>
      </w:pPr>
    </w:p>
    <w:p w14:paraId="7C33D16F" w14:textId="77777777" w:rsidR="0097180A" w:rsidRDefault="006D35D9">
      <w:pPr>
        <w:pStyle w:val="forFigure"/>
        <w:ind w:left="1440" w:firstLineChars="350" w:firstLine="843"/>
        <w:jc w:val="left"/>
        <w:sectPr w:rsidR="0097180A">
          <w:headerReference w:type="default" r:id="rId27"/>
          <w:footerReference w:type="default" r:id="rId28"/>
          <w:footerReference w:type="first" r:id="rId29"/>
          <w:pgSz w:w="12240" w:h="15840"/>
          <w:pgMar w:top="1440" w:right="1440" w:bottom="1440" w:left="2160" w:header="749" w:footer="0" w:gutter="0"/>
          <w:pgNumType w:start="1"/>
          <w:cols w:space="720"/>
          <w:titlePg/>
          <w:docGrid w:linePitch="326"/>
        </w:sectPr>
      </w:pPr>
      <w:r>
        <w:t xml:space="preserve"> </w:t>
      </w:r>
      <w:bookmarkStart w:id="46" w:name="_Toc164159740"/>
      <w:bookmarkStart w:id="47" w:name="_Toc164081586"/>
      <w:bookmarkStart w:id="48" w:name="_Toc164158675"/>
      <w:r>
        <w:t xml:space="preserve">Figure </w:t>
      </w:r>
      <w:r>
        <w:fldChar w:fldCharType="begin"/>
      </w:r>
      <w:r>
        <w:instrText xml:space="preserve"> SEQ Figure \* ARABIC </w:instrText>
      </w:r>
      <w:r>
        <w:fldChar w:fldCharType="separate"/>
      </w:r>
      <w:r>
        <w:t>3</w:t>
      </w:r>
      <w:r>
        <w:fldChar w:fldCharType="end"/>
      </w:r>
      <w:r>
        <w:t>. RAD Development Model</w:t>
      </w:r>
      <w:bookmarkEnd w:id="46"/>
      <w:bookmarkEnd w:id="47"/>
      <w:bookmarkEnd w:id="48"/>
    </w:p>
    <w:p w14:paraId="6AF67A18" w14:textId="77777777" w:rsidR="0097180A" w:rsidRDefault="006D35D9">
      <w:pPr>
        <w:jc w:val="both"/>
        <w:rPr>
          <w:rFonts w:ascii="Arial" w:hAnsi="Arial" w:cs="Arial"/>
        </w:rPr>
      </w:pPr>
      <w:bookmarkStart w:id="49" w:name="_Toc164159741"/>
      <w:r>
        <w:rPr>
          <w:rFonts w:ascii="Arial" w:hAnsi="Arial" w:cs="Arial"/>
          <w:b/>
          <w:bCs/>
        </w:rPr>
        <w:lastRenderedPageBreak/>
        <w:t>Requirements Planning</w:t>
      </w:r>
      <w:bookmarkEnd w:id="49"/>
    </w:p>
    <w:p w14:paraId="0CB6E4C8" w14:textId="77777777" w:rsidR="0097180A" w:rsidRDefault="006D35D9">
      <w:pPr>
        <w:ind w:firstLine="720"/>
        <w:jc w:val="both"/>
        <w:rPr>
          <w:rFonts w:ascii="Arial" w:hAnsi="Arial" w:cs="Arial"/>
        </w:rPr>
      </w:pPr>
      <w:r>
        <w:rPr>
          <w:rFonts w:ascii="Arial" w:hAnsi="Arial" w:cs="Arial"/>
        </w:rPr>
        <w:t>The researchers and client cooperated in identifying and documenting the critical requirements for the emergency response system. This collaborative effort ensured that the development process aligns with the specific needs and objectives of the local emergency response ecosystem.</w:t>
      </w:r>
    </w:p>
    <w:p w14:paraId="5F737C16" w14:textId="77777777" w:rsidR="0097180A" w:rsidRDefault="0097180A">
      <w:pPr>
        <w:spacing w:line="240" w:lineRule="auto"/>
        <w:jc w:val="both"/>
        <w:rPr>
          <w:rFonts w:ascii="Arial" w:hAnsi="Arial" w:cs="Arial"/>
        </w:rPr>
      </w:pPr>
    </w:p>
    <w:p w14:paraId="6C6C3101" w14:textId="77777777" w:rsidR="0097180A" w:rsidRDefault="006D35D9">
      <w:pPr>
        <w:jc w:val="both"/>
        <w:rPr>
          <w:rFonts w:ascii="Arial" w:hAnsi="Arial" w:cs="Arial"/>
          <w:b/>
          <w:bCs/>
        </w:rPr>
      </w:pPr>
      <w:bookmarkStart w:id="50" w:name="_Toc164159742"/>
      <w:r>
        <w:rPr>
          <w:rFonts w:ascii="Arial" w:hAnsi="Arial" w:cs="Arial"/>
          <w:b/>
          <w:bCs/>
        </w:rPr>
        <w:t>User Design</w:t>
      </w:r>
      <w:bookmarkEnd w:id="50"/>
    </w:p>
    <w:p w14:paraId="0DA0EB7A" w14:textId="77777777" w:rsidR="0097180A" w:rsidRDefault="006D35D9">
      <w:pPr>
        <w:ind w:firstLine="720"/>
        <w:jc w:val="both"/>
        <w:rPr>
          <w:rFonts w:ascii="Arial" w:hAnsi="Arial" w:cs="Arial"/>
        </w:rPr>
      </w:pPr>
      <w:r>
        <w:rPr>
          <w:rFonts w:ascii="Arial" w:hAnsi="Arial" w:cs="Arial"/>
        </w:rPr>
        <w:t>The researcher developed the user design through numerous iterations. Customers are shown iterations of the system to make sure their needs are met. Developers work quickly to produce prototypes with a variety of features and functions rather than adhering to a strict set of specifications. These prototypes are then presented to BISARU for them to determine their preferences and dislikes.</w:t>
      </w:r>
    </w:p>
    <w:p w14:paraId="71766163" w14:textId="77777777" w:rsidR="0097180A" w:rsidRDefault="0097180A">
      <w:pPr>
        <w:spacing w:line="240" w:lineRule="auto"/>
        <w:jc w:val="both"/>
        <w:rPr>
          <w:rFonts w:ascii="Arial" w:hAnsi="Arial" w:cs="Arial"/>
        </w:rPr>
      </w:pPr>
    </w:p>
    <w:p w14:paraId="65830A66" w14:textId="77777777" w:rsidR="0097180A" w:rsidRDefault="006D35D9">
      <w:pPr>
        <w:jc w:val="both"/>
        <w:rPr>
          <w:rFonts w:ascii="Arial" w:hAnsi="Arial" w:cs="Arial"/>
          <w:b/>
          <w:bCs/>
          <w:lang w:val="en-PH"/>
        </w:rPr>
      </w:pPr>
      <w:bookmarkStart w:id="51" w:name="_Toc164159743"/>
      <w:r>
        <w:rPr>
          <w:rFonts w:ascii="Arial" w:hAnsi="Arial" w:cs="Arial"/>
          <w:b/>
          <w:bCs/>
        </w:rPr>
        <w:t>Constructio</w:t>
      </w:r>
      <w:r>
        <w:rPr>
          <w:rFonts w:ascii="Arial" w:hAnsi="Arial" w:cs="Arial"/>
          <w:b/>
          <w:bCs/>
          <w:lang w:val="en-PH"/>
        </w:rPr>
        <w:t>n</w:t>
      </w:r>
      <w:bookmarkEnd w:id="51"/>
    </w:p>
    <w:p w14:paraId="6F32D992" w14:textId="77777777" w:rsidR="0097180A" w:rsidRDefault="006D35D9">
      <w:pPr>
        <w:ind w:firstLine="720"/>
        <w:jc w:val="both"/>
        <w:rPr>
          <w:rFonts w:ascii="Arial" w:hAnsi="Arial" w:cs="Arial"/>
        </w:rPr>
      </w:pPr>
      <w:r>
        <w:rPr>
          <w:rFonts w:ascii="Arial" w:hAnsi="Arial" w:cs="Arial"/>
        </w:rPr>
        <w:t>Since the majority of the issues and changes were addressed during the thorough iterative design phase, the researchers can now construct the final iteration of a module or the system itself. This phase is broken down into several steps: preparation for rapid construction, program and application development, coding, unit, integration, and system testing.</w:t>
      </w:r>
    </w:p>
    <w:p w14:paraId="0CD1B32C" w14:textId="77777777" w:rsidR="0097180A" w:rsidRDefault="0097180A">
      <w:pPr>
        <w:spacing w:line="240" w:lineRule="auto"/>
        <w:jc w:val="both"/>
        <w:rPr>
          <w:rFonts w:ascii="Arial" w:hAnsi="Arial" w:cs="Arial"/>
        </w:rPr>
      </w:pPr>
    </w:p>
    <w:p w14:paraId="63D35FA5" w14:textId="77777777" w:rsidR="0097180A" w:rsidRDefault="006D35D9">
      <w:pPr>
        <w:jc w:val="both"/>
        <w:rPr>
          <w:rFonts w:ascii="Arial" w:hAnsi="Arial" w:cs="Arial"/>
          <w:b/>
          <w:bCs/>
        </w:rPr>
      </w:pPr>
      <w:bookmarkStart w:id="52" w:name="_Toc164159744"/>
      <w:r>
        <w:rPr>
          <w:rFonts w:ascii="Arial" w:hAnsi="Arial" w:cs="Arial"/>
          <w:b/>
          <w:bCs/>
        </w:rPr>
        <w:t>Cutover</w:t>
      </w:r>
      <w:bookmarkEnd w:id="52"/>
    </w:p>
    <w:p w14:paraId="3F0933C7" w14:textId="77777777" w:rsidR="0097180A" w:rsidRDefault="006D35D9">
      <w:pPr>
        <w:ind w:firstLine="720"/>
        <w:jc w:val="both"/>
      </w:pPr>
      <w:r>
        <w:rPr>
          <w:rFonts w:ascii="Arial" w:hAnsi="Arial" w:cs="Arial"/>
        </w:rPr>
        <w:t>This is where the finished product goes to launch. BISARU and its crew can now use the newly released application. Data conversion, final tests and training will proceed right after. Still, the researchers and the client continue to look for bugs and problems that immediately needs addressing until finalization will complete.</w:t>
      </w:r>
      <w:bookmarkStart w:id="53" w:name="_TOC_250001"/>
    </w:p>
    <w:p w14:paraId="5F143647" w14:textId="77777777" w:rsidR="0097180A" w:rsidRDefault="0097180A">
      <w:pPr>
        <w:pStyle w:val="Heading3"/>
        <w:spacing w:line="480" w:lineRule="auto"/>
        <w:rPr>
          <w:rFonts w:cs="Arial"/>
          <w:b w:val="0"/>
          <w:bCs/>
        </w:rPr>
        <w:sectPr w:rsidR="0097180A">
          <w:headerReference w:type="default" r:id="rId30"/>
          <w:footerReference w:type="default" r:id="rId31"/>
          <w:headerReference w:type="first" r:id="rId32"/>
          <w:footerReference w:type="first" r:id="rId33"/>
          <w:pgSz w:w="12240" w:h="15840"/>
          <w:pgMar w:top="1440" w:right="1440" w:bottom="1440" w:left="1718" w:header="748" w:footer="0" w:gutter="0"/>
          <w:pgNumType w:start="17"/>
          <w:cols w:space="0"/>
          <w:titlePg/>
        </w:sectPr>
      </w:pPr>
    </w:p>
    <w:p w14:paraId="25732B98" w14:textId="77777777" w:rsidR="0097180A" w:rsidRDefault="006D35D9">
      <w:pPr>
        <w:pStyle w:val="Heading3"/>
        <w:rPr>
          <w:rFonts w:cs="Arial"/>
          <w:b w:val="0"/>
          <w:sz w:val="37"/>
        </w:rPr>
      </w:pPr>
      <w:bookmarkStart w:id="54" w:name="_Toc164159745"/>
      <w:r>
        <w:rPr>
          <w:rFonts w:cs="Arial"/>
        </w:rPr>
        <w:lastRenderedPageBreak/>
        <w:t>Software</w:t>
      </w:r>
      <w:r>
        <w:rPr>
          <w:rFonts w:cs="Arial"/>
          <w:spacing w:val="-9"/>
        </w:rPr>
        <w:t xml:space="preserve"> </w:t>
      </w:r>
      <w:r>
        <w:rPr>
          <w:rFonts w:cs="Arial"/>
        </w:rPr>
        <w:t>Development</w:t>
      </w:r>
      <w:r>
        <w:rPr>
          <w:rFonts w:cs="Arial"/>
          <w:spacing w:val="-9"/>
        </w:rPr>
        <w:t xml:space="preserve"> </w:t>
      </w:r>
      <w:bookmarkEnd w:id="53"/>
      <w:r>
        <w:rPr>
          <w:rFonts w:cs="Arial"/>
          <w:spacing w:val="-2"/>
        </w:rPr>
        <w:t>Tools</w:t>
      </w:r>
      <w:bookmarkEnd w:id="54"/>
    </w:p>
    <w:p w14:paraId="4E5C2BFA" w14:textId="77777777" w:rsidR="0097180A" w:rsidRDefault="006D35D9">
      <w:pPr>
        <w:pStyle w:val="BodyText"/>
        <w:spacing w:line="480" w:lineRule="auto"/>
        <w:ind w:right="182" w:firstLine="720"/>
        <w:jc w:val="both"/>
        <w:rPr>
          <w:rFonts w:ascii="Arial" w:hAnsi="Arial" w:cs="Arial"/>
          <w:spacing w:val="-2"/>
          <w:lang w:val="en-PH"/>
        </w:rPr>
      </w:pPr>
      <w:r>
        <w:rPr>
          <w:rFonts w:ascii="Arial" w:hAnsi="Arial" w:cs="Arial"/>
        </w:rPr>
        <w:t xml:space="preserve">The following are the tools used in the development of </w:t>
      </w:r>
      <w:r>
        <w:rPr>
          <w:rFonts w:ascii="Arial" w:hAnsi="Arial" w:cs="Arial"/>
          <w:lang w:val="en-PH"/>
        </w:rPr>
        <w:t>Bilar Emergency Response Application using Dynamic Clustering Protocol of Bohol Search and Rescue Unit (BISARU) in Bilar, Bohol.</w:t>
      </w:r>
    </w:p>
    <w:p w14:paraId="410FF3C8" w14:textId="77777777" w:rsidR="0097180A" w:rsidRDefault="006D35D9">
      <w:pPr>
        <w:pStyle w:val="ListParagraph"/>
        <w:widowControl w:val="0"/>
        <w:numPr>
          <w:ilvl w:val="0"/>
          <w:numId w:val="7"/>
        </w:numPr>
        <w:tabs>
          <w:tab w:val="left" w:pos="1890"/>
          <w:tab w:val="left" w:pos="1892"/>
        </w:tabs>
        <w:autoSpaceDE w:val="0"/>
        <w:autoSpaceDN w:val="0"/>
        <w:spacing w:before="161"/>
        <w:ind w:right="173"/>
        <w:contextualSpacing w:val="0"/>
        <w:jc w:val="both"/>
        <w:rPr>
          <w:rFonts w:ascii="Arial" w:hAnsi="Arial" w:cs="Arial"/>
        </w:rPr>
      </w:pPr>
      <w:r>
        <w:rPr>
          <w:rFonts w:ascii="Arial" w:hAnsi="Arial" w:cs="Arial"/>
          <w:b/>
        </w:rPr>
        <w:t xml:space="preserve">Android Smartphone (API 21) </w:t>
      </w:r>
      <w:r>
        <w:rPr>
          <w:rFonts w:ascii="Arial" w:hAnsi="Arial" w:cs="Arial"/>
        </w:rPr>
        <w:t xml:space="preserve">– </w:t>
      </w:r>
      <w:r>
        <w:rPr>
          <w:rFonts w:ascii="Arial" w:hAnsi="Arial" w:cs="Arial"/>
          <w:lang w:val="en-PH"/>
        </w:rPr>
        <w:t>The</w:t>
      </w:r>
      <w:r>
        <w:rPr>
          <w:rFonts w:ascii="Arial" w:hAnsi="Arial" w:cs="Arial"/>
        </w:rPr>
        <w:t xml:space="preserve"> mobile device will be the main source of communication between the requestor and the responder.</w:t>
      </w:r>
      <w:r>
        <w:rPr>
          <w:rFonts w:ascii="Arial" w:hAnsi="Arial" w:cs="Arial"/>
          <w:lang w:val="en-PH"/>
        </w:rPr>
        <w:t xml:space="preserve"> It is used t</w:t>
      </w:r>
      <w:r>
        <w:rPr>
          <w:rFonts w:ascii="Arial" w:eastAsia="Segoe UI" w:hAnsi="Arial" w:cs="Arial"/>
          <w:color w:val="111111"/>
          <w:szCs w:val="24"/>
          <w:shd w:val="clear" w:color="auto" w:fill="F9F9F9"/>
        </w:rPr>
        <w:t>o set up and use the </w:t>
      </w:r>
      <w:r>
        <w:rPr>
          <w:rStyle w:val="Strong"/>
          <w:rFonts w:ascii="Arial" w:eastAsia="Segoe UI" w:hAnsi="Arial" w:cs="Arial"/>
          <w:color w:val="111111"/>
          <w:szCs w:val="24"/>
          <w:shd w:val="clear" w:color="auto" w:fill="F9F9F9"/>
        </w:rPr>
        <w:t>Emergency SOS</w:t>
      </w:r>
      <w:r>
        <w:rPr>
          <w:rFonts w:ascii="Arial" w:eastAsia="Segoe UI" w:hAnsi="Arial" w:cs="Arial"/>
          <w:color w:val="111111"/>
          <w:szCs w:val="24"/>
          <w:shd w:val="clear" w:color="auto" w:fill="F9F9F9"/>
        </w:rPr>
        <w:t> feature, which can help you call for help, share your location with your emergency contacts, and record video in an emergency situation</w:t>
      </w:r>
      <w:r>
        <w:rPr>
          <w:rFonts w:ascii="Arial" w:eastAsia="Segoe UI" w:hAnsi="Arial" w:cs="Arial"/>
          <w:color w:val="111111"/>
          <w:szCs w:val="24"/>
          <w:shd w:val="clear" w:color="auto" w:fill="F9F9F9"/>
          <w:lang w:val="en-PH"/>
        </w:rPr>
        <w:t>.</w:t>
      </w:r>
      <w:r>
        <w:rPr>
          <w:rFonts w:ascii="Arial" w:hAnsi="Arial" w:cs="Arial"/>
        </w:rPr>
        <w:t xml:space="preserve"> Also, this device</w:t>
      </w:r>
      <w:r>
        <w:rPr>
          <w:rFonts w:ascii="Arial" w:hAnsi="Arial" w:cs="Arial"/>
          <w:spacing w:val="-1"/>
        </w:rPr>
        <w:t xml:space="preserve"> </w:t>
      </w:r>
      <w:r>
        <w:rPr>
          <w:rFonts w:ascii="Arial" w:hAnsi="Arial" w:cs="Arial"/>
        </w:rPr>
        <w:t>will</w:t>
      </w:r>
      <w:r>
        <w:rPr>
          <w:rFonts w:ascii="Arial" w:hAnsi="Arial" w:cs="Arial"/>
          <w:spacing w:val="-3"/>
        </w:rPr>
        <w:t xml:space="preserve"> </w:t>
      </w:r>
      <w:r>
        <w:rPr>
          <w:rFonts w:ascii="Arial" w:hAnsi="Arial" w:cs="Arial"/>
        </w:rPr>
        <w:t>instantiate</w:t>
      </w:r>
      <w:r>
        <w:rPr>
          <w:rFonts w:ascii="Arial" w:hAnsi="Arial" w:cs="Arial"/>
          <w:spacing w:val="-1"/>
        </w:rPr>
        <w:t xml:space="preserve"> </w:t>
      </w:r>
      <w:r>
        <w:rPr>
          <w:rFonts w:ascii="Arial" w:hAnsi="Arial" w:cs="Arial"/>
        </w:rPr>
        <w:t>communication</w:t>
      </w:r>
      <w:r>
        <w:rPr>
          <w:rFonts w:ascii="Arial" w:hAnsi="Arial" w:cs="Arial"/>
          <w:spacing w:val="-3"/>
        </w:rPr>
        <w:t xml:space="preserve"> </w:t>
      </w:r>
      <w:r>
        <w:rPr>
          <w:rFonts w:ascii="Arial" w:hAnsi="Arial" w:cs="Arial"/>
        </w:rPr>
        <w:t>to</w:t>
      </w:r>
      <w:r>
        <w:rPr>
          <w:rFonts w:ascii="Arial" w:hAnsi="Arial" w:cs="Arial"/>
          <w:spacing w:val="-1"/>
        </w:rPr>
        <w:t xml:space="preserve"> </w:t>
      </w:r>
      <w:r>
        <w:rPr>
          <w:rFonts w:ascii="Arial" w:hAnsi="Arial" w:cs="Arial"/>
        </w:rPr>
        <w:t>the</w:t>
      </w:r>
      <w:r>
        <w:rPr>
          <w:rFonts w:ascii="Arial" w:hAnsi="Arial" w:cs="Arial"/>
          <w:spacing w:val="-1"/>
        </w:rPr>
        <w:t xml:space="preserve"> </w:t>
      </w:r>
      <w:r>
        <w:rPr>
          <w:rFonts w:ascii="Arial" w:hAnsi="Arial" w:cs="Arial"/>
        </w:rPr>
        <w:t>Firebase</w:t>
      </w:r>
      <w:r>
        <w:rPr>
          <w:rFonts w:ascii="Arial" w:hAnsi="Arial" w:cs="Arial"/>
          <w:spacing w:val="-1"/>
        </w:rPr>
        <w:t xml:space="preserve"> </w:t>
      </w:r>
      <w:r>
        <w:rPr>
          <w:rFonts w:ascii="Arial" w:hAnsi="Arial" w:cs="Arial"/>
        </w:rPr>
        <w:t>server</w:t>
      </w:r>
      <w:r>
        <w:rPr>
          <w:rFonts w:ascii="Arial" w:hAnsi="Arial" w:cs="Arial"/>
          <w:spacing w:val="-2"/>
        </w:rPr>
        <w:t xml:space="preserve"> </w:t>
      </w:r>
      <w:r>
        <w:rPr>
          <w:rFonts w:ascii="Arial" w:hAnsi="Arial" w:cs="Arial"/>
        </w:rPr>
        <w:t>via</w:t>
      </w:r>
      <w:r>
        <w:rPr>
          <w:rFonts w:ascii="Arial" w:hAnsi="Arial" w:cs="Arial"/>
          <w:spacing w:val="-1"/>
        </w:rPr>
        <w:t xml:space="preserve"> </w:t>
      </w:r>
      <w:r>
        <w:rPr>
          <w:rFonts w:ascii="Arial" w:hAnsi="Arial" w:cs="Arial"/>
        </w:rPr>
        <w:t xml:space="preserve">API </w:t>
      </w:r>
      <w:r>
        <w:rPr>
          <w:rFonts w:ascii="Arial" w:hAnsi="Arial" w:cs="Arial"/>
          <w:spacing w:val="-4"/>
        </w:rPr>
        <w:t>key.</w:t>
      </w:r>
      <w:r>
        <w:rPr>
          <w:rFonts w:ascii="Arial" w:hAnsi="Arial" w:cs="Arial"/>
          <w:spacing w:val="-4"/>
          <w:lang w:val="en-PH"/>
        </w:rPr>
        <w:t xml:space="preserve"> </w:t>
      </w:r>
    </w:p>
    <w:p w14:paraId="1C0810F5" w14:textId="77777777" w:rsidR="0097180A" w:rsidRDefault="006D35D9">
      <w:pPr>
        <w:pStyle w:val="ListParagraph"/>
        <w:widowControl w:val="0"/>
        <w:numPr>
          <w:ilvl w:val="0"/>
          <w:numId w:val="7"/>
        </w:numPr>
        <w:tabs>
          <w:tab w:val="left" w:pos="1890"/>
          <w:tab w:val="left" w:pos="1892"/>
        </w:tabs>
        <w:autoSpaceDE w:val="0"/>
        <w:autoSpaceDN w:val="0"/>
        <w:spacing w:before="1"/>
        <w:ind w:right="179"/>
        <w:contextualSpacing w:val="0"/>
        <w:jc w:val="both"/>
        <w:rPr>
          <w:rFonts w:ascii="Arial" w:hAnsi="Arial" w:cs="Arial"/>
        </w:rPr>
      </w:pPr>
      <w:r>
        <w:rPr>
          <w:rFonts w:ascii="Arial" w:hAnsi="Arial" w:cs="Arial"/>
          <w:b/>
        </w:rPr>
        <w:t xml:space="preserve">Google Maps (v111.0.5563.8) </w:t>
      </w:r>
      <w:r>
        <w:rPr>
          <w:rFonts w:ascii="Arial" w:hAnsi="Arial" w:cs="Arial"/>
        </w:rPr>
        <w:t xml:space="preserve">- </w:t>
      </w:r>
      <w:r>
        <w:rPr>
          <w:rFonts w:ascii="Arial" w:eastAsia="Segoe UI" w:hAnsi="Arial" w:cs="Arial"/>
          <w:color w:val="0D0D0D"/>
          <w:szCs w:val="24"/>
          <w:shd w:val="clear" w:color="auto" w:fill="FFFFFF"/>
        </w:rPr>
        <w:t>A service offered by Google that provides access to map data, APIs, tools, and libraries. I</w:t>
      </w:r>
      <w:r>
        <w:rPr>
          <w:rFonts w:ascii="Arial" w:hAnsi="Arial" w:cs="Arial"/>
          <w:color w:val="1F1F1F"/>
          <w:shd w:val="clear" w:color="auto" w:fill="FFFFFF"/>
        </w:rPr>
        <w:t>ntegrating Google Maps Platform allows emergency responders to see user location, plan optimal routes, and gain situational awareness around incidents.</w:t>
      </w:r>
    </w:p>
    <w:p w14:paraId="7C7F3D8C" w14:textId="77777777" w:rsidR="0097180A" w:rsidRDefault="006D35D9">
      <w:pPr>
        <w:pStyle w:val="ListParagraph"/>
        <w:widowControl w:val="0"/>
        <w:numPr>
          <w:ilvl w:val="0"/>
          <w:numId w:val="7"/>
        </w:numPr>
        <w:tabs>
          <w:tab w:val="left" w:pos="1890"/>
          <w:tab w:val="left" w:pos="1892"/>
        </w:tabs>
        <w:autoSpaceDE w:val="0"/>
        <w:autoSpaceDN w:val="0"/>
        <w:spacing w:before="1"/>
        <w:ind w:right="179"/>
        <w:contextualSpacing w:val="0"/>
        <w:jc w:val="both"/>
        <w:rPr>
          <w:rFonts w:ascii="Arial" w:hAnsi="Arial" w:cs="Arial"/>
          <w:lang w:val="en-PH"/>
        </w:rPr>
      </w:pPr>
      <w:r>
        <w:rPr>
          <w:rFonts w:ascii="Arial" w:hAnsi="Arial" w:cs="Arial"/>
          <w:b/>
        </w:rPr>
        <w:t xml:space="preserve">Visual Studio Code (v1.75) </w:t>
      </w:r>
      <w:r>
        <w:rPr>
          <w:rFonts w:ascii="Arial" w:hAnsi="Arial" w:cs="Arial"/>
        </w:rPr>
        <w:t xml:space="preserve">– </w:t>
      </w:r>
      <w:r>
        <w:rPr>
          <w:rFonts w:ascii="Arial" w:eastAsia="Segoe UI" w:hAnsi="Arial" w:cs="Arial"/>
          <w:color w:val="0D0D0D"/>
          <w:szCs w:val="24"/>
          <w:shd w:val="clear" w:color="auto" w:fill="FFFFFF"/>
        </w:rPr>
        <w:t>Visual Studio supports web and mobile development;</w:t>
      </w:r>
      <w:r>
        <w:rPr>
          <w:rFonts w:ascii="Arial" w:eastAsia="Segoe UI" w:hAnsi="Arial" w:cs="Arial"/>
          <w:color w:val="0D0D0D"/>
          <w:szCs w:val="24"/>
          <w:shd w:val="clear" w:color="auto" w:fill="FFFFFF"/>
          <w:lang w:val="en-PH"/>
        </w:rPr>
        <w:t xml:space="preserve"> it allows us</w:t>
      </w:r>
      <w:r>
        <w:rPr>
          <w:rFonts w:ascii="Arial" w:eastAsia="Segoe UI" w:hAnsi="Arial" w:cs="Arial"/>
          <w:color w:val="0D0D0D"/>
          <w:szCs w:val="24"/>
          <w:shd w:val="clear" w:color="auto" w:fill="FFFFFF"/>
        </w:rPr>
        <w:t xml:space="preserve"> to create responsive and cross-platform applications. Develop web-based dashboards for real-time monitoring or mobile apps that can be used by responders in the field.</w:t>
      </w:r>
      <w:r>
        <w:rPr>
          <w:rFonts w:ascii="Arial" w:eastAsia="Segoe UI" w:hAnsi="Arial" w:cs="Arial"/>
          <w:color w:val="0D0D0D"/>
          <w:szCs w:val="24"/>
          <w:shd w:val="clear" w:color="auto" w:fill="FFFFFF"/>
          <w:lang w:val="en-PH"/>
        </w:rPr>
        <w:t xml:space="preserve"> </w:t>
      </w:r>
      <w:r>
        <w:rPr>
          <w:rFonts w:ascii="Arial" w:hAnsi="Arial" w:cs="Arial"/>
        </w:rPr>
        <w:t>It is the IDE used by the researchers to develop Bilar Emergency Response Application</w:t>
      </w:r>
      <w:r>
        <w:rPr>
          <w:rFonts w:ascii="Arial" w:hAnsi="Arial" w:cs="Arial"/>
          <w:lang w:val="en-PH"/>
        </w:rPr>
        <w:t>.</w:t>
      </w:r>
    </w:p>
    <w:p w14:paraId="38692D0E" w14:textId="77777777" w:rsidR="0097180A" w:rsidRDefault="006D35D9">
      <w:pPr>
        <w:pStyle w:val="ListParagraph"/>
        <w:widowControl w:val="0"/>
        <w:numPr>
          <w:ilvl w:val="0"/>
          <w:numId w:val="7"/>
        </w:numPr>
        <w:tabs>
          <w:tab w:val="left" w:pos="1890"/>
          <w:tab w:val="left" w:pos="1892"/>
        </w:tabs>
        <w:autoSpaceDE w:val="0"/>
        <w:autoSpaceDN w:val="0"/>
        <w:spacing w:before="1"/>
        <w:ind w:right="176"/>
        <w:contextualSpacing w:val="0"/>
        <w:jc w:val="both"/>
        <w:rPr>
          <w:rFonts w:ascii="Arial" w:hAnsi="Arial" w:cs="Arial"/>
          <w:lang w:val="en-PH"/>
        </w:rPr>
      </w:pPr>
      <w:r>
        <w:rPr>
          <w:rFonts w:ascii="Arial" w:hAnsi="Arial" w:cs="Arial"/>
          <w:b/>
        </w:rPr>
        <w:t>Flutter (SDK 3.3.5) –</w:t>
      </w:r>
      <w:r>
        <w:rPr>
          <w:rFonts w:ascii="Arial" w:hAnsi="Arial" w:cs="Arial"/>
          <w:b/>
          <w:lang w:val="en-PH"/>
        </w:rPr>
        <w:t xml:space="preserve"> </w:t>
      </w:r>
      <w:r>
        <w:rPr>
          <w:rFonts w:ascii="Arial" w:hAnsi="Arial" w:cs="Arial"/>
        </w:rPr>
        <w:t xml:space="preserve">An open-source, cross-platform Software Development Kit framework used by the researchers to develop </w:t>
      </w:r>
      <w:r>
        <w:rPr>
          <w:rFonts w:ascii="Arial" w:hAnsi="Arial" w:cs="Arial"/>
          <w:lang w:val="en-PH"/>
        </w:rPr>
        <w:t>the application</w:t>
      </w:r>
      <w:r>
        <w:rPr>
          <w:rFonts w:ascii="Arial" w:hAnsi="Arial" w:cs="Arial"/>
          <w:spacing w:val="-2"/>
        </w:rPr>
        <w:t>.</w:t>
      </w:r>
      <w:r>
        <w:rPr>
          <w:rFonts w:ascii="Arial" w:hAnsi="Arial" w:cs="Arial"/>
          <w:spacing w:val="-2"/>
          <w:lang w:val="en-PH"/>
        </w:rPr>
        <w:t xml:space="preserve"> </w:t>
      </w:r>
      <w:r>
        <w:rPr>
          <w:rFonts w:ascii="Arial" w:eastAsia="Segoe UI" w:hAnsi="Arial" w:cs="Arial"/>
          <w:color w:val="0D0D0D"/>
          <w:szCs w:val="24"/>
          <w:shd w:val="clear" w:color="auto" w:fill="FFFFFF"/>
        </w:rPr>
        <w:t xml:space="preserve">Flutter supports offline functionality, allowing the application to continue functioning even when an internet connection is unavailable. </w:t>
      </w:r>
      <w:r>
        <w:rPr>
          <w:rFonts w:ascii="Arial" w:eastAsia="Segoe UI" w:hAnsi="Arial" w:cs="Arial"/>
          <w:color w:val="0D0D0D"/>
          <w:szCs w:val="24"/>
          <w:shd w:val="clear" w:color="auto" w:fill="FFFFFF"/>
        </w:rPr>
        <w:lastRenderedPageBreak/>
        <w:t>This is crucial for emergency response scenarios where network connectivity may be unreliable.</w:t>
      </w:r>
      <w:r>
        <w:rPr>
          <w:rFonts w:ascii="Arial" w:eastAsia="Segoe UI" w:hAnsi="Arial" w:cs="Arial"/>
          <w:color w:val="0D0D0D"/>
          <w:szCs w:val="24"/>
          <w:shd w:val="clear" w:color="auto" w:fill="FFFFFF"/>
          <w:lang w:val="en-PH"/>
        </w:rPr>
        <w:t xml:space="preserve"> </w:t>
      </w:r>
    </w:p>
    <w:p w14:paraId="35F23C0B" w14:textId="77777777" w:rsidR="0097180A" w:rsidRDefault="006D35D9">
      <w:pPr>
        <w:pStyle w:val="ListParagraph"/>
        <w:widowControl w:val="0"/>
        <w:numPr>
          <w:ilvl w:val="0"/>
          <w:numId w:val="7"/>
        </w:numPr>
        <w:tabs>
          <w:tab w:val="left" w:pos="1890"/>
          <w:tab w:val="left" w:pos="1892"/>
        </w:tabs>
        <w:autoSpaceDE w:val="0"/>
        <w:autoSpaceDN w:val="0"/>
        <w:ind w:right="178"/>
        <w:contextualSpacing w:val="0"/>
        <w:jc w:val="both"/>
        <w:rPr>
          <w:rFonts w:ascii="Arial" w:hAnsi="Arial" w:cs="Arial"/>
        </w:rPr>
      </w:pPr>
      <w:r>
        <w:rPr>
          <w:rFonts w:ascii="Arial" w:hAnsi="Arial" w:cs="Arial"/>
          <w:b/>
        </w:rPr>
        <w:t xml:space="preserve">Dart (SDK 2.18.2) – </w:t>
      </w:r>
      <w:r>
        <w:rPr>
          <w:rFonts w:ascii="Arial" w:hAnsi="Arial" w:cs="Arial"/>
        </w:rPr>
        <w:t>The programming language used in Flutter framework in developing cross-platform applications.</w:t>
      </w:r>
      <w:r>
        <w:rPr>
          <w:rFonts w:ascii="Arial" w:hAnsi="Arial" w:cs="Arial"/>
          <w:lang w:val="en-PH"/>
        </w:rPr>
        <w:t xml:space="preserve"> </w:t>
      </w:r>
      <w:r>
        <w:rPr>
          <w:rFonts w:ascii="Arial" w:eastAsia="Segoe UI" w:hAnsi="Arial" w:cs="Arial"/>
          <w:szCs w:val="24"/>
          <w:shd w:val="clear" w:color="auto" w:fill="FFFFFF"/>
        </w:rPr>
        <w:t xml:space="preserve">Dart </w:t>
      </w:r>
      <w:r>
        <w:rPr>
          <w:rFonts w:ascii="Arial" w:eastAsia="Segoe UI" w:hAnsi="Arial" w:cs="Arial"/>
          <w:szCs w:val="24"/>
          <w:shd w:val="clear" w:color="auto" w:fill="FFFFFF"/>
          <w:lang w:val="en-PH"/>
        </w:rPr>
        <w:t xml:space="preserve">is used to </w:t>
      </w:r>
      <w:r>
        <w:rPr>
          <w:rFonts w:ascii="Arial" w:eastAsia="Segoe UI" w:hAnsi="Arial" w:cs="Arial"/>
          <w:szCs w:val="24"/>
          <w:shd w:val="clear" w:color="auto" w:fill="FFFFFF"/>
        </w:rPr>
        <w:t>support asynchronous programming, which is crucial for handling tasks such as fetching real-time data, making API calls, and processing background tasks.</w:t>
      </w:r>
    </w:p>
    <w:p w14:paraId="28F63030" w14:textId="77777777" w:rsidR="0097180A" w:rsidRDefault="006D35D9">
      <w:pPr>
        <w:pStyle w:val="ListParagraph"/>
        <w:widowControl w:val="0"/>
        <w:numPr>
          <w:ilvl w:val="0"/>
          <w:numId w:val="7"/>
        </w:numPr>
        <w:tabs>
          <w:tab w:val="left" w:pos="1890"/>
          <w:tab w:val="left" w:pos="1892"/>
        </w:tabs>
        <w:autoSpaceDE w:val="0"/>
        <w:autoSpaceDN w:val="0"/>
        <w:ind w:right="176"/>
        <w:contextualSpacing w:val="0"/>
        <w:jc w:val="both"/>
        <w:rPr>
          <w:rFonts w:ascii="Arial" w:hAnsi="Arial" w:cs="Arial"/>
        </w:rPr>
      </w:pPr>
      <w:r>
        <w:rPr>
          <w:rFonts w:ascii="Arial" w:hAnsi="Arial" w:cs="Arial"/>
          <w:b/>
        </w:rPr>
        <w:t>Git</w:t>
      </w:r>
      <w:r>
        <w:rPr>
          <w:rFonts w:ascii="Arial" w:hAnsi="Arial" w:cs="Arial"/>
          <w:b/>
          <w:spacing w:val="-9"/>
        </w:rPr>
        <w:t xml:space="preserve"> </w:t>
      </w:r>
      <w:r>
        <w:rPr>
          <w:rFonts w:ascii="Arial" w:hAnsi="Arial" w:cs="Arial"/>
          <w:b/>
        </w:rPr>
        <w:t>(v2.93.1)</w:t>
      </w:r>
      <w:r>
        <w:rPr>
          <w:rFonts w:ascii="Arial" w:hAnsi="Arial" w:cs="Arial"/>
          <w:b/>
          <w:spacing w:val="-10"/>
        </w:rPr>
        <w:t xml:space="preserve"> </w:t>
      </w:r>
      <w:r>
        <w:rPr>
          <w:rFonts w:ascii="Arial" w:hAnsi="Arial" w:cs="Arial"/>
          <w:b/>
        </w:rPr>
        <w:t>–</w:t>
      </w:r>
      <w:r>
        <w:rPr>
          <w:rFonts w:ascii="Arial" w:hAnsi="Arial" w:cs="Arial"/>
          <w:b/>
          <w:spacing w:val="-12"/>
        </w:rPr>
        <w:t xml:space="preserve"> </w:t>
      </w:r>
      <w:r>
        <w:rPr>
          <w:rFonts w:ascii="Arial" w:hAnsi="Arial" w:cs="Arial"/>
        </w:rPr>
        <w:t>A</w:t>
      </w:r>
      <w:r>
        <w:rPr>
          <w:rFonts w:ascii="Arial" w:hAnsi="Arial" w:cs="Arial"/>
          <w:spacing w:val="-12"/>
        </w:rPr>
        <w:t xml:space="preserve"> </w:t>
      </w:r>
      <w:r>
        <w:rPr>
          <w:rFonts w:ascii="Arial" w:hAnsi="Arial" w:cs="Arial"/>
        </w:rPr>
        <w:t>DevOps</w:t>
      </w:r>
      <w:r>
        <w:rPr>
          <w:rFonts w:ascii="Arial" w:hAnsi="Arial" w:cs="Arial"/>
          <w:spacing w:val="-10"/>
        </w:rPr>
        <w:t xml:space="preserve"> </w:t>
      </w:r>
      <w:r>
        <w:rPr>
          <w:rFonts w:ascii="Arial" w:hAnsi="Arial" w:cs="Arial"/>
        </w:rPr>
        <w:t>tool</w:t>
      </w:r>
      <w:r>
        <w:rPr>
          <w:rFonts w:ascii="Arial" w:hAnsi="Arial" w:cs="Arial"/>
          <w:spacing w:val="-13"/>
        </w:rPr>
        <w:t xml:space="preserve"> </w:t>
      </w:r>
      <w:r>
        <w:rPr>
          <w:rFonts w:ascii="Arial" w:hAnsi="Arial" w:cs="Arial"/>
        </w:rPr>
        <w:t>used</w:t>
      </w:r>
      <w:r>
        <w:rPr>
          <w:rFonts w:ascii="Arial" w:hAnsi="Arial" w:cs="Arial"/>
          <w:spacing w:val="-12"/>
        </w:rPr>
        <w:t xml:space="preserve"> </w:t>
      </w:r>
      <w:r>
        <w:rPr>
          <w:rFonts w:ascii="Arial" w:hAnsi="Arial" w:cs="Arial"/>
        </w:rPr>
        <w:t>for</w:t>
      </w:r>
      <w:r>
        <w:rPr>
          <w:rFonts w:ascii="Arial" w:hAnsi="Arial" w:cs="Arial"/>
          <w:spacing w:val="-13"/>
        </w:rPr>
        <w:t xml:space="preserve"> </w:t>
      </w:r>
      <w:r>
        <w:rPr>
          <w:rFonts w:ascii="Arial" w:hAnsi="Arial" w:cs="Arial"/>
        </w:rPr>
        <w:t>source</w:t>
      </w:r>
      <w:r>
        <w:rPr>
          <w:rFonts w:ascii="Arial" w:hAnsi="Arial" w:cs="Arial"/>
          <w:spacing w:val="-15"/>
        </w:rPr>
        <w:t xml:space="preserve"> </w:t>
      </w:r>
      <w:r>
        <w:rPr>
          <w:rFonts w:ascii="Arial" w:hAnsi="Arial" w:cs="Arial"/>
        </w:rPr>
        <w:t>code</w:t>
      </w:r>
      <w:r>
        <w:rPr>
          <w:rFonts w:ascii="Arial" w:hAnsi="Arial" w:cs="Arial"/>
          <w:spacing w:val="-12"/>
        </w:rPr>
        <w:t xml:space="preserve"> </w:t>
      </w:r>
      <w:r>
        <w:rPr>
          <w:rFonts w:ascii="Arial" w:hAnsi="Arial" w:cs="Arial"/>
        </w:rPr>
        <w:t>management.</w:t>
      </w:r>
      <w:r>
        <w:rPr>
          <w:rFonts w:ascii="Arial" w:hAnsi="Arial" w:cs="Arial"/>
          <w:spacing w:val="40"/>
        </w:rPr>
        <w:t xml:space="preserve"> </w:t>
      </w:r>
      <w:r>
        <w:rPr>
          <w:rFonts w:ascii="Arial" w:hAnsi="Arial" w:cs="Arial"/>
        </w:rPr>
        <w:t>It is used to track changes in the source code and allow multiple developers to work together. It allows non-linear development through branching.</w:t>
      </w:r>
      <w:r>
        <w:rPr>
          <w:rFonts w:ascii="Arial" w:hAnsi="Arial" w:cs="Arial"/>
          <w:lang w:val="en-PH"/>
        </w:rPr>
        <w:t xml:space="preserve"> This is used by the researchers to </w:t>
      </w:r>
      <w:r>
        <w:rPr>
          <w:rFonts w:ascii="Arial" w:eastAsia="Segoe UI" w:hAnsi="Arial" w:cs="Arial"/>
          <w:szCs w:val="24"/>
          <w:shd w:val="clear" w:color="auto" w:fill="FFFFFF"/>
        </w:rPr>
        <w:t>manage the source code, collaborate effectively, and ensure a robust and organized development process</w:t>
      </w:r>
      <w:r>
        <w:rPr>
          <w:rFonts w:ascii="Arial" w:eastAsia="Segoe UI" w:hAnsi="Arial" w:cs="Arial"/>
          <w:szCs w:val="24"/>
          <w:shd w:val="clear" w:color="auto" w:fill="FFFFFF"/>
          <w:lang w:val="en-PH"/>
        </w:rPr>
        <w:t>.</w:t>
      </w:r>
    </w:p>
    <w:p w14:paraId="07A37224" w14:textId="77777777" w:rsidR="0097180A" w:rsidRDefault="006D35D9">
      <w:pPr>
        <w:pStyle w:val="ListParagraph"/>
        <w:widowControl w:val="0"/>
        <w:numPr>
          <w:ilvl w:val="0"/>
          <w:numId w:val="7"/>
        </w:numPr>
        <w:tabs>
          <w:tab w:val="left" w:pos="1890"/>
          <w:tab w:val="left" w:pos="1892"/>
        </w:tabs>
        <w:autoSpaceDE w:val="0"/>
        <w:autoSpaceDN w:val="0"/>
        <w:spacing w:before="1"/>
        <w:ind w:right="176"/>
        <w:contextualSpacing w:val="0"/>
        <w:jc w:val="both"/>
        <w:rPr>
          <w:rFonts w:ascii="Arial" w:hAnsi="Arial" w:cs="Arial"/>
          <w:bCs/>
        </w:rPr>
        <w:sectPr w:rsidR="0097180A">
          <w:footerReference w:type="default" r:id="rId34"/>
          <w:pgSz w:w="12240" w:h="15840"/>
          <w:pgMar w:top="1440" w:right="1440" w:bottom="1440" w:left="2160" w:header="751" w:footer="0" w:gutter="0"/>
          <w:cols w:space="720"/>
        </w:sectPr>
      </w:pPr>
      <w:r>
        <w:rPr>
          <w:rFonts w:ascii="Arial" w:hAnsi="Arial" w:cs="Arial"/>
          <w:b/>
        </w:rPr>
        <w:t xml:space="preserve">Firebase (v12.7.0) – </w:t>
      </w:r>
      <w:r>
        <w:rPr>
          <w:rFonts w:ascii="Arial" w:hAnsi="Arial" w:cs="Arial"/>
        </w:rPr>
        <w:t xml:space="preserve">A Google-backed </w:t>
      </w:r>
      <w:r>
        <w:rPr>
          <w:rFonts w:ascii="Arial" w:hAnsi="Arial" w:cs="Arial"/>
          <w:i/>
        </w:rPr>
        <w:t xml:space="preserve">BaaS </w:t>
      </w:r>
      <w:r>
        <w:rPr>
          <w:rFonts w:ascii="Arial" w:hAnsi="Arial" w:cs="Arial"/>
        </w:rPr>
        <w:t>(Backend as a Service) application. The chosen backend service by the researchers.</w:t>
      </w:r>
      <w:r>
        <w:rPr>
          <w:rFonts w:ascii="Arial" w:hAnsi="Arial" w:cs="Arial"/>
          <w:spacing w:val="-17"/>
        </w:rPr>
        <w:t xml:space="preserve"> </w:t>
      </w:r>
      <w:r>
        <w:rPr>
          <w:rFonts w:ascii="Arial" w:hAnsi="Arial" w:cs="Arial"/>
        </w:rPr>
        <w:t>Firebase</w:t>
      </w:r>
      <w:r>
        <w:rPr>
          <w:rFonts w:ascii="Arial" w:hAnsi="Arial" w:cs="Arial"/>
          <w:spacing w:val="-17"/>
        </w:rPr>
        <w:t xml:space="preserve"> </w:t>
      </w:r>
      <w:r>
        <w:rPr>
          <w:rFonts w:ascii="Arial" w:hAnsi="Arial" w:cs="Arial"/>
        </w:rPr>
        <w:t>provides</w:t>
      </w:r>
      <w:r>
        <w:rPr>
          <w:rFonts w:ascii="Arial" w:hAnsi="Arial" w:cs="Arial"/>
          <w:spacing w:val="-16"/>
        </w:rPr>
        <w:t xml:space="preserve"> </w:t>
      </w:r>
      <w:r>
        <w:rPr>
          <w:rFonts w:ascii="Arial" w:hAnsi="Arial" w:cs="Arial"/>
        </w:rPr>
        <w:t>tools</w:t>
      </w:r>
      <w:r>
        <w:rPr>
          <w:rFonts w:ascii="Arial" w:hAnsi="Arial" w:cs="Arial"/>
          <w:spacing w:val="-17"/>
        </w:rPr>
        <w:t xml:space="preserve"> </w:t>
      </w:r>
      <w:r>
        <w:rPr>
          <w:rFonts w:ascii="Arial" w:hAnsi="Arial" w:cs="Arial"/>
        </w:rPr>
        <w:t>for</w:t>
      </w:r>
      <w:r>
        <w:rPr>
          <w:rFonts w:ascii="Arial" w:hAnsi="Arial" w:cs="Arial"/>
          <w:spacing w:val="-17"/>
        </w:rPr>
        <w:t xml:space="preserve"> </w:t>
      </w:r>
      <w:r>
        <w:rPr>
          <w:rFonts w:ascii="Arial" w:hAnsi="Arial" w:cs="Arial"/>
        </w:rPr>
        <w:t>tracking</w:t>
      </w:r>
      <w:r>
        <w:rPr>
          <w:rFonts w:ascii="Arial" w:hAnsi="Arial" w:cs="Arial"/>
          <w:spacing w:val="-17"/>
        </w:rPr>
        <w:t xml:space="preserve"> </w:t>
      </w:r>
      <w:r>
        <w:rPr>
          <w:rFonts w:ascii="Arial" w:hAnsi="Arial" w:cs="Arial"/>
        </w:rPr>
        <w:t>analytics,</w:t>
      </w:r>
      <w:r>
        <w:rPr>
          <w:rFonts w:ascii="Arial" w:hAnsi="Arial" w:cs="Arial"/>
          <w:spacing w:val="-16"/>
        </w:rPr>
        <w:t xml:space="preserve"> </w:t>
      </w:r>
      <w:r>
        <w:rPr>
          <w:rFonts w:ascii="Arial" w:hAnsi="Arial" w:cs="Arial"/>
        </w:rPr>
        <w:t>reporting, app crashes and creating market and product experiments.</w:t>
      </w:r>
    </w:p>
    <w:p w14:paraId="245E743F" w14:textId="77777777" w:rsidR="0097180A" w:rsidRDefault="006D35D9">
      <w:pPr>
        <w:pStyle w:val="Heading3"/>
        <w:spacing w:before="0"/>
        <w:jc w:val="both"/>
        <w:rPr>
          <w:rFonts w:cs="Arial"/>
          <w:sz w:val="37"/>
          <w:szCs w:val="37"/>
        </w:rPr>
      </w:pPr>
      <w:bookmarkStart w:id="55" w:name="_Toc164159746"/>
      <w:r>
        <w:rPr>
          <w:rFonts w:cs="Arial"/>
        </w:rPr>
        <w:lastRenderedPageBreak/>
        <w:t>Environment</w:t>
      </w:r>
      <w:r>
        <w:rPr>
          <w:rFonts w:cs="Arial"/>
          <w:lang w:val="en-PH"/>
        </w:rPr>
        <w:t xml:space="preserve"> and </w:t>
      </w:r>
      <w:r>
        <w:rPr>
          <w:rFonts w:cs="Arial"/>
          <w:spacing w:val="-2"/>
        </w:rPr>
        <w:t>Participants</w:t>
      </w:r>
      <w:bookmarkEnd w:id="55"/>
    </w:p>
    <w:p w14:paraId="569E4BF5" w14:textId="77777777" w:rsidR="0097180A" w:rsidRDefault="006D35D9">
      <w:pPr>
        <w:ind w:firstLine="720"/>
        <w:jc w:val="both"/>
        <w:rPr>
          <w:rFonts w:ascii="Arial" w:hAnsi="Arial" w:cs="Arial"/>
        </w:rPr>
      </w:pPr>
      <w:r>
        <w:rPr>
          <w:rFonts w:ascii="Arial" w:hAnsi="Arial" w:cs="Arial"/>
        </w:rPr>
        <w:t>The study was conducted at BISARU located in</w:t>
      </w:r>
      <w:r>
        <w:rPr>
          <w:rFonts w:ascii="Arial" w:hAnsi="Arial" w:cs="Arial"/>
          <w:lang w:val="en-PH"/>
        </w:rPr>
        <w:t xml:space="preserve"> the municipality of </w:t>
      </w:r>
      <w:r>
        <w:rPr>
          <w:rFonts w:ascii="Arial" w:hAnsi="Arial" w:cs="Arial"/>
        </w:rPr>
        <w:t xml:space="preserve">Bilar, Bohol. It has an estimated of 5-10 emergencies per month and working forces which consist of paramedics, emergency medical technicians (EMTs) and staff.  </w:t>
      </w:r>
    </w:p>
    <w:p w14:paraId="11D4E341" w14:textId="77777777" w:rsidR="0097180A" w:rsidRDefault="006D35D9">
      <w:pPr>
        <w:jc w:val="both"/>
        <w:rPr>
          <w:rFonts w:ascii="Arial" w:hAnsi="Arial" w:cs="Arial"/>
        </w:rPr>
      </w:pPr>
      <w:r>
        <w:rPr>
          <w:rFonts w:ascii="Arial" w:hAnsi="Arial" w:cs="Arial"/>
        </w:rPr>
        <w:t xml:space="preserve">The participants of the study included the staff, paramedics and emergency medical technicians (EMTs). They gave their thoughts by rating the application usability questionnaires. BISARU provided us with the data and helped the development of the system successful. </w:t>
      </w:r>
    </w:p>
    <w:p w14:paraId="2F1EE1A6" w14:textId="77777777" w:rsidR="0097180A" w:rsidRDefault="0097180A">
      <w:pPr>
        <w:spacing w:line="240" w:lineRule="auto"/>
        <w:jc w:val="both"/>
        <w:rPr>
          <w:rFonts w:ascii="Arial" w:hAnsi="Arial" w:cs="Arial"/>
        </w:rPr>
      </w:pPr>
    </w:p>
    <w:p w14:paraId="4EC35726" w14:textId="77777777" w:rsidR="0097180A" w:rsidRDefault="0097180A">
      <w:pPr>
        <w:spacing w:line="240" w:lineRule="auto"/>
        <w:jc w:val="both"/>
        <w:rPr>
          <w:rFonts w:ascii="Arial" w:hAnsi="Arial" w:cs="Arial"/>
        </w:rPr>
      </w:pPr>
    </w:p>
    <w:p w14:paraId="36F32F56" w14:textId="77777777" w:rsidR="0097180A" w:rsidRDefault="006D35D9">
      <w:pPr>
        <w:pStyle w:val="Heading3"/>
        <w:spacing w:before="0" w:line="240" w:lineRule="auto"/>
        <w:rPr>
          <w:rFonts w:cs="Arial"/>
          <w:b w:val="0"/>
          <w:bCs/>
        </w:rPr>
      </w:pPr>
      <w:bookmarkStart w:id="56" w:name="_Toc164159747"/>
      <w:r>
        <w:rPr>
          <w:rFonts w:cs="Arial"/>
        </w:rPr>
        <w:t>Data</w:t>
      </w:r>
      <w:r>
        <w:rPr>
          <w:rFonts w:cs="Arial"/>
          <w:spacing w:val="-9"/>
        </w:rPr>
        <w:t xml:space="preserve"> </w:t>
      </w:r>
      <w:r>
        <w:rPr>
          <w:rFonts w:cs="Arial"/>
          <w:spacing w:val="-2"/>
        </w:rPr>
        <w:t>Collection</w:t>
      </w:r>
      <w:bookmarkEnd w:id="56"/>
    </w:p>
    <w:p w14:paraId="2A6BCA9D" w14:textId="77777777" w:rsidR="0097180A" w:rsidRDefault="006D35D9">
      <w:pPr>
        <w:pStyle w:val="BodyText"/>
        <w:spacing w:before="160" w:line="480" w:lineRule="auto"/>
        <w:ind w:right="174" w:firstLine="720"/>
        <w:jc w:val="both"/>
        <w:rPr>
          <w:rFonts w:ascii="Arial" w:hAnsi="Arial" w:cs="Arial"/>
        </w:rPr>
      </w:pPr>
      <w:r>
        <w:rPr>
          <w:rFonts w:ascii="Arial" w:hAnsi="Arial" w:cs="Arial"/>
        </w:rPr>
        <w:t>A letter of permission was put together to show support and make sure that the proposed system would be tested and put into use. Before starting to build the application, we talked to the staff and owner to find out what exactly was needed and what was missing. This helped us understand how the Business Information System Application Requirements and Understanding (BISARU) workflows work, which became the foundation for setting the necessary standards and requirements for the application.</w:t>
      </w:r>
    </w:p>
    <w:p w14:paraId="0448B0BF" w14:textId="77777777" w:rsidR="0097180A" w:rsidRDefault="006D35D9">
      <w:pPr>
        <w:pStyle w:val="BodyText"/>
        <w:spacing w:before="160" w:line="480" w:lineRule="auto"/>
        <w:ind w:right="174" w:firstLine="720"/>
        <w:jc w:val="both"/>
        <w:rPr>
          <w:rFonts w:ascii="Arial" w:hAnsi="Arial" w:cs="Arial"/>
        </w:rPr>
      </w:pPr>
      <w:r>
        <w:rPr>
          <w:rFonts w:ascii="Arial" w:hAnsi="Arial" w:cs="Arial"/>
        </w:rPr>
        <w:t>Additionally, we took a practical approach, which involved watching how things are done and closely looking at the forms and reports that are currently being used. We did this to make sure we could easily include these existing elements in the design of the proposed graphical user interface (GUI) forms.</w:t>
      </w:r>
    </w:p>
    <w:p w14:paraId="73B13C57" w14:textId="77777777" w:rsidR="0097180A" w:rsidRDefault="006D35D9">
      <w:pPr>
        <w:pStyle w:val="BodyText"/>
        <w:spacing w:before="160" w:line="480" w:lineRule="auto"/>
        <w:ind w:right="174" w:firstLine="720"/>
        <w:jc w:val="both"/>
        <w:rPr>
          <w:rFonts w:ascii="Arial" w:hAnsi="Arial" w:cs="Arial"/>
        </w:rPr>
      </w:pPr>
      <w:r>
        <w:rPr>
          <w:rFonts w:ascii="Arial" w:hAnsi="Arial" w:cs="Arial"/>
        </w:rPr>
        <w:t xml:space="preserve">The application modules were derived from the events and scenarios outlined in the existing BISARU procedures. To assess whether the developed </w:t>
      </w:r>
      <w:r>
        <w:rPr>
          <w:rFonts w:ascii="Arial" w:hAnsi="Arial" w:cs="Arial"/>
        </w:rPr>
        <w:lastRenderedPageBreak/>
        <w:t>system fulfills the requirements of end-users, a system usability survey was administered. The study's participants included 15 individuals, consisting of one (1) paramedic, one (1) EMT, one (1) staff member, and 13 clients. Table 1 presents the breakdown of the respondents participating in the system usability assessment.</w:t>
      </w:r>
    </w:p>
    <w:p w14:paraId="7164D535" w14:textId="77777777" w:rsidR="0097180A" w:rsidRDefault="006D35D9">
      <w:pPr>
        <w:pStyle w:val="forTable"/>
        <w:spacing w:line="360" w:lineRule="auto"/>
        <w:rPr>
          <w:rFonts w:cs="Arial"/>
          <w:b/>
          <w:bCs/>
        </w:rPr>
      </w:pPr>
      <w:bookmarkStart w:id="57" w:name="_Toc164156199"/>
      <w:bookmarkStart w:id="58" w:name="_Toc164158683"/>
      <w:bookmarkStart w:id="59" w:name="_Toc164155998"/>
      <w:bookmarkStart w:id="60" w:name="_Toc164159748"/>
      <w:r>
        <w:rPr>
          <w:rFonts w:cs="Arial"/>
          <w:b/>
          <w:bCs/>
        </w:rPr>
        <w:t xml:space="preserve">Table </w:t>
      </w:r>
      <w:r>
        <w:rPr>
          <w:rFonts w:cs="Arial"/>
          <w:b/>
          <w:bCs/>
        </w:rPr>
        <w:fldChar w:fldCharType="begin"/>
      </w:r>
      <w:r>
        <w:rPr>
          <w:rFonts w:cs="Arial"/>
          <w:b/>
          <w:bCs/>
        </w:rPr>
        <w:instrText xml:space="preserve"> SEQ Table \* ARABIC </w:instrText>
      </w:r>
      <w:r>
        <w:rPr>
          <w:rFonts w:cs="Arial"/>
          <w:b/>
          <w:bCs/>
        </w:rPr>
        <w:fldChar w:fldCharType="separate"/>
      </w:r>
      <w:r>
        <w:rPr>
          <w:rFonts w:cs="Arial"/>
          <w:b/>
          <w:bCs/>
        </w:rPr>
        <w:t>1</w:t>
      </w:r>
      <w:r>
        <w:rPr>
          <w:rFonts w:cs="Arial"/>
          <w:b/>
          <w:bCs/>
        </w:rPr>
        <w:fldChar w:fldCharType="end"/>
      </w:r>
      <w:r>
        <w:rPr>
          <w:rFonts w:cs="Arial"/>
          <w:b/>
          <w:bCs/>
        </w:rPr>
        <w:t>.Distribution of System Usability Respondents</w:t>
      </w:r>
      <w:bookmarkEnd w:id="57"/>
      <w:bookmarkEnd w:id="58"/>
      <w:bookmarkEnd w:id="59"/>
      <w:bookmarkEnd w:id="60"/>
    </w:p>
    <w:tbl>
      <w:tblPr>
        <w:tblW w:w="0" w:type="auto"/>
        <w:tblInd w:w="114" w:type="dxa"/>
        <w:tblBorders>
          <w:top w:val="thickThinSmallGap" w:sz="24" w:space="0" w:color="000000"/>
          <w:bottom w:val="thinThickSmallGap" w:sz="24" w:space="0" w:color="000000"/>
          <w:insideH w:val="single" w:sz="2" w:space="0" w:color="000000"/>
          <w:insideV w:val="single" w:sz="2" w:space="0" w:color="000000"/>
        </w:tblBorders>
        <w:tblCellMar>
          <w:left w:w="10" w:type="dxa"/>
          <w:right w:w="10" w:type="dxa"/>
        </w:tblCellMar>
        <w:tblLook w:val="04A0" w:firstRow="1" w:lastRow="0" w:firstColumn="1" w:lastColumn="0" w:noHBand="0" w:noVBand="1"/>
      </w:tblPr>
      <w:tblGrid>
        <w:gridCol w:w="4286"/>
        <w:gridCol w:w="4240"/>
      </w:tblGrid>
      <w:tr w:rsidR="0097180A" w14:paraId="15B2E8C9" w14:textId="77777777" w:rsidTr="00540E85">
        <w:tc>
          <w:tcPr>
            <w:tcW w:w="4286" w:type="dxa"/>
            <w:shd w:val="clear" w:color="auto" w:fill="auto"/>
            <w:tcMar>
              <w:left w:w="114" w:type="dxa"/>
              <w:right w:w="114" w:type="dxa"/>
            </w:tcMar>
          </w:tcPr>
          <w:p w14:paraId="445438FB" w14:textId="77777777" w:rsidR="0097180A" w:rsidRDefault="006D35D9">
            <w:pPr>
              <w:spacing w:line="240" w:lineRule="auto"/>
              <w:ind w:left="12"/>
              <w:jc w:val="center"/>
              <w:rPr>
                <w:rFonts w:ascii="Arial" w:hAnsi="Arial" w:cs="Arial"/>
              </w:rPr>
            </w:pPr>
            <w:r>
              <w:rPr>
                <w:rFonts w:ascii="Arial" w:eastAsia="Arial" w:hAnsi="Arial" w:cs="Arial"/>
                <w:b/>
                <w:color w:val="000000"/>
              </w:rPr>
              <w:t xml:space="preserve">Respondents </w:t>
            </w:r>
          </w:p>
        </w:tc>
        <w:tc>
          <w:tcPr>
            <w:tcW w:w="4240" w:type="dxa"/>
            <w:shd w:val="clear" w:color="auto" w:fill="auto"/>
            <w:tcMar>
              <w:left w:w="114" w:type="dxa"/>
              <w:right w:w="114" w:type="dxa"/>
            </w:tcMar>
          </w:tcPr>
          <w:p w14:paraId="6E1AD038" w14:textId="77777777" w:rsidR="0097180A" w:rsidRDefault="006D35D9">
            <w:pPr>
              <w:spacing w:line="240" w:lineRule="auto"/>
              <w:ind w:right="4"/>
              <w:jc w:val="center"/>
              <w:rPr>
                <w:rFonts w:ascii="Arial" w:hAnsi="Arial" w:cs="Arial"/>
              </w:rPr>
            </w:pPr>
            <w:r>
              <w:rPr>
                <w:rFonts w:ascii="Arial" w:eastAsia="Arial" w:hAnsi="Arial" w:cs="Arial"/>
                <w:b/>
                <w:color w:val="000000"/>
              </w:rPr>
              <w:t xml:space="preserve">Frequency </w:t>
            </w:r>
          </w:p>
        </w:tc>
      </w:tr>
      <w:tr w:rsidR="0097180A" w14:paraId="07DD0649" w14:textId="77777777" w:rsidTr="00540E85">
        <w:tc>
          <w:tcPr>
            <w:tcW w:w="4286" w:type="dxa"/>
            <w:shd w:val="clear" w:color="auto" w:fill="auto"/>
            <w:tcMar>
              <w:left w:w="114" w:type="dxa"/>
              <w:right w:w="114" w:type="dxa"/>
            </w:tcMar>
          </w:tcPr>
          <w:p w14:paraId="0B9924FD" w14:textId="77777777" w:rsidR="0097180A" w:rsidRDefault="006D35D9">
            <w:pPr>
              <w:spacing w:line="240" w:lineRule="auto"/>
              <w:ind w:left="9"/>
              <w:jc w:val="center"/>
              <w:rPr>
                <w:rFonts w:ascii="Arial" w:hAnsi="Arial" w:cs="Arial"/>
              </w:rPr>
            </w:pPr>
            <w:r>
              <w:rPr>
                <w:rFonts w:ascii="Arial" w:hAnsi="Arial" w:cs="Arial"/>
              </w:rPr>
              <w:t xml:space="preserve">Bilar Search and Rescue Unit </w:t>
            </w:r>
            <w:r>
              <w:rPr>
                <w:rFonts w:ascii="Arial" w:hAnsi="Arial" w:cs="Arial"/>
                <w:spacing w:val="-12"/>
              </w:rPr>
              <w:t>EMT</w:t>
            </w:r>
          </w:p>
        </w:tc>
        <w:tc>
          <w:tcPr>
            <w:tcW w:w="4240" w:type="dxa"/>
            <w:shd w:val="clear" w:color="auto" w:fill="auto"/>
            <w:tcMar>
              <w:left w:w="114" w:type="dxa"/>
              <w:right w:w="114" w:type="dxa"/>
            </w:tcMar>
          </w:tcPr>
          <w:p w14:paraId="0D2CB9B5" w14:textId="77777777" w:rsidR="0097180A" w:rsidRDefault="006D35D9">
            <w:pPr>
              <w:spacing w:line="240" w:lineRule="auto"/>
              <w:ind w:right="3"/>
              <w:jc w:val="center"/>
              <w:rPr>
                <w:rFonts w:ascii="Arial" w:hAnsi="Arial" w:cs="Arial"/>
              </w:rPr>
            </w:pPr>
            <w:r>
              <w:rPr>
                <w:rFonts w:ascii="Arial" w:eastAsia="Arial" w:hAnsi="Arial" w:cs="Arial"/>
                <w:color w:val="000000"/>
              </w:rPr>
              <w:t xml:space="preserve">2 </w:t>
            </w:r>
          </w:p>
        </w:tc>
      </w:tr>
      <w:tr w:rsidR="0097180A" w14:paraId="62CD577B" w14:textId="77777777" w:rsidTr="00540E85">
        <w:tc>
          <w:tcPr>
            <w:tcW w:w="4286" w:type="dxa"/>
            <w:shd w:val="clear" w:color="auto" w:fill="auto"/>
            <w:tcMar>
              <w:left w:w="114" w:type="dxa"/>
              <w:right w:w="114" w:type="dxa"/>
            </w:tcMar>
          </w:tcPr>
          <w:p w14:paraId="4546D478" w14:textId="77777777" w:rsidR="0097180A" w:rsidRDefault="006D35D9">
            <w:pPr>
              <w:pStyle w:val="TableParagraph"/>
              <w:spacing w:line="275" w:lineRule="exact"/>
              <w:rPr>
                <w:rFonts w:ascii="Arial" w:hAnsi="Arial" w:cs="Arial"/>
                <w:spacing w:val="-12"/>
                <w:sz w:val="24"/>
              </w:rPr>
            </w:pPr>
            <w:r>
              <w:rPr>
                <w:rFonts w:ascii="Arial" w:hAnsi="Arial" w:cs="Arial"/>
                <w:sz w:val="24"/>
              </w:rPr>
              <w:t xml:space="preserve">   Bilar Search and Rescue Unit </w:t>
            </w:r>
            <w:r>
              <w:rPr>
                <w:rFonts w:ascii="Arial" w:hAnsi="Arial" w:cs="Arial"/>
                <w:spacing w:val="-12"/>
                <w:sz w:val="24"/>
              </w:rPr>
              <w:t>Staff</w:t>
            </w:r>
          </w:p>
        </w:tc>
        <w:tc>
          <w:tcPr>
            <w:tcW w:w="4240" w:type="dxa"/>
            <w:shd w:val="clear" w:color="auto" w:fill="auto"/>
            <w:tcMar>
              <w:left w:w="114" w:type="dxa"/>
              <w:right w:w="114" w:type="dxa"/>
            </w:tcMar>
          </w:tcPr>
          <w:p w14:paraId="4951D10A" w14:textId="77777777" w:rsidR="0097180A" w:rsidRDefault="006D35D9">
            <w:pPr>
              <w:spacing w:line="240" w:lineRule="auto"/>
              <w:ind w:right="7"/>
              <w:jc w:val="center"/>
              <w:rPr>
                <w:rFonts w:ascii="Arial" w:hAnsi="Arial" w:cs="Arial"/>
                <w:szCs w:val="24"/>
              </w:rPr>
            </w:pPr>
            <w:r>
              <w:rPr>
                <w:rFonts w:ascii="Arial" w:hAnsi="Arial" w:cs="Arial"/>
                <w:szCs w:val="24"/>
              </w:rPr>
              <w:t>1</w:t>
            </w:r>
          </w:p>
        </w:tc>
      </w:tr>
      <w:tr w:rsidR="0097180A" w14:paraId="51A441FE" w14:textId="77777777" w:rsidTr="00540E85">
        <w:tc>
          <w:tcPr>
            <w:tcW w:w="4286" w:type="dxa"/>
            <w:shd w:val="clear" w:color="auto" w:fill="auto"/>
            <w:tcMar>
              <w:left w:w="114" w:type="dxa"/>
              <w:right w:w="114" w:type="dxa"/>
            </w:tcMar>
          </w:tcPr>
          <w:p w14:paraId="7AA1E445" w14:textId="77777777" w:rsidR="0097180A" w:rsidRDefault="006D35D9">
            <w:pPr>
              <w:spacing w:line="240" w:lineRule="auto"/>
              <w:ind w:left="7"/>
              <w:jc w:val="center"/>
              <w:rPr>
                <w:rFonts w:ascii="Arial" w:eastAsia="Arial" w:hAnsi="Arial" w:cs="Arial"/>
                <w:color w:val="000000"/>
              </w:rPr>
            </w:pPr>
            <w:r>
              <w:rPr>
                <w:rFonts w:ascii="Arial" w:eastAsia="Arial" w:hAnsi="Arial" w:cs="Arial"/>
                <w:color w:val="000000"/>
              </w:rPr>
              <w:t>IT Professional</w:t>
            </w:r>
          </w:p>
        </w:tc>
        <w:tc>
          <w:tcPr>
            <w:tcW w:w="4240" w:type="dxa"/>
            <w:shd w:val="clear" w:color="auto" w:fill="auto"/>
            <w:tcMar>
              <w:left w:w="114" w:type="dxa"/>
              <w:right w:w="114" w:type="dxa"/>
            </w:tcMar>
          </w:tcPr>
          <w:p w14:paraId="2FBF1C0F" w14:textId="77777777" w:rsidR="0097180A" w:rsidRDefault="006D35D9">
            <w:pPr>
              <w:spacing w:line="240" w:lineRule="auto"/>
              <w:ind w:right="7"/>
              <w:jc w:val="center"/>
              <w:rPr>
                <w:rFonts w:ascii="Arial" w:hAnsi="Arial" w:cs="Arial"/>
                <w:szCs w:val="24"/>
              </w:rPr>
            </w:pPr>
            <w:r>
              <w:rPr>
                <w:rFonts w:ascii="Arial" w:hAnsi="Arial" w:cs="Arial"/>
                <w:szCs w:val="24"/>
              </w:rPr>
              <w:t>2</w:t>
            </w:r>
          </w:p>
        </w:tc>
      </w:tr>
      <w:tr w:rsidR="0097180A" w14:paraId="47649D20" w14:textId="77777777" w:rsidTr="00540E85">
        <w:tc>
          <w:tcPr>
            <w:tcW w:w="4286" w:type="dxa"/>
            <w:shd w:val="clear" w:color="auto" w:fill="auto"/>
            <w:tcMar>
              <w:left w:w="114" w:type="dxa"/>
              <w:right w:w="114" w:type="dxa"/>
            </w:tcMar>
          </w:tcPr>
          <w:p w14:paraId="25847F3F" w14:textId="77777777" w:rsidR="0097180A" w:rsidRDefault="006D35D9">
            <w:pPr>
              <w:spacing w:line="240" w:lineRule="auto"/>
              <w:ind w:left="7"/>
              <w:jc w:val="center"/>
              <w:rPr>
                <w:rFonts w:ascii="Arial" w:eastAsia="Arial" w:hAnsi="Arial" w:cs="Arial"/>
                <w:color w:val="000000"/>
              </w:rPr>
            </w:pPr>
            <w:r>
              <w:rPr>
                <w:rFonts w:ascii="Arial" w:eastAsia="Arial" w:hAnsi="Arial" w:cs="Arial"/>
                <w:color w:val="000000"/>
              </w:rPr>
              <w:t>Computer Science Student</w:t>
            </w:r>
          </w:p>
        </w:tc>
        <w:tc>
          <w:tcPr>
            <w:tcW w:w="4240" w:type="dxa"/>
            <w:shd w:val="clear" w:color="auto" w:fill="auto"/>
            <w:tcMar>
              <w:left w:w="114" w:type="dxa"/>
              <w:right w:w="114" w:type="dxa"/>
            </w:tcMar>
          </w:tcPr>
          <w:p w14:paraId="671262C9" w14:textId="77777777" w:rsidR="0097180A" w:rsidRDefault="006D35D9">
            <w:pPr>
              <w:spacing w:line="240" w:lineRule="auto"/>
              <w:ind w:right="7"/>
              <w:jc w:val="center"/>
              <w:rPr>
                <w:rFonts w:ascii="Arial" w:hAnsi="Arial" w:cs="Arial"/>
                <w:szCs w:val="24"/>
              </w:rPr>
            </w:pPr>
            <w:r>
              <w:rPr>
                <w:rFonts w:ascii="Arial" w:hAnsi="Arial" w:cs="Arial"/>
                <w:szCs w:val="24"/>
              </w:rPr>
              <w:t>10</w:t>
            </w:r>
          </w:p>
        </w:tc>
      </w:tr>
      <w:tr w:rsidR="0097180A" w14:paraId="6D0AE5D3" w14:textId="77777777" w:rsidTr="00540E85">
        <w:tc>
          <w:tcPr>
            <w:tcW w:w="4286" w:type="dxa"/>
            <w:shd w:val="clear" w:color="auto" w:fill="auto"/>
            <w:tcMar>
              <w:left w:w="114" w:type="dxa"/>
              <w:right w:w="114" w:type="dxa"/>
            </w:tcMar>
          </w:tcPr>
          <w:p w14:paraId="79ECA1DF" w14:textId="77777777" w:rsidR="0097180A" w:rsidRDefault="006D35D9">
            <w:pPr>
              <w:spacing w:line="240" w:lineRule="auto"/>
              <w:ind w:left="10"/>
              <w:jc w:val="center"/>
              <w:rPr>
                <w:rFonts w:ascii="Arial" w:hAnsi="Arial" w:cs="Arial"/>
              </w:rPr>
            </w:pPr>
            <w:r>
              <w:rPr>
                <w:rFonts w:ascii="Arial" w:eastAsia="Arial" w:hAnsi="Arial" w:cs="Arial"/>
                <w:b/>
                <w:color w:val="000000"/>
              </w:rPr>
              <w:t xml:space="preserve">Total </w:t>
            </w:r>
          </w:p>
        </w:tc>
        <w:tc>
          <w:tcPr>
            <w:tcW w:w="4240" w:type="dxa"/>
            <w:shd w:val="clear" w:color="auto" w:fill="auto"/>
            <w:tcMar>
              <w:left w:w="114" w:type="dxa"/>
              <w:right w:w="114" w:type="dxa"/>
            </w:tcMar>
          </w:tcPr>
          <w:p w14:paraId="060AF2A2" w14:textId="77777777" w:rsidR="0097180A" w:rsidRDefault="006D35D9">
            <w:pPr>
              <w:spacing w:line="240" w:lineRule="auto"/>
              <w:ind w:right="7"/>
              <w:jc w:val="center"/>
              <w:rPr>
                <w:rFonts w:ascii="Arial" w:hAnsi="Arial" w:cs="Arial"/>
              </w:rPr>
            </w:pPr>
            <w:r>
              <w:rPr>
                <w:rFonts w:ascii="Arial" w:eastAsia="Arial" w:hAnsi="Arial" w:cs="Arial"/>
                <w:color w:val="000000"/>
              </w:rPr>
              <w:t xml:space="preserve">15 </w:t>
            </w:r>
          </w:p>
        </w:tc>
      </w:tr>
    </w:tbl>
    <w:p w14:paraId="561FB99A" w14:textId="77777777" w:rsidR="0097180A" w:rsidRDefault="0097180A">
      <w:pPr>
        <w:tabs>
          <w:tab w:val="center" w:pos="977"/>
          <w:tab w:val="center" w:pos="4679"/>
        </w:tabs>
        <w:spacing w:line="240" w:lineRule="auto"/>
        <w:jc w:val="both"/>
        <w:rPr>
          <w:rFonts w:ascii="Arial" w:eastAsia="Arial" w:hAnsi="Arial" w:cs="Arial"/>
          <w:color w:val="000000"/>
        </w:rPr>
      </w:pPr>
    </w:p>
    <w:p w14:paraId="1A201CCB" w14:textId="77777777" w:rsidR="0097180A" w:rsidRDefault="006D35D9">
      <w:pPr>
        <w:tabs>
          <w:tab w:val="center" w:pos="977"/>
          <w:tab w:val="center" w:pos="4679"/>
        </w:tabs>
        <w:jc w:val="both"/>
        <w:rPr>
          <w:rFonts w:ascii="Arial" w:eastAsia="Arial" w:hAnsi="Arial" w:cs="Arial"/>
          <w:color w:val="000000"/>
        </w:rPr>
      </w:pPr>
      <w:r>
        <w:rPr>
          <w:rFonts w:ascii="Arial" w:eastAsia="Arial" w:hAnsi="Arial" w:cs="Arial"/>
          <w:color w:val="000000"/>
        </w:rPr>
        <w:tab/>
      </w:r>
      <w:r>
        <w:rPr>
          <w:rFonts w:ascii="Arial" w:eastAsia="Arial" w:hAnsi="Arial" w:cs="Arial"/>
          <w:color w:val="000000"/>
        </w:rPr>
        <w:tab/>
        <w:t>Table 2 shows the interpretation of the results used for system usability. The rating was done based on the interpretation guide of device factors using ISO-25010.</w:t>
      </w:r>
    </w:p>
    <w:p w14:paraId="5CFD5509" w14:textId="77777777" w:rsidR="0097180A" w:rsidRDefault="006D35D9">
      <w:pPr>
        <w:pStyle w:val="forTable"/>
        <w:rPr>
          <w:rFonts w:cs="Arial"/>
        </w:rPr>
      </w:pPr>
      <w:bookmarkStart w:id="61" w:name="_Toc164158684"/>
      <w:bookmarkStart w:id="62" w:name="_Toc164159749"/>
      <w:bookmarkStart w:id="63" w:name="_Toc164156200"/>
      <w:bookmarkStart w:id="64" w:name="_Toc164155999"/>
      <w:r>
        <w:rPr>
          <w:rFonts w:cs="Arial"/>
          <w:b/>
          <w:bCs/>
        </w:rPr>
        <w:t xml:space="preserve">Table </w:t>
      </w:r>
      <w:r>
        <w:rPr>
          <w:rFonts w:cs="Arial"/>
          <w:b/>
          <w:bCs/>
        </w:rPr>
        <w:fldChar w:fldCharType="begin"/>
      </w:r>
      <w:r>
        <w:rPr>
          <w:rFonts w:cs="Arial"/>
          <w:b/>
          <w:bCs/>
        </w:rPr>
        <w:instrText xml:space="preserve"> SEQ Table \* ARABIC </w:instrText>
      </w:r>
      <w:r>
        <w:rPr>
          <w:rFonts w:cs="Arial"/>
          <w:b/>
          <w:bCs/>
        </w:rPr>
        <w:fldChar w:fldCharType="separate"/>
      </w:r>
      <w:r>
        <w:rPr>
          <w:rFonts w:cs="Arial"/>
          <w:b/>
          <w:bCs/>
        </w:rPr>
        <w:t>2</w:t>
      </w:r>
      <w:r>
        <w:rPr>
          <w:rFonts w:cs="Arial"/>
          <w:b/>
          <w:bCs/>
        </w:rPr>
        <w:fldChar w:fldCharType="end"/>
      </w:r>
      <w:r>
        <w:rPr>
          <w:rFonts w:cs="Arial"/>
          <w:b/>
          <w:bCs/>
        </w:rPr>
        <w:t>.Interpretation Guide of the System Usability</w:t>
      </w:r>
      <w:bookmarkEnd w:id="61"/>
      <w:bookmarkEnd w:id="62"/>
      <w:bookmarkEnd w:id="63"/>
      <w:bookmarkEnd w:id="64"/>
    </w:p>
    <w:tbl>
      <w:tblPr>
        <w:tblpPr w:leftFromText="180" w:rightFromText="180" w:vertAnchor="text" w:horzAnchor="page" w:tblpX="2252" w:tblpY="148"/>
        <w:tblOverlap w:val="never"/>
        <w:tblW w:w="8631" w:type="dxa"/>
        <w:tblBorders>
          <w:top w:val="thickThinSmallGap" w:sz="24" w:space="0" w:color="000000"/>
          <w:bottom w:val="thinThickSmallGap" w:sz="2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22"/>
        <w:gridCol w:w="1534"/>
        <w:gridCol w:w="2196"/>
        <w:gridCol w:w="3579"/>
      </w:tblGrid>
      <w:tr w:rsidR="0097180A" w14:paraId="1D2AB185" w14:textId="77777777" w:rsidTr="00540E85">
        <w:trPr>
          <w:trHeight w:val="330"/>
        </w:trPr>
        <w:tc>
          <w:tcPr>
            <w:tcW w:w="1322" w:type="dxa"/>
            <w:shd w:val="clear" w:color="auto" w:fill="FFFFFF" w:themeFill="background1"/>
          </w:tcPr>
          <w:p w14:paraId="7DB42A6F" w14:textId="77777777" w:rsidR="0097180A" w:rsidRPr="00540E85" w:rsidRDefault="006D35D9">
            <w:pPr>
              <w:pStyle w:val="TableParagraph"/>
              <w:spacing w:before="10"/>
              <w:ind w:left="10"/>
              <w:jc w:val="center"/>
              <w:rPr>
                <w:rFonts w:ascii="Arial" w:hAnsi="Arial" w:cs="Arial"/>
                <w:b/>
                <w:sz w:val="24"/>
              </w:rPr>
            </w:pPr>
            <w:r w:rsidRPr="00540E85">
              <w:rPr>
                <w:rFonts w:ascii="Arial" w:hAnsi="Arial" w:cs="Arial"/>
                <w:b/>
                <w:spacing w:val="-2"/>
                <w:sz w:val="24"/>
              </w:rPr>
              <w:t>Weight</w:t>
            </w:r>
          </w:p>
        </w:tc>
        <w:tc>
          <w:tcPr>
            <w:tcW w:w="1534" w:type="dxa"/>
            <w:shd w:val="clear" w:color="auto" w:fill="FFFFFF" w:themeFill="background1"/>
          </w:tcPr>
          <w:p w14:paraId="03CCE14F" w14:textId="77777777" w:rsidR="0097180A" w:rsidRPr="00540E85" w:rsidRDefault="006D35D9">
            <w:pPr>
              <w:pStyle w:val="TableParagraph"/>
              <w:spacing w:before="10"/>
              <w:ind w:left="383" w:right="376"/>
              <w:jc w:val="center"/>
              <w:rPr>
                <w:rFonts w:ascii="Arial" w:hAnsi="Arial" w:cs="Arial"/>
                <w:b/>
                <w:sz w:val="24"/>
              </w:rPr>
            </w:pPr>
            <w:r w:rsidRPr="00540E85">
              <w:rPr>
                <w:rFonts w:ascii="Arial" w:hAnsi="Arial" w:cs="Arial"/>
                <w:b/>
                <w:spacing w:val="-2"/>
                <w:sz w:val="24"/>
              </w:rPr>
              <w:t>Range</w:t>
            </w:r>
          </w:p>
        </w:tc>
        <w:tc>
          <w:tcPr>
            <w:tcW w:w="2196" w:type="dxa"/>
            <w:shd w:val="clear" w:color="auto" w:fill="FFFFFF" w:themeFill="background1"/>
          </w:tcPr>
          <w:p w14:paraId="65EC4646" w14:textId="77777777" w:rsidR="0097180A" w:rsidRPr="00540E85" w:rsidRDefault="006D35D9">
            <w:pPr>
              <w:pStyle w:val="TableParagraph"/>
              <w:spacing w:before="10"/>
              <w:ind w:left="133" w:right="123"/>
              <w:jc w:val="center"/>
              <w:rPr>
                <w:rFonts w:ascii="Arial" w:hAnsi="Arial" w:cs="Arial"/>
                <w:b/>
                <w:sz w:val="24"/>
              </w:rPr>
            </w:pPr>
            <w:r w:rsidRPr="00540E85">
              <w:rPr>
                <w:rFonts w:ascii="Arial" w:hAnsi="Arial" w:cs="Arial"/>
                <w:b/>
                <w:spacing w:val="-2"/>
                <w:sz w:val="24"/>
              </w:rPr>
              <w:t>Description</w:t>
            </w:r>
          </w:p>
        </w:tc>
        <w:tc>
          <w:tcPr>
            <w:tcW w:w="3579" w:type="dxa"/>
            <w:shd w:val="clear" w:color="auto" w:fill="FFFFFF" w:themeFill="background1"/>
          </w:tcPr>
          <w:p w14:paraId="3450DC93" w14:textId="77777777" w:rsidR="0097180A" w:rsidRPr="00540E85" w:rsidRDefault="006D35D9">
            <w:pPr>
              <w:pStyle w:val="TableParagraph"/>
              <w:spacing w:before="10"/>
              <w:ind w:left="1016"/>
              <w:rPr>
                <w:rFonts w:ascii="Arial" w:hAnsi="Arial" w:cs="Arial"/>
                <w:b/>
                <w:sz w:val="24"/>
              </w:rPr>
            </w:pPr>
            <w:r w:rsidRPr="00540E85">
              <w:rPr>
                <w:rFonts w:ascii="Arial" w:hAnsi="Arial" w:cs="Arial"/>
                <w:b/>
                <w:spacing w:val="-2"/>
                <w:sz w:val="24"/>
              </w:rPr>
              <w:t>Interpretation</w:t>
            </w:r>
          </w:p>
        </w:tc>
      </w:tr>
      <w:tr w:rsidR="0097180A" w14:paraId="106393CB" w14:textId="77777777" w:rsidTr="00540E85">
        <w:trPr>
          <w:trHeight w:val="948"/>
        </w:trPr>
        <w:tc>
          <w:tcPr>
            <w:tcW w:w="1322" w:type="dxa"/>
          </w:tcPr>
          <w:p w14:paraId="09E9050D" w14:textId="77777777" w:rsidR="0097180A" w:rsidRDefault="0097180A">
            <w:pPr>
              <w:pStyle w:val="TableParagraph"/>
              <w:spacing w:before="1"/>
              <w:rPr>
                <w:rFonts w:ascii="Arial" w:hAnsi="Arial" w:cs="Arial"/>
                <w:b/>
                <w:sz w:val="27"/>
              </w:rPr>
            </w:pPr>
          </w:p>
          <w:p w14:paraId="4B736D02" w14:textId="77777777" w:rsidR="0097180A" w:rsidRDefault="006D35D9">
            <w:pPr>
              <w:pStyle w:val="TableParagraph"/>
              <w:spacing w:before="1"/>
              <w:ind w:left="6"/>
              <w:jc w:val="center"/>
              <w:rPr>
                <w:rFonts w:ascii="Arial" w:hAnsi="Arial" w:cs="Arial"/>
                <w:sz w:val="24"/>
              </w:rPr>
            </w:pPr>
            <w:r>
              <w:rPr>
                <w:rFonts w:ascii="Arial" w:hAnsi="Arial" w:cs="Arial"/>
                <w:w w:val="99"/>
                <w:sz w:val="24"/>
              </w:rPr>
              <w:t>5</w:t>
            </w:r>
          </w:p>
        </w:tc>
        <w:tc>
          <w:tcPr>
            <w:tcW w:w="1534" w:type="dxa"/>
          </w:tcPr>
          <w:p w14:paraId="2629C2CA" w14:textId="77777777" w:rsidR="0097180A" w:rsidRDefault="0097180A">
            <w:pPr>
              <w:pStyle w:val="TableParagraph"/>
              <w:spacing w:before="1"/>
              <w:rPr>
                <w:rFonts w:ascii="Arial" w:hAnsi="Arial" w:cs="Arial"/>
                <w:b/>
                <w:sz w:val="27"/>
              </w:rPr>
            </w:pPr>
          </w:p>
          <w:p w14:paraId="2B2289CA" w14:textId="77777777" w:rsidR="0097180A" w:rsidRDefault="006D35D9">
            <w:pPr>
              <w:pStyle w:val="TableParagraph"/>
              <w:spacing w:before="1"/>
              <w:ind w:left="297"/>
              <w:rPr>
                <w:rFonts w:ascii="Arial" w:hAnsi="Arial" w:cs="Arial"/>
                <w:sz w:val="24"/>
              </w:rPr>
            </w:pPr>
            <w:r>
              <w:rPr>
                <w:rFonts w:ascii="Arial" w:hAnsi="Arial" w:cs="Arial"/>
                <w:sz w:val="24"/>
              </w:rPr>
              <w:t>4.6</w:t>
            </w:r>
            <w:r>
              <w:rPr>
                <w:rFonts w:ascii="Arial" w:hAnsi="Arial" w:cs="Arial"/>
                <w:spacing w:val="-1"/>
                <w:sz w:val="24"/>
              </w:rPr>
              <w:t xml:space="preserve"> </w:t>
            </w:r>
            <w:r>
              <w:rPr>
                <w:rFonts w:ascii="Arial" w:hAnsi="Arial" w:cs="Arial"/>
                <w:sz w:val="24"/>
              </w:rPr>
              <w:t xml:space="preserve">– </w:t>
            </w:r>
            <w:r>
              <w:rPr>
                <w:rFonts w:ascii="Arial" w:hAnsi="Arial" w:cs="Arial"/>
                <w:spacing w:val="-5"/>
                <w:sz w:val="24"/>
              </w:rPr>
              <w:t>5.0</w:t>
            </w:r>
          </w:p>
        </w:tc>
        <w:tc>
          <w:tcPr>
            <w:tcW w:w="2196" w:type="dxa"/>
          </w:tcPr>
          <w:p w14:paraId="670CCC05" w14:textId="77777777" w:rsidR="0097180A" w:rsidRDefault="0097180A">
            <w:pPr>
              <w:pStyle w:val="TableParagraph"/>
              <w:spacing w:before="1"/>
              <w:rPr>
                <w:rFonts w:ascii="Arial" w:hAnsi="Arial" w:cs="Arial"/>
                <w:b/>
                <w:sz w:val="27"/>
              </w:rPr>
            </w:pPr>
          </w:p>
          <w:p w14:paraId="70FBBA26" w14:textId="77777777" w:rsidR="0097180A" w:rsidRDefault="006D35D9">
            <w:pPr>
              <w:pStyle w:val="TableParagraph"/>
              <w:spacing w:before="1"/>
              <w:ind w:left="133" w:right="123"/>
              <w:jc w:val="center"/>
              <w:rPr>
                <w:rFonts w:ascii="Arial" w:hAnsi="Arial" w:cs="Arial"/>
                <w:sz w:val="24"/>
              </w:rPr>
            </w:pPr>
            <w:r>
              <w:rPr>
                <w:rFonts w:ascii="Arial" w:hAnsi="Arial" w:cs="Arial"/>
                <w:sz w:val="24"/>
              </w:rPr>
              <w:t>Strong</w:t>
            </w:r>
            <w:r>
              <w:rPr>
                <w:rFonts w:ascii="Arial" w:hAnsi="Arial" w:cs="Arial"/>
                <w:spacing w:val="-4"/>
                <w:sz w:val="24"/>
              </w:rPr>
              <w:t xml:space="preserve"> </w:t>
            </w:r>
            <w:r>
              <w:rPr>
                <w:rFonts w:ascii="Arial" w:hAnsi="Arial" w:cs="Arial"/>
                <w:spacing w:val="-2"/>
                <w:sz w:val="24"/>
              </w:rPr>
              <w:t>Agree</w:t>
            </w:r>
          </w:p>
        </w:tc>
        <w:tc>
          <w:tcPr>
            <w:tcW w:w="3579" w:type="dxa"/>
          </w:tcPr>
          <w:p w14:paraId="042137F3" w14:textId="77777777" w:rsidR="0097180A" w:rsidRDefault="006D35D9">
            <w:pPr>
              <w:pStyle w:val="TableParagraph"/>
              <w:spacing w:line="276" w:lineRule="auto"/>
              <w:ind w:left="219" w:right="213" w:firstLine="5"/>
              <w:jc w:val="center"/>
              <w:rPr>
                <w:rFonts w:ascii="Arial" w:hAnsi="Arial" w:cs="Arial"/>
                <w:sz w:val="24"/>
              </w:rPr>
            </w:pPr>
            <w:r>
              <w:rPr>
                <w:rFonts w:ascii="Arial" w:hAnsi="Arial" w:cs="Arial"/>
                <w:sz w:val="24"/>
              </w:rPr>
              <w:t>The respondents strongly believe</w:t>
            </w:r>
            <w:r>
              <w:rPr>
                <w:rFonts w:ascii="Arial" w:hAnsi="Arial" w:cs="Arial"/>
                <w:spacing w:val="-11"/>
                <w:sz w:val="24"/>
              </w:rPr>
              <w:t xml:space="preserve"> </w:t>
            </w:r>
            <w:r>
              <w:rPr>
                <w:rFonts w:ascii="Arial" w:hAnsi="Arial" w:cs="Arial"/>
                <w:sz w:val="24"/>
              </w:rPr>
              <w:t>and</w:t>
            </w:r>
            <w:r>
              <w:rPr>
                <w:rFonts w:ascii="Arial" w:hAnsi="Arial" w:cs="Arial"/>
                <w:spacing w:val="-11"/>
                <w:sz w:val="24"/>
              </w:rPr>
              <w:t xml:space="preserve"> </w:t>
            </w:r>
            <w:r>
              <w:rPr>
                <w:rFonts w:ascii="Arial" w:hAnsi="Arial" w:cs="Arial"/>
                <w:sz w:val="24"/>
              </w:rPr>
              <w:t>confident</w:t>
            </w:r>
            <w:r>
              <w:rPr>
                <w:rFonts w:ascii="Arial" w:hAnsi="Arial" w:cs="Arial"/>
                <w:spacing w:val="-9"/>
                <w:sz w:val="24"/>
              </w:rPr>
              <w:t xml:space="preserve"> </w:t>
            </w:r>
            <w:r>
              <w:rPr>
                <w:rFonts w:ascii="Arial" w:hAnsi="Arial" w:cs="Arial"/>
                <w:sz w:val="24"/>
              </w:rPr>
              <w:t>that</w:t>
            </w:r>
            <w:r>
              <w:rPr>
                <w:rFonts w:ascii="Arial" w:hAnsi="Arial" w:cs="Arial"/>
                <w:spacing w:val="-9"/>
                <w:sz w:val="24"/>
              </w:rPr>
              <w:t xml:space="preserve"> </w:t>
            </w:r>
            <w:r>
              <w:rPr>
                <w:rFonts w:ascii="Arial" w:hAnsi="Arial" w:cs="Arial"/>
                <w:sz w:val="24"/>
              </w:rPr>
              <w:t>the</w:t>
            </w:r>
          </w:p>
          <w:p w14:paraId="096C0760" w14:textId="77777777" w:rsidR="0097180A" w:rsidRDefault="006D35D9">
            <w:pPr>
              <w:pStyle w:val="TableParagraph"/>
              <w:ind w:left="597" w:right="589"/>
              <w:jc w:val="center"/>
              <w:rPr>
                <w:rFonts w:ascii="Arial" w:hAnsi="Arial" w:cs="Arial"/>
                <w:sz w:val="24"/>
              </w:rPr>
            </w:pPr>
            <w:r>
              <w:rPr>
                <w:rFonts w:ascii="Arial" w:hAnsi="Arial" w:cs="Arial"/>
                <w:sz w:val="24"/>
              </w:rPr>
              <w:t>system</w:t>
            </w:r>
            <w:r>
              <w:rPr>
                <w:rFonts w:ascii="Arial" w:hAnsi="Arial" w:cs="Arial"/>
                <w:spacing w:val="-1"/>
                <w:sz w:val="24"/>
              </w:rPr>
              <w:t xml:space="preserve"> </w:t>
            </w:r>
            <w:r>
              <w:rPr>
                <w:rFonts w:ascii="Arial" w:hAnsi="Arial" w:cs="Arial"/>
                <w:sz w:val="24"/>
              </w:rPr>
              <w:t>is</w:t>
            </w:r>
            <w:r>
              <w:rPr>
                <w:rFonts w:ascii="Arial" w:hAnsi="Arial" w:cs="Arial"/>
                <w:spacing w:val="-2"/>
                <w:sz w:val="24"/>
              </w:rPr>
              <w:t xml:space="preserve"> </w:t>
            </w:r>
            <w:r>
              <w:rPr>
                <w:rFonts w:ascii="Arial" w:hAnsi="Arial" w:cs="Arial"/>
                <w:sz w:val="24"/>
              </w:rPr>
              <w:t>very</w:t>
            </w:r>
            <w:r>
              <w:rPr>
                <w:rFonts w:ascii="Arial" w:hAnsi="Arial" w:cs="Arial"/>
                <w:spacing w:val="-1"/>
                <w:sz w:val="24"/>
              </w:rPr>
              <w:t xml:space="preserve"> </w:t>
            </w:r>
            <w:r>
              <w:rPr>
                <w:rFonts w:ascii="Arial" w:hAnsi="Arial" w:cs="Arial"/>
                <w:spacing w:val="-2"/>
                <w:sz w:val="24"/>
              </w:rPr>
              <w:t>usable.</w:t>
            </w:r>
          </w:p>
        </w:tc>
      </w:tr>
      <w:tr w:rsidR="0097180A" w14:paraId="40EE3E8E" w14:textId="77777777" w:rsidTr="00540E85">
        <w:trPr>
          <w:trHeight w:val="952"/>
        </w:trPr>
        <w:tc>
          <w:tcPr>
            <w:tcW w:w="1322" w:type="dxa"/>
          </w:tcPr>
          <w:p w14:paraId="572982C6" w14:textId="77777777" w:rsidR="0097180A" w:rsidRDefault="0097180A">
            <w:pPr>
              <w:pStyle w:val="TableParagraph"/>
              <w:spacing w:before="6"/>
              <w:rPr>
                <w:rFonts w:ascii="Arial" w:hAnsi="Arial" w:cs="Arial"/>
                <w:b/>
                <w:sz w:val="27"/>
              </w:rPr>
            </w:pPr>
          </w:p>
          <w:p w14:paraId="6E8AD053" w14:textId="77777777" w:rsidR="0097180A" w:rsidRDefault="006D35D9">
            <w:pPr>
              <w:pStyle w:val="TableParagraph"/>
              <w:ind w:left="6"/>
              <w:jc w:val="center"/>
              <w:rPr>
                <w:rFonts w:ascii="Arial" w:hAnsi="Arial" w:cs="Arial"/>
                <w:sz w:val="24"/>
              </w:rPr>
            </w:pPr>
            <w:r>
              <w:rPr>
                <w:rFonts w:ascii="Arial" w:hAnsi="Arial" w:cs="Arial"/>
                <w:w w:val="99"/>
                <w:sz w:val="24"/>
              </w:rPr>
              <w:t>4</w:t>
            </w:r>
          </w:p>
        </w:tc>
        <w:tc>
          <w:tcPr>
            <w:tcW w:w="1534" w:type="dxa"/>
          </w:tcPr>
          <w:p w14:paraId="5E66FDA8" w14:textId="77777777" w:rsidR="0097180A" w:rsidRDefault="0097180A">
            <w:pPr>
              <w:pStyle w:val="TableParagraph"/>
              <w:spacing w:before="6"/>
              <w:rPr>
                <w:rFonts w:ascii="Arial" w:hAnsi="Arial" w:cs="Arial"/>
                <w:b/>
                <w:sz w:val="27"/>
              </w:rPr>
            </w:pPr>
          </w:p>
          <w:p w14:paraId="301DF976" w14:textId="77777777" w:rsidR="0097180A" w:rsidRDefault="006D35D9">
            <w:pPr>
              <w:pStyle w:val="TableParagraph"/>
              <w:ind w:left="297"/>
              <w:rPr>
                <w:rFonts w:ascii="Arial" w:hAnsi="Arial" w:cs="Arial"/>
                <w:sz w:val="24"/>
              </w:rPr>
            </w:pPr>
            <w:r>
              <w:rPr>
                <w:rFonts w:ascii="Arial" w:hAnsi="Arial" w:cs="Arial"/>
                <w:sz w:val="24"/>
              </w:rPr>
              <w:t>3.7</w:t>
            </w:r>
            <w:r>
              <w:rPr>
                <w:rFonts w:ascii="Arial" w:hAnsi="Arial" w:cs="Arial"/>
                <w:spacing w:val="-1"/>
                <w:sz w:val="24"/>
              </w:rPr>
              <w:t xml:space="preserve"> </w:t>
            </w:r>
            <w:r>
              <w:rPr>
                <w:rFonts w:ascii="Arial" w:hAnsi="Arial" w:cs="Arial"/>
                <w:sz w:val="24"/>
              </w:rPr>
              <w:t xml:space="preserve">– </w:t>
            </w:r>
            <w:r>
              <w:rPr>
                <w:rFonts w:ascii="Arial" w:hAnsi="Arial" w:cs="Arial"/>
                <w:spacing w:val="-5"/>
                <w:sz w:val="24"/>
              </w:rPr>
              <w:t>4.5</w:t>
            </w:r>
          </w:p>
        </w:tc>
        <w:tc>
          <w:tcPr>
            <w:tcW w:w="2196" w:type="dxa"/>
          </w:tcPr>
          <w:p w14:paraId="08F7FF22" w14:textId="77777777" w:rsidR="0097180A" w:rsidRDefault="0097180A">
            <w:pPr>
              <w:pStyle w:val="TableParagraph"/>
              <w:spacing w:before="6"/>
              <w:rPr>
                <w:rFonts w:ascii="Arial" w:hAnsi="Arial" w:cs="Arial"/>
                <w:b/>
                <w:sz w:val="27"/>
              </w:rPr>
            </w:pPr>
          </w:p>
          <w:p w14:paraId="2D0377F8" w14:textId="77777777" w:rsidR="0097180A" w:rsidRDefault="006D35D9">
            <w:pPr>
              <w:pStyle w:val="TableParagraph"/>
              <w:ind w:left="131" w:right="123"/>
              <w:jc w:val="center"/>
              <w:rPr>
                <w:rFonts w:ascii="Arial" w:hAnsi="Arial" w:cs="Arial"/>
                <w:sz w:val="24"/>
              </w:rPr>
            </w:pPr>
            <w:r>
              <w:rPr>
                <w:rFonts w:ascii="Arial" w:hAnsi="Arial" w:cs="Arial"/>
                <w:sz w:val="24"/>
              </w:rPr>
              <w:t>Tend</w:t>
            </w:r>
            <w:r>
              <w:rPr>
                <w:rFonts w:ascii="Arial" w:hAnsi="Arial" w:cs="Arial"/>
                <w:spacing w:val="-4"/>
                <w:sz w:val="24"/>
              </w:rPr>
              <w:t xml:space="preserve"> </w:t>
            </w:r>
            <w:r>
              <w:rPr>
                <w:rFonts w:ascii="Arial" w:hAnsi="Arial" w:cs="Arial"/>
                <w:sz w:val="24"/>
              </w:rPr>
              <w:t>to</w:t>
            </w:r>
            <w:r>
              <w:rPr>
                <w:rFonts w:ascii="Arial" w:hAnsi="Arial" w:cs="Arial"/>
                <w:spacing w:val="-1"/>
                <w:sz w:val="24"/>
              </w:rPr>
              <w:t xml:space="preserve"> </w:t>
            </w:r>
            <w:r>
              <w:rPr>
                <w:rFonts w:ascii="Arial" w:hAnsi="Arial" w:cs="Arial"/>
                <w:spacing w:val="-2"/>
                <w:sz w:val="24"/>
              </w:rPr>
              <w:t>Agree</w:t>
            </w:r>
          </w:p>
        </w:tc>
        <w:tc>
          <w:tcPr>
            <w:tcW w:w="3579" w:type="dxa"/>
          </w:tcPr>
          <w:p w14:paraId="791E3CE8" w14:textId="77777777" w:rsidR="0097180A" w:rsidRDefault="006D35D9">
            <w:pPr>
              <w:pStyle w:val="TableParagraph"/>
              <w:spacing w:line="276" w:lineRule="auto"/>
              <w:ind w:left="442" w:right="431" w:hanging="2"/>
              <w:jc w:val="center"/>
              <w:rPr>
                <w:rFonts w:ascii="Arial" w:hAnsi="Arial" w:cs="Arial"/>
                <w:sz w:val="24"/>
              </w:rPr>
            </w:pPr>
            <w:r>
              <w:rPr>
                <w:rFonts w:ascii="Arial" w:hAnsi="Arial" w:cs="Arial"/>
                <w:sz w:val="24"/>
              </w:rPr>
              <w:t>The respondents tend to believe</w:t>
            </w:r>
            <w:r>
              <w:rPr>
                <w:rFonts w:ascii="Arial" w:hAnsi="Arial" w:cs="Arial"/>
                <w:spacing w:val="-11"/>
                <w:sz w:val="24"/>
              </w:rPr>
              <w:t xml:space="preserve"> </w:t>
            </w:r>
            <w:r>
              <w:rPr>
                <w:rFonts w:ascii="Arial" w:hAnsi="Arial" w:cs="Arial"/>
                <w:sz w:val="24"/>
              </w:rPr>
              <w:t>that</w:t>
            </w:r>
            <w:r>
              <w:rPr>
                <w:rFonts w:ascii="Arial" w:hAnsi="Arial" w:cs="Arial"/>
                <w:spacing w:val="-11"/>
                <w:sz w:val="24"/>
              </w:rPr>
              <w:t xml:space="preserve"> </w:t>
            </w:r>
            <w:r>
              <w:rPr>
                <w:rFonts w:ascii="Arial" w:hAnsi="Arial" w:cs="Arial"/>
                <w:sz w:val="24"/>
              </w:rPr>
              <w:t>the</w:t>
            </w:r>
            <w:r>
              <w:rPr>
                <w:rFonts w:ascii="Arial" w:hAnsi="Arial" w:cs="Arial"/>
                <w:spacing w:val="-9"/>
                <w:sz w:val="24"/>
              </w:rPr>
              <w:t xml:space="preserve"> </w:t>
            </w:r>
            <w:r>
              <w:rPr>
                <w:rFonts w:ascii="Arial" w:hAnsi="Arial" w:cs="Arial"/>
                <w:sz w:val="24"/>
              </w:rPr>
              <w:t>system</w:t>
            </w:r>
            <w:r>
              <w:rPr>
                <w:rFonts w:ascii="Arial" w:hAnsi="Arial" w:cs="Arial"/>
                <w:spacing w:val="-10"/>
                <w:sz w:val="24"/>
              </w:rPr>
              <w:t xml:space="preserve"> </w:t>
            </w:r>
            <w:r>
              <w:rPr>
                <w:rFonts w:ascii="Arial" w:hAnsi="Arial" w:cs="Arial"/>
                <w:sz w:val="24"/>
              </w:rPr>
              <w:t>is</w:t>
            </w:r>
          </w:p>
          <w:p w14:paraId="18138BFE" w14:textId="77777777" w:rsidR="0097180A" w:rsidRDefault="006D35D9">
            <w:pPr>
              <w:pStyle w:val="TableParagraph"/>
              <w:spacing w:before="1"/>
              <w:ind w:left="597" w:right="588"/>
              <w:jc w:val="center"/>
              <w:rPr>
                <w:rFonts w:ascii="Arial" w:hAnsi="Arial" w:cs="Arial"/>
                <w:sz w:val="24"/>
              </w:rPr>
            </w:pPr>
            <w:r>
              <w:rPr>
                <w:rFonts w:ascii="Arial" w:hAnsi="Arial" w:cs="Arial"/>
                <w:spacing w:val="-2"/>
                <w:sz w:val="24"/>
              </w:rPr>
              <w:t>usable.</w:t>
            </w:r>
          </w:p>
        </w:tc>
      </w:tr>
      <w:tr w:rsidR="0097180A" w14:paraId="68A71376" w14:textId="77777777" w:rsidTr="00540E85">
        <w:trPr>
          <w:trHeight w:val="633"/>
        </w:trPr>
        <w:tc>
          <w:tcPr>
            <w:tcW w:w="1322" w:type="dxa"/>
          </w:tcPr>
          <w:p w14:paraId="0EE298AB" w14:textId="77777777" w:rsidR="0097180A" w:rsidRDefault="006D35D9">
            <w:pPr>
              <w:pStyle w:val="TableParagraph"/>
              <w:spacing w:before="158"/>
              <w:ind w:left="6"/>
              <w:jc w:val="center"/>
              <w:rPr>
                <w:rFonts w:ascii="Arial" w:hAnsi="Arial" w:cs="Arial"/>
                <w:sz w:val="24"/>
              </w:rPr>
            </w:pPr>
            <w:r>
              <w:rPr>
                <w:rFonts w:ascii="Arial" w:hAnsi="Arial" w:cs="Arial"/>
                <w:w w:val="99"/>
                <w:sz w:val="24"/>
              </w:rPr>
              <w:t>3</w:t>
            </w:r>
          </w:p>
        </w:tc>
        <w:tc>
          <w:tcPr>
            <w:tcW w:w="1534" w:type="dxa"/>
          </w:tcPr>
          <w:p w14:paraId="26078BC0" w14:textId="77777777" w:rsidR="0097180A" w:rsidRDefault="006D35D9">
            <w:pPr>
              <w:pStyle w:val="TableParagraph"/>
              <w:spacing w:before="158"/>
              <w:ind w:left="297"/>
              <w:rPr>
                <w:rFonts w:ascii="Arial" w:hAnsi="Arial" w:cs="Arial"/>
                <w:sz w:val="24"/>
              </w:rPr>
            </w:pPr>
            <w:r>
              <w:rPr>
                <w:rFonts w:ascii="Arial" w:hAnsi="Arial" w:cs="Arial"/>
                <w:sz w:val="24"/>
              </w:rPr>
              <w:t>2.8</w:t>
            </w:r>
            <w:r>
              <w:rPr>
                <w:rFonts w:ascii="Arial" w:hAnsi="Arial" w:cs="Arial"/>
                <w:spacing w:val="-1"/>
                <w:sz w:val="24"/>
              </w:rPr>
              <w:t xml:space="preserve"> </w:t>
            </w:r>
            <w:r>
              <w:rPr>
                <w:rFonts w:ascii="Arial" w:hAnsi="Arial" w:cs="Arial"/>
                <w:sz w:val="24"/>
              </w:rPr>
              <w:t xml:space="preserve">– </w:t>
            </w:r>
            <w:r>
              <w:rPr>
                <w:rFonts w:ascii="Arial" w:hAnsi="Arial" w:cs="Arial"/>
                <w:spacing w:val="-5"/>
                <w:sz w:val="24"/>
              </w:rPr>
              <w:t>3.6</w:t>
            </w:r>
          </w:p>
        </w:tc>
        <w:tc>
          <w:tcPr>
            <w:tcW w:w="2196" w:type="dxa"/>
          </w:tcPr>
          <w:p w14:paraId="0A88FE00" w14:textId="77777777" w:rsidR="0097180A" w:rsidRDefault="006D35D9">
            <w:pPr>
              <w:pStyle w:val="TableParagraph"/>
              <w:ind w:left="130" w:right="123"/>
              <w:jc w:val="center"/>
              <w:rPr>
                <w:rFonts w:ascii="Arial" w:hAnsi="Arial" w:cs="Arial"/>
                <w:sz w:val="24"/>
              </w:rPr>
            </w:pPr>
            <w:r>
              <w:rPr>
                <w:rFonts w:ascii="Arial" w:hAnsi="Arial" w:cs="Arial"/>
                <w:sz w:val="24"/>
              </w:rPr>
              <w:t>Neither</w:t>
            </w:r>
            <w:r>
              <w:rPr>
                <w:rFonts w:ascii="Arial" w:hAnsi="Arial" w:cs="Arial"/>
                <w:spacing w:val="-12"/>
                <w:sz w:val="24"/>
              </w:rPr>
              <w:t xml:space="preserve"> </w:t>
            </w:r>
            <w:r>
              <w:rPr>
                <w:rFonts w:ascii="Arial" w:hAnsi="Arial" w:cs="Arial"/>
                <w:sz w:val="24"/>
              </w:rPr>
              <w:t>Agree</w:t>
            </w:r>
            <w:r>
              <w:rPr>
                <w:rFonts w:ascii="Arial" w:hAnsi="Arial" w:cs="Arial"/>
                <w:spacing w:val="-12"/>
                <w:sz w:val="24"/>
              </w:rPr>
              <w:t xml:space="preserve"> </w:t>
            </w:r>
            <w:r>
              <w:rPr>
                <w:rFonts w:ascii="Arial" w:hAnsi="Arial" w:cs="Arial"/>
                <w:spacing w:val="-5"/>
                <w:sz w:val="24"/>
              </w:rPr>
              <w:t>nor</w:t>
            </w:r>
          </w:p>
          <w:p w14:paraId="4484F0C9" w14:textId="77777777" w:rsidR="0097180A" w:rsidRDefault="006D35D9">
            <w:pPr>
              <w:pStyle w:val="TableParagraph"/>
              <w:spacing w:before="41"/>
              <w:ind w:left="132" w:right="123"/>
              <w:jc w:val="center"/>
              <w:rPr>
                <w:rFonts w:ascii="Arial" w:hAnsi="Arial" w:cs="Arial"/>
                <w:sz w:val="24"/>
              </w:rPr>
            </w:pPr>
            <w:r>
              <w:rPr>
                <w:rFonts w:ascii="Arial" w:hAnsi="Arial" w:cs="Arial"/>
                <w:spacing w:val="-2"/>
                <w:sz w:val="24"/>
              </w:rPr>
              <w:t>Disagree</w:t>
            </w:r>
          </w:p>
        </w:tc>
        <w:tc>
          <w:tcPr>
            <w:tcW w:w="3579" w:type="dxa"/>
          </w:tcPr>
          <w:p w14:paraId="3B161DFF" w14:textId="77777777" w:rsidR="0097180A" w:rsidRDefault="006D35D9">
            <w:pPr>
              <w:pStyle w:val="TableParagraph"/>
              <w:ind w:left="154"/>
              <w:rPr>
                <w:rFonts w:ascii="Arial" w:hAnsi="Arial" w:cs="Arial"/>
                <w:sz w:val="24"/>
              </w:rPr>
            </w:pPr>
            <w:r>
              <w:rPr>
                <w:rFonts w:ascii="Arial" w:hAnsi="Arial" w:cs="Arial"/>
                <w:sz w:val="24"/>
              </w:rPr>
              <w:t>The</w:t>
            </w:r>
            <w:r>
              <w:rPr>
                <w:rFonts w:ascii="Arial" w:hAnsi="Arial" w:cs="Arial"/>
                <w:spacing w:val="-3"/>
                <w:sz w:val="24"/>
              </w:rPr>
              <w:t xml:space="preserve"> </w:t>
            </w:r>
            <w:r>
              <w:rPr>
                <w:rFonts w:ascii="Arial" w:hAnsi="Arial" w:cs="Arial"/>
                <w:sz w:val="24"/>
              </w:rPr>
              <w:t>respondents</w:t>
            </w:r>
            <w:r>
              <w:rPr>
                <w:rFonts w:ascii="Arial" w:hAnsi="Arial" w:cs="Arial"/>
                <w:spacing w:val="-5"/>
                <w:sz w:val="24"/>
              </w:rPr>
              <w:t xml:space="preserve"> </w:t>
            </w:r>
            <w:r>
              <w:rPr>
                <w:rFonts w:ascii="Arial" w:hAnsi="Arial" w:cs="Arial"/>
                <w:sz w:val="24"/>
              </w:rPr>
              <w:t>are</w:t>
            </w:r>
            <w:r>
              <w:rPr>
                <w:rFonts w:ascii="Arial" w:hAnsi="Arial" w:cs="Arial"/>
                <w:spacing w:val="-4"/>
                <w:sz w:val="24"/>
              </w:rPr>
              <w:t xml:space="preserve"> </w:t>
            </w:r>
            <w:r>
              <w:rPr>
                <w:rFonts w:ascii="Arial" w:hAnsi="Arial" w:cs="Arial"/>
                <w:sz w:val="24"/>
              </w:rPr>
              <w:t>neutral</w:t>
            </w:r>
            <w:r>
              <w:rPr>
                <w:rFonts w:ascii="Arial" w:hAnsi="Arial" w:cs="Arial"/>
                <w:spacing w:val="-3"/>
                <w:sz w:val="24"/>
              </w:rPr>
              <w:t xml:space="preserve"> </w:t>
            </w:r>
            <w:r>
              <w:rPr>
                <w:rFonts w:ascii="Arial" w:hAnsi="Arial" w:cs="Arial"/>
                <w:spacing w:val="-5"/>
                <w:sz w:val="24"/>
              </w:rPr>
              <w:t>in</w:t>
            </w:r>
          </w:p>
          <w:p w14:paraId="5A898458" w14:textId="77777777" w:rsidR="0097180A" w:rsidRDefault="006D35D9">
            <w:pPr>
              <w:pStyle w:val="TableParagraph"/>
              <w:spacing w:before="41"/>
              <w:ind w:left="127"/>
              <w:rPr>
                <w:rFonts w:ascii="Arial" w:hAnsi="Arial" w:cs="Arial"/>
                <w:sz w:val="24"/>
              </w:rPr>
            </w:pPr>
            <w:r>
              <w:rPr>
                <w:rFonts w:ascii="Arial" w:hAnsi="Arial" w:cs="Arial"/>
                <w:sz w:val="24"/>
              </w:rPr>
              <w:t>trusting</w:t>
            </w:r>
            <w:r>
              <w:rPr>
                <w:rFonts w:ascii="Arial" w:hAnsi="Arial" w:cs="Arial"/>
                <w:spacing w:val="-3"/>
                <w:sz w:val="24"/>
              </w:rPr>
              <w:t xml:space="preserve"> </w:t>
            </w:r>
            <w:r>
              <w:rPr>
                <w:rFonts w:ascii="Arial" w:hAnsi="Arial" w:cs="Arial"/>
                <w:sz w:val="24"/>
              </w:rPr>
              <w:t>that</w:t>
            </w:r>
            <w:r>
              <w:rPr>
                <w:rFonts w:ascii="Arial" w:hAnsi="Arial" w:cs="Arial"/>
                <w:spacing w:val="-5"/>
                <w:sz w:val="24"/>
              </w:rPr>
              <w:t xml:space="preserve"> </w:t>
            </w:r>
            <w:r>
              <w:rPr>
                <w:rFonts w:ascii="Arial" w:hAnsi="Arial" w:cs="Arial"/>
                <w:sz w:val="24"/>
              </w:rPr>
              <w:t>the</w:t>
            </w:r>
            <w:r>
              <w:rPr>
                <w:rFonts w:ascii="Arial" w:hAnsi="Arial" w:cs="Arial"/>
                <w:spacing w:val="-3"/>
                <w:sz w:val="24"/>
              </w:rPr>
              <w:t xml:space="preserve"> </w:t>
            </w:r>
            <w:r>
              <w:rPr>
                <w:rFonts w:ascii="Arial" w:hAnsi="Arial" w:cs="Arial"/>
                <w:sz w:val="24"/>
              </w:rPr>
              <w:t>system</w:t>
            </w:r>
            <w:r>
              <w:rPr>
                <w:rFonts w:ascii="Arial" w:hAnsi="Arial" w:cs="Arial"/>
                <w:spacing w:val="-1"/>
                <w:sz w:val="24"/>
              </w:rPr>
              <w:t xml:space="preserve"> </w:t>
            </w:r>
            <w:r>
              <w:rPr>
                <w:rFonts w:ascii="Arial" w:hAnsi="Arial" w:cs="Arial"/>
                <w:spacing w:val="-2"/>
                <w:sz w:val="24"/>
              </w:rPr>
              <w:t>usable.</w:t>
            </w:r>
          </w:p>
        </w:tc>
      </w:tr>
      <w:tr w:rsidR="0097180A" w14:paraId="5BF04E3E" w14:textId="77777777" w:rsidTr="00540E85">
        <w:trPr>
          <w:trHeight w:val="635"/>
        </w:trPr>
        <w:tc>
          <w:tcPr>
            <w:tcW w:w="1322" w:type="dxa"/>
          </w:tcPr>
          <w:p w14:paraId="6CA27A7E" w14:textId="77777777" w:rsidR="0097180A" w:rsidRDefault="006D35D9">
            <w:pPr>
              <w:pStyle w:val="TableParagraph"/>
              <w:spacing w:before="161"/>
              <w:ind w:left="6"/>
              <w:jc w:val="center"/>
              <w:rPr>
                <w:rFonts w:ascii="Arial" w:hAnsi="Arial" w:cs="Arial"/>
                <w:sz w:val="24"/>
              </w:rPr>
            </w:pPr>
            <w:r>
              <w:rPr>
                <w:rFonts w:ascii="Arial" w:hAnsi="Arial" w:cs="Arial"/>
                <w:w w:val="99"/>
                <w:sz w:val="24"/>
              </w:rPr>
              <w:t>2</w:t>
            </w:r>
          </w:p>
        </w:tc>
        <w:tc>
          <w:tcPr>
            <w:tcW w:w="1534" w:type="dxa"/>
          </w:tcPr>
          <w:p w14:paraId="304231CE" w14:textId="77777777" w:rsidR="0097180A" w:rsidRDefault="006D35D9">
            <w:pPr>
              <w:pStyle w:val="TableParagraph"/>
              <w:spacing w:before="161"/>
              <w:ind w:left="358"/>
              <w:rPr>
                <w:rFonts w:ascii="Arial" w:hAnsi="Arial" w:cs="Arial"/>
                <w:sz w:val="24"/>
              </w:rPr>
            </w:pPr>
            <w:r>
              <w:rPr>
                <w:rFonts w:ascii="Arial" w:hAnsi="Arial" w:cs="Arial"/>
                <w:sz w:val="24"/>
              </w:rPr>
              <w:t>1.9</w:t>
            </w:r>
            <w:r>
              <w:rPr>
                <w:rFonts w:ascii="Arial" w:hAnsi="Arial" w:cs="Arial"/>
                <w:spacing w:val="-1"/>
                <w:sz w:val="24"/>
              </w:rPr>
              <w:t xml:space="preserve"> </w:t>
            </w:r>
            <w:r>
              <w:rPr>
                <w:rFonts w:ascii="Arial" w:hAnsi="Arial" w:cs="Arial"/>
                <w:sz w:val="24"/>
              </w:rPr>
              <w:t>-</w:t>
            </w:r>
            <w:r>
              <w:rPr>
                <w:rFonts w:ascii="Arial" w:hAnsi="Arial" w:cs="Arial"/>
                <w:spacing w:val="-5"/>
                <w:sz w:val="24"/>
              </w:rPr>
              <w:t>2.7</w:t>
            </w:r>
          </w:p>
        </w:tc>
        <w:tc>
          <w:tcPr>
            <w:tcW w:w="2196" w:type="dxa"/>
          </w:tcPr>
          <w:p w14:paraId="767D7364" w14:textId="77777777" w:rsidR="0097180A" w:rsidRDefault="006D35D9">
            <w:pPr>
              <w:pStyle w:val="TableParagraph"/>
              <w:spacing w:before="161"/>
              <w:ind w:left="133" w:right="123"/>
              <w:jc w:val="center"/>
              <w:rPr>
                <w:rFonts w:ascii="Arial" w:hAnsi="Arial" w:cs="Arial"/>
                <w:sz w:val="24"/>
              </w:rPr>
            </w:pPr>
            <w:r>
              <w:rPr>
                <w:rFonts w:ascii="Arial" w:hAnsi="Arial" w:cs="Arial"/>
                <w:sz w:val="24"/>
              </w:rPr>
              <w:t>Tend</w:t>
            </w:r>
            <w:r>
              <w:rPr>
                <w:rFonts w:ascii="Arial" w:hAnsi="Arial" w:cs="Arial"/>
                <w:spacing w:val="-2"/>
                <w:sz w:val="24"/>
              </w:rPr>
              <w:t xml:space="preserve"> </w:t>
            </w:r>
            <w:r>
              <w:rPr>
                <w:rFonts w:ascii="Arial" w:hAnsi="Arial" w:cs="Arial"/>
                <w:sz w:val="24"/>
              </w:rPr>
              <w:t>to</w:t>
            </w:r>
            <w:r>
              <w:rPr>
                <w:rFonts w:ascii="Arial" w:hAnsi="Arial" w:cs="Arial"/>
                <w:spacing w:val="-1"/>
                <w:sz w:val="24"/>
              </w:rPr>
              <w:t xml:space="preserve"> </w:t>
            </w:r>
            <w:r>
              <w:rPr>
                <w:rFonts w:ascii="Arial" w:hAnsi="Arial" w:cs="Arial"/>
                <w:spacing w:val="-2"/>
                <w:sz w:val="24"/>
              </w:rPr>
              <w:t>Disagree</w:t>
            </w:r>
          </w:p>
        </w:tc>
        <w:tc>
          <w:tcPr>
            <w:tcW w:w="3579" w:type="dxa"/>
          </w:tcPr>
          <w:p w14:paraId="45C0AF13" w14:textId="77777777" w:rsidR="0097180A" w:rsidRDefault="006D35D9">
            <w:pPr>
              <w:pStyle w:val="TableParagraph"/>
              <w:spacing w:before="2"/>
              <w:ind w:left="286"/>
              <w:rPr>
                <w:rFonts w:ascii="Arial" w:hAnsi="Arial" w:cs="Arial"/>
                <w:sz w:val="24"/>
              </w:rPr>
            </w:pPr>
            <w:r>
              <w:rPr>
                <w:rFonts w:ascii="Arial" w:hAnsi="Arial" w:cs="Arial"/>
                <w:sz w:val="24"/>
              </w:rPr>
              <w:t>The</w:t>
            </w:r>
            <w:r>
              <w:rPr>
                <w:rFonts w:ascii="Arial" w:hAnsi="Arial" w:cs="Arial"/>
                <w:spacing w:val="-3"/>
                <w:sz w:val="24"/>
              </w:rPr>
              <w:t xml:space="preserve"> </w:t>
            </w:r>
            <w:r>
              <w:rPr>
                <w:rFonts w:ascii="Arial" w:hAnsi="Arial" w:cs="Arial"/>
                <w:sz w:val="24"/>
              </w:rPr>
              <w:t>respondents</w:t>
            </w:r>
            <w:r>
              <w:rPr>
                <w:rFonts w:ascii="Arial" w:hAnsi="Arial" w:cs="Arial"/>
                <w:spacing w:val="-4"/>
                <w:sz w:val="24"/>
              </w:rPr>
              <w:t xml:space="preserve"> </w:t>
            </w:r>
            <w:r>
              <w:rPr>
                <w:rFonts w:ascii="Arial" w:hAnsi="Arial" w:cs="Arial"/>
                <w:sz w:val="24"/>
              </w:rPr>
              <w:t>tend</w:t>
            </w:r>
            <w:r>
              <w:rPr>
                <w:rFonts w:ascii="Arial" w:hAnsi="Arial" w:cs="Arial"/>
                <w:spacing w:val="-4"/>
                <w:sz w:val="24"/>
              </w:rPr>
              <w:t xml:space="preserve"> </w:t>
            </w:r>
            <w:r>
              <w:rPr>
                <w:rFonts w:ascii="Arial" w:hAnsi="Arial" w:cs="Arial"/>
                <w:sz w:val="24"/>
              </w:rPr>
              <w:t>not</w:t>
            </w:r>
            <w:r>
              <w:rPr>
                <w:rFonts w:ascii="Arial" w:hAnsi="Arial" w:cs="Arial"/>
                <w:spacing w:val="-2"/>
                <w:sz w:val="24"/>
              </w:rPr>
              <w:t xml:space="preserve"> </w:t>
            </w:r>
            <w:r>
              <w:rPr>
                <w:rFonts w:ascii="Arial" w:hAnsi="Arial" w:cs="Arial"/>
                <w:spacing w:val="-5"/>
                <w:sz w:val="24"/>
              </w:rPr>
              <w:t>to</w:t>
            </w:r>
          </w:p>
          <w:p w14:paraId="0C094D8A" w14:textId="77777777" w:rsidR="0097180A" w:rsidRDefault="006D35D9">
            <w:pPr>
              <w:pStyle w:val="TableParagraph"/>
              <w:spacing w:before="41"/>
              <w:ind w:left="168"/>
              <w:rPr>
                <w:rFonts w:ascii="Arial" w:hAnsi="Arial" w:cs="Arial"/>
                <w:sz w:val="24"/>
              </w:rPr>
            </w:pPr>
            <w:r>
              <w:rPr>
                <w:rFonts w:ascii="Arial" w:hAnsi="Arial" w:cs="Arial"/>
                <w:sz w:val="24"/>
              </w:rPr>
              <w:t>trust</w:t>
            </w:r>
            <w:r>
              <w:rPr>
                <w:rFonts w:ascii="Arial" w:hAnsi="Arial" w:cs="Arial"/>
                <w:spacing w:val="-3"/>
                <w:sz w:val="24"/>
              </w:rPr>
              <w:t xml:space="preserve"> </w:t>
            </w:r>
            <w:r>
              <w:rPr>
                <w:rFonts w:ascii="Arial" w:hAnsi="Arial" w:cs="Arial"/>
                <w:sz w:val="24"/>
              </w:rPr>
              <w:t>that</w:t>
            </w:r>
            <w:r>
              <w:rPr>
                <w:rFonts w:ascii="Arial" w:hAnsi="Arial" w:cs="Arial"/>
                <w:spacing w:val="-2"/>
                <w:sz w:val="24"/>
              </w:rPr>
              <w:t xml:space="preserve"> </w:t>
            </w:r>
            <w:r>
              <w:rPr>
                <w:rFonts w:ascii="Arial" w:hAnsi="Arial" w:cs="Arial"/>
                <w:sz w:val="24"/>
              </w:rPr>
              <w:t>the</w:t>
            </w:r>
            <w:r>
              <w:rPr>
                <w:rFonts w:ascii="Arial" w:hAnsi="Arial" w:cs="Arial"/>
                <w:spacing w:val="-2"/>
                <w:sz w:val="24"/>
              </w:rPr>
              <w:t xml:space="preserve"> </w:t>
            </w:r>
            <w:r>
              <w:rPr>
                <w:rFonts w:ascii="Arial" w:hAnsi="Arial" w:cs="Arial"/>
                <w:sz w:val="24"/>
              </w:rPr>
              <w:t>system</w:t>
            </w:r>
            <w:r>
              <w:rPr>
                <w:rFonts w:ascii="Arial" w:hAnsi="Arial" w:cs="Arial"/>
                <w:spacing w:val="-1"/>
                <w:sz w:val="24"/>
              </w:rPr>
              <w:t xml:space="preserve"> </w:t>
            </w:r>
            <w:r>
              <w:rPr>
                <w:rFonts w:ascii="Arial" w:hAnsi="Arial" w:cs="Arial"/>
                <w:sz w:val="24"/>
              </w:rPr>
              <w:t>is</w:t>
            </w:r>
            <w:r>
              <w:rPr>
                <w:rFonts w:ascii="Arial" w:hAnsi="Arial" w:cs="Arial"/>
                <w:spacing w:val="-4"/>
                <w:sz w:val="24"/>
              </w:rPr>
              <w:t xml:space="preserve"> </w:t>
            </w:r>
            <w:r>
              <w:rPr>
                <w:rFonts w:ascii="Arial" w:hAnsi="Arial" w:cs="Arial"/>
                <w:spacing w:val="-2"/>
                <w:sz w:val="24"/>
              </w:rPr>
              <w:t>usable.</w:t>
            </w:r>
          </w:p>
        </w:tc>
      </w:tr>
      <w:tr w:rsidR="0097180A" w14:paraId="4153485A" w14:textId="77777777" w:rsidTr="00540E85">
        <w:trPr>
          <w:trHeight w:val="952"/>
        </w:trPr>
        <w:tc>
          <w:tcPr>
            <w:tcW w:w="1322" w:type="dxa"/>
          </w:tcPr>
          <w:p w14:paraId="2CF699AF" w14:textId="77777777" w:rsidR="0097180A" w:rsidRDefault="0097180A">
            <w:pPr>
              <w:pStyle w:val="TableParagraph"/>
              <w:spacing w:before="6"/>
              <w:rPr>
                <w:rFonts w:ascii="Arial" w:hAnsi="Arial" w:cs="Arial"/>
                <w:b/>
                <w:sz w:val="27"/>
              </w:rPr>
            </w:pPr>
          </w:p>
          <w:p w14:paraId="0B729D67" w14:textId="77777777" w:rsidR="0097180A" w:rsidRDefault="006D35D9">
            <w:pPr>
              <w:pStyle w:val="TableParagraph"/>
              <w:ind w:left="6"/>
              <w:jc w:val="center"/>
              <w:rPr>
                <w:rFonts w:ascii="Arial" w:hAnsi="Arial" w:cs="Arial"/>
                <w:sz w:val="24"/>
              </w:rPr>
            </w:pPr>
            <w:r>
              <w:rPr>
                <w:rFonts w:ascii="Arial" w:hAnsi="Arial" w:cs="Arial"/>
                <w:w w:val="99"/>
                <w:sz w:val="24"/>
              </w:rPr>
              <w:t>1</w:t>
            </w:r>
          </w:p>
        </w:tc>
        <w:tc>
          <w:tcPr>
            <w:tcW w:w="1534" w:type="dxa"/>
          </w:tcPr>
          <w:p w14:paraId="470D2F31" w14:textId="77777777" w:rsidR="0097180A" w:rsidRDefault="0097180A">
            <w:pPr>
              <w:pStyle w:val="TableParagraph"/>
              <w:spacing w:before="6"/>
              <w:rPr>
                <w:rFonts w:ascii="Arial" w:hAnsi="Arial" w:cs="Arial"/>
                <w:b/>
                <w:sz w:val="27"/>
              </w:rPr>
            </w:pPr>
          </w:p>
          <w:p w14:paraId="5FD83C2C" w14:textId="77777777" w:rsidR="0097180A" w:rsidRDefault="006D35D9">
            <w:pPr>
              <w:pStyle w:val="TableParagraph"/>
              <w:ind w:left="297"/>
              <w:rPr>
                <w:rFonts w:ascii="Arial" w:hAnsi="Arial" w:cs="Arial"/>
                <w:sz w:val="24"/>
              </w:rPr>
            </w:pPr>
            <w:r>
              <w:rPr>
                <w:rFonts w:ascii="Arial" w:hAnsi="Arial" w:cs="Arial"/>
                <w:sz w:val="24"/>
              </w:rPr>
              <w:t>1.0</w:t>
            </w:r>
            <w:r>
              <w:rPr>
                <w:rFonts w:ascii="Arial" w:hAnsi="Arial" w:cs="Arial"/>
                <w:spacing w:val="-1"/>
                <w:sz w:val="24"/>
              </w:rPr>
              <w:t xml:space="preserve"> </w:t>
            </w:r>
            <w:r>
              <w:rPr>
                <w:rFonts w:ascii="Arial" w:hAnsi="Arial" w:cs="Arial"/>
                <w:sz w:val="24"/>
              </w:rPr>
              <w:t xml:space="preserve">– </w:t>
            </w:r>
            <w:r>
              <w:rPr>
                <w:rFonts w:ascii="Arial" w:hAnsi="Arial" w:cs="Arial"/>
                <w:spacing w:val="-5"/>
                <w:sz w:val="24"/>
              </w:rPr>
              <w:t>1.8</w:t>
            </w:r>
          </w:p>
        </w:tc>
        <w:tc>
          <w:tcPr>
            <w:tcW w:w="2196" w:type="dxa"/>
          </w:tcPr>
          <w:p w14:paraId="058947DE" w14:textId="77777777" w:rsidR="0097180A" w:rsidRDefault="0097180A">
            <w:pPr>
              <w:pStyle w:val="TableParagraph"/>
              <w:spacing w:before="6"/>
              <w:rPr>
                <w:rFonts w:ascii="Arial" w:hAnsi="Arial" w:cs="Arial"/>
                <w:b/>
                <w:sz w:val="27"/>
              </w:rPr>
            </w:pPr>
          </w:p>
          <w:p w14:paraId="7E96C7FE" w14:textId="77777777" w:rsidR="0097180A" w:rsidRDefault="006D35D9">
            <w:pPr>
              <w:pStyle w:val="TableParagraph"/>
              <w:ind w:left="133" w:right="123"/>
              <w:jc w:val="center"/>
              <w:rPr>
                <w:rFonts w:ascii="Arial" w:hAnsi="Arial" w:cs="Arial"/>
                <w:sz w:val="24"/>
              </w:rPr>
            </w:pPr>
            <w:r>
              <w:rPr>
                <w:rFonts w:ascii="Arial" w:hAnsi="Arial" w:cs="Arial"/>
                <w:sz w:val="24"/>
              </w:rPr>
              <w:t>Strongly</w:t>
            </w:r>
            <w:r>
              <w:rPr>
                <w:rFonts w:ascii="Arial" w:hAnsi="Arial" w:cs="Arial"/>
                <w:spacing w:val="-2"/>
                <w:sz w:val="24"/>
              </w:rPr>
              <w:t xml:space="preserve"> Disagree</w:t>
            </w:r>
          </w:p>
        </w:tc>
        <w:tc>
          <w:tcPr>
            <w:tcW w:w="3579" w:type="dxa"/>
          </w:tcPr>
          <w:p w14:paraId="79834BE3" w14:textId="77777777" w:rsidR="0097180A" w:rsidRDefault="006D35D9">
            <w:pPr>
              <w:pStyle w:val="TableParagraph"/>
              <w:spacing w:line="276" w:lineRule="auto"/>
              <w:ind w:left="240" w:right="230" w:firstLine="1"/>
              <w:jc w:val="center"/>
              <w:rPr>
                <w:rFonts w:ascii="Arial" w:hAnsi="Arial" w:cs="Arial"/>
                <w:sz w:val="24"/>
              </w:rPr>
            </w:pPr>
            <w:r>
              <w:rPr>
                <w:rFonts w:ascii="Arial" w:hAnsi="Arial" w:cs="Arial"/>
                <w:sz w:val="24"/>
              </w:rPr>
              <w:t>The respondents strongly believe</w:t>
            </w:r>
            <w:r>
              <w:rPr>
                <w:rFonts w:ascii="Arial" w:hAnsi="Arial" w:cs="Arial"/>
                <w:spacing w:val="-9"/>
                <w:sz w:val="24"/>
              </w:rPr>
              <w:t xml:space="preserve"> </w:t>
            </w:r>
            <w:r>
              <w:rPr>
                <w:rFonts w:ascii="Arial" w:hAnsi="Arial" w:cs="Arial"/>
                <w:sz w:val="24"/>
              </w:rPr>
              <w:t>that</w:t>
            </w:r>
            <w:r>
              <w:rPr>
                <w:rFonts w:ascii="Arial" w:hAnsi="Arial" w:cs="Arial"/>
                <w:spacing w:val="-9"/>
                <w:sz w:val="24"/>
              </w:rPr>
              <w:t xml:space="preserve"> </w:t>
            </w:r>
            <w:r>
              <w:rPr>
                <w:rFonts w:ascii="Arial" w:hAnsi="Arial" w:cs="Arial"/>
                <w:sz w:val="24"/>
              </w:rPr>
              <w:t>the</w:t>
            </w:r>
            <w:r>
              <w:rPr>
                <w:rFonts w:ascii="Arial" w:hAnsi="Arial" w:cs="Arial"/>
                <w:spacing w:val="-7"/>
                <w:sz w:val="24"/>
              </w:rPr>
              <w:t xml:space="preserve"> </w:t>
            </w:r>
            <w:r>
              <w:rPr>
                <w:rFonts w:ascii="Arial" w:hAnsi="Arial" w:cs="Arial"/>
                <w:sz w:val="24"/>
              </w:rPr>
              <w:t>system</w:t>
            </w:r>
            <w:r>
              <w:rPr>
                <w:rFonts w:ascii="Arial" w:hAnsi="Arial" w:cs="Arial"/>
                <w:spacing w:val="-8"/>
                <w:sz w:val="24"/>
              </w:rPr>
              <w:t xml:space="preserve"> </w:t>
            </w:r>
            <w:r>
              <w:rPr>
                <w:rFonts w:ascii="Arial" w:hAnsi="Arial" w:cs="Arial"/>
                <w:sz w:val="24"/>
              </w:rPr>
              <w:t>is</w:t>
            </w:r>
            <w:r>
              <w:rPr>
                <w:rFonts w:ascii="Arial" w:hAnsi="Arial" w:cs="Arial"/>
                <w:spacing w:val="-7"/>
                <w:sz w:val="24"/>
              </w:rPr>
              <w:t xml:space="preserve"> </w:t>
            </w:r>
            <w:r>
              <w:rPr>
                <w:rFonts w:ascii="Arial" w:hAnsi="Arial" w:cs="Arial"/>
                <w:sz w:val="24"/>
              </w:rPr>
              <w:t>not</w:t>
            </w:r>
          </w:p>
          <w:p w14:paraId="3D0343F8" w14:textId="77777777" w:rsidR="0097180A" w:rsidRDefault="006D35D9">
            <w:pPr>
              <w:pStyle w:val="TableParagraph"/>
              <w:spacing w:before="1"/>
              <w:ind w:left="597" w:right="588"/>
              <w:jc w:val="center"/>
              <w:rPr>
                <w:rFonts w:ascii="Arial" w:hAnsi="Arial" w:cs="Arial"/>
                <w:sz w:val="24"/>
              </w:rPr>
            </w:pPr>
            <w:r>
              <w:rPr>
                <w:rFonts w:ascii="Arial" w:hAnsi="Arial" w:cs="Arial"/>
                <w:spacing w:val="-2"/>
                <w:sz w:val="24"/>
              </w:rPr>
              <w:t>usable.</w:t>
            </w:r>
          </w:p>
        </w:tc>
      </w:tr>
    </w:tbl>
    <w:p w14:paraId="330B7492" w14:textId="77777777" w:rsidR="0097180A" w:rsidRDefault="0097180A">
      <w:pPr>
        <w:spacing w:line="270" w:lineRule="atLeast"/>
        <w:rPr>
          <w:rFonts w:ascii="Arial" w:hAnsi="Arial" w:cs="Arial"/>
        </w:rPr>
      </w:pPr>
    </w:p>
    <w:p w14:paraId="5983D0A4" w14:textId="77777777" w:rsidR="0097180A" w:rsidRDefault="0097180A">
      <w:pPr>
        <w:pStyle w:val="BodyText"/>
        <w:spacing w:before="1" w:line="480" w:lineRule="auto"/>
        <w:rPr>
          <w:rFonts w:ascii="Arial" w:hAnsi="Arial" w:cs="Arial"/>
        </w:rPr>
      </w:pPr>
    </w:p>
    <w:p w14:paraId="30E807FC" w14:textId="77777777" w:rsidR="0097180A" w:rsidRDefault="006D35D9">
      <w:pPr>
        <w:pStyle w:val="BodyText"/>
        <w:spacing w:before="1" w:line="480" w:lineRule="auto"/>
        <w:ind w:firstLine="720"/>
        <w:rPr>
          <w:rFonts w:ascii="Arial" w:hAnsi="Arial" w:cs="Arial"/>
        </w:rPr>
      </w:pPr>
      <w:r>
        <w:rPr>
          <w:rFonts w:ascii="Arial" w:hAnsi="Arial" w:cs="Arial"/>
        </w:rPr>
        <w:lastRenderedPageBreak/>
        <w:t>To</w:t>
      </w:r>
      <w:r>
        <w:rPr>
          <w:rFonts w:ascii="Arial" w:hAnsi="Arial" w:cs="Arial"/>
          <w:spacing w:val="-11"/>
        </w:rPr>
        <w:t xml:space="preserve"> </w:t>
      </w:r>
      <w:r>
        <w:rPr>
          <w:rFonts w:ascii="Arial" w:hAnsi="Arial" w:cs="Arial"/>
        </w:rPr>
        <w:t>determine</w:t>
      </w:r>
      <w:r>
        <w:rPr>
          <w:rFonts w:ascii="Arial" w:hAnsi="Arial" w:cs="Arial"/>
          <w:spacing w:val="-13"/>
        </w:rPr>
        <w:t xml:space="preserve"> </w:t>
      </w:r>
      <w:r>
        <w:rPr>
          <w:rFonts w:ascii="Arial" w:hAnsi="Arial" w:cs="Arial"/>
        </w:rPr>
        <w:t>the</w:t>
      </w:r>
      <w:r>
        <w:rPr>
          <w:rFonts w:ascii="Arial" w:hAnsi="Arial" w:cs="Arial"/>
          <w:spacing w:val="-13"/>
        </w:rPr>
        <w:t xml:space="preserve"> </w:t>
      </w:r>
      <w:r>
        <w:rPr>
          <w:rFonts w:ascii="Arial" w:hAnsi="Arial" w:cs="Arial"/>
        </w:rPr>
        <w:t>acceptability</w:t>
      </w:r>
      <w:r>
        <w:rPr>
          <w:rFonts w:ascii="Arial" w:hAnsi="Arial" w:cs="Arial"/>
          <w:spacing w:val="-14"/>
        </w:rPr>
        <w:t xml:space="preserve"> </w:t>
      </w:r>
      <w:r>
        <w:rPr>
          <w:rFonts w:ascii="Arial" w:hAnsi="Arial" w:cs="Arial"/>
        </w:rPr>
        <w:t>of</w:t>
      </w:r>
      <w:r>
        <w:rPr>
          <w:rFonts w:ascii="Arial" w:hAnsi="Arial" w:cs="Arial"/>
          <w:spacing w:val="-13"/>
        </w:rPr>
        <w:t xml:space="preserve"> </w:t>
      </w:r>
      <w:r>
        <w:rPr>
          <w:rFonts w:ascii="Arial" w:hAnsi="Arial" w:cs="Arial"/>
        </w:rPr>
        <w:t>the</w:t>
      </w:r>
      <w:r>
        <w:rPr>
          <w:rFonts w:ascii="Arial" w:hAnsi="Arial" w:cs="Arial"/>
          <w:spacing w:val="-13"/>
        </w:rPr>
        <w:t xml:space="preserve"> </w:t>
      </w:r>
      <w:r>
        <w:rPr>
          <w:rFonts w:ascii="Arial" w:hAnsi="Arial" w:cs="Arial"/>
        </w:rPr>
        <w:t>system,</w:t>
      </w:r>
      <w:r>
        <w:rPr>
          <w:rFonts w:ascii="Arial" w:hAnsi="Arial" w:cs="Arial"/>
          <w:spacing w:val="-14"/>
        </w:rPr>
        <w:t xml:space="preserve"> </w:t>
      </w:r>
      <w:r>
        <w:rPr>
          <w:rFonts w:ascii="Arial" w:hAnsi="Arial" w:cs="Arial"/>
        </w:rPr>
        <w:t>the</w:t>
      </w:r>
      <w:r>
        <w:rPr>
          <w:rFonts w:ascii="Arial" w:hAnsi="Arial" w:cs="Arial"/>
          <w:spacing w:val="-10"/>
        </w:rPr>
        <w:t xml:space="preserve"> </w:t>
      </w:r>
      <w:r>
        <w:rPr>
          <w:rFonts w:ascii="Arial" w:hAnsi="Arial" w:cs="Arial"/>
        </w:rPr>
        <w:t>weighted</w:t>
      </w:r>
      <w:r>
        <w:rPr>
          <w:rFonts w:ascii="Arial" w:hAnsi="Arial" w:cs="Arial"/>
          <w:spacing w:val="-13"/>
        </w:rPr>
        <w:t xml:space="preserve"> </w:t>
      </w:r>
      <w:r>
        <w:rPr>
          <w:rFonts w:ascii="Arial" w:hAnsi="Arial" w:cs="Arial"/>
        </w:rPr>
        <w:t>mean</w:t>
      </w:r>
      <w:r>
        <w:rPr>
          <w:rFonts w:ascii="Arial" w:hAnsi="Arial" w:cs="Arial"/>
          <w:spacing w:val="-13"/>
        </w:rPr>
        <w:t xml:space="preserve"> </w:t>
      </w:r>
      <w:r>
        <w:rPr>
          <w:rFonts w:ascii="Arial" w:hAnsi="Arial" w:cs="Arial"/>
        </w:rPr>
        <w:t>score</w:t>
      </w:r>
      <w:r>
        <w:rPr>
          <w:rFonts w:ascii="Arial" w:hAnsi="Arial" w:cs="Arial"/>
          <w:spacing w:val="-11"/>
        </w:rPr>
        <w:t xml:space="preserve"> </w:t>
      </w:r>
      <w:r>
        <w:rPr>
          <w:rFonts w:ascii="Arial" w:hAnsi="Arial" w:cs="Arial"/>
        </w:rPr>
        <w:t>was computed to evaluate the system usability level the following formula:</w:t>
      </w:r>
    </w:p>
    <w:p w14:paraId="5087114F" w14:textId="77777777" w:rsidR="0097180A" w:rsidRDefault="006D35D9">
      <w:pPr>
        <w:pStyle w:val="BodyText"/>
        <w:spacing w:before="1"/>
        <w:ind w:firstLine="720"/>
        <w:rPr>
          <w:rFonts w:ascii="Arial" w:hAnsi="Arial" w:cs="Arial"/>
          <w:b/>
          <w:bCs/>
        </w:rPr>
      </w:pPr>
      <w:r>
        <w:rPr>
          <w:rFonts w:ascii="Arial" w:hAnsi="Arial" w:cs="Arial"/>
        </w:rPr>
        <w:tab/>
      </w:r>
      <w:r>
        <w:rPr>
          <w:rFonts w:ascii="Arial" w:hAnsi="Arial" w:cs="Arial"/>
        </w:rPr>
        <w:tab/>
      </w:r>
      <w:r>
        <w:rPr>
          <w:rFonts w:ascii="Arial" w:hAnsi="Arial" w:cs="Arial"/>
        </w:rPr>
        <w:tab/>
        <w:t xml:space="preserve"> </w:t>
      </w:r>
      <w:r>
        <w:rPr>
          <w:rFonts w:ascii="Arial" w:hAnsi="Arial" w:cs="Arial"/>
          <w:b/>
          <w:bCs/>
        </w:rPr>
        <w:t xml:space="preserve">   1  f  1  +  2  f  2  +  3  f  3  +</w:t>
      </w:r>
    </w:p>
    <w:p w14:paraId="68AFD778" w14:textId="77777777" w:rsidR="0097180A" w:rsidRDefault="006D35D9">
      <w:pPr>
        <w:pStyle w:val="BodyText"/>
        <w:spacing w:before="1"/>
        <w:ind w:left="1440" w:firstLineChars="350" w:firstLine="840"/>
        <w:rPr>
          <w:rFonts w:ascii="Arial" w:hAnsi="Arial" w:cs="Arial"/>
          <w:b/>
          <w:bCs/>
        </w:rPr>
      </w:pPr>
      <w:r>
        <w:rPr>
          <w:rFonts w:ascii="Arial" w:hAnsi="Arial" w:cs="Arial"/>
          <w:noProof/>
        </w:rPr>
        <mc:AlternateContent>
          <mc:Choice Requires="wps">
            <w:drawing>
              <wp:anchor distT="0" distB="0" distL="114300" distR="114300" simplePos="0" relativeHeight="251666432" behindDoc="0" locked="0" layoutInCell="1" allowOverlap="1" wp14:anchorId="18170975" wp14:editId="46D27E95">
                <wp:simplePos x="0" y="0"/>
                <wp:positionH relativeFrom="column">
                  <wp:posOffset>2016760</wp:posOffset>
                </wp:positionH>
                <wp:positionV relativeFrom="paragraph">
                  <wp:posOffset>189230</wp:posOffset>
                </wp:positionV>
                <wp:extent cx="1844040" cy="8890"/>
                <wp:effectExtent l="0" t="0" r="0" b="0"/>
                <wp:wrapNone/>
                <wp:docPr id="8" name="Straight Connector 8"/>
                <wp:cNvGraphicFramePr/>
                <a:graphic xmlns:a="http://schemas.openxmlformats.org/drawingml/2006/main">
                  <a:graphicData uri="http://schemas.microsoft.com/office/word/2010/wordprocessingShape">
                    <wps:wsp>
                      <wps:cNvCnPr/>
                      <wps:spPr>
                        <a:xfrm>
                          <a:off x="3215640" y="5910580"/>
                          <a:ext cx="1844040" cy="889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58.8pt;margin-top:14.9pt;height:0.7pt;width:145.2pt;z-index:251666432;mso-width-relative:page;mso-height-relative:page;" filled="f" stroked="t" coordsize="21600,21600" o:gfxdata="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PjpY7XYAAAACQEA&#10;AA8AAAAAAAAAAQAgAAAAIgAAAGRycy9kb3ducmV2LnhtbFBLAQIUABQAAAAIAIdO4kDtWlIU4QEA&#10;AMQDAAAOAAAAAAAAAAEAIAAAACcBAABkcnMvZTJvRG9jLnhtbFBLBQYAAAAABgAGAFkBAAB6BQAA&#10;AAA=&#10;">
                <v:fill on="f" focussize="0,0"/>
                <v:stroke weight="1pt" color="#000000 [3213]" miterlimit="8" joinstyle="miter"/>
                <v:imagedata o:title=""/>
                <o:lock v:ext="edit" aspectratio="f"/>
              </v:line>
            </w:pict>
          </mc:Fallback>
        </mc:AlternateContent>
      </w:r>
      <w:r>
        <w:rPr>
          <w:rFonts w:ascii="Arial" w:hAnsi="Arial" w:cs="Arial"/>
          <w:b/>
          <w:bCs/>
        </w:rPr>
        <w:t xml:space="preserve">WMS            4  f  4  +  5  f  5       </w:t>
      </w:r>
    </w:p>
    <w:p w14:paraId="3CE9F348" w14:textId="77777777" w:rsidR="0097180A" w:rsidRDefault="006D35D9">
      <w:pPr>
        <w:pStyle w:val="BodyText"/>
        <w:spacing w:before="1" w:line="480" w:lineRule="auto"/>
        <w:ind w:firstLine="720"/>
        <w:rPr>
          <w:rFonts w:ascii="Arial" w:hAnsi="Arial" w:cs="Arial"/>
        </w:rPr>
      </w:pPr>
      <w:r>
        <w:rPr>
          <w:rFonts w:ascii="Arial" w:hAnsi="Arial" w:cs="Arial"/>
        </w:rPr>
        <w:t xml:space="preserve"> </w:t>
      </w:r>
      <w:r>
        <w:rPr>
          <w:rFonts w:ascii="Arial" w:hAnsi="Arial" w:cs="Arial"/>
        </w:rPr>
        <w:tab/>
      </w:r>
      <w:r>
        <w:rPr>
          <w:rFonts w:ascii="Arial" w:hAnsi="Arial" w:cs="Arial"/>
        </w:rPr>
        <w:tab/>
        <w:t xml:space="preserve">                                  </w:t>
      </w:r>
      <w:r>
        <w:rPr>
          <w:rFonts w:ascii="Arial" w:hAnsi="Arial" w:cs="Arial"/>
          <w:b/>
          <w:bCs/>
        </w:rPr>
        <w:t>n</w:t>
      </w:r>
    </w:p>
    <w:p w14:paraId="7626DF14" w14:textId="77777777" w:rsidR="0097180A" w:rsidRDefault="006D35D9">
      <w:pPr>
        <w:pStyle w:val="BodyText"/>
        <w:spacing w:before="230"/>
        <w:rPr>
          <w:rFonts w:ascii="Arial" w:hAnsi="Arial" w:cs="Arial"/>
          <w:spacing w:val="-2"/>
        </w:rPr>
      </w:pPr>
      <w:r>
        <w:rPr>
          <w:rFonts w:ascii="Arial" w:hAnsi="Arial" w:cs="Arial"/>
          <w:spacing w:val="-2"/>
        </w:rPr>
        <w:t>Where:</w:t>
      </w:r>
      <w:r>
        <w:rPr>
          <w:rFonts w:ascii="Arial" w:hAnsi="Arial" w:cs="Arial"/>
          <w:spacing w:val="-2"/>
        </w:rPr>
        <w:tab/>
      </w:r>
      <w:r>
        <w:rPr>
          <w:rFonts w:ascii="Arial" w:hAnsi="Arial" w:cs="Arial"/>
          <w:spacing w:val="-2"/>
        </w:rPr>
        <w:tab/>
        <w:t xml:space="preserve">    =</w:t>
      </w:r>
    </w:p>
    <w:p w14:paraId="4C48FEDF" w14:textId="77777777" w:rsidR="0097180A" w:rsidRDefault="006D35D9">
      <w:pPr>
        <w:pStyle w:val="BodyText"/>
        <w:spacing w:before="92" w:line="480" w:lineRule="auto"/>
        <w:ind w:firstLineChars="349" w:firstLine="838"/>
        <w:jc w:val="both"/>
        <w:rPr>
          <w:rFonts w:ascii="Arial" w:hAnsi="Arial" w:cs="Arial"/>
        </w:rPr>
      </w:pPr>
      <w:r>
        <w:rPr>
          <w:rFonts w:ascii="Arial" w:hAnsi="Arial" w:cs="Arial"/>
        </w:rPr>
        <w:t>WMS</w:t>
      </w:r>
      <w:r>
        <w:rPr>
          <w:rFonts w:ascii="Arial" w:hAnsi="Arial" w:cs="Arial"/>
          <w:spacing w:val="-5"/>
        </w:rPr>
        <w:t xml:space="preserve"> </w:t>
      </w:r>
      <w:r>
        <w:rPr>
          <w:rFonts w:ascii="Arial" w:hAnsi="Arial" w:cs="Arial"/>
        </w:rPr>
        <w:t>=</w:t>
      </w:r>
      <w:r>
        <w:rPr>
          <w:rFonts w:ascii="Arial" w:hAnsi="Arial" w:cs="Arial"/>
          <w:spacing w:val="-4"/>
        </w:rPr>
        <w:t xml:space="preserve"> </w:t>
      </w:r>
      <w:r>
        <w:rPr>
          <w:rFonts w:ascii="Arial" w:hAnsi="Arial" w:cs="Arial"/>
        </w:rPr>
        <w:t>Weighted</w:t>
      </w:r>
      <w:r>
        <w:rPr>
          <w:rFonts w:ascii="Arial" w:hAnsi="Arial" w:cs="Arial"/>
          <w:spacing w:val="-3"/>
        </w:rPr>
        <w:t xml:space="preserve"> </w:t>
      </w:r>
      <w:r>
        <w:rPr>
          <w:rFonts w:ascii="Arial" w:hAnsi="Arial" w:cs="Arial"/>
        </w:rPr>
        <w:t>Mean</w:t>
      </w:r>
      <w:r>
        <w:rPr>
          <w:rFonts w:ascii="Arial" w:hAnsi="Arial" w:cs="Arial"/>
          <w:spacing w:val="-4"/>
        </w:rPr>
        <w:t xml:space="preserve"> Score</w:t>
      </w:r>
    </w:p>
    <w:p w14:paraId="27668D8D" w14:textId="77777777" w:rsidR="0097180A" w:rsidRDefault="006D35D9">
      <w:pPr>
        <w:pStyle w:val="BodyText"/>
        <w:spacing w:line="480" w:lineRule="auto"/>
        <w:ind w:right="1633"/>
        <w:jc w:val="both"/>
        <w:rPr>
          <w:rFonts w:ascii="Arial" w:hAnsi="Arial" w:cs="Arial"/>
        </w:rPr>
      </w:pPr>
      <w:r>
        <w:rPr>
          <w:rFonts w:ascii="Arial" w:hAnsi="Arial" w:cs="Arial"/>
        </w:rPr>
        <w:tab/>
        <w:t xml:space="preserve">  f1</w:t>
      </w:r>
      <w:r>
        <w:rPr>
          <w:rFonts w:ascii="Arial" w:hAnsi="Arial" w:cs="Arial"/>
          <w:spacing w:val="80"/>
          <w:w w:val="150"/>
        </w:rPr>
        <w:t xml:space="preserve"> =</w:t>
      </w:r>
      <w:r>
        <w:rPr>
          <w:rFonts w:ascii="Arial" w:hAnsi="Arial" w:cs="Arial"/>
          <w:spacing w:val="-3"/>
        </w:rPr>
        <w:t xml:space="preserve"> </w:t>
      </w:r>
      <w:r>
        <w:rPr>
          <w:rFonts w:ascii="Arial" w:hAnsi="Arial" w:cs="Arial"/>
        </w:rPr>
        <w:t>frequency</w:t>
      </w:r>
      <w:r>
        <w:rPr>
          <w:rFonts w:ascii="Arial" w:hAnsi="Arial" w:cs="Arial"/>
          <w:spacing w:val="-3"/>
        </w:rPr>
        <w:t xml:space="preserve"> </w:t>
      </w:r>
      <w:r>
        <w:rPr>
          <w:rFonts w:ascii="Arial" w:hAnsi="Arial" w:cs="Arial"/>
        </w:rPr>
        <w:t>of</w:t>
      </w:r>
      <w:r>
        <w:rPr>
          <w:rFonts w:ascii="Arial" w:hAnsi="Arial" w:cs="Arial"/>
          <w:spacing w:val="-3"/>
        </w:rPr>
        <w:t xml:space="preserve"> </w:t>
      </w:r>
      <w:r>
        <w:rPr>
          <w:rFonts w:ascii="Arial" w:hAnsi="Arial" w:cs="Arial"/>
        </w:rPr>
        <w:t>respondents</w:t>
      </w:r>
      <w:r>
        <w:rPr>
          <w:rFonts w:ascii="Arial" w:hAnsi="Arial" w:cs="Arial"/>
          <w:spacing w:val="-3"/>
        </w:rPr>
        <w:t xml:space="preserve"> </w:t>
      </w:r>
      <w:r>
        <w:rPr>
          <w:rFonts w:ascii="Arial" w:hAnsi="Arial" w:cs="Arial"/>
        </w:rPr>
        <w:t>who give</w:t>
      </w:r>
      <w:r>
        <w:rPr>
          <w:rFonts w:ascii="Arial" w:hAnsi="Arial" w:cs="Arial"/>
          <w:spacing w:val="-5"/>
        </w:rPr>
        <w:t xml:space="preserve"> </w:t>
      </w:r>
      <w:r>
        <w:rPr>
          <w:rFonts w:ascii="Arial" w:hAnsi="Arial" w:cs="Arial"/>
        </w:rPr>
        <w:t>a</w:t>
      </w:r>
      <w:r>
        <w:rPr>
          <w:rFonts w:ascii="Arial" w:hAnsi="Arial" w:cs="Arial"/>
          <w:spacing w:val="-4"/>
        </w:rPr>
        <w:t xml:space="preserve"> </w:t>
      </w:r>
      <w:r>
        <w:rPr>
          <w:rFonts w:ascii="Arial" w:hAnsi="Arial" w:cs="Arial"/>
        </w:rPr>
        <w:t>rate</w:t>
      </w:r>
      <w:r>
        <w:rPr>
          <w:rFonts w:ascii="Arial" w:hAnsi="Arial" w:cs="Arial"/>
          <w:spacing w:val="-2"/>
        </w:rPr>
        <w:t xml:space="preserve"> </w:t>
      </w:r>
      <w:r>
        <w:rPr>
          <w:rFonts w:ascii="Arial" w:hAnsi="Arial" w:cs="Arial"/>
        </w:rPr>
        <w:t>of</w:t>
      </w:r>
      <w:r>
        <w:rPr>
          <w:rFonts w:ascii="Arial" w:hAnsi="Arial" w:cs="Arial"/>
          <w:spacing w:val="-3"/>
        </w:rPr>
        <w:t xml:space="preserve"> </w:t>
      </w:r>
      <w:r>
        <w:rPr>
          <w:rFonts w:ascii="Arial" w:hAnsi="Arial" w:cs="Arial"/>
        </w:rPr>
        <w:t>1</w:t>
      </w:r>
    </w:p>
    <w:p w14:paraId="24511A37" w14:textId="77777777" w:rsidR="0097180A" w:rsidRDefault="006D35D9">
      <w:pPr>
        <w:pStyle w:val="BodyText"/>
        <w:spacing w:line="480" w:lineRule="auto"/>
        <w:ind w:right="1633" w:firstLine="720"/>
        <w:jc w:val="both"/>
        <w:rPr>
          <w:rFonts w:ascii="Arial" w:hAnsi="Arial" w:cs="Arial"/>
        </w:rPr>
      </w:pPr>
      <w:r>
        <w:rPr>
          <w:rFonts w:ascii="Arial" w:hAnsi="Arial" w:cs="Arial"/>
        </w:rPr>
        <w:t xml:space="preserve">  f2</w:t>
      </w:r>
      <w:r>
        <w:rPr>
          <w:rFonts w:ascii="Arial" w:hAnsi="Arial" w:cs="Arial"/>
          <w:spacing w:val="80"/>
          <w:w w:val="150"/>
        </w:rPr>
        <w:t xml:space="preserve"> =</w:t>
      </w:r>
      <w:r>
        <w:rPr>
          <w:rFonts w:ascii="Arial" w:hAnsi="Arial" w:cs="Arial"/>
          <w:spacing w:val="-3"/>
        </w:rPr>
        <w:t xml:space="preserve"> </w:t>
      </w:r>
      <w:r>
        <w:rPr>
          <w:rFonts w:ascii="Arial" w:hAnsi="Arial" w:cs="Arial"/>
        </w:rPr>
        <w:t>frequency</w:t>
      </w:r>
      <w:r>
        <w:rPr>
          <w:rFonts w:ascii="Arial" w:hAnsi="Arial" w:cs="Arial"/>
          <w:spacing w:val="-3"/>
        </w:rPr>
        <w:t xml:space="preserve"> </w:t>
      </w:r>
      <w:r>
        <w:rPr>
          <w:rFonts w:ascii="Arial" w:hAnsi="Arial" w:cs="Arial"/>
        </w:rPr>
        <w:t>of</w:t>
      </w:r>
      <w:r>
        <w:rPr>
          <w:rFonts w:ascii="Arial" w:hAnsi="Arial" w:cs="Arial"/>
          <w:spacing w:val="-3"/>
        </w:rPr>
        <w:t xml:space="preserve"> </w:t>
      </w:r>
      <w:r>
        <w:rPr>
          <w:rFonts w:ascii="Arial" w:hAnsi="Arial" w:cs="Arial"/>
        </w:rPr>
        <w:t>respondents</w:t>
      </w:r>
      <w:r>
        <w:rPr>
          <w:rFonts w:ascii="Arial" w:hAnsi="Arial" w:cs="Arial"/>
          <w:spacing w:val="-3"/>
        </w:rPr>
        <w:t xml:space="preserve"> </w:t>
      </w:r>
      <w:r>
        <w:rPr>
          <w:rFonts w:ascii="Arial" w:hAnsi="Arial" w:cs="Arial"/>
        </w:rPr>
        <w:t>who</w:t>
      </w:r>
      <w:r>
        <w:rPr>
          <w:rFonts w:ascii="Arial" w:hAnsi="Arial" w:cs="Arial"/>
          <w:spacing w:val="-3"/>
        </w:rPr>
        <w:t xml:space="preserve"> </w:t>
      </w:r>
      <w:r>
        <w:rPr>
          <w:rFonts w:ascii="Arial" w:hAnsi="Arial" w:cs="Arial"/>
        </w:rPr>
        <w:t>give</w:t>
      </w:r>
      <w:r>
        <w:rPr>
          <w:rFonts w:ascii="Arial" w:hAnsi="Arial" w:cs="Arial"/>
          <w:spacing w:val="-5"/>
        </w:rPr>
        <w:t xml:space="preserve"> </w:t>
      </w:r>
      <w:r>
        <w:rPr>
          <w:rFonts w:ascii="Arial" w:hAnsi="Arial" w:cs="Arial"/>
        </w:rPr>
        <w:t>a</w:t>
      </w:r>
      <w:r>
        <w:rPr>
          <w:rFonts w:ascii="Arial" w:hAnsi="Arial" w:cs="Arial"/>
          <w:spacing w:val="-4"/>
        </w:rPr>
        <w:t xml:space="preserve"> </w:t>
      </w:r>
      <w:r>
        <w:rPr>
          <w:rFonts w:ascii="Arial" w:hAnsi="Arial" w:cs="Arial"/>
        </w:rPr>
        <w:t>rate</w:t>
      </w:r>
      <w:r>
        <w:rPr>
          <w:rFonts w:ascii="Arial" w:hAnsi="Arial" w:cs="Arial"/>
          <w:spacing w:val="-2"/>
        </w:rPr>
        <w:t xml:space="preserve"> </w:t>
      </w:r>
      <w:r>
        <w:rPr>
          <w:rFonts w:ascii="Arial" w:hAnsi="Arial" w:cs="Arial"/>
        </w:rPr>
        <w:t>of</w:t>
      </w:r>
      <w:r>
        <w:rPr>
          <w:rFonts w:ascii="Arial" w:hAnsi="Arial" w:cs="Arial"/>
          <w:spacing w:val="-3"/>
        </w:rPr>
        <w:t xml:space="preserve"> </w:t>
      </w:r>
      <w:r>
        <w:rPr>
          <w:rFonts w:ascii="Arial" w:hAnsi="Arial" w:cs="Arial"/>
        </w:rPr>
        <w:t xml:space="preserve">2 </w:t>
      </w:r>
    </w:p>
    <w:p w14:paraId="5667681A" w14:textId="77777777" w:rsidR="0097180A" w:rsidRDefault="006D35D9">
      <w:pPr>
        <w:pStyle w:val="BodyText"/>
        <w:spacing w:line="480" w:lineRule="auto"/>
        <w:ind w:right="1633" w:firstLineChars="350" w:firstLine="840"/>
        <w:jc w:val="both"/>
        <w:rPr>
          <w:rFonts w:ascii="Arial" w:hAnsi="Arial" w:cs="Arial"/>
        </w:rPr>
      </w:pPr>
      <w:r>
        <w:rPr>
          <w:rFonts w:ascii="Arial" w:hAnsi="Arial" w:cs="Arial"/>
        </w:rPr>
        <w:t>f3</w:t>
      </w:r>
      <w:r>
        <w:rPr>
          <w:rFonts w:ascii="Arial" w:hAnsi="Arial" w:cs="Arial"/>
          <w:spacing w:val="80"/>
          <w:w w:val="150"/>
        </w:rPr>
        <w:t xml:space="preserve"> =</w:t>
      </w:r>
      <w:r>
        <w:rPr>
          <w:rFonts w:ascii="Arial" w:hAnsi="Arial" w:cs="Arial"/>
          <w:spacing w:val="-3"/>
        </w:rPr>
        <w:t xml:space="preserve"> </w:t>
      </w:r>
      <w:r>
        <w:rPr>
          <w:rFonts w:ascii="Arial" w:hAnsi="Arial" w:cs="Arial"/>
        </w:rPr>
        <w:t>frequency</w:t>
      </w:r>
      <w:r>
        <w:rPr>
          <w:rFonts w:ascii="Arial" w:hAnsi="Arial" w:cs="Arial"/>
          <w:spacing w:val="-3"/>
        </w:rPr>
        <w:t xml:space="preserve"> </w:t>
      </w:r>
      <w:r>
        <w:rPr>
          <w:rFonts w:ascii="Arial" w:hAnsi="Arial" w:cs="Arial"/>
        </w:rPr>
        <w:t>of</w:t>
      </w:r>
      <w:r>
        <w:rPr>
          <w:rFonts w:ascii="Arial" w:hAnsi="Arial" w:cs="Arial"/>
          <w:spacing w:val="-3"/>
        </w:rPr>
        <w:t xml:space="preserve"> </w:t>
      </w:r>
      <w:r>
        <w:rPr>
          <w:rFonts w:ascii="Arial" w:hAnsi="Arial" w:cs="Arial"/>
        </w:rPr>
        <w:t>respondents</w:t>
      </w:r>
      <w:r>
        <w:rPr>
          <w:rFonts w:ascii="Arial" w:hAnsi="Arial" w:cs="Arial"/>
          <w:spacing w:val="-3"/>
        </w:rPr>
        <w:t xml:space="preserve"> </w:t>
      </w:r>
      <w:r>
        <w:rPr>
          <w:rFonts w:ascii="Arial" w:hAnsi="Arial" w:cs="Arial"/>
        </w:rPr>
        <w:t>who</w:t>
      </w:r>
      <w:r>
        <w:rPr>
          <w:rFonts w:ascii="Arial" w:hAnsi="Arial" w:cs="Arial"/>
          <w:spacing w:val="-3"/>
        </w:rPr>
        <w:t xml:space="preserve"> </w:t>
      </w:r>
      <w:r>
        <w:rPr>
          <w:rFonts w:ascii="Arial" w:hAnsi="Arial" w:cs="Arial"/>
        </w:rPr>
        <w:t>give</w:t>
      </w:r>
      <w:r>
        <w:rPr>
          <w:rFonts w:ascii="Arial" w:hAnsi="Arial" w:cs="Arial"/>
          <w:spacing w:val="-5"/>
        </w:rPr>
        <w:t xml:space="preserve"> </w:t>
      </w:r>
      <w:r>
        <w:rPr>
          <w:rFonts w:ascii="Arial" w:hAnsi="Arial" w:cs="Arial"/>
        </w:rPr>
        <w:t>a</w:t>
      </w:r>
      <w:r>
        <w:rPr>
          <w:rFonts w:ascii="Arial" w:hAnsi="Arial" w:cs="Arial"/>
          <w:spacing w:val="-4"/>
        </w:rPr>
        <w:t xml:space="preserve"> </w:t>
      </w:r>
      <w:r>
        <w:rPr>
          <w:rFonts w:ascii="Arial" w:hAnsi="Arial" w:cs="Arial"/>
        </w:rPr>
        <w:t>rate</w:t>
      </w:r>
      <w:r>
        <w:rPr>
          <w:rFonts w:ascii="Arial" w:hAnsi="Arial" w:cs="Arial"/>
          <w:spacing w:val="-2"/>
        </w:rPr>
        <w:t xml:space="preserve"> </w:t>
      </w:r>
      <w:r>
        <w:rPr>
          <w:rFonts w:ascii="Arial" w:hAnsi="Arial" w:cs="Arial"/>
        </w:rPr>
        <w:t>of</w:t>
      </w:r>
      <w:r>
        <w:rPr>
          <w:rFonts w:ascii="Arial" w:hAnsi="Arial" w:cs="Arial"/>
          <w:spacing w:val="-3"/>
        </w:rPr>
        <w:t xml:space="preserve"> </w:t>
      </w:r>
      <w:r>
        <w:rPr>
          <w:rFonts w:ascii="Arial" w:hAnsi="Arial" w:cs="Arial"/>
        </w:rPr>
        <w:t xml:space="preserve">3 </w:t>
      </w:r>
    </w:p>
    <w:p w14:paraId="58118928" w14:textId="77777777" w:rsidR="0097180A" w:rsidRDefault="006D35D9">
      <w:pPr>
        <w:pStyle w:val="BodyText"/>
        <w:spacing w:line="480" w:lineRule="auto"/>
        <w:ind w:right="1633" w:firstLineChars="350" w:firstLine="840"/>
        <w:jc w:val="both"/>
        <w:rPr>
          <w:rFonts w:ascii="Arial" w:hAnsi="Arial" w:cs="Arial"/>
        </w:rPr>
      </w:pPr>
      <w:r>
        <w:rPr>
          <w:rFonts w:ascii="Arial" w:hAnsi="Arial" w:cs="Arial"/>
        </w:rPr>
        <w:t>f4</w:t>
      </w:r>
      <w:r>
        <w:rPr>
          <w:rFonts w:ascii="Arial" w:hAnsi="Arial" w:cs="Arial"/>
          <w:spacing w:val="80"/>
          <w:w w:val="150"/>
        </w:rPr>
        <w:t xml:space="preserve"> =</w:t>
      </w:r>
      <w:r>
        <w:rPr>
          <w:rFonts w:ascii="Arial" w:hAnsi="Arial" w:cs="Arial"/>
          <w:spacing w:val="-4"/>
        </w:rPr>
        <w:t xml:space="preserve"> </w:t>
      </w:r>
      <w:r>
        <w:rPr>
          <w:rFonts w:ascii="Arial" w:hAnsi="Arial" w:cs="Arial"/>
        </w:rPr>
        <w:t>frequency</w:t>
      </w:r>
      <w:r>
        <w:rPr>
          <w:rFonts w:ascii="Arial" w:hAnsi="Arial" w:cs="Arial"/>
          <w:spacing w:val="-3"/>
        </w:rPr>
        <w:t xml:space="preserve"> </w:t>
      </w:r>
      <w:r>
        <w:rPr>
          <w:rFonts w:ascii="Arial" w:hAnsi="Arial" w:cs="Arial"/>
        </w:rPr>
        <w:t>of</w:t>
      </w:r>
      <w:r>
        <w:rPr>
          <w:rFonts w:ascii="Arial" w:hAnsi="Arial" w:cs="Arial"/>
          <w:spacing w:val="-3"/>
        </w:rPr>
        <w:t xml:space="preserve"> </w:t>
      </w:r>
      <w:r>
        <w:rPr>
          <w:rFonts w:ascii="Arial" w:hAnsi="Arial" w:cs="Arial"/>
        </w:rPr>
        <w:t>respondents</w:t>
      </w:r>
      <w:r>
        <w:rPr>
          <w:rFonts w:ascii="Arial" w:hAnsi="Arial" w:cs="Arial"/>
          <w:spacing w:val="-3"/>
        </w:rPr>
        <w:t xml:space="preserve"> </w:t>
      </w:r>
      <w:r>
        <w:rPr>
          <w:rFonts w:ascii="Arial" w:hAnsi="Arial" w:cs="Arial"/>
        </w:rPr>
        <w:t>who</w:t>
      </w:r>
      <w:r>
        <w:rPr>
          <w:rFonts w:ascii="Arial" w:hAnsi="Arial" w:cs="Arial"/>
          <w:spacing w:val="-3"/>
        </w:rPr>
        <w:t xml:space="preserve"> </w:t>
      </w:r>
      <w:r>
        <w:rPr>
          <w:rFonts w:ascii="Arial" w:hAnsi="Arial" w:cs="Arial"/>
        </w:rPr>
        <w:t>give</w:t>
      </w:r>
      <w:r>
        <w:rPr>
          <w:rFonts w:ascii="Arial" w:hAnsi="Arial" w:cs="Arial"/>
          <w:spacing w:val="-5"/>
        </w:rPr>
        <w:t xml:space="preserve"> </w:t>
      </w:r>
      <w:r>
        <w:rPr>
          <w:rFonts w:ascii="Arial" w:hAnsi="Arial" w:cs="Arial"/>
        </w:rPr>
        <w:t>a</w:t>
      </w:r>
      <w:r>
        <w:rPr>
          <w:rFonts w:ascii="Arial" w:hAnsi="Arial" w:cs="Arial"/>
          <w:spacing w:val="-4"/>
        </w:rPr>
        <w:t xml:space="preserve"> </w:t>
      </w:r>
      <w:r>
        <w:rPr>
          <w:rFonts w:ascii="Arial" w:hAnsi="Arial" w:cs="Arial"/>
        </w:rPr>
        <w:t>rate</w:t>
      </w:r>
      <w:r>
        <w:rPr>
          <w:rFonts w:ascii="Arial" w:hAnsi="Arial" w:cs="Arial"/>
          <w:spacing w:val="-2"/>
        </w:rPr>
        <w:t xml:space="preserve"> </w:t>
      </w:r>
      <w:r>
        <w:rPr>
          <w:rFonts w:ascii="Arial" w:hAnsi="Arial" w:cs="Arial"/>
        </w:rPr>
        <w:t>of</w:t>
      </w:r>
      <w:r>
        <w:rPr>
          <w:rFonts w:ascii="Arial" w:hAnsi="Arial" w:cs="Arial"/>
          <w:spacing w:val="-3"/>
        </w:rPr>
        <w:t xml:space="preserve"> </w:t>
      </w:r>
      <w:r>
        <w:rPr>
          <w:rFonts w:ascii="Arial" w:hAnsi="Arial" w:cs="Arial"/>
        </w:rPr>
        <w:t xml:space="preserve">4 </w:t>
      </w:r>
    </w:p>
    <w:p w14:paraId="33C7A9F6" w14:textId="77777777" w:rsidR="0097180A" w:rsidRDefault="006D35D9">
      <w:pPr>
        <w:pStyle w:val="BodyText"/>
        <w:spacing w:line="480" w:lineRule="auto"/>
        <w:ind w:right="1633" w:firstLineChars="350" w:firstLine="840"/>
        <w:jc w:val="both"/>
        <w:rPr>
          <w:rFonts w:ascii="Arial" w:hAnsi="Arial" w:cs="Arial"/>
        </w:rPr>
      </w:pPr>
      <w:r>
        <w:rPr>
          <w:rFonts w:ascii="Arial" w:hAnsi="Arial" w:cs="Arial"/>
        </w:rPr>
        <w:t>f5</w:t>
      </w:r>
      <w:r>
        <w:rPr>
          <w:rFonts w:ascii="Arial" w:hAnsi="Arial" w:cs="Arial"/>
          <w:spacing w:val="80"/>
          <w:w w:val="150"/>
        </w:rPr>
        <w:t xml:space="preserve"> =</w:t>
      </w:r>
      <w:r>
        <w:rPr>
          <w:rFonts w:ascii="Arial" w:hAnsi="Arial" w:cs="Arial"/>
          <w:spacing w:val="-3"/>
        </w:rPr>
        <w:t xml:space="preserve"> </w:t>
      </w:r>
      <w:r>
        <w:rPr>
          <w:rFonts w:ascii="Arial" w:hAnsi="Arial" w:cs="Arial"/>
        </w:rPr>
        <w:t>frequency</w:t>
      </w:r>
      <w:r>
        <w:rPr>
          <w:rFonts w:ascii="Arial" w:hAnsi="Arial" w:cs="Arial"/>
          <w:spacing w:val="-3"/>
        </w:rPr>
        <w:t xml:space="preserve"> </w:t>
      </w:r>
      <w:r>
        <w:rPr>
          <w:rFonts w:ascii="Arial" w:hAnsi="Arial" w:cs="Arial"/>
        </w:rPr>
        <w:t>of</w:t>
      </w:r>
      <w:r>
        <w:rPr>
          <w:rFonts w:ascii="Arial" w:hAnsi="Arial" w:cs="Arial"/>
          <w:spacing w:val="-3"/>
        </w:rPr>
        <w:t xml:space="preserve"> </w:t>
      </w:r>
      <w:r>
        <w:rPr>
          <w:rFonts w:ascii="Arial" w:hAnsi="Arial" w:cs="Arial"/>
        </w:rPr>
        <w:t>respondents</w:t>
      </w:r>
      <w:r>
        <w:rPr>
          <w:rFonts w:ascii="Arial" w:hAnsi="Arial" w:cs="Arial"/>
          <w:spacing w:val="-3"/>
        </w:rPr>
        <w:t xml:space="preserve"> </w:t>
      </w:r>
      <w:r>
        <w:rPr>
          <w:rFonts w:ascii="Arial" w:hAnsi="Arial" w:cs="Arial"/>
        </w:rPr>
        <w:t>who</w:t>
      </w:r>
      <w:r>
        <w:rPr>
          <w:rFonts w:ascii="Arial" w:hAnsi="Arial" w:cs="Arial"/>
          <w:spacing w:val="-3"/>
        </w:rPr>
        <w:t xml:space="preserve"> </w:t>
      </w:r>
      <w:r>
        <w:rPr>
          <w:rFonts w:ascii="Arial" w:hAnsi="Arial" w:cs="Arial"/>
        </w:rPr>
        <w:t>give</w:t>
      </w:r>
      <w:r>
        <w:rPr>
          <w:rFonts w:ascii="Arial" w:hAnsi="Arial" w:cs="Arial"/>
          <w:spacing w:val="-5"/>
        </w:rPr>
        <w:t xml:space="preserve"> </w:t>
      </w:r>
      <w:r>
        <w:rPr>
          <w:rFonts w:ascii="Arial" w:hAnsi="Arial" w:cs="Arial"/>
        </w:rPr>
        <w:t>a</w:t>
      </w:r>
      <w:r>
        <w:rPr>
          <w:rFonts w:ascii="Arial" w:hAnsi="Arial" w:cs="Arial"/>
          <w:spacing w:val="-4"/>
        </w:rPr>
        <w:t xml:space="preserve"> </w:t>
      </w:r>
      <w:r>
        <w:rPr>
          <w:rFonts w:ascii="Arial" w:hAnsi="Arial" w:cs="Arial"/>
        </w:rPr>
        <w:t>rate</w:t>
      </w:r>
      <w:r>
        <w:rPr>
          <w:rFonts w:ascii="Arial" w:hAnsi="Arial" w:cs="Arial"/>
          <w:spacing w:val="-2"/>
        </w:rPr>
        <w:t xml:space="preserve"> </w:t>
      </w:r>
      <w:r>
        <w:rPr>
          <w:rFonts w:ascii="Arial" w:hAnsi="Arial" w:cs="Arial"/>
        </w:rPr>
        <w:t>of</w:t>
      </w:r>
      <w:r>
        <w:rPr>
          <w:rFonts w:ascii="Arial" w:hAnsi="Arial" w:cs="Arial"/>
          <w:spacing w:val="-3"/>
        </w:rPr>
        <w:t xml:space="preserve"> </w:t>
      </w:r>
      <w:r>
        <w:rPr>
          <w:rFonts w:ascii="Arial" w:hAnsi="Arial" w:cs="Arial"/>
        </w:rPr>
        <w:t>5 n</w:t>
      </w:r>
      <w:r>
        <w:rPr>
          <w:rFonts w:ascii="Arial" w:hAnsi="Arial" w:cs="Arial"/>
          <w:spacing w:val="80"/>
        </w:rPr>
        <w:t xml:space="preserve">   </w:t>
      </w:r>
      <w:r>
        <w:rPr>
          <w:rFonts w:ascii="Arial" w:hAnsi="Arial" w:cs="Arial"/>
          <w:spacing w:val="80"/>
        </w:rPr>
        <w:tab/>
        <w:t xml:space="preserve"> </w:t>
      </w:r>
      <w:r>
        <w:rPr>
          <w:rFonts w:ascii="Arial" w:hAnsi="Arial" w:cs="Arial"/>
        </w:rPr>
        <w:t>= number of respondents</w:t>
      </w:r>
    </w:p>
    <w:p w14:paraId="0DD00176" w14:textId="77777777" w:rsidR="0097180A" w:rsidRDefault="006D35D9">
      <w:pPr>
        <w:pStyle w:val="BodyText"/>
        <w:spacing w:line="480" w:lineRule="auto"/>
        <w:ind w:left="1880"/>
        <w:jc w:val="both"/>
        <w:rPr>
          <w:rFonts w:ascii="Arial" w:hAnsi="Arial" w:cs="Arial"/>
        </w:rPr>
        <w:sectPr w:rsidR="0097180A">
          <w:footerReference w:type="default" r:id="rId35"/>
          <w:pgSz w:w="12240" w:h="15840"/>
          <w:pgMar w:top="1440" w:right="1440" w:bottom="1440" w:left="2160" w:header="751" w:footer="0" w:gutter="0"/>
          <w:cols w:space="720"/>
        </w:sectPr>
      </w:pPr>
      <w:r>
        <w:rPr>
          <w:rFonts w:ascii="Arial" w:hAnsi="Arial" w:cs="Arial"/>
        </w:rPr>
        <w:t>1,2…5=</w:t>
      </w:r>
      <w:r>
        <w:rPr>
          <w:rFonts w:ascii="Arial" w:hAnsi="Arial" w:cs="Arial"/>
          <w:spacing w:val="-2"/>
        </w:rPr>
        <w:t xml:space="preserve"> constant(rating)</w:t>
      </w:r>
    </w:p>
    <w:p w14:paraId="7FD4BD17" w14:textId="77777777" w:rsidR="0097180A" w:rsidRDefault="0097180A">
      <w:pPr>
        <w:ind w:right="2507"/>
        <w:rPr>
          <w:rFonts w:ascii="Arial" w:eastAsia="Cambria Math" w:hAnsi="Arial" w:cs="Arial"/>
        </w:rPr>
        <w:sectPr w:rsidR="0097180A">
          <w:headerReference w:type="default" r:id="rId36"/>
          <w:footerReference w:type="default" r:id="rId37"/>
          <w:type w:val="continuous"/>
          <w:pgSz w:w="12240" w:h="15840"/>
          <w:pgMar w:top="1700" w:right="1260" w:bottom="1940" w:left="1720" w:header="751" w:footer="0" w:gutter="0"/>
          <w:cols w:num="3" w:space="720" w:equalWidth="0">
            <w:col w:w="1255" w:space="1086"/>
            <w:col w:w="1254" w:space="39"/>
            <w:col w:w="5626"/>
          </w:cols>
        </w:sectPr>
      </w:pPr>
    </w:p>
    <w:p w14:paraId="1F672886" w14:textId="77777777" w:rsidR="0097180A" w:rsidRDefault="006D35D9">
      <w:pPr>
        <w:pStyle w:val="Heading3"/>
        <w:spacing w:line="480" w:lineRule="auto"/>
        <w:rPr>
          <w:rFonts w:cs="Arial"/>
          <w:bCs/>
        </w:rPr>
      </w:pPr>
      <w:r>
        <w:rPr>
          <w:rFonts w:cs="Arial"/>
        </w:rPr>
        <w:lastRenderedPageBreak/>
        <w:tab/>
      </w:r>
      <w:r>
        <w:rPr>
          <w:rFonts w:cs="Arial"/>
        </w:rPr>
        <w:tab/>
      </w:r>
      <w:r>
        <w:rPr>
          <w:rFonts w:cs="Arial"/>
        </w:rPr>
        <w:tab/>
      </w:r>
      <w:bookmarkStart w:id="65" w:name="_Toc164159750"/>
      <w:r>
        <w:rPr>
          <w:rFonts w:cs="Arial"/>
          <w:bCs/>
        </w:rPr>
        <w:t>O</w:t>
      </w:r>
      <w:r>
        <w:rPr>
          <w:rFonts w:cs="Arial"/>
          <w:bCs/>
          <w:lang w:val="en-PH"/>
        </w:rPr>
        <w:t>PERATIONAL DEFINITION OF TERMS</w:t>
      </w:r>
      <w:bookmarkEnd w:id="65"/>
    </w:p>
    <w:p w14:paraId="538A583F" w14:textId="77777777" w:rsidR="0097180A" w:rsidRDefault="006D35D9">
      <w:pPr>
        <w:jc w:val="both"/>
        <w:rPr>
          <w:rFonts w:ascii="Arial" w:hAnsi="Arial" w:cs="Arial"/>
        </w:rPr>
      </w:pPr>
      <w:r>
        <w:rPr>
          <w:rFonts w:ascii="Arial" w:hAnsi="Arial" w:cs="Arial"/>
        </w:rPr>
        <w:t>The terminologies and acronyms used or mentioned in this study and were further defined operationally in this study:</w:t>
      </w:r>
    </w:p>
    <w:p w14:paraId="7D68523C" w14:textId="77777777" w:rsidR="0097180A" w:rsidRDefault="006D35D9">
      <w:pPr>
        <w:pStyle w:val="ListParagraph"/>
        <w:numPr>
          <w:ilvl w:val="0"/>
          <w:numId w:val="8"/>
        </w:numPr>
        <w:jc w:val="both"/>
        <w:rPr>
          <w:rFonts w:ascii="Arial" w:hAnsi="Arial" w:cs="Arial"/>
          <w:b/>
          <w:bCs/>
        </w:rPr>
      </w:pPr>
      <w:r>
        <w:rPr>
          <w:rFonts w:ascii="Arial" w:hAnsi="Arial" w:cs="Arial"/>
        </w:rPr>
        <w:t>BERA – is the name of the software application means Bilar Emergency Response Application</w:t>
      </w:r>
    </w:p>
    <w:p w14:paraId="2627B079" w14:textId="77777777" w:rsidR="0097180A" w:rsidRDefault="006D35D9">
      <w:pPr>
        <w:pStyle w:val="ListParagraph"/>
        <w:numPr>
          <w:ilvl w:val="0"/>
          <w:numId w:val="8"/>
        </w:numPr>
        <w:jc w:val="both"/>
        <w:rPr>
          <w:rFonts w:ascii="Arial" w:hAnsi="Arial" w:cs="Arial"/>
        </w:rPr>
      </w:pPr>
      <w:r>
        <w:rPr>
          <w:rFonts w:ascii="Arial" w:hAnsi="Arial" w:cs="Arial"/>
        </w:rPr>
        <w:t>BISARU – is the name of the government agency in Bilar, Bohol, Philippines, specifically the Bilar Search and Rescue Unit.</w:t>
      </w:r>
    </w:p>
    <w:p w14:paraId="5BA9E25B" w14:textId="77777777" w:rsidR="0097180A" w:rsidRDefault="006D35D9">
      <w:pPr>
        <w:pStyle w:val="ListParagraph"/>
        <w:numPr>
          <w:ilvl w:val="0"/>
          <w:numId w:val="8"/>
        </w:numPr>
        <w:jc w:val="both"/>
        <w:rPr>
          <w:rFonts w:ascii="Arial" w:hAnsi="Arial" w:cs="Arial"/>
        </w:rPr>
      </w:pPr>
      <w:r>
        <w:rPr>
          <w:rFonts w:ascii="Arial" w:hAnsi="Arial" w:cs="Arial"/>
        </w:rPr>
        <w:t>SMS – short message service</w:t>
      </w:r>
    </w:p>
    <w:p w14:paraId="1F5D9314" w14:textId="77777777" w:rsidR="0097180A" w:rsidRDefault="006D35D9">
      <w:pPr>
        <w:pStyle w:val="ListParagraph"/>
        <w:numPr>
          <w:ilvl w:val="0"/>
          <w:numId w:val="8"/>
        </w:numPr>
        <w:jc w:val="both"/>
        <w:rPr>
          <w:rFonts w:ascii="Arial" w:hAnsi="Arial" w:cs="Arial"/>
        </w:rPr>
      </w:pPr>
      <w:r>
        <w:rPr>
          <w:rFonts w:ascii="Arial" w:hAnsi="Arial" w:cs="Arial"/>
        </w:rPr>
        <w:t xml:space="preserve">GPS – stands for Global Positioning System. It is a satellite-based navigation system that allows users to determine their approximate location (latitude, longitude, and altitude) anywhere on Earth. </w:t>
      </w:r>
    </w:p>
    <w:p w14:paraId="63E02DD2" w14:textId="77777777" w:rsidR="0097180A" w:rsidRDefault="006D35D9">
      <w:pPr>
        <w:pStyle w:val="ListParagraph"/>
        <w:numPr>
          <w:ilvl w:val="0"/>
          <w:numId w:val="8"/>
        </w:numPr>
        <w:jc w:val="both"/>
        <w:rPr>
          <w:rFonts w:ascii="Arial" w:hAnsi="Arial" w:cs="Arial"/>
        </w:rPr>
      </w:pPr>
      <w:r>
        <w:rPr>
          <w:rFonts w:ascii="Arial" w:hAnsi="Arial" w:cs="Arial"/>
        </w:rPr>
        <w:t>EN – Emergency Notification</w:t>
      </w:r>
    </w:p>
    <w:p w14:paraId="2A4ABD0A" w14:textId="77777777" w:rsidR="0097180A" w:rsidRDefault="006D35D9">
      <w:pPr>
        <w:pStyle w:val="ListParagraph"/>
        <w:numPr>
          <w:ilvl w:val="0"/>
          <w:numId w:val="8"/>
        </w:numPr>
        <w:jc w:val="both"/>
        <w:rPr>
          <w:rFonts w:ascii="Arial" w:hAnsi="Arial" w:cs="Arial"/>
        </w:rPr>
      </w:pPr>
      <w:r>
        <w:rPr>
          <w:rFonts w:ascii="Arial" w:hAnsi="Arial" w:cs="Arial"/>
        </w:rPr>
        <w:t>DSR – Design Science Research is a research paradigm that focuses on the development and evaluation of artifacts, such as systems, models, designs, or methodologies, to address complex problems.</w:t>
      </w:r>
    </w:p>
    <w:p w14:paraId="1042E3C1" w14:textId="77777777" w:rsidR="0097180A" w:rsidRDefault="006D35D9">
      <w:pPr>
        <w:pStyle w:val="ListParagraph"/>
        <w:numPr>
          <w:ilvl w:val="0"/>
          <w:numId w:val="8"/>
        </w:numPr>
        <w:jc w:val="both"/>
        <w:rPr>
          <w:rFonts w:ascii="Arial" w:hAnsi="Arial" w:cs="Arial"/>
        </w:rPr>
      </w:pPr>
      <w:r>
        <w:rPr>
          <w:rFonts w:ascii="Arial" w:hAnsi="Arial" w:cs="Arial"/>
        </w:rPr>
        <w:t>SLR - stands for "Systematic Literature Review." It is a research method used to systematically identify, evaluate, and interpret all available research relevant to a particular research question, topic area, or phenomenon of interest.</w:t>
      </w:r>
    </w:p>
    <w:p w14:paraId="712822A6" w14:textId="77777777" w:rsidR="0097180A" w:rsidRDefault="006D35D9">
      <w:pPr>
        <w:pStyle w:val="ListParagraph"/>
        <w:numPr>
          <w:ilvl w:val="0"/>
          <w:numId w:val="8"/>
        </w:numPr>
        <w:jc w:val="both"/>
        <w:rPr>
          <w:rFonts w:ascii="Arial" w:hAnsi="Arial" w:cs="Arial"/>
        </w:rPr>
      </w:pPr>
      <w:r>
        <w:rPr>
          <w:rFonts w:ascii="Arial" w:hAnsi="Arial" w:cs="Arial"/>
        </w:rPr>
        <w:t>VOS viewer - is a software tool used for constructing and visualizing bibliometric networks.</w:t>
      </w:r>
    </w:p>
    <w:p w14:paraId="2BC63BB5" w14:textId="77777777" w:rsidR="0097180A" w:rsidRDefault="006D35D9">
      <w:pPr>
        <w:pStyle w:val="ListParagraph"/>
        <w:numPr>
          <w:ilvl w:val="0"/>
          <w:numId w:val="8"/>
        </w:numPr>
        <w:jc w:val="both"/>
        <w:rPr>
          <w:rFonts w:ascii="Arial" w:hAnsi="Arial" w:cs="Arial"/>
          <w:b/>
          <w:bCs/>
        </w:rPr>
      </w:pPr>
      <w:r>
        <w:rPr>
          <w:rFonts w:ascii="Arial" w:hAnsi="Arial" w:cs="Arial"/>
        </w:rPr>
        <w:t>ET - stands for "Emerging Technologies refer to technologies that are newly developed or are in the process of becoming more widely adopted.</w:t>
      </w:r>
    </w:p>
    <w:p w14:paraId="6EED5CE7" w14:textId="77777777" w:rsidR="0097180A" w:rsidRDefault="0097180A">
      <w:pPr>
        <w:spacing w:before="92" w:line="360" w:lineRule="auto"/>
        <w:ind w:right="882"/>
        <w:rPr>
          <w:rFonts w:ascii="Arial" w:hAnsi="Arial" w:cs="Arial"/>
          <w:b/>
        </w:rPr>
        <w:sectPr w:rsidR="0097180A">
          <w:headerReference w:type="default" r:id="rId38"/>
          <w:footerReference w:type="default" r:id="rId39"/>
          <w:pgSz w:w="12240" w:h="15840"/>
          <w:pgMar w:top="1440" w:right="1440" w:bottom="1440" w:left="1701" w:header="720" w:footer="720" w:gutter="0"/>
          <w:cols w:space="720"/>
          <w:docGrid w:linePitch="360"/>
        </w:sectPr>
      </w:pPr>
    </w:p>
    <w:p w14:paraId="2311F511" w14:textId="77777777" w:rsidR="0097180A" w:rsidRDefault="006D35D9">
      <w:pPr>
        <w:spacing w:line="240" w:lineRule="auto"/>
        <w:ind w:left="2880" w:firstLine="720"/>
        <w:jc w:val="both"/>
        <w:rPr>
          <w:rFonts w:ascii="Arial" w:hAnsi="Arial" w:cs="Arial"/>
          <w:b/>
        </w:rPr>
      </w:pPr>
      <w:r>
        <w:rPr>
          <w:rFonts w:ascii="Arial" w:hAnsi="Arial" w:cs="Arial"/>
          <w:b/>
        </w:rPr>
        <w:lastRenderedPageBreak/>
        <w:t>Chapter 2</w:t>
      </w:r>
    </w:p>
    <w:p w14:paraId="02F35D6E" w14:textId="77777777" w:rsidR="0097180A" w:rsidRDefault="006D35D9">
      <w:pPr>
        <w:spacing w:before="92" w:line="360" w:lineRule="auto"/>
        <w:ind w:left="744" w:right="882"/>
        <w:jc w:val="center"/>
        <w:rPr>
          <w:rFonts w:ascii="Arial" w:hAnsi="Arial" w:cs="Arial"/>
          <w:b/>
          <w:bCs/>
        </w:rPr>
      </w:pPr>
      <w:r>
        <w:rPr>
          <w:rFonts w:ascii="Arial" w:hAnsi="Arial" w:cs="Arial"/>
          <w:b/>
          <w:bCs/>
        </w:rPr>
        <w:t>PRESENTATION OF FINDINGS, ANALYSIS AND INTERPRETATION OF DATA</w:t>
      </w:r>
    </w:p>
    <w:p w14:paraId="4D53E6AE" w14:textId="77777777" w:rsidR="0097180A" w:rsidRDefault="0097180A">
      <w:pPr>
        <w:spacing w:line="240" w:lineRule="auto"/>
        <w:jc w:val="both"/>
        <w:rPr>
          <w:rFonts w:ascii="Arial" w:hAnsi="Arial" w:cs="Arial"/>
          <w:b/>
          <w:bCs/>
        </w:rPr>
      </w:pPr>
    </w:p>
    <w:p w14:paraId="26C57104" w14:textId="77777777" w:rsidR="0097180A" w:rsidRDefault="006D35D9">
      <w:pPr>
        <w:pStyle w:val="Heading3"/>
        <w:rPr>
          <w:rFonts w:cs="Arial"/>
        </w:rPr>
      </w:pPr>
      <w:bookmarkStart w:id="66" w:name="_Toc164159751"/>
      <w:r>
        <w:rPr>
          <w:rFonts w:cs="Arial"/>
        </w:rPr>
        <w:t>Existing Operation and Practices</w:t>
      </w:r>
      <w:bookmarkEnd w:id="66"/>
    </w:p>
    <w:p w14:paraId="7F8D5BB9" w14:textId="77777777" w:rsidR="0097180A" w:rsidRDefault="006D35D9">
      <w:pPr>
        <w:pStyle w:val="BodyText"/>
        <w:spacing w:line="480" w:lineRule="auto"/>
        <w:jc w:val="both"/>
        <w:rPr>
          <w:rFonts w:ascii="Arial" w:hAnsi="Arial" w:cs="Arial"/>
          <w:b/>
          <w:szCs w:val="22"/>
        </w:rPr>
      </w:pPr>
      <w:r>
        <w:rPr>
          <w:rFonts w:ascii="Arial" w:hAnsi="Arial" w:cs="Arial"/>
          <w:b/>
          <w:szCs w:val="22"/>
        </w:rPr>
        <w:tab/>
      </w:r>
      <w:r>
        <w:rPr>
          <w:rFonts w:ascii="Arial" w:hAnsi="Arial" w:cs="Arial"/>
          <w:bCs/>
          <w:szCs w:val="22"/>
        </w:rPr>
        <w:t>T</w:t>
      </w:r>
      <w:r>
        <w:rPr>
          <w:rFonts w:ascii="Arial" w:hAnsi="Arial" w:cs="Arial"/>
          <w:szCs w:val="22"/>
        </w:rPr>
        <w:t>he Bilar Search and Rescue Unit (BISARU) operates around the clock to provide assistance with emergency concerns throughout the area</w:t>
      </w:r>
      <w:r>
        <w:rPr>
          <w:rFonts w:ascii="Arial" w:hAnsi="Arial" w:cs="Arial"/>
          <w:szCs w:val="22"/>
          <w:lang w:val="en-PH"/>
        </w:rPr>
        <w:t xml:space="preserve"> of Bohol</w:t>
      </w:r>
      <w:r>
        <w:rPr>
          <w:rFonts w:ascii="Arial" w:hAnsi="Arial" w:cs="Arial"/>
          <w:szCs w:val="22"/>
        </w:rPr>
        <w:t>. BISARU continues to employ manual processes for the identification and location of emergency concerns. BISARU acknowledges the need for advancements and is actively exploring opportunities to integrate modern technologies for more efficient and effective emergency response.</w:t>
      </w:r>
    </w:p>
    <w:p w14:paraId="6D04CE07" w14:textId="77777777" w:rsidR="0097180A" w:rsidRDefault="006D35D9">
      <w:pPr>
        <w:pStyle w:val="BodyText"/>
        <w:jc w:val="both"/>
        <w:rPr>
          <w:rFonts w:ascii="Arial" w:hAnsi="Arial" w:cs="Arial"/>
          <w:b/>
          <w:szCs w:val="22"/>
        </w:rPr>
      </w:pPr>
      <w:r>
        <w:rPr>
          <w:rFonts w:ascii="Arial" w:hAnsi="Arial" w:cs="Arial"/>
          <w:b/>
          <w:szCs w:val="22"/>
        </w:rPr>
        <w:t>A. Receiving Emergency Through Communication Channels</w:t>
      </w:r>
    </w:p>
    <w:p w14:paraId="6C60CC44" w14:textId="77777777" w:rsidR="0097180A" w:rsidRDefault="0097180A">
      <w:pPr>
        <w:pStyle w:val="BodyText"/>
        <w:jc w:val="both"/>
        <w:rPr>
          <w:rFonts w:ascii="Arial" w:hAnsi="Arial" w:cs="Arial"/>
          <w:b/>
          <w:szCs w:val="22"/>
        </w:rPr>
      </w:pPr>
    </w:p>
    <w:p w14:paraId="588931EE" w14:textId="77777777" w:rsidR="0097180A" w:rsidRDefault="006D35D9">
      <w:pPr>
        <w:pStyle w:val="BodyText"/>
        <w:spacing w:line="480" w:lineRule="auto"/>
        <w:jc w:val="both"/>
        <w:rPr>
          <w:rFonts w:ascii="Arial" w:hAnsi="Arial" w:cs="Arial"/>
          <w:bCs/>
          <w:szCs w:val="22"/>
        </w:rPr>
      </w:pPr>
      <w:r>
        <w:rPr>
          <w:rFonts w:ascii="Arial" w:hAnsi="Arial" w:cs="Arial"/>
          <w:b/>
          <w:szCs w:val="22"/>
        </w:rPr>
        <w:tab/>
      </w:r>
      <w:r>
        <w:rPr>
          <w:rFonts w:ascii="Arial" w:hAnsi="Arial" w:cs="Arial"/>
          <w:bCs/>
          <w:szCs w:val="22"/>
        </w:rPr>
        <w:t xml:space="preserve">The traditional operational workflow of emergency response agencies involves a manual sequence of steps, beginning with the reception of emergency calls through various communication channels such as mobile phones, telephones, or frequency radios. </w:t>
      </w:r>
    </w:p>
    <w:p w14:paraId="224D6096" w14:textId="77777777" w:rsidR="0097180A" w:rsidRDefault="006D35D9">
      <w:pPr>
        <w:pStyle w:val="BodyText"/>
        <w:spacing w:line="480" w:lineRule="auto"/>
        <w:jc w:val="both"/>
        <w:rPr>
          <w:rFonts w:ascii="Arial" w:hAnsi="Arial" w:cs="Arial"/>
          <w:b/>
          <w:bCs/>
          <w:szCs w:val="22"/>
        </w:rPr>
      </w:pPr>
      <w:r>
        <w:rPr>
          <w:rFonts w:ascii="Arial" w:hAnsi="Arial" w:cs="Arial"/>
          <w:b/>
          <w:bCs/>
          <w:szCs w:val="22"/>
        </w:rPr>
        <w:t>B.  Emergency Verification</w:t>
      </w:r>
    </w:p>
    <w:p w14:paraId="0D7F2E44" w14:textId="77777777" w:rsidR="0097180A" w:rsidRDefault="006D35D9">
      <w:pPr>
        <w:pStyle w:val="BodyText"/>
        <w:spacing w:line="480" w:lineRule="auto"/>
        <w:ind w:firstLine="720"/>
        <w:jc w:val="both"/>
        <w:rPr>
          <w:rFonts w:ascii="Arial" w:hAnsi="Arial" w:cs="Arial"/>
          <w:bCs/>
          <w:szCs w:val="22"/>
        </w:rPr>
      </w:pPr>
      <w:r>
        <w:rPr>
          <w:rFonts w:ascii="Arial" w:hAnsi="Arial" w:cs="Arial"/>
          <w:bCs/>
          <w:szCs w:val="22"/>
        </w:rPr>
        <w:t>Upon receiving a distress call, the specialized response team promptly initiates a thorough verification process to confirm the authenticity and urgency of the reported incident though call or onsite assessment.</w:t>
      </w:r>
    </w:p>
    <w:p w14:paraId="631E9D06" w14:textId="77777777" w:rsidR="0097180A" w:rsidRDefault="006D35D9">
      <w:pPr>
        <w:pStyle w:val="BodyText"/>
        <w:spacing w:line="480" w:lineRule="auto"/>
        <w:jc w:val="both"/>
        <w:rPr>
          <w:rFonts w:ascii="Arial" w:hAnsi="Arial" w:cs="Arial"/>
          <w:b/>
          <w:bCs/>
          <w:szCs w:val="22"/>
        </w:rPr>
      </w:pPr>
      <w:r>
        <w:rPr>
          <w:rFonts w:ascii="Arial" w:hAnsi="Arial" w:cs="Arial"/>
          <w:b/>
          <w:bCs/>
          <w:szCs w:val="22"/>
        </w:rPr>
        <w:t>C. Deployment</w:t>
      </w:r>
    </w:p>
    <w:p w14:paraId="287AE378" w14:textId="77777777" w:rsidR="0097180A" w:rsidRDefault="006D35D9">
      <w:pPr>
        <w:pStyle w:val="BodyText"/>
        <w:spacing w:line="480" w:lineRule="auto"/>
        <w:ind w:firstLine="720"/>
        <w:jc w:val="both"/>
        <w:rPr>
          <w:rFonts w:ascii="Arial" w:hAnsi="Arial" w:cs="Arial"/>
          <w:bCs/>
          <w:szCs w:val="22"/>
          <w:lang w:val="en-PH"/>
        </w:rPr>
        <w:sectPr w:rsidR="0097180A">
          <w:headerReference w:type="default" r:id="rId40"/>
          <w:footerReference w:type="default" r:id="rId41"/>
          <w:headerReference w:type="first" r:id="rId42"/>
          <w:pgSz w:w="12240" w:h="15840"/>
          <w:pgMar w:top="1440" w:right="1440" w:bottom="1440" w:left="2160" w:header="720" w:footer="720" w:gutter="0"/>
          <w:cols w:space="720"/>
          <w:titlePg/>
          <w:docGrid w:linePitch="360"/>
        </w:sectPr>
      </w:pPr>
      <w:r>
        <w:rPr>
          <w:rFonts w:ascii="Arial" w:hAnsi="Arial" w:cs="Arial"/>
          <w:bCs/>
          <w:szCs w:val="22"/>
        </w:rPr>
        <w:t>The response team promptly proceeds to the incident location, where they actively engage in the process of confirming essential details related to the</w:t>
      </w:r>
      <w:r>
        <w:rPr>
          <w:rFonts w:ascii="Arial" w:hAnsi="Arial" w:cs="Arial"/>
          <w:bCs/>
          <w:szCs w:val="22"/>
          <w:lang w:val="en-PH"/>
        </w:rPr>
        <w:t xml:space="preserve"> </w:t>
      </w:r>
      <w:r>
        <w:rPr>
          <w:rFonts w:ascii="Arial" w:hAnsi="Arial" w:cs="Arial"/>
          <w:bCs/>
          <w:szCs w:val="22"/>
        </w:rPr>
        <w:t>accident</w:t>
      </w:r>
      <w:r>
        <w:rPr>
          <w:rFonts w:ascii="Arial" w:hAnsi="Arial" w:cs="Arial"/>
          <w:bCs/>
          <w:szCs w:val="22"/>
          <w:lang w:val="en-PH"/>
        </w:rPr>
        <w:t xml:space="preserve">, carefully assessing factors such as its nature and impact, and ensuring </w:t>
      </w:r>
    </w:p>
    <w:p w14:paraId="0D7548D7" w14:textId="77777777" w:rsidR="0097180A" w:rsidRDefault="006D35D9">
      <w:pPr>
        <w:pStyle w:val="BodyText"/>
        <w:spacing w:line="480" w:lineRule="auto"/>
        <w:jc w:val="both"/>
        <w:rPr>
          <w:rFonts w:ascii="Arial" w:hAnsi="Arial" w:cs="Arial"/>
          <w:bCs/>
          <w:szCs w:val="22"/>
        </w:rPr>
      </w:pPr>
      <w:r>
        <w:rPr>
          <w:rFonts w:ascii="Arial" w:hAnsi="Arial" w:cs="Arial"/>
          <w:bCs/>
          <w:szCs w:val="22"/>
        </w:rPr>
        <w:lastRenderedPageBreak/>
        <w:t>accuracy in pinpointing the precise of the incident.</w:t>
      </w:r>
    </w:p>
    <w:p w14:paraId="67781634" w14:textId="77777777" w:rsidR="0097180A" w:rsidRDefault="006D35D9">
      <w:pPr>
        <w:pStyle w:val="BodyText"/>
        <w:spacing w:line="480" w:lineRule="auto"/>
        <w:jc w:val="both"/>
        <w:rPr>
          <w:rFonts w:ascii="Arial" w:hAnsi="Arial" w:cs="Arial"/>
          <w:b/>
          <w:bCs/>
          <w:szCs w:val="22"/>
        </w:rPr>
      </w:pPr>
      <w:r>
        <w:rPr>
          <w:rFonts w:ascii="Arial" w:hAnsi="Arial" w:cs="Arial"/>
          <w:b/>
          <w:bCs/>
          <w:szCs w:val="22"/>
        </w:rPr>
        <w:t>D. Generation of Reports.</w:t>
      </w:r>
    </w:p>
    <w:p w14:paraId="04F8A847" w14:textId="77777777" w:rsidR="0097180A" w:rsidRDefault="006D35D9">
      <w:pPr>
        <w:pStyle w:val="BodyText"/>
        <w:spacing w:line="480" w:lineRule="auto"/>
        <w:jc w:val="both"/>
        <w:rPr>
          <w:rFonts w:ascii="Arial" w:hAnsi="Arial" w:cs="Arial"/>
          <w:bCs/>
          <w:szCs w:val="22"/>
        </w:rPr>
      </w:pPr>
      <w:r>
        <w:rPr>
          <w:rFonts w:ascii="Arial" w:hAnsi="Arial" w:cs="Arial"/>
          <w:b/>
          <w:bCs/>
          <w:szCs w:val="22"/>
        </w:rPr>
        <w:tab/>
      </w:r>
      <w:r>
        <w:rPr>
          <w:rFonts w:ascii="Arial" w:hAnsi="Arial" w:cs="Arial"/>
          <w:bCs/>
          <w:szCs w:val="22"/>
        </w:rPr>
        <w:t xml:space="preserve">The generation of reports involves systematically documenting and recording pertinent details in a dedicated logbook, highlighting the ongoing need to refine and enhance the process for maintaining a comprehensive and organized record of relevant information. </w:t>
      </w:r>
    </w:p>
    <w:p w14:paraId="525C6809" w14:textId="77777777" w:rsidR="0097180A" w:rsidRDefault="006D35D9">
      <w:pPr>
        <w:pStyle w:val="BodyText"/>
        <w:spacing w:line="480" w:lineRule="auto"/>
        <w:ind w:firstLine="720"/>
        <w:jc w:val="both"/>
        <w:rPr>
          <w:rFonts w:ascii="Arial" w:hAnsi="Arial" w:cs="Arial"/>
          <w:bCs/>
          <w:szCs w:val="22"/>
        </w:rPr>
      </w:pPr>
      <w:r>
        <w:rPr>
          <w:rFonts w:ascii="Arial" w:hAnsi="Arial" w:cs="Arial"/>
          <w:bCs/>
          <w:szCs w:val="22"/>
        </w:rPr>
        <w:t>These comprehensive verification steps are essential for ensuring accurate and effective emergency response. However, inherent delays are incurred in the overall emergency response due to the manual nature of these processes and the constraints imposed by travel time to reach the incident site promptly.</w:t>
      </w:r>
    </w:p>
    <w:p w14:paraId="3E0FFC9C" w14:textId="77777777" w:rsidR="0097180A" w:rsidRDefault="0097180A">
      <w:pPr>
        <w:pStyle w:val="BodyText"/>
        <w:jc w:val="both"/>
        <w:rPr>
          <w:rFonts w:ascii="Arial" w:hAnsi="Arial" w:cs="Arial"/>
          <w:bCs/>
          <w:szCs w:val="22"/>
        </w:rPr>
      </w:pPr>
    </w:p>
    <w:p w14:paraId="065AB043" w14:textId="77777777" w:rsidR="0097180A" w:rsidRDefault="006D35D9">
      <w:pPr>
        <w:pStyle w:val="Heading3"/>
        <w:rPr>
          <w:rFonts w:cs="Arial"/>
        </w:rPr>
      </w:pPr>
      <w:bookmarkStart w:id="67" w:name="_Toc164159752"/>
      <w:r>
        <w:rPr>
          <w:rFonts w:cs="Arial"/>
        </w:rPr>
        <w:t>Needs of the Existing Operation</w:t>
      </w:r>
      <w:bookmarkEnd w:id="67"/>
    </w:p>
    <w:p w14:paraId="6028A7AB" w14:textId="77777777" w:rsidR="0097180A" w:rsidRDefault="006D35D9">
      <w:pPr>
        <w:pStyle w:val="BodyText"/>
        <w:spacing w:before="92" w:line="480" w:lineRule="auto"/>
        <w:ind w:right="573"/>
        <w:jc w:val="both"/>
        <w:rPr>
          <w:rFonts w:ascii="Arial" w:hAnsi="Arial" w:cs="Arial"/>
        </w:rPr>
      </w:pPr>
      <w:r>
        <w:rPr>
          <w:rFonts w:ascii="Arial" w:hAnsi="Arial" w:cs="Arial"/>
          <w:b/>
          <w:bCs/>
          <w:spacing w:val="-10"/>
        </w:rPr>
        <w:tab/>
      </w:r>
      <w:r>
        <w:rPr>
          <w:rFonts w:ascii="Arial" w:hAnsi="Arial" w:cs="Arial"/>
          <w:spacing w:val="-10"/>
          <w:lang w:val="en-PH"/>
        </w:rPr>
        <w:t>The present process will employ a cross-platform application-based approach, which can be customized to better suit user needs. The researcher’s observations led to the identification of the following needs:</w:t>
      </w:r>
    </w:p>
    <w:p w14:paraId="12B54735" w14:textId="77777777" w:rsidR="0097180A" w:rsidRDefault="006D35D9">
      <w:pPr>
        <w:pStyle w:val="ListParagraph"/>
        <w:numPr>
          <w:ilvl w:val="0"/>
          <w:numId w:val="9"/>
        </w:numPr>
        <w:jc w:val="both"/>
        <w:rPr>
          <w:rFonts w:ascii="Arial" w:hAnsi="Arial" w:cs="Arial"/>
        </w:rPr>
      </w:pPr>
      <w:r>
        <w:rPr>
          <w:rFonts w:ascii="Arial" w:hAnsi="Arial" w:cs="Arial"/>
        </w:rPr>
        <w:t>To develop an application with communication and location tracking capabilities for users in need of assistance through the use of Internet, ensuring that responders have information about emergency situation. The goal is to enhance response through effective communication and provide location details by the use of google maps.</w:t>
      </w:r>
    </w:p>
    <w:p w14:paraId="4F7967F0" w14:textId="77777777" w:rsidR="0097180A" w:rsidRDefault="0097180A">
      <w:pPr>
        <w:jc w:val="both"/>
        <w:rPr>
          <w:rFonts w:ascii="Arial" w:hAnsi="Arial" w:cs="Arial"/>
        </w:rPr>
      </w:pPr>
    </w:p>
    <w:p w14:paraId="7F95380D" w14:textId="77777777" w:rsidR="0097180A" w:rsidRDefault="0097180A">
      <w:pPr>
        <w:jc w:val="both"/>
        <w:rPr>
          <w:rFonts w:ascii="Arial" w:hAnsi="Arial" w:cs="Arial"/>
        </w:rPr>
      </w:pPr>
    </w:p>
    <w:p w14:paraId="1A945112" w14:textId="77777777" w:rsidR="0097180A" w:rsidRDefault="0097180A">
      <w:pPr>
        <w:jc w:val="both"/>
        <w:rPr>
          <w:rFonts w:ascii="Arial" w:hAnsi="Arial" w:cs="Arial"/>
        </w:rPr>
      </w:pPr>
    </w:p>
    <w:p w14:paraId="46F6ED3D" w14:textId="77777777" w:rsidR="0097180A" w:rsidRDefault="006D35D9">
      <w:pPr>
        <w:jc w:val="both"/>
        <w:rPr>
          <w:rFonts w:ascii="Arial" w:hAnsi="Arial" w:cs="Arial"/>
          <w:b/>
        </w:rPr>
      </w:pPr>
      <w:r>
        <w:rPr>
          <w:rFonts w:ascii="Arial" w:hAnsi="Arial" w:cs="Arial"/>
          <w:b/>
        </w:rPr>
        <w:lastRenderedPageBreak/>
        <w:t>BERA: BILAR EMERGENCY RESPONSE APPLICATION USING DYNAMIC CLUSTERING PROTOCOL</w:t>
      </w:r>
      <w:r>
        <w:rPr>
          <w:rFonts w:ascii="Arial" w:hAnsi="Arial" w:cs="Arial"/>
          <w:b/>
        </w:rPr>
        <w:tab/>
      </w:r>
    </w:p>
    <w:p w14:paraId="09F824DD" w14:textId="77777777" w:rsidR="0097180A" w:rsidRDefault="006D35D9">
      <w:pPr>
        <w:ind w:firstLine="720"/>
        <w:jc w:val="both"/>
        <w:rPr>
          <w:rFonts w:ascii="Arial" w:hAnsi="Arial" w:cs="Arial"/>
          <w:sz w:val="22"/>
        </w:rPr>
      </w:pPr>
      <w:r>
        <w:rPr>
          <w:rFonts w:ascii="Arial" w:hAnsi="Arial" w:cs="Arial"/>
        </w:rPr>
        <w:t>After all the data and information that was gathered from the current system of BISARU Bohol and developed the “BILAR EMERGENCY RESPONSE APPLICATION”, a system that would handle emergency concerns more efficiently, optimize the verification process, and automate the generation of reports.</w:t>
      </w:r>
    </w:p>
    <w:p w14:paraId="0FAAF4C0" w14:textId="77777777" w:rsidR="0097180A" w:rsidRDefault="006D35D9">
      <w:pPr>
        <w:jc w:val="both"/>
        <w:rPr>
          <w:rFonts w:ascii="Arial" w:hAnsi="Arial" w:cs="Arial"/>
          <w:b/>
        </w:rPr>
      </w:pPr>
      <w:r>
        <w:rPr>
          <w:rFonts w:ascii="Arial" w:hAnsi="Arial" w:cs="Arial"/>
          <w:b/>
        </w:rPr>
        <w:t>A. Administration</w:t>
      </w:r>
    </w:p>
    <w:p w14:paraId="2C7C21A6" w14:textId="77777777" w:rsidR="0097180A" w:rsidRDefault="006D35D9">
      <w:pPr>
        <w:ind w:firstLine="720"/>
        <w:jc w:val="both"/>
        <w:rPr>
          <w:rFonts w:ascii="Arial" w:hAnsi="Arial" w:cs="Arial"/>
        </w:rPr>
      </w:pPr>
      <w:r>
        <w:rPr>
          <w:rFonts w:ascii="Arial" w:hAnsi="Arial" w:cs="Arial"/>
        </w:rPr>
        <w:t>Authorized individuals are required to log in to access the system by entering their email and password in the login form. This security measure is implemented to prevent unauthorized access and potential breaches, safeguarding responder and user personal information from loss or compromise. Within the administration module, authorized personnel can adjust settings and oversee user roles.</w:t>
      </w:r>
    </w:p>
    <w:p w14:paraId="3123A41D" w14:textId="77777777" w:rsidR="0097180A" w:rsidRDefault="006D35D9">
      <w:pPr>
        <w:jc w:val="both"/>
        <w:rPr>
          <w:rFonts w:ascii="Arial" w:hAnsi="Arial" w:cs="Arial"/>
          <w:b/>
        </w:rPr>
      </w:pPr>
      <w:r>
        <w:rPr>
          <w:rFonts w:ascii="Arial" w:hAnsi="Arial" w:cs="Arial"/>
          <w:b/>
        </w:rPr>
        <w:t>B. Emergency Notification and Dispatch</w:t>
      </w:r>
    </w:p>
    <w:p w14:paraId="3F5BB8F6" w14:textId="77777777" w:rsidR="0097180A" w:rsidRDefault="006D35D9">
      <w:pPr>
        <w:jc w:val="both"/>
        <w:rPr>
          <w:rFonts w:ascii="Arial" w:hAnsi="Arial" w:cs="Arial"/>
        </w:rPr>
      </w:pPr>
      <w:r>
        <w:rPr>
          <w:rFonts w:ascii="Arial" w:hAnsi="Arial" w:cs="Arial"/>
          <w:b/>
        </w:rPr>
        <w:tab/>
      </w:r>
      <w:r>
        <w:rPr>
          <w:rFonts w:ascii="Arial" w:hAnsi="Arial" w:cs="Arial"/>
        </w:rPr>
        <w:t xml:space="preserve">The new system can generate alerts efficiently notifying designated responders. It provides details to inform response, and the system logs and tracks the entire alert and response process for comprehensive record-keeping and continuous improvement of emergency response procedures. </w:t>
      </w:r>
    </w:p>
    <w:p w14:paraId="3CD399B2" w14:textId="77777777" w:rsidR="0097180A" w:rsidRDefault="006D35D9">
      <w:pPr>
        <w:numPr>
          <w:ilvl w:val="0"/>
          <w:numId w:val="10"/>
        </w:numPr>
        <w:jc w:val="both"/>
        <w:rPr>
          <w:rFonts w:ascii="Arial" w:hAnsi="Arial" w:cs="Arial"/>
          <w:b/>
        </w:rPr>
      </w:pPr>
      <w:r>
        <w:rPr>
          <w:rFonts w:ascii="Arial" w:hAnsi="Arial" w:cs="Arial"/>
          <w:b/>
        </w:rPr>
        <w:t>Location Tracking</w:t>
      </w:r>
    </w:p>
    <w:p w14:paraId="1CBC23D3" w14:textId="77777777" w:rsidR="0097180A" w:rsidRDefault="006D35D9">
      <w:pPr>
        <w:ind w:firstLine="720"/>
        <w:jc w:val="both"/>
        <w:rPr>
          <w:rFonts w:ascii="Arial" w:hAnsi="Arial" w:cs="Arial"/>
        </w:rPr>
      </w:pPr>
      <w:r>
        <w:rPr>
          <w:rFonts w:ascii="Arial" w:hAnsi="Arial" w:cs="Arial"/>
        </w:rPr>
        <w:t>The system can pinpoint the location of an incident through the use of geolocation technology. The location tracking feature allows for the quick identification of the exact site, facilitating timely assistance and intervention.</w:t>
      </w:r>
    </w:p>
    <w:p w14:paraId="78B7072D" w14:textId="77777777" w:rsidR="0097180A" w:rsidRDefault="006D35D9">
      <w:pPr>
        <w:jc w:val="both"/>
        <w:rPr>
          <w:rFonts w:ascii="Arial" w:hAnsi="Arial" w:cs="Arial"/>
          <w:b/>
        </w:rPr>
      </w:pPr>
      <w:r>
        <w:rPr>
          <w:rFonts w:ascii="Arial" w:hAnsi="Arial" w:cs="Arial"/>
          <w:b/>
        </w:rPr>
        <w:t xml:space="preserve">D. Generation of Reports. </w:t>
      </w:r>
    </w:p>
    <w:p w14:paraId="209B4C06" w14:textId="77777777" w:rsidR="0097180A" w:rsidRDefault="006D35D9">
      <w:pPr>
        <w:jc w:val="both"/>
        <w:rPr>
          <w:rFonts w:ascii="Arial" w:hAnsi="Arial" w:cs="Arial"/>
        </w:rPr>
      </w:pPr>
      <w:r>
        <w:rPr>
          <w:rFonts w:ascii="Arial" w:hAnsi="Arial" w:cs="Arial"/>
          <w:b/>
        </w:rPr>
        <w:lastRenderedPageBreak/>
        <w:tab/>
      </w:r>
      <w:r>
        <w:rPr>
          <w:rFonts w:ascii="Arial" w:hAnsi="Arial" w:cs="Arial"/>
        </w:rPr>
        <w:t>The system will generate reports containing data on responders, including registered app users. This encompasses the utilization of graphical data visualization methods, such as daily, weekly, monthly, and annual incident reports. These reports may be formatted in tables, ready for convenient printing.</w:t>
      </w:r>
    </w:p>
    <w:p w14:paraId="00C053A2" w14:textId="77777777" w:rsidR="0097180A" w:rsidRDefault="0097180A">
      <w:pPr>
        <w:spacing w:line="240" w:lineRule="auto"/>
        <w:jc w:val="both"/>
        <w:rPr>
          <w:rFonts w:ascii="Arial" w:hAnsi="Arial" w:cs="Arial"/>
        </w:rPr>
      </w:pPr>
    </w:p>
    <w:p w14:paraId="6D550BF8" w14:textId="77777777" w:rsidR="0097180A" w:rsidRDefault="006D35D9">
      <w:pPr>
        <w:pStyle w:val="Heading3"/>
        <w:rPr>
          <w:rFonts w:cs="Arial"/>
        </w:rPr>
      </w:pPr>
      <w:bookmarkStart w:id="68" w:name="_Toc164159753"/>
      <w:r>
        <w:rPr>
          <w:rFonts w:cs="Arial"/>
        </w:rPr>
        <w:t>Data Flow Diagram</w:t>
      </w:r>
      <w:bookmarkEnd w:id="68"/>
      <w:r>
        <w:rPr>
          <w:rFonts w:cs="Arial"/>
        </w:rPr>
        <w:t xml:space="preserve"> </w:t>
      </w:r>
    </w:p>
    <w:p w14:paraId="72B92A0B" w14:textId="77777777" w:rsidR="0097180A" w:rsidRDefault="006D35D9">
      <w:pPr>
        <w:keepNext/>
        <w:jc w:val="center"/>
        <w:rPr>
          <w:rFonts w:ascii="Arial" w:hAnsi="Arial" w:cs="Arial"/>
        </w:rPr>
      </w:pPr>
      <w:r>
        <w:rPr>
          <w:rFonts w:ascii="Arial" w:hAnsi="Arial" w:cs="Arial"/>
          <w:b/>
          <w:bCs/>
          <w:noProof/>
          <w:lang w:val="en-PH"/>
        </w:rPr>
        <w:drawing>
          <wp:inline distT="0" distB="0" distL="114300" distR="114300" wp14:anchorId="144EF2FF" wp14:editId="33CCE473">
            <wp:extent cx="5274310" cy="3584575"/>
            <wp:effectExtent l="0" t="0" r="2540" b="15875"/>
            <wp:docPr id="2" name="Picture 2" descr="Screenshot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96)"/>
                    <pic:cNvPicPr>
                      <a:picLocks noChangeAspect="1"/>
                    </pic:cNvPicPr>
                  </pic:nvPicPr>
                  <pic:blipFill>
                    <a:blip r:embed="rId43"/>
                    <a:srcRect l="21563" t="23340" r="23000" b="9649"/>
                    <a:stretch>
                      <a:fillRect/>
                    </a:stretch>
                  </pic:blipFill>
                  <pic:spPr>
                    <a:xfrm>
                      <a:off x="0" y="0"/>
                      <a:ext cx="5274310" cy="3584575"/>
                    </a:xfrm>
                    <a:prstGeom prst="rect">
                      <a:avLst/>
                    </a:prstGeom>
                  </pic:spPr>
                </pic:pic>
              </a:graphicData>
            </a:graphic>
          </wp:inline>
        </w:drawing>
      </w:r>
    </w:p>
    <w:p w14:paraId="448EE49A" w14:textId="77777777" w:rsidR="0097180A" w:rsidRDefault="006D35D9">
      <w:pPr>
        <w:pStyle w:val="forFigure"/>
      </w:pPr>
      <w:bookmarkStart w:id="69" w:name="_Toc164081587"/>
      <w:bookmarkStart w:id="70" w:name="_Toc164159754"/>
      <w:r>
        <w:t xml:space="preserve">Figure </w:t>
      </w:r>
      <w:r>
        <w:fldChar w:fldCharType="begin"/>
      </w:r>
      <w:r>
        <w:instrText xml:space="preserve"> SEQ Figure \* ARABIC </w:instrText>
      </w:r>
      <w:r>
        <w:fldChar w:fldCharType="separate"/>
      </w:r>
      <w:r>
        <w:t>4</w:t>
      </w:r>
      <w:r>
        <w:fldChar w:fldCharType="end"/>
      </w:r>
      <w:r>
        <w:t>.Contextual Diagram of the Present System</w:t>
      </w:r>
      <w:bookmarkEnd w:id="69"/>
      <w:bookmarkEnd w:id="70"/>
    </w:p>
    <w:p w14:paraId="38E4C47C" w14:textId="77777777" w:rsidR="0097180A" w:rsidRDefault="0097180A">
      <w:pPr>
        <w:rPr>
          <w:rStyle w:val="Heading1Char"/>
          <w:rFonts w:cs="Arial"/>
        </w:rPr>
      </w:pPr>
    </w:p>
    <w:p w14:paraId="3B528909" w14:textId="77777777" w:rsidR="0097180A" w:rsidRDefault="006D35D9">
      <w:pPr>
        <w:rPr>
          <w:rFonts w:ascii="Arial" w:hAnsi="Arial" w:cs="Arial"/>
          <w:b/>
          <w:bCs/>
        </w:rPr>
      </w:pPr>
      <w:r>
        <w:rPr>
          <w:rFonts w:ascii="Arial" w:hAnsi="Arial" w:cs="Arial"/>
          <w:b/>
          <w:bCs/>
        </w:rPr>
        <w:t xml:space="preserve">Event Specifications: </w:t>
      </w:r>
    </w:p>
    <w:p w14:paraId="685FFCC1" w14:textId="77777777" w:rsidR="0097180A" w:rsidRDefault="006D35D9">
      <w:pPr>
        <w:rPr>
          <w:rFonts w:ascii="Arial" w:hAnsi="Arial" w:cs="Arial"/>
          <w:b/>
          <w:bCs/>
        </w:rPr>
      </w:pPr>
      <w:r>
        <w:rPr>
          <w:rFonts w:ascii="Arial" w:hAnsi="Arial" w:cs="Arial"/>
          <w:b/>
          <w:bCs/>
        </w:rPr>
        <w:t xml:space="preserve">Event list: </w:t>
      </w:r>
    </w:p>
    <w:p w14:paraId="457053D3" w14:textId="77777777" w:rsidR="0097180A" w:rsidRDefault="006D35D9">
      <w:pPr>
        <w:pStyle w:val="ListParagraph"/>
        <w:numPr>
          <w:ilvl w:val="0"/>
          <w:numId w:val="11"/>
        </w:numPr>
        <w:rPr>
          <w:rFonts w:ascii="Arial" w:hAnsi="Arial" w:cs="Arial"/>
        </w:rPr>
      </w:pPr>
      <w:r>
        <w:rPr>
          <w:rFonts w:ascii="Arial" w:hAnsi="Arial" w:cs="Arial"/>
        </w:rPr>
        <w:t>Requesting Help Process</w:t>
      </w:r>
    </w:p>
    <w:p w14:paraId="014CAC15" w14:textId="77777777" w:rsidR="0097180A" w:rsidRDefault="006D35D9">
      <w:pPr>
        <w:pStyle w:val="ListParagraph"/>
        <w:numPr>
          <w:ilvl w:val="0"/>
          <w:numId w:val="11"/>
        </w:numPr>
        <w:rPr>
          <w:rFonts w:ascii="Arial" w:hAnsi="Arial" w:cs="Arial"/>
        </w:rPr>
      </w:pPr>
      <w:r>
        <w:rPr>
          <w:rFonts w:ascii="Arial" w:hAnsi="Arial" w:cs="Arial"/>
        </w:rPr>
        <w:t xml:space="preserve">Recording of Requestor Data </w:t>
      </w:r>
    </w:p>
    <w:p w14:paraId="757260B7" w14:textId="77777777" w:rsidR="0097180A" w:rsidRDefault="006D35D9">
      <w:pPr>
        <w:pStyle w:val="ListParagraph"/>
        <w:numPr>
          <w:ilvl w:val="0"/>
          <w:numId w:val="11"/>
        </w:numPr>
        <w:rPr>
          <w:rFonts w:ascii="Arial" w:hAnsi="Arial" w:cs="Arial"/>
        </w:rPr>
      </w:pPr>
      <w:r>
        <w:rPr>
          <w:rFonts w:ascii="Arial" w:hAnsi="Arial" w:cs="Arial"/>
        </w:rPr>
        <w:t>Locating the Requestors</w:t>
      </w:r>
    </w:p>
    <w:p w14:paraId="3FF54A70" w14:textId="77777777" w:rsidR="0097180A" w:rsidRDefault="006D35D9">
      <w:pPr>
        <w:pStyle w:val="ListParagraph"/>
        <w:numPr>
          <w:ilvl w:val="0"/>
          <w:numId w:val="11"/>
        </w:numPr>
        <w:rPr>
          <w:rFonts w:ascii="Arial" w:hAnsi="Arial" w:cs="Arial"/>
        </w:rPr>
      </w:pPr>
      <w:r>
        <w:rPr>
          <w:rFonts w:ascii="Arial" w:hAnsi="Arial" w:cs="Arial"/>
        </w:rPr>
        <w:t>Generation of Reports</w:t>
      </w:r>
    </w:p>
    <w:p w14:paraId="403576BD" w14:textId="77777777" w:rsidR="0097180A" w:rsidRDefault="0097180A">
      <w:pPr>
        <w:pStyle w:val="ListParagraph"/>
        <w:spacing w:line="240" w:lineRule="auto"/>
        <w:ind w:left="0"/>
        <w:rPr>
          <w:rFonts w:ascii="Arial" w:hAnsi="Arial" w:cs="Arial"/>
        </w:rPr>
      </w:pPr>
    </w:p>
    <w:p w14:paraId="5E191882" w14:textId="77777777" w:rsidR="0097180A" w:rsidRDefault="006D35D9">
      <w:pPr>
        <w:pStyle w:val="Heading3"/>
        <w:spacing w:line="480" w:lineRule="auto"/>
        <w:rPr>
          <w:rFonts w:cs="Arial"/>
        </w:rPr>
      </w:pPr>
      <w:bookmarkStart w:id="71" w:name="_Toc164159755"/>
      <w:r>
        <w:rPr>
          <w:rFonts w:cs="Arial"/>
        </w:rPr>
        <w:t>Event List Diagram</w:t>
      </w:r>
      <w:bookmarkEnd w:id="71"/>
    </w:p>
    <w:p w14:paraId="03CE29FE" w14:textId="77777777" w:rsidR="0097180A" w:rsidRDefault="006D35D9">
      <w:pPr>
        <w:jc w:val="both"/>
        <w:rPr>
          <w:rFonts w:ascii="Arial" w:hAnsi="Arial" w:cs="Arial"/>
        </w:rPr>
      </w:pPr>
      <w:r>
        <w:rPr>
          <w:rFonts w:ascii="Arial" w:hAnsi="Arial" w:cs="Arial"/>
          <w:b/>
          <w:bCs/>
        </w:rPr>
        <w:tab/>
      </w:r>
      <w:r>
        <w:rPr>
          <w:rFonts w:ascii="Arial" w:hAnsi="Arial" w:cs="Arial"/>
        </w:rPr>
        <w:t>Figure 5 show the event diagram of inquiry process of the present system.</w:t>
      </w:r>
    </w:p>
    <w:p w14:paraId="172DA4EE" w14:textId="77777777" w:rsidR="0097180A" w:rsidRDefault="006D35D9">
      <w:pPr>
        <w:keepNext/>
        <w:jc w:val="both"/>
        <w:rPr>
          <w:rFonts w:ascii="Arial" w:hAnsi="Arial" w:cs="Arial"/>
        </w:rPr>
      </w:pPr>
      <w:r>
        <w:rPr>
          <w:rFonts w:ascii="Arial" w:hAnsi="Arial" w:cs="Arial"/>
          <w:noProof/>
          <w:lang w:val="en-PH"/>
        </w:rPr>
        <w:drawing>
          <wp:inline distT="0" distB="0" distL="114300" distR="114300" wp14:anchorId="5664D203" wp14:editId="74D9ACCE">
            <wp:extent cx="5271135" cy="2367280"/>
            <wp:effectExtent l="0" t="0" r="5715" b="13970"/>
            <wp:docPr id="3" name="Picture 3" descr="Screenshot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97)"/>
                    <pic:cNvPicPr>
                      <a:picLocks noChangeAspect="1"/>
                    </pic:cNvPicPr>
                  </pic:nvPicPr>
                  <pic:blipFill>
                    <a:blip r:embed="rId44"/>
                    <a:srcRect l="9095" t="22535" r="21758" b="22248"/>
                    <a:stretch>
                      <a:fillRect/>
                    </a:stretch>
                  </pic:blipFill>
                  <pic:spPr>
                    <a:xfrm>
                      <a:off x="0" y="0"/>
                      <a:ext cx="5271135" cy="2367280"/>
                    </a:xfrm>
                    <a:prstGeom prst="rect">
                      <a:avLst/>
                    </a:prstGeom>
                  </pic:spPr>
                </pic:pic>
              </a:graphicData>
            </a:graphic>
          </wp:inline>
        </w:drawing>
      </w:r>
    </w:p>
    <w:p w14:paraId="4D1D0604" w14:textId="77777777" w:rsidR="0097180A" w:rsidRDefault="006D35D9">
      <w:pPr>
        <w:pStyle w:val="forFigure"/>
      </w:pPr>
      <w:bookmarkStart w:id="72" w:name="_Toc164081588"/>
      <w:bookmarkStart w:id="73" w:name="_Toc164159756"/>
      <w:r>
        <w:t xml:space="preserve">Figure </w:t>
      </w:r>
      <w:r>
        <w:fldChar w:fldCharType="begin"/>
      </w:r>
      <w:r>
        <w:instrText xml:space="preserve"> SEQ Figure \* ARABIC </w:instrText>
      </w:r>
      <w:r>
        <w:fldChar w:fldCharType="separate"/>
      </w:r>
      <w:r>
        <w:t>5</w:t>
      </w:r>
      <w:r>
        <w:fldChar w:fldCharType="end"/>
      </w:r>
      <w:r>
        <w:t>. Request Help Process</w:t>
      </w:r>
      <w:bookmarkEnd w:id="72"/>
      <w:bookmarkEnd w:id="73"/>
    </w:p>
    <w:p w14:paraId="6D7CB333" w14:textId="77777777" w:rsidR="0097180A" w:rsidRDefault="0097180A">
      <w:pPr>
        <w:pStyle w:val="forFigure"/>
        <w:rPr>
          <w:lang w:val="en-PH"/>
        </w:rPr>
      </w:pPr>
    </w:p>
    <w:p w14:paraId="63F38D02" w14:textId="77777777" w:rsidR="0097180A" w:rsidRDefault="006D35D9">
      <w:pPr>
        <w:keepNext/>
        <w:ind w:firstLine="720"/>
        <w:rPr>
          <w:rFonts w:ascii="Arial" w:hAnsi="Arial" w:cs="Arial"/>
        </w:rPr>
      </w:pPr>
      <w:r>
        <w:rPr>
          <w:rFonts w:ascii="Arial" w:hAnsi="Arial" w:cs="Arial"/>
        </w:rPr>
        <w:t>Figure 6 show the event diagram of the recording of requestor data of the present system.</w:t>
      </w:r>
      <w:r>
        <w:rPr>
          <w:rFonts w:ascii="Arial" w:hAnsi="Arial" w:cs="Arial"/>
          <w:b/>
          <w:bCs/>
        </w:rPr>
        <w:t xml:space="preserve"> </w:t>
      </w:r>
      <w:r>
        <w:rPr>
          <w:rFonts w:ascii="Arial" w:hAnsi="Arial" w:cs="Arial"/>
          <w:b/>
          <w:bCs/>
          <w:noProof/>
        </w:rPr>
        <w:drawing>
          <wp:inline distT="0" distB="0" distL="114300" distR="114300" wp14:anchorId="5DC7545E" wp14:editId="42FC8BF7">
            <wp:extent cx="5308600" cy="2344420"/>
            <wp:effectExtent l="0" t="0" r="6350" b="17780"/>
            <wp:docPr id="4" name="Picture 4" descr="Screenshot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98)"/>
                    <pic:cNvPicPr>
                      <a:picLocks noChangeAspect="1"/>
                    </pic:cNvPicPr>
                  </pic:nvPicPr>
                  <pic:blipFill>
                    <a:blip r:embed="rId45"/>
                    <a:srcRect l="4255" t="20557" r="15175" b="16165"/>
                    <a:stretch>
                      <a:fillRect/>
                    </a:stretch>
                  </pic:blipFill>
                  <pic:spPr>
                    <a:xfrm>
                      <a:off x="0" y="0"/>
                      <a:ext cx="5308600" cy="2344420"/>
                    </a:xfrm>
                    <a:prstGeom prst="rect">
                      <a:avLst/>
                    </a:prstGeom>
                  </pic:spPr>
                </pic:pic>
              </a:graphicData>
            </a:graphic>
          </wp:inline>
        </w:drawing>
      </w:r>
    </w:p>
    <w:p w14:paraId="11756BB5" w14:textId="77777777" w:rsidR="0097180A" w:rsidRDefault="006D35D9">
      <w:pPr>
        <w:pStyle w:val="forFigure"/>
      </w:pPr>
      <w:bookmarkStart w:id="74" w:name="_Toc164159757"/>
      <w:bookmarkStart w:id="75" w:name="_Toc164081589"/>
      <w:r>
        <w:t xml:space="preserve">Figure </w:t>
      </w:r>
      <w:r>
        <w:fldChar w:fldCharType="begin"/>
      </w:r>
      <w:r>
        <w:instrText xml:space="preserve"> SEQ Figure \* ARABIC </w:instrText>
      </w:r>
      <w:r>
        <w:fldChar w:fldCharType="separate"/>
      </w:r>
      <w:r>
        <w:t>6</w:t>
      </w:r>
      <w:r>
        <w:fldChar w:fldCharType="end"/>
      </w:r>
      <w:r>
        <w:t>.Recording Requestor Data</w:t>
      </w:r>
      <w:bookmarkEnd w:id="74"/>
      <w:bookmarkEnd w:id="75"/>
    </w:p>
    <w:p w14:paraId="60B1BA65" w14:textId="77777777" w:rsidR="0097180A" w:rsidRDefault="0097180A">
      <w:pPr>
        <w:rPr>
          <w:rFonts w:ascii="Arial" w:hAnsi="Arial" w:cs="Arial"/>
          <w:b/>
          <w:bCs/>
        </w:rPr>
      </w:pPr>
    </w:p>
    <w:p w14:paraId="1D48A503" w14:textId="77777777" w:rsidR="0097180A" w:rsidRDefault="006D35D9">
      <w:pPr>
        <w:ind w:firstLine="720"/>
        <w:jc w:val="both"/>
        <w:rPr>
          <w:rFonts w:ascii="Arial" w:hAnsi="Arial" w:cs="Arial"/>
        </w:rPr>
      </w:pPr>
      <w:r>
        <w:rPr>
          <w:rFonts w:ascii="Arial" w:hAnsi="Arial" w:cs="Arial"/>
        </w:rPr>
        <w:t>Figure 7. show the event diagram of Locating the Requestors of the present system</w:t>
      </w:r>
    </w:p>
    <w:p w14:paraId="06EF2249" w14:textId="77777777" w:rsidR="0097180A" w:rsidRDefault="006D35D9">
      <w:pPr>
        <w:keepNext/>
        <w:jc w:val="center"/>
        <w:rPr>
          <w:rFonts w:ascii="Arial" w:hAnsi="Arial" w:cs="Arial"/>
        </w:rPr>
      </w:pPr>
      <w:r>
        <w:rPr>
          <w:rFonts w:ascii="Arial" w:hAnsi="Arial" w:cs="Arial"/>
          <w:b/>
          <w:bCs/>
          <w:noProof/>
        </w:rPr>
        <w:lastRenderedPageBreak/>
        <w:drawing>
          <wp:inline distT="0" distB="0" distL="114300" distR="114300" wp14:anchorId="6D925932" wp14:editId="2274C488">
            <wp:extent cx="5445125" cy="2367280"/>
            <wp:effectExtent l="0" t="0" r="0" b="0"/>
            <wp:docPr id="5" name="Picture 5" descr="Screenshot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99)"/>
                    <pic:cNvPicPr>
                      <a:picLocks noChangeAspect="1"/>
                    </pic:cNvPicPr>
                  </pic:nvPicPr>
                  <pic:blipFill>
                    <a:blip r:embed="rId46"/>
                    <a:srcRect l="4507" t="20767" r="15509" b="17387"/>
                    <a:stretch>
                      <a:fillRect/>
                    </a:stretch>
                  </pic:blipFill>
                  <pic:spPr>
                    <a:xfrm>
                      <a:off x="0" y="0"/>
                      <a:ext cx="5445125" cy="2367280"/>
                    </a:xfrm>
                    <a:prstGeom prst="rect">
                      <a:avLst/>
                    </a:prstGeom>
                  </pic:spPr>
                </pic:pic>
              </a:graphicData>
            </a:graphic>
          </wp:inline>
        </w:drawing>
      </w:r>
    </w:p>
    <w:p w14:paraId="1F02F4DB" w14:textId="77777777" w:rsidR="0097180A" w:rsidRDefault="006D35D9">
      <w:pPr>
        <w:pStyle w:val="forFigure"/>
      </w:pPr>
      <w:bookmarkStart w:id="76" w:name="_Toc164159758"/>
      <w:bookmarkStart w:id="77" w:name="_Toc164081590"/>
      <w:r>
        <w:t xml:space="preserve">Figure </w:t>
      </w:r>
      <w:r>
        <w:fldChar w:fldCharType="begin"/>
      </w:r>
      <w:r>
        <w:instrText xml:space="preserve"> SEQ Figure \* ARABIC </w:instrText>
      </w:r>
      <w:r>
        <w:fldChar w:fldCharType="separate"/>
      </w:r>
      <w:r>
        <w:t>7</w:t>
      </w:r>
      <w:r>
        <w:fldChar w:fldCharType="end"/>
      </w:r>
      <w:r>
        <w:t>.</w:t>
      </w:r>
      <w:r>
        <w:rPr>
          <w:lang w:val="en-PH"/>
        </w:rPr>
        <w:t xml:space="preserve"> </w:t>
      </w:r>
      <w:r>
        <w:t>Locating the Requestors</w:t>
      </w:r>
      <w:bookmarkEnd w:id="76"/>
      <w:bookmarkEnd w:id="77"/>
    </w:p>
    <w:p w14:paraId="4F784116" w14:textId="77777777" w:rsidR="0097180A" w:rsidRDefault="0097180A">
      <w:pPr>
        <w:pStyle w:val="forFigure"/>
        <w:rPr>
          <w:b w:val="0"/>
          <w:bCs/>
        </w:rPr>
      </w:pPr>
    </w:p>
    <w:p w14:paraId="5365C66D" w14:textId="77777777" w:rsidR="0097180A" w:rsidRDefault="006D35D9">
      <w:pPr>
        <w:ind w:firstLine="720"/>
        <w:jc w:val="both"/>
        <w:rPr>
          <w:rFonts w:ascii="Arial" w:hAnsi="Arial" w:cs="Arial"/>
        </w:rPr>
      </w:pPr>
      <w:r>
        <w:rPr>
          <w:rFonts w:ascii="Arial" w:hAnsi="Arial" w:cs="Arial"/>
        </w:rPr>
        <w:t>Figure 8 show the event diagram of the Generation of Reports of the present system.</w:t>
      </w:r>
    </w:p>
    <w:p w14:paraId="027A30D9" w14:textId="77777777" w:rsidR="0097180A" w:rsidRDefault="006D35D9">
      <w:pPr>
        <w:keepNext/>
        <w:jc w:val="center"/>
        <w:rPr>
          <w:rFonts w:ascii="Arial" w:hAnsi="Arial" w:cs="Arial"/>
        </w:rPr>
      </w:pPr>
      <w:r>
        <w:rPr>
          <w:rFonts w:ascii="Arial" w:hAnsi="Arial" w:cs="Arial"/>
          <w:noProof/>
          <w:lang w:val="en-PH"/>
        </w:rPr>
        <w:drawing>
          <wp:inline distT="0" distB="0" distL="114300" distR="114300" wp14:anchorId="74A46880" wp14:editId="6249E132">
            <wp:extent cx="5414010" cy="2362835"/>
            <wp:effectExtent l="0" t="0" r="15240" b="18415"/>
            <wp:docPr id="6" name="Picture 6" descr="Screenshot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300)"/>
                    <pic:cNvPicPr>
                      <a:picLocks noChangeAspect="1"/>
                    </pic:cNvPicPr>
                  </pic:nvPicPr>
                  <pic:blipFill>
                    <a:blip r:embed="rId47"/>
                    <a:srcRect l="4255" t="20103" r="15024" b="17258"/>
                    <a:stretch>
                      <a:fillRect/>
                    </a:stretch>
                  </pic:blipFill>
                  <pic:spPr>
                    <a:xfrm>
                      <a:off x="0" y="0"/>
                      <a:ext cx="5414010" cy="2362835"/>
                    </a:xfrm>
                    <a:prstGeom prst="rect">
                      <a:avLst/>
                    </a:prstGeom>
                  </pic:spPr>
                </pic:pic>
              </a:graphicData>
            </a:graphic>
          </wp:inline>
        </w:drawing>
      </w:r>
    </w:p>
    <w:p w14:paraId="24B0A1DE" w14:textId="77777777" w:rsidR="0097180A" w:rsidRDefault="006D35D9">
      <w:pPr>
        <w:pStyle w:val="forFigure"/>
        <w:rPr>
          <w:lang w:val="en-PH"/>
        </w:rPr>
      </w:pPr>
      <w:bookmarkStart w:id="78" w:name="_Toc164159759"/>
      <w:bookmarkStart w:id="79" w:name="_Toc164081591"/>
      <w:r>
        <w:t xml:space="preserve">Figure </w:t>
      </w:r>
      <w:r>
        <w:fldChar w:fldCharType="begin"/>
      </w:r>
      <w:r>
        <w:instrText xml:space="preserve"> SEQ Figure \* ARABIC </w:instrText>
      </w:r>
      <w:r>
        <w:fldChar w:fldCharType="separate"/>
      </w:r>
      <w:r>
        <w:t>8</w:t>
      </w:r>
      <w:r>
        <w:fldChar w:fldCharType="end"/>
      </w:r>
      <w:r>
        <w:t>.</w:t>
      </w:r>
      <w:r>
        <w:rPr>
          <w:lang w:val="en-PH"/>
        </w:rPr>
        <w:t xml:space="preserve"> </w:t>
      </w:r>
      <w:r>
        <w:t>Generation of Reports</w:t>
      </w:r>
      <w:bookmarkEnd w:id="78"/>
      <w:bookmarkEnd w:id="79"/>
    </w:p>
    <w:p w14:paraId="273E7B7F" w14:textId="77777777" w:rsidR="0097180A" w:rsidRDefault="0097180A">
      <w:pPr>
        <w:tabs>
          <w:tab w:val="left" w:pos="3480"/>
        </w:tabs>
        <w:jc w:val="both"/>
        <w:rPr>
          <w:rFonts w:ascii="Arial" w:hAnsi="Arial" w:cs="Arial"/>
        </w:rPr>
      </w:pPr>
    </w:p>
    <w:p w14:paraId="23148A4F" w14:textId="77777777" w:rsidR="0097180A" w:rsidRDefault="0097180A">
      <w:pPr>
        <w:tabs>
          <w:tab w:val="left" w:pos="3480"/>
        </w:tabs>
        <w:jc w:val="both"/>
        <w:rPr>
          <w:rFonts w:ascii="Arial" w:hAnsi="Arial" w:cs="Arial"/>
        </w:rPr>
      </w:pPr>
    </w:p>
    <w:p w14:paraId="660AC400" w14:textId="77777777" w:rsidR="0097180A" w:rsidRDefault="006D35D9">
      <w:pPr>
        <w:pStyle w:val="Heading3"/>
        <w:spacing w:line="480" w:lineRule="auto"/>
        <w:rPr>
          <w:rFonts w:cs="Arial"/>
        </w:rPr>
      </w:pPr>
      <w:bookmarkStart w:id="80" w:name="_Toc164159760"/>
      <w:r>
        <w:rPr>
          <w:rFonts w:cs="Arial"/>
        </w:rPr>
        <w:lastRenderedPageBreak/>
        <w:t>Used Case Diagram</w:t>
      </w:r>
      <w:bookmarkEnd w:id="80"/>
    </w:p>
    <w:p w14:paraId="460E22E5" w14:textId="77777777" w:rsidR="0097180A" w:rsidRDefault="006D35D9">
      <w:pPr>
        <w:jc w:val="both"/>
        <w:rPr>
          <w:rFonts w:ascii="Arial" w:hAnsi="Arial" w:cs="Arial"/>
          <w:b/>
        </w:rPr>
      </w:pPr>
      <w:r>
        <w:rPr>
          <w:rFonts w:ascii="Arial" w:hAnsi="Arial" w:cs="Arial"/>
        </w:rPr>
        <w:tab/>
        <w:t>Figure 4 displays the use-case diagram of the BERA application, comprising the actors namely: emergency requestor, emergency message receiver, and emergency responder.</w:t>
      </w:r>
    </w:p>
    <w:p w14:paraId="275D7E70" w14:textId="77777777" w:rsidR="0097180A" w:rsidRDefault="006D35D9">
      <w:pPr>
        <w:keepNext/>
        <w:jc w:val="center"/>
        <w:rPr>
          <w:rFonts w:ascii="Arial" w:hAnsi="Arial" w:cs="Arial"/>
        </w:rPr>
      </w:pPr>
      <w:r>
        <w:rPr>
          <w:rFonts w:ascii="Arial" w:hAnsi="Arial" w:cs="Arial"/>
          <w:b/>
          <w:noProof/>
          <w:lang w:val="en-PH"/>
        </w:rPr>
        <w:drawing>
          <wp:inline distT="0" distB="0" distL="114300" distR="114300" wp14:anchorId="47512E2E" wp14:editId="10656D96">
            <wp:extent cx="5271135" cy="2339340"/>
            <wp:effectExtent l="0" t="0" r="5715" b="3810"/>
            <wp:docPr id="1" name="Picture 1" descr="Screenshot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95)"/>
                    <pic:cNvPicPr>
                      <a:picLocks noChangeAspect="1"/>
                    </pic:cNvPicPr>
                  </pic:nvPicPr>
                  <pic:blipFill>
                    <a:blip r:embed="rId48"/>
                    <a:srcRect l="25945" t="20763" r="17053" b="34247"/>
                    <a:stretch>
                      <a:fillRect/>
                    </a:stretch>
                  </pic:blipFill>
                  <pic:spPr>
                    <a:xfrm>
                      <a:off x="0" y="0"/>
                      <a:ext cx="5271135" cy="2339340"/>
                    </a:xfrm>
                    <a:prstGeom prst="rect">
                      <a:avLst/>
                    </a:prstGeom>
                  </pic:spPr>
                </pic:pic>
              </a:graphicData>
            </a:graphic>
          </wp:inline>
        </w:drawing>
      </w:r>
    </w:p>
    <w:p w14:paraId="48C860F5" w14:textId="77777777" w:rsidR="0097180A" w:rsidRDefault="006D35D9">
      <w:pPr>
        <w:pStyle w:val="forFigure"/>
        <w:ind w:firstLine="0"/>
      </w:pPr>
      <w:bookmarkStart w:id="81" w:name="_Toc164159761"/>
      <w:bookmarkStart w:id="82" w:name="_Toc164081592"/>
      <w:r>
        <w:t xml:space="preserve">Figure </w:t>
      </w:r>
      <w:r>
        <w:fldChar w:fldCharType="begin"/>
      </w:r>
      <w:r>
        <w:instrText xml:space="preserve"> SEQ Figure \* ARABIC </w:instrText>
      </w:r>
      <w:r>
        <w:fldChar w:fldCharType="separate"/>
      </w:r>
      <w:r>
        <w:t>9</w:t>
      </w:r>
      <w:r>
        <w:fldChar w:fldCharType="end"/>
      </w:r>
      <w:r>
        <w:t>.</w:t>
      </w:r>
      <w:r>
        <w:rPr>
          <w:lang w:val="en-PH"/>
        </w:rPr>
        <w:t xml:space="preserve"> </w:t>
      </w:r>
      <w:r>
        <w:t>Use Case Diagram of Bilar Emergency Response Application</w:t>
      </w:r>
      <w:bookmarkEnd w:id="81"/>
      <w:bookmarkEnd w:id="82"/>
    </w:p>
    <w:p w14:paraId="4A3C81C7" w14:textId="77777777" w:rsidR="0097180A" w:rsidRDefault="006D35D9">
      <w:pPr>
        <w:jc w:val="center"/>
        <w:rPr>
          <w:rFonts w:ascii="Arial" w:hAnsi="Arial" w:cs="Arial"/>
          <w:b/>
          <w:lang w:val="en-PH"/>
        </w:rPr>
      </w:pPr>
      <w:r>
        <w:rPr>
          <w:rFonts w:ascii="Arial" w:hAnsi="Arial" w:cs="Arial"/>
          <w:noProof/>
        </w:rPr>
        <mc:AlternateContent>
          <mc:Choice Requires="wps">
            <w:drawing>
              <wp:anchor distT="0" distB="0" distL="114300" distR="114300" simplePos="0" relativeHeight="251667456" behindDoc="1" locked="0" layoutInCell="1" allowOverlap="1" wp14:anchorId="1E29C2ED" wp14:editId="4327B0C0">
                <wp:simplePos x="0" y="0"/>
                <wp:positionH relativeFrom="column">
                  <wp:posOffset>5017135</wp:posOffset>
                </wp:positionH>
                <wp:positionV relativeFrom="paragraph">
                  <wp:posOffset>5080</wp:posOffset>
                </wp:positionV>
                <wp:extent cx="1127760" cy="426720"/>
                <wp:effectExtent l="0" t="0" r="0" b="0"/>
                <wp:wrapNone/>
                <wp:docPr id="1758577074" name="Freeform: Shape 83"/>
                <wp:cNvGraphicFramePr/>
                <a:graphic xmlns:a="http://schemas.openxmlformats.org/drawingml/2006/main">
                  <a:graphicData uri="http://schemas.microsoft.com/office/word/2010/wordprocessingShape">
                    <wps:wsp>
                      <wps:cNvSpPr/>
                      <wps:spPr>
                        <a:xfrm>
                          <a:off x="0" y="0"/>
                          <a:ext cx="1127760" cy="426720"/>
                        </a:xfrm>
                        <a:custGeom>
                          <a:avLst/>
                          <a:gdLst/>
                          <a:ahLst/>
                          <a:cxnLst/>
                          <a:rect l="l" t="t" r="r" b="b"/>
                          <a:pathLst>
                            <a:path w="1127760" h="426720">
                              <a:moveTo>
                                <a:pt x="1127760" y="0"/>
                              </a:moveTo>
                              <a:lnTo>
                                <a:pt x="0" y="0"/>
                              </a:lnTo>
                              <a:lnTo>
                                <a:pt x="0" y="426720"/>
                              </a:lnTo>
                              <a:lnTo>
                                <a:pt x="1127760" y="426720"/>
                              </a:lnTo>
                              <a:lnTo>
                                <a:pt x="1127760" y="0"/>
                              </a:lnTo>
                              <a:close/>
                            </a:path>
                          </a:pathLst>
                        </a:custGeom>
                        <a:solidFill>
                          <a:srgbClr val="FFFFFF"/>
                        </a:solidFill>
                      </wps:spPr>
                      <wps:bodyPr wrap="square" lIns="0" tIns="0" rIns="0" bIns="0" rtlCol="0">
                        <a:noAutofit/>
                      </wps:bodyPr>
                    </wps:wsp>
                  </a:graphicData>
                </a:graphic>
              </wp:anchor>
            </w:drawing>
          </mc:Choice>
          <mc:Fallback xmlns:wpsCustomData="http://www.wps.cn/officeDocument/2013/wpsCustomData">
            <w:pict>
              <v:shape id="Freeform: Shape 83" o:spid="_x0000_s1026" o:spt="100" style="position:absolute;left:0pt;margin-left:395.05pt;margin-top:0.4pt;height:33.6pt;width:88.8pt;z-index:-251649024;mso-width-relative:page;mso-height-relative:page;" fillcolor="#FFFFFF" filled="t" stroked="f" coordsize="1127760,426720" o:gfxdata="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CCHu5nWAAAABwEAAA8AAAAAAAAAAQAgAAAAIgAAAGRycy9kb3ducmV2LnhtbFBLAQIUABQA&#10;AAAIAIdO4kCiRg5tKwIAAPYEAAAOAAAAAAAAAAEAIAAAACUBAABkcnMvZTJvRG9jLnhtbFBLBQYA&#10;AAAABgAGAFkBAADCBQAAAAA=&#10;" path="m1127760,0l0,0,0,426720,1127760,426720,1127760,0xe">
                <v:fill on="t" focussize="0,0"/>
                <v:stroke on="f"/>
                <v:imagedata o:title=""/>
                <o:lock v:ext="edit" aspectratio="f"/>
                <v:textbox inset="0mm,0mm,0mm,0mm"/>
              </v:shape>
            </w:pict>
          </mc:Fallback>
        </mc:AlternateContent>
      </w:r>
      <w:r>
        <w:rPr>
          <w:rFonts w:ascii="Arial" w:hAnsi="Arial" w:cs="Arial"/>
          <w:noProof/>
        </w:rPr>
        <mc:AlternateContent>
          <mc:Choice Requires="wps">
            <w:drawing>
              <wp:anchor distT="0" distB="0" distL="114300" distR="114300" simplePos="0" relativeHeight="251668480" behindDoc="1" locked="0" layoutInCell="1" allowOverlap="1" wp14:anchorId="64B4877F" wp14:editId="7CBEF37E">
                <wp:simplePos x="0" y="0"/>
                <wp:positionH relativeFrom="column">
                  <wp:posOffset>5017135</wp:posOffset>
                </wp:positionH>
                <wp:positionV relativeFrom="paragraph">
                  <wp:posOffset>5080</wp:posOffset>
                </wp:positionV>
                <wp:extent cx="1127760" cy="426720"/>
                <wp:effectExtent l="0" t="0" r="0" b="0"/>
                <wp:wrapNone/>
                <wp:docPr id="1112532189" name="Freeform: Shape 82"/>
                <wp:cNvGraphicFramePr/>
                <a:graphic xmlns:a="http://schemas.openxmlformats.org/drawingml/2006/main">
                  <a:graphicData uri="http://schemas.microsoft.com/office/word/2010/wordprocessingShape">
                    <wps:wsp>
                      <wps:cNvSpPr/>
                      <wps:spPr>
                        <a:xfrm>
                          <a:off x="0" y="0"/>
                          <a:ext cx="1127760" cy="426720"/>
                        </a:xfrm>
                        <a:custGeom>
                          <a:avLst/>
                          <a:gdLst/>
                          <a:ahLst/>
                          <a:cxnLst/>
                          <a:rect l="l" t="t" r="r" b="b"/>
                          <a:pathLst>
                            <a:path w="1127760" h="426720">
                              <a:moveTo>
                                <a:pt x="0" y="426720"/>
                              </a:moveTo>
                              <a:lnTo>
                                <a:pt x="1127760" y="426720"/>
                              </a:lnTo>
                              <a:lnTo>
                                <a:pt x="1127760" y="0"/>
                              </a:lnTo>
                              <a:lnTo>
                                <a:pt x="0" y="0"/>
                              </a:lnTo>
                              <a:lnTo>
                                <a:pt x="0" y="426720"/>
                              </a:lnTo>
                              <a:close/>
                            </a:path>
                          </a:pathLst>
                        </a:custGeom>
                        <a:ln w="6096">
                          <a:solidFill>
                            <a:srgbClr val="FFFFFF"/>
                          </a:solidFill>
                          <a:prstDash val="solid"/>
                        </a:ln>
                      </wps:spPr>
                      <wps:bodyPr wrap="square" lIns="0" tIns="0" rIns="0" bIns="0" rtlCol="0">
                        <a:noAutofit/>
                      </wps:bodyPr>
                    </wps:wsp>
                  </a:graphicData>
                </a:graphic>
              </wp:anchor>
            </w:drawing>
          </mc:Choice>
          <mc:Fallback xmlns:wpsCustomData="http://www.wps.cn/officeDocument/2013/wpsCustomData">
            <w:pict>
              <v:shape id="Freeform: Shape 82" o:spid="_x0000_s1026" o:spt="100" style="position:absolute;left:0pt;margin-left:395.05pt;margin-top:0.4pt;height:33.6pt;width:88.8pt;z-index:-251648000;mso-width-relative:page;mso-height-relative:page;" filled="f" stroked="t" coordsize="1127760,426720" o:gfxdata="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2K+jY1wAAAAcBAAAPAAAAAAAAAAEAIAAAACIA&#10;AABkcnMvZG93bnJldi54bWxQSwECFAAUAAAACACHTuJACqA2gEMCAAAkBQAADgAAAAAAAAABACAA&#10;AAAmAQAAZHJzL2Uyb0RvYy54bWxQSwUGAAAAAAYABgBZAQAA2wUAAAAA&#10;" path="m0,426720l1127760,426720,1127760,0,0,0,0,426720xe">
                <v:fill on="f" focussize="0,0"/>
                <v:stroke weight="0.48pt" color="#FFFFFF" joinstyle="round"/>
                <v:imagedata o:title=""/>
                <o:lock v:ext="edit" aspectratio="f"/>
                <v:textbox inset="0mm,0mm,0mm,0mm"/>
              </v:shape>
            </w:pict>
          </mc:Fallback>
        </mc:AlternateContent>
      </w:r>
      <w:r>
        <w:rPr>
          <w:rFonts w:ascii="Arial" w:hAnsi="Arial" w:cs="Arial"/>
          <w:noProof/>
        </w:rPr>
        <mc:AlternateContent>
          <mc:Choice Requires="wps">
            <w:drawing>
              <wp:anchor distT="0" distB="0" distL="114300" distR="114300" simplePos="0" relativeHeight="251669504" behindDoc="0" locked="0" layoutInCell="1" allowOverlap="1" wp14:anchorId="4490193E" wp14:editId="67252BB9">
                <wp:simplePos x="0" y="0"/>
                <wp:positionH relativeFrom="column">
                  <wp:posOffset>1602740</wp:posOffset>
                </wp:positionH>
                <wp:positionV relativeFrom="paragraph">
                  <wp:posOffset>350520</wp:posOffset>
                </wp:positionV>
                <wp:extent cx="116840" cy="163195"/>
                <wp:effectExtent l="19050" t="19050" r="16510" b="8255"/>
                <wp:wrapNone/>
                <wp:docPr id="348830959" name="Straight Connector 67"/>
                <wp:cNvGraphicFramePr/>
                <a:graphic xmlns:a="http://schemas.openxmlformats.org/drawingml/2006/main">
                  <a:graphicData uri="http://schemas.microsoft.com/office/word/2010/wordprocessingShape">
                    <wps:wsp>
                      <wps:cNvCnPr/>
                      <wps:spPr>
                        <a:xfrm>
                          <a:off x="0" y="0"/>
                          <a:ext cx="116840" cy="163195"/>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Straight Connector 67" o:spid="_x0000_s1026" o:spt="20" style="position:absolute;left:0pt;margin-left:126.2pt;margin-top:27.6pt;height:12.85pt;width:9.2pt;z-index:251669504;mso-width-relative:page;mso-height-relative:page;" filled="f" stroked="t" coordsize="21600,21600" o:gfxdata="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X0k13ZAAAA&#10;CQEAAA8AAAAAAAAAAQAgAAAAIgAAAGRycy9kb3ducmV2LnhtbFBLAQIUABQAAAAIAIdO4kDzFe0j&#10;4wEAAMIDAAAOAAAAAAAAAAEAIAAAACgBAABkcnMvZTJvRG9jLnhtbFBLBQYAAAAABgAGAFkBAAB9&#10;BQAAAAA=&#10;">
                <v:fill on="f" focussize="0,0"/>
                <v:stroke weight="2.25pt" color="#FFFFFF [3212]" miterlimit="8" joinstyle="miter"/>
                <v:imagedata o:title=""/>
                <o:lock v:ext="edit" aspectratio="f"/>
              </v:line>
            </w:pict>
          </mc:Fallback>
        </mc:AlternateContent>
      </w:r>
    </w:p>
    <w:p w14:paraId="0E4B82EB" w14:textId="77777777" w:rsidR="0097180A" w:rsidRDefault="006D35D9">
      <w:pPr>
        <w:pStyle w:val="Heading3"/>
        <w:spacing w:line="480" w:lineRule="auto"/>
        <w:rPr>
          <w:rFonts w:cs="Arial"/>
        </w:rPr>
      </w:pPr>
      <w:bookmarkStart w:id="83" w:name="_Toc164159762"/>
      <w:r>
        <w:rPr>
          <w:rFonts w:cs="Arial"/>
        </w:rPr>
        <w:t>Use Case Narrative</w:t>
      </w:r>
      <w:bookmarkEnd w:id="83"/>
      <w:r>
        <w:rPr>
          <w:rFonts w:cs="Arial"/>
        </w:rPr>
        <w:t xml:space="preserve"> </w:t>
      </w:r>
    </w:p>
    <w:p w14:paraId="01EA19C3" w14:textId="77777777" w:rsidR="0097180A" w:rsidRDefault="006D35D9">
      <w:pPr>
        <w:jc w:val="both"/>
        <w:rPr>
          <w:rFonts w:ascii="Arial" w:hAnsi="Arial" w:cs="Arial"/>
          <w:bCs/>
        </w:rPr>
      </w:pPr>
      <w:r>
        <w:rPr>
          <w:rFonts w:ascii="Arial" w:hAnsi="Arial" w:cs="Arial"/>
          <w:b/>
          <w:bCs/>
        </w:rPr>
        <w:tab/>
      </w:r>
      <w:r>
        <w:rPr>
          <w:rFonts w:ascii="Arial" w:hAnsi="Arial" w:cs="Arial"/>
          <w:bCs/>
        </w:rPr>
        <w:t>A use case narrative outlines a scenario that necessitates a comprehensive understanding of the use case framework, illustrating the interaction between the user (actor or use case) to attain a goal with observable value. It should encompass more than a basic sequence of user-to-system interactions, incorporating essential elements. Every use case narrative includes pre-conditions, processes, and post-conditions. Table 5 presents the use-case narrative for accessing the system by logging in.</w:t>
      </w:r>
    </w:p>
    <w:p w14:paraId="0CEAFDA6" w14:textId="77777777" w:rsidR="0097180A" w:rsidRDefault="0097180A">
      <w:pPr>
        <w:jc w:val="both"/>
        <w:rPr>
          <w:rFonts w:ascii="Arial" w:hAnsi="Arial" w:cs="Arial"/>
          <w:bCs/>
        </w:rPr>
      </w:pPr>
    </w:p>
    <w:p w14:paraId="2E117870" w14:textId="77777777" w:rsidR="0097180A" w:rsidRDefault="0097180A">
      <w:pPr>
        <w:jc w:val="both"/>
        <w:rPr>
          <w:rFonts w:ascii="Arial" w:hAnsi="Arial" w:cs="Arial"/>
          <w:bCs/>
        </w:rPr>
      </w:pPr>
    </w:p>
    <w:p w14:paraId="6F4634D2" w14:textId="77777777" w:rsidR="0097180A" w:rsidRDefault="0097180A">
      <w:pPr>
        <w:rPr>
          <w:rFonts w:ascii="Arial" w:hAnsi="Arial" w:cs="Arial"/>
          <w:b/>
          <w:bCs/>
        </w:rPr>
      </w:pPr>
    </w:p>
    <w:p w14:paraId="73654C91" w14:textId="77777777" w:rsidR="0097180A" w:rsidRDefault="006D35D9">
      <w:pPr>
        <w:pStyle w:val="forTable"/>
        <w:spacing w:line="480" w:lineRule="auto"/>
        <w:rPr>
          <w:rFonts w:cs="Arial"/>
          <w:b/>
          <w:bCs/>
        </w:rPr>
      </w:pPr>
      <w:bookmarkStart w:id="84" w:name="_Toc164156201"/>
      <w:bookmarkStart w:id="85" w:name="_Toc164156000"/>
      <w:bookmarkStart w:id="86" w:name="_Toc164159763"/>
      <w:r>
        <w:rPr>
          <w:rFonts w:cs="Arial"/>
          <w:b/>
          <w:bCs/>
        </w:rPr>
        <w:lastRenderedPageBreak/>
        <w:t xml:space="preserve">Table </w:t>
      </w:r>
      <w:r>
        <w:rPr>
          <w:rFonts w:cs="Arial"/>
          <w:b/>
          <w:bCs/>
        </w:rPr>
        <w:fldChar w:fldCharType="begin"/>
      </w:r>
      <w:r>
        <w:rPr>
          <w:rFonts w:cs="Arial"/>
          <w:b/>
          <w:bCs/>
        </w:rPr>
        <w:instrText xml:space="preserve"> SEQ Table \* ARABIC </w:instrText>
      </w:r>
      <w:r>
        <w:rPr>
          <w:rFonts w:cs="Arial"/>
          <w:b/>
          <w:bCs/>
        </w:rPr>
        <w:fldChar w:fldCharType="separate"/>
      </w:r>
      <w:r>
        <w:rPr>
          <w:rFonts w:cs="Arial"/>
          <w:b/>
          <w:bCs/>
        </w:rPr>
        <w:t>3</w:t>
      </w:r>
      <w:r>
        <w:rPr>
          <w:rFonts w:cs="Arial"/>
          <w:b/>
          <w:bCs/>
        </w:rPr>
        <w:fldChar w:fldCharType="end"/>
      </w:r>
      <w:r>
        <w:rPr>
          <w:rFonts w:cs="Arial"/>
          <w:b/>
          <w:bCs/>
        </w:rPr>
        <w:t>.Send “Help” (Requestor)</w:t>
      </w:r>
      <w:bookmarkEnd w:id="84"/>
      <w:bookmarkEnd w:id="85"/>
      <w:bookmarkEnd w:id="86"/>
    </w:p>
    <w:tbl>
      <w:tblPr>
        <w:tblW w:w="8159" w:type="dxa"/>
        <w:tblInd w:w="450" w:type="dxa"/>
        <w:tblBorders>
          <w:top w:val="thickThinSmallGap" w:sz="24" w:space="0" w:color="000000"/>
          <w:bottom w:val="thinThickSmallGap" w:sz="2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852"/>
        <w:gridCol w:w="5307"/>
      </w:tblGrid>
      <w:tr w:rsidR="0097180A" w14:paraId="13D865AF" w14:textId="77777777" w:rsidTr="00540E85">
        <w:trPr>
          <w:trHeight w:val="421"/>
        </w:trPr>
        <w:tc>
          <w:tcPr>
            <w:tcW w:w="2852" w:type="dxa"/>
          </w:tcPr>
          <w:p w14:paraId="10374B0B" w14:textId="77777777" w:rsidR="0097180A" w:rsidRDefault="006D35D9" w:rsidP="00540E85">
            <w:pPr>
              <w:pStyle w:val="TableParagraph"/>
              <w:spacing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307" w:type="dxa"/>
          </w:tcPr>
          <w:p w14:paraId="34469BEB" w14:textId="77777777" w:rsidR="0097180A" w:rsidRDefault="006D35D9" w:rsidP="00540E85">
            <w:pPr>
              <w:pStyle w:val="TableParagraph"/>
              <w:spacing w:line="232" w:lineRule="exact"/>
              <w:ind w:left="108"/>
              <w:rPr>
                <w:rFonts w:ascii="Arial" w:hAnsi="Arial" w:cs="Arial"/>
              </w:rPr>
            </w:pPr>
            <w:r>
              <w:rPr>
                <w:rFonts w:ascii="Arial" w:hAnsi="Arial" w:cs="Arial"/>
              </w:rPr>
              <w:t>Send “Help”</w:t>
            </w:r>
          </w:p>
        </w:tc>
      </w:tr>
      <w:tr w:rsidR="0097180A" w14:paraId="09D62B9C" w14:textId="77777777" w:rsidTr="00540E85">
        <w:trPr>
          <w:trHeight w:val="275"/>
        </w:trPr>
        <w:tc>
          <w:tcPr>
            <w:tcW w:w="2852" w:type="dxa"/>
          </w:tcPr>
          <w:p w14:paraId="6FC19FD8" w14:textId="77777777" w:rsidR="0097180A" w:rsidRDefault="006D35D9" w:rsidP="00540E85">
            <w:pPr>
              <w:pStyle w:val="TableParagraph"/>
              <w:spacing w:line="234" w:lineRule="exact"/>
              <w:ind w:left="107"/>
              <w:rPr>
                <w:rFonts w:ascii="Arial" w:hAnsi="Arial" w:cs="Arial"/>
                <w:b/>
              </w:rPr>
            </w:pPr>
            <w:r>
              <w:rPr>
                <w:rFonts w:ascii="Arial" w:hAnsi="Arial" w:cs="Arial"/>
                <w:b/>
                <w:spacing w:val="-2"/>
              </w:rPr>
              <w:t>Actor</w:t>
            </w:r>
          </w:p>
        </w:tc>
        <w:tc>
          <w:tcPr>
            <w:tcW w:w="5307" w:type="dxa"/>
          </w:tcPr>
          <w:p w14:paraId="721E274A" w14:textId="77777777" w:rsidR="0097180A" w:rsidRDefault="006D35D9" w:rsidP="00540E85">
            <w:pPr>
              <w:pStyle w:val="TableParagraph"/>
              <w:spacing w:line="234" w:lineRule="exact"/>
              <w:ind w:left="108"/>
              <w:rPr>
                <w:rFonts w:ascii="Arial" w:hAnsi="Arial" w:cs="Arial"/>
              </w:rPr>
            </w:pPr>
            <w:r>
              <w:rPr>
                <w:rFonts w:ascii="Arial" w:hAnsi="Arial" w:cs="Arial"/>
              </w:rPr>
              <w:t>Requestor</w:t>
            </w:r>
          </w:p>
        </w:tc>
      </w:tr>
      <w:tr w:rsidR="0097180A" w14:paraId="7BF8233D" w14:textId="77777777" w:rsidTr="00540E85">
        <w:trPr>
          <w:trHeight w:val="477"/>
        </w:trPr>
        <w:tc>
          <w:tcPr>
            <w:tcW w:w="2852" w:type="dxa"/>
          </w:tcPr>
          <w:p w14:paraId="7853BE89" w14:textId="77777777" w:rsidR="0097180A" w:rsidRDefault="006D35D9" w:rsidP="00540E85">
            <w:pPr>
              <w:pStyle w:val="TableParagraph"/>
              <w:spacing w:line="232" w:lineRule="exact"/>
              <w:ind w:left="107"/>
              <w:rPr>
                <w:rFonts w:ascii="Arial" w:hAnsi="Arial" w:cs="Arial"/>
                <w:b/>
              </w:rPr>
            </w:pPr>
            <w:r>
              <w:rPr>
                <w:rFonts w:ascii="Arial" w:hAnsi="Arial" w:cs="Arial"/>
                <w:b/>
                <w:spacing w:val="-2"/>
              </w:rPr>
              <w:t>Precondition</w:t>
            </w:r>
          </w:p>
        </w:tc>
        <w:tc>
          <w:tcPr>
            <w:tcW w:w="5307" w:type="dxa"/>
          </w:tcPr>
          <w:p w14:paraId="3FC176D2" w14:textId="77777777" w:rsidR="0097180A" w:rsidRDefault="006D35D9" w:rsidP="00540E85">
            <w:pPr>
              <w:pStyle w:val="TableParagraph"/>
              <w:spacing w:line="232" w:lineRule="exact"/>
              <w:ind w:left="108"/>
              <w:rPr>
                <w:rFonts w:ascii="Arial" w:hAnsi="Arial" w:cs="Arial"/>
              </w:rPr>
            </w:pPr>
            <w:r>
              <w:rPr>
                <w:rFonts w:ascii="Arial" w:hAnsi="Arial" w:cs="Arial"/>
              </w:rPr>
              <w:t>The app is installed on the user's device, and the requestor has a registered account.</w:t>
            </w:r>
          </w:p>
        </w:tc>
      </w:tr>
      <w:tr w:rsidR="0097180A" w14:paraId="2792D130" w14:textId="77777777" w:rsidTr="00540E85">
        <w:trPr>
          <w:trHeight w:val="481"/>
        </w:trPr>
        <w:tc>
          <w:tcPr>
            <w:tcW w:w="2852" w:type="dxa"/>
          </w:tcPr>
          <w:p w14:paraId="796CC9E7" w14:textId="77777777" w:rsidR="0097180A" w:rsidRDefault="006D35D9" w:rsidP="00540E85">
            <w:pPr>
              <w:pStyle w:val="TableParagraph"/>
              <w:spacing w:line="234" w:lineRule="exact"/>
              <w:ind w:left="107"/>
              <w:rPr>
                <w:rFonts w:ascii="Arial" w:hAnsi="Arial" w:cs="Arial"/>
                <w:b/>
              </w:rPr>
            </w:pPr>
            <w:r>
              <w:rPr>
                <w:rFonts w:ascii="Arial" w:hAnsi="Arial" w:cs="Arial"/>
                <w:b/>
                <w:spacing w:val="-2"/>
              </w:rPr>
              <w:t>Description</w:t>
            </w:r>
          </w:p>
        </w:tc>
        <w:tc>
          <w:tcPr>
            <w:tcW w:w="5307" w:type="dxa"/>
          </w:tcPr>
          <w:p w14:paraId="5D8A8EBD" w14:textId="77777777" w:rsidR="0097180A" w:rsidRDefault="006D35D9" w:rsidP="00540E85">
            <w:pPr>
              <w:pStyle w:val="TableParagraph"/>
              <w:spacing w:line="234" w:lineRule="exact"/>
              <w:ind w:left="108"/>
              <w:rPr>
                <w:rFonts w:ascii="Arial" w:hAnsi="Arial" w:cs="Arial"/>
              </w:rPr>
            </w:pPr>
            <w:r>
              <w:rPr>
                <w:rFonts w:ascii="Arial" w:hAnsi="Arial" w:cs="Arial"/>
              </w:rPr>
              <w:t>This use case describes the process of both users logging into the app to access emergency services.</w:t>
            </w:r>
          </w:p>
        </w:tc>
      </w:tr>
      <w:tr w:rsidR="0097180A" w14:paraId="4D10D5F1" w14:textId="77777777" w:rsidTr="00540E85">
        <w:trPr>
          <w:trHeight w:val="273"/>
        </w:trPr>
        <w:tc>
          <w:tcPr>
            <w:tcW w:w="8159" w:type="dxa"/>
            <w:gridSpan w:val="2"/>
          </w:tcPr>
          <w:p w14:paraId="466FE0D3" w14:textId="77777777" w:rsidR="0097180A" w:rsidRDefault="006D35D9" w:rsidP="00540E85">
            <w:pPr>
              <w:pStyle w:val="TableParagraph"/>
              <w:spacing w:line="232" w:lineRule="exact"/>
              <w:ind w:left="107"/>
              <w:rPr>
                <w:rFonts w:ascii="Arial" w:hAnsi="Arial" w:cs="Arial"/>
                <w:b/>
              </w:rPr>
            </w:pPr>
            <w:r>
              <w:rPr>
                <w:rFonts w:ascii="Arial" w:hAnsi="Arial" w:cs="Arial"/>
                <w:b/>
              </w:rPr>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97180A" w14:paraId="685B3F2A" w14:textId="77777777" w:rsidTr="00540E85">
        <w:trPr>
          <w:trHeight w:val="275"/>
        </w:trPr>
        <w:tc>
          <w:tcPr>
            <w:tcW w:w="2852" w:type="dxa"/>
          </w:tcPr>
          <w:p w14:paraId="19EC6FD8" w14:textId="77777777" w:rsidR="0097180A" w:rsidRDefault="006D35D9" w:rsidP="00540E85">
            <w:pPr>
              <w:pStyle w:val="TableParagraph"/>
              <w:spacing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307" w:type="dxa"/>
          </w:tcPr>
          <w:p w14:paraId="1E8B7D86" w14:textId="77777777" w:rsidR="0097180A" w:rsidRDefault="006D35D9" w:rsidP="00540E85">
            <w:pPr>
              <w:pStyle w:val="TableParagraph"/>
              <w:spacing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97180A" w14:paraId="3A96B217" w14:textId="77777777" w:rsidTr="00540E85">
        <w:trPr>
          <w:trHeight w:val="1657"/>
        </w:trPr>
        <w:tc>
          <w:tcPr>
            <w:tcW w:w="2852" w:type="dxa"/>
          </w:tcPr>
          <w:p w14:paraId="0F932506" w14:textId="77777777" w:rsidR="0097180A" w:rsidRDefault="006D35D9" w:rsidP="00540E85">
            <w:pPr>
              <w:pStyle w:val="TableParagraph"/>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1</w:t>
            </w:r>
          </w:p>
          <w:p w14:paraId="1B0006D6" w14:textId="77777777" w:rsidR="0097180A" w:rsidRDefault="0097180A" w:rsidP="00540E85">
            <w:pPr>
              <w:pStyle w:val="TableParagraph"/>
              <w:rPr>
                <w:rFonts w:ascii="Arial" w:hAnsi="Arial" w:cs="Arial"/>
                <w:b/>
              </w:rPr>
            </w:pPr>
          </w:p>
          <w:p w14:paraId="6B13074C" w14:textId="77777777" w:rsidR="0097180A" w:rsidRDefault="006D35D9" w:rsidP="00540E85">
            <w:pPr>
              <w:pStyle w:val="TableParagraph"/>
              <w:spacing w:line="232" w:lineRule="exact"/>
              <w:ind w:left="107"/>
              <w:rPr>
                <w:rFonts w:ascii="Arial" w:hAnsi="Arial" w:cs="Arial"/>
              </w:rPr>
            </w:pPr>
            <w:r>
              <w:rPr>
                <w:rFonts w:ascii="Arial" w:hAnsi="Arial" w:cs="Arial"/>
              </w:rPr>
              <w:t>The user may select multiple Emergency Responder (Medical, Fire and Police) and click “HELP!!!” button.</w:t>
            </w:r>
          </w:p>
        </w:tc>
        <w:tc>
          <w:tcPr>
            <w:tcW w:w="5307" w:type="dxa"/>
          </w:tcPr>
          <w:p w14:paraId="540BDA5B" w14:textId="77777777" w:rsidR="0097180A" w:rsidRDefault="006D35D9" w:rsidP="00540E85">
            <w:pPr>
              <w:pStyle w:val="TableParagraph"/>
              <w:ind w:left="108"/>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2</w:t>
            </w:r>
          </w:p>
          <w:p w14:paraId="65C4B6B0" w14:textId="77777777" w:rsidR="0097180A" w:rsidRDefault="0097180A" w:rsidP="00540E85">
            <w:pPr>
              <w:pStyle w:val="TableParagraph"/>
              <w:rPr>
                <w:rFonts w:ascii="Arial" w:hAnsi="Arial" w:cs="Arial"/>
                <w:b/>
              </w:rPr>
            </w:pPr>
          </w:p>
          <w:p w14:paraId="46A171C7" w14:textId="77777777" w:rsidR="0097180A" w:rsidRDefault="006D35D9" w:rsidP="00540E85">
            <w:pPr>
              <w:pStyle w:val="TableParagraph"/>
              <w:spacing w:line="232" w:lineRule="exact"/>
              <w:ind w:left="108"/>
              <w:rPr>
                <w:rFonts w:ascii="Arial" w:hAnsi="Arial" w:cs="Arial"/>
              </w:rPr>
            </w:pPr>
            <w:r>
              <w:rPr>
                <w:rFonts w:ascii="Arial" w:hAnsi="Arial" w:cs="Arial"/>
              </w:rPr>
              <w:t xml:space="preserve"> Send “Help” Notification to the online and nearby responders and Display </w:t>
            </w:r>
          </w:p>
        </w:tc>
      </w:tr>
      <w:tr w:rsidR="0097180A" w14:paraId="34C1F635" w14:textId="77777777" w:rsidTr="00540E85">
        <w:trPr>
          <w:trHeight w:val="710"/>
        </w:trPr>
        <w:tc>
          <w:tcPr>
            <w:tcW w:w="8159" w:type="dxa"/>
            <w:gridSpan w:val="2"/>
          </w:tcPr>
          <w:p w14:paraId="423AEB2E" w14:textId="77777777" w:rsidR="0097180A" w:rsidRDefault="006D35D9" w:rsidP="00540E85">
            <w:pPr>
              <w:pStyle w:val="TableParagraph"/>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695D20D8" w14:textId="4F7F8B51" w:rsidR="0097180A" w:rsidRDefault="00540E85" w:rsidP="00540E85">
            <w:pPr>
              <w:pStyle w:val="TableParagraph"/>
              <w:numPr>
                <w:ilvl w:val="0"/>
                <w:numId w:val="12"/>
              </w:numPr>
              <w:tabs>
                <w:tab w:val="left" w:pos="827"/>
              </w:tabs>
              <w:spacing w:line="246" w:lineRule="exact"/>
              <w:rPr>
                <w:rFonts w:ascii="Arial" w:hAnsi="Arial" w:cs="Arial"/>
                <w:spacing w:val="-4"/>
              </w:rPr>
            </w:pPr>
            <w:r>
              <w:rPr>
                <w:rFonts w:ascii="Arial" w:hAnsi="Arial" w:cs="Arial"/>
                <w:spacing w:val="-4"/>
              </w:rPr>
              <w:t>None</w:t>
            </w:r>
          </w:p>
        </w:tc>
      </w:tr>
    </w:tbl>
    <w:p w14:paraId="100F0CC6" w14:textId="77777777" w:rsidR="0097180A" w:rsidRDefault="0097180A">
      <w:pPr>
        <w:spacing w:line="240" w:lineRule="auto"/>
        <w:jc w:val="both"/>
        <w:rPr>
          <w:rFonts w:ascii="Arial" w:hAnsi="Arial" w:cs="Arial"/>
          <w:bCs/>
        </w:rPr>
      </w:pPr>
    </w:p>
    <w:p w14:paraId="2C69C047" w14:textId="77777777" w:rsidR="0097180A" w:rsidRDefault="006D35D9">
      <w:pPr>
        <w:ind w:firstLine="720"/>
        <w:jc w:val="both"/>
        <w:rPr>
          <w:rFonts w:ascii="Arial" w:hAnsi="Arial" w:cs="Arial"/>
          <w:b/>
          <w:bCs/>
        </w:rPr>
      </w:pPr>
      <w:r>
        <w:rPr>
          <w:rFonts w:ascii="Arial" w:hAnsi="Arial" w:cs="Arial"/>
          <w:bCs/>
        </w:rPr>
        <w:t>Table 4 shows use case narrative for submitting an incident, outlining the user's interactions with the system.</w:t>
      </w:r>
    </w:p>
    <w:p w14:paraId="70022E0B" w14:textId="77777777" w:rsidR="0097180A" w:rsidRDefault="006D35D9">
      <w:pPr>
        <w:pStyle w:val="forTable"/>
        <w:spacing w:line="480" w:lineRule="auto"/>
        <w:rPr>
          <w:rFonts w:cs="Arial"/>
          <w:b/>
          <w:bCs/>
        </w:rPr>
      </w:pPr>
      <w:bookmarkStart w:id="87" w:name="_Toc164156202"/>
      <w:bookmarkStart w:id="88" w:name="_Toc164156001"/>
      <w:bookmarkStart w:id="89" w:name="_Toc164159764"/>
      <w:r>
        <w:rPr>
          <w:rFonts w:cs="Arial"/>
          <w:b/>
          <w:bCs/>
        </w:rPr>
        <w:t xml:space="preserve">Table </w:t>
      </w:r>
      <w:r>
        <w:rPr>
          <w:rFonts w:cs="Arial"/>
          <w:b/>
          <w:bCs/>
        </w:rPr>
        <w:fldChar w:fldCharType="begin"/>
      </w:r>
      <w:r>
        <w:rPr>
          <w:rFonts w:cs="Arial"/>
          <w:b/>
          <w:bCs/>
        </w:rPr>
        <w:instrText xml:space="preserve"> SEQ Table \* ARABIC </w:instrText>
      </w:r>
      <w:r>
        <w:rPr>
          <w:rFonts w:cs="Arial"/>
          <w:b/>
          <w:bCs/>
        </w:rPr>
        <w:fldChar w:fldCharType="separate"/>
      </w:r>
      <w:r>
        <w:rPr>
          <w:rFonts w:cs="Arial"/>
          <w:b/>
          <w:bCs/>
        </w:rPr>
        <w:t>4</w:t>
      </w:r>
      <w:r>
        <w:rPr>
          <w:rFonts w:cs="Arial"/>
          <w:b/>
          <w:bCs/>
        </w:rPr>
        <w:fldChar w:fldCharType="end"/>
      </w:r>
      <w:r>
        <w:rPr>
          <w:rFonts w:cs="Arial"/>
          <w:b/>
          <w:bCs/>
        </w:rPr>
        <w:t>.Manage Emergency Call (Requestor)</w:t>
      </w:r>
      <w:bookmarkEnd w:id="87"/>
      <w:bookmarkEnd w:id="88"/>
      <w:bookmarkEnd w:id="89"/>
    </w:p>
    <w:tbl>
      <w:tblPr>
        <w:tblW w:w="8099" w:type="dxa"/>
        <w:tblInd w:w="450" w:type="dxa"/>
        <w:tblBorders>
          <w:top w:val="thickThinSmallGap" w:sz="24" w:space="0" w:color="000000"/>
          <w:bottom w:val="thinThickSmallGap" w:sz="2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831"/>
        <w:gridCol w:w="5268"/>
      </w:tblGrid>
      <w:tr w:rsidR="0097180A" w14:paraId="7CE99554" w14:textId="77777777" w:rsidTr="00540E85">
        <w:trPr>
          <w:trHeight w:val="364"/>
        </w:trPr>
        <w:tc>
          <w:tcPr>
            <w:tcW w:w="2831" w:type="dxa"/>
          </w:tcPr>
          <w:p w14:paraId="1EAD5C6D" w14:textId="77777777" w:rsidR="0097180A" w:rsidRDefault="006D35D9" w:rsidP="00540E85">
            <w:pPr>
              <w:pStyle w:val="TableParagraph"/>
              <w:spacing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268" w:type="dxa"/>
          </w:tcPr>
          <w:p w14:paraId="7BBF81F5" w14:textId="77777777" w:rsidR="0097180A" w:rsidRDefault="006D35D9" w:rsidP="00540E85">
            <w:pPr>
              <w:pStyle w:val="TableParagraph"/>
              <w:spacing w:line="232" w:lineRule="exact"/>
              <w:rPr>
                <w:rFonts w:ascii="Arial" w:hAnsi="Arial" w:cs="Arial"/>
              </w:rPr>
            </w:pPr>
            <w:r>
              <w:rPr>
                <w:rFonts w:ascii="Arial" w:hAnsi="Arial" w:cs="Arial"/>
              </w:rPr>
              <w:t xml:space="preserve"> Manage Emergency Call</w:t>
            </w:r>
          </w:p>
        </w:tc>
      </w:tr>
      <w:tr w:rsidR="0097180A" w14:paraId="743DEF53" w14:textId="77777777" w:rsidTr="00540E85">
        <w:trPr>
          <w:trHeight w:val="267"/>
        </w:trPr>
        <w:tc>
          <w:tcPr>
            <w:tcW w:w="2831" w:type="dxa"/>
          </w:tcPr>
          <w:p w14:paraId="2812A523" w14:textId="77777777" w:rsidR="0097180A" w:rsidRDefault="006D35D9" w:rsidP="00540E85">
            <w:pPr>
              <w:pStyle w:val="TableParagraph"/>
              <w:spacing w:line="234" w:lineRule="exact"/>
              <w:ind w:left="107"/>
              <w:rPr>
                <w:rFonts w:ascii="Arial" w:hAnsi="Arial" w:cs="Arial"/>
                <w:b/>
              </w:rPr>
            </w:pPr>
            <w:r>
              <w:rPr>
                <w:rFonts w:ascii="Arial" w:hAnsi="Arial" w:cs="Arial"/>
                <w:b/>
                <w:spacing w:val="-2"/>
              </w:rPr>
              <w:t>Actor</w:t>
            </w:r>
          </w:p>
        </w:tc>
        <w:tc>
          <w:tcPr>
            <w:tcW w:w="5268" w:type="dxa"/>
          </w:tcPr>
          <w:p w14:paraId="6E55FFA9" w14:textId="77777777" w:rsidR="0097180A" w:rsidRDefault="006D35D9" w:rsidP="00540E85">
            <w:pPr>
              <w:pStyle w:val="TableParagraph"/>
              <w:spacing w:line="234" w:lineRule="exact"/>
              <w:rPr>
                <w:rFonts w:ascii="Arial" w:hAnsi="Arial" w:cs="Arial"/>
              </w:rPr>
            </w:pPr>
            <w:r>
              <w:rPr>
                <w:rFonts w:ascii="Arial" w:hAnsi="Arial" w:cs="Arial"/>
                <w:spacing w:val="-2"/>
              </w:rPr>
              <w:t xml:space="preserve"> Requestor</w:t>
            </w:r>
          </w:p>
        </w:tc>
      </w:tr>
      <w:tr w:rsidR="0097180A" w14:paraId="0CCAE493" w14:textId="77777777" w:rsidTr="00540E85">
        <w:trPr>
          <w:trHeight w:val="264"/>
        </w:trPr>
        <w:tc>
          <w:tcPr>
            <w:tcW w:w="2831" w:type="dxa"/>
          </w:tcPr>
          <w:p w14:paraId="071349F4" w14:textId="77777777" w:rsidR="0097180A" w:rsidRDefault="006D35D9" w:rsidP="00540E85">
            <w:pPr>
              <w:pStyle w:val="TableParagraph"/>
              <w:spacing w:line="232" w:lineRule="exact"/>
              <w:ind w:left="107"/>
              <w:rPr>
                <w:rFonts w:ascii="Arial" w:hAnsi="Arial" w:cs="Arial"/>
                <w:b/>
              </w:rPr>
            </w:pPr>
            <w:r>
              <w:rPr>
                <w:rFonts w:ascii="Arial" w:hAnsi="Arial" w:cs="Arial"/>
                <w:b/>
                <w:spacing w:val="-2"/>
              </w:rPr>
              <w:t>Precondition</w:t>
            </w:r>
          </w:p>
        </w:tc>
        <w:tc>
          <w:tcPr>
            <w:tcW w:w="5268" w:type="dxa"/>
          </w:tcPr>
          <w:p w14:paraId="0A08C06E" w14:textId="77777777" w:rsidR="0097180A" w:rsidRDefault="006D35D9" w:rsidP="00540E85">
            <w:pPr>
              <w:pStyle w:val="TableParagraph"/>
              <w:spacing w:line="232" w:lineRule="exact"/>
              <w:ind w:left="108"/>
              <w:rPr>
                <w:rFonts w:ascii="Arial" w:hAnsi="Arial" w:cs="Arial"/>
              </w:rPr>
            </w:pPr>
            <w:r>
              <w:rPr>
                <w:rFonts w:ascii="Arial" w:hAnsi="Arial" w:cs="Arial"/>
              </w:rPr>
              <w:t>The requestor has already logged into the app.</w:t>
            </w:r>
          </w:p>
        </w:tc>
      </w:tr>
      <w:tr w:rsidR="0097180A" w14:paraId="5C49FB63" w14:textId="77777777" w:rsidTr="00540E85">
        <w:trPr>
          <w:trHeight w:val="473"/>
        </w:trPr>
        <w:tc>
          <w:tcPr>
            <w:tcW w:w="2831" w:type="dxa"/>
          </w:tcPr>
          <w:p w14:paraId="5EAFA01C" w14:textId="77777777" w:rsidR="0097180A" w:rsidRDefault="006D35D9" w:rsidP="00540E85">
            <w:pPr>
              <w:pStyle w:val="TableParagraph"/>
              <w:spacing w:line="234" w:lineRule="exact"/>
              <w:ind w:left="107"/>
              <w:rPr>
                <w:rFonts w:ascii="Arial" w:hAnsi="Arial" w:cs="Arial"/>
                <w:b/>
              </w:rPr>
            </w:pPr>
            <w:r>
              <w:rPr>
                <w:rFonts w:ascii="Arial" w:hAnsi="Arial" w:cs="Arial"/>
                <w:b/>
                <w:spacing w:val="-2"/>
              </w:rPr>
              <w:t>Description</w:t>
            </w:r>
          </w:p>
        </w:tc>
        <w:tc>
          <w:tcPr>
            <w:tcW w:w="5268" w:type="dxa"/>
          </w:tcPr>
          <w:p w14:paraId="129E41AB" w14:textId="77777777" w:rsidR="0097180A" w:rsidRDefault="006D35D9" w:rsidP="00540E85">
            <w:pPr>
              <w:pStyle w:val="TableParagraph"/>
              <w:spacing w:line="234" w:lineRule="exact"/>
              <w:ind w:left="108"/>
              <w:rPr>
                <w:rFonts w:ascii="Arial" w:hAnsi="Arial" w:cs="Arial"/>
              </w:rPr>
            </w:pPr>
            <w:r>
              <w:rPr>
                <w:rFonts w:ascii="Arial" w:hAnsi="Arial" w:cs="Arial"/>
              </w:rPr>
              <w:t>This use case outlines the process of an emergency requestor call the responders numbers</w:t>
            </w:r>
          </w:p>
        </w:tc>
      </w:tr>
      <w:tr w:rsidR="0097180A" w14:paraId="6945FA42" w14:textId="77777777" w:rsidTr="00540E85">
        <w:trPr>
          <w:trHeight w:val="264"/>
        </w:trPr>
        <w:tc>
          <w:tcPr>
            <w:tcW w:w="8099" w:type="dxa"/>
            <w:gridSpan w:val="2"/>
          </w:tcPr>
          <w:p w14:paraId="1D3DDCA2" w14:textId="77777777" w:rsidR="0097180A" w:rsidRDefault="006D35D9" w:rsidP="00540E85">
            <w:pPr>
              <w:pStyle w:val="TableParagraph"/>
              <w:spacing w:line="232" w:lineRule="exact"/>
              <w:ind w:left="107"/>
              <w:rPr>
                <w:rFonts w:ascii="Arial" w:hAnsi="Arial" w:cs="Arial"/>
                <w:b/>
              </w:rPr>
            </w:pPr>
            <w:r>
              <w:rPr>
                <w:rFonts w:ascii="Arial" w:hAnsi="Arial" w:cs="Arial"/>
                <w:b/>
              </w:rPr>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97180A" w14:paraId="3503B12D" w14:textId="77777777" w:rsidTr="00540E85">
        <w:trPr>
          <w:trHeight w:val="267"/>
        </w:trPr>
        <w:tc>
          <w:tcPr>
            <w:tcW w:w="2831" w:type="dxa"/>
          </w:tcPr>
          <w:p w14:paraId="3C9E93CA" w14:textId="77777777" w:rsidR="0097180A" w:rsidRDefault="006D35D9" w:rsidP="00540E85">
            <w:pPr>
              <w:pStyle w:val="TableParagraph"/>
              <w:spacing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268" w:type="dxa"/>
          </w:tcPr>
          <w:p w14:paraId="2A986FBF" w14:textId="77777777" w:rsidR="0097180A" w:rsidRDefault="006D35D9" w:rsidP="00540E85">
            <w:pPr>
              <w:pStyle w:val="TableParagraph"/>
              <w:spacing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97180A" w14:paraId="6D2AFAEC" w14:textId="77777777" w:rsidTr="00540E85">
        <w:trPr>
          <w:trHeight w:val="969"/>
        </w:trPr>
        <w:tc>
          <w:tcPr>
            <w:tcW w:w="2831" w:type="dxa"/>
          </w:tcPr>
          <w:p w14:paraId="69B0ED6D" w14:textId="77777777" w:rsidR="0097180A" w:rsidRDefault="006D35D9" w:rsidP="00540E85">
            <w:pPr>
              <w:pStyle w:val="TableParagraph"/>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1</w:t>
            </w:r>
          </w:p>
          <w:p w14:paraId="439165E2" w14:textId="77777777" w:rsidR="0097180A" w:rsidRDefault="0097180A" w:rsidP="00540E85">
            <w:pPr>
              <w:pStyle w:val="TableParagraph"/>
              <w:rPr>
                <w:rFonts w:ascii="Arial" w:hAnsi="Arial" w:cs="Arial"/>
                <w:b/>
              </w:rPr>
            </w:pPr>
          </w:p>
          <w:p w14:paraId="3BFE6F89" w14:textId="77777777" w:rsidR="0097180A" w:rsidRDefault="006D35D9" w:rsidP="00540E85">
            <w:pPr>
              <w:pStyle w:val="TableParagraph"/>
              <w:spacing w:line="232" w:lineRule="exact"/>
              <w:ind w:left="107"/>
              <w:rPr>
                <w:rFonts w:ascii="Arial" w:hAnsi="Arial" w:cs="Arial"/>
              </w:rPr>
            </w:pPr>
            <w:r>
              <w:rPr>
                <w:rFonts w:ascii="Arial" w:hAnsi="Arial" w:cs="Arial"/>
              </w:rPr>
              <w:t>The user clicks the Contact Icon</w:t>
            </w:r>
          </w:p>
        </w:tc>
        <w:tc>
          <w:tcPr>
            <w:tcW w:w="5268" w:type="dxa"/>
          </w:tcPr>
          <w:p w14:paraId="2B09ABD8" w14:textId="77777777" w:rsidR="0097180A" w:rsidRDefault="006D35D9" w:rsidP="00540E85">
            <w:pPr>
              <w:pStyle w:val="TableParagraph"/>
              <w:ind w:left="108"/>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2</w:t>
            </w:r>
          </w:p>
          <w:p w14:paraId="2D12457A" w14:textId="77777777" w:rsidR="0097180A" w:rsidRDefault="0097180A" w:rsidP="00540E85">
            <w:pPr>
              <w:pStyle w:val="TableParagraph"/>
              <w:rPr>
                <w:rFonts w:ascii="Arial" w:hAnsi="Arial" w:cs="Arial"/>
                <w:b/>
              </w:rPr>
            </w:pPr>
          </w:p>
          <w:p w14:paraId="31002227" w14:textId="77777777" w:rsidR="0097180A" w:rsidRDefault="006D35D9" w:rsidP="00540E85">
            <w:pPr>
              <w:pStyle w:val="TableParagraph"/>
              <w:spacing w:line="232" w:lineRule="exact"/>
              <w:ind w:left="108"/>
              <w:rPr>
                <w:rFonts w:ascii="Arial" w:hAnsi="Arial" w:cs="Arial"/>
              </w:rPr>
            </w:pPr>
            <w:r>
              <w:rPr>
                <w:rFonts w:ascii="Arial" w:hAnsi="Arial" w:cs="Arial"/>
              </w:rPr>
              <w:t>Display the Emergency Responders Contact Information</w:t>
            </w:r>
          </w:p>
        </w:tc>
      </w:tr>
      <w:tr w:rsidR="0097180A" w14:paraId="41E89498" w14:textId="77777777" w:rsidTr="00540E85">
        <w:trPr>
          <w:trHeight w:val="947"/>
        </w:trPr>
        <w:tc>
          <w:tcPr>
            <w:tcW w:w="2831" w:type="dxa"/>
          </w:tcPr>
          <w:p w14:paraId="24E917E3" w14:textId="77777777" w:rsidR="0097180A" w:rsidRDefault="006D35D9" w:rsidP="00540E85">
            <w:pPr>
              <w:pStyle w:val="TableParagraph"/>
              <w:spacing w:line="252" w:lineRule="exact"/>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3</w:t>
            </w:r>
          </w:p>
          <w:p w14:paraId="1D462586" w14:textId="77777777" w:rsidR="0097180A" w:rsidRDefault="006D35D9" w:rsidP="00540E85">
            <w:pPr>
              <w:pStyle w:val="TableParagraph"/>
              <w:spacing w:line="231" w:lineRule="exact"/>
              <w:ind w:left="107"/>
              <w:rPr>
                <w:rFonts w:ascii="Arial" w:hAnsi="Arial" w:cs="Arial"/>
              </w:rPr>
            </w:pPr>
            <w:r>
              <w:rPr>
                <w:rFonts w:ascii="Arial" w:hAnsi="Arial" w:cs="Arial"/>
              </w:rPr>
              <w:t>The user selects and call the Responders contact number</w:t>
            </w:r>
          </w:p>
        </w:tc>
        <w:tc>
          <w:tcPr>
            <w:tcW w:w="5268" w:type="dxa"/>
          </w:tcPr>
          <w:p w14:paraId="271A5927" w14:textId="77777777" w:rsidR="0097180A" w:rsidRDefault="006D35D9" w:rsidP="00540E85">
            <w:pPr>
              <w:pStyle w:val="TableParagraph"/>
              <w:spacing w:line="231" w:lineRule="exact"/>
              <w:ind w:left="108"/>
              <w:rPr>
                <w:rFonts w:ascii="Arial" w:hAnsi="Arial" w:cs="Arial"/>
                <w:b/>
                <w:bCs/>
              </w:rPr>
            </w:pPr>
            <w:r>
              <w:rPr>
                <w:rFonts w:ascii="Arial" w:hAnsi="Arial" w:cs="Arial"/>
                <w:b/>
                <w:bCs/>
              </w:rPr>
              <w:t>Step 4</w:t>
            </w:r>
          </w:p>
          <w:p w14:paraId="38DAEDFB" w14:textId="77777777" w:rsidR="0097180A" w:rsidRDefault="006D35D9" w:rsidP="00540E85">
            <w:pPr>
              <w:pStyle w:val="TableParagraph"/>
              <w:spacing w:line="231" w:lineRule="exact"/>
              <w:ind w:left="108"/>
              <w:rPr>
                <w:rFonts w:ascii="Arial" w:hAnsi="Arial" w:cs="Arial"/>
              </w:rPr>
            </w:pPr>
            <w:r>
              <w:rPr>
                <w:rFonts w:ascii="Arial" w:hAnsi="Arial" w:cs="Arial"/>
              </w:rPr>
              <w:t>Redirect to mobile phone call setting and tap “Call”</w:t>
            </w:r>
          </w:p>
        </w:tc>
      </w:tr>
      <w:tr w:rsidR="0097180A" w14:paraId="165DD817" w14:textId="77777777" w:rsidTr="00540E85">
        <w:trPr>
          <w:trHeight w:val="645"/>
        </w:trPr>
        <w:tc>
          <w:tcPr>
            <w:tcW w:w="8099" w:type="dxa"/>
            <w:gridSpan w:val="2"/>
          </w:tcPr>
          <w:p w14:paraId="12995FF7" w14:textId="77777777" w:rsidR="0097180A" w:rsidRDefault="006D35D9" w:rsidP="00540E85">
            <w:pPr>
              <w:pStyle w:val="TableParagraph"/>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21034AEB" w14:textId="77777777" w:rsidR="0097180A" w:rsidRDefault="0097180A" w:rsidP="00540E85">
            <w:pPr>
              <w:pStyle w:val="TableParagraph"/>
              <w:tabs>
                <w:tab w:val="left" w:pos="827"/>
              </w:tabs>
              <w:spacing w:line="246" w:lineRule="exact"/>
              <w:ind w:left="467"/>
              <w:rPr>
                <w:rFonts w:ascii="Arial" w:hAnsi="Arial" w:cs="Arial"/>
              </w:rPr>
            </w:pPr>
          </w:p>
        </w:tc>
      </w:tr>
    </w:tbl>
    <w:p w14:paraId="29379F1B" w14:textId="77777777" w:rsidR="0097180A" w:rsidRDefault="0097180A">
      <w:pPr>
        <w:spacing w:line="240" w:lineRule="auto"/>
        <w:jc w:val="both"/>
        <w:rPr>
          <w:rFonts w:ascii="Arial" w:hAnsi="Arial" w:cs="Arial"/>
          <w:bCs/>
        </w:rPr>
      </w:pPr>
    </w:p>
    <w:p w14:paraId="55DFA3DA" w14:textId="77777777" w:rsidR="0097180A" w:rsidRDefault="006D35D9">
      <w:pPr>
        <w:ind w:firstLine="720"/>
        <w:jc w:val="both"/>
        <w:rPr>
          <w:rFonts w:ascii="Arial" w:hAnsi="Arial" w:cs="Arial"/>
          <w:b/>
          <w:bCs/>
        </w:rPr>
      </w:pPr>
      <w:r>
        <w:rPr>
          <w:rFonts w:ascii="Arial" w:hAnsi="Arial" w:cs="Arial"/>
          <w:bCs/>
        </w:rPr>
        <w:lastRenderedPageBreak/>
        <w:t>Table 5 outlines the use-case narrative for signing up for user roles, explaining the step-by-step process for users to register and take on specific roles within the system</w:t>
      </w:r>
      <w:r>
        <w:rPr>
          <w:rFonts w:ascii="Arial" w:hAnsi="Arial" w:cs="Arial"/>
          <w:b/>
          <w:bCs/>
        </w:rPr>
        <w:t>.</w:t>
      </w:r>
    </w:p>
    <w:p w14:paraId="7F9DC240" w14:textId="77777777" w:rsidR="0097180A" w:rsidRDefault="006D35D9">
      <w:pPr>
        <w:pStyle w:val="forTable"/>
        <w:spacing w:line="480" w:lineRule="auto"/>
        <w:rPr>
          <w:rFonts w:cs="Arial"/>
          <w:b/>
          <w:bCs/>
        </w:rPr>
      </w:pPr>
      <w:bookmarkStart w:id="90" w:name="_Toc164156203"/>
      <w:bookmarkStart w:id="91" w:name="_Toc164159765"/>
      <w:bookmarkStart w:id="92" w:name="_Toc164156002"/>
      <w:r>
        <w:rPr>
          <w:rFonts w:cs="Arial"/>
          <w:b/>
          <w:bCs/>
        </w:rPr>
        <w:t xml:space="preserve">Table </w:t>
      </w:r>
      <w:r>
        <w:rPr>
          <w:rFonts w:cs="Arial"/>
          <w:b/>
          <w:bCs/>
        </w:rPr>
        <w:fldChar w:fldCharType="begin"/>
      </w:r>
      <w:r>
        <w:rPr>
          <w:rFonts w:cs="Arial"/>
          <w:b/>
          <w:bCs/>
        </w:rPr>
        <w:instrText xml:space="preserve"> SEQ Table \* ARABIC </w:instrText>
      </w:r>
      <w:r>
        <w:rPr>
          <w:rFonts w:cs="Arial"/>
          <w:b/>
          <w:bCs/>
        </w:rPr>
        <w:fldChar w:fldCharType="separate"/>
      </w:r>
      <w:r>
        <w:rPr>
          <w:rFonts w:cs="Arial"/>
          <w:b/>
          <w:bCs/>
        </w:rPr>
        <w:t>5</w:t>
      </w:r>
      <w:r>
        <w:rPr>
          <w:rFonts w:cs="Arial"/>
          <w:b/>
          <w:bCs/>
        </w:rPr>
        <w:fldChar w:fldCharType="end"/>
      </w:r>
      <w:r>
        <w:rPr>
          <w:rFonts w:cs="Arial"/>
          <w:b/>
          <w:bCs/>
        </w:rPr>
        <w:t>.Signing Up - User Registration (Responder/Requestor)</w:t>
      </w:r>
      <w:bookmarkEnd w:id="90"/>
      <w:bookmarkEnd w:id="91"/>
      <w:bookmarkEnd w:id="92"/>
    </w:p>
    <w:tbl>
      <w:tblPr>
        <w:tblW w:w="0" w:type="auto"/>
        <w:tblInd w:w="450" w:type="dxa"/>
        <w:tblBorders>
          <w:top w:val="thickThinSmallGap" w:sz="24" w:space="0" w:color="000000"/>
          <w:bottom w:val="thinThickSmallGap" w:sz="2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817"/>
        <w:gridCol w:w="5242"/>
      </w:tblGrid>
      <w:tr w:rsidR="0097180A" w14:paraId="0854D07B" w14:textId="77777777" w:rsidTr="00540E85">
        <w:trPr>
          <w:trHeight w:val="371"/>
        </w:trPr>
        <w:tc>
          <w:tcPr>
            <w:tcW w:w="2817" w:type="dxa"/>
          </w:tcPr>
          <w:p w14:paraId="62320C35" w14:textId="77777777" w:rsidR="0097180A" w:rsidRDefault="006D35D9">
            <w:pPr>
              <w:pStyle w:val="TableParagraph"/>
              <w:spacing w:before="2"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242" w:type="dxa"/>
          </w:tcPr>
          <w:p w14:paraId="350B29F1" w14:textId="77777777" w:rsidR="0097180A" w:rsidRDefault="006D35D9">
            <w:pPr>
              <w:pStyle w:val="TableParagraph"/>
              <w:spacing w:before="2" w:line="232" w:lineRule="exact"/>
              <w:ind w:left="108"/>
              <w:rPr>
                <w:rFonts w:ascii="Arial" w:hAnsi="Arial" w:cs="Arial"/>
              </w:rPr>
            </w:pPr>
            <w:r>
              <w:rPr>
                <w:rFonts w:ascii="Arial" w:hAnsi="Arial" w:cs="Arial"/>
              </w:rPr>
              <w:t>User Registration and Role Assignment</w:t>
            </w:r>
          </w:p>
        </w:tc>
      </w:tr>
      <w:tr w:rsidR="0097180A" w14:paraId="1609D951" w14:textId="77777777" w:rsidTr="00540E85">
        <w:trPr>
          <w:trHeight w:val="272"/>
        </w:trPr>
        <w:tc>
          <w:tcPr>
            <w:tcW w:w="2817" w:type="dxa"/>
          </w:tcPr>
          <w:p w14:paraId="38CEAE90" w14:textId="77777777" w:rsidR="0097180A" w:rsidRDefault="006D35D9">
            <w:pPr>
              <w:pStyle w:val="TableParagraph"/>
              <w:spacing w:line="234" w:lineRule="exact"/>
              <w:ind w:left="107"/>
              <w:rPr>
                <w:rFonts w:ascii="Arial" w:hAnsi="Arial" w:cs="Arial"/>
                <w:b/>
              </w:rPr>
            </w:pPr>
            <w:r>
              <w:rPr>
                <w:rFonts w:ascii="Arial" w:hAnsi="Arial" w:cs="Arial"/>
                <w:b/>
                <w:spacing w:val="-2"/>
              </w:rPr>
              <w:t>Actor</w:t>
            </w:r>
          </w:p>
        </w:tc>
        <w:tc>
          <w:tcPr>
            <w:tcW w:w="5242" w:type="dxa"/>
          </w:tcPr>
          <w:p w14:paraId="6C0BA6C6" w14:textId="77777777" w:rsidR="0097180A" w:rsidRDefault="006D35D9">
            <w:pPr>
              <w:pStyle w:val="TableParagraph"/>
              <w:spacing w:line="234" w:lineRule="exact"/>
              <w:ind w:left="108"/>
              <w:rPr>
                <w:rFonts w:ascii="Arial" w:hAnsi="Arial" w:cs="Arial"/>
              </w:rPr>
            </w:pPr>
            <w:r>
              <w:rPr>
                <w:rFonts w:ascii="Arial" w:hAnsi="Arial" w:cs="Arial"/>
                <w:spacing w:val="-2"/>
              </w:rPr>
              <w:t>New User (Emergency Responder or Requestor)</w:t>
            </w:r>
          </w:p>
        </w:tc>
      </w:tr>
      <w:tr w:rsidR="0097180A" w14:paraId="1B84DF59" w14:textId="77777777" w:rsidTr="00540E85">
        <w:trPr>
          <w:trHeight w:val="475"/>
        </w:trPr>
        <w:tc>
          <w:tcPr>
            <w:tcW w:w="2817" w:type="dxa"/>
          </w:tcPr>
          <w:p w14:paraId="12E2B4BF" w14:textId="77777777" w:rsidR="0097180A" w:rsidRDefault="006D35D9">
            <w:pPr>
              <w:pStyle w:val="TableParagraph"/>
              <w:spacing w:line="232" w:lineRule="exact"/>
              <w:ind w:left="107"/>
              <w:rPr>
                <w:rFonts w:ascii="Arial" w:hAnsi="Arial" w:cs="Arial"/>
                <w:b/>
              </w:rPr>
            </w:pPr>
            <w:r>
              <w:rPr>
                <w:rFonts w:ascii="Arial" w:hAnsi="Arial" w:cs="Arial"/>
                <w:b/>
                <w:spacing w:val="-2"/>
              </w:rPr>
              <w:t>Precondition</w:t>
            </w:r>
          </w:p>
        </w:tc>
        <w:tc>
          <w:tcPr>
            <w:tcW w:w="5242" w:type="dxa"/>
          </w:tcPr>
          <w:p w14:paraId="1E3CBF55" w14:textId="77777777" w:rsidR="0097180A" w:rsidRDefault="006D35D9">
            <w:pPr>
              <w:pStyle w:val="TableParagraph"/>
              <w:spacing w:line="232" w:lineRule="exact"/>
              <w:ind w:left="108"/>
              <w:rPr>
                <w:rFonts w:ascii="Arial" w:hAnsi="Arial" w:cs="Arial"/>
              </w:rPr>
            </w:pPr>
            <w:r>
              <w:rPr>
                <w:rFonts w:ascii="Arial" w:hAnsi="Arial" w:cs="Arial"/>
              </w:rPr>
              <w:t>The user has downloaded and installed the application.</w:t>
            </w:r>
          </w:p>
        </w:tc>
      </w:tr>
      <w:tr w:rsidR="0097180A" w14:paraId="2C9794D2" w14:textId="77777777" w:rsidTr="00540E85">
        <w:trPr>
          <w:trHeight w:val="951"/>
        </w:trPr>
        <w:tc>
          <w:tcPr>
            <w:tcW w:w="2817" w:type="dxa"/>
          </w:tcPr>
          <w:p w14:paraId="5379070A" w14:textId="77777777" w:rsidR="0097180A" w:rsidRDefault="006D35D9">
            <w:pPr>
              <w:pStyle w:val="TableParagraph"/>
              <w:spacing w:line="234" w:lineRule="exact"/>
              <w:ind w:left="107"/>
              <w:rPr>
                <w:rFonts w:ascii="Arial" w:hAnsi="Arial" w:cs="Arial"/>
                <w:b/>
              </w:rPr>
            </w:pPr>
            <w:r>
              <w:rPr>
                <w:rFonts w:ascii="Arial" w:hAnsi="Arial" w:cs="Arial"/>
                <w:b/>
                <w:spacing w:val="-2"/>
              </w:rPr>
              <w:t>Description</w:t>
            </w:r>
          </w:p>
        </w:tc>
        <w:tc>
          <w:tcPr>
            <w:tcW w:w="5242" w:type="dxa"/>
          </w:tcPr>
          <w:p w14:paraId="650FDCD4" w14:textId="77777777" w:rsidR="0097180A" w:rsidRDefault="006D35D9">
            <w:pPr>
              <w:pStyle w:val="TableParagraph"/>
              <w:spacing w:line="234" w:lineRule="exact"/>
              <w:ind w:left="108"/>
              <w:rPr>
                <w:rFonts w:ascii="Arial" w:hAnsi="Arial" w:cs="Arial"/>
              </w:rPr>
            </w:pPr>
            <w:r>
              <w:rPr>
                <w:rFonts w:ascii="Arial" w:hAnsi="Arial" w:cs="Arial"/>
              </w:rPr>
              <w:t>This use case illustrates the process a new user goes through when signing up for the application and selecting their role, either as an Emergency Responder or an Emergency Requestor.</w:t>
            </w:r>
          </w:p>
        </w:tc>
      </w:tr>
      <w:tr w:rsidR="0097180A" w14:paraId="654E4547" w14:textId="77777777" w:rsidTr="00540E85">
        <w:trPr>
          <w:trHeight w:val="269"/>
        </w:trPr>
        <w:tc>
          <w:tcPr>
            <w:tcW w:w="8059" w:type="dxa"/>
            <w:gridSpan w:val="2"/>
          </w:tcPr>
          <w:p w14:paraId="4E351408" w14:textId="77777777" w:rsidR="0097180A" w:rsidRDefault="006D35D9">
            <w:pPr>
              <w:pStyle w:val="TableParagraph"/>
              <w:spacing w:line="232" w:lineRule="exact"/>
              <w:ind w:left="107"/>
              <w:rPr>
                <w:rFonts w:ascii="Arial" w:hAnsi="Arial" w:cs="Arial"/>
                <w:b/>
              </w:rPr>
            </w:pPr>
            <w:r>
              <w:rPr>
                <w:rFonts w:ascii="Arial" w:hAnsi="Arial" w:cs="Arial"/>
                <w:b/>
              </w:rPr>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97180A" w14:paraId="089B1850" w14:textId="77777777" w:rsidTr="00540E85">
        <w:trPr>
          <w:trHeight w:val="272"/>
        </w:trPr>
        <w:tc>
          <w:tcPr>
            <w:tcW w:w="2817" w:type="dxa"/>
          </w:tcPr>
          <w:p w14:paraId="06C4B4D9" w14:textId="77777777" w:rsidR="0097180A" w:rsidRDefault="006D35D9">
            <w:pPr>
              <w:pStyle w:val="TableParagraph"/>
              <w:spacing w:before="2"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242" w:type="dxa"/>
          </w:tcPr>
          <w:p w14:paraId="435AAC91" w14:textId="77777777" w:rsidR="0097180A" w:rsidRDefault="006D35D9">
            <w:pPr>
              <w:pStyle w:val="TableParagraph"/>
              <w:spacing w:before="2"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97180A" w14:paraId="083376FB" w14:textId="77777777" w:rsidTr="00540E85">
        <w:trPr>
          <w:trHeight w:val="1953"/>
        </w:trPr>
        <w:tc>
          <w:tcPr>
            <w:tcW w:w="2817" w:type="dxa"/>
          </w:tcPr>
          <w:p w14:paraId="41005C2D" w14:textId="77777777" w:rsidR="0097180A" w:rsidRDefault="006D35D9">
            <w:pPr>
              <w:pStyle w:val="TableParagraph"/>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1</w:t>
            </w:r>
          </w:p>
          <w:p w14:paraId="45DCFD25" w14:textId="77777777" w:rsidR="0097180A" w:rsidRDefault="0097180A">
            <w:pPr>
              <w:pStyle w:val="TableParagraph"/>
              <w:rPr>
                <w:rFonts w:ascii="Arial" w:hAnsi="Arial" w:cs="Arial"/>
                <w:b/>
              </w:rPr>
            </w:pPr>
          </w:p>
          <w:p w14:paraId="49E84344" w14:textId="77777777" w:rsidR="0097180A" w:rsidRDefault="006D35D9">
            <w:pPr>
              <w:pStyle w:val="TableParagraph"/>
              <w:spacing w:line="232" w:lineRule="exact"/>
              <w:ind w:left="107"/>
              <w:rPr>
                <w:rFonts w:ascii="Arial" w:hAnsi="Arial" w:cs="Arial"/>
              </w:rPr>
            </w:pPr>
            <w:r>
              <w:rPr>
                <w:rFonts w:ascii="Arial" w:hAnsi="Arial" w:cs="Arial"/>
              </w:rPr>
              <w:t>The user clicks on the "Sign Up" button and provides essential information such as name, email, phone number, photo, and password.</w:t>
            </w:r>
          </w:p>
        </w:tc>
        <w:tc>
          <w:tcPr>
            <w:tcW w:w="5242" w:type="dxa"/>
          </w:tcPr>
          <w:p w14:paraId="6E6964D6" w14:textId="77777777" w:rsidR="0097180A" w:rsidRDefault="006D35D9">
            <w:pPr>
              <w:pStyle w:val="TableParagraph"/>
              <w:ind w:left="108"/>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2</w:t>
            </w:r>
          </w:p>
          <w:p w14:paraId="5C4E5D7A" w14:textId="77777777" w:rsidR="0097180A" w:rsidRDefault="0097180A">
            <w:pPr>
              <w:pStyle w:val="TableParagraph"/>
              <w:ind w:left="108"/>
              <w:rPr>
                <w:rFonts w:ascii="Arial" w:hAnsi="Arial" w:cs="Arial"/>
                <w:b/>
              </w:rPr>
            </w:pPr>
          </w:p>
          <w:p w14:paraId="4564F559" w14:textId="77777777" w:rsidR="0097180A" w:rsidRDefault="006D35D9">
            <w:pPr>
              <w:pStyle w:val="TableParagraph"/>
              <w:rPr>
                <w:rFonts w:ascii="Arial" w:hAnsi="Arial" w:cs="Arial"/>
              </w:rPr>
            </w:pPr>
            <w:r>
              <w:rPr>
                <w:rFonts w:ascii="Arial" w:hAnsi="Arial" w:cs="Arial"/>
              </w:rPr>
              <w:t>After basic registration, the user is prompted to select their role:</w:t>
            </w:r>
          </w:p>
          <w:p w14:paraId="4D2543FA" w14:textId="77777777" w:rsidR="0097180A" w:rsidRDefault="006D35D9">
            <w:pPr>
              <w:pStyle w:val="TableParagraph"/>
              <w:spacing w:line="232" w:lineRule="exact"/>
              <w:ind w:left="108"/>
              <w:rPr>
                <w:rFonts w:ascii="Arial" w:hAnsi="Arial" w:cs="Arial"/>
              </w:rPr>
            </w:pPr>
            <w:r>
              <w:rPr>
                <w:rFonts w:ascii="Arial" w:hAnsi="Arial" w:cs="Arial"/>
              </w:rPr>
              <w:t>Emergency Responder: Individuals interested in providing assistance during emergencies.</w:t>
            </w:r>
          </w:p>
          <w:p w14:paraId="29ADB632" w14:textId="77777777" w:rsidR="0097180A" w:rsidRDefault="006D35D9">
            <w:pPr>
              <w:pStyle w:val="TableParagraph"/>
              <w:spacing w:line="232" w:lineRule="exact"/>
              <w:ind w:left="108"/>
              <w:rPr>
                <w:rFonts w:ascii="Arial" w:hAnsi="Arial" w:cs="Arial"/>
              </w:rPr>
            </w:pPr>
            <w:r>
              <w:rPr>
                <w:rFonts w:ascii="Arial" w:hAnsi="Arial" w:cs="Arial"/>
              </w:rPr>
              <w:t>Emergency Requestor: Individuals who may need emergency assistance.</w:t>
            </w:r>
          </w:p>
        </w:tc>
      </w:tr>
      <w:tr w:rsidR="0097180A" w14:paraId="2D126442" w14:textId="77777777" w:rsidTr="00540E85">
        <w:trPr>
          <w:trHeight w:val="659"/>
        </w:trPr>
        <w:tc>
          <w:tcPr>
            <w:tcW w:w="8059" w:type="dxa"/>
            <w:gridSpan w:val="2"/>
          </w:tcPr>
          <w:p w14:paraId="3968345B" w14:textId="77777777" w:rsidR="0097180A" w:rsidRDefault="006D35D9">
            <w:pPr>
              <w:pStyle w:val="TableParagraph"/>
              <w:spacing w:before="2"/>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6DAD513C" w14:textId="77777777" w:rsidR="0097180A" w:rsidRDefault="006D35D9">
            <w:pPr>
              <w:pStyle w:val="TableParagraph"/>
              <w:numPr>
                <w:ilvl w:val="0"/>
                <w:numId w:val="12"/>
              </w:numPr>
              <w:tabs>
                <w:tab w:val="left" w:pos="827"/>
              </w:tabs>
              <w:spacing w:before="1" w:line="246" w:lineRule="exact"/>
              <w:rPr>
                <w:rFonts w:ascii="Arial" w:hAnsi="Arial" w:cs="Arial"/>
              </w:rPr>
            </w:pPr>
            <w:r>
              <w:rPr>
                <w:rFonts w:ascii="Arial" w:hAnsi="Arial" w:cs="Arial"/>
              </w:rPr>
              <w:t>None</w:t>
            </w:r>
          </w:p>
        </w:tc>
      </w:tr>
    </w:tbl>
    <w:p w14:paraId="359CFC63" w14:textId="77777777" w:rsidR="0097180A" w:rsidRDefault="0097180A">
      <w:pPr>
        <w:rPr>
          <w:rFonts w:ascii="Arial" w:hAnsi="Arial" w:cs="Arial"/>
          <w:b/>
          <w:bCs/>
        </w:rPr>
      </w:pPr>
    </w:p>
    <w:p w14:paraId="628B3595" w14:textId="77777777" w:rsidR="0097180A" w:rsidRDefault="0097180A">
      <w:pPr>
        <w:ind w:firstLine="720"/>
        <w:jc w:val="both"/>
        <w:rPr>
          <w:rFonts w:ascii="Arial" w:hAnsi="Arial" w:cs="Arial"/>
          <w:bCs/>
        </w:rPr>
      </w:pPr>
    </w:p>
    <w:p w14:paraId="11938A3F" w14:textId="77777777" w:rsidR="0097180A" w:rsidRDefault="0097180A">
      <w:pPr>
        <w:ind w:firstLine="720"/>
        <w:jc w:val="both"/>
        <w:rPr>
          <w:rFonts w:ascii="Arial" w:hAnsi="Arial" w:cs="Arial"/>
          <w:bCs/>
        </w:rPr>
      </w:pPr>
    </w:p>
    <w:p w14:paraId="642B42B0" w14:textId="77777777" w:rsidR="0097180A" w:rsidRDefault="0097180A">
      <w:pPr>
        <w:ind w:firstLine="720"/>
        <w:jc w:val="both"/>
        <w:rPr>
          <w:rFonts w:ascii="Arial" w:hAnsi="Arial" w:cs="Arial"/>
          <w:bCs/>
        </w:rPr>
      </w:pPr>
    </w:p>
    <w:p w14:paraId="6AAA55CB" w14:textId="77777777" w:rsidR="0097180A" w:rsidRDefault="0097180A">
      <w:pPr>
        <w:ind w:firstLine="720"/>
        <w:jc w:val="both"/>
        <w:rPr>
          <w:rFonts w:ascii="Arial" w:hAnsi="Arial" w:cs="Arial"/>
          <w:bCs/>
        </w:rPr>
      </w:pPr>
    </w:p>
    <w:p w14:paraId="23AA3041" w14:textId="77777777" w:rsidR="0097180A" w:rsidRDefault="0097180A">
      <w:pPr>
        <w:ind w:firstLine="720"/>
        <w:jc w:val="both"/>
        <w:rPr>
          <w:rFonts w:ascii="Arial" w:hAnsi="Arial" w:cs="Arial"/>
          <w:bCs/>
        </w:rPr>
      </w:pPr>
    </w:p>
    <w:p w14:paraId="5309E97B" w14:textId="77777777" w:rsidR="0097180A" w:rsidRDefault="0097180A">
      <w:pPr>
        <w:ind w:firstLine="720"/>
        <w:jc w:val="both"/>
        <w:rPr>
          <w:rFonts w:ascii="Arial" w:hAnsi="Arial" w:cs="Arial"/>
          <w:bCs/>
        </w:rPr>
      </w:pPr>
    </w:p>
    <w:p w14:paraId="3E4EF28B" w14:textId="77777777" w:rsidR="0097180A" w:rsidRDefault="0097180A">
      <w:pPr>
        <w:ind w:firstLine="720"/>
        <w:jc w:val="both"/>
        <w:rPr>
          <w:rFonts w:ascii="Arial" w:hAnsi="Arial" w:cs="Arial"/>
          <w:bCs/>
        </w:rPr>
      </w:pPr>
    </w:p>
    <w:p w14:paraId="75BB96AF" w14:textId="77777777" w:rsidR="0097180A" w:rsidRDefault="006D35D9">
      <w:pPr>
        <w:ind w:firstLine="720"/>
        <w:jc w:val="both"/>
        <w:rPr>
          <w:rFonts w:ascii="Arial" w:hAnsi="Arial" w:cs="Arial"/>
          <w:bCs/>
          <w:lang w:val="en-PH"/>
        </w:rPr>
      </w:pPr>
      <w:r>
        <w:rPr>
          <w:rFonts w:ascii="Arial" w:hAnsi="Arial" w:cs="Arial"/>
          <w:bCs/>
        </w:rPr>
        <w:lastRenderedPageBreak/>
        <w:t>Table 6 shows the use-case narrative of a responder receiving an alert explains the series of actions and interactions between the system and the responder during the alert reception process.</w:t>
      </w:r>
    </w:p>
    <w:p w14:paraId="3890AFC3" w14:textId="77777777" w:rsidR="0097180A" w:rsidRDefault="006D35D9">
      <w:pPr>
        <w:pStyle w:val="forTable"/>
        <w:spacing w:line="480" w:lineRule="auto"/>
        <w:rPr>
          <w:rFonts w:cs="Arial"/>
          <w:b/>
          <w:bCs/>
        </w:rPr>
      </w:pPr>
      <w:bookmarkStart w:id="93" w:name="_Toc164156204"/>
      <w:bookmarkStart w:id="94" w:name="_Toc164159766"/>
      <w:bookmarkStart w:id="95" w:name="_Toc164156003"/>
      <w:r>
        <w:rPr>
          <w:rFonts w:cs="Arial"/>
          <w:b/>
          <w:bCs/>
        </w:rPr>
        <w:t xml:space="preserve">Table </w:t>
      </w:r>
      <w:r>
        <w:rPr>
          <w:rFonts w:cs="Arial"/>
          <w:b/>
          <w:bCs/>
        </w:rPr>
        <w:fldChar w:fldCharType="begin"/>
      </w:r>
      <w:r>
        <w:rPr>
          <w:rFonts w:cs="Arial"/>
          <w:b/>
          <w:bCs/>
        </w:rPr>
        <w:instrText xml:space="preserve"> SEQ Table \* ARABIC </w:instrText>
      </w:r>
      <w:r>
        <w:rPr>
          <w:rFonts w:cs="Arial"/>
          <w:b/>
          <w:bCs/>
        </w:rPr>
        <w:fldChar w:fldCharType="separate"/>
      </w:r>
      <w:r>
        <w:rPr>
          <w:rFonts w:cs="Arial"/>
          <w:b/>
          <w:bCs/>
        </w:rPr>
        <w:t>6</w:t>
      </w:r>
      <w:r>
        <w:rPr>
          <w:rFonts w:cs="Arial"/>
          <w:b/>
          <w:bCs/>
        </w:rPr>
        <w:fldChar w:fldCharType="end"/>
      </w:r>
      <w:r>
        <w:rPr>
          <w:rFonts w:cs="Arial"/>
          <w:b/>
          <w:bCs/>
        </w:rPr>
        <w:t>.Receiving Incident Notification and Dispatch (Responder/Admin)</w:t>
      </w:r>
      <w:bookmarkEnd w:id="93"/>
      <w:bookmarkEnd w:id="94"/>
      <w:bookmarkEnd w:id="95"/>
    </w:p>
    <w:tbl>
      <w:tblPr>
        <w:tblW w:w="0" w:type="auto"/>
        <w:tblInd w:w="450" w:type="dxa"/>
        <w:tblBorders>
          <w:top w:val="thickThinSmallGap" w:sz="24" w:space="0" w:color="000000"/>
          <w:bottom w:val="thinThickSmallGap" w:sz="2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733"/>
        <w:gridCol w:w="5086"/>
      </w:tblGrid>
      <w:tr w:rsidR="0097180A" w14:paraId="6CB3C4CA" w14:textId="77777777" w:rsidTr="00540E85">
        <w:trPr>
          <w:trHeight w:val="524"/>
        </w:trPr>
        <w:tc>
          <w:tcPr>
            <w:tcW w:w="2733" w:type="dxa"/>
          </w:tcPr>
          <w:p w14:paraId="21B38CCE" w14:textId="77777777" w:rsidR="0097180A" w:rsidRDefault="006D35D9" w:rsidP="00540E85">
            <w:pPr>
              <w:pStyle w:val="TableParagraph"/>
              <w:spacing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086" w:type="dxa"/>
          </w:tcPr>
          <w:p w14:paraId="002D80D3" w14:textId="77777777" w:rsidR="0097180A" w:rsidRDefault="006D35D9" w:rsidP="00540E85">
            <w:pPr>
              <w:pStyle w:val="TableParagraph"/>
              <w:spacing w:line="232" w:lineRule="exact"/>
              <w:rPr>
                <w:rFonts w:ascii="Arial" w:hAnsi="Arial" w:cs="Arial"/>
              </w:rPr>
            </w:pPr>
            <w:r>
              <w:rPr>
                <w:rFonts w:ascii="Arial" w:hAnsi="Arial" w:cs="Arial"/>
              </w:rPr>
              <w:t xml:space="preserve"> Responder and Admin Receives Incident Notification</w:t>
            </w:r>
          </w:p>
        </w:tc>
      </w:tr>
      <w:tr w:rsidR="0097180A" w14:paraId="66254152" w14:textId="77777777" w:rsidTr="00540E85">
        <w:trPr>
          <w:trHeight w:val="278"/>
        </w:trPr>
        <w:tc>
          <w:tcPr>
            <w:tcW w:w="2733" w:type="dxa"/>
          </w:tcPr>
          <w:p w14:paraId="479164AE" w14:textId="77777777" w:rsidR="0097180A" w:rsidRDefault="006D35D9" w:rsidP="00540E85">
            <w:pPr>
              <w:pStyle w:val="TableParagraph"/>
              <w:spacing w:line="234" w:lineRule="exact"/>
              <w:ind w:left="107"/>
              <w:rPr>
                <w:rFonts w:ascii="Arial" w:hAnsi="Arial" w:cs="Arial"/>
                <w:b/>
              </w:rPr>
            </w:pPr>
            <w:r>
              <w:rPr>
                <w:rFonts w:ascii="Arial" w:hAnsi="Arial" w:cs="Arial"/>
                <w:b/>
                <w:spacing w:val="-2"/>
              </w:rPr>
              <w:t>Actor</w:t>
            </w:r>
          </w:p>
        </w:tc>
        <w:tc>
          <w:tcPr>
            <w:tcW w:w="5086" w:type="dxa"/>
          </w:tcPr>
          <w:p w14:paraId="2FD053A2" w14:textId="77777777" w:rsidR="0097180A" w:rsidRDefault="006D35D9" w:rsidP="00540E85">
            <w:pPr>
              <w:pStyle w:val="TableParagraph"/>
              <w:spacing w:line="234" w:lineRule="exact"/>
              <w:ind w:left="108"/>
              <w:rPr>
                <w:rFonts w:ascii="Arial" w:hAnsi="Arial" w:cs="Arial"/>
              </w:rPr>
            </w:pPr>
            <w:r>
              <w:rPr>
                <w:rFonts w:ascii="Arial" w:hAnsi="Arial" w:cs="Arial"/>
                <w:spacing w:val="-2"/>
              </w:rPr>
              <w:t>Responder/Admin</w:t>
            </w:r>
          </w:p>
        </w:tc>
      </w:tr>
      <w:tr w:rsidR="0097180A" w14:paraId="3F7648D3" w14:textId="77777777" w:rsidTr="00540E85">
        <w:trPr>
          <w:trHeight w:val="482"/>
        </w:trPr>
        <w:tc>
          <w:tcPr>
            <w:tcW w:w="2733" w:type="dxa"/>
          </w:tcPr>
          <w:p w14:paraId="3E47CDF7" w14:textId="77777777" w:rsidR="0097180A" w:rsidRDefault="006D35D9" w:rsidP="00540E85">
            <w:pPr>
              <w:pStyle w:val="TableParagraph"/>
              <w:spacing w:line="232" w:lineRule="exact"/>
              <w:ind w:left="107"/>
              <w:rPr>
                <w:rFonts w:ascii="Arial" w:hAnsi="Arial" w:cs="Arial"/>
                <w:b/>
              </w:rPr>
            </w:pPr>
            <w:r>
              <w:rPr>
                <w:rFonts w:ascii="Arial" w:hAnsi="Arial" w:cs="Arial"/>
                <w:b/>
                <w:spacing w:val="-2"/>
              </w:rPr>
              <w:t>Precondition</w:t>
            </w:r>
          </w:p>
        </w:tc>
        <w:tc>
          <w:tcPr>
            <w:tcW w:w="5086" w:type="dxa"/>
          </w:tcPr>
          <w:p w14:paraId="63B55B23" w14:textId="77777777" w:rsidR="0097180A" w:rsidRDefault="006D35D9" w:rsidP="00540E85">
            <w:pPr>
              <w:pStyle w:val="TableParagraph"/>
              <w:spacing w:line="232" w:lineRule="exact"/>
              <w:ind w:left="108"/>
              <w:rPr>
                <w:rFonts w:ascii="Arial" w:hAnsi="Arial" w:cs="Arial"/>
              </w:rPr>
            </w:pPr>
            <w:r>
              <w:rPr>
                <w:rFonts w:ascii="Arial" w:hAnsi="Arial" w:cs="Arial"/>
              </w:rPr>
              <w:t>The responder or administrator has logged into the application.</w:t>
            </w:r>
          </w:p>
        </w:tc>
      </w:tr>
      <w:tr w:rsidR="0097180A" w14:paraId="5CC80B67" w14:textId="77777777" w:rsidTr="00540E85">
        <w:trPr>
          <w:trHeight w:val="943"/>
        </w:trPr>
        <w:tc>
          <w:tcPr>
            <w:tcW w:w="2733" w:type="dxa"/>
          </w:tcPr>
          <w:p w14:paraId="37D48AD7" w14:textId="77777777" w:rsidR="0097180A" w:rsidRDefault="006D35D9" w:rsidP="00540E85">
            <w:pPr>
              <w:pStyle w:val="TableParagraph"/>
              <w:spacing w:line="234" w:lineRule="exact"/>
              <w:ind w:left="107"/>
              <w:rPr>
                <w:rFonts w:ascii="Arial" w:hAnsi="Arial" w:cs="Arial"/>
                <w:b/>
              </w:rPr>
            </w:pPr>
            <w:r>
              <w:rPr>
                <w:rFonts w:ascii="Arial" w:hAnsi="Arial" w:cs="Arial"/>
                <w:b/>
                <w:spacing w:val="-2"/>
              </w:rPr>
              <w:t>Description</w:t>
            </w:r>
          </w:p>
        </w:tc>
        <w:tc>
          <w:tcPr>
            <w:tcW w:w="5086" w:type="dxa"/>
          </w:tcPr>
          <w:p w14:paraId="6FDF18D1" w14:textId="77777777" w:rsidR="0097180A" w:rsidRDefault="006D35D9" w:rsidP="00540E85">
            <w:pPr>
              <w:pStyle w:val="TableParagraph"/>
              <w:spacing w:line="234" w:lineRule="exact"/>
              <w:ind w:left="108"/>
              <w:rPr>
                <w:rFonts w:ascii="Arial" w:hAnsi="Arial" w:cs="Arial"/>
              </w:rPr>
            </w:pPr>
            <w:r>
              <w:rPr>
                <w:rFonts w:ascii="Arial" w:hAnsi="Arial" w:cs="Arial"/>
              </w:rPr>
              <w:t>This use case illustrates the process a new user goes through when signing up for the application and selecting their role, either as an Emergency Responder or an Emergency Requestor.</w:t>
            </w:r>
          </w:p>
        </w:tc>
      </w:tr>
      <w:tr w:rsidR="0097180A" w14:paraId="64AAE5EC" w14:textId="77777777" w:rsidTr="00540E85">
        <w:trPr>
          <w:trHeight w:val="275"/>
        </w:trPr>
        <w:tc>
          <w:tcPr>
            <w:tcW w:w="7819" w:type="dxa"/>
            <w:gridSpan w:val="2"/>
          </w:tcPr>
          <w:p w14:paraId="016A4377" w14:textId="77777777" w:rsidR="0097180A" w:rsidRDefault="006D35D9" w:rsidP="00540E85">
            <w:pPr>
              <w:pStyle w:val="TableParagraph"/>
              <w:spacing w:line="232" w:lineRule="exact"/>
              <w:ind w:left="107"/>
              <w:rPr>
                <w:rFonts w:ascii="Arial" w:hAnsi="Arial" w:cs="Arial"/>
                <w:b/>
              </w:rPr>
            </w:pPr>
            <w:r>
              <w:rPr>
                <w:rFonts w:ascii="Arial" w:hAnsi="Arial" w:cs="Arial"/>
                <w:b/>
              </w:rPr>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97180A" w14:paraId="3DEDCF2E" w14:textId="77777777" w:rsidTr="00540E85">
        <w:trPr>
          <w:trHeight w:val="278"/>
        </w:trPr>
        <w:tc>
          <w:tcPr>
            <w:tcW w:w="2733" w:type="dxa"/>
          </w:tcPr>
          <w:p w14:paraId="0B4389B2" w14:textId="77777777" w:rsidR="0097180A" w:rsidRDefault="006D35D9" w:rsidP="00540E85">
            <w:pPr>
              <w:pStyle w:val="TableParagraph"/>
              <w:spacing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086" w:type="dxa"/>
          </w:tcPr>
          <w:p w14:paraId="39063360" w14:textId="77777777" w:rsidR="0097180A" w:rsidRDefault="006D35D9" w:rsidP="00540E85">
            <w:pPr>
              <w:pStyle w:val="TableParagraph"/>
              <w:spacing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97180A" w14:paraId="58015DDB" w14:textId="77777777" w:rsidTr="00540E85">
        <w:trPr>
          <w:trHeight w:val="1205"/>
        </w:trPr>
        <w:tc>
          <w:tcPr>
            <w:tcW w:w="2733" w:type="dxa"/>
          </w:tcPr>
          <w:p w14:paraId="6731E15D" w14:textId="77777777" w:rsidR="0097180A" w:rsidRDefault="006D35D9" w:rsidP="00540E85">
            <w:pPr>
              <w:pStyle w:val="TableParagraph"/>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1</w:t>
            </w:r>
          </w:p>
          <w:p w14:paraId="7F9F9BD3" w14:textId="77777777" w:rsidR="0097180A" w:rsidRDefault="0097180A" w:rsidP="00540E85">
            <w:pPr>
              <w:pStyle w:val="TableParagraph"/>
              <w:rPr>
                <w:rFonts w:ascii="Arial" w:hAnsi="Arial" w:cs="Arial"/>
                <w:b/>
              </w:rPr>
            </w:pPr>
          </w:p>
          <w:p w14:paraId="2929F533" w14:textId="77777777" w:rsidR="0097180A" w:rsidRDefault="006D35D9" w:rsidP="00540E85">
            <w:pPr>
              <w:pStyle w:val="TableParagraph"/>
              <w:spacing w:line="232" w:lineRule="exact"/>
              <w:ind w:left="107"/>
              <w:rPr>
                <w:rFonts w:ascii="Arial" w:hAnsi="Arial" w:cs="Arial"/>
              </w:rPr>
            </w:pPr>
            <w:r>
              <w:rPr>
                <w:rFonts w:ascii="Arial" w:hAnsi="Arial" w:cs="Arial"/>
              </w:rPr>
              <w:t>Both admin and responder receive an emergency notification.</w:t>
            </w:r>
          </w:p>
        </w:tc>
        <w:tc>
          <w:tcPr>
            <w:tcW w:w="5086" w:type="dxa"/>
          </w:tcPr>
          <w:p w14:paraId="49B06FA2" w14:textId="77777777" w:rsidR="0097180A" w:rsidRDefault="006D35D9" w:rsidP="00540E85">
            <w:pPr>
              <w:pStyle w:val="TableParagraph"/>
              <w:ind w:left="108"/>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2</w:t>
            </w:r>
          </w:p>
          <w:p w14:paraId="10B765FB" w14:textId="77777777" w:rsidR="0097180A" w:rsidRDefault="0097180A" w:rsidP="00540E85">
            <w:pPr>
              <w:pStyle w:val="TableParagraph"/>
              <w:ind w:left="108"/>
              <w:rPr>
                <w:rFonts w:ascii="Arial" w:hAnsi="Arial" w:cs="Arial"/>
                <w:b/>
              </w:rPr>
            </w:pPr>
          </w:p>
          <w:p w14:paraId="66D016A3" w14:textId="77777777" w:rsidR="0097180A" w:rsidRDefault="006D35D9" w:rsidP="00540E85">
            <w:pPr>
              <w:pStyle w:val="TableParagraph"/>
              <w:spacing w:line="232" w:lineRule="exact"/>
              <w:ind w:left="108"/>
              <w:rPr>
                <w:rFonts w:ascii="Arial" w:hAnsi="Arial" w:cs="Arial"/>
              </w:rPr>
            </w:pPr>
            <w:r>
              <w:rPr>
                <w:rFonts w:ascii="Arial" w:hAnsi="Arial" w:cs="Arial"/>
              </w:rPr>
              <w:t>Clicks the notification and displays the profile of the patient and their location.</w:t>
            </w:r>
          </w:p>
        </w:tc>
      </w:tr>
      <w:tr w:rsidR="0097180A" w14:paraId="5EFBACFF" w14:textId="77777777" w:rsidTr="00540E85">
        <w:trPr>
          <w:trHeight w:val="1435"/>
        </w:trPr>
        <w:tc>
          <w:tcPr>
            <w:tcW w:w="2733" w:type="dxa"/>
          </w:tcPr>
          <w:p w14:paraId="477A70F3" w14:textId="77777777" w:rsidR="0097180A" w:rsidRDefault="006D35D9" w:rsidP="00540E85">
            <w:pPr>
              <w:pStyle w:val="TableParagraph"/>
              <w:spacing w:line="252" w:lineRule="exact"/>
              <w:ind w:left="107"/>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3</w:t>
            </w:r>
          </w:p>
          <w:p w14:paraId="3F4C04AD" w14:textId="77777777" w:rsidR="0097180A" w:rsidRDefault="0097180A" w:rsidP="00540E85">
            <w:pPr>
              <w:pStyle w:val="TableParagraph"/>
              <w:spacing w:line="252" w:lineRule="exact"/>
              <w:ind w:left="107"/>
              <w:rPr>
                <w:rFonts w:ascii="Arial" w:hAnsi="Arial" w:cs="Arial"/>
                <w:b/>
              </w:rPr>
            </w:pPr>
          </w:p>
          <w:p w14:paraId="625C37FD" w14:textId="77777777" w:rsidR="0097180A" w:rsidRDefault="006D35D9" w:rsidP="00540E85">
            <w:pPr>
              <w:pStyle w:val="TableParagraph"/>
              <w:spacing w:line="231" w:lineRule="exact"/>
              <w:ind w:left="107"/>
              <w:rPr>
                <w:rFonts w:ascii="Arial" w:hAnsi="Arial" w:cs="Arial"/>
              </w:rPr>
            </w:pPr>
            <w:r>
              <w:rPr>
                <w:rFonts w:ascii="Arial" w:hAnsi="Arial" w:cs="Arial"/>
              </w:rPr>
              <w:t>The responder takes necessary actions, such as moving to the incident location.</w:t>
            </w:r>
          </w:p>
        </w:tc>
        <w:tc>
          <w:tcPr>
            <w:tcW w:w="5086" w:type="dxa"/>
          </w:tcPr>
          <w:p w14:paraId="06DCC845" w14:textId="77777777" w:rsidR="0097180A" w:rsidRDefault="0097180A" w:rsidP="00540E85">
            <w:pPr>
              <w:pStyle w:val="TableParagraph"/>
              <w:spacing w:line="231" w:lineRule="exact"/>
              <w:ind w:left="108"/>
              <w:rPr>
                <w:rFonts w:ascii="Arial" w:hAnsi="Arial" w:cs="Arial"/>
              </w:rPr>
            </w:pPr>
          </w:p>
        </w:tc>
      </w:tr>
      <w:tr w:rsidR="0097180A" w14:paraId="0D162163" w14:textId="77777777" w:rsidTr="00540E85">
        <w:trPr>
          <w:trHeight w:val="717"/>
        </w:trPr>
        <w:tc>
          <w:tcPr>
            <w:tcW w:w="7819" w:type="dxa"/>
            <w:gridSpan w:val="2"/>
          </w:tcPr>
          <w:p w14:paraId="782899BC" w14:textId="77777777" w:rsidR="0097180A" w:rsidRDefault="006D35D9" w:rsidP="00540E85">
            <w:pPr>
              <w:pStyle w:val="TableParagraph"/>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489EBF1A" w14:textId="77777777" w:rsidR="0097180A" w:rsidRDefault="006D35D9" w:rsidP="00540E85">
            <w:pPr>
              <w:pStyle w:val="TableParagraph"/>
              <w:numPr>
                <w:ilvl w:val="0"/>
                <w:numId w:val="12"/>
              </w:numPr>
              <w:tabs>
                <w:tab w:val="left" w:pos="827"/>
              </w:tabs>
              <w:spacing w:line="246" w:lineRule="exact"/>
              <w:rPr>
                <w:rFonts w:ascii="Arial" w:hAnsi="Arial" w:cs="Arial"/>
              </w:rPr>
            </w:pPr>
            <w:r>
              <w:rPr>
                <w:rFonts w:ascii="Arial" w:hAnsi="Arial" w:cs="Arial"/>
              </w:rPr>
              <w:t>None</w:t>
            </w:r>
          </w:p>
        </w:tc>
      </w:tr>
    </w:tbl>
    <w:p w14:paraId="250B9DBF" w14:textId="77777777" w:rsidR="0097180A" w:rsidRDefault="0097180A">
      <w:pPr>
        <w:spacing w:line="360" w:lineRule="auto"/>
        <w:jc w:val="both"/>
        <w:rPr>
          <w:rFonts w:ascii="Arial" w:hAnsi="Arial" w:cs="Arial"/>
          <w:bCs/>
        </w:rPr>
      </w:pPr>
    </w:p>
    <w:p w14:paraId="49AF6681" w14:textId="77777777" w:rsidR="0097180A" w:rsidRDefault="0097180A">
      <w:pPr>
        <w:spacing w:line="360" w:lineRule="auto"/>
        <w:ind w:firstLine="720"/>
        <w:jc w:val="both"/>
        <w:rPr>
          <w:rFonts w:ascii="Arial" w:hAnsi="Arial" w:cs="Arial"/>
          <w:bCs/>
        </w:rPr>
      </w:pPr>
    </w:p>
    <w:p w14:paraId="68FC2C97" w14:textId="77777777" w:rsidR="0097180A" w:rsidRDefault="0097180A">
      <w:pPr>
        <w:spacing w:line="360" w:lineRule="auto"/>
        <w:ind w:firstLine="720"/>
        <w:jc w:val="both"/>
        <w:rPr>
          <w:rFonts w:ascii="Arial" w:hAnsi="Arial" w:cs="Arial"/>
          <w:bCs/>
        </w:rPr>
      </w:pPr>
    </w:p>
    <w:p w14:paraId="2D4792DE" w14:textId="77777777" w:rsidR="0097180A" w:rsidRDefault="0097180A">
      <w:pPr>
        <w:spacing w:line="360" w:lineRule="auto"/>
        <w:ind w:firstLine="720"/>
        <w:jc w:val="both"/>
        <w:rPr>
          <w:rFonts w:ascii="Arial" w:hAnsi="Arial" w:cs="Arial"/>
          <w:bCs/>
        </w:rPr>
      </w:pPr>
    </w:p>
    <w:p w14:paraId="2DDA2BB6" w14:textId="77777777" w:rsidR="0097180A" w:rsidRDefault="0097180A">
      <w:pPr>
        <w:ind w:firstLine="720"/>
        <w:jc w:val="both"/>
        <w:rPr>
          <w:rFonts w:ascii="Arial" w:hAnsi="Arial" w:cs="Arial"/>
          <w:bCs/>
        </w:rPr>
      </w:pPr>
    </w:p>
    <w:p w14:paraId="25CBAF86" w14:textId="77777777" w:rsidR="0097180A" w:rsidRDefault="0097180A">
      <w:pPr>
        <w:ind w:firstLine="720"/>
        <w:jc w:val="both"/>
        <w:rPr>
          <w:rFonts w:ascii="Arial" w:hAnsi="Arial" w:cs="Arial"/>
          <w:bCs/>
        </w:rPr>
      </w:pPr>
    </w:p>
    <w:p w14:paraId="12196952" w14:textId="77777777" w:rsidR="0097180A" w:rsidRDefault="0097180A">
      <w:pPr>
        <w:ind w:firstLine="720"/>
        <w:jc w:val="both"/>
        <w:rPr>
          <w:rFonts w:ascii="Arial" w:hAnsi="Arial" w:cs="Arial"/>
          <w:bCs/>
        </w:rPr>
      </w:pPr>
    </w:p>
    <w:p w14:paraId="73EA26C2" w14:textId="77777777" w:rsidR="0097180A" w:rsidRDefault="006D35D9">
      <w:pPr>
        <w:ind w:firstLine="720"/>
        <w:jc w:val="both"/>
        <w:rPr>
          <w:rFonts w:ascii="Arial" w:hAnsi="Arial" w:cs="Arial"/>
          <w:bCs/>
        </w:rPr>
      </w:pPr>
      <w:r>
        <w:rPr>
          <w:rFonts w:ascii="Arial" w:hAnsi="Arial" w:cs="Arial"/>
          <w:bCs/>
        </w:rPr>
        <w:lastRenderedPageBreak/>
        <w:t>Table 7 shows the use-case narrative for managing user accounts in the admin details the process of overseeing and controlling user accounts for both regular users and administrators.</w:t>
      </w:r>
    </w:p>
    <w:p w14:paraId="78DDD49D" w14:textId="77777777" w:rsidR="0097180A" w:rsidRDefault="006D35D9">
      <w:pPr>
        <w:pStyle w:val="forTable"/>
        <w:spacing w:line="480" w:lineRule="auto"/>
        <w:rPr>
          <w:rFonts w:cs="Arial"/>
          <w:b/>
          <w:bCs/>
        </w:rPr>
      </w:pPr>
      <w:bookmarkStart w:id="96" w:name="_Toc164156205"/>
      <w:bookmarkStart w:id="97" w:name="_Toc164156004"/>
      <w:bookmarkStart w:id="98" w:name="_Toc164159767"/>
      <w:r>
        <w:rPr>
          <w:rFonts w:cs="Arial"/>
          <w:b/>
          <w:bCs/>
        </w:rPr>
        <w:t xml:space="preserve">Table </w:t>
      </w:r>
      <w:r>
        <w:rPr>
          <w:rFonts w:cs="Arial"/>
          <w:b/>
          <w:bCs/>
        </w:rPr>
        <w:fldChar w:fldCharType="begin"/>
      </w:r>
      <w:r>
        <w:rPr>
          <w:rFonts w:cs="Arial"/>
          <w:b/>
          <w:bCs/>
        </w:rPr>
        <w:instrText xml:space="preserve"> SEQ Table \* ARABIC </w:instrText>
      </w:r>
      <w:r>
        <w:rPr>
          <w:rFonts w:cs="Arial"/>
          <w:b/>
          <w:bCs/>
        </w:rPr>
        <w:fldChar w:fldCharType="separate"/>
      </w:r>
      <w:r>
        <w:rPr>
          <w:rFonts w:cs="Arial"/>
          <w:b/>
          <w:bCs/>
        </w:rPr>
        <w:t>7</w:t>
      </w:r>
      <w:r>
        <w:rPr>
          <w:rFonts w:cs="Arial"/>
          <w:b/>
          <w:bCs/>
        </w:rPr>
        <w:fldChar w:fldCharType="end"/>
      </w:r>
      <w:r>
        <w:rPr>
          <w:rFonts w:cs="Arial"/>
          <w:b/>
          <w:bCs/>
        </w:rPr>
        <w:t>.Account Management – (Administrator)</w:t>
      </w:r>
      <w:bookmarkEnd w:id="96"/>
      <w:bookmarkEnd w:id="97"/>
      <w:bookmarkEnd w:id="98"/>
    </w:p>
    <w:tbl>
      <w:tblPr>
        <w:tblW w:w="0" w:type="auto"/>
        <w:tblInd w:w="450" w:type="dxa"/>
        <w:tblBorders>
          <w:top w:val="thickThinSmallGap" w:sz="24" w:space="0" w:color="000000"/>
          <w:bottom w:val="thinThickSmallGap" w:sz="2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824"/>
        <w:gridCol w:w="5255"/>
      </w:tblGrid>
      <w:tr w:rsidR="0097180A" w14:paraId="2B05D215" w14:textId="77777777" w:rsidTr="00540E85">
        <w:trPr>
          <w:trHeight w:val="309"/>
        </w:trPr>
        <w:tc>
          <w:tcPr>
            <w:tcW w:w="2824" w:type="dxa"/>
          </w:tcPr>
          <w:p w14:paraId="713279DA" w14:textId="77777777" w:rsidR="0097180A" w:rsidRDefault="006D35D9" w:rsidP="00540E85">
            <w:pPr>
              <w:pStyle w:val="TableParagraph"/>
              <w:spacing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255" w:type="dxa"/>
          </w:tcPr>
          <w:p w14:paraId="387992E9" w14:textId="77777777" w:rsidR="0097180A" w:rsidRDefault="006D35D9" w:rsidP="00540E85">
            <w:pPr>
              <w:pStyle w:val="TableParagraph"/>
              <w:spacing w:line="232" w:lineRule="exact"/>
              <w:rPr>
                <w:rFonts w:ascii="Arial" w:hAnsi="Arial" w:cs="Arial"/>
              </w:rPr>
            </w:pPr>
            <w:r>
              <w:rPr>
                <w:rFonts w:ascii="Arial" w:hAnsi="Arial" w:cs="Arial"/>
              </w:rPr>
              <w:t xml:space="preserve">  Admin Manages User Accounts  </w:t>
            </w:r>
          </w:p>
        </w:tc>
      </w:tr>
      <w:tr w:rsidR="0097180A" w14:paraId="551E2DC1" w14:textId="77777777" w:rsidTr="00540E85">
        <w:trPr>
          <w:trHeight w:val="261"/>
        </w:trPr>
        <w:tc>
          <w:tcPr>
            <w:tcW w:w="2824" w:type="dxa"/>
          </w:tcPr>
          <w:p w14:paraId="19593684" w14:textId="77777777" w:rsidR="0097180A" w:rsidRDefault="006D35D9" w:rsidP="00540E85">
            <w:pPr>
              <w:pStyle w:val="TableParagraph"/>
              <w:spacing w:line="234" w:lineRule="exact"/>
              <w:ind w:left="107"/>
              <w:rPr>
                <w:rFonts w:ascii="Arial" w:hAnsi="Arial" w:cs="Arial"/>
                <w:b/>
              </w:rPr>
            </w:pPr>
            <w:r>
              <w:rPr>
                <w:rFonts w:ascii="Arial" w:hAnsi="Arial" w:cs="Arial"/>
                <w:b/>
                <w:spacing w:val="-2"/>
              </w:rPr>
              <w:t>Actor</w:t>
            </w:r>
          </w:p>
        </w:tc>
        <w:tc>
          <w:tcPr>
            <w:tcW w:w="5255" w:type="dxa"/>
          </w:tcPr>
          <w:p w14:paraId="0E8D12FD" w14:textId="77777777" w:rsidR="0097180A" w:rsidRDefault="006D35D9" w:rsidP="00540E85">
            <w:pPr>
              <w:pStyle w:val="TableParagraph"/>
              <w:spacing w:line="234" w:lineRule="exact"/>
              <w:ind w:left="108"/>
              <w:rPr>
                <w:rFonts w:ascii="Arial" w:hAnsi="Arial" w:cs="Arial"/>
              </w:rPr>
            </w:pPr>
            <w:r>
              <w:rPr>
                <w:rFonts w:ascii="Arial" w:hAnsi="Arial" w:cs="Arial"/>
                <w:spacing w:val="-2"/>
              </w:rPr>
              <w:t>Admin</w:t>
            </w:r>
          </w:p>
        </w:tc>
      </w:tr>
      <w:tr w:rsidR="0097180A" w14:paraId="4178F9C5" w14:textId="77777777" w:rsidTr="00540E85">
        <w:trPr>
          <w:trHeight w:val="467"/>
        </w:trPr>
        <w:tc>
          <w:tcPr>
            <w:tcW w:w="2824" w:type="dxa"/>
          </w:tcPr>
          <w:p w14:paraId="01CE27A6" w14:textId="77777777" w:rsidR="0097180A" w:rsidRDefault="006D35D9" w:rsidP="00540E85">
            <w:pPr>
              <w:pStyle w:val="TableParagraph"/>
              <w:spacing w:line="232" w:lineRule="exact"/>
              <w:ind w:left="107"/>
              <w:rPr>
                <w:rFonts w:ascii="Arial" w:hAnsi="Arial" w:cs="Arial"/>
                <w:b/>
              </w:rPr>
            </w:pPr>
            <w:r>
              <w:rPr>
                <w:rFonts w:ascii="Arial" w:hAnsi="Arial" w:cs="Arial"/>
                <w:b/>
                <w:spacing w:val="-2"/>
              </w:rPr>
              <w:t>Precondition</w:t>
            </w:r>
          </w:p>
        </w:tc>
        <w:tc>
          <w:tcPr>
            <w:tcW w:w="5255" w:type="dxa"/>
          </w:tcPr>
          <w:p w14:paraId="5CD3B94F" w14:textId="77777777" w:rsidR="0097180A" w:rsidRDefault="006D35D9" w:rsidP="00540E85">
            <w:pPr>
              <w:pStyle w:val="TableParagraph"/>
              <w:spacing w:line="232" w:lineRule="exact"/>
              <w:ind w:left="108"/>
              <w:rPr>
                <w:rFonts w:ascii="Arial" w:hAnsi="Arial" w:cs="Arial"/>
              </w:rPr>
            </w:pPr>
            <w:r>
              <w:rPr>
                <w:rFonts w:ascii="Arial" w:hAnsi="Arial" w:cs="Arial"/>
              </w:rPr>
              <w:t>The admin is logged into the admin portal of the application.</w:t>
            </w:r>
          </w:p>
        </w:tc>
      </w:tr>
      <w:tr w:rsidR="0097180A" w14:paraId="72891A79" w14:textId="77777777" w:rsidTr="00540E85">
        <w:trPr>
          <w:trHeight w:val="471"/>
        </w:trPr>
        <w:tc>
          <w:tcPr>
            <w:tcW w:w="2824" w:type="dxa"/>
          </w:tcPr>
          <w:p w14:paraId="5912E4E3" w14:textId="77777777" w:rsidR="0097180A" w:rsidRDefault="006D35D9" w:rsidP="00540E85">
            <w:pPr>
              <w:pStyle w:val="TableParagraph"/>
              <w:spacing w:line="234" w:lineRule="exact"/>
              <w:ind w:left="107"/>
              <w:rPr>
                <w:rFonts w:ascii="Arial" w:hAnsi="Arial" w:cs="Arial"/>
                <w:b/>
              </w:rPr>
            </w:pPr>
            <w:r>
              <w:rPr>
                <w:rFonts w:ascii="Arial" w:hAnsi="Arial" w:cs="Arial"/>
                <w:b/>
                <w:spacing w:val="-2"/>
              </w:rPr>
              <w:t>Description</w:t>
            </w:r>
          </w:p>
        </w:tc>
        <w:tc>
          <w:tcPr>
            <w:tcW w:w="5255" w:type="dxa"/>
          </w:tcPr>
          <w:p w14:paraId="44E3CF00" w14:textId="77777777" w:rsidR="0097180A" w:rsidRDefault="006D35D9" w:rsidP="00540E85">
            <w:pPr>
              <w:pStyle w:val="TableParagraph"/>
              <w:spacing w:line="234" w:lineRule="exact"/>
              <w:ind w:left="108"/>
              <w:rPr>
                <w:rFonts w:ascii="Arial" w:hAnsi="Arial" w:cs="Arial"/>
              </w:rPr>
            </w:pPr>
            <w:r>
              <w:rPr>
                <w:rFonts w:ascii="Arial" w:hAnsi="Arial" w:cs="Arial"/>
              </w:rPr>
              <w:t>This use case outlines the process when an admin manages user accounts within the system.</w:t>
            </w:r>
          </w:p>
        </w:tc>
      </w:tr>
      <w:tr w:rsidR="0097180A" w14:paraId="1F62A4C9" w14:textId="77777777" w:rsidTr="00540E85">
        <w:trPr>
          <w:trHeight w:val="258"/>
        </w:trPr>
        <w:tc>
          <w:tcPr>
            <w:tcW w:w="8079" w:type="dxa"/>
            <w:gridSpan w:val="2"/>
          </w:tcPr>
          <w:p w14:paraId="10C98E3E" w14:textId="77777777" w:rsidR="0097180A" w:rsidRDefault="006D35D9" w:rsidP="00540E85">
            <w:pPr>
              <w:pStyle w:val="TableParagraph"/>
              <w:spacing w:line="232" w:lineRule="exact"/>
              <w:ind w:left="107"/>
              <w:rPr>
                <w:rFonts w:ascii="Arial" w:hAnsi="Arial" w:cs="Arial"/>
                <w:b/>
              </w:rPr>
            </w:pPr>
            <w:r>
              <w:rPr>
                <w:rFonts w:ascii="Arial" w:hAnsi="Arial" w:cs="Arial"/>
                <w:b/>
              </w:rPr>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97180A" w14:paraId="55804D05" w14:textId="77777777" w:rsidTr="00540E85">
        <w:trPr>
          <w:trHeight w:val="261"/>
        </w:trPr>
        <w:tc>
          <w:tcPr>
            <w:tcW w:w="2824" w:type="dxa"/>
          </w:tcPr>
          <w:p w14:paraId="265878B4" w14:textId="77777777" w:rsidR="0097180A" w:rsidRDefault="006D35D9" w:rsidP="00540E85">
            <w:pPr>
              <w:pStyle w:val="TableParagraph"/>
              <w:spacing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255" w:type="dxa"/>
          </w:tcPr>
          <w:p w14:paraId="2B1B6862" w14:textId="77777777" w:rsidR="0097180A" w:rsidRDefault="006D35D9" w:rsidP="00540E85">
            <w:pPr>
              <w:pStyle w:val="TableParagraph"/>
              <w:spacing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97180A" w14:paraId="7B7BE035" w14:textId="77777777" w:rsidTr="00540E85">
        <w:trPr>
          <w:trHeight w:val="1193"/>
        </w:trPr>
        <w:tc>
          <w:tcPr>
            <w:tcW w:w="2824" w:type="dxa"/>
          </w:tcPr>
          <w:p w14:paraId="3617955B" w14:textId="77777777" w:rsidR="0097180A" w:rsidRDefault="006D35D9" w:rsidP="00540E85">
            <w:pPr>
              <w:pStyle w:val="TableParagraph"/>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1</w:t>
            </w:r>
          </w:p>
          <w:p w14:paraId="41C9840C" w14:textId="77777777" w:rsidR="0097180A" w:rsidRDefault="0097180A" w:rsidP="00540E85">
            <w:pPr>
              <w:pStyle w:val="TableParagraph"/>
              <w:rPr>
                <w:rFonts w:ascii="Arial" w:hAnsi="Arial" w:cs="Arial"/>
                <w:b/>
              </w:rPr>
            </w:pPr>
          </w:p>
          <w:p w14:paraId="6ADB9ED7" w14:textId="77777777" w:rsidR="0097180A" w:rsidRDefault="006D35D9" w:rsidP="00540E85">
            <w:pPr>
              <w:pStyle w:val="TableParagraph"/>
              <w:spacing w:line="232" w:lineRule="exact"/>
              <w:ind w:left="107"/>
              <w:rPr>
                <w:rFonts w:ascii="Arial" w:hAnsi="Arial" w:cs="Arial"/>
              </w:rPr>
            </w:pPr>
            <w:r>
              <w:rPr>
                <w:rFonts w:ascii="Arial" w:hAnsi="Arial" w:cs="Arial"/>
              </w:rPr>
              <w:t>The admin navigates to the user management section of the admin dashboard.</w:t>
            </w:r>
          </w:p>
        </w:tc>
        <w:tc>
          <w:tcPr>
            <w:tcW w:w="5255" w:type="dxa"/>
          </w:tcPr>
          <w:p w14:paraId="0669A02F" w14:textId="77777777" w:rsidR="0097180A" w:rsidRDefault="006D35D9" w:rsidP="00540E85">
            <w:pPr>
              <w:pStyle w:val="TableParagraph"/>
              <w:ind w:left="108"/>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2</w:t>
            </w:r>
          </w:p>
          <w:p w14:paraId="1D32EB24" w14:textId="77777777" w:rsidR="0097180A" w:rsidRDefault="0097180A" w:rsidP="00540E85">
            <w:pPr>
              <w:pStyle w:val="TableParagraph"/>
              <w:ind w:left="108"/>
              <w:rPr>
                <w:rFonts w:ascii="Arial" w:hAnsi="Arial" w:cs="Arial"/>
                <w:b/>
              </w:rPr>
            </w:pPr>
          </w:p>
          <w:p w14:paraId="4573832B" w14:textId="77777777" w:rsidR="0097180A" w:rsidRDefault="006D35D9" w:rsidP="00540E85">
            <w:pPr>
              <w:pStyle w:val="TableParagraph"/>
              <w:spacing w:line="232" w:lineRule="exact"/>
              <w:ind w:left="108"/>
              <w:rPr>
                <w:rFonts w:ascii="Arial" w:hAnsi="Arial" w:cs="Arial"/>
              </w:rPr>
            </w:pPr>
            <w:r>
              <w:rPr>
                <w:rFonts w:ascii="Arial" w:hAnsi="Arial" w:cs="Arial"/>
              </w:rPr>
              <w:t>The admin views a list of all registered users, including responders and requestors.</w:t>
            </w:r>
          </w:p>
        </w:tc>
      </w:tr>
      <w:tr w:rsidR="0097180A" w14:paraId="482AD2B3" w14:textId="77777777" w:rsidTr="00540E85">
        <w:trPr>
          <w:trHeight w:val="1237"/>
        </w:trPr>
        <w:tc>
          <w:tcPr>
            <w:tcW w:w="2824" w:type="dxa"/>
          </w:tcPr>
          <w:p w14:paraId="5A555E6B" w14:textId="77777777" w:rsidR="0097180A" w:rsidRDefault="006D35D9" w:rsidP="00540E85">
            <w:pPr>
              <w:pStyle w:val="TableParagraph"/>
              <w:spacing w:line="252" w:lineRule="exact"/>
              <w:ind w:left="107"/>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3</w:t>
            </w:r>
          </w:p>
          <w:p w14:paraId="181410CE" w14:textId="77777777" w:rsidR="0097180A" w:rsidRDefault="0097180A" w:rsidP="00540E85">
            <w:pPr>
              <w:pStyle w:val="TableParagraph"/>
              <w:spacing w:line="252" w:lineRule="exact"/>
              <w:ind w:left="107"/>
              <w:rPr>
                <w:rFonts w:ascii="Arial" w:hAnsi="Arial" w:cs="Arial"/>
                <w:b/>
              </w:rPr>
            </w:pPr>
          </w:p>
          <w:p w14:paraId="54D571D2" w14:textId="77777777" w:rsidR="0097180A" w:rsidRDefault="006D35D9" w:rsidP="00540E85">
            <w:pPr>
              <w:pStyle w:val="TableParagraph"/>
              <w:spacing w:line="231" w:lineRule="exact"/>
              <w:ind w:left="107"/>
              <w:rPr>
                <w:rFonts w:ascii="Arial" w:hAnsi="Arial" w:cs="Arial"/>
              </w:rPr>
            </w:pPr>
            <w:r>
              <w:rPr>
                <w:rFonts w:ascii="Arial" w:hAnsi="Arial" w:cs="Arial"/>
              </w:rPr>
              <w:t>The admin selects a specific user account for management.</w:t>
            </w:r>
          </w:p>
        </w:tc>
        <w:tc>
          <w:tcPr>
            <w:tcW w:w="5255" w:type="dxa"/>
          </w:tcPr>
          <w:p w14:paraId="1B7C6DF7" w14:textId="77777777" w:rsidR="0097180A" w:rsidRDefault="006D35D9" w:rsidP="00540E85">
            <w:pPr>
              <w:pStyle w:val="TableParagraph"/>
              <w:spacing w:line="252" w:lineRule="exact"/>
              <w:ind w:left="107"/>
              <w:rPr>
                <w:rFonts w:ascii="Arial" w:hAnsi="Arial" w:cs="Arial"/>
                <w:b/>
              </w:rPr>
            </w:pPr>
            <w:r>
              <w:rPr>
                <w:rFonts w:ascii="Arial" w:hAnsi="Arial" w:cs="Arial"/>
                <w:b/>
              </w:rPr>
              <w:t>Step 5</w:t>
            </w:r>
          </w:p>
          <w:p w14:paraId="0F936D0F" w14:textId="77777777" w:rsidR="0097180A" w:rsidRDefault="0097180A" w:rsidP="00540E85">
            <w:pPr>
              <w:pStyle w:val="TableParagraph"/>
              <w:spacing w:line="252" w:lineRule="exact"/>
              <w:ind w:left="107"/>
              <w:rPr>
                <w:rFonts w:ascii="Arial" w:hAnsi="Arial" w:cs="Arial"/>
                <w:b/>
              </w:rPr>
            </w:pPr>
          </w:p>
          <w:p w14:paraId="25CB8123" w14:textId="77777777" w:rsidR="0097180A" w:rsidRDefault="006D35D9" w:rsidP="00540E85">
            <w:pPr>
              <w:pStyle w:val="TableParagraph"/>
              <w:spacing w:line="252" w:lineRule="exact"/>
              <w:ind w:left="107"/>
              <w:rPr>
                <w:rFonts w:ascii="Arial" w:hAnsi="Arial" w:cs="Arial"/>
              </w:rPr>
            </w:pPr>
            <w:r>
              <w:rPr>
                <w:rFonts w:ascii="Arial" w:hAnsi="Arial" w:cs="Arial"/>
              </w:rPr>
              <w:t>After making modifications, the admin saves the changes to the user account.</w:t>
            </w:r>
          </w:p>
          <w:p w14:paraId="0B25E765" w14:textId="77777777" w:rsidR="0097180A" w:rsidRDefault="0097180A" w:rsidP="00540E85">
            <w:pPr>
              <w:pStyle w:val="TableParagraph"/>
              <w:spacing w:line="231" w:lineRule="exact"/>
              <w:ind w:left="108"/>
              <w:rPr>
                <w:rFonts w:ascii="Arial" w:hAnsi="Arial" w:cs="Arial"/>
              </w:rPr>
            </w:pPr>
          </w:p>
        </w:tc>
      </w:tr>
      <w:tr w:rsidR="0097180A" w14:paraId="641EE8E3" w14:textId="77777777" w:rsidTr="00540E85">
        <w:trPr>
          <w:trHeight w:val="584"/>
        </w:trPr>
        <w:tc>
          <w:tcPr>
            <w:tcW w:w="8079" w:type="dxa"/>
            <w:gridSpan w:val="2"/>
          </w:tcPr>
          <w:p w14:paraId="2DE20208" w14:textId="77777777" w:rsidR="0097180A" w:rsidRDefault="006D35D9" w:rsidP="00540E85">
            <w:pPr>
              <w:pStyle w:val="TableParagraph"/>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5274C10D" w14:textId="77777777" w:rsidR="0097180A" w:rsidRDefault="006D35D9" w:rsidP="00540E85">
            <w:pPr>
              <w:pStyle w:val="TableParagraph"/>
              <w:numPr>
                <w:ilvl w:val="0"/>
                <w:numId w:val="12"/>
              </w:numPr>
              <w:tabs>
                <w:tab w:val="left" w:pos="827"/>
              </w:tabs>
              <w:spacing w:line="246" w:lineRule="exact"/>
              <w:rPr>
                <w:rFonts w:ascii="Arial" w:hAnsi="Arial" w:cs="Arial"/>
              </w:rPr>
            </w:pPr>
            <w:r>
              <w:rPr>
                <w:rFonts w:ascii="Arial" w:hAnsi="Arial" w:cs="Arial"/>
              </w:rPr>
              <w:t>None</w:t>
            </w:r>
          </w:p>
        </w:tc>
      </w:tr>
    </w:tbl>
    <w:p w14:paraId="10D92C27" w14:textId="77777777" w:rsidR="0097180A" w:rsidRDefault="0097180A">
      <w:pPr>
        <w:jc w:val="both"/>
        <w:rPr>
          <w:rFonts w:ascii="Arial" w:hAnsi="Arial" w:cs="Arial"/>
          <w:bCs/>
        </w:rPr>
      </w:pPr>
    </w:p>
    <w:p w14:paraId="767F85EB" w14:textId="77777777" w:rsidR="0097180A" w:rsidRDefault="0097180A">
      <w:pPr>
        <w:ind w:firstLine="720"/>
        <w:jc w:val="both"/>
        <w:rPr>
          <w:rFonts w:ascii="Arial" w:hAnsi="Arial" w:cs="Arial"/>
          <w:bCs/>
        </w:rPr>
      </w:pPr>
    </w:p>
    <w:p w14:paraId="15417997" w14:textId="77777777" w:rsidR="0097180A" w:rsidRDefault="0097180A">
      <w:pPr>
        <w:ind w:firstLine="720"/>
        <w:jc w:val="both"/>
        <w:rPr>
          <w:rFonts w:ascii="Arial" w:hAnsi="Arial" w:cs="Arial"/>
          <w:bCs/>
        </w:rPr>
      </w:pPr>
    </w:p>
    <w:p w14:paraId="0BE25B05" w14:textId="77777777" w:rsidR="0097180A" w:rsidRDefault="0097180A">
      <w:pPr>
        <w:ind w:firstLine="720"/>
        <w:jc w:val="both"/>
        <w:rPr>
          <w:rFonts w:ascii="Arial" w:hAnsi="Arial" w:cs="Arial"/>
          <w:bCs/>
        </w:rPr>
      </w:pPr>
    </w:p>
    <w:p w14:paraId="05CA7509" w14:textId="77777777" w:rsidR="0097180A" w:rsidRDefault="0097180A">
      <w:pPr>
        <w:ind w:firstLine="720"/>
        <w:jc w:val="both"/>
        <w:rPr>
          <w:rFonts w:ascii="Arial" w:hAnsi="Arial" w:cs="Arial"/>
          <w:bCs/>
        </w:rPr>
      </w:pPr>
    </w:p>
    <w:p w14:paraId="42F87FCF" w14:textId="77777777" w:rsidR="0097180A" w:rsidRDefault="0097180A">
      <w:pPr>
        <w:ind w:firstLine="720"/>
        <w:jc w:val="both"/>
        <w:rPr>
          <w:rFonts w:ascii="Arial" w:hAnsi="Arial" w:cs="Arial"/>
          <w:bCs/>
        </w:rPr>
      </w:pPr>
    </w:p>
    <w:p w14:paraId="524C021D" w14:textId="77777777" w:rsidR="0097180A" w:rsidRDefault="0097180A">
      <w:pPr>
        <w:ind w:firstLine="720"/>
        <w:jc w:val="both"/>
        <w:rPr>
          <w:rFonts w:ascii="Arial" w:hAnsi="Arial" w:cs="Arial"/>
          <w:bCs/>
        </w:rPr>
      </w:pPr>
    </w:p>
    <w:p w14:paraId="48F9EB2D" w14:textId="77777777" w:rsidR="0097180A" w:rsidRDefault="0097180A">
      <w:pPr>
        <w:ind w:firstLine="720"/>
        <w:jc w:val="both"/>
        <w:rPr>
          <w:rFonts w:ascii="Arial" w:hAnsi="Arial" w:cs="Arial"/>
          <w:bCs/>
        </w:rPr>
      </w:pPr>
    </w:p>
    <w:p w14:paraId="36BFF29E" w14:textId="77777777" w:rsidR="0097180A" w:rsidRDefault="0097180A">
      <w:pPr>
        <w:ind w:firstLine="720"/>
        <w:jc w:val="both"/>
        <w:rPr>
          <w:rFonts w:ascii="Arial" w:hAnsi="Arial" w:cs="Arial"/>
          <w:bCs/>
        </w:rPr>
      </w:pPr>
    </w:p>
    <w:p w14:paraId="7CCB65FF" w14:textId="77777777" w:rsidR="0097180A" w:rsidRDefault="006D35D9">
      <w:pPr>
        <w:ind w:firstLine="720"/>
        <w:jc w:val="both"/>
        <w:rPr>
          <w:rFonts w:ascii="Arial" w:hAnsi="Arial" w:cs="Arial"/>
        </w:rPr>
      </w:pPr>
      <w:r>
        <w:rPr>
          <w:rFonts w:ascii="Arial" w:hAnsi="Arial" w:cs="Arial"/>
          <w:bCs/>
        </w:rPr>
        <w:lastRenderedPageBreak/>
        <w:t>Table 8 use-case narrative illustrates the editing of profile information for both requestors and responders.</w:t>
      </w:r>
      <w:bookmarkStart w:id="99" w:name="_Toc164156206"/>
      <w:bookmarkStart w:id="100" w:name="_Toc164159768"/>
      <w:bookmarkStart w:id="101" w:name="_Toc164156005"/>
    </w:p>
    <w:p w14:paraId="2214D63C" w14:textId="77777777" w:rsidR="0097180A" w:rsidRDefault="006D35D9">
      <w:pPr>
        <w:pStyle w:val="forTable"/>
        <w:spacing w:line="480" w:lineRule="auto"/>
        <w:rPr>
          <w:rFonts w:cs="Arial"/>
          <w:b/>
          <w:bCs/>
        </w:rPr>
      </w:pPr>
      <w:r>
        <w:rPr>
          <w:rFonts w:cs="Arial"/>
          <w:b/>
          <w:bCs/>
        </w:rPr>
        <w:t xml:space="preserve">Table </w:t>
      </w:r>
      <w:r>
        <w:rPr>
          <w:rFonts w:cs="Arial"/>
          <w:b/>
          <w:bCs/>
        </w:rPr>
        <w:fldChar w:fldCharType="begin"/>
      </w:r>
      <w:r>
        <w:rPr>
          <w:rFonts w:cs="Arial"/>
          <w:b/>
          <w:bCs/>
        </w:rPr>
        <w:instrText xml:space="preserve"> SEQ Table \* ARABIC </w:instrText>
      </w:r>
      <w:r>
        <w:rPr>
          <w:rFonts w:cs="Arial"/>
          <w:b/>
          <w:bCs/>
        </w:rPr>
        <w:fldChar w:fldCharType="separate"/>
      </w:r>
      <w:r>
        <w:rPr>
          <w:rFonts w:cs="Arial"/>
          <w:b/>
          <w:bCs/>
        </w:rPr>
        <w:t>8</w:t>
      </w:r>
      <w:r>
        <w:rPr>
          <w:rFonts w:cs="Arial"/>
          <w:b/>
          <w:bCs/>
        </w:rPr>
        <w:fldChar w:fldCharType="end"/>
      </w:r>
      <w:r>
        <w:rPr>
          <w:rFonts w:cs="Arial"/>
          <w:b/>
          <w:bCs/>
        </w:rPr>
        <w:t>.Editing of Profile Information (Requestor/Responder)</w:t>
      </w:r>
      <w:bookmarkEnd w:id="99"/>
      <w:bookmarkEnd w:id="100"/>
      <w:bookmarkEnd w:id="101"/>
    </w:p>
    <w:tbl>
      <w:tblPr>
        <w:tblW w:w="0" w:type="auto"/>
        <w:tblInd w:w="450" w:type="dxa"/>
        <w:tblBorders>
          <w:top w:val="thickThinSmallGap" w:sz="24" w:space="0" w:color="000000"/>
          <w:bottom w:val="thinThickSmallGap" w:sz="2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099"/>
        <w:gridCol w:w="4959"/>
      </w:tblGrid>
      <w:tr w:rsidR="0097180A" w14:paraId="78DD1B25" w14:textId="77777777" w:rsidTr="00540E85">
        <w:trPr>
          <w:trHeight w:val="275"/>
        </w:trPr>
        <w:tc>
          <w:tcPr>
            <w:tcW w:w="3099" w:type="dxa"/>
          </w:tcPr>
          <w:p w14:paraId="146B732C" w14:textId="77777777" w:rsidR="0097180A" w:rsidRDefault="006D35D9">
            <w:pPr>
              <w:pStyle w:val="TableParagraph"/>
              <w:spacing w:line="255" w:lineRule="exact"/>
              <w:ind w:left="107"/>
              <w:rPr>
                <w:rFonts w:ascii="Arial" w:hAnsi="Arial" w:cs="Arial"/>
                <w:b/>
                <w:sz w:val="24"/>
              </w:rPr>
            </w:pPr>
            <w:r>
              <w:rPr>
                <w:rFonts w:ascii="Arial" w:hAnsi="Arial" w:cs="Arial"/>
                <w:b/>
                <w:sz w:val="24"/>
              </w:rPr>
              <w:t>Use</w:t>
            </w:r>
            <w:r>
              <w:rPr>
                <w:rFonts w:ascii="Arial" w:hAnsi="Arial" w:cs="Arial"/>
                <w:b/>
                <w:spacing w:val="-7"/>
                <w:sz w:val="24"/>
              </w:rPr>
              <w:t xml:space="preserve"> </w:t>
            </w:r>
            <w:r>
              <w:rPr>
                <w:rFonts w:ascii="Arial" w:hAnsi="Arial" w:cs="Arial"/>
                <w:b/>
                <w:sz w:val="24"/>
              </w:rPr>
              <w:t>case</w:t>
            </w:r>
            <w:r>
              <w:rPr>
                <w:rFonts w:ascii="Arial" w:hAnsi="Arial" w:cs="Arial"/>
                <w:b/>
                <w:spacing w:val="-7"/>
                <w:sz w:val="24"/>
              </w:rPr>
              <w:t xml:space="preserve"> </w:t>
            </w:r>
            <w:r>
              <w:rPr>
                <w:rFonts w:ascii="Arial" w:hAnsi="Arial" w:cs="Arial"/>
                <w:b/>
                <w:spacing w:val="-4"/>
                <w:sz w:val="24"/>
              </w:rPr>
              <w:t>name</w:t>
            </w:r>
          </w:p>
        </w:tc>
        <w:tc>
          <w:tcPr>
            <w:tcW w:w="4959" w:type="dxa"/>
          </w:tcPr>
          <w:p w14:paraId="792E1B60" w14:textId="77777777" w:rsidR="0097180A" w:rsidRDefault="006D35D9">
            <w:pPr>
              <w:pStyle w:val="TableParagraph"/>
              <w:spacing w:line="255" w:lineRule="exact"/>
              <w:ind w:left="107"/>
              <w:rPr>
                <w:rFonts w:ascii="Arial" w:hAnsi="Arial" w:cs="Arial"/>
                <w:sz w:val="24"/>
              </w:rPr>
            </w:pPr>
            <w:r>
              <w:rPr>
                <w:rFonts w:ascii="Arial" w:hAnsi="Arial" w:cs="Arial"/>
                <w:sz w:val="24"/>
              </w:rPr>
              <w:t>Profile Editing</w:t>
            </w:r>
          </w:p>
        </w:tc>
      </w:tr>
      <w:tr w:rsidR="0097180A" w14:paraId="352C41B5" w14:textId="77777777" w:rsidTr="00540E85">
        <w:trPr>
          <w:trHeight w:val="275"/>
        </w:trPr>
        <w:tc>
          <w:tcPr>
            <w:tcW w:w="3099" w:type="dxa"/>
          </w:tcPr>
          <w:p w14:paraId="55676296" w14:textId="77777777" w:rsidR="0097180A" w:rsidRDefault="006D35D9">
            <w:pPr>
              <w:pStyle w:val="TableParagraph"/>
              <w:spacing w:line="255" w:lineRule="exact"/>
              <w:ind w:left="107"/>
              <w:rPr>
                <w:rFonts w:ascii="Arial" w:hAnsi="Arial" w:cs="Arial"/>
                <w:b/>
                <w:sz w:val="24"/>
              </w:rPr>
            </w:pPr>
            <w:r>
              <w:rPr>
                <w:rFonts w:ascii="Arial" w:hAnsi="Arial" w:cs="Arial"/>
                <w:b/>
                <w:spacing w:val="-2"/>
                <w:sz w:val="24"/>
              </w:rPr>
              <w:t>Actor</w:t>
            </w:r>
          </w:p>
        </w:tc>
        <w:tc>
          <w:tcPr>
            <w:tcW w:w="4959" w:type="dxa"/>
          </w:tcPr>
          <w:p w14:paraId="7A3DEFFA" w14:textId="77777777" w:rsidR="0097180A" w:rsidRDefault="006D35D9">
            <w:pPr>
              <w:pStyle w:val="TableParagraph"/>
              <w:spacing w:line="255" w:lineRule="exact"/>
              <w:ind w:left="107"/>
              <w:rPr>
                <w:rFonts w:ascii="Arial" w:hAnsi="Arial" w:cs="Arial"/>
                <w:sz w:val="24"/>
              </w:rPr>
            </w:pPr>
            <w:r>
              <w:rPr>
                <w:rFonts w:ascii="Arial" w:hAnsi="Arial" w:cs="Arial"/>
                <w:spacing w:val="-2"/>
                <w:sz w:val="24"/>
              </w:rPr>
              <w:t>Requestor/Responder</w:t>
            </w:r>
          </w:p>
        </w:tc>
      </w:tr>
      <w:tr w:rsidR="0097180A" w14:paraId="56BA975C" w14:textId="77777777" w:rsidTr="00540E85">
        <w:trPr>
          <w:trHeight w:val="551"/>
        </w:trPr>
        <w:tc>
          <w:tcPr>
            <w:tcW w:w="3099" w:type="dxa"/>
          </w:tcPr>
          <w:p w14:paraId="7DE18834" w14:textId="77777777" w:rsidR="0097180A" w:rsidRDefault="006D35D9">
            <w:pPr>
              <w:pStyle w:val="TableParagraph"/>
              <w:ind w:left="107"/>
              <w:rPr>
                <w:rFonts w:ascii="Arial" w:hAnsi="Arial" w:cs="Arial"/>
                <w:b/>
                <w:sz w:val="24"/>
              </w:rPr>
            </w:pPr>
            <w:r>
              <w:rPr>
                <w:rFonts w:ascii="Arial" w:hAnsi="Arial" w:cs="Arial"/>
                <w:b/>
                <w:spacing w:val="-2"/>
                <w:sz w:val="24"/>
              </w:rPr>
              <w:t>Precondition</w:t>
            </w:r>
          </w:p>
        </w:tc>
        <w:tc>
          <w:tcPr>
            <w:tcW w:w="4959" w:type="dxa"/>
          </w:tcPr>
          <w:p w14:paraId="50332FB8" w14:textId="77777777" w:rsidR="0097180A" w:rsidRDefault="006D35D9">
            <w:pPr>
              <w:pStyle w:val="TableParagraph"/>
              <w:spacing w:line="270" w:lineRule="atLeast"/>
              <w:ind w:left="107" w:right="132"/>
              <w:rPr>
                <w:rFonts w:ascii="Arial" w:hAnsi="Arial" w:cs="Arial"/>
                <w:sz w:val="24"/>
              </w:rPr>
            </w:pPr>
            <w:r>
              <w:rPr>
                <w:rFonts w:ascii="Arial" w:hAnsi="Arial" w:cs="Arial"/>
                <w:sz w:val="24"/>
              </w:rPr>
              <w:t>User</w:t>
            </w:r>
            <w:r>
              <w:rPr>
                <w:rFonts w:ascii="Arial" w:hAnsi="Arial" w:cs="Arial"/>
                <w:spacing w:val="-5"/>
                <w:sz w:val="24"/>
              </w:rPr>
              <w:t xml:space="preserve"> </w:t>
            </w:r>
            <w:r>
              <w:rPr>
                <w:rFonts w:ascii="Arial" w:hAnsi="Arial" w:cs="Arial"/>
                <w:sz w:val="24"/>
              </w:rPr>
              <w:t>is</w:t>
            </w:r>
            <w:r>
              <w:rPr>
                <w:rFonts w:ascii="Arial" w:hAnsi="Arial" w:cs="Arial"/>
                <w:spacing w:val="-5"/>
                <w:sz w:val="24"/>
              </w:rPr>
              <w:t xml:space="preserve"> </w:t>
            </w:r>
            <w:r>
              <w:rPr>
                <w:rFonts w:ascii="Arial" w:hAnsi="Arial" w:cs="Arial"/>
                <w:sz w:val="24"/>
              </w:rPr>
              <w:t>already</w:t>
            </w:r>
            <w:r>
              <w:rPr>
                <w:rFonts w:ascii="Arial" w:hAnsi="Arial" w:cs="Arial"/>
                <w:spacing w:val="-5"/>
                <w:sz w:val="24"/>
              </w:rPr>
              <w:t xml:space="preserve"> </w:t>
            </w:r>
            <w:r>
              <w:rPr>
                <w:rFonts w:ascii="Arial" w:hAnsi="Arial" w:cs="Arial"/>
                <w:sz w:val="24"/>
              </w:rPr>
              <w:t>logged</w:t>
            </w:r>
            <w:r>
              <w:rPr>
                <w:rFonts w:ascii="Arial" w:hAnsi="Arial" w:cs="Arial"/>
                <w:spacing w:val="-7"/>
                <w:sz w:val="24"/>
              </w:rPr>
              <w:t xml:space="preserve"> </w:t>
            </w:r>
            <w:r>
              <w:rPr>
                <w:rFonts w:ascii="Arial" w:hAnsi="Arial" w:cs="Arial"/>
                <w:sz w:val="24"/>
              </w:rPr>
              <w:t>in</w:t>
            </w:r>
            <w:r>
              <w:rPr>
                <w:rFonts w:ascii="Arial" w:hAnsi="Arial" w:cs="Arial"/>
                <w:spacing w:val="-3"/>
                <w:sz w:val="24"/>
              </w:rPr>
              <w:t xml:space="preserve"> </w:t>
            </w:r>
            <w:r>
              <w:rPr>
                <w:rFonts w:ascii="Arial" w:hAnsi="Arial" w:cs="Arial"/>
                <w:sz w:val="24"/>
              </w:rPr>
              <w:t>and</w:t>
            </w:r>
            <w:r>
              <w:rPr>
                <w:rFonts w:ascii="Arial" w:hAnsi="Arial" w:cs="Arial"/>
                <w:spacing w:val="-5"/>
                <w:sz w:val="24"/>
              </w:rPr>
              <w:t xml:space="preserve"> </w:t>
            </w:r>
            <w:r>
              <w:rPr>
                <w:rFonts w:ascii="Arial" w:hAnsi="Arial" w:cs="Arial"/>
                <w:sz w:val="24"/>
              </w:rPr>
              <w:t>in</w:t>
            </w:r>
            <w:r>
              <w:rPr>
                <w:rFonts w:ascii="Arial" w:hAnsi="Arial" w:cs="Arial"/>
                <w:spacing w:val="-5"/>
                <w:sz w:val="24"/>
              </w:rPr>
              <w:t xml:space="preserve"> </w:t>
            </w:r>
            <w:r>
              <w:rPr>
                <w:rFonts w:ascii="Arial" w:hAnsi="Arial" w:cs="Arial"/>
                <w:sz w:val="24"/>
              </w:rPr>
              <w:t>the</w:t>
            </w:r>
            <w:r>
              <w:rPr>
                <w:rFonts w:ascii="Arial" w:hAnsi="Arial" w:cs="Arial"/>
                <w:spacing w:val="-7"/>
                <w:sz w:val="24"/>
              </w:rPr>
              <w:t xml:space="preserve"> </w:t>
            </w:r>
            <w:r>
              <w:rPr>
                <w:rFonts w:ascii="Arial" w:hAnsi="Arial" w:cs="Arial"/>
                <w:sz w:val="24"/>
              </w:rPr>
              <w:t xml:space="preserve">account </w:t>
            </w:r>
            <w:r>
              <w:rPr>
                <w:rFonts w:ascii="Arial" w:hAnsi="Arial" w:cs="Arial"/>
                <w:spacing w:val="-2"/>
                <w:sz w:val="24"/>
              </w:rPr>
              <w:t>module</w:t>
            </w:r>
          </w:p>
        </w:tc>
      </w:tr>
      <w:tr w:rsidR="0097180A" w14:paraId="3F027218" w14:textId="77777777" w:rsidTr="00540E85">
        <w:trPr>
          <w:trHeight w:val="277"/>
        </w:trPr>
        <w:tc>
          <w:tcPr>
            <w:tcW w:w="3099" w:type="dxa"/>
          </w:tcPr>
          <w:p w14:paraId="4F4D8561" w14:textId="77777777" w:rsidR="0097180A" w:rsidRDefault="006D35D9">
            <w:pPr>
              <w:pStyle w:val="TableParagraph"/>
              <w:spacing w:before="2" w:line="255" w:lineRule="exact"/>
              <w:ind w:left="107"/>
              <w:rPr>
                <w:rFonts w:ascii="Arial" w:hAnsi="Arial" w:cs="Arial"/>
                <w:b/>
                <w:sz w:val="24"/>
              </w:rPr>
            </w:pPr>
            <w:r>
              <w:rPr>
                <w:rFonts w:ascii="Arial" w:hAnsi="Arial" w:cs="Arial"/>
                <w:b/>
                <w:spacing w:val="-2"/>
                <w:sz w:val="24"/>
              </w:rPr>
              <w:t>Description</w:t>
            </w:r>
          </w:p>
        </w:tc>
        <w:tc>
          <w:tcPr>
            <w:tcW w:w="4959" w:type="dxa"/>
          </w:tcPr>
          <w:p w14:paraId="6C02B5B9" w14:textId="77777777" w:rsidR="0097180A" w:rsidRDefault="006D35D9">
            <w:pPr>
              <w:pStyle w:val="TableParagraph"/>
              <w:spacing w:before="2" w:line="255" w:lineRule="exact"/>
              <w:ind w:left="107"/>
              <w:rPr>
                <w:rFonts w:ascii="Arial" w:hAnsi="Arial" w:cs="Arial"/>
                <w:sz w:val="24"/>
              </w:rPr>
            </w:pPr>
            <w:r>
              <w:rPr>
                <w:rFonts w:ascii="Arial" w:hAnsi="Arial" w:cs="Arial"/>
                <w:sz w:val="24"/>
              </w:rPr>
              <w:t>Allow</w:t>
            </w:r>
            <w:r>
              <w:rPr>
                <w:rFonts w:ascii="Arial" w:hAnsi="Arial" w:cs="Arial"/>
                <w:spacing w:val="-2"/>
                <w:sz w:val="24"/>
              </w:rPr>
              <w:t xml:space="preserve"> </w:t>
            </w:r>
            <w:r>
              <w:rPr>
                <w:rFonts w:ascii="Arial" w:hAnsi="Arial" w:cs="Arial"/>
                <w:sz w:val="24"/>
              </w:rPr>
              <w:t>user</w:t>
            </w:r>
            <w:r>
              <w:rPr>
                <w:rFonts w:ascii="Arial" w:hAnsi="Arial" w:cs="Arial"/>
                <w:spacing w:val="-1"/>
                <w:sz w:val="24"/>
              </w:rPr>
              <w:t xml:space="preserve"> </w:t>
            </w:r>
            <w:r>
              <w:rPr>
                <w:rFonts w:ascii="Arial" w:hAnsi="Arial" w:cs="Arial"/>
                <w:sz w:val="24"/>
              </w:rPr>
              <w:t>to</w:t>
            </w:r>
            <w:r>
              <w:rPr>
                <w:rFonts w:ascii="Arial" w:hAnsi="Arial" w:cs="Arial"/>
                <w:spacing w:val="-3"/>
                <w:sz w:val="24"/>
              </w:rPr>
              <w:t xml:space="preserve"> </w:t>
            </w:r>
            <w:r>
              <w:rPr>
                <w:rFonts w:ascii="Arial" w:hAnsi="Arial" w:cs="Arial"/>
                <w:sz w:val="24"/>
              </w:rPr>
              <w:t>view,</w:t>
            </w:r>
            <w:r>
              <w:rPr>
                <w:rFonts w:ascii="Arial" w:hAnsi="Arial" w:cs="Arial"/>
                <w:spacing w:val="-2"/>
                <w:sz w:val="24"/>
              </w:rPr>
              <w:t xml:space="preserve"> </w:t>
            </w:r>
            <w:r>
              <w:rPr>
                <w:rFonts w:ascii="Arial" w:hAnsi="Arial" w:cs="Arial"/>
                <w:sz w:val="24"/>
              </w:rPr>
              <w:t>edit</w:t>
            </w:r>
            <w:r>
              <w:rPr>
                <w:rFonts w:ascii="Arial" w:hAnsi="Arial" w:cs="Arial"/>
                <w:spacing w:val="-4"/>
                <w:sz w:val="24"/>
              </w:rPr>
              <w:t xml:space="preserve"> </w:t>
            </w:r>
            <w:r>
              <w:rPr>
                <w:rFonts w:ascii="Arial" w:hAnsi="Arial" w:cs="Arial"/>
                <w:sz w:val="24"/>
              </w:rPr>
              <w:t>and</w:t>
            </w:r>
            <w:r>
              <w:rPr>
                <w:rFonts w:ascii="Arial" w:hAnsi="Arial" w:cs="Arial"/>
                <w:spacing w:val="-3"/>
                <w:sz w:val="24"/>
              </w:rPr>
              <w:t xml:space="preserve"> </w:t>
            </w:r>
            <w:r>
              <w:rPr>
                <w:rFonts w:ascii="Arial" w:hAnsi="Arial" w:cs="Arial"/>
                <w:sz w:val="24"/>
              </w:rPr>
              <w:t>update</w:t>
            </w:r>
            <w:r>
              <w:rPr>
                <w:rFonts w:ascii="Arial" w:hAnsi="Arial" w:cs="Arial"/>
                <w:spacing w:val="-1"/>
                <w:sz w:val="24"/>
              </w:rPr>
              <w:t xml:space="preserve"> </w:t>
            </w:r>
            <w:r>
              <w:rPr>
                <w:rFonts w:ascii="Arial" w:hAnsi="Arial" w:cs="Arial"/>
                <w:spacing w:val="-2"/>
                <w:sz w:val="24"/>
              </w:rPr>
              <w:t>account</w:t>
            </w:r>
          </w:p>
        </w:tc>
      </w:tr>
      <w:tr w:rsidR="0097180A" w14:paraId="33F54474" w14:textId="77777777" w:rsidTr="00540E85">
        <w:trPr>
          <w:trHeight w:val="276"/>
        </w:trPr>
        <w:tc>
          <w:tcPr>
            <w:tcW w:w="8058" w:type="dxa"/>
            <w:gridSpan w:val="2"/>
          </w:tcPr>
          <w:p w14:paraId="5BDFCE2C" w14:textId="77777777" w:rsidR="0097180A" w:rsidRDefault="006D35D9">
            <w:pPr>
              <w:pStyle w:val="TableParagraph"/>
              <w:spacing w:before="1" w:line="255" w:lineRule="exact"/>
              <w:ind w:left="107"/>
              <w:rPr>
                <w:rFonts w:ascii="Arial" w:hAnsi="Arial" w:cs="Arial"/>
                <w:b/>
                <w:sz w:val="24"/>
              </w:rPr>
            </w:pPr>
            <w:r>
              <w:rPr>
                <w:rFonts w:ascii="Arial" w:hAnsi="Arial" w:cs="Arial"/>
                <w:b/>
                <w:sz w:val="24"/>
              </w:rPr>
              <w:t>Typical</w:t>
            </w:r>
            <w:r>
              <w:rPr>
                <w:rFonts w:ascii="Arial" w:hAnsi="Arial" w:cs="Arial"/>
                <w:b/>
                <w:spacing w:val="-4"/>
                <w:sz w:val="24"/>
              </w:rPr>
              <w:t xml:space="preserve"> </w:t>
            </w:r>
            <w:r>
              <w:rPr>
                <w:rFonts w:ascii="Arial" w:hAnsi="Arial" w:cs="Arial"/>
                <w:b/>
                <w:sz w:val="24"/>
              </w:rPr>
              <w:t>Course</w:t>
            </w:r>
            <w:r>
              <w:rPr>
                <w:rFonts w:ascii="Arial" w:hAnsi="Arial" w:cs="Arial"/>
                <w:b/>
                <w:spacing w:val="-2"/>
                <w:sz w:val="24"/>
              </w:rPr>
              <w:t xml:space="preserve"> </w:t>
            </w:r>
            <w:r>
              <w:rPr>
                <w:rFonts w:ascii="Arial" w:hAnsi="Arial" w:cs="Arial"/>
                <w:b/>
                <w:sz w:val="24"/>
              </w:rPr>
              <w:t>of</w:t>
            </w:r>
            <w:r>
              <w:rPr>
                <w:rFonts w:ascii="Arial" w:hAnsi="Arial" w:cs="Arial"/>
                <w:b/>
                <w:spacing w:val="-2"/>
                <w:sz w:val="24"/>
              </w:rPr>
              <w:t xml:space="preserve"> Action</w:t>
            </w:r>
          </w:p>
        </w:tc>
      </w:tr>
      <w:tr w:rsidR="0097180A" w14:paraId="7C936198" w14:textId="77777777" w:rsidTr="00540E85">
        <w:trPr>
          <w:trHeight w:val="275"/>
        </w:trPr>
        <w:tc>
          <w:tcPr>
            <w:tcW w:w="3099" w:type="dxa"/>
          </w:tcPr>
          <w:p w14:paraId="634FE124" w14:textId="77777777" w:rsidR="0097180A" w:rsidRDefault="006D35D9">
            <w:pPr>
              <w:pStyle w:val="TableParagraph"/>
              <w:spacing w:line="255" w:lineRule="exact"/>
              <w:ind w:left="107"/>
              <w:rPr>
                <w:rFonts w:ascii="Arial" w:hAnsi="Arial" w:cs="Arial"/>
                <w:b/>
                <w:sz w:val="24"/>
              </w:rPr>
            </w:pPr>
            <w:r>
              <w:rPr>
                <w:rFonts w:ascii="Arial" w:hAnsi="Arial" w:cs="Arial"/>
                <w:b/>
                <w:sz w:val="24"/>
              </w:rPr>
              <w:t>Actor</w:t>
            </w:r>
            <w:r>
              <w:rPr>
                <w:rFonts w:ascii="Arial" w:hAnsi="Arial" w:cs="Arial"/>
                <w:b/>
                <w:spacing w:val="-11"/>
                <w:sz w:val="24"/>
              </w:rPr>
              <w:t xml:space="preserve"> </w:t>
            </w:r>
            <w:r>
              <w:rPr>
                <w:rFonts w:ascii="Arial" w:hAnsi="Arial" w:cs="Arial"/>
                <w:b/>
                <w:spacing w:val="-2"/>
                <w:sz w:val="24"/>
              </w:rPr>
              <w:t>Action</w:t>
            </w:r>
          </w:p>
        </w:tc>
        <w:tc>
          <w:tcPr>
            <w:tcW w:w="4959" w:type="dxa"/>
          </w:tcPr>
          <w:p w14:paraId="0A7D1B77" w14:textId="77777777" w:rsidR="0097180A" w:rsidRDefault="006D35D9">
            <w:pPr>
              <w:pStyle w:val="TableParagraph"/>
              <w:spacing w:line="255" w:lineRule="exact"/>
              <w:ind w:left="107"/>
              <w:rPr>
                <w:rFonts w:ascii="Arial" w:hAnsi="Arial" w:cs="Arial"/>
                <w:b/>
                <w:sz w:val="24"/>
              </w:rPr>
            </w:pPr>
            <w:r>
              <w:rPr>
                <w:rFonts w:ascii="Arial" w:hAnsi="Arial" w:cs="Arial"/>
                <w:b/>
                <w:sz w:val="24"/>
              </w:rPr>
              <w:t>System</w:t>
            </w:r>
            <w:r>
              <w:rPr>
                <w:rFonts w:ascii="Arial" w:hAnsi="Arial" w:cs="Arial"/>
                <w:b/>
                <w:spacing w:val="-2"/>
                <w:sz w:val="24"/>
              </w:rPr>
              <w:t xml:space="preserve"> Response</w:t>
            </w:r>
          </w:p>
        </w:tc>
      </w:tr>
      <w:tr w:rsidR="0097180A" w14:paraId="2678E9EB" w14:textId="77777777" w:rsidTr="00540E85">
        <w:trPr>
          <w:trHeight w:val="827"/>
        </w:trPr>
        <w:tc>
          <w:tcPr>
            <w:tcW w:w="3099" w:type="dxa"/>
          </w:tcPr>
          <w:p w14:paraId="3D13FB5B" w14:textId="77777777" w:rsidR="0097180A" w:rsidRDefault="006D35D9">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1</w:t>
            </w:r>
          </w:p>
          <w:p w14:paraId="429EA4B4" w14:textId="77777777" w:rsidR="0097180A" w:rsidRDefault="0097180A">
            <w:pPr>
              <w:pStyle w:val="TableParagraph"/>
              <w:rPr>
                <w:rFonts w:ascii="Arial" w:hAnsi="Arial" w:cs="Arial"/>
                <w:b/>
                <w:sz w:val="24"/>
              </w:rPr>
            </w:pPr>
          </w:p>
          <w:p w14:paraId="5B2174A4" w14:textId="77777777" w:rsidR="0097180A" w:rsidRDefault="006D35D9">
            <w:pPr>
              <w:pStyle w:val="TableParagraph"/>
              <w:spacing w:line="255" w:lineRule="exact"/>
              <w:ind w:left="107"/>
              <w:rPr>
                <w:rFonts w:ascii="Arial" w:hAnsi="Arial" w:cs="Arial"/>
                <w:sz w:val="24"/>
              </w:rPr>
            </w:pPr>
            <w:r>
              <w:rPr>
                <w:rFonts w:ascii="Arial" w:hAnsi="Arial" w:cs="Arial"/>
                <w:sz w:val="24"/>
              </w:rPr>
              <w:t>User</w:t>
            </w:r>
            <w:r>
              <w:rPr>
                <w:rFonts w:ascii="Arial" w:hAnsi="Arial" w:cs="Arial"/>
                <w:spacing w:val="-1"/>
                <w:sz w:val="24"/>
              </w:rPr>
              <w:t xml:space="preserve"> </w:t>
            </w:r>
            <w:r>
              <w:rPr>
                <w:rFonts w:ascii="Arial" w:hAnsi="Arial" w:cs="Arial"/>
                <w:sz w:val="24"/>
              </w:rPr>
              <w:t>selects</w:t>
            </w:r>
            <w:r>
              <w:rPr>
                <w:rFonts w:ascii="Arial" w:hAnsi="Arial" w:cs="Arial"/>
                <w:spacing w:val="-1"/>
                <w:sz w:val="24"/>
              </w:rPr>
              <w:t xml:space="preserve"> </w:t>
            </w:r>
            <w:r>
              <w:rPr>
                <w:rFonts w:ascii="Arial" w:hAnsi="Arial" w:cs="Arial"/>
                <w:sz w:val="24"/>
              </w:rPr>
              <w:t xml:space="preserve">“Profile” </w:t>
            </w:r>
          </w:p>
        </w:tc>
        <w:tc>
          <w:tcPr>
            <w:tcW w:w="4959" w:type="dxa"/>
          </w:tcPr>
          <w:p w14:paraId="2D849CF5" w14:textId="77777777" w:rsidR="0097180A" w:rsidRDefault="006D35D9">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2</w:t>
            </w:r>
          </w:p>
          <w:p w14:paraId="538633A0" w14:textId="77777777" w:rsidR="0097180A" w:rsidRDefault="0097180A">
            <w:pPr>
              <w:pStyle w:val="TableParagraph"/>
              <w:rPr>
                <w:rFonts w:ascii="Arial" w:hAnsi="Arial" w:cs="Arial"/>
                <w:b/>
                <w:sz w:val="24"/>
              </w:rPr>
            </w:pPr>
          </w:p>
          <w:p w14:paraId="5E776C0C" w14:textId="77777777" w:rsidR="0097180A" w:rsidRDefault="006D35D9">
            <w:pPr>
              <w:pStyle w:val="TableParagraph"/>
              <w:spacing w:line="255" w:lineRule="exact"/>
              <w:ind w:left="107"/>
              <w:rPr>
                <w:rFonts w:ascii="Arial" w:hAnsi="Arial" w:cs="Arial"/>
                <w:sz w:val="24"/>
              </w:rPr>
            </w:pPr>
            <w:r>
              <w:rPr>
                <w:rFonts w:ascii="Arial" w:hAnsi="Arial" w:cs="Arial"/>
                <w:sz w:val="24"/>
              </w:rPr>
              <w:t>Displays</w:t>
            </w:r>
            <w:r>
              <w:rPr>
                <w:rFonts w:ascii="Arial" w:hAnsi="Arial" w:cs="Arial"/>
                <w:spacing w:val="-3"/>
                <w:sz w:val="24"/>
              </w:rPr>
              <w:t xml:space="preserve"> </w:t>
            </w:r>
            <w:r>
              <w:rPr>
                <w:rFonts w:ascii="Arial" w:hAnsi="Arial" w:cs="Arial"/>
                <w:sz w:val="24"/>
              </w:rPr>
              <w:t>user</w:t>
            </w:r>
            <w:r>
              <w:rPr>
                <w:rFonts w:ascii="Arial" w:hAnsi="Arial" w:cs="Arial"/>
                <w:spacing w:val="-2"/>
                <w:sz w:val="24"/>
              </w:rPr>
              <w:t xml:space="preserve"> </w:t>
            </w:r>
            <w:r>
              <w:rPr>
                <w:rFonts w:ascii="Arial" w:hAnsi="Arial" w:cs="Arial"/>
                <w:sz w:val="24"/>
              </w:rPr>
              <w:t>info</w:t>
            </w:r>
            <w:r>
              <w:rPr>
                <w:rFonts w:ascii="Arial" w:hAnsi="Arial" w:cs="Arial"/>
                <w:spacing w:val="-3"/>
                <w:sz w:val="24"/>
              </w:rPr>
              <w:t xml:space="preserve"> </w:t>
            </w:r>
            <w:r>
              <w:rPr>
                <w:rFonts w:ascii="Arial" w:hAnsi="Arial" w:cs="Arial"/>
                <w:sz w:val="24"/>
              </w:rPr>
              <w:t>and</w:t>
            </w:r>
            <w:r>
              <w:rPr>
                <w:rFonts w:ascii="Arial" w:hAnsi="Arial" w:cs="Arial"/>
                <w:spacing w:val="-4"/>
                <w:sz w:val="24"/>
              </w:rPr>
              <w:t xml:space="preserve"> </w:t>
            </w:r>
            <w:r>
              <w:rPr>
                <w:rFonts w:ascii="Arial" w:hAnsi="Arial" w:cs="Arial"/>
                <w:sz w:val="24"/>
              </w:rPr>
              <w:t>list</w:t>
            </w:r>
            <w:r>
              <w:rPr>
                <w:rFonts w:ascii="Arial" w:hAnsi="Arial" w:cs="Arial"/>
                <w:spacing w:val="-3"/>
                <w:sz w:val="24"/>
              </w:rPr>
              <w:t xml:space="preserve"> </w:t>
            </w:r>
            <w:r>
              <w:rPr>
                <w:rFonts w:ascii="Arial" w:hAnsi="Arial" w:cs="Arial"/>
                <w:sz w:val="24"/>
              </w:rPr>
              <w:t>of</w:t>
            </w:r>
            <w:r>
              <w:rPr>
                <w:rFonts w:ascii="Arial" w:hAnsi="Arial" w:cs="Arial"/>
                <w:spacing w:val="-2"/>
                <w:sz w:val="24"/>
              </w:rPr>
              <w:t xml:space="preserve"> </w:t>
            </w:r>
            <w:r>
              <w:rPr>
                <w:rFonts w:ascii="Arial" w:hAnsi="Arial" w:cs="Arial"/>
                <w:sz w:val="24"/>
              </w:rPr>
              <w:t>action</w:t>
            </w:r>
            <w:r>
              <w:rPr>
                <w:rFonts w:ascii="Arial" w:hAnsi="Arial" w:cs="Arial"/>
                <w:spacing w:val="-5"/>
                <w:sz w:val="24"/>
              </w:rPr>
              <w:t xml:space="preserve"> </w:t>
            </w:r>
            <w:r>
              <w:rPr>
                <w:rFonts w:ascii="Arial" w:hAnsi="Arial" w:cs="Arial"/>
                <w:spacing w:val="-4"/>
                <w:sz w:val="24"/>
              </w:rPr>
              <w:t>menu.</w:t>
            </w:r>
          </w:p>
        </w:tc>
      </w:tr>
      <w:tr w:rsidR="0097180A" w14:paraId="4AC91B9D" w14:textId="77777777" w:rsidTr="00540E85">
        <w:trPr>
          <w:trHeight w:val="1103"/>
        </w:trPr>
        <w:tc>
          <w:tcPr>
            <w:tcW w:w="3099" w:type="dxa"/>
          </w:tcPr>
          <w:p w14:paraId="07B2A2E2" w14:textId="77777777" w:rsidR="0097180A" w:rsidRDefault="006D35D9">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3</w:t>
            </w:r>
          </w:p>
          <w:p w14:paraId="6B1F68A7" w14:textId="77777777" w:rsidR="0097180A" w:rsidRDefault="0097180A">
            <w:pPr>
              <w:pStyle w:val="TableParagraph"/>
              <w:spacing w:before="3"/>
              <w:rPr>
                <w:rFonts w:ascii="Arial" w:hAnsi="Arial" w:cs="Arial"/>
                <w:b/>
              </w:rPr>
            </w:pPr>
          </w:p>
          <w:p w14:paraId="2EFEC37C" w14:textId="77777777" w:rsidR="0097180A" w:rsidRDefault="006D35D9">
            <w:pPr>
              <w:pStyle w:val="TableParagraph"/>
              <w:spacing w:line="270" w:lineRule="atLeast"/>
              <w:ind w:left="107"/>
              <w:rPr>
                <w:rFonts w:ascii="Arial" w:hAnsi="Arial" w:cs="Arial"/>
                <w:sz w:val="24"/>
              </w:rPr>
            </w:pPr>
            <w:r>
              <w:rPr>
                <w:rFonts w:ascii="Arial" w:hAnsi="Arial" w:cs="Arial"/>
                <w:sz w:val="24"/>
              </w:rPr>
              <w:t>User</w:t>
            </w:r>
            <w:r>
              <w:rPr>
                <w:rFonts w:ascii="Arial" w:hAnsi="Arial" w:cs="Arial"/>
                <w:spacing w:val="-10"/>
                <w:sz w:val="24"/>
              </w:rPr>
              <w:t xml:space="preserve"> </w:t>
            </w:r>
            <w:r>
              <w:rPr>
                <w:rFonts w:ascii="Arial" w:hAnsi="Arial" w:cs="Arial"/>
                <w:sz w:val="24"/>
              </w:rPr>
              <w:t>can edit the his/her information</w:t>
            </w:r>
          </w:p>
        </w:tc>
        <w:tc>
          <w:tcPr>
            <w:tcW w:w="4959" w:type="dxa"/>
          </w:tcPr>
          <w:p w14:paraId="7E9E266A" w14:textId="77777777" w:rsidR="0097180A" w:rsidRDefault="006D35D9">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4</w:t>
            </w:r>
          </w:p>
          <w:p w14:paraId="14349D75" w14:textId="77777777" w:rsidR="0097180A" w:rsidRDefault="0097180A">
            <w:pPr>
              <w:pStyle w:val="TableParagraph"/>
              <w:rPr>
                <w:rFonts w:ascii="Arial" w:hAnsi="Arial" w:cs="Arial"/>
                <w:b/>
                <w:sz w:val="24"/>
              </w:rPr>
            </w:pPr>
          </w:p>
          <w:p w14:paraId="4189492D" w14:textId="77777777" w:rsidR="0097180A" w:rsidRDefault="006D35D9">
            <w:pPr>
              <w:pStyle w:val="TableParagraph"/>
              <w:ind w:left="107"/>
              <w:rPr>
                <w:rFonts w:ascii="Arial" w:hAnsi="Arial" w:cs="Arial"/>
                <w:sz w:val="24"/>
              </w:rPr>
            </w:pPr>
            <w:r>
              <w:rPr>
                <w:rFonts w:ascii="Arial" w:hAnsi="Arial" w:cs="Arial"/>
                <w:sz w:val="24"/>
              </w:rPr>
              <w:t>Displays</w:t>
            </w:r>
            <w:r>
              <w:rPr>
                <w:rFonts w:ascii="Arial" w:hAnsi="Arial" w:cs="Arial"/>
                <w:spacing w:val="-2"/>
                <w:sz w:val="24"/>
              </w:rPr>
              <w:t xml:space="preserve"> </w:t>
            </w:r>
            <w:r>
              <w:rPr>
                <w:rFonts w:ascii="Arial" w:hAnsi="Arial" w:cs="Arial"/>
                <w:sz w:val="24"/>
              </w:rPr>
              <w:t>user</w:t>
            </w:r>
            <w:r>
              <w:rPr>
                <w:rFonts w:ascii="Arial" w:hAnsi="Arial" w:cs="Arial"/>
                <w:spacing w:val="-2"/>
                <w:sz w:val="24"/>
              </w:rPr>
              <w:t xml:space="preserve"> </w:t>
            </w:r>
            <w:r>
              <w:rPr>
                <w:rFonts w:ascii="Arial" w:hAnsi="Arial" w:cs="Arial"/>
                <w:sz w:val="24"/>
              </w:rPr>
              <w:t>info</w:t>
            </w:r>
            <w:r>
              <w:rPr>
                <w:rFonts w:ascii="Arial" w:hAnsi="Arial" w:cs="Arial"/>
                <w:spacing w:val="-2"/>
                <w:sz w:val="24"/>
              </w:rPr>
              <w:t xml:space="preserve"> </w:t>
            </w:r>
            <w:r>
              <w:rPr>
                <w:rFonts w:ascii="Arial" w:hAnsi="Arial" w:cs="Arial"/>
                <w:sz w:val="24"/>
              </w:rPr>
              <w:t>form</w:t>
            </w:r>
            <w:r>
              <w:rPr>
                <w:rFonts w:ascii="Arial" w:hAnsi="Arial" w:cs="Arial"/>
                <w:spacing w:val="-4"/>
                <w:sz w:val="24"/>
              </w:rPr>
              <w:t xml:space="preserve"> </w:t>
            </w:r>
            <w:r>
              <w:rPr>
                <w:rFonts w:ascii="Arial" w:hAnsi="Arial" w:cs="Arial"/>
                <w:sz w:val="24"/>
              </w:rPr>
              <w:t>and</w:t>
            </w:r>
            <w:r>
              <w:rPr>
                <w:rFonts w:ascii="Arial" w:hAnsi="Arial" w:cs="Arial"/>
                <w:spacing w:val="-4"/>
                <w:sz w:val="24"/>
              </w:rPr>
              <w:t xml:space="preserve"> </w:t>
            </w:r>
            <w:r>
              <w:rPr>
                <w:rFonts w:ascii="Arial" w:hAnsi="Arial" w:cs="Arial"/>
                <w:sz w:val="24"/>
              </w:rPr>
              <w:t>save</w:t>
            </w:r>
            <w:r>
              <w:rPr>
                <w:rFonts w:ascii="Arial" w:hAnsi="Arial" w:cs="Arial"/>
                <w:spacing w:val="-4"/>
                <w:sz w:val="24"/>
              </w:rPr>
              <w:t xml:space="preserve"> </w:t>
            </w:r>
            <w:r>
              <w:rPr>
                <w:rFonts w:ascii="Arial" w:hAnsi="Arial" w:cs="Arial"/>
                <w:spacing w:val="-2"/>
                <w:sz w:val="24"/>
              </w:rPr>
              <w:t>button.</w:t>
            </w:r>
          </w:p>
        </w:tc>
      </w:tr>
      <w:tr w:rsidR="0097180A" w14:paraId="326FDE6F" w14:textId="77777777" w:rsidTr="00540E85">
        <w:trPr>
          <w:trHeight w:val="2180"/>
        </w:trPr>
        <w:tc>
          <w:tcPr>
            <w:tcW w:w="3099" w:type="dxa"/>
          </w:tcPr>
          <w:p w14:paraId="20352ED4" w14:textId="77777777" w:rsidR="0097180A" w:rsidRDefault="006D35D9">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6</w:t>
            </w:r>
          </w:p>
          <w:p w14:paraId="335237DC" w14:textId="77777777" w:rsidR="0097180A" w:rsidRDefault="0097180A">
            <w:pPr>
              <w:pStyle w:val="TableParagraph"/>
              <w:rPr>
                <w:rFonts w:ascii="Arial" w:hAnsi="Arial" w:cs="Arial"/>
                <w:b/>
                <w:sz w:val="24"/>
              </w:rPr>
            </w:pPr>
          </w:p>
          <w:p w14:paraId="7435B947" w14:textId="77777777" w:rsidR="0097180A" w:rsidRDefault="006D35D9">
            <w:pPr>
              <w:pStyle w:val="TableParagraph"/>
              <w:ind w:left="107" w:right="132"/>
              <w:rPr>
                <w:rFonts w:ascii="Arial" w:hAnsi="Arial" w:cs="Arial"/>
                <w:sz w:val="24"/>
              </w:rPr>
            </w:pPr>
            <w:r>
              <w:rPr>
                <w:rFonts w:ascii="Arial" w:hAnsi="Arial" w:cs="Arial"/>
                <w:sz w:val="24"/>
              </w:rPr>
              <w:t>If</w:t>
            </w:r>
            <w:r>
              <w:rPr>
                <w:rFonts w:ascii="Arial" w:hAnsi="Arial" w:cs="Arial"/>
                <w:spacing w:val="-5"/>
                <w:sz w:val="24"/>
              </w:rPr>
              <w:t xml:space="preserve"> </w:t>
            </w:r>
            <w:r>
              <w:rPr>
                <w:rFonts w:ascii="Arial" w:hAnsi="Arial" w:cs="Arial"/>
                <w:sz w:val="24"/>
              </w:rPr>
              <w:t>the</w:t>
            </w:r>
            <w:r>
              <w:rPr>
                <w:rFonts w:ascii="Arial" w:hAnsi="Arial" w:cs="Arial"/>
                <w:spacing w:val="-5"/>
                <w:sz w:val="24"/>
              </w:rPr>
              <w:t xml:space="preserve"> </w:t>
            </w:r>
            <w:r>
              <w:rPr>
                <w:rFonts w:ascii="Arial" w:hAnsi="Arial" w:cs="Arial"/>
                <w:sz w:val="24"/>
              </w:rPr>
              <w:t>user</w:t>
            </w:r>
            <w:r>
              <w:rPr>
                <w:rFonts w:ascii="Arial" w:hAnsi="Arial" w:cs="Arial"/>
                <w:spacing w:val="-5"/>
                <w:sz w:val="24"/>
              </w:rPr>
              <w:t xml:space="preserve"> </w:t>
            </w:r>
            <w:r>
              <w:rPr>
                <w:rFonts w:ascii="Arial" w:hAnsi="Arial" w:cs="Arial"/>
                <w:sz w:val="24"/>
              </w:rPr>
              <w:t>clicks</w:t>
            </w:r>
            <w:r>
              <w:rPr>
                <w:rFonts w:ascii="Arial" w:hAnsi="Arial" w:cs="Arial"/>
                <w:spacing w:val="-5"/>
                <w:sz w:val="24"/>
              </w:rPr>
              <w:t xml:space="preserve"> </w:t>
            </w:r>
            <w:r>
              <w:rPr>
                <w:rFonts w:ascii="Arial" w:hAnsi="Arial" w:cs="Arial"/>
                <w:sz w:val="24"/>
              </w:rPr>
              <w:t>the</w:t>
            </w:r>
            <w:r>
              <w:rPr>
                <w:rFonts w:ascii="Arial" w:hAnsi="Arial" w:cs="Arial"/>
                <w:spacing w:val="-5"/>
                <w:sz w:val="24"/>
              </w:rPr>
              <w:t xml:space="preserve"> </w:t>
            </w:r>
            <w:r>
              <w:rPr>
                <w:rFonts w:ascii="Arial" w:hAnsi="Arial" w:cs="Arial"/>
                <w:sz w:val="24"/>
              </w:rPr>
              <w:t>save</w:t>
            </w:r>
            <w:r>
              <w:rPr>
                <w:rFonts w:ascii="Arial" w:hAnsi="Arial" w:cs="Arial"/>
                <w:spacing w:val="-5"/>
                <w:sz w:val="24"/>
              </w:rPr>
              <w:t xml:space="preserve"> </w:t>
            </w:r>
            <w:r>
              <w:rPr>
                <w:rFonts w:ascii="Arial" w:hAnsi="Arial" w:cs="Arial"/>
                <w:sz w:val="24"/>
              </w:rPr>
              <w:t>button,</w:t>
            </w:r>
            <w:r>
              <w:rPr>
                <w:rFonts w:ascii="Arial" w:hAnsi="Arial" w:cs="Arial"/>
                <w:spacing w:val="-5"/>
                <w:sz w:val="24"/>
              </w:rPr>
              <w:t xml:space="preserve"> </w:t>
            </w:r>
            <w:r>
              <w:rPr>
                <w:rFonts w:ascii="Arial" w:hAnsi="Arial" w:cs="Arial"/>
                <w:sz w:val="24"/>
              </w:rPr>
              <w:t>data</w:t>
            </w:r>
            <w:r>
              <w:rPr>
                <w:rFonts w:ascii="Arial" w:hAnsi="Arial" w:cs="Arial"/>
                <w:spacing w:val="-6"/>
                <w:sz w:val="24"/>
              </w:rPr>
              <w:t xml:space="preserve"> </w:t>
            </w:r>
            <w:r>
              <w:rPr>
                <w:rFonts w:ascii="Arial" w:hAnsi="Arial" w:cs="Arial"/>
                <w:sz w:val="24"/>
              </w:rPr>
              <w:t>stored</w:t>
            </w:r>
            <w:r>
              <w:rPr>
                <w:rFonts w:ascii="Arial" w:hAnsi="Arial" w:cs="Arial"/>
                <w:spacing w:val="-5"/>
                <w:sz w:val="24"/>
              </w:rPr>
              <w:t xml:space="preserve"> </w:t>
            </w:r>
            <w:r>
              <w:rPr>
                <w:rFonts w:ascii="Arial" w:hAnsi="Arial" w:cs="Arial"/>
                <w:sz w:val="24"/>
              </w:rPr>
              <w:t>in the database will be updated and displays a confirmation message.</w:t>
            </w:r>
          </w:p>
          <w:p w14:paraId="4C11C823" w14:textId="77777777" w:rsidR="0097180A" w:rsidRDefault="006D35D9">
            <w:pPr>
              <w:pStyle w:val="TableParagraph"/>
              <w:ind w:left="107"/>
              <w:rPr>
                <w:rFonts w:ascii="Arial" w:hAnsi="Arial" w:cs="Arial"/>
                <w:sz w:val="24"/>
              </w:rPr>
            </w:pPr>
            <w:r>
              <w:rPr>
                <w:rFonts w:ascii="Arial" w:hAnsi="Arial" w:cs="Arial"/>
                <w:b/>
                <w:sz w:val="24"/>
              </w:rPr>
              <w:t>Go</w:t>
            </w:r>
            <w:r>
              <w:rPr>
                <w:rFonts w:ascii="Arial" w:hAnsi="Arial" w:cs="Arial"/>
                <w:b/>
                <w:spacing w:val="-1"/>
                <w:sz w:val="24"/>
              </w:rPr>
              <w:t xml:space="preserve"> </w:t>
            </w:r>
            <w:r>
              <w:rPr>
                <w:rFonts w:ascii="Arial" w:hAnsi="Arial" w:cs="Arial"/>
                <w:b/>
                <w:sz w:val="24"/>
              </w:rPr>
              <w:t>back</w:t>
            </w:r>
            <w:r>
              <w:rPr>
                <w:rFonts w:ascii="Arial" w:hAnsi="Arial" w:cs="Arial"/>
                <w:b/>
                <w:spacing w:val="-2"/>
                <w:sz w:val="24"/>
              </w:rPr>
              <w:t xml:space="preserve"> </w:t>
            </w:r>
            <w:r>
              <w:rPr>
                <w:rFonts w:ascii="Arial" w:hAnsi="Arial" w:cs="Arial"/>
                <w:b/>
                <w:sz w:val="24"/>
              </w:rPr>
              <w:t xml:space="preserve">to Step </w:t>
            </w:r>
            <w:r>
              <w:rPr>
                <w:rFonts w:ascii="Arial" w:hAnsi="Arial" w:cs="Arial"/>
                <w:b/>
                <w:spacing w:val="-5"/>
                <w:sz w:val="24"/>
              </w:rPr>
              <w:t>4.</w:t>
            </w:r>
          </w:p>
        </w:tc>
        <w:tc>
          <w:tcPr>
            <w:tcW w:w="4959" w:type="dxa"/>
          </w:tcPr>
          <w:p w14:paraId="6137BD8E" w14:textId="77777777" w:rsidR="0097180A" w:rsidRDefault="0097180A">
            <w:pPr>
              <w:pStyle w:val="TableParagraph"/>
              <w:spacing w:before="1" w:line="255" w:lineRule="exact"/>
              <w:ind w:left="107"/>
              <w:rPr>
                <w:rFonts w:ascii="Arial" w:hAnsi="Arial" w:cs="Arial"/>
                <w:b/>
                <w:sz w:val="24"/>
              </w:rPr>
            </w:pPr>
          </w:p>
        </w:tc>
      </w:tr>
      <w:tr w:rsidR="0097180A" w14:paraId="527BC634" w14:textId="77777777" w:rsidTr="00540E85">
        <w:trPr>
          <w:trHeight w:val="1674"/>
        </w:trPr>
        <w:tc>
          <w:tcPr>
            <w:tcW w:w="8058" w:type="dxa"/>
            <w:gridSpan w:val="2"/>
          </w:tcPr>
          <w:p w14:paraId="08B506BE" w14:textId="77777777" w:rsidR="0097180A" w:rsidRDefault="006D35D9">
            <w:pPr>
              <w:pStyle w:val="TableParagraph"/>
              <w:ind w:left="107"/>
              <w:rPr>
                <w:rFonts w:ascii="Arial" w:hAnsi="Arial" w:cs="Arial"/>
                <w:b/>
                <w:sz w:val="24"/>
              </w:rPr>
            </w:pPr>
            <w:r>
              <w:rPr>
                <w:rFonts w:ascii="Arial" w:hAnsi="Arial" w:cs="Arial"/>
                <w:b/>
                <w:spacing w:val="-2"/>
                <w:sz w:val="24"/>
              </w:rPr>
              <w:t>Alternate</w:t>
            </w:r>
            <w:r>
              <w:rPr>
                <w:rFonts w:ascii="Arial" w:hAnsi="Arial" w:cs="Arial"/>
                <w:b/>
                <w:spacing w:val="-1"/>
                <w:sz w:val="24"/>
              </w:rPr>
              <w:t xml:space="preserve"> </w:t>
            </w:r>
            <w:r>
              <w:rPr>
                <w:rFonts w:ascii="Arial" w:hAnsi="Arial" w:cs="Arial"/>
                <w:b/>
                <w:spacing w:val="-2"/>
                <w:sz w:val="24"/>
              </w:rPr>
              <w:t>Paths</w:t>
            </w:r>
          </w:p>
          <w:p w14:paraId="23D06644" w14:textId="77777777" w:rsidR="0097180A" w:rsidRDefault="0097180A">
            <w:pPr>
              <w:pStyle w:val="TableParagraph"/>
              <w:rPr>
                <w:rFonts w:ascii="Arial" w:hAnsi="Arial" w:cs="Arial"/>
                <w:b/>
                <w:sz w:val="24"/>
              </w:rPr>
            </w:pPr>
          </w:p>
          <w:p w14:paraId="0CEFFDDF" w14:textId="77777777" w:rsidR="0097180A" w:rsidRDefault="006D35D9">
            <w:pPr>
              <w:pStyle w:val="TableParagraph"/>
              <w:ind w:left="107"/>
              <w:rPr>
                <w:rFonts w:ascii="Arial" w:hAnsi="Arial" w:cs="Arial"/>
                <w:sz w:val="24"/>
              </w:rPr>
            </w:pPr>
            <w:r>
              <w:rPr>
                <w:rFonts w:ascii="Arial" w:hAnsi="Arial" w:cs="Arial"/>
                <w:sz w:val="24"/>
              </w:rPr>
              <w:t>Step</w:t>
            </w:r>
            <w:r>
              <w:rPr>
                <w:rFonts w:ascii="Arial" w:hAnsi="Arial" w:cs="Arial"/>
                <w:spacing w:val="-1"/>
                <w:sz w:val="24"/>
              </w:rPr>
              <w:t xml:space="preserve"> </w:t>
            </w:r>
            <w:r>
              <w:rPr>
                <w:rFonts w:ascii="Arial" w:hAnsi="Arial" w:cs="Arial"/>
                <w:spacing w:val="-10"/>
                <w:sz w:val="24"/>
              </w:rPr>
              <w:t>5</w:t>
            </w:r>
          </w:p>
          <w:p w14:paraId="6DEB0C35" w14:textId="77777777" w:rsidR="0097180A" w:rsidRDefault="0097180A">
            <w:pPr>
              <w:pStyle w:val="TableParagraph"/>
              <w:spacing w:before="10"/>
              <w:rPr>
                <w:rFonts w:ascii="Arial" w:hAnsi="Arial" w:cs="Arial"/>
                <w:b/>
                <w:sz w:val="23"/>
              </w:rPr>
            </w:pPr>
          </w:p>
          <w:p w14:paraId="6D402FEF" w14:textId="77777777" w:rsidR="0097180A" w:rsidRDefault="006D35D9">
            <w:pPr>
              <w:pStyle w:val="TableParagraph"/>
              <w:numPr>
                <w:ilvl w:val="0"/>
                <w:numId w:val="13"/>
              </w:numPr>
              <w:tabs>
                <w:tab w:val="left" w:pos="827"/>
              </w:tabs>
              <w:spacing w:line="276" w:lineRule="exact"/>
              <w:ind w:right="153"/>
              <w:rPr>
                <w:rFonts w:ascii="Arial" w:hAnsi="Arial" w:cs="Arial"/>
                <w:sz w:val="24"/>
              </w:rPr>
            </w:pPr>
            <w:r>
              <w:rPr>
                <w:rFonts w:ascii="Arial" w:hAnsi="Arial" w:cs="Arial"/>
                <w:sz w:val="24"/>
              </w:rPr>
              <w:t>If</w:t>
            </w:r>
            <w:r>
              <w:rPr>
                <w:rFonts w:ascii="Arial" w:hAnsi="Arial" w:cs="Arial"/>
                <w:spacing w:val="-3"/>
                <w:sz w:val="24"/>
              </w:rPr>
              <w:t xml:space="preserve"> </w:t>
            </w:r>
            <w:r>
              <w:rPr>
                <w:rFonts w:ascii="Arial" w:hAnsi="Arial" w:cs="Arial"/>
                <w:sz w:val="24"/>
              </w:rPr>
              <w:t>the</w:t>
            </w:r>
            <w:r>
              <w:rPr>
                <w:rFonts w:ascii="Arial" w:hAnsi="Arial" w:cs="Arial"/>
                <w:spacing w:val="-3"/>
                <w:sz w:val="24"/>
              </w:rPr>
              <w:t xml:space="preserve"> </w:t>
            </w:r>
            <w:r>
              <w:rPr>
                <w:rFonts w:ascii="Arial" w:hAnsi="Arial" w:cs="Arial"/>
                <w:sz w:val="24"/>
              </w:rPr>
              <w:t>form</w:t>
            </w:r>
            <w:r>
              <w:rPr>
                <w:rFonts w:ascii="Arial" w:hAnsi="Arial" w:cs="Arial"/>
                <w:spacing w:val="-2"/>
                <w:sz w:val="24"/>
              </w:rPr>
              <w:t xml:space="preserve"> </w:t>
            </w:r>
            <w:r>
              <w:rPr>
                <w:rFonts w:ascii="Arial" w:hAnsi="Arial" w:cs="Arial"/>
                <w:sz w:val="24"/>
              </w:rPr>
              <w:t>is</w:t>
            </w:r>
            <w:r>
              <w:rPr>
                <w:rFonts w:ascii="Arial" w:hAnsi="Arial" w:cs="Arial"/>
                <w:spacing w:val="-3"/>
                <w:sz w:val="24"/>
              </w:rPr>
              <w:t xml:space="preserve"> </w:t>
            </w:r>
            <w:r>
              <w:rPr>
                <w:rFonts w:ascii="Arial" w:hAnsi="Arial" w:cs="Arial"/>
                <w:sz w:val="24"/>
              </w:rPr>
              <w:t>not</w:t>
            </w:r>
            <w:r>
              <w:rPr>
                <w:rFonts w:ascii="Arial" w:hAnsi="Arial" w:cs="Arial"/>
                <w:spacing w:val="-3"/>
                <w:sz w:val="24"/>
              </w:rPr>
              <w:t xml:space="preserve"> </w:t>
            </w:r>
            <w:r>
              <w:rPr>
                <w:rFonts w:ascii="Arial" w:hAnsi="Arial" w:cs="Arial"/>
                <w:sz w:val="24"/>
              </w:rPr>
              <w:t>filled</w:t>
            </w:r>
            <w:r>
              <w:rPr>
                <w:rFonts w:ascii="Arial" w:hAnsi="Arial" w:cs="Arial"/>
                <w:spacing w:val="-5"/>
                <w:sz w:val="24"/>
              </w:rPr>
              <w:t xml:space="preserve"> </w:t>
            </w:r>
            <w:r>
              <w:rPr>
                <w:rFonts w:ascii="Arial" w:hAnsi="Arial" w:cs="Arial"/>
                <w:sz w:val="24"/>
              </w:rPr>
              <w:t>completely,</w:t>
            </w:r>
            <w:r>
              <w:rPr>
                <w:rFonts w:ascii="Arial" w:hAnsi="Arial" w:cs="Arial"/>
                <w:spacing w:val="-5"/>
                <w:sz w:val="24"/>
              </w:rPr>
              <w:t xml:space="preserve"> </w:t>
            </w:r>
            <w:r>
              <w:rPr>
                <w:rFonts w:ascii="Arial" w:hAnsi="Arial" w:cs="Arial"/>
                <w:sz w:val="24"/>
              </w:rPr>
              <w:t>A</w:t>
            </w:r>
            <w:r>
              <w:rPr>
                <w:rFonts w:ascii="Arial" w:hAnsi="Arial" w:cs="Arial"/>
                <w:spacing w:val="-3"/>
                <w:sz w:val="24"/>
              </w:rPr>
              <w:t xml:space="preserve"> </w:t>
            </w:r>
            <w:r>
              <w:rPr>
                <w:rFonts w:ascii="Arial" w:hAnsi="Arial" w:cs="Arial"/>
                <w:sz w:val="24"/>
              </w:rPr>
              <w:t>form</w:t>
            </w:r>
            <w:r>
              <w:rPr>
                <w:rFonts w:ascii="Arial" w:hAnsi="Arial" w:cs="Arial"/>
                <w:spacing w:val="-3"/>
                <w:sz w:val="24"/>
              </w:rPr>
              <w:t xml:space="preserve"> </w:t>
            </w:r>
            <w:r>
              <w:rPr>
                <w:rFonts w:ascii="Arial" w:hAnsi="Arial" w:cs="Arial"/>
                <w:sz w:val="24"/>
              </w:rPr>
              <w:t>invalidation</w:t>
            </w:r>
            <w:r>
              <w:rPr>
                <w:rFonts w:ascii="Arial" w:hAnsi="Arial" w:cs="Arial"/>
                <w:spacing w:val="-5"/>
                <w:sz w:val="24"/>
              </w:rPr>
              <w:t xml:space="preserve"> </w:t>
            </w:r>
            <w:r>
              <w:rPr>
                <w:rFonts w:ascii="Arial" w:hAnsi="Arial" w:cs="Arial"/>
                <w:sz w:val="24"/>
              </w:rPr>
              <w:t>label</w:t>
            </w:r>
            <w:r>
              <w:rPr>
                <w:rFonts w:ascii="Arial" w:hAnsi="Arial" w:cs="Arial"/>
                <w:spacing w:val="-3"/>
                <w:sz w:val="24"/>
              </w:rPr>
              <w:t xml:space="preserve"> </w:t>
            </w:r>
            <w:r>
              <w:rPr>
                <w:rFonts w:ascii="Arial" w:hAnsi="Arial" w:cs="Arial"/>
                <w:sz w:val="24"/>
              </w:rPr>
              <w:t>will</w:t>
            </w:r>
            <w:r>
              <w:rPr>
                <w:rFonts w:ascii="Arial" w:hAnsi="Arial" w:cs="Arial"/>
                <w:spacing w:val="-4"/>
                <w:sz w:val="24"/>
              </w:rPr>
              <w:t xml:space="preserve"> </w:t>
            </w:r>
            <w:r>
              <w:rPr>
                <w:rFonts w:ascii="Arial" w:hAnsi="Arial" w:cs="Arial"/>
                <w:sz w:val="24"/>
              </w:rPr>
              <w:t>display</w:t>
            </w:r>
            <w:r>
              <w:rPr>
                <w:rFonts w:ascii="Arial" w:hAnsi="Arial" w:cs="Arial"/>
                <w:spacing w:val="-3"/>
                <w:sz w:val="24"/>
              </w:rPr>
              <w:t xml:space="preserve"> </w:t>
            </w:r>
            <w:r>
              <w:rPr>
                <w:rFonts w:ascii="Arial" w:hAnsi="Arial" w:cs="Arial"/>
                <w:sz w:val="24"/>
              </w:rPr>
              <w:t>in each field.</w:t>
            </w:r>
          </w:p>
        </w:tc>
      </w:tr>
    </w:tbl>
    <w:p w14:paraId="716FA5C2" w14:textId="77777777" w:rsidR="0097180A" w:rsidRDefault="0097180A">
      <w:pPr>
        <w:rPr>
          <w:rFonts w:ascii="Arial" w:hAnsi="Arial" w:cs="Arial"/>
          <w:b/>
          <w:bCs/>
        </w:rPr>
      </w:pPr>
    </w:p>
    <w:p w14:paraId="633700C1" w14:textId="77777777" w:rsidR="0097180A" w:rsidRDefault="0097180A">
      <w:pPr>
        <w:ind w:firstLine="720"/>
        <w:jc w:val="both"/>
        <w:rPr>
          <w:rFonts w:ascii="Arial" w:hAnsi="Arial" w:cs="Arial"/>
        </w:rPr>
      </w:pPr>
    </w:p>
    <w:p w14:paraId="5024E0ED" w14:textId="77777777" w:rsidR="0097180A" w:rsidRDefault="0097180A">
      <w:pPr>
        <w:ind w:firstLine="720"/>
        <w:jc w:val="both"/>
        <w:rPr>
          <w:rFonts w:ascii="Arial" w:hAnsi="Arial" w:cs="Arial"/>
        </w:rPr>
      </w:pPr>
    </w:p>
    <w:p w14:paraId="31D5C4C2" w14:textId="77777777" w:rsidR="0097180A" w:rsidRDefault="0097180A">
      <w:pPr>
        <w:ind w:firstLine="720"/>
        <w:jc w:val="both"/>
        <w:rPr>
          <w:rFonts w:ascii="Arial" w:hAnsi="Arial" w:cs="Arial"/>
        </w:rPr>
      </w:pPr>
    </w:p>
    <w:p w14:paraId="70EA0617" w14:textId="77777777" w:rsidR="0097180A" w:rsidRDefault="0097180A">
      <w:pPr>
        <w:ind w:firstLine="720"/>
        <w:jc w:val="both"/>
        <w:rPr>
          <w:rFonts w:ascii="Arial" w:hAnsi="Arial" w:cs="Arial"/>
        </w:rPr>
      </w:pPr>
    </w:p>
    <w:p w14:paraId="5CF8825C" w14:textId="77777777" w:rsidR="0097180A" w:rsidRDefault="0097180A">
      <w:pPr>
        <w:ind w:firstLine="720"/>
        <w:jc w:val="both"/>
        <w:rPr>
          <w:rFonts w:ascii="Arial" w:hAnsi="Arial" w:cs="Arial"/>
        </w:rPr>
      </w:pPr>
    </w:p>
    <w:p w14:paraId="44ADF3BD" w14:textId="77777777" w:rsidR="0097180A" w:rsidRDefault="006D35D9">
      <w:pPr>
        <w:ind w:firstLine="720"/>
        <w:jc w:val="both"/>
        <w:rPr>
          <w:rFonts w:ascii="Arial" w:hAnsi="Arial" w:cs="Arial"/>
          <w:bCs/>
        </w:rPr>
      </w:pPr>
      <w:r>
        <w:rPr>
          <w:rFonts w:ascii="Arial" w:hAnsi="Arial" w:cs="Arial"/>
        </w:rPr>
        <w:lastRenderedPageBreak/>
        <w:t>Table 9 shows</w:t>
      </w:r>
      <w:r>
        <w:rPr>
          <w:rFonts w:ascii="Arial" w:hAnsi="Arial" w:cs="Arial"/>
          <w:spacing w:val="-3"/>
        </w:rPr>
        <w:t xml:space="preserve"> </w:t>
      </w:r>
      <w:r>
        <w:rPr>
          <w:rFonts w:ascii="Arial" w:hAnsi="Arial" w:cs="Arial"/>
        </w:rPr>
        <w:t>the</w:t>
      </w:r>
      <w:r>
        <w:rPr>
          <w:rFonts w:ascii="Arial" w:hAnsi="Arial" w:cs="Arial"/>
          <w:spacing w:val="-2"/>
        </w:rPr>
        <w:t xml:space="preserve"> </w:t>
      </w:r>
      <w:r>
        <w:rPr>
          <w:rFonts w:ascii="Arial" w:hAnsi="Arial" w:cs="Arial"/>
        </w:rPr>
        <w:t>use</w:t>
      </w:r>
      <w:r>
        <w:rPr>
          <w:rFonts w:ascii="Arial" w:hAnsi="Arial" w:cs="Arial"/>
          <w:spacing w:val="-3"/>
        </w:rPr>
        <w:t xml:space="preserve"> </w:t>
      </w:r>
      <w:r>
        <w:rPr>
          <w:rFonts w:ascii="Arial" w:hAnsi="Arial" w:cs="Arial"/>
        </w:rPr>
        <w:t>case</w:t>
      </w:r>
      <w:r>
        <w:rPr>
          <w:rFonts w:ascii="Arial" w:hAnsi="Arial" w:cs="Arial"/>
          <w:spacing w:val="-4"/>
        </w:rPr>
        <w:t xml:space="preserve"> </w:t>
      </w:r>
      <w:r>
        <w:rPr>
          <w:rFonts w:ascii="Arial" w:hAnsi="Arial" w:cs="Arial"/>
        </w:rPr>
        <w:t>narrative</w:t>
      </w:r>
      <w:r>
        <w:rPr>
          <w:rFonts w:ascii="Arial" w:hAnsi="Arial" w:cs="Arial"/>
          <w:spacing w:val="-4"/>
        </w:rPr>
        <w:t xml:space="preserve"> </w:t>
      </w:r>
      <w:r>
        <w:rPr>
          <w:rFonts w:ascii="Arial" w:hAnsi="Arial" w:cs="Arial"/>
        </w:rPr>
        <w:t>of logging</w:t>
      </w:r>
      <w:r>
        <w:rPr>
          <w:rFonts w:ascii="Arial" w:hAnsi="Arial" w:cs="Arial"/>
          <w:spacing w:val="-3"/>
        </w:rPr>
        <w:t xml:space="preserve"> </w:t>
      </w:r>
      <w:r>
        <w:rPr>
          <w:rFonts w:ascii="Arial" w:hAnsi="Arial" w:cs="Arial"/>
        </w:rPr>
        <w:t>out</w:t>
      </w:r>
      <w:r>
        <w:rPr>
          <w:rFonts w:ascii="Arial" w:hAnsi="Arial" w:cs="Arial"/>
          <w:spacing w:val="-3"/>
        </w:rPr>
        <w:t xml:space="preserve"> </w:t>
      </w:r>
      <w:r>
        <w:rPr>
          <w:rFonts w:ascii="Arial" w:hAnsi="Arial" w:cs="Arial"/>
        </w:rPr>
        <w:t>from</w:t>
      </w:r>
      <w:r>
        <w:rPr>
          <w:rFonts w:ascii="Arial" w:hAnsi="Arial" w:cs="Arial"/>
          <w:spacing w:val="-3"/>
        </w:rPr>
        <w:t xml:space="preserve"> </w:t>
      </w:r>
      <w:r>
        <w:rPr>
          <w:rFonts w:ascii="Arial" w:hAnsi="Arial" w:cs="Arial"/>
        </w:rPr>
        <w:t>the</w:t>
      </w:r>
      <w:r>
        <w:rPr>
          <w:rFonts w:ascii="Arial" w:hAnsi="Arial" w:cs="Arial"/>
          <w:spacing w:val="-2"/>
        </w:rPr>
        <w:t xml:space="preserve"> system.</w:t>
      </w:r>
    </w:p>
    <w:p w14:paraId="606C7E36" w14:textId="77777777" w:rsidR="0097180A" w:rsidRDefault="006D35D9">
      <w:pPr>
        <w:pStyle w:val="forTable"/>
        <w:spacing w:line="480" w:lineRule="auto"/>
        <w:rPr>
          <w:rFonts w:cs="Arial"/>
        </w:rPr>
      </w:pPr>
      <w:bookmarkStart w:id="102" w:name="_Toc164156207"/>
      <w:bookmarkStart w:id="103" w:name="_Toc164156006"/>
      <w:bookmarkStart w:id="104" w:name="_Toc164159769"/>
      <w:r>
        <w:rPr>
          <w:rFonts w:cs="Arial"/>
        </w:rPr>
        <w:t xml:space="preserve">Table </w:t>
      </w:r>
      <w:r>
        <w:rPr>
          <w:rFonts w:cs="Arial"/>
        </w:rPr>
        <w:fldChar w:fldCharType="begin"/>
      </w:r>
      <w:r>
        <w:rPr>
          <w:rFonts w:cs="Arial"/>
        </w:rPr>
        <w:instrText xml:space="preserve"> SEQ Table \* ARABIC </w:instrText>
      </w:r>
      <w:r>
        <w:rPr>
          <w:rFonts w:cs="Arial"/>
        </w:rPr>
        <w:fldChar w:fldCharType="separate"/>
      </w:r>
      <w:r>
        <w:rPr>
          <w:rFonts w:cs="Arial"/>
        </w:rPr>
        <w:t>9</w:t>
      </w:r>
      <w:r>
        <w:rPr>
          <w:rFonts w:cs="Arial"/>
        </w:rPr>
        <w:fldChar w:fldCharType="end"/>
      </w:r>
      <w:r>
        <w:rPr>
          <w:rFonts w:cs="Arial"/>
        </w:rPr>
        <w:t>.Logging Out (All)</w:t>
      </w:r>
      <w:bookmarkEnd w:id="102"/>
      <w:bookmarkEnd w:id="103"/>
      <w:bookmarkEnd w:id="104"/>
    </w:p>
    <w:tbl>
      <w:tblPr>
        <w:tblW w:w="0" w:type="auto"/>
        <w:tblInd w:w="450" w:type="dxa"/>
        <w:tblBorders>
          <w:top w:val="thickThinSmallGap" w:sz="24" w:space="0" w:color="000000"/>
          <w:bottom w:val="thinThickSmallGap" w:sz="2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838"/>
        <w:gridCol w:w="5281"/>
      </w:tblGrid>
      <w:tr w:rsidR="0097180A" w14:paraId="7CA84A18" w14:textId="77777777" w:rsidTr="00540E85">
        <w:trPr>
          <w:trHeight w:val="334"/>
        </w:trPr>
        <w:tc>
          <w:tcPr>
            <w:tcW w:w="2838" w:type="dxa"/>
          </w:tcPr>
          <w:p w14:paraId="3D32D4AE" w14:textId="77777777" w:rsidR="0097180A" w:rsidRDefault="006D35D9" w:rsidP="00540E85">
            <w:pPr>
              <w:pStyle w:val="TableParagraph"/>
              <w:spacing w:line="255" w:lineRule="exact"/>
              <w:ind w:left="107"/>
              <w:rPr>
                <w:rFonts w:ascii="Arial" w:hAnsi="Arial" w:cs="Arial"/>
                <w:b/>
                <w:sz w:val="24"/>
              </w:rPr>
            </w:pPr>
            <w:r>
              <w:rPr>
                <w:rFonts w:ascii="Arial" w:hAnsi="Arial" w:cs="Arial"/>
                <w:b/>
                <w:sz w:val="24"/>
              </w:rPr>
              <w:t>Use</w:t>
            </w:r>
            <w:r>
              <w:rPr>
                <w:rFonts w:ascii="Arial" w:hAnsi="Arial" w:cs="Arial"/>
                <w:b/>
                <w:spacing w:val="-7"/>
                <w:sz w:val="24"/>
              </w:rPr>
              <w:t xml:space="preserve"> </w:t>
            </w:r>
            <w:r>
              <w:rPr>
                <w:rFonts w:ascii="Arial" w:hAnsi="Arial" w:cs="Arial"/>
                <w:b/>
                <w:sz w:val="24"/>
              </w:rPr>
              <w:t>case</w:t>
            </w:r>
            <w:r>
              <w:rPr>
                <w:rFonts w:ascii="Arial" w:hAnsi="Arial" w:cs="Arial"/>
                <w:b/>
                <w:spacing w:val="-7"/>
                <w:sz w:val="24"/>
              </w:rPr>
              <w:t xml:space="preserve"> </w:t>
            </w:r>
            <w:r>
              <w:rPr>
                <w:rFonts w:ascii="Arial" w:hAnsi="Arial" w:cs="Arial"/>
                <w:b/>
                <w:spacing w:val="-4"/>
                <w:sz w:val="24"/>
              </w:rPr>
              <w:t>name</w:t>
            </w:r>
          </w:p>
        </w:tc>
        <w:tc>
          <w:tcPr>
            <w:tcW w:w="5281" w:type="dxa"/>
          </w:tcPr>
          <w:p w14:paraId="6215E2BD" w14:textId="77777777" w:rsidR="0097180A" w:rsidRDefault="006D35D9" w:rsidP="00540E85">
            <w:pPr>
              <w:pStyle w:val="TableParagraph"/>
              <w:spacing w:line="255" w:lineRule="exact"/>
              <w:ind w:left="108"/>
              <w:rPr>
                <w:rFonts w:ascii="Arial" w:hAnsi="Arial" w:cs="Arial"/>
                <w:sz w:val="24"/>
              </w:rPr>
            </w:pPr>
            <w:r>
              <w:rPr>
                <w:rFonts w:ascii="Arial" w:hAnsi="Arial" w:cs="Arial"/>
                <w:sz w:val="24"/>
              </w:rPr>
              <w:t>Logging</w:t>
            </w:r>
            <w:r>
              <w:rPr>
                <w:rFonts w:ascii="Arial" w:hAnsi="Arial" w:cs="Arial"/>
                <w:spacing w:val="-5"/>
                <w:sz w:val="24"/>
              </w:rPr>
              <w:t xml:space="preserve"> in</w:t>
            </w:r>
          </w:p>
        </w:tc>
      </w:tr>
      <w:tr w:rsidR="0097180A" w14:paraId="765F6592" w14:textId="77777777" w:rsidTr="00540E85">
        <w:trPr>
          <w:trHeight w:val="282"/>
        </w:trPr>
        <w:tc>
          <w:tcPr>
            <w:tcW w:w="2838" w:type="dxa"/>
          </w:tcPr>
          <w:p w14:paraId="5F2F67F6" w14:textId="77777777" w:rsidR="0097180A" w:rsidRDefault="006D35D9" w:rsidP="00540E85">
            <w:pPr>
              <w:pStyle w:val="TableParagraph"/>
              <w:spacing w:line="255" w:lineRule="exact"/>
              <w:ind w:left="107"/>
              <w:rPr>
                <w:rFonts w:ascii="Arial" w:hAnsi="Arial" w:cs="Arial"/>
                <w:b/>
                <w:sz w:val="24"/>
              </w:rPr>
            </w:pPr>
            <w:r>
              <w:rPr>
                <w:rFonts w:ascii="Arial" w:hAnsi="Arial" w:cs="Arial"/>
                <w:b/>
                <w:spacing w:val="-2"/>
                <w:sz w:val="24"/>
              </w:rPr>
              <w:t>Actor</w:t>
            </w:r>
          </w:p>
        </w:tc>
        <w:tc>
          <w:tcPr>
            <w:tcW w:w="5281" w:type="dxa"/>
          </w:tcPr>
          <w:p w14:paraId="38B44247" w14:textId="77777777" w:rsidR="0097180A" w:rsidRDefault="006D35D9" w:rsidP="00540E85">
            <w:pPr>
              <w:pStyle w:val="TableParagraph"/>
              <w:spacing w:line="255" w:lineRule="exact"/>
              <w:ind w:left="108"/>
              <w:rPr>
                <w:rFonts w:ascii="Arial" w:hAnsi="Arial" w:cs="Arial"/>
                <w:sz w:val="24"/>
              </w:rPr>
            </w:pPr>
            <w:r>
              <w:rPr>
                <w:rFonts w:ascii="Arial" w:hAnsi="Arial" w:cs="Arial"/>
                <w:spacing w:val="-5"/>
                <w:sz w:val="24"/>
              </w:rPr>
              <w:t>All</w:t>
            </w:r>
          </w:p>
        </w:tc>
      </w:tr>
      <w:tr w:rsidR="0097180A" w14:paraId="533280C4" w14:textId="77777777" w:rsidTr="00540E85">
        <w:trPr>
          <w:trHeight w:val="282"/>
        </w:trPr>
        <w:tc>
          <w:tcPr>
            <w:tcW w:w="2838" w:type="dxa"/>
          </w:tcPr>
          <w:p w14:paraId="44C892B1" w14:textId="77777777" w:rsidR="0097180A" w:rsidRDefault="006D35D9" w:rsidP="00540E85">
            <w:pPr>
              <w:pStyle w:val="TableParagraph"/>
              <w:spacing w:line="255" w:lineRule="exact"/>
              <w:ind w:left="107"/>
              <w:rPr>
                <w:rFonts w:ascii="Arial" w:hAnsi="Arial" w:cs="Arial"/>
                <w:b/>
                <w:sz w:val="24"/>
              </w:rPr>
            </w:pPr>
            <w:r>
              <w:rPr>
                <w:rFonts w:ascii="Arial" w:hAnsi="Arial" w:cs="Arial"/>
                <w:b/>
                <w:spacing w:val="-2"/>
                <w:sz w:val="24"/>
              </w:rPr>
              <w:t>Precondition</w:t>
            </w:r>
          </w:p>
        </w:tc>
        <w:tc>
          <w:tcPr>
            <w:tcW w:w="5281" w:type="dxa"/>
          </w:tcPr>
          <w:p w14:paraId="5DB0657E" w14:textId="77777777" w:rsidR="0097180A" w:rsidRDefault="006D35D9" w:rsidP="00540E85">
            <w:pPr>
              <w:pStyle w:val="TableParagraph"/>
              <w:spacing w:line="255" w:lineRule="exact"/>
              <w:ind w:left="108"/>
              <w:rPr>
                <w:rFonts w:ascii="Arial" w:hAnsi="Arial" w:cs="Arial"/>
                <w:sz w:val="24"/>
              </w:rPr>
            </w:pPr>
            <w:r>
              <w:rPr>
                <w:rFonts w:ascii="Arial" w:hAnsi="Arial" w:cs="Arial"/>
                <w:sz w:val="24"/>
              </w:rPr>
              <w:t>Users</w:t>
            </w:r>
            <w:r>
              <w:rPr>
                <w:rFonts w:ascii="Arial" w:hAnsi="Arial" w:cs="Arial"/>
                <w:spacing w:val="-8"/>
                <w:sz w:val="24"/>
              </w:rPr>
              <w:t xml:space="preserve"> </w:t>
            </w:r>
            <w:r>
              <w:rPr>
                <w:rFonts w:ascii="Arial" w:hAnsi="Arial" w:cs="Arial"/>
                <w:sz w:val="24"/>
              </w:rPr>
              <w:t>are</w:t>
            </w:r>
            <w:r>
              <w:rPr>
                <w:rFonts w:ascii="Arial" w:hAnsi="Arial" w:cs="Arial"/>
                <w:spacing w:val="-7"/>
                <w:sz w:val="24"/>
              </w:rPr>
              <w:t xml:space="preserve"> </w:t>
            </w:r>
            <w:r>
              <w:rPr>
                <w:rFonts w:ascii="Arial" w:hAnsi="Arial" w:cs="Arial"/>
                <w:sz w:val="24"/>
              </w:rPr>
              <w:t>logged</w:t>
            </w:r>
            <w:r>
              <w:rPr>
                <w:rFonts w:ascii="Arial" w:hAnsi="Arial" w:cs="Arial"/>
                <w:spacing w:val="-9"/>
                <w:sz w:val="24"/>
              </w:rPr>
              <w:t xml:space="preserve"> </w:t>
            </w:r>
            <w:r>
              <w:rPr>
                <w:rFonts w:ascii="Arial" w:hAnsi="Arial" w:cs="Arial"/>
                <w:spacing w:val="-5"/>
                <w:sz w:val="24"/>
              </w:rPr>
              <w:t>in</w:t>
            </w:r>
          </w:p>
        </w:tc>
      </w:tr>
      <w:tr w:rsidR="0097180A" w14:paraId="339B4936" w14:textId="77777777" w:rsidTr="00540E85">
        <w:trPr>
          <w:trHeight w:val="282"/>
        </w:trPr>
        <w:tc>
          <w:tcPr>
            <w:tcW w:w="2838" w:type="dxa"/>
          </w:tcPr>
          <w:p w14:paraId="5382D1EB" w14:textId="77777777" w:rsidR="0097180A" w:rsidRDefault="006D35D9" w:rsidP="00540E85">
            <w:pPr>
              <w:pStyle w:val="TableParagraph"/>
              <w:spacing w:line="255" w:lineRule="exact"/>
              <w:ind w:left="107"/>
              <w:rPr>
                <w:rFonts w:ascii="Arial" w:hAnsi="Arial" w:cs="Arial"/>
                <w:b/>
                <w:sz w:val="24"/>
              </w:rPr>
            </w:pPr>
            <w:r>
              <w:rPr>
                <w:rFonts w:ascii="Arial" w:hAnsi="Arial" w:cs="Arial"/>
                <w:b/>
                <w:spacing w:val="-2"/>
                <w:sz w:val="24"/>
              </w:rPr>
              <w:t>Description</w:t>
            </w:r>
          </w:p>
        </w:tc>
        <w:tc>
          <w:tcPr>
            <w:tcW w:w="5281" w:type="dxa"/>
          </w:tcPr>
          <w:p w14:paraId="5CBC01BB" w14:textId="77777777" w:rsidR="0097180A" w:rsidRDefault="006D35D9" w:rsidP="00540E85">
            <w:pPr>
              <w:pStyle w:val="TableParagraph"/>
              <w:spacing w:line="255" w:lineRule="exact"/>
              <w:ind w:left="108"/>
              <w:rPr>
                <w:rFonts w:ascii="Arial" w:hAnsi="Arial" w:cs="Arial"/>
                <w:sz w:val="24"/>
              </w:rPr>
            </w:pPr>
            <w:r>
              <w:rPr>
                <w:rFonts w:ascii="Arial" w:hAnsi="Arial" w:cs="Arial"/>
                <w:sz w:val="24"/>
              </w:rPr>
              <w:t>Allow</w:t>
            </w:r>
            <w:r>
              <w:rPr>
                <w:rFonts w:ascii="Arial" w:hAnsi="Arial" w:cs="Arial"/>
                <w:spacing w:val="-3"/>
                <w:sz w:val="24"/>
              </w:rPr>
              <w:t xml:space="preserve"> </w:t>
            </w:r>
            <w:r>
              <w:rPr>
                <w:rFonts w:ascii="Arial" w:hAnsi="Arial" w:cs="Arial"/>
                <w:sz w:val="24"/>
              </w:rPr>
              <w:t>users</w:t>
            </w:r>
            <w:r>
              <w:rPr>
                <w:rFonts w:ascii="Arial" w:hAnsi="Arial" w:cs="Arial"/>
                <w:spacing w:val="-2"/>
                <w:sz w:val="24"/>
              </w:rPr>
              <w:t xml:space="preserve"> </w:t>
            </w:r>
            <w:r>
              <w:rPr>
                <w:rFonts w:ascii="Arial" w:hAnsi="Arial" w:cs="Arial"/>
                <w:sz w:val="24"/>
              </w:rPr>
              <w:t>to</w:t>
            </w:r>
            <w:r>
              <w:rPr>
                <w:rFonts w:ascii="Arial" w:hAnsi="Arial" w:cs="Arial"/>
                <w:spacing w:val="-3"/>
                <w:sz w:val="24"/>
              </w:rPr>
              <w:t xml:space="preserve"> </w:t>
            </w:r>
            <w:r>
              <w:rPr>
                <w:rFonts w:ascii="Arial" w:hAnsi="Arial" w:cs="Arial"/>
                <w:sz w:val="24"/>
              </w:rPr>
              <w:t>leave</w:t>
            </w:r>
            <w:r>
              <w:rPr>
                <w:rFonts w:ascii="Arial" w:hAnsi="Arial" w:cs="Arial"/>
                <w:spacing w:val="-2"/>
                <w:sz w:val="24"/>
              </w:rPr>
              <w:t xml:space="preserve"> </w:t>
            </w:r>
            <w:r>
              <w:rPr>
                <w:rFonts w:ascii="Arial" w:hAnsi="Arial" w:cs="Arial"/>
                <w:sz w:val="24"/>
              </w:rPr>
              <w:t>the</w:t>
            </w:r>
            <w:r>
              <w:rPr>
                <w:rFonts w:ascii="Arial" w:hAnsi="Arial" w:cs="Arial"/>
                <w:spacing w:val="-2"/>
                <w:sz w:val="24"/>
              </w:rPr>
              <w:t xml:space="preserve"> system</w:t>
            </w:r>
          </w:p>
        </w:tc>
      </w:tr>
      <w:tr w:rsidR="0097180A" w14:paraId="2DF81C30" w14:textId="77777777" w:rsidTr="00540E85">
        <w:trPr>
          <w:trHeight w:val="285"/>
        </w:trPr>
        <w:tc>
          <w:tcPr>
            <w:tcW w:w="8119" w:type="dxa"/>
            <w:gridSpan w:val="2"/>
          </w:tcPr>
          <w:p w14:paraId="67547422" w14:textId="77777777" w:rsidR="0097180A" w:rsidRDefault="006D35D9" w:rsidP="00540E85">
            <w:pPr>
              <w:pStyle w:val="TableParagraph"/>
              <w:spacing w:line="256" w:lineRule="exact"/>
              <w:ind w:left="107"/>
              <w:rPr>
                <w:rFonts w:ascii="Arial" w:hAnsi="Arial" w:cs="Arial"/>
                <w:b/>
                <w:sz w:val="24"/>
              </w:rPr>
            </w:pPr>
            <w:r>
              <w:rPr>
                <w:rFonts w:ascii="Arial" w:hAnsi="Arial" w:cs="Arial"/>
                <w:b/>
                <w:sz w:val="24"/>
              </w:rPr>
              <w:t>Typical</w:t>
            </w:r>
            <w:r>
              <w:rPr>
                <w:rFonts w:ascii="Arial" w:hAnsi="Arial" w:cs="Arial"/>
                <w:b/>
                <w:spacing w:val="-4"/>
                <w:sz w:val="24"/>
              </w:rPr>
              <w:t xml:space="preserve"> </w:t>
            </w:r>
            <w:r>
              <w:rPr>
                <w:rFonts w:ascii="Arial" w:hAnsi="Arial" w:cs="Arial"/>
                <w:b/>
                <w:sz w:val="24"/>
              </w:rPr>
              <w:t>Course</w:t>
            </w:r>
            <w:r>
              <w:rPr>
                <w:rFonts w:ascii="Arial" w:hAnsi="Arial" w:cs="Arial"/>
                <w:b/>
                <w:spacing w:val="-2"/>
                <w:sz w:val="24"/>
              </w:rPr>
              <w:t xml:space="preserve"> </w:t>
            </w:r>
            <w:r>
              <w:rPr>
                <w:rFonts w:ascii="Arial" w:hAnsi="Arial" w:cs="Arial"/>
                <w:b/>
                <w:sz w:val="24"/>
              </w:rPr>
              <w:t>of</w:t>
            </w:r>
            <w:r>
              <w:rPr>
                <w:rFonts w:ascii="Arial" w:hAnsi="Arial" w:cs="Arial"/>
                <w:b/>
                <w:spacing w:val="-2"/>
                <w:sz w:val="24"/>
              </w:rPr>
              <w:t xml:space="preserve"> Action</w:t>
            </w:r>
          </w:p>
        </w:tc>
      </w:tr>
      <w:tr w:rsidR="0097180A" w14:paraId="2B9802C8" w14:textId="77777777" w:rsidTr="00540E85">
        <w:trPr>
          <w:trHeight w:val="282"/>
        </w:trPr>
        <w:tc>
          <w:tcPr>
            <w:tcW w:w="2838" w:type="dxa"/>
          </w:tcPr>
          <w:p w14:paraId="225E1D21" w14:textId="77777777" w:rsidR="0097180A" w:rsidRDefault="006D35D9" w:rsidP="00540E85">
            <w:pPr>
              <w:pStyle w:val="TableParagraph"/>
              <w:spacing w:line="255" w:lineRule="exact"/>
              <w:ind w:left="107"/>
              <w:rPr>
                <w:rFonts w:ascii="Arial" w:hAnsi="Arial" w:cs="Arial"/>
                <w:b/>
                <w:sz w:val="24"/>
              </w:rPr>
            </w:pPr>
            <w:r>
              <w:rPr>
                <w:rFonts w:ascii="Arial" w:hAnsi="Arial" w:cs="Arial"/>
                <w:b/>
                <w:sz w:val="24"/>
              </w:rPr>
              <w:t>Actor</w:t>
            </w:r>
            <w:r>
              <w:rPr>
                <w:rFonts w:ascii="Arial" w:hAnsi="Arial" w:cs="Arial"/>
                <w:b/>
                <w:spacing w:val="-11"/>
                <w:sz w:val="24"/>
              </w:rPr>
              <w:t xml:space="preserve"> </w:t>
            </w:r>
            <w:r>
              <w:rPr>
                <w:rFonts w:ascii="Arial" w:hAnsi="Arial" w:cs="Arial"/>
                <w:b/>
                <w:spacing w:val="-2"/>
                <w:sz w:val="24"/>
              </w:rPr>
              <w:t>Action</w:t>
            </w:r>
          </w:p>
        </w:tc>
        <w:tc>
          <w:tcPr>
            <w:tcW w:w="5281" w:type="dxa"/>
          </w:tcPr>
          <w:p w14:paraId="0F903D9A" w14:textId="77777777" w:rsidR="0097180A" w:rsidRDefault="006D35D9" w:rsidP="00540E85">
            <w:pPr>
              <w:pStyle w:val="TableParagraph"/>
              <w:spacing w:line="255" w:lineRule="exact"/>
              <w:ind w:left="108"/>
              <w:rPr>
                <w:rFonts w:ascii="Arial" w:hAnsi="Arial" w:cs="Arial"/>
                <w:b/>
                <w:sz w:val="24"/>
              </w:rPr>
            </w:pPr>
            <w:r>
              <w:rPr>
                <w:rFonts w:ascii="Arial" w:hAnsi="Arial" w:cs="Arial"/>
                <w:b/>
                <w:sz w:val="24"/>
              </w:rPr>
              <w:t>System</w:t>
            </w:r>
            <w:r>
              <w:rPr>
                <w:rFonts w:ascii="Arial" w:hAnsi="Arial" w:cs="Arial"/>
                <w:b/>
                <w:spacing w:val="-2"/>
                <w:sz w:val="24"/>
              </w:rPr>
              <w:t xml:space="preserve"> Response</w:t>
            </w:r>
          </w:p>
        </w:tc>
      </w:tr>
      <w:tr w:rsidR="0097180A" w14:paraId="1D1CE6C1" w14:textId="77777777" w:rsidTr="00540E85">
        <w:trPr>
          <w:trHeight w:val="828"/>
        </w:trPr>
        <w:tc>
          <w:tcPr>
            <w:tcW w:w="2838" w:type="dxa"/>
          </w:tcPr>
          <w:p w14:paraId="01AF713A" w14:textId="77777777" w:rsidR="0097180A" w:rsidRDefault="006D35D9" w:rsidP="00540E85">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1</w:t>
            </w:r>
          </w:p>
          <w:p w14:paraId="429764E2" w14:textId="77777777" w:rsidR="0097180A" w:rsidRDefault="0097180A" w:rsidP="00540E85">
            <w:pPr>
              <w:pStyle w:val="TableParagraph"/>
              <w:rPr>
                <w:rFonts w:ascii="Arial" w:hAnsi="Arial" w:cs="Arial"/>
                <w:b/>
                <w:sz w:val="24"/>
              </w:rPr>
            </w:pPr>
          </w:p>
          <w:p w14:paraId="45060F64" w14:textId="77777777" w:rsidR="0097180A" w:rsidRDefault="006D35D9" w:rsidP="00540E85">
            <w:pPr>
              <w:pStyle w:val="TableParagraph"/>
              <w:spacing w:line="255" w:lineRule="exact"/>
              <w:ind w:left="107"/>
              <w:rPr>
                <w:rFonts w:ascii="Arial" w:hAnsi="Arial" w:cs="Arial"/>
                <w:sz w:val="24"/>
              </w:rPr>
            </w:pPr>
            <w:r>
              <w:rPr>
                <w:rFonts w:ascii="Arial" w:hAnsi="Arial" w:cs="Arial"/>
                <w:sz w:val="24"/>
              </w:rPr>
              <w:t>User</w:t>
            </w:r>
            <w:r>
              <w:rPr>
                <w:rFonts w:ascii="Arial" w:hAnsi="Arial" w:cs="Arial"/>
                <w:spacing w:val="-10"/>
                <w:sz w:val="24"/>
              </w:rPr>
              <w:t xml:space="preserve"> </w:t>
            </w:r>
            <w:r>
              <w:rPr>
                <w:rFonts w:ascii="Arial" w:hAnsi="Arial" w:cs="Arial"/>
                <w:sz w:val="24"/>
              </w:rPr>
              <w:t>clicks</w:t>
            </w:r>
            <w:r>
              <w:rPr>
                <w:rFonts w:ascii="Arial" w:hAnsi="Arial" w:cs="Arial"/>
                <w:spacing w:val="-9"/>
                <w:sz w:val="24"/>
              </w:rPr>
              <w:t xml:space="preserve"> </w:t>
            </w:r>
            <w:r>
              <w:rPr>
                <w:rFonts w:ascii="Arial" w:hAnsi="Arial" w:cs="Arial"/>
                <w:sz w:val="24"/>
              </w:rPr>
              <w:t>Profile</w:t>
            </w:r>
            <w:r>
              <w:rPr>
                <w:rFonts w:ascii="Arial" w:hAnsi="Arial" w:cs="Arial"/>
                <w:spacing w:val="-9"/>
                <w:sz w:val="24"/>
              </w:rPr>
              <w:t xml:space="preserve"> </w:t>
            </w:r>
            <w:r>
              <w:rPr>
                <w:rFonts w:ascii="Arial" w:hAnsi="Arial" w:cs="Arial"/>
                <w:spacing w:val="-4"/>
                <w:sz w:val="24"/>
              </w:rPr>
              <w:t>tab.</w:t>
            </w:r>
          </w:p>
        </w:tc>
        <w:tc>
          <w:tcPr>
            <w:tcW w:w="5281" w:type="dxa"/>
          </w:tcPr>
          <w:p w14:paraId="14893F48" w14:textId="77777777" w:rsidR="0097180A" w:rsidRDefault="006D35D9" w:rsidP="00540E85">
            <w:pPr>
              <w:pStyle w:val="TableParagraph"/>
              <w:ind w:left="108"/>
              <w:rPr>
                <w:rFonts w:ascii="Arial" w:hAnsi="Arial" w:cs="Arial"/>
                <w:b/>
                <w:sz w:val="24"/>
              </w:rPr>
            </w:pPr>
            <w:r>
              <w:rPr>
                <w:rFonts w:ascii="Arial" w:hAnsi="Arial" w:cs="Arial"/>
                <w:b/>
                <w:sz w:val="24"/>
              </w:rPr>
              <w:t xml:space="preserve">Step </w:t>
            </w:r>
            <w:r>
              <w:rPr>
                <w:rFonts w:ascii="Arial" w:hAnsi="Arial" w:cs="Arial"/>
                <w:b/>
                <w:spacing w:val="-10"/>
                <w:sz w:val="24"/>
              </w:rPr>
              <w:t>2</w:t>
            </w:r>
          </w:p>
          <w:p w14:paraId="704D595C" w14:textId="77777777" w:rsidR="0097180A" w:rsidRDefault="0097180A" w:rsidP="00540E85">
            <w:pPr>
              <w:pStyle w:val="TableParagraph"/>
              <w:rPr>
                <w:rFonts w:ascii="Arial" w:hAnsi="Arial" w:cs="Arial"/>
                <w:b/>
                <w:sz w:val="24"/>
              </w:rPr>
            </w:pPr>
          </w:p>
          <w:p w14:paraId="626A2511" w14:textId="77777777" w:rsidR="0097180A" w:rsidRDefault="006D35D9" w:rsidP="00540E85">
            <w:pPr>
              <w:pStyle w:val="TableParagraph"/>
              <w:spacing w:line="255" w:lineRule="exact"/>
              <w:ind w:left="108"/>
              <w:rPr>
                <w:rFonts w:ascii="Arial" w:hAnsi="Arial" w:cs="Arial"/>
                <w:sz w:val="24"/>
              </w:rPr>
            </w:pPr>
            <w:r>
              <w:rPr>
                <w:rFonts w:ascii="Arial" w:hAnsi="Arial" w:cs="Arial"/>
                <w:sz w:val="24"/>
              </w:rPr>
              <w:t>Displays</w:t>
            </w:r>
            <w:r>
              <w:rPr>
                <w:rFonts w:ascii="Arial" w:hAnsi="Arial" w:cs="Arial"/>
                <w:spacing w:val="-3"/>
                <w:sz w:val="24"/>
              </w:rPr>
              <w:t xml:space="preserve"> </w:t>
            </w:r>
            <w:r>
              <w:rPr>
                <w:rFonts w:ascii="Arial" w:hAnsi="Arial" w:cs="Arial"/>
                <w:sz w:val="24"/>
              </w:rPr>
              <w:t>user</w:t>
            </w:r>
            <w:r>
              <w:rPr>
                <w:rFonts w:ascii="Arial" w:hAnsi="Arial" w:cs="Arial"/>
                <w:spacing w:val="-2"/>
                <w:sz w:val="24"/>
              </w:rPr>
              <w:t xml:space="preserve"> </w:t>
            </w:r>
            <w:r>
              <w:rPr>
                <w:rFonts w:ascii="Arial" w:hAnsi="Arial" w:cs="Arial"/>
                <w:sz w:val="24"/>
              </w:rPr>
              <w:t>information</w:t>
            </w:r>
            <w:r>
              <w:rPr>
                <w:rFonts w:ascii="Arial" w:hAnsi="Arial" w:cs="Arial"/>
                <w:spacing w:val="-3"/>
                <w:sz w:val="24"/>
              </w:rPr>
              <w:t xml:space="preserve"> </w:t>
            </w:r>
            <w:r>
              <w:rPr>
                <w:rFonts w:ascii="Arial" w:hAnsi="Arial" w:cs="Arial"/>
                <w:sz w:val="24"/>
              </w:rPr>
              <w:t>with</w:t>
            </w:r>
            <w:r>
              <w:rPr>
                <w:rFonts w:ascii="Arial" w:hAnsi="Arial" w:cs="Arial"/>
                <w:spacing w:val="-4"/>
                <w:sz w:val="24"/>
              </w:rPr>
              <w:t xml:space="preserve"> </w:t>
            </w:r>
            <w:r>
              <w:rPr>
                <w:rFonts w:ascii="Arial" w:hAnsi="Arial" w:cs="Arial"/>
                <w:sz w:val="24"/>
              </w:rPr>
              <w:t>a</w:t>
            </w:r>
            <w:r>
              <w:rPr>
                <w:rFonts w:ascii="Arial" w:hAnsi="Arial" w:cs="Arial"/>
                <w:spacing w:val="-3"/>
                <w:sz w:val="24"/>
              </w:rPr>
              <w:t xml:space="preserve"> </w:t>
            </w:r>
            <w:r>
              <w:rPr>
                <w:rFonts w:ascii="Arial" w:hAnsi="Arial" w:cs="Arial"/>
                <w:sz w:val="24"/>
              </w:rPr>
              <w:t>list</w:t>
            </w:r>
            <w:r>
              <w:rPr>
                <w:rFonts w:ascii="Arial" w:hAnsi="Arial" w:cs="Arial"/>
                <w:spacing w:val="-2"/>
                <w:sz w:val="24"/>
              </w:rPr>
              <w:t xml:space="preserve"> </w:t>
            </w:r>
            <w:r>
              <w:rPr>
                <w:rFonts w:ascii="Arial" w:hAnsi="Arial" w:cs="Arial"/>
                <w:sz w:val="24"/>
              </w:rPr>
              <w:t>of</w:t>
            </w:r>
            <w:r>
              <w:rPr>
                <w:rFonts w:ascii="Arial" w:hAnsi="Arial" w:cs="Arial"/>
                <w:spacing w:val="-3"/>
                <w:sz w:val="24"/>
              </w:rPr>
              <w:t xml:space="preserve"> </w:t>
            </w:r>
            <w:r>
              <w:rPr>
                <w:rFonts w:ascii="Arial" w:hAnsi="Arial" w:cs="Arial"/>
                <w:spacing w:val="-2"/>
                <w:sz w:val="24"/>
              </w:rPr>
              <w:t>actions.</w:t>
            </w:r>
          </w:p>
        </w:tc>
      </w:tr>
      <w:tr w:rsidR="0097180A" w14:paraId="66710E3B" w14:textId="77777777" w:rsidTr="00540E85">
        <w:trPr>
          <w:trHeight w:val="1374"/>
        </w:trPr>
        <w:tc>
          <w:tcPr>
            <w:tcW w:w="2838" w:type="dxa"/>
          </w:tcPr>
          <w:p w14:paraId="78CD2AF7" w14:textId="77777777" w:rsidR="0097180A" w:rsidRDefault="006D35D9" w:rsidP="00540E85">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3</w:t>
            </w:r>
          </w:p>
          <w:p w14:paraId="71F6300D" w14:textId="77777777" w:rsidR="0097180A" w:rsidRDefault="0097180A" w:rsidP="00540E85">
            <w:pPr>
              <w:pStyle w:val="TableParagraph"/>
              <w:rPr>
                <w:rFonts w:ascii="Arial" w:hAnsi="Arial" w:cs="Arial"/>
                <w:b/>
                <w:sz w:val="24"/>
              </w:rPr>
            </w:pPr>
          </w:p>
          <w:p w14:paraId="0C9E5956" w14:textId="77777777" w:rsidR="0097180A" w:rsidRDefault="006D35D9" w:rsidP="00540E85">
            <w:pPr>
              <w:pStyle w:val="TableParagraph"/>
              <w:ind w:left="107"/>
              <w:rPr>
                <w:rFonts w:ascii="Arial" w:hAnsi="Arial" w:cs="Arial"/>
                <w:sz w:val="24"/>
              </w:rPr>
            </w:pPr>
            <w:r>
              <w:rPr>
                <w:rFonts w:ascii="Arial" w:hAnsi="Arial" w:cs="Arial"/>
                <w:sz w:val="24"/>
              </w:rPr>
              <w:t>User</w:t>
            </w:r>
            <w:r>
              <w:rPr>
                <w:rFonts w:ascii="Arial" w:hAnsi="Arial" w:cs="Arial"/>
                <w:spacing w:val="-13"/>
                <w:sz w:val="24"/>
              </w:rPr>
              <w:t xml:space="preserve"> </w:t>
            </w:r>
            <w:r>
              <w:rPr>
                <w:rFonts w:ascii="Arial" w:hAnsi="Arial" w:cs="Arial"/>
                <w:sz w:val="24"/>
              </w:rPr>
              <w:t>presses</w:t>
            </w:r>
            <w:r>
              <w:rPr>
                <w:rFonts w:ascii="Arial" w:hAnsi="Arial" w:cs="Arial"/>
                <w:spacing w:val="-13"/>
                <w:sz w:val="24"/>
              </w:rPr>
              <w:t xml:space="preserve"> </w:t>
            </w:r>
            <w:r>
              <w:rPr>
                <w:rFonts w:ascii="Arial" w:hAnsi="Arial" w:cs="Arial"/>
                <w:sz w:val="24"/>
              </w:rPr>
              <w:t>Sign</w:t>
            </w:r>
            <w:r>
              <w:rPr>
                <w:rFonts w:ascii="Arial" w:hAnsi="Arial" w:cs="Arial"/>
                <w:spacing w:val="-13"/>
                <w:sz w:val="24"/>
              </w:rPr>
              <w:t xml:space="preserve"> </w:t>
            </w:r>
            <w:r>
              <w:rPr>
                <w:rFonts w:ascii="Arial" w:hAnsi="Arial" w:cs="Arial"/>
                <w:sz w:val="24"/>
              </w:rPr>
              <w:t xml:space="preserve">Out </w:t>
            </w:r>
            <w:r>
              <w:rPr>
                <w:rFonts w:ascii="Arial" w:hAnsi="Arial" w:cs="Arial"/>
                <w:spacing w:val="-2"/>
                <w:sz w:val="24"/>
              </w:rPr>
              <w:t>button</w:t>
            </w:r>
          </w:p>
        </w:tc>
        <w:tc>
          <w:tcPr>
            <w:tcW w:w="5281" w:type="dxa"/>
          </w:tcPr>
          <w:p w14:paraId="31D60066" w14:textId="77777777" w:rsidR="0097180A" w:rsidRDefault="006D35D9" w:rsidP="00540E85">
            <w:pPr>
              <w:pStyle w:val="TableParagraph"/>
              <w:ind w:left="108"/>
              <w:rPr>
                <w:rFonts w:ascii="Arial" w:hAnsi="Arial" w:cs="Arial"/>
                <w:b/>
                <w:sz w:val="24"/>
              </w:rPr>
            </w:pPr>
            <w:r>
              <w:rPr>
                <w:rFonts w:ascii="Arial" w:hAnsi="Arial" w:cs="Arial"/>
                <w:b/>
                <w:sz w:val="24"/>
              </w:rPr>
              <w:t xml:space="preserve">Step </w:t>
            </w:r>
            <w:r>
              <w:rPr>
                <w:rFonts w:ascii="Arial" w:hAnsi="Arial" w:cs="Arial"/>
                <w:b/>
                <w:spacing w:val="-10"/>
                <w:sz w:val="24"/>
              </w:rPr>
              <w:t>4</w:t>
            </w:r>
          </w:p>
          <w:p w14:paraId="79DA1FD2" w14:textId="77777777" w:rsidR="0097180A" w:rsidRDefault="0097180A" w:rsidP="00540E85">
            <w:pPr>
              <w:pStyle w:val="TableParagraph"/>
              <w:rPr>
                <w:rFonts w:ascii="Arial" w:hAnsi="Arial" w:cs="Arial"/>
                <w:b/>
              </w:rPr>
            </w:pPr>
          </w:p>
          <w:p w14:paraId="4003A22A" w14:textId="77777777" w:rsidR="0097180A" w:rsidRDefault="006D35D9" w:rsidP="00540E85">
            <w:pPr>
              <w:pStyle w:val="TableParagraph"/>
              <w:spacing w:line="270" w:lineRule="atLeast"/>
              <w:ind w:left="108" w:right="127"/>
              <w:rPr>
                <w:rFonts w:ascii="Arial" w:hAnsi="Arial" w:cs="Arial"/>
                <w:sz w:val="24"/>
              </w:rPr>
            </w:pPr>
            <w:r>
              <w:rPr>
                <w:rFonts w:ascii="Arial" w:hAnsi="Arial" w:cs="Arial"/>
                <w:sz w:val="24"/>
              </w:rPr>
              <w:t>The system will clear cached history of the previously</w:t>
            </w:r>
            <w:r>
              <w:rPr>
                <w:rFonts w:ascii="Arial" w:hAnsi="Arial" w:cs="Arial"/>
                <w:spacing w:val="-5"/>
                <w:sz w:val="24"/>
              </w:rPr>
              <w:t xml:space="preserve"> </w:t>
            </w:r>
            <w:r>
              <w:rPr>
                <w:rFonts w:ascii="Arial" w:hAnsi="Arial" w:cs="Arial"/>
                <w:sz w:val="24"/>
              </w:rPr>
              <w:t>signed</w:t>
            </w:r>
            <w:r>
              <w:rPr>
                <w:rFonts w:ascii="Arial" w:hAnsi="Arial" w:cs="Arial"/>
                <w:spacing w:val="-5"/>
                <w:sz w:val="24"/>
              </w:rPr>
              <w:t xml:space="preserve"> </w:t>
            </w:r>
            <w:r>
              <w:rPr>
                <w:rFonts w:ascii="Arial" w:hAnsi="Arial" w:cs="Arial"/>
                <w:sz w:val="24"/>
              </w:rPr>
              <w:t>in</w:t>
            </w:r>
            <w:r>
              <w:rPr>
                <w:rFonts w:ascii="Arial" w:hAnsi="Arial" w:cs="Arial"/>
                <w:spacing w:val="-5"/>
                <w:sz w:val="24"/>
              </w:rPr>
              <w:t xml:space="preserve"> </w:t>
            </w:r>
            <w:r>
              <w:rPr>
                <w:rFonts w:ascii="Arial" w:hAnsi="Arial" w:cs="Arial"/>
                <w:sz w:val="24"/>
              </w:rPr>
              <w:t>account</w:t>
            </w:r>
            <w:r>
              <w:rPr>
                <w:rFonts w:ascii="Arial" w:hAnsi="Arial" w:cs="Arial"/>
                <w:spacing w:val="-7"/>
                <w:sz w:val="24"/>
              </w:rPr>
              <w:t xml:space="preserve"> </w:t>
            </w:r>
            <w:r>
              <w:rPr>
                <w:rFonts w:ascii="Arial" w:hAnsi="Arial" w:cs="Arial"/>
                <w:sz w:val="24"/>
              </w:rPr>
              <w:t>and</w:t>
            </w:r>
            <w:r>
              <w:rPr>
                <w:rFonts w:ascii="Arial" w:hAnsi="Arial" w:cs="Arial"/>
                <w:spacing w:val="-5"/>
                <w:sz w:val="24"/>
              </w:rPr>
              <w:t xml:space="preserve"> </w:t>
            </w:r>
            <w:r>
              <w:rPr>
                <w:rFonts w:ascii="Arial" w:hAnsi="Arial" w:cs="Arial"/>
                <w:sz w:val="24"/>
              </w:rPr>
              <w:t>redirects</w:t>
            </w:r>
            <w:r>
              <w:rPr>
                <w:rFonts w:ascii="Arial" w:hAnsi="Arial" w:cs="Arial"/>
                <w:spacing w:val="-7"/>
                <w:sz w:val="24"/>
              </w:rPr>
              <w:t xml:space="preserve"> </w:t>
            </w:r>
            <w:r>
              <w:rPr>
                <w:rFonts w:ascii="Arial" w:hAnsi="Arial" w:cs="Arial"/>
                <w:sz w:val="24"/>
              </w:rPr>
              <w:t>to</w:t>
            </w:r>
            <w:r>
              <w:rPr>
                <w:rFonts w:ascii="Arial" w:hAnsi="Arial" w:cs="Arial"/>
                <w:spacing w:val="-7"/>
                <w:sz w:val="24"/>
              </w:rPr>
              <w:t xml:space="preserve"> </w:t>
            </w:r>
            <w:r>
              <w:rPr>
                <w:rFonts w:ascii="Arial" w:hAnsi="Arial" w:cs="Arial"/>
                <w:sz w:val="24"/>
              </w:rPr>
              <w:t>sign in screen.</w:t>
            </w:r>
          </w:p>
        </w:tc>
      </w:tr>
      <w:tr w:rsidR="0097180A" w14:paraId="3BC191A5" w14:textId="77777777" w:rsidTr="00540E85">
        <w:trPr>
          <w:trHeight w:val="904"/>
        </w:trPr>
        <w:tc>
          <w:tcPr>
            <w:tcW w:w="8119" w:type="dxa"/>
            <w:gridSpan w:val="2"/>
          </w:tcPr>
          <w:p w14:paraId="1A3BD9A2" w14:textId="77777777" w:rsidR="0097180A" w:rsidRDefault="006D35D9" w:rsidP="00540E85">
            <w:pPr>
              <w:pStyle w:val="TableParagraph"/>
              <w:ind w:left="107"/>
              <w:rPr>
                <w:rFonts w:ascii="Arial" w:hAnsi="Arial" w:cs="Arial"/>
                <w:b/>
                <w:sz w:val="24"/>
              </w:rPr>
            </w:pPr>
            <w:r>
              <w:rPr>
                <w:rFonts w:ascii="Arial" w:hAnsi="Arial" w:cs="Arial"/>
                <w:b/>
                <w:spacing w:val="-2"/>
                <w:sz w:val="24"/>
              </w:rPr>
              <w:t>Alternate</w:t>
            </w:r>
            <w:r>
              <w:rPr>
                <w:rFonts w:ascii="Arial" w:hAnsi="Arial" w:cs="Arial"/>
                <w:b/>
                <w:spacing w:val="-1"/>
                <w:sz w:val="24"/>
              </w:rPr>
              <w:t xml:space="preserve"> </w:t>
            </w:r>
            <w:r>
              <w:rPr>
                <w:rFonts w:ascii="Arial" w:hAnsi="Arial" w:cs="Arial"/>
                <w:b/>
                <w:spacing w:val="-2"/>
                <w:sz w:val="24"/>
              </w:rPr>
              <w:t>Paths</w:t>
            </w:r>
          </w:p>
          <w:p w14:paraId="0518DA6C" w14:textId="77777777" w:rsidR="0097180A" w:rsidRDefault="0097180A" w:rsidP="00540E85">
            <w:pPr>
              <w:pStyle w:val="TableParagraph"/>
              <w:rPr>
                <w:rFonts w:ascii="Arial" w:hAnsi="Arial" w:cs="Arial"/>
                <w:b/>
                <w:sz w:val="24"/>
              </w:rPr>
            </w:pPr>
          </w:p>
          <w:p w14:paraId="2580080D" w14:textId="77777777" w:rsidR="0097180A" w:rsidRDefault="006D35D9" w:rsidP="00540E85">
            <w:pPr>
              <w:pStyle w:val="TableParagraph"/>
              <w:numPr>
                <w:ilvl w:val="0"/>
                <w:numId w:val="14"/>
              </w:numPr>
              <w:tabs>
                <w:tab w:val="left" w:pos="827"/>
              </w:tabs>
              <w:spacing w:line="272" w:lineRule="exact"/>
              <w:rPr>
                <w:rFonts w:ascii="Arial" w:hAnsi="Arial" w:cs="Arial"/>
                <w:sz w:val="24"/>
              </w:rPr>
            </w:pPr>
            <w:r>
              <w:rPr>
                <w:rFonts w:ascii="Arial" w:hAnsi="Arial" w:cs="Arial"/>
                <w:spacing w:val="-4"/>
                <w:sz w:val="24"/>
              </w:rPr>
              <w:t>None</w:t>
            </w:r>
          </w:p>
        </w:tc>
      </w:tr>
    </w:tbl>
    <w:p w14:paraId="0BFD4641" w14:textId="77777777" w:rsidR="0097180A" w:rsidRDefault="0097180A">
      <w:pPr>
        <w:spacing w:line="240" w:lineRule="auto"/>
        <w:rPr>
          <w:rFonts w:ascii="Arial" w:hAnsi="Arial" w:cs="Arial"/>
          <w:b/>
          <w:bCs/>
        </w:rPr>
      </w:pPr>
    </w:p>
    <w:p w14:paraId="0E7CE0E4" w14:textId="77777777" w:rsidR="0097180A" w:rsidRDefault="0097180A">
      <w:pPr>
        <w:spacing w:line="240" w:lineRule="auto"/>
        <w:rPr>
          <w:rFonts w:ascii="Arial" w:hAnsi="Arial" w:cs="Arial"/>
          <w:b/>
          <w:bCs/>
        </w:rPr>
      </w:pPr>
    </w:p>
    <w:p w14:paraId="67CC43EC" w14:textId="77777777" w:rsidR="0097180A" w:rsidRDefault="0097180A">
      <w:pPr>
        <w:spacing w:line="240" w:lineRule="auto"/>
        <w:rPr>
          <w:rFonts w:ascii="Arial" w:hAnsi="Arial" w:cs="Arial"/>
          <w:b/>
          <w:bCs/>
        </w:rPr>
      </w:pPr>
    </w:p>
    <w:p w14:paraId="22569E4F" w14:textId="77777777" w:rsidR="0097180A" w:rsidRDefault="006D35D9">
      <w:pPr>
        <w:pStyle w:val="Heading3"/>
        <w:spacing w:line="480" w:lineRule="auto"/>
        <w:rPr>
          <w:rFonts w:cs="Arial"/>
        </w:rPr>
      </w:pPr>
      <w:bookmarkStart w:id="105" w:name="_Toc164159770"/>
      <w:r>
        <w:rPr>
          <w:rFonts w:cs="Arial"/>
        </w:rPr>
        <w:t>Database Design</w:t>
      </w:r>
      <w:bookmarkEnd w:id="105"/>
    </w:p>
    <w:p w14:paraId="700413EA" w14:textId="77777777" w:rsidR="0097180A" w:rsidRDefault="006D35D9">
      <w:pPr>
        <w:pStyle w:val="BodyText"/>
        <w:spacing w:line="480" w:lineRule="auto"/>
        <w:ind w:right="186" w:firstLine="720"/>
        <w:jc w:val="both"/>
        <w:rPr>
          <w:rFonts w:ascii="Arial" w:hAnsi="Arial" w:cs="Arial"/>
        </w:rPr>
      </w:pPr>
      <w:r>
        <w:rPr>
          <w:rFonts w:ascii="Arial" w:hAnsi="Arial" w:cs="Arial"/>
        </w:rPr>
        <w:t>Database design involves creating a data model for the database, encompassing the essential logical and physical design decisions as well as the storage parameters necessary to formulate a comprehensive data design. definition language, which can then be used to create a database.</w:t>
      </w:r>
    </w:p>
    <w:p w14:paraId="677CE254" w14:textId="77777777" w:rsidR="0097180A" w:rsidRDefault="006D35D9">
      <w:pPr>
        <w:pStyle w:val="BodyText"/>
        <w:spacing w:line="480" w:lineRule="auto"/>
        <w:ind w:right="186" w:firstLine="720"/>
        <w:jc w:val="both"/>
        <w:rPr>
          <w:rFonts w:ascii="Arial" w:hAnsi="Arial" w:cs="Arial"/>
          <w:spacing w:val="-5"/>
        </w:rPr>
      </w:pPr>
      <w:r>
        <w:rPr>
          <w:rFonts w:ascii="Arial" w:hAnsi="Arial" w:cs="Arial"/>
        </w:rPr>
        <w:t>System design is the procedure of specifying the components, modules, interfaces, and data for a system to meet the specified requirements of the Bilar Search and Rescue Unit. The researchers' objective is to develop a new system tailored for office use. In order to meet the client's needs, various improvements were made to BISARU's existing infrastructure and operational processes.</w:t>
      </w:r>
      <w:r>
        <w:rPr>
          <w:rFonts w:ascii="Arial" w:hAnsi="Arial" w:cs="Arial"/>
          <w:spacing w:val="-5"/>
        </w:rPr>
        <w:t xml:space="preserve"> </w:t>
      </w:r>
    </w:p>
    <w:p w14:paraId="3D03A721" w14:textId="77777777" w:rsidR="0097180A" w:rsidRDefault="006D35D9">
      <w:pPr>
        <w:pStyle w:val="Heading3"/>
        <w:spacing w:line="480" w:lineRule="auto"/>
        <w:rPr>
          <w:rFonts w:cs="Arial"/>
        </w:rPr>
      </w:pPr>
      <w:bookmarkStart w:id="106" w:name="_Toc164159771"/>
      <w:r>
        <w:rPr>
          <w:rFonts w:cs="Arial"/>
        </w:rPr>
        <w:lastRenderedPageBreak/>
        <w:t>Class Diagram</w:t>
      </w:r>
      <w:bookmarkEnd w:id="106"/>
    </w:p>
    <w:p w14:paraId="502F6512" w14:textId="77777777" w:rsidR="0097180A" w:rsidRDefault="006D35D9">
      <w:pPr>
        <w:jc w:val="both"/>
        <w:rPr>
          <w:rFonts w:ascii="Arial" w:hAnsi="Arial" w:cs="Arial"/>
        </w:rPr>
      </w:pPr>
      <w:r>
        <w:rPr>
          <w:rFonts w:ascii="Arial" w:hAnsi="Arial" w:cs="Arial"/>
          <w:b/>
        </w:rPr>
        <w:tab/>
      </w:r>
      <w:r>
        <w:rPr>
          <w:rFonts w:ascii="Arial" w:hAnsi="Arial" w:cs="Arial"/>
        </w:rPr>
        <w:t>A class diagram in the Unified Modeling Language (UML) is a graphical representation that depicts the structure of a system. It provides an overview of the classes present in the system, their attributes, operations, and the relationships or interactions among them. It provides visual representation of the system’s structure and facilitate communication across stakeholders. Figure 8, refers to the instances depicting the most utmost processes of BERA.</w:t>
      </w:r>
    </w:p>
    <w:p w14:paraId="45453356" w14:textId="77777777" w:rsidR="0097180A" w:rsidRDefault="006D35D9">
      <w:pPr>
        <w:keepNext/>
        <w:jc w:val="center"/>
        <w:rPr>
          <w:rFonts w:ascii="Arial" w:hAnsi="Arial" w:cs="Arial"/>
        </w:rPr>
      </w:pPr>
      <w:r>
        <w:rPr>
          <w:rFonts w:ascii="Arial" w:hAnsi="Arial" w:cs="Arial"/>
          <w:noProof/>
        </w:rPr>
        <w:drawing>
          <wp:inline distT="0" distB="0" distL="0" distR="0" wp14:anchorId="180B4DFF" wp14:editId="04BBF7CC">
            <wp:extent cx="3191510" cy="3630295"/>
            <wp:effectExtent l="0" t="0" r="8890" b="8255"/>
            <wp:docPr id="16895606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60609"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l="3174" t="1895" r="1032" b="3391"/>
                    <a:stretch>
                      <a:fillRect/>
                    </a:stretch>
                  </pic:blipFill>
                  <pic:spPr>
                    <a:xfrm>
                      <a:off x="0" y="0"/>
                      <a:ext cx="3198700" cy="3638120"/>
                    </a:xfrm>
                    <a:prstGeom prst="rect">
                      <a:avLst/>
                    </a:prstGeom>
                    <a:noFill/>
                    <a:ln>
                      <a:noFill/>
                    </a:ln>
                  </pic:spPr>
                </pic:pic>
              </a:graphicData>
            </a:graphic>
          </wp:inline>
        </w:drawing>
      </w:r>
    </w:p>
    <w:p w14:paraId="0ACF553E" w14:textId="77777777" w:rsidR="0097180A" w:rsidRDefault="006D35D9">
      <w:pPr>
        <w:pStyle w:val="forFigure"/>
      </w:pPr>
      <w:bookmarkStart w:id="107" w:name="_Toc164081593"/>
      <w:bookmarkStart w:id="108" w:name="_Toc164159772"/>
      <w:r>
        <w:t xml:space="preserve">Figure </w:t>
      </w:r>
      <w:r>
        <w:fldChar w:fldCharType="begin"/>
      </w:r>
      <w:r>
        <w:instrText xml:space="preserve"> SEQ Figure \* ARABIC </w:instrText>
      </w:r>
      <w:r>
        <w:fldChar w:fldCharType="separate"/>
      </w:r>
      <w:r>
        <w:t>10</w:t>
      </w:r>
      <w:r>
        <w:fldChar w:fldCharType="end"/>
      </w:r>
      <w:r>
        <w:t>.Class Diagram of the BERA</w:t>
      </w:r>
      <w:bookmarkEnd w:id="107"/>
      <w:bookmarkEnd w:id="108"/>
    </w:p>
    <w:p w14:paraId="4F05EDAF" w14:textId="77777777" w:rsidR="0097180A" w:rsidRDefault="0097180A">
      <w:pPr>
        <w:pStyle w:val="forFigure"/>
        <w:ind w:firstLine="0"/>
        <w:jc w:val="both"/>
        <w:rPr>
          <w:b w:val="0"/>
          <w:bCs/>
        </w:rPr>
      </w:pPr>
    </w:p>
    <w:p w14:paraId="317C3B53" w14:textId="77777777" w:rsidR="0097180A" w:rsidRDefault="006D35D9">
      <w:pPr>
        <w:pStyle w:val="Heading3"/>
        <w:spacing w:line="480" w:lineRule="auto"/>
        <w:rPr>
          <w:rFonts w:cs="Arial"/>
        </w:rPr>
      </w:pPr>
      <w:bookmarkStart w:id="109" w:name="_Toc164159773"/>
      <w:r>
        <w:rPr>
          <w:rFonts w:cs="Arial"/>
        </w:rPr>
        <w:t>Data Structure</w:t>
      </w:r>
      <w:bookmarkEnd w:id="109"/>
      <w:r>
        <w:rPr>
          <w:rFonts w:cs="Arial"/>
        </w:rPr>
        <w:t xml:space="preserve"> </w:t>
      </w:r>
    </w:p>
    <w:p w14:paraId="05FCB673" w14:textId="77777777" w:rsidR="0097180A" w:rsidRDefault="006D35D9">
      <w:pPr>
        <w:jc w:val="both"/>
        <w:rPr>
          <w:rFonts w:ascii="Arial" w:hAnsi="Arial" w:cs="Arial"/>
          <w:b/>
          <w:bCs/>
        </w:rPr>
      </w:pPr>
      <w:r>
        <w:rPr>
          <w:rFonts w:ascii="Arial" w:hAnsi="Arial" w:cs="Arial"/>
          <w:b/>
          <w:bCs/>
        </w:rPr>
        <w:tab/>
      </w:r>
      <w:r>
        <w:rPr>
          <w:rFonts w:ascii="Arial" w:hAnsi="Arial" w:cs="Arial"/>
        </w:rPr>
        <w:t xml:space="preserve">The following tables below were the database tables that were used in storing the information that was inputted in the system together with a collection of requirements that facilitate searching, sorting, and similar activities. It is a particular </w:t>
      </w:r>
      <w:r>
        <w:rPr>
          <w:rFonts w:ascii="Arial" w:hAnsi="Arial" w:cs="Arial"/>
        </w:rPr>
        <w:lastRenderedPageBreak/>
        <w:t xml:space="preserve">way of organizing data on a computer so that it can be used effectively. </w:t>
      </w:r>
      <w:r>
        <w:rPr>
          <w:rFonts w:ascii="Arial" w:hAnsi="Arial" w:cs="Arial"/>
          <w:lang w:val="en-PH"/>
        </w:rPr>
        <w:tab/>
      </w:r>
      <w:r>
        <w:rPr>
          <w:rFonts w:ascii="Arial" w:hAnsi="Arial" w:cs="Arial"/>
        </w:rPr>
        <w:t>Table 10 shows the data structure for user account credential.</w:t>
      </w:r>
      <w:r>
        <w:rPr>
          <w:rFonts w:ascii="Arial" w:hAnsi="Arial" w:cs="Arial"/>
        </w:rPr>
        <w:tab/>
      </w:r>
    </w:p>
    <w:p w14:paraId="4AEFFE58" w14:textId="77777777" w:rsidR="0097180A" w:rsidRDefault="006D35D9">
      <w:pPr>
        <w:jc w:val="center"/>
        <w:rPr>
          <w:rFonts w:ascii="Arial" w:hAnsi="Arial" w:cs="Arial"/>
        </w:rPr>
      </w:pPr>
      <w:r>
        <w:rPr>
          <w:rFonts w:ascii="Arial" w:hAnsi="Arial" w:cs="Arial"/>
        </w:rPr>
        <w:t>User Account Credential</w:t>
      </w:r>
    </w:p>
    <w:p w14:paraId="73FD4205" w14:textId="77777777" w:rsidR="0097180A" w:rsidRDefault="006D35D9">
      <w:pPr>
        <w:pStyle w:val="forTable"/>
        <w:rPr>
          <w:rFonts w:cs="Arial"/>
          <w:b/>
          <w:bCs/>
        </w:rPr>
      </w:pPr>
      <w:bookmarkStart w:id="110" w:name="_Toc164156208"/>
      <w:bookmarkStart w:id="111" w:name="_Toc164156007"/>
      <w:bookmarkStart w:id="112" w:name="_Toc164159774"/>
      <w:r>
        <w:rPr>
          <w:rFonts w:cs="Arial"/>
          <w:b/>
          <w:bCs/>
        </w:rPr>
        <w:t xml:space="preserve">Table </w:t>
      </w:r>
      <w:r>
        <w:rPr>
          <w:rFonts w:cs="Arial"/>
          <w:b/>
          <w:bCs/>
        </w:rPr>
        <w:fldChar w:fldCharType="begin"/>
      </w:r>
      <w:r>
        <w:rPr>
          <w:rFonts w:cs="Arial"/>
          <w:b/>
          <w:bCs/>
        </w:rPr>
        <w:instrText xml:space="preserve"> SEQ Table \* ARABIC </w:instrText>
      </w:r>
      <w:r>
        <w:rPr>
          <w:rFonts w:cs="Arial"/>
          <w:b/>
          <w:bCs/>
        </w:rPr>
        <w:fldChar w:fldCharType="separate"/>
      </w:r>
      <w:r>
        <w:rPr>
          <w:rFonts w:cs="Arial"/>
          <w:b/>
          <w:bCs/>
        </w:rPr>
        <w:t>10</w:t>
      </w:r>
      <w:r>
        <w:rPr>
          <w:rFonts w:cs="Arial"/>
          <w:b/>
          <w:bCs/>
        </w:rPr>
        <w:fldChar w:fldCharType="end"/>
      </w:r>
      <w:r>
        <w:rPr>
          <w:rFonts w:cs="Arial"/>
          <w:b/>
          <w:bCs/>
        </w:rPr>
        <w:t>.User Account Credential</w:t>
      </w:r>
      <w:bookmarkEnd w:id="110"/>
      <w:bookmarkEnd w:id="111"/>
      <w:bookmarkEnd w:id="112"/>
    </w:p>
    <w:tbl>
      <w:tblPr>
        <w:tblpPr w:leftFromText="180" w:rightFromText="180" w:vertAnchor="text" w:horzAnchor="page" w:tblpXSpec="center" w:tblpY="451"/>
        <w:tblOverlap w:val="never"/>
        <w:tblW w:w="8163" w:type="dxa"/>
        <w:jc w:val="center"/>
        <w:tblLook w:val="04A0" w:firstRow="1" w:lastRow="0" w:firstColumn="1" w:lastColumn="0" w:noHBand="0" w:noVBand="1"/>
      </w:tblPr>
      <w:tblGrid>
        <w:gridCol w:w="1289"/>
        <w:gridCol w:w="2022"/>
        <w:gridCol w:w="1461"/>
        <w:gridCol w:w="3391"/>
      </w:tblGrid>
      <w:tr w:rsidR="0097180A" w14:paraId="10456544" w14:textId="77777777" w:rsidTr="00540E85">
        <w:trPr>
          <w:trHeight w:val="530"/>
          <w:jc w:val="center"/>
        </w:trPr>
        <w:tc>
          <w:tcPr>
            <w:tcW w:w="1289" w:type="dxa"/>
            <w:tcBorders>
              <w:top w:val="thickThinSmallGap" w:sz="24" w:space="0" w:color="auto"/>
              <w:left w:val="nil"/>
              <w:bottom w:val="thickThinMediumGap" w:sz="24" w:space="0" w:color="auto"/>
            </w:tcBorders>
            <w:vAlign w:val="center"/>
          </w:tcPr>
          <w:p w14:paraId="55DAA1AB" w14:textId="77777777" w:rsidR="0097180A" w:rsidRDefault="006D35D9" w:rsidP="00540E85">
            <w:pPr>
              <w:pStyle w:val="ThesisParagraph"/>
              <w:spacing w:after="0" w:line="360" w:lineRule="auto"/>
              <w:ind w:left="0" w:firstLine="0"/>
              <w:jc w:val="center"/>
              <w:rPr>
                <w:b/>
                <w:bCs/>
              </w:rPr>
            </w:pPr>
            <w:r>
              <w:rPr>
                <w:b/>
                <w:bCs/>
              </w:rPr>
              <w:t>Field No.</w:t>
            </w:r>
          </w:p>
        </w:tc>
        <w:tc>
          <w:tcPr>
            <w:tcW w:w="2022" w:type="dxa"/>
            <w:tcBorders>
              <w:top w:val="thickThinSmallGap" w:sz="24" w:space="0" w:color="auto"/>
              <w:bottom w:val="thickThinMediumGap" w:sz="24" w:space="0" w:color="auto"/>
            </w:tcBorders>
            <w:vAlign w:val="center"/>
          </w:tcPr>
          <w:p w14:paraId="3F78EDAB" w14:textId="77777777" w:rsidR="0097180A" w:rsidRDefault="006D35D9" w:rsidP="00540E85">
            <w:pPr>
              <w:pStyle w:val="ThesisParagraph"/>
              <w:spacing w:after="0" w:line="360" w:lineRule="auto"/>
              <w:ind w:left="0" w:firstLine="0"/>
              <w:jc w:val="center"/>
              <w:rPr>
                <w:b/>
                <w:bCs/>
              </w:rPr>
            </w:pPr>
            <w:r>
              <w:rPr>
                <w:b/>
                <w:bCs/>
              </w:rPr>
              <w:t>Field Name</w:t>
            </w:r>
          </w:p>
        </w:tc>
        <w:tc>
          <w:tcPr>
            <w:tcW w:w="1461" w:type="dxa"/>
            <w:tcBorders>
              <w:top w:val="thickThinSmallGap" w:sz="24" w:space="0" w:color="auto"/>
              <w:bottom w:val="thickThinMediumGap" w:sz="24" w:space="0" w:color="auto"/>
            </w:tcBorders>
            <w:vAlign w:val="center"/>
          </w:tcPr>
          <w:p w14:paraId="1D429D14" w14:textId="77777777" w:rsidR="0097180A" w:rsidRDefault="006D35D9" w:rsidP="00540E85">
            <w:pPr>
              <w:pStyle w:val="ThesisParagraph"/>
              <w:spacing w:after="0" w:line="360" w:lineRule="auto"/>
              <w:ind w:left="0" w:firstLine="0"/>
              <w:jc w:val="center"/>
              <w:rPr>
                <w:b/>
                <w:bCs/>
              </w:rPr>
            </w:pPr>
            <w:r>
              <w:rPr>
                <w:b/>
                <w:bCs/>
              </w:rPr>
              <w:t>Type</w:t>
            </w:r>
          </w:p>
        </w:tc>
        <w:tc>
          <w:tcPr>
            <w:tcW w:w="3391" w:type="dxa"/>
            <w:tcBorders>
              <w:top w:val="thickThinSmallGap" w:sz="24" w:space="0" w:color="auto"/>
              <w:bottom w:val="thickThinMediumGap" w:sz="24" w:space="0" w:color="auto"/>
              <w:right w:val="nil"/>
            </w:tcBorders>
            <w:vAlign w:val="center"/>
          </w:tcPr>
          <w:p w14:paraId="1F90C795" w14:textId="77777777" w:rsidR="0097180A" w:rsidRDefault="006D35D9" w:rsidP="00540E85">
            <w:pPr>
              <w:pStyle w:val="ThesisParagraph"/>
              <w:spacing w:after="0" w:line="360" w:lineRule="auto"/>
              <w:ind w:left="0" w:firstLine="0"/>
              <w:jc w:val="center"/>
              <w:rPr>
                <w:b/>
                <w:bCs/>
              </w:rPr>
            </w:pPr>
            <w:r>
              <w:rPr>
                <w:b/>
                <w:bCs/>
              </w:rPr>
              <w:t>Description</w:t>
            </w:r>
          </w:p>
        </w:tc>
      </w:tr>
      <w:tr w:rsidR="0097180A" w14:paraId="42045634" w14:textId="77777777" w:rsidTr="00540E85">
        <w:trPr>
          <w:trHeight w:val="530"/>
          <w:jc w:val="center"/>
        </w:trPr>
        <w:tc>
          <w:tcPr>
            <w:tcW w:w="1289" w:type="dxa"/>
            <w:tcBorders>
              <w:top w:val="thickThinMediumGap" w:sz="24" w:space="0" w:color="auto"/>
              <w:left w:val="nil"/>
            </w:tcBorders>
          </w:tcPr>
          <w:p w14:paraId="514A95C7" w14:textId="77777777" w:rsidR="0097180A" w:rsidRDefault="006D35D9" w:rsidP="00540E85">
            <w:pPr>
              <w:pStyle w:val="ThesisParagraph"/>
              <w:spacing w:after="0" w:line="360" w:lineRule="auto"/>
              <w:ind w:left="0" w:firstLine="0"/>
              <w:jc w:val="center"/>
            </w:pPr>
            <w:r>
              <w:t>1</w:t>
            </w:r>
          </w:p>
        </w:tc>
        <w:tc>
          <w:tcPr>
            <w:tcW w:w="2022" w:type="dxa"/>
            <w:tcBorders>
              <w:top w:val="thickThinMediumGap" w:sz="24" w:space="0" w:color="auto"/>
            </w:tcBorders>
          </w:tcPr>
          <w:p w14:paraId="3560D659" w14:textId="77777777" w:rsidR="0097180A" w:rsidRDefault="006D35D9" w:rsidP="00540E85">
            <w:pPr>
              <w:pStyle w:val="ThesisParagraph"/>
              <w:spacing w:after="0" w:line="360" w:lineRule="auto"/>
              <w:ind w:left="0" w:firstLine="0"/>
              <w:jc w:val="center"/>
            </w:pPr>
            <w:r>
              <w:t>uid</w:t>
            </w:r>
          </w:p>
        </w:tc>
        <w:tc>
          <w:tcPr>
            <w:tcW w:w="1461" w:type="dxa"/>
            <w:tcBorders>
              <w:top w:val="thickThinMediumGap" w:sz="24" w:space="0" w:color="auto"/>
            </w:tcBorders>
          </w:tcPr>
          <w:p w14:paraId="5F0BF31D" w14:textId="77777777" w:rsidR="0097180A" w:rsidRDefault="006D35D9" w:rsidP="00540E85">
            <w:pPr>
              <w:pStyle w:val="ThesisParagraph"/>
              <w:spacing w:after="0" w:line="360" w:lineRule="auto"/>
              <w:ind w:left="0" w:firstLine="0"/>
              <w:jc w:val="center"/>
            </w:pPr>
            <w:r>
              <w:t>String</w:t>
            </w:r>
          </w:p>
        </w:tc>
        <w:tc>
          <w:tcPr>
            <w:tcW w:w="3391" w:type="dxa"/>
            <w:tcBorders>
              <w:top w:val="thickThinMediumGap" w:sz="24" w:space="0" w:color="auto"/>
              <w:right w:val="nil"/>
            </w:tcBorders>
          </w:tcPr>
          <w:p w14:paraId="687A971E" w14:textId="77777777" w:rsidR="0097180A" w:rsidRDefault="006D35D9" w:rsidP="00540E85">
            <w:pPr>
              <w:pStyle w:val="ThesisParagraph"/>
              <w:spacing w:after="0" w:line="360" w:lineRule="auto"/>
              <w:ind w:left="0" w:firstLine="0"/>
              <w:jc w:val="center"/>
            </w:pPr>
            <w:r>
              <w:t>User Id</w:t>
            </w:r>
          </w:p>
        </w:tc>
      </w:tr>
      <w:tr w:rsidR="0097180A" w14:paraId="5074DFF0" w14:textId="77777777" w:rsidTr="00540E85">
        <w:trPr>
          <w:trHeight w:val="422"/>
          <w:jc w:val="center"/>
        </w:trPr>
        <w:tc>
          <w:tcPr>
            <w:tcW w:w="1289" w:type="dxa"/>
            <w:tcBorders>
              <w:left w:val="nil"/>
            </w:tcBorders>
          </w:tcPr>
          <w:p w14:paraId="3B6BEFD8" w14:textId="77777777" w:rsidR="0097180A" w:rsidRDefault="006D35D9" w:rsidP="00540E85">
            <w:pPr>
              <w:pStyle w:val="ThesisParagraph"/>
              <w:spacing w:after="0" w:line="360" w:lineRule="auto"/>
              <w:ind w:left="0" w:firstLine="0"/>
              <w:jc w:val="center"/>
            </w:pPr>
            <w:r>
              <w:t>2</w:t>
            </w:r>
          </w:p>
        </w:tc>
        <w:tc>
          <w:tcPr>
            <w:tcW w:w="2022" w:type="dxa"/>
          </w:tcPr>
          <w:p w14:paraId="36DCFAF9" w14:textId="77777777" w:rsidR="0097180A" w:rsidRDefault="006D35D9" w:rsidP="00540E85">
            <w:pPr>
              <w:pStyle w:val="ThesisParagraph"/>
              <w:spacing w:after="0" w:line="360" w:lineRule="auto"/>
              <w:ind w:left="0" w:firstLine="0"/>
              <w:jc w:val="center"/>
            </w:pPr>
            <w:r>
              <w:t>email</w:t>
            </w:r>
          </w:p>
        </w:tc>
        <w:tc>
          <w:tcPr>
            <w:tcW w:w="1461" w:type="dxa"/>
          </w:tcPr>
          <w:p w14:paraId="56950390" w14:textId="77777777" w:rsidR="0097180A" w:rsidRDefault="006D35D9" w:rsidP="00540E85">
            <w:pPr>
              <w:pStyle w:val="ThesisParagraph"/>
              <w:spacing w:after="0" w:line="360" w:lineRule="auto"/>
              <w:ind w:left="0" w:firstLine="0"/>
              <w:jc w:val="center"/>
            </w:pPr>
            <w:r>
              <w:t>String</w:t>
            </w:r>
          </w:p>
        </w:tc>
        <w:tc>
          <w:tcPr>
            <w:tcW w:w="3391" w:type="dxa"/>
            <w:tcBorders>
              <w:right w:val="nil"/>
            </w:tcBorders>
          </w:tcPr>
          <w:p w14:paraId="2DB694BD" w14:textId="77777777" w:rsidR="0097180A" w:rsidRDefault="006D35D9" w:rsidP="00540E85">
            <w:pPr>
              <w:pStyle w:val="ThesisParagraph"/>
              <w:spacing w:after="0" w:line="360" w:lineRule="auto"/>
              <w:ind w:left="0" w:firstLine="0"/>
              <w:jc w:val="center"/>
            </w:pPr>
            <w:r>
              <w:t>Email</w:t>
            </w:r>
          </w:p>
        </w:tc>
      </w:tr>
      <w:tr w:rsidR="0097180A" w14:paraId="30F4D92F" w14:textId="77777777" w:rsidTr="00540E85">
        <w:trPr>
          <w:trHeight w:val="422"/>
          <w:jc w:val="center"/>
        </w:trPr>
        <w:tc>
          <w:tcPr>
            <w:tcW w:w="1289" w:type="dxa"/>
            <w:tcBorders>
              <w:left w:val="nil"/>
            </w:tcBorders>
          </w:tcPr>
          <w:p w14:paraId="2EBFECC1" w14:textId="77777777" w:rsidR="0097180A" w:rsidRDefault="006D35D9" w:rsidP="00540E85">
            <w:pPr>
              <w:pStyle w:val="ThesisParagraph"/>
              <w:spacing w:after="0" w:line="360" w:lineRule="auto"/>
              <w:ind w:left="0" w:firstLine="0"/>
              <w:jc w:val="center"/>
            </w:pPr>
            <w:r>
              <w:t>3</w:t>
            </w:r>
          </w:p>
        </w:tc>
        <w:tc>
          <w:tcPr>
            <w:tcW w:w="2022" w:type="dxa"/>
          </w:tcPr>
          <w:p w14:paraId="13EA778A" w14:textId="77777777" w:rsidR="0097180A" w:rsidRDefault="006D35D9" w:rsidP="00540E85">
            <w:pPr>
              <w:pStyle w:val="ThesisParagraph"/>
              <w:spacing w:after="0" w:line="360" w:lineRule="auto"/>
              <w:ind w:left="0" w:firstLine="0"/>
              <w:jc w:val="center"/>
            </w:pPr>
            <w:r>
              <w:t>password</w:t>
            </w:r>
          </w:p>
        </w:tc>
        <w:tc>
          <w:tcPr>
            <w:tcW w:w="1461" w:type="dxa"/>
          </w:tcPr>
          <w:p w14:paraId="24F8B14A" w14:textId="77777777" w:rsidR="0097180A" w:rsidRDefault="006D35D9" w:rsidP="00540E85">
            <w:pPr>
              <w:pStyle w:val="ThesisParagraph"/>
              <w:spacing w:after="0" w:line="360" w:lineRule="auto"/>
              <w:ind w:left="0" w:firstLine="0"/>
              <w:jc w:val="center"/>
            </w:pPr>
            <w:r>
              <w:t>Hash</w:t>
            </w:r>
          </w:p>
        </w:tc>
        <w:tc>
          <w:tcPr>
            <w:tcW w:w="3391" w:type="dxa"/>
            <w:tcBorders>
              <w:right w:val="nil"/>
            </w:tcBorders>
          </w:tcPr>
          <w:p w14:paraId="73B63AA6" w14:textId="77777777" w:rsidR="0097180A" w:rsidRDefault="006D35D9" w:rsidP="00540E85">
            <w:pPr>
              <w:pStyle w:val="ThesisParagraph"/>
              <w:spacing w:after="0" w:line="360" w:lineRule="auto"/>
              <w:ind w:left="0" w:firstLine="0"/>
              <w:jc w:val="center"/>
            </w:pPr>
            <w:r>
              <w:t>password</w:t>
            </w:r>
          </w:p>
        </w:tc>
      </w:tr>
      <w:tr w:rsidR="0097180A" w14:paraId="58335038" w14:textId="77777777" w:rsidTr="00540E85">
        <w:trPr>
          <w:trHeight w:val="422"/>
          <w:jc w:val="center"/>
        </w:trPr>
        <w:tc>
          <w:tcPr>
            <w:tcW w:w="1289" w:type="dxa"/>
            <w:tcBorders>
              <w:left w:val="nil"/>
            </w:tcBorders>
          </w:tcPr>
          <w:p w14:paraId="3C3CA2B0" w14:textId="77777777" w:rsidR="0097180A" w:rsidRDefault="006D35D9" w:rsidP="00540E85">
            <w:pPr>
              <w:pStyle w:val="ThesisParagraph"/>
              <w:spacing w:after="0" w:line="360" w:lineRule="auto"/>
              <w:ind w:left="0" w:firstLine="0"/>
              <w:jc w:val="center"/>
            </w:pPr>
            <w:r>
              <w:t>4</w:t>
            </w:r>
          </w:p>
        </w:tc>
        <w:tc>
          <w:tcPr>
            <w:tcW w:w="2022" w:type="dxa"/>
          </w:tcPr>
          <w:p w14:paraId="7D39FFC4" w14:textId="77777777" w:rsidR="0097180A" w:rsidRDefault="006D35D9" w:rsidP="00540E85">
            <w:pPr>
              <w:pStyle w:val="ThesisParagraph"/>
              <w:spacing w:after="0" w:line="360" w:lineRule="auto"/>
              <w:ind w:left="0" w:firstLine="0"/>
              <w:jc w:val="center"/>
            </w:pPr>
            <w:r>
              <w:t>phone number</w:t>
            </w:r>
          </w:p>
        </w:tc>
        <w:tc>
          <w:tcPr>
            <w:tcW w:w="1461" w:type="dxa"/>
          </w:tcPr>
          <w:p w14:paraId="35160D7F" w14:textId="77777777" w:rsidR="0097180A" w:rsidRDefault="006D35D9" w:rsidP="00540E85">
            <w:pPr>
              <w:pStyle w:val="ThesisParagraph"/>
              <w:spacing w:after="0" w:line="360" w:lineRule="auto"/>
              <w:ind w:left="0" w:firstLine="0"/>
              <w:jc w:val="center"/>
            </w:pPr>
            <w:r>
              <w:t>Int</w:t>
            </w:r>
          </w:p>
        </w:tc>
        <w:tc>
          <w:tcPr>
            <w:tcW w:w="3391" w:type="dxa"/>
            <w:tcBorders>
              <w:right w:val="nil"/>
            </w:tcBorders>
          </w:tcPr>
          <w:p w14:paraId="2A108E64" w14:textId="77777777" w:rsidR="0097180A" w:rsidRDefault="006D35D9" w:rsidP="00540E85">
            <w:pPr>
              <w:pStyle w:val="ThesisParagraph"/>
              <w:spacing w:after="0" w:line="360" w:lineRule="auto"/>
              <w:ind w:left="0" w:firstLine="0"/>
              <w:jc w:val="center"/>
            </w:pPr>
            <w:r>
              <w:t>phone</w:t>
            </w:r>
          </w:p>
        </w:tc>
      </w:tr>
      <w:tr w:rsidR="0097180A" w14:paraId="3BA41095" w14:textId="77777777" w:rsidTr="00540E85">
        <w:trPr>
          <w:trHeight w:val="422"/>
          <w:jc w:val="center"/>
        </w:trPr>
        <w:tc>
          <w:tcPr>
            <w:tcW w:w="1289" w:type="dxa"/>
            <w:tcBorders>
              <w:left w:val="nil"/>
            </w:tcBorders>
          </w:tcPr>
          <w:p w14:paraId="43994F88" w14:textId="77777777" w:rsidR="0097180A" w:rsidRDefault="0097180A" w:rsidP="00540E85">
            <w:pPr>
              <w:pStyle w:val="ThesisParagraph"/>
              <w:spacing w:after="0" w:line="360" w:lineRule="auto"/>
              <w:ind w:left="0" w:firstLine="0"/>
              <w:jc w:val="center"/>
            </w:pPr>
          </w:p>
        </w:tc>
        <w:tc>
          <w:tcPr>
            <w:tcW w:w="2022" w:type="dxa"/>
          </w:tcPr>
          <w:p w14:paraId="6B8CF06A" w14:textId="77777777" w:rsidR="0097180A" w:rsidRDefault="006D35D9" w:rsidP="00540E85">
            <w:pPr>
              <w:pStyle w:val="ThesisParagraph"/>
              <w:spacing w:after="0" w:line="360" w:lineRule="auto"/>
              <w:ind w:left="0" w:firstLine="0"/>
              <w:jc w:val="center"/>
            </w:pPr>
            <w:r>
              <w:t>concerns</w:t>
            </w:r>
          </w:p>
        </w:tc>
        <w:tc>
          <w:tcPr>
            <w:tcW w:w="1461" w:type="dxa"/>
          </w:tcPr>
          <w:p w14:paraId="18F014D0" w14:textId="77777777" w:rsidR="0097180A" w:rsidRDefault="006D35D9" w:rsidP="00540E85">
            <w:pPr>
              <w:pStyle w:val="ThesisParagraph"/>
              <w:spacing w:after="0" w:line="360" w:lineRule="auto"/>
              <w:ind w:left="0" w:firstLine="0"/>
              <w:jc w:val="center"/>
            </w:pPr>
            <w:r>
              <w:t>String</w:t>
            </w:r>
          </w:p>
        </w:tc>
        <w:tc>
          <w:tcPr>
            <w:tcW w:w="3391" w:type="dxa"/>
            <w:tcBorders>
              <w:right w:val="nil"/>
            </w:tcBorders>
          </w:tcPr>
          <w:p w14:paraId="4D5B1E3E" w14:textId="77777777" w:rsidR="0097180A" w:rsidRDefault="006D35D9" w:rsidP="00540E85">
            <w:pPr>
              <w:pStyle w:val="ThesisParagraph"/>
              <w:spacing w:after="0" w:line="360" w:lineRule="auto"/>
              <w:ind w:left="0" w:firstLine="0"/>
              <w:jc w:val="center"/>
            </w:pPr>
            <w:r>
              <w:t>concern</w:t>
            </w:r>
          </w:p>
        </w:tc>
      </w:tr>
      <w:tr w:rsidR="0097180A" w14:paraId="2D338A57" w14:textId="77777777" w:rsidTr="00540E85">
        <w:trPr>
          <w:trHeight w:val="422"/>
          <w:jc w:val="center"/>
        </w:trPr>
        <w:tc>
          <w:tcPr>
            <w:tcW w:w="1289" w:type="dxa"/>
            <w:tcBorders>
              <w:left w:val="nil"/>
            </w:tcBorders>
          </w:tcPr>
          <w:p w14:paraId="201CF8BA" w14:textId="77777777" w:rsidR="0097180A" w:rsidRDefault="0097180A" w:rsidP="00540E85">
            <w:pPr>
              <w:pStyle w:val="ThesisParagraph"/>
              <w:spacing w:after="0" w:line="360" w:lineRule="auto"/>
              <w:ind w:left="0" w:firstLine="0"/>
              <w:jc w:val="center"/>
            </w:pPr>
          </w:p>
        </w:tc>
        <w:tc>
          <w:tcPr>
            <w:tcW w:w="2022" w:type="dxa"/>
          </w:tcPr>
          <w:p w14:paraId="127EADD2" w14:textId="77777777" w:rsidR="0097180A" w:rsidRDefault="006D35D9" w:rsidP="00540E85">
            <w:pPr>
              <w:pStyle w:val="ThesisParagraph"/>
              <w:spacing w:after="0" w:line="360" w:lineRule="auto"/>
              <w:ind w:left="0" w:firstLine="0"/>
              <w:jc w:val="center"/>
            </w:pPr>
            <w:r>
              <w:t>fcmToken</w:t>
            </w:r>
          </w:p>
        </w:tc>
        <w:tc>
          <w:tcPr>
            <w:tcW w:w="1461" w:type="dxa"/>
          </w:tcPr>
          <w:p w14:paraId="20DF1840" w14:textId="77777777" w:rsidR="0097180A" w:rsidRDefault="006D35D9" w:rsidP="00540E85">
            <w:pPr>
              <w:pStyle w:val="ThesisParagraph"/>
              <w:spacing w:after="0" w:line="360" w:lineRule="auto"/>
              <w:ind w:left="0" w:firstLine="0"/>
              <w:jc w:val="center"/>
            </w:pPr>
            <w:r>
              <w:t>String</w:t>
            </w:r>
          </w:p>
        </w:tc>
        <w:tc>
          <w:tcPr>
            <w:tcW w:w="3391" w:type="dxa"/>
            <w:tcBorders>
              <w:right w:val="nil"/>
            </w:tcBorders>
          </w:tcPr>
          <w:p w14:paraId="29B20340" w14:textId="77777777" w:rsidR="0097180A" w:rsidRDefault="006D35D9" w:rsidP="00540E85">
            <w:pPr>
              <w:pStyle w:val="ThesisParagraph"/>
              <w:spacing w:after="0" w:line="360" w:lineRule="auto"/>
              <w:ind w:left="0" w:firstLine="0"/>
              <w:jc w:val="center"/>
            </w:pPr>
            <w:r>
              <w:t>Firebase token</w:t>
            </w:r>
          </w:p>
        </w:tc>
      </w:tr>
      <w:tr w:rsidR="0097180A" w14:paraId="609FAD7D" w14:textId="77777777" w:rsidTr="00540E85">
        <w:trPr>
          <w:trHeight w:val="422"/>
          <w:jc w:val="center"/>
        </w:trPr>
        <w:tc>
          <w:tcPr>
            <w:tcW w:w="1289" w:type="dxa"/>
            <w:tcBorders>
              <w:left w:val="nil"/>
            </w:tcBorders>
          </w:tcPr>
          <w:p w14:paraId="2D4EE826" w14:textId="77777777" w:rsidR="0097180A" w:rsidRDefault="0097180A" w:rsidP="00540E85">
            <w:pPr>
              <w:pStyle w:val="ThesisParagraph"/>
              <w:spacing w:after="0" w:line="360" w:lineRule="auto"/>
              <w:ind w:left="0" w:firstLine="0"/>
              <w:jc w:val="center"/>
            </w:pPr>
          </w:p>
        </w:tc>
        <w:tc>
          <w:tcPr>
            <w:tcW w:w="2022" w:type="dxa"/>
          </w:tcPr>
          <w:p w14:paraId="472CCAA7" w14:textId="77777777" w:rsidR="0097180A" w:rsidRDefault="006D35D9" w:rsidP="00540E85">
            <w:pPr>
              <w:pStyle w:val="ThesisParagraph"/>
              <w:spacing w:after="0" w:line="360" w:lineRule="auto"/>
              <w:ind w:left="0" w:firstLine="0"/>
              <w:jc w:val="center"/>
            </w:pPr>
            <w:r>
              <w:t>image</w:t>
            </w:r>
          </w:p>
        </w:tc>
        <w:tc>
          <w:tcPr>
            <w:tcW w:w="1461" w:type="dxa"/>
          </w:tcPr>
          <w:p w14:paraId="1C674223" w14:textId="77777777" w:rsidR="0097180A" w:rsidRDefault="006D35D9" w:rsidP="00540E85">
            <w:pPr>
              <w:pStyle w:val="ThesisParagraph"/>
              <w:spacing w:after="0" w:line="360" w:lineRule="auto"/>
              <w:ind w:left="0" w:firstLine="0"/>
              <w:jc w:val="center"/>
            </w:pPr>
            <w:r>
              <w:t>Image</w:t>
            </w:r>
          </w:p>
        </w:tc>
        <w:tc>
          <w:tcPr>
            <w:tcW w:w="3391" w:type="dxa"/>
            <w:tcBorders>
              <w:right w:val="nil"/>
            </w:tcBorders>
          </w:tcPr>
          <w:p w14:paraId="4060E78C" w14:textId="77777777" w:rsidR="0097180A" w:rsidRDefault="006D35D9" w:rsidP="00540E85">
            <w:pPr>
              <w:pStyle w:val="ThesisParagraph"/>
              <w:spacing w:after="0" w:line="360" w:lineRule="auto"/>
              <w:ind w:left="0" w:firstLine="0"/>
              <w:jc w:val="center"/>
            </w:pPr>
            <w:r>
              <w:t>profile</w:t>
            </w:r>
          </w:p>
        </w:tc>
      </w:tr>
      <w:tr w:rsidR="0097180A" w14:paraId="27A33F54" w14:textId="77777777" w:rsidTr="00540E85">
        <w:trPr>
          <w:trHeight w:val="422"/>
          <w:jc w:val="center"/>
        </w:trPr>
        <w:tc>
          <w:tcPr>
            <w:tcW w:w="1289" w:type="dxa"/>
            <w:tcBorders>
              <w:left w:val="nil"/>
            </w:tcBorders>
          </w:tcPr>
          <w:p w14:paraId="68CF8720" w14:textId="77777777" w:rsidR="0097180A" w:rsidRDefault="0097180A" w:rsidP="00540E85">
            <w:pPr>
              <w:pStyle w:val="ThesisParagraph"/>
              <w:spacing w:after="0" w:line="360" w:lineRule="auto"/>
              <w:ind w:left="0" w:firstLine="0"/>
              <w:jc w:val="center"/>
            </w:pPr>
          </w:p>
        </w:tc>
        <w:tc>
          <w:tcPr>
            <w:tcW w:w="2022" w:type="dxa"/>
          </w:tcPr>
          <w:p w14:paraId="7C7FB3FB" w14:textId="77777777" w:rsidR="0097180A" w:rsidRDefault="006D35D9" w:rsidP="00540E85">
            <w:pPr>
              <w:pStyle w:val="ThesisParagraph"/>
              <w:spacing w:after="0" w:line="360" w:lineRule="auto"/>
              <w:ind w:left="0" w:firstLine="0"/>
              <w:jc w:val="center"/>
            </w:pPr>
            <w:r>
              <w:t>latitude</w:t>
            </w:r>
          </w:p>
        </w:tc>
        <w:tc>
          <w:tcPr>
            <w:tcW w:w="1461" w:type="dxa"/>
          </w:tcPr>
          <w:p w14:paraId="4A28B0D3" w14:textId="77777777" w:rsidR="0097180A" w:rsidRDefault="006D35D9" w:rsidP="00540E85">
            <w:pPr>
              <w:pStyle w:val="ThesisParagraph"/>
              <w:spacing w:after="0" w:line="360" w:lineRule="auto"/>
              <w:ind w:left="0" w:firstLine="0"/>
              <w:jc w:val="center"/>
            </w:pPr>
            <w:r>
              <w:t>Int</w:t>
            </w:r>
          </w:p>
        </w:tc>
        <w:tc>
          <w:tcPr>
            <w:tcW w:w="3391" w:type="dxa"/>
            <w:tcBorders>
              <w:right w:val="nil"/>
            </w:tcBorders>
          </w:tcPr>
          <w:p w14:paraId="1614663F" w14:textId="77777777" w:rsidR="0097180A" w:rsidRDefault="006D35D9" w:rsidP="00540E85">
            <w:pPr>
              <w:pStyle w:val="ThesisParagraph"/>
              <w:spacing w:after="0" w:line="360" w:lineRule="auto"/>
              <w:ind w:left="0" w:firstLine="0"/>
              <w:jc w:val="center"/>
            </w:pPr>
            <w:r>
              <w:t>latitude</w:t>
            </w:r>
          </w:p>
        </w:tc>
      </w:tr>
      <w:tr w:rsidR="0097180A" w14:paraId="2DBF17EB" w14:textId="77777777" w:rsidTr="00540E85">
        <w:trPr>
          <w:trHeight w:val="422"/>
          <w:jc w:val="center"/>
        </w:trPr>
        <w:tc>
          <w:tcPr>
            <w:tcW w:w="1289" w:type="dxa"/>
            <w:tcBorders>
              <w:left w:val="nil"/>
            </w:tcBorders>
          </w:tcPr>
          <w:p w14:paraId="3CC13516" w14:textId="77777777" w:rsidR="0097180A" w:rsidRDefault="0097180A" w:rsidP="00540E85">
            <w:pPr>
              <w:pStyle w:val="ThesisParagraph"/>
              <w:spacing w:after="0" w:line="360" w:lineRule="auto"/>
              <w:ind w:left="0" w:firstLine="0"/>
              <w:jc w:val="center"/>
            </w:pPr>
          </w:p>
        </w:tc>
        <w:tc>
          <w:tcPr>
            <w:tcW w:w="2022" w:type="dxa"/>
          </w:tcPr>
          <w:p w14:paraId="5B1E4FFA" w14:textId="77777777" w:rsidR="0097180A" w:rsidRDefault="006D35D9" w:rsidP="00540E85">
            <w:pPr>
              <w:pStyle w:val="ThesisParagraph"/>
              <w:spacing w:after="0" w:line="360" w:lineRule="auto"/>
              <w:ind w:left="0" w:firstLine="0"/>
              <w:jc w:val="center"/>
            </w:pPr>
            <w:r>
              <w:t>longitude</w:t>
            </w:r>
          </w:p>
        </w:tc>
        <w:tc>
          <w:tcPr>
            <w:tcW w:w="1461" w:type="dxa"/>
          </w:tcPr>
          <w:p w14:paraId="34EF127F" w14:textId="77777777" w:rsidR="0097180A" w:rsidRDefault="006D35D9" w:rsidP="00540E85">
            <w:pPr>
              <w:pStyle w:val="ThesisParagraph"/>
              <w:spacing w:after="0" w:line="360" w:lineRule="auto"/>
              <w:ind w:left="0" w:firstLine="0"/>
              <w:jc w:val="center"/>
            </w:pPr>
            <w:r>
              <w:t>Int</w:t>
            </w:r>
          </w:p>
        </w:tc>
        <w:tc>
          <w:tcPr>
            <w:tcW w:w="3391" w:type="dxa"/>
            <w:tcBorders>
              <w:right w:val="nil"/>
            </w:tcBorders>
          </w:tcPr>
          <w:p w14:paraId="52A56276" w14:textId="77777777" w:rsidR="0097180A" w:rsidRDefault="006D35D9" w:rsidP="00540E85">
            <w:pPr>
              <w:pStyle w:val="ThesisParagraph"/>
              <w:spacing w:after="0" w:line="360" w:lineRule="auto"/>
              <w:ind w:left="0" w:firstLine="0"/>
              <w:jc w:val="center"/>
            </w:pPr>
            <w:r>
              <w:t>longitude</w:t>
            </w:r>
          </w:p>
        </w:tc>
      </w:tr>
      <w:tr w:rsidR="0097180A" w14:paraId="674C600B" w14:textId="77777777" w:rsidTr="00540E85">
        <w:trPr>
          <w:trHeight w:val="422"/>
          <w:jc w:val="center"/>
        </w:trPr>
        <w:tc>
          <w:tcPr>
            <w:tcW w:w="1289" w:type="dxa"/>
            <w:tcBorders>
              <w:left w:val="nil"/>
            </w:tcBorders>
          </w:tcPr>
          <w:p w14:paraId="17055E0D" w14:textId="77777777" w:rsidR="0097180A" w:rsidRDefault="0097180A" w:rsidP="00540E85">
            <w:pPr>
              <w:pStyle w:val="ThesisParagraph"/>
              <w:spacing w:after="0" w:line="360" w:lineRule="auto"/>
              <w:ind w:left="0" w:firstLine="0"/>
              <w:jc w:val="center"/>
            </w:pPr>
          </w:p>
        </w:tc>
        <w:tc>
          <w:tcPr>
            <w:tcW w:w="2022" w:type="dxa"/>
          </w:tcPr>
          <w:p w14:paraId="43F5DDBB" w14:textId="77777777" w:rsidR="0097180A" w:rsidRDefault="006D35D9" w:rsidP="00540E85">
            <w:pPr>
              <w:pStyle w:val="ThesisParagraph"/>
              <w:spacing w:after="0" w:line="360" w:lineRule="auto"/>
              <w:ind w:left="0" w:firstLine="0"/>
              <w:jc w:val="center"/>
            </w:pPr>
            <w:r>
              <w:t>situation</w:t>
            </w:r>
          </w:p>
        </w:tc>
        <w:tc>
          <w:tcPr>
            <w:tcW w:w="1461" w:type="dxa"/>
          </w:tcPr>
          <w:p w14:paraId="4A4833F0" w14:textId="77777777" w:rsidR="0097180A" w:rsidRDefault="006D35D9" w:rsidP="00540E85">
            <w:pPr>
              <w:pStyle w:val="ThesisParagraph"/>
              <w:spacing w:after="0" w:line="360" w:lineRule="auto"/>
              <w:ind w:left="0" w:firstLine="0"/>
              <w:jc w:val="center"/>
            </w:pPr>
            <w:r>
              <w:t>String</w:t>
            </w:r>
          </w:p>
        </w:tc>
        <w:tc>
          <w:tcPr>
            <w:tcW w:w="3391" w:type="dxa"/>
            <w:tcBorders>
              <w:right w:val="nil"/>
            </w:tcBorders>
          </w:tcPr>
          <w:p w14:paraId="4EFD5255" w14:textId="77777777" w:rsidR="0097180A" w:rsidRDefault="006D35D9" w:rsidP="00540E85">
            <w:pPr>
              <w:pStyle w:val="ThesisParagraph"/>
              <w:spacing w:after="0" w:line="360" w:lineRule="auto"/>
              <w:ind w:left="0" w:firstLine="0"/>
              <w:jc w:val="center"/>
            </w:pPr>
            <w:r>
              <w:t>situation</w:t>
            </w:r>
          </w:p>
        </w:tc>
      </w:tr>
      <w:tr w:rsidR="0097180A" w14:paraId="7F904530" w14:textId="77777777" w:rsidTr="00540E85">
        <w:trPr>
          <w:trHeight w:val="422"/>
          <w:jc w:val="center"/>
        </w:trPr>
        <w:tc>
          <w:tcPr>
            <w:tcW w:w="1289" w:type="dxa"/>
            <w:tcBorders>
              <w:left w:val="nil"/>
            </w:tcBorders>
          </w:tcPr>
          <w:p w14:paraId="780D65AD" w14:textId="77777777" w:rsidR="0097180A" w:rsidRDefault="0097180A" w:rsidP="00540E85">
            <w:pPr>
              <w:pStyle w:val="ThesisParagraph"/>
              <w:spacing w:after="0" w:line="360" w:lineRule="auto"/>
              <w:ind w:left="0" w:firstLine="0"/>
              <w:jc w:val="center"/>
            </w:pPr>
          </w:p>
        </w:tc>
        <w:tc>
          <w:tcPr>
            <w:tcW w:w="2022" w:type="dxa"/>
          </w:tcPr>
          <w:p w14:paraId="35029C54" w14:textId="77777777" w:rsidR="0097180A" w:rsidRDefault="006D35D9" w:rsidP="00540E85">
            <w:pPr>
              <w:pStyle w:val="ThesisParagraph"/>
              <w:spacing w:after="0" w:line="360" w:lineRule="auto"/>
              <w:ind w:left="0" w:firstLine="0"/>
              <w:jc w:val="center"/>
            </w:pPr>
            <w:r>
              <w:t>situationPhoto</w:t>
            </w:r>
          </w:p>
        </w:tc>
        <w:tc>
          <w:tcPr>
            <w:tcW w:w="1461" w:type="dxa"/>
          </w:tcPr>
          <w:p w14:paraId="40340D5F" w14:textId="77777777" w:rsidR="0097180A" w:rsidRDefault="006D35D9" w:rsidP="00540E85">
            <w:pPr>
              <w:pStyle w:val="ThesisParagraph"/>
              <w:spacing w:after="0" w:line="360" w:lineRule="auto"/>
              <w:ind w:left="0" w:firstLine="0"/>
              <w:jc w:val="center"/>
            </w:pPr>
            <w:r>
              <w:t>Image</w:t>
            </w:r>
          </w:p>
        </w:tc>
        <w:tc>
          <w:tcPr>
            <w:tcW w:w="3391" w:type="dxa"/>
            <w:tcBorders>
              <w:right w:val="nil"/>
            </w:tcBorders>
          </w:tcPr>
          <w:p w14:paraId="27F1BA99" w14:textId="77777777" w:rsidR="0097180A" w:rsidRDefault="006D35D9" w:rsidP="00540E85">
            <w:pPr>
              <w:pStyle w:val="ThesisParagraph"/>
              <w:spacing w:after="0" w:line="360" w:lineRule="auto"/>
              <w:ind w:left="0" w:firstLine="0"/>
              <w:jc w:val="center"/>
            </w:pPr>
            <w:r>
              <w:t>Incident photo</w:t>
            </w:r>
          </w:p>
        </w:tc>
      </w:tr>
      <w:tr w:rsidR="0097180A" w14:paraId="4F377D40" w14:textId="77777777" w:rsidTr="00540E85">
        <w:trPr>
          <w:trHeight w:val="540"/>
          <w:jc w:val="center"/>
        </w:trPr>
        <w:tc>
          <w:tcPr>
            <w:tcW w:w="1289" w:type="dxa"/>
            <w:tcBorders>
              <w:left w:val="nil"/>
              <w:bottom w:val="thinThickSmallGap" w:sz="24" w:space="0" w:color="auto"/>
            </w:tcBorders>
          </w:tcPr>
          <w:p w14:paraId="5CBB38D3" w14:textId="77777777" w:rsidR="0097180A" w:rsidRDefault="0097180A" w:rsidP="00540E85">
            <w:pPr>
              <w:pStyle w:val="ThesisParagraph"/>
              <w:spacing w:after="0" w:line="360" w:lineRule="auto"/>
              <w:ind w:left="0" w:firstLine="0"/>
              <w:jc w:val="center"/>
            </w:pPr>
          </w:p>
        </w:tc>
        <w:tc>
          <w:tcPr>
            <w:tcW w:w="2022" w:type="dxa"/>
            <w:tcBorders>
              <w:bottom w:val="thinThickSmallGap" w:sz="24" w:space="0" w:color="auto"/>
            </w:tcBorders>
          </w:tcPr>
          <w:p w14:paraId="157FD032" w14:textId="77777777" w:rsidR="0097180A" w:rsidRDefault="006D35D9" w:rsidP="00540E85">
            <w:pPr>
              <w:pStyle w:val="ThesisParagraph"/>
              <w:spacing w:after="0" w:line="360" w:lineRule="auto"/>
              <w:ind w:left="0" w:firstLine="0"/>
              <w:jc w:val="center"/>
            </w:pPr>
            <w:r>
              <w:t>timestamp</w:t>
            </w:r>
          </w:p>
        </w:tc>
        <w:tc>
          <w:tcPr>
            <w:tcW w:w="1461" w:type="dxa"/>
            <w:tcBorders>
              <w:bottom w:val="thinThickSmallGap" w:sz="24" w:space="0" w:color="auto"/>
            </w:tcBorders>
          </w:tcPr>
          <w:p w14:paraId="6362C3F6" w14:textId="77777777" w:rsidR="0097180A" w:rsidRDefault="006D35D9" w:rsidP="00540E85">
            <w:pPr>
              <w:pStyle w:val="ThesisParagraph"/>
              <w:spacing w:after="0" w:line="360" w:lineRule="auto"/>
              <w:ind w:left="0" w:firstLine="0"/>
              <w:jc w:val="center"/>
            </w:pPr>
            <w:r>
              <w:t>Timestamp</w:t>
            </w:r>
          </w:p>
        </w:tc>
        <w:tc>
          <w:tcPr>
            <w:tcW w:w="3391" w:type="dxa"/>
            <w:tcBorders>
              <w:bottom w:val="thinThickSmallGap" w:sz="24" w:space="0" w:color="auto"/>
              <w:right w:val="nil"/>
            </w:tcBorders>
          </w:tcPr>
          <w:p w14:paraId="5F049E3D" w14:textId="77777777" w:rsidR="0097180A" w:rsidRDefault="006D35D9" w:rsidP="00540E85">
            <w:pPr>
              <w:pStyle w:val="ThesisParagraph"/>
              <w:spacing w:after="0" w:line="360" w:lineRule="auto"/>
              <w:ind w:left="0" w:firstLine="0"/>
              <w:jc w:val="center"/>
            </w:pPr>
            <w:r>
              <w:t>date and time</w:t>
            </w:r>
          </w:p>
        </w:tc>
      </w:tr>
    </w:tbl>
    <w:p w14:paraId="1ECCDA17" w14:textId="77777777" w:rsidR="0097180A" w:rsidRDefault="0097180A">
      <w:pPr>
        <w:spacing w:line="240" w:lineRule="auto"/>
        <w:rPr>
          <w:rFonts w:ascii="Arial" w:hAnsi="Arial" w:cs="Arial"/>
        </w:rPr>
      </w:pPr>
    </w:p>
    <w:p w14:paraId="33D77607" w14:textId="77777777" w:rsidR="0097180A" w:rsidRDefault="0097180A">
      <w:pPr>
        <w:ind w:firstLine="720"/>
        <w:rPr>
          <w:rFonts w:ascii="Arial" w:hAnsi="Arial" w:cs="Arial"/>
        </w:rPr>
      </w:pPr>
    </w:p>
    <w:p w14:paraId="6BD7C3EE" w14:textId="77777777" w:rsidR="0097180A" w:rsidRDefault="0097180A">
      <w:pPr>
        <w:ind w:firstLine="720"/>
        <w:rPr>
          <w:rFonts w:ascii="Arial" w:hAnsi="Arial" w:cs="Arial"/>
        </w:rPr>
      </w:pPr>
    </w:p>
    <w:p w14:paraId="4F84760C" w14:textId="77777777" w:rsidR="0097180A" w:rsidRDefault="0097180A">
      <w:pPr>
        <w:spacing w:after="161" w:line="240" w:lineRule="auto"/>
        <w:ind w:firstLineChars="1450" w:firstLine="3480"/>
        <w:jc w:val="both"/>
        <w:rPr>
          <w:rFonts w:ascii="Arial" w:hAnsi="Arial" w:cs="Arial"/>
        </w:rPr>
      </w:pPr>
    </w:p>
    <w:p w14:paraId="27B19C7A" w14:textId="77777777" w:rsidR="0097180A" w:rsidRDefault="0097180A">
      <w:pPr>
        <w:spacing w:after="161" w:line="240" w:lineRule="auto"/>
        <w:ind w:firstLineChars="1450" w:firstLine="3480"/>
        <w:jc w:val="both"/>
        <w:rPr>
          <w:rFonts w:ascii="Arial" w:hAnsi="Arial" w:cs="Arial"/>
        </w:rPr>
      </w:pPr>
    </w:p>
    <w:p w14:paraId="63CCC04C" w14:textId="77777777" w:rsidR="0097180A" w:rsidRDefault="0097180A">
      <w:pPr>
        <w:spacing w:after="161" w:line="240" w:lineRule="auto"/>
        <w:ind w:firstLineChars="1450" w:firstLine="3480"/>
        <w:jc w:val="both"/>
        <w:rPr>
          <w:rFonts w:ascii="Arial" w:hAnsi="Arial" w:cs="Arial"/>
        </w:rPr>
      </w:pPr>
    </w:p>
    <w:p w14:paraId="40FA047E" w14:textId="77777777" w:rsidR="0097180A" w:rsidRDefault="0097180A">
      <w:pPr>
        <w:spacing w:after="161" w:line="240" w:lineRule="auto"/>
        <w:ind w:firstLineChars="1450" w:firstLine="3480"/>
        <w:jc w:val="both"/>
        <w:rPr>
          <w:rFonts w:ascii="Arial" w:hAnsi="Arial" w:cs="Arial"/>
        </w:rPr>
      </w:pPr>
    </w:p>
    <w:p w14:paraId="528B2A4B" w14:textId="77777777" w:rsidR="0097180A" w:rsidRDefault="0097180A">
      <w:pPr>
        <w:spacing w:after="161" w:line="240" w:lineRule="auto"/>
        <w:ind w:firstLineChars="1450" w:firstLine="3480"/>
        <w:jc w:val="both"/>
        <w:rPr>
          <w:rFonts w:ascii="Arial" w:hAnsi="Arial" w:cs="Arial"/>
        </w:rPr>
      </w:pPr>
    </w:p>
    <w:p w14:paraId="3FE254E4" w14:textId="77777777" w:rsidR="0097180A" w:rsidRDefault="0097180A">
      <w:pPr>
        <w:spacing w:after="161" w:line="240" w:lineRule="auto"/>
        <w:ind w:firstLineChars="1450" w:firstLine="3480"/>
        <w:jc w:val="both"/>
        <w:rPr>
          <w:rFonts w:ascii="Arial" w:hAnsi="Arial" w:cs="Arial"/>
        </w:rPr>
      </w:pPr>
    </w:p>
    <w:p w14:paraId="68DF79E7" w14:textId="77777777" w:rsidR="0097180A" w:rsidRDefault="006D35D9">
      <w:pPr>
        <w:spacing w:after="161"/>
        <w:ind w:firstLine="720"/>
        <w:jc w:val="both"/>
        <w:rPr>
          <w:rFonts w:ascii="Arial" w:hAnsi="Arial" w:cs="Arial"/>
        </w:rPr>
      </w:pPr>
      <w:r>
        <w:rPr>
          <w:rFonts w:ascii="Arial" w:hAnsi="Arial" w:cs="Arial"/>
        </w:rPr>
        <w:lastRenderedPageBreak/>
        <w:t xml:space="preserve">Table </w:t>
      </w:r>
      <w:r>
        <w:rPr>
          <w:rFonts w:ascii="Arial" w:hAnsi="Arial" w:cs="Arial"/>
          <w:lang w:val="en-PH"/>
        </w:rPr>
        <w:t>1</w:t>
      </w:r>
      <w:r>
        <w:rPr>
          <w:rFonts w:ascii="Arial" w:hAnsi="Arial" w:cs="Arial"/>
        </w:rPr>
        <w:t xml:space="preserve">1 shows the data structure for system users. It is organized in a way that is efficient to index and to retrieve. </w:t>
      </w:r>
    </w:p>
    <w:p w14:paraId="60549345" w14:textId="77777777" w:rsidR="0097180A" w:rsidRDefault="006D35D9">
      <w:pPr>
        <w:spacing w:after="161" w:line="240" w:lineRule="auto"/>
        <w:ind w:firstLineChars="1450" w:firstLine="3480"/>
        <w:jc w:val="both"/>
        <w:rPr>
          <w:rFonts w:ascii="Arial" w:hAnsi="Arial" w:cs="Arial"/>
        </w:rPr>
      </w:pPr>
      <w:r>
        <w:rPr>
          <w:rFonts w:ascii="Arial" w:hAnsi="Arial" w:cs="Arial"/>
        </w:rPr>
        <w:t>User Information</w:t>
      </w:r>
    </w:p>
    <w:p w14:paraId="27A29DAD" w14:textId="77777777" w:rsidR="0097180A" w:rsidRDefault="006D35D9">
      <w:pPr>
        <w:pStyle w:val="forTable"/>
        <w:rPr>
          <w:rFonts w:cs="Arial"/>
          <w:b/>
          <w:bCs/>
        </w:rPr>
      </w:pPr>
      <w:bookmarkStart w:id="113" w:name="_Toc164156008"/>
      <w:bookmarkStart w:id="114" w:name="_Toc164156209"/>
      <w:bookmarkStart w:id="115" w:name="_Toc164159775"/>
      <w:r>
        <w:rPr>
          <w:rFonts w:cs="Arial"/>
          <w:b/>
          <w:bCs/>
        </w:rPr>
        <w:t xml:space="preserve">Table </w:t>
      </w:r>
      <w:r>
        <w:rPr>
          <w:rFonts w:cs="Arial"/>
          <w:b/>
          <w:bCs/>
        </w:rPr>
        <w:fldChar w:fldCharType="begin"/>
      </w:r>
      <w:r>
        <w:rPr>
          <w:rFonts w:cs="Arial"/>
          <w:b/>
          <w:bCs/>
        </w:rPr>
        <w:instrText xml:space="preserve"> SEQ Table \* ARABIC </w:instrText>
      </w:r>
      <w:r>
        <w:rPr>
          <w:rFonts w:cs="Arial"/>
          <w:b/>
          <w:bCs/>
        </w:rPr>
        <w:fldChar w:fldCharType="separate"/>
      </w:r>
      <w:r>
        <w:rPr>
          <w:rFonts w:cs="Arial"/>
          <w:b/>
          <w:bCs/>
        </w:rPr>
        <w:t>11</w:t>
      </w:r>
      <w:r>
        <w:rPr>
          <w:rFonts w:cs="Arial"/>
          <w:b/>
          <w:bCs/>
        </w:rPr>
        <w:fldChar w:fldCharType="end"/>
      </w:r>
      <w:r>
        <w:rPr>
          <w:rFonts w:cs="Arial"/>
          <w:b/>
          <w:bCs/>
        </w:rPr>
        <w:t>.</w:t>
      </w:r>
      <w:r>
        <w:rPr>
          <w:rFonts w:cs="Arial"/>
          <w:b/>
          <w:bCs/>
          <w:lang w:val="en-PH"/>
        </w:rPr>
        <w:t xml:space="preserve"> </w:t>
      </w:r>
      <w:r>
        <w:rPr>
          <w:rFonts w:cs="Arial"/>
          <w:b/>
          <w:bCs/>
        </w:rPr>
        <w:t>System User</w:t>
      </w:r>
      <w:bookmarkEnd w:id="113"/>
      <w:bookmarkEnd w:id="114"/>
      <w:bookmarkEnd w:id="115"/>
    </w:p>
    <w:tbl>
      <w:tblPr>
        <w:tblpPr w:leftFromText="180" w:rightFromText="180" w:vertAnchor="text" w:horzAnchor="page" w:tblpXSpec="center" w:tblpY="506"/>
        <w:tblOverlap w:val="never"/>
        <w:tblW w:w="8004" w:type="dxa"/>
        <w:jc w:val="center"/>
        <w:tblLook w:val="04A0" w:firstRow="1" w:lastRow="0" w:firstColumn="1" w:lastColumn="0" w:noHBand="0" w:noVBand="1"/>
      </w:tblPr>
      <w:tblGrid>
        <w:gridCol w:w="1336"/>
        <w:gridCol w:w="1950"/>
        <w:gridCol w:w="1267"/>
        <w:gridCol w:w="3451"/>
      </w:tblGrid>
      <w:tr w:rsidR="0097180A" w14:paraId="64E31694" w14:textId="77777777" w:rsidTr="00540E85">
        <w:trPr>
          <w:trHeight w:val="591"/>
          <w:jc w:val="center"/>
        </w:trPr>
        <w:tc>
          <w:tcPr>
            <w:tcW w:w="1336" w:type="dxa"/>
            <w:tcBorders>
              <w:top w:val="thickThinSmallGap" w:sz="24" w:space="0" w:color="auto"/>
              <w:left w:val="nil"/>
              <w:bottom w:val="thickThinMediumGap" w:sz="24" w:space="0" w:color="auto"/>
            </w:tcBorders>
            <w:vAlign w:val="center"/>
          </w:tcPr>
          <w:p w14:paraId="2487C6FF" w14:textId="77777777" w:rsidR="0097180A" w:rsidRDefault="006D35D9" w:rsidP="00540E85">
            <w:pPr>
              <w:pStyle w:val="ThesisParagraph"/>
              <w:spacing w:after="0" w:line="240" w:lineRule="auto"/>
              <w:ind w:left="0" w:firstLine="0"/>
              <w:jc w:val="center"/>
              <w:rPr>
                <w:b/>
                <w:bCs/>
              </w:rPr>
            </w:pPr>
            <w:r>
              <w:rPr>
                <w:b/>
                <w:bCs/>
              </w:rPr>
              <w:t>Field No.</w:t>
            </w:r>
          </w:p>
        </w:tc>
        <w:tc>
          <w:tcPr>
            <w:tcW w:w="1950" w:type="dxa"/>
            <w:tcBorders>
              <w:top w:val="thickThinSmallGap" w:sz="24" w:space="0" w:color="auto"/>
              <w:bottom w:val="thickThinMediumGap" w:sz="24" w:space="0" w:color="auto"/>
            </w:tcBorders>
            <w:vAlign w:val="center"/>
          </w:tcPr>
          <w:p w14:paraId="07E9F39D" w14:textId="77777777" w:rsidR="0097180A" w:rsidRDefault="006D35D9" w:rsidP="00540E85">
            <w:pPr>
              <w:pStyle w:val="ThesisParagraph"/>
              <w:spacing w:after="0" w:line="240" w:lineRule="auto"/>
              <w:ind w:left="0" w:firstLine="0"/>
              <w:jc w:val="center"/>
              <w:rPr>
                <w:b/>
                <w:bCs/>
              </w:rPr>
            </w:pPr>
            <w:r>
              <w:rPr>
                <w:b/>
                <w:bCs/>
              </w:rPr>
              <w:t>Field Name</w:t>
            </w:r>
          </w:p>
        </w:tc>
        <w:tc>
          <w:tcPr>
            <w:tcW w:w="1267" w:type="dxa"/>
            <w:tcBorders>
              <w:top w:val="thickThinSmallGap" w:sz="24" w:space="0" w:color="auto"/>
              <w:bottom w:val="thickThinMediumGap" w:sz="24" w:space="0" w:color="auto"/>
            </w:tcBorders>
            <w:vAlign w:val="center"/>
          </w:tcPr>
          <w:p w14:paraId="353392BF" w14:textId="77777777" w:rsidR="0097180A" w:rsidRDefault="006D35D9" w:rsidP="00540E85">
            <w:pPr>
              <w:pStyle w:val="ThesisParagraph"/>
              <w:spacing w:after="0" w:line="240" w:lineRule="auto"/>
              <w:ind w:left="0" w:firstLine="0"/>
              <w:jc w:val="center"/>
              <w:rPr>
                <w:b/>
                <w:bCs/>
              </w:rPr>
            </w:pPr>
            <w:r>
              <w:rPr>
                <w:b/>
                <w:bCs/>
              </w:rPr>
              <w:t>Type</w:t>
            </w:r>
          </w:p>
        </w:tc>
        <w:tc>
          <w:tcPr>
            <w:tcW w:w="3451" w:type="dxa"/>
            <w:tcBorders>
              <w:top w:val="thickThinSmallGap" w:sz="24" w:space="0" w:color="auto"/>
              <w:bottom w:val="thickThinMediumGap" w:sz="24" w:space="0" w:color="auto"/>
              <w:right w:val="nil"/>
            </w:tcBorders>
            <w:vAlign w:val="center"/>
          </w:tcPr>
          <w:p w14:paraId="16917285" w14:textId="77777777" w:rsidR="0097180A" w:rsidRDefault="006D35D9" w:rsidP="00540E85">
            <w:pPr>
              <w:pStyle w:val="ThesisParagraph"/>
              <w:spacing w:after="0" w:line="240" w:lineRule="auto"/>
              <w:ind w:left="0" w:firstLine="0"/>
              <w:jc w:val="center"/>
              <w:rPr>
                <w:b/>
                <w:bCs/>
              </w:rPr>
            </w:pPr>
            <w:r>
              <w:rPr>
                <w:b/>
                <w:bCs/>
              </w:rPr>
              <w:t>Description</w:t>
            </w:r>
          </w:p>
        </w:tc>
      </w:tr>
      <w:tr w:rsidR="0097180A" w14:paraId="36FFE03A" w14:textId="77777777" w:rsidTr="00540E85">
        <w:trPr>
          <w:trHeight w:val="422"/>
          <w:jc w:val="center"/>
        </w:trPr>
        <w:tc>
          <w:tcPr>
            <w:tcW w:w="1336" w:type="dxa"/>
            <w:tcBorders>
              <w:top w:val="thickThinMediumGap" w:sz="24" w:space="0" w:color="auto"/>
              <w:left w:val="nil"/>
            </w:tcBorders>
          </w:tcPr>
          <w:p w14:paraId="76E629CB" w14:textId="77777777" w:rsidR="0097180A" w:rsidRDefault="006D35D9" w:rsidP="00540E85">
            <w:pPr>
              <w:pStyle w:val="ThesisParagraph"/>
              <w:spacing w:after="0" w:line="240" w:lineRule="auto"/>
              <w:ind w:left="0" w:firstLine="0"/>
              <w:jc w:val="center"/>
            </w:pPr>
            <w:r>
              <w:t>1</w:t>
            </w:r>
          </w:p>
        </w:tc>
        <w:tc>
          <w:tcPr>
            <w:tcW w:w="1950" w:type="dxa"/>
            <w:tcBorders>
              <w:top w:val="thickThinMediumGap" w:sz="24" w:space="0" w:color="auto"/>
            </w:tcBorders>
          </w:tcPr>
          <w:p w14:paraId="76DE3E83" w14:textId="77777777" w:rsidR="0097180A" w:rsidRDefault="006D35D9" w:rsidP="00540E85">
            <w:pPr>
              <w:pStyle w:val="ThesisParagraph"/>
              <w:spacing w:after="0" w:line="240" w:lineRule="auto"/>
              <w:ind w:left="0" w:firstLine="0"/>
              <w:jc w:val="center"/>
            </w:pPr>
            <w:r>
              <w:t>uid</w:t>
            </w:r>
          </w:p>
        </w:tc>
        <w:tc>
          <w:tcPr>
            <w:tcW w:w="1267" w:type="dxa"/>
            <w:tcBorders>
              <w:top w:val="thickThinMediumGap" w:sz="24" w:space="0" w:color="auto"/>
            </w:tcBorders>
          </w:tcPr>
          <w:p w14:paraId="47112BD7" w14:textId="77777777" w:rsidR="0097180A" w:rsidRDefault="006D35D9" w:rsidP="00540E85">
            <w:pPr>
              <w:pStyle w:val="ThesisParagraph"/>
              <w:spacing w:after="0" w:line="240" w:lineRule="auto"/>
              <w:ind w:left="0" w:firstLine="0"/>
              <w:jc w:val="center"/>
            </w:pPr>
            <w:r>
              <w:t>String</w:t>
            </w:r>
          </w:p>
        </w:tc>
        <w:tc>
          <w:tcPr>
            <w:tcW w:w="3451" w:type="dxa"/>
            <w:tcBorders>
              <w:top w:val="thickThinMediumGap" w:sz="24" w:space="0" w:color="auto"/>
              <w:right w:val="nil"/>
            </w:tcBorders>
          </w:tcPr>
          <w:p w14:paraId="78CBA182" w14:textId="77777777" w:rsidR="0097180A" w:rsidRDefault="006D35D9" w:rsidP="00540E85">
            <w:pPr>
              <w:pStyle w:val="ThesisParagraph"/>
              <w:spacing w:after="0" w:line="240" w:lineRule="auto"/>
              <w:ind w:left="0" w:firstLine="0"/>
              <w:jc w:val="center"/>
            </w:pPr>
            <w:r>
              <w:t>User Id</w:t>
            </w:r>
          </w:p>
        </w:tc>
      </w:tr>
      <w:tr w:rsidR="0097180A" w14:paraId="32835010" w14:textId="77777777" w:rsidTr="00540E85">
        <w:trPr>
          <w:trHeight w:val="402"/>
          <w:jc w:val="center"/>
        </w:trPr>
        <w:tc>
          <w:tcPr>
            <w:tcW w:w="1336" w:type="dxa"/>
            <w:tcBorders>
              <w:left w:val="nil"/>
            </w:tcBorders>
          </w:tcPr>
          <w:p w14:paraId="1149EF69" w14:textId="77777777" w:rsidR="0097180A" w:rsidRDefault="006D35D9" w:rsidP="00540E85">
            <w:pPr>
              <w:pStyle w:val="ThesisParagraph"/>
              <w:spacing w:after="0" w:line="240" w:lineRule="auto"/>
              <w:ind w:left="0" w:firstLine="0"/>
              <w:jc w:val="center"/>
            </w:pPr>
            <w:r>
              <w:t>2</w:t>
            </w:r>
          </w:p>
        </w:tc>
        <w:tc>
          <w:tcPr>
            <w:tcW w:w="1950" w:type="dxa"/>
          </w:tcPr>
          <w:p w14:paraId="5C72368E" w14:textId="77777777" w:rsidR="0097180A" w:rsidRDefault="006D35D9" w:rsidP="00540E85">
            <w:pPr>
              <w:pStyle w:val="ThesisParagraph"/>
              <w:spacing w:after="0" w:line="240" w:lineRule="auto"/>
              <w:ind w:left="0" w:firstLine="0"/>
              <w:jc w:val="center"/>
            </w:pPr>
            <w:r>
              <w:t>firstname</w:t>
            </w:r>
          </w:p>
        </w:tc>
        <w:tc>
          <w:tcPr>
            <w:tcW w:w="1267" w:type="dxa"/>
          </w:tcPr>
          <w:p w14:paraId="24A3D442" w14:textId="77777777" w:rsidR="0097180A" w:rsidRDefault="006D35D9" w:rsidP="00540E85">
            <w:pPr>
              <w:pStyle w:val="ThesisParagraph"/>
              <w:spacing w:after="0" w:line="240" w:lineRule="auto"/>
              <w:ind w:left="0" w:firstLine="0"/>
              <w:jc w:val="center"/>
            </w:pPr>
            <w:r>
              <w:t>String</w:t>
            </w:r>
          </w:p>
        </w:tc>
        <w:tc>
          <w:tcPr>
            <w:tcW w:w="3451" w:type="dxa"/>
            <w:tcBorders>
              <w:right w:val="nil"/>
            </w:tcBorders>
          </w:tcPr>
          <w:p w14:paraId="3C12A651" w14:textId="77777777" w:rsidR="0097180A" w:rsidRDefault="006D35D9" w:rsidP="00540E85">
            <w:pPr>
              <w:pStyle w:val="ThesisParagraph"/>
              <w:spacing w:after="0" w:line="240" w:lineRule="auto"/>
              <w:ind w:left="0" w:firstLine="0"/>
              <w:jc w:val="center"/>
            </w:pPr>
            <w:r>
              <w:t>First Name Middle</w:t>
            </w:r>
          </w:p>
        </w:tc>
      </w:tr>
      <w:tr w:rsidR="0097180A" w14:paraId="004096CF" w14:textId="77777777" w:rsidTr="00540E85">
        <w:trPr>
          <w:trHeight w:val="340"/>
          <w:jc w:val="center"/>
        </w:trPr>
        <w:tc>
          <w:tcPr>
            <w:tcW w:w="1336" w:type="dxa"/>
            <w:tcBorders>
              <w:left w:val="nil"/>
            </w:tcBorders>
          </w:tcPr>
          <w:p w14:paraId="72A33918" w14:textId="77777777" w:rsidR="0097180A" w:rsidRDefault="006D35D9" w:rsidP="00540E85">
            <w:pPr>
              <w:pStyle w:val="ThesisParagraph"/>
              <w:spacing w:after="0" w:line="240" w:lineRule="auto"/>
              <w:ind w:left="0" w:firstLine="0"/>
              <w:jc w:val="center"/>
            </w:pPr>
            <w:r>
              <w:t>3</w:t>
            </w:r>
          </w:p>
        </w:tc>
        <w:tc>
          <w:tcPr>
            <w:tcW w:w="1950" w:type="dxa"/>
          </w:tcPr>
          <w:p w14:paraId="7AD25243" w14:textId="77777777" w:rsidR="0097180A" w:rsidRDefault="006D35D9" w:rsidP="00540E85">
            <w:pPr>
              <w:pStyle w:val="ThesisParagraph"/>
              <w:spacing w:after="0" w:line="240" w:lineRule="auto"/>
              <w:ind w:left="0" w:firstLine="0"/>
              <w:jc w:val="center"/>
            </w:pPr>
            <w:r>
              <w:t>middlename</w:t>
            </w:r>
          </w:p>
        </w:tc>
        <w:tc>
          <w:tcPr>
            <w:tcW w:w="1267" w:type="dxa"/>
          </w:tcPr>
          <w:p w14:paraId="71AAE0FA" w14:textId="77777777" w:rsidR="0097180A" w:rsidRDefault="006D35D9" w:rsidP="00540E85">
            <w:pPr>
              <w:pStyle w:val="ThesisParagraph"/>
              <w:spacing w:after="0" w:line="240" w:lineRule="auto"/>
              <w:ind w:left="0" w:firstLine="0"/>
              <w:jc w:val="center"/>
            </w:pPr>
            <w:r>
              <w:t>String</w:t>
            </w:r>
          </w:p>
        </w:tc>
        <w:tc>
          <w:tcPr>
            <w:tcW w:w="3451" w:type="dxa"/>
            <w:tcBorders>
              <w:right w:val="nil"/>
            </w:tcBorders>
          </w:tcPr>
          <w:p w14:paraId="4385D4C6" w14:textId="77777777" w:rsidR="0097180A" w:rsidRDefault="006D35D9" w:rsidP="00540E85">
            <w:pPr>
              <w:pStyle w:val="ThesisParagraph"/>
              <w:spacing w:after="0" w:line="240" w:lineRule="auto"/>
              <w:ind w:left="0" w:firstLine="0"/>
              <w:jc w:val="center"/>
            </w:pPr>
            <w:r>
              <w:t>Name</w:t>
            </w:r>
          </w:p>
        </w:tc>
      </w:tr>
      <w:tr w:rsidR="0097180A" w14:paraId="117F111D" w14:textId="77777777" w:rsidTr="00540E85">
        <w:trPr>
          <w:trHeight w:val="340"/>
          <w:jc w:val="center"/>
        </w:trPr>
        <w:tc>
          <w:tcPr>
            <w:tcW w:w="1336" w:type="dxa"/>
            <w:tcBorders>
              <w:left w:val="nil"/>
            </w:tcBorders>
          </w:tcPr>
          <w:p w14:paraId="48E645BC" w14:textId="77777777" w:rsidR="0097180A" w:rsidRDefault="006D35D9" w:rsidP="00540E85">
            <w:pPr>
              <w:pStyle w:val="ThesisParagraph"/>
              <w:spacing w:after="0" w:line="240" w:lineRule="auto"/>
              <w:ind w:left="0" w:firstLine="0"/>
              <w:jc w:val="center"/>
            </w:pPr>
            <w:r>
              <w:t>4</w:t>
            </w:r>
          </w:p>
        </w:tc>
        <w:tc>
          <w:tcPr>
            <w:tcW w:w="1950" w:type="dxa"/>
          </w:tcPr>
          <w:p w14:paraId="450E2287" w14:textId="77777777" w:rsidR="0097180A" w:rsidRDefault="006D35D9" w:rsidP="00540E85">
            <w:pPr>
              <w:pStyle w:val="ThesisParagraph"/>
              <w:spacing w:after="0" w:line="240" w:lineRule="auto"/>
              <w:ind w:left="0" w:firstLine="0"/>
              <w:jc w:val="center"/>
            </w:pPr>
            <w:r>
              <w:t>lastname</w:t>
            </w:r>
          </w:p>
        </w:tc>
        <w:tc>
          <w:tcPr>
            <w:tcW w:w="1267" w:type="dxa"/>
          </w:tcPr>
          <w:p w14:paraId="4A4F661D" w14:textId="77777777" w:rsidR="0097180A" w:rsidRDefault="006D35D9" w:rsidP="00540E85">
            <w:pPr>
              <w:pStyle w:val="ThesisParagraph"/>
              <w:spacing w:after="0" w:line="240" w:lineRule="auto"/>
              <w:ind w:left="0" w:firstLine="0"/>
              <w:jc w:val="center"/>
            </w:pPr>
            <w:r>
              <w:t>String</w:t>
            </w:r>
          </w:p>
        </w:tc>
        <w:tc>
          <w:tcPr>
            <w:tcW w:w="3451" w:type="dxa"/>
            <w:tcBorders>
              <w:right w:val="nil"/>
            </w:tcBorders>
          </w:tcPr>
          <w:p w14:paraId="630D54E7" w14:textId="77777777" w:rsidR="0097180A" w:rsidRDefault="006D35D9" w:rsidP="00540E85">
            <w:pPr>
              <w:pStyle w:val="ThesisParagraph"/>
              <w:spacing w:after="0" w:line="240" w:lineRule="auto"/>
              <w:ind w:left="0" w:firstLine="0"/>
              <w:jc w:val="center"/>
            </w:pPr>
            <w:r>
              <w:t>Last Name</w:t>
            </w:r>
          </w:p>
        </w:tc>
      </w:tr>
      <w:tr w:rsidR="0097180A" w14:paraId="4A81FBF1" w14:textId="77777777" w:rsidTr="00540E85">
        <w:trPr>
          <w:trHeight w:val="340"/>
          <w:jc w:val="center"/>
        </w:trPr>
        <w:tc>
          <w:tcPr>
            <w:tcW w:w="1336" w:type="dxa"/>
            <w:tcBorders>
              <w:left w:val="nil"/>
            </w:tcBorders>
          </w:tcPr>
          <w:p w14:paraId="52C04E4A" w14:textId="77777777" w:rsidR="0097180A" w:rsidRDefault="006D35D9" w:rsidP="00540E85">
            <w:pPr>
              <w:pStyle w:val="ThesisParagraph"/>
              <w:spacing w:after="0" w:line="240" w:lineRule="auto"/>
              <w:ind w:left="0" w:firstLine="0"/>
              <w:jc w:val="center"/>
            </w:pPr>
            <w:r>
              <w:t>5</w:t>
            </w:r>
          </w:p>
        </w:tc>
        <w:tc>
          <w:tcPr>
            <w:tcW w:w="1950" w:type="dxa"/>
          </w:tcPr>
          <w:p w14:paraId="36885509" w14:textId="77777777" w:rsidR="0097180A" w:rsidRDefault="006D35D9" w:rsidP="00540E85">
            <w:pPr>
              <w:pStyle w:val="ThesisParagraph"/>
              <w:spacing w:after="0" w:line="240" w:lineRule="auto"/>
              <w:ind w:left="0" w:firstLine="0"/>
              <w:jc w:val="center"/>
            </w:pPr>
            <w:r>
              <w:t>email</w:t>
            </w:r>
          </w:p>
        </w:tc>
        <w:tc>
          <w:tcPr>
            <w:tcW w:w="1267" w:type="dxa"/>
          </w:tcPr>
          <w:p w14:paraId="2733002E" w14:textId="77777777" w:rsidR="0097180A" w:rsidRDefault="006D35D9" w:rsidP="00540E85">
            <w:pPr>
              <w:pStyle w:val="ThesisParagraph"/>
              <w:spacing w:after="0" w:line="240" w:lineRule="auto"/>
              <w:ind w:left="0" w:firstLine="0"/>
              <w:jc w:val="center"/>
            </w:pPr>
            <w:r>
              <w:t>String</w:t>
            </w:r>
          </w:p>
        </w:tc>
        <w:tc>
          <w:tcPr>
            <w:tcW w:w="3451" w:type="dxa"/>
            <w:tcBorders>
              <w:right w:val="nil"/>
            </w:tcBorders>
          </w:tcPr>
          <w:p w14:paraId="6A9AAA3E" w14:textId="77777777" w:rsidR="0097180A" w:rsidRDefault="006D35D9" w:rsidP="00540E85">
            <w:pPr>
              <w:pStyle w:val="ThesisParagraph"/>
              <w:spacing w:after="0" w:line="240" w:lineRule="auto"/>
              <w:ind w:left="0" w:firstLine="0"/>
              <w:jc w:val="center"/>
            </w:pPr>
            <w:r>
              <w:t>Email</w:t>
            </w:r>
          </w:p>
        </w:tc>
      </w:tr>
      <w:tr w:rsidR="0097180A" w14:paraId="4E5513EB" w14:textId="77777777" w:rsidTr="00540E85">
        <w:trPr>
          <w:trHeight w:val="340"/>
          <w:jc w:val="center"/>
        </w:trPr>
        <w:tc>
          <w:tcPr>
            <w:tcW w:w="1336" w:type="dxa"/>
            <w:tcBorders>
              <w:left w:val="nil"/>
            </w:tcBorders>
          </w:tcPr>
          <w:p w14:paraId="77AB2A35" w14:textId="77777777" w:rsidR="0097180A" w:rsidRDefault="006D35D9" w:rsidP="00540E85">
            <w:pPr>
              <w:pStyle w:val="ThesisParagraph"/>
              <w:spacing w:after="0" w:line="240" w:lineRule="auto"/>
              <w:ind w:left="0" w:firstLine="0"/>
              <w:jc w:val="center"/>
            </w:pPr>
            <w:r>
              <w:t>6</w:t>
            </w:r>
          </w:p>
        </w:tc>
        <w:tc>
          <w:tcPr>
            <w:tcW w:w="1950" w:type="dxa"/>
          </w:tcPr>
          <w:p w14:paraId="7C7F3567" w14:textId="77777777" w:rsidR="0097180A" w:rsidRDefault="006D35D9" w:rsidP="00540E85">
            <w:pPr>
              <w:pStyle w:val="ThesisParagraph"/>
              <w:spacing w:after="0" w:line="240" w:lineRule="auto"/>
              <w:ind w:left="0" w:firstLine="0"/>
              <w:jc w:val="center"/>
            </w:pPr>
            <w:r>
              <w:t>image</w:t>
            </w:r>
          </w:p>
        </w:tc>
        <w:tc>
          <w:tcPr>
            <w:tcW w:w="1267" w:type="dxa"/>
          </w:tcPr>
          <w:p w14:paraId="37309DE4" w14:textId="77777777" w:rsidR="0097180A" w:rsidRDefault="006D35D9" w:rsidP="00540E85">
            <w:pPr>
              <w:pStyle w:val="ThesisParagraph"/>
              <w:spacing w:after="0" w:line="240" w:lineRule="auto"/>
              <w:ind w:left="0" w:firstLine="0"/>
              <w:jc w:val="center"/>
            </w:pPr>
            <w:r>
              <w:t>String</w:t>
            </w:r>
          </w:p>
        </w:tc>
        <w:tc>
          <w:tcPr>
            <w:tcW w:w="3451" w:type="dxa"/>
            <w:tcBorders>
              <w:right w:val="nil"/>
            </w:tcBorders>
          </w:tcPr>
          <w:p w14:paraId="5F25F5D7" w14:textId="77777777" w:rsidR="0097180A" w:rsidRDefault="006D35D9" w:rsidP="00540E85">
            <w:pPr>
              <w:pStyle w:val="ThesisParagraph"/>
              <w:spacing w:after="0" w:line="240" w:lineRule="auto"/>
              <w:ind w:left="0" w:firstLine="0"/>
              <w:jc w:val="center"/>
            </w:pPr>
            <w:r>
              <w:t>Image Uri</w:t>
            </w:r>
          </w:p>
        </w:tc>
      </w:tr>
      <w:tr w:rsidR="0097180A" w14:paraId="5BB59CD3" w14:textId="77777777" w:rsidTr="00540E85">
        <w:trPr>
          <w:trHeight w:val="359"/>
          <w:jc w:val="center"/>
        </w:trPr>
        <w:tc>
          <w:tcPr>
            <w:tcW w:w="1336" w:type="dxa"/>
            <w:tcBorders>
              <w:left w:val="nil"/>
              <w:bottom w:val="thinThickSmallGap" w:sz="24" w:space="0" w:color="auto"/>
            </w:tcBorders>
          </w:tcPr>
          <w:p w14:paraId="30E9FDE8" w14:textId="77777777" w:rsidR="0097180A" w:rsidRDefault="006D35D9" w:rsidP="00540E85">
            <w:pPr>
              <w:pStyle w:val="ThesisParagraph"/>
              <w:spacing w:after="0" w:line="240" w:lineRule="auto"/>
              <w:ind w:left="0" w:firstLine="0"/>
              <w:jc w:val="center"/>
            </w:pPr>
            <w:r>
              <w:t>7</w:t>
            </w:r>
          </w:p>
        </w:tc>
        <w:tc>
          <w:tcPr>
            <w:tcW w:w="1950" w:type="dxa"/>
            <w:tcBorders>
              <w:bottom w:val="thinThickSmallGap" w:sz="24" w:space="0" w:color="auto"/>
            </w:tcBorders>
          </w:tcPr>
          <w:p w14:paraId="1BBE7776" w14:textId="77777777" w:rsidR="0097180A" w:rsidRDefault="006D35D9" w:rsidP="00540E85">
            <w:pPr>
              <w:pStyle w:val="ThesisParagraph"/>
              <w:spacing w:after="0" w:line="240" w:lineRule="auto"/>
              <w:ind w:left="0" w:firstLine="0"/>
              <w:jc w:val="center"/>
            </w:pPr>
            <w:r>
              <w:t>phoneNum</w:t>
            </w:r>
          </w:p>
        </w:tc>
        <w:tc>
          <w:tcPr>
            <w:tcW w:w="1267" w:type="dxa"/>
            <w:tcBorders>
              <w:bottom w:val="thinThickSmallGap" w:sz="24" w:space="0" w:color="auto"/>
            </w:tcBorders>
          </w:tcPr>
          <w:p w14:paraId="74F9BCF6" w14:textId="77777777" w:rsidR="0097180A" w:rsidRDefault="006D35D9" w:rsidP="00540E85">
            <w:pPr>
              <w:pStyle w:val="ThesisParagraph"/>
              <w:spacing w:after="0" w:line="240" w:lineRule="auto"/>
              <w:ind w:left="0" w:firstLine="0"/>
              <w:jc w:val="center"/>
            </w:pPr>
            <w:r>
              <w:t>String</w:t>
            </w:r>
          </w:p>
        </w:tc>
        <w:tc>
          <w:tcPr>
            <w:tcW w:w="3451" w:type="dxa"/>
            <w:tcBorders>
              <w:bottom w:val="thinThickSmallGap" w:sz="24" w:space="0" w:color="auto"/>
              <w:right w:val="nil"/>
            </w:tcBorders>
          </w:tcPr>
          <w:p w14:paraId="2BD31411" w14:textId="77777777" w:rsidR="0097180A" w:rsidRDefault="006D35D9" w:rsidP="00540E85">
            <w:pPr>
              <w:pStyle w:val="ThesisParagraph"/>
              <w:spacing w:after="0" w:line="240" w:lineRule="auto"/>
              <w:ind w:left="0" w:firstLine="0"/>
              <w:jc w:val="center"/>
            </w:pPr>
            <w:r>
              <w:t>User Contact No.</w:t>
            </w:r>
          </w:p>
        </w:tc>
      </w:tr>
    </w:tbl>
    <w:p w14:paraId="614E43E2" w14:textId="77777777" w:rsidR="0097180A" w:rsidRDefault="006D35D9">
      <w:pPr>
        <w:spacing w:after="161"/>
        <w:rPr>
          <w:rFonts w:ascii="Arial" w:hAnsi="Arial" w:cs="Arial"/>
          <w:lang w:val="en-PH"/>
        </w:rPr>
      </w:pPr>
      <w:r>
        <w:rPr>
          <w:rFonts w:ascii="Arial" w:hAnsi="Arial" w:cs="Arial"/>
          <w:lang w:val="en-PH"/>
        </w:rPr>
        <w:t xml:space="preserve">       </w:t>
      </w:r>
    </w:p>
    <w:p w14:paraId="128F3143" w14:textId="77777777" w:rsidR="0097180A" w:rsidRDefault="006D35D9">
      <w:pPr>
        <w:spacing w:after="161"/>
        <w:ind w:left="720" w:firstLine="720"/>
        <w:jc w:val="both"/>
        <w:rPr>
          <w:rFonts w:ascii="Arial" w:hAnsi="Arial" w:cs="Arial"/>
          <w:lang w:val="en-PH"/>
        </w:rPr>
      </w:pPr>
      <w:r>
        <w:rPr>
          <w:rFonts w:ascii="Arial" w:hAnsi="Arial" w:cs="Arial"/>
        </w:rPr>
        <w:t xml:space="preserve">Table </w:t>
      </w:r>
      <w:r>
        <w:rPr>
          <w:rFonts w:ascii="Arial" w:hAnsi="Arial" w:cs="Arial"/>
          <w:lang w:val="en-PH"/>
        </w:rPr>
        <w:t>12</w:t>
      </w:r>
      <w:r>
        <w:rPr>
          <w:rFonts w:ascii="Arial" w:hAnsi="Arial" w:cs="Arial"/>
        </w:rPr>
        <w:t xml:space="preserve"> shows the data structure for </w:t>
      </w:r>
      <w:r>
        <w:rPr>
          <w:rFonts w:ascii="Arial" w:hAnsi="Arial" w:cs="Arial"/>
          <w:lang w:val="en-PH"/>
        </w:rPr>
        <w:t>incident information</w:t>
      </w:r>
      <w:r>
        <w:rPr>
          <w:rFonts w:ascii="Arial" w:hAnsi="Arial" w:cs="Arial"/>
        </w:rPr>
        <w:t>.</w:t>
      </w:r>
    </w:p>
    <w:p w14:paraId="1A6189FE" w14:textId="77777777" w:rsidR="0097180A" w:rsidRDefault="006D35D9">
      <w:pPr>
        <w:spacing w:line="240" w:lineRule="auto"/>
        <w:jc w:val="center"/>
        <w:rPr>
          <w:rFonts w:ascii="Arial" w:hAnsi="Arial" w:cs="Arial"/>
        </w:rPr>
      </w:pPr>
      <w:r>
        <w:rPr>
          <w:rFonts w:ascii="Arial" w:hAnsi="Arial" w:cs="Arial"/>
        </w:rPr>
        <w:t xml:space="preserve">Incident Information </w:t>
      </w:r>
    </w:p>
    <w:p w14:paraId="2AF7A706" w14:textId="77777777" w:rsidR="0097180A" w:rsidRDefault="0097180A">
      <w:pPr>
        <w:spacing w:line="240" w:lineRule="auto"/>
        <w:jc w:val="center"/>
        <w:rPr>
          <w:rFonts w:ascii="Arial" w:hAnsi="Arial" w:cs="Arial"/>
          <w:lang w:val="en-PH"/>
        </w:rPr>
      </w:pPr>
    </w:p>
    <w:tbl>
      <w:tblPr>
        <w:tblpPr w:leftFromText="180" w:rightFromText="180" w:vertAnchor="text" w:horzAnchor="margin" w:tblpY="835"/>
        <w:tblOverlap w:val="never"/>
        <w:tblW w:w="8000" w:type="dxa"/>
        <w:tblLook w:val="04A0" w:firstRow="1" w:lastRow="0" w:firstColumn="1" w:lastColumn="0" w:noHBand="0" w:noVBand="1"/>
      </w:tblPr>
      <w:tblGrid>
        <w:gridCol w:w="1314"/>
        <w:gridCol w:w="1979"/>
        <w:gridCol w:w="1291"/>
        <w:gridCol w:w="3416"/>
      </w:tblGrid>
      <w:tr w:rsidR="00540E85" w14:paraId="484EBC83" w14:textId="77777777" w:rsidTr="00540E85">
        <w:trPr>
          <w:trHeight w:val="518"/>
        </w:trPr>
        <w:tc>
          <w:tcPr>
            <w:tcW w:w="1314" w:type="dxa"/>
            <w:tcBorders>
              <w:top w:val="thickThinSmallGap" w:sz="24" w:space="0" w:color="auto"/>
              <w:left w:val="nil"/>
              <w:bottom w:val="thickThinMediumGap" w:sz="24" w:space="0" w:color="auto"/>
            </w:tcBorders>
            <w:vAlign w:val="center"/>
          </w:tcPr>
          <w:p w14:paraId="0F8119E5" w14:textId="77777777" w:rsidR="00540E85" w:rsidRDefault="00540E85" w:rsidP="00540E85">
            <w:pPr>
              <w:pStyle w:val="ThesisParagraph"/>
              <w:spacing w:after="0" w:line="240" w:lineRule="auto"/>
              <w:ind w:left="0" w:firstLine="0"/>
              <w:jc w:val="center"/>
              <w:rPr>
                <w:b/>
                <w:bCs/>
              </w:rPr>
            </w:pPr>
            <w:bookmarkStart w:id="116" w:name="_Toc164156009"/>
            <w:bookmarkStart w:id="117" w:name="_Toc164156210"/>
            <w:bookmarkStart w:id="118" w:name="_Toc164159776"/>
            <w:r>
              <w:rPr>
                <w:b/>
                <w:bCs/>
              </w:rPr>
              <w:t>Field No.</w:t>
            </w:r>
          </w:p>
        </w:tc>
        <w:tc>
          <w:tcPr>
            <w:tcW w:w="1979" w:type="dxa"/>
            <w:tcBorders>
              <w:top w:val="thickThinSmallGap" w:sz="24" w:space="0" w:color="auto"/>
              <w:bottom w:val="thickThinMediumGap" w:sz="24" w:space="0" w:color="auto"/>
            </w:tcBorders>
            <w:vAlign w:val="center"/>
          </w:tcPr>
          <w:p w14:paraId="66CB2E92" w14:textId="77777777" w:rsidR="00540E85" w:rsidRDefault="00540E85" w:rsidP="00540E85">
            <w:pPr>
              <w:pStyle w:val="ThesisParagraph"/>
              <w:spacing w:after="0" w:line="240" w:lineRule="auto"/>
              <w:ind w:left="0" w:firstLine="0"/>
              <w:jc w:val="center"/>
              <w:rPr>
                <w:b/>
                <w:bCs/>
              </w:rPr>
            </w:pPr>
            <w:r>
              <w:rPr>
                <w:b/>
                <w:bCs/>
              </w:rPr>
              <w:t>Field Name</w:t>
            </w:r>
          </w:p>
        </w:tc>
        <w:tc>
          <w:tcPr>
            <w:tcW w:w="1291" w:type="dxa"/>
            <w:tcBorders>
              <w:top w:val="thickThinSmallGap" w:sz="24" w:space="0" w:color="auto"/>
              <w:bottom w:val="thickThinMediumGap" w:sz="24" w:space="0" w:color="auto"/>
            </w:tcBorders>
            <w:vAlign w:val="center"/>
          </w:tcPr>
          <w:p w14:paraId="1BC682B7" w14:textId="77777777" w:rsidR="00540E85" w:rsidRDefault="00540E85" w:rsidP="00540E85">
            <w:pPr>
              <w:pStyle w:val="ThesisParagraph"/>
              <w:spacing w:after="0" w:line="240" w:lineRule="auto"/>
              <w:ind w:left="0" w:firstLine="0"/>
              <w:jc w:val="center"/>
              <w:rPr>
                <w:b/>
                <w:bCs/>
              </w:rPr>
            </w:pPr>
            <w:r>
              <w:rPr>
                <w:b/>
                <w:bCs/>
              </w:rPr>
              <w:t>Type</w:t>
            </w:r>
          </w:p>
        </w:tc>
        <w:tc>
          <w:tcPr>
            <w:tcW w:w="3416" w:type="dxa"/>
            <w:tcBorders>
              <w:top w:val="thickThinSmallGap" w:sz="24" w:space="0" w:color="auto"/>
              <w:bottom w:val="thickThinMediumGap" w:sz="24" w:space="0" w:color="auto"/>
              <w:right w:val="nil"/>
            </w:tcBorders>
            <w:vAlign w:val="center"/>
          </w:tcPr>
          <w:p w14:paraId="29915AA2" w14:textId="77777777" w:rsidR="00540E85" w:rsidRDefault="00540E85" w:rsidP="00540E85">
            <w:pPr>
              <w:pStyle w:val="ThesisParagraph"/>
              <w:spacing w:after="0" w:line="240" w:lineRule="auto"/>
              <w:ind w:left="0" w:firstLine="0"/>
              <w:jc w:val="center"/>
              <w:rPr>
                <w:b/>
                <w:bCs/>
              </w:rPr>
            </w:pPr>
            <w:r>
              <w:rPr>
                <w:b/>
                <w:bCs/>
              </w:rPr>
              <w:t>Description</w:t>
            </w:r>
          </w:p>
        </w:tc>
      </w:tr>
      <w:tr w:rsidR="00540E85" w14:paraId="201FA2A3" w14:textId="77777777" w:rsidTr="00540E85">
        <w:trPr>
          <w:trHeight w:val="384"/>
        </w:trPr>
        <w:tc>
          <w:tcPr>
            <w:tcW w:w="1314" w:type="dxa"/>
            <w:tcBorders>
              <w:top w:val="thickThinMediumGap" w:sz="24" w:space="0" w:color="auto"/>
              <w:left w:val="nil"/>
            </w:tcBorders>
          </w:tcPr>
          <w:p w14:paraId="0FA2C842" w14:textId="77777777" w:rsidR="00540E85" w:rsidRDefault="00540E85" w:rsidP="00540E85">
            <w:pPr>
              <w:pStyle w:val="ThesisParagraph"/>
              <w:spacing w:after="0" w:line="240" w:lineRule="auto"/>
              <w:ind w:left="0" w:firstLine="0"/>
              <w:jc w:val="center"/>
            </w:pPr>
            <w:r>
              <w:t>1</w:t>
            </w:r>
          </w:p>
        </w:tc>
        <w:tc>
          <w:tcPr>
            <w:tcW w:w="1979" w:type="dxa"/>
            <w:tcBorders>
              <w:top w:val="thickThinMediumGap" w:sz="24" w:space="0" w:color="auto"/>
            </w:tcBorders>
          </w:tcPr>
          <w:p w14:paraId="72E93735" w14:textId="77777777" w:rsidR="00540E85" w:rsidRDefault="00540E85" w:rsidP="00540E85">
            <w:pPr>
              <w:pStyle w:val="ThesisParagraph"/>
              <w:spacing w:after="0" w:line="240" w:lineRule="auto"/>
              <w:ind w:left="0" w:firstLine="0"/>
              <w:jc w:val="center"/>
            </w:pPr>
            <w:r>
              <w:t>uid</w:t>
            </w:r>
          </w:p>
        </w:tc>
        <w:tc>
          <w:tcPr>
            <w:tcW w:w="1291" w:type="dxa"/>
            <w:tcBorders>
              <w:top w:val="thickThinMediumGap" w:sz="24" w:space="0" w:color="auto"/>
            </w:tcBorders>
          </w:tcPr>
          <w:p w14:paraId="77F7E509" w14:textId="77777777" w:rsidR="00540E85" w:rsidRDefault="00540E85" w:rsidP="00540E85">
            <w:pPr>
              <w:pStyle w:val="ThesisParagraph"/>
              <w:spacing w:after="0" w:line="240" w:lineRule="auto"/>
              <w:ind w:left="0" w:firstLine="0"/>
              <w:jc w:val="center"/>
            </w:pPr>
            <w:r>
              <w:t>String</w:t>
            </w:r>
          </w:p>
        </w:tc>
        <w:tc>
          <w:tcPr>
            <w:tcW w:w="3416" w:type="dxa"/>
            <w:tcBorders>
              <w:top w:val="thickThinMediumGap" w:sz="24" w:space="0" w:color="auto"/>
              <w:right w:val="nil"/>
            </w:tcBorders>
          </w:tcPr>
          <w:p w14:paraId="7C1A82FA" w14:textId="77777777" w:rsidR="00540E85" w:rsidRDefault="00540E85" w:rsidP="00540E85">
            <w:pPr>
              <w:pStyle w:val="ThesisParagraph"/>
              <w:spacing w:after="0" w:line="240" w:lineRule="auto"/>
              <w:ind w:left="0" w:firstLine="0"/>
              <w:jc w:val="center"/>
            </w:pPr>
            <w:r>
              <w:t>User id</w:t>
            </w:r>
          </w:p>
        </w:tc>
      </w:tr>
      <w:tr w:rsidR="00540E85" w14:paraId="4F459C8B" w14:textId="77777777" w:rsidTr="00540E85">
        <w:trPr>
          <w:trHeight w:val="295"/>
        </w:trPr>
        <w:tc>
          <w:tcPr>
            <w:tcW w:w="1314" w:type="dxa"/>
            <w:tcBorders>
              <w:left w:val="nil"/>
            </w:tcBorders>
          </w:tcPr>
          <w:p w14:paraId="78AF1DC1" w14:textId="77777777" w:rsidR="00540E85" w:rsidRDefault="00540E85" w:rsidP="00540E85">
            <w:pPr>
              <w:pStyle w:val="ThesisParagraph"/>
              <w:spacing w:after="0" w:line="240" w:lineRule="auto"/>
              <w:ind w:left="0" w:firstLine="0"/>
              <w:jc w:val="center"/>
            </w:pPr>
            <w:r>
              <w:t>2</w:t>
            </w:r>
          </w:p>
        </w:tc>
        <w:tc>
          <w:tcPr>
            <w:tcW w:w="1979" w:type="dxa"/>
          </w:tcPr>
          <w:p w14:paraId="71156D72" w14:textId="77777777" w:rsidR="00540E85" w:rsidRDefault="00540E85" w:rsidP="00540E85">
            <w:pPr>
              <w:pStyle w:val="ThesisParagraph"/>
              <w:spacing w:after="0" w:line="240" w:lineRule="auto"/>
              <w:ind w:left="0" w:firstLine="0"/>
              <w:jc w:val="center"/>
            </w:pPr>
            <w:r>
              <w:t>incident</w:t>
            </w:r>
          </w:p>
        </w:tc>
        <w:tc>
          <w:tcPr>
            <w:tcW w:w="1291" w:type="dxa"/>
          </w:tcPr>
          <w:p w14:paraId="5E14A3D3" w14:textId="77777777" w:rsidR="00540E85" w:rsidRDefault="00540E85" w:rsidP="00540E85">
            <w:pPr>
              <w:pStyle w:val="ThesisParagraph"/>
              <w:spacing w:after="0" w:line="240" w:lineRule="auto"/>
              <w:ind w:left="0" w:firstLine="0"/>
              <w:jc w:val="center"/>
            </w:pPr>
            <w:r>
              <w:t>String</w:t>
            </w:r>
          </w:p>
        </w:tc>
        <w:tc>
          <w:tcPr>
            <w:tcW w:w="3416" w:type="dxa"/>
            <w:tcBorders>
              <w:right w:val="nil"/>
            </w:tcBorders>
          </w:tcPr>
          <w:p w14:paraId="58DDC7C4" w14:textId="77777777" w:rsidR="00540E85" w:rsidRDefault="00540E85" w:rsidP="00540E85">
            <w:pPr>
              <w:pStyle w:val="ThesisParagraph"/>
              <w:spacing w:after="0" w:line="240" w:lineRule="auto"/>
              <w:ind w:left="0" w:firstLine="0"/>
              <w:jc w:val="center"/>
            </w:pPr>
            <w:r>
              <w:t>Type of incident</w:t>
            </w:r>
          </w:p>
        </w:tc>
      </w:tr>
      <w:tr w:rsidR="00540E85" w14:paraId="52CB9D77" w14:textId="77777777" w:rsidTr="00540E85">
        <w:trPr>
          <w:trHeight w:val="295"/>
        </w:trPr>
        <w:tc>
          <w:tcPr>
            <w:tcW w:w="1314" w:type="dxa"/>
            <w:tcBorders>
              <w:left w:val="nil"/>
            </w:tcBorders>
          </w:tcPr>
          <w:p w14:paraId="3C936161" w14:textId="77777777" w:rsidR="00540E85" w:rsidRDefault="00540E85" w:rsidP="00540E85">
            <w:pPr>
              <w:pStyle w:val="ThesisParagraph"/>
              <w:spacing w:after="0" w:line="240" w:lineRule="auto"/>
              <w:ind w:left="0" w:firstLine="0"/>
              <w:jc w:val="center"/>
            </w:pPr>
            <w:r>
              <w:t>3</w:t>
            </w:r>
          </w:p>
        </w:tc>
        <w:tc>
          <w:tcPr>
            <w:tcW w:w="1979" w:type="dxa"/>
          </w:tcPr>
          <w:p w14:paraId="7D0B9AC1" w14:textId="77777777" w:rsidR="00540E85" w:rsidRDefault="00540E85" w:rsidP="00540E85">
            <w:pPr>
              <w:pStyle w:val="ThesisParagraph"/>
              <w:spacing w:after="0" w:line="240" w:lineRule="auto"/>
              <w:ind w:left="0" w:firstLine="0"/>
              <w:jc w:val="center"/>
            </w:pPr>
            <w:r>
              <w:t>location</w:t>
            </w:r>
          </w:p>
        </w:tc>
        <w:tc>
          <w:tcPr>
            <w:tcW w:w="1291" w:type="dxa"/>
          </w:tcPr>
          <w:p w14:paraId="413CDA1F" w14:textId="77777777" w:rsidR="00540E85" w:rsidRDefault="00540E85" w:rsidP="00540E85">
            <w:pPr>
              <w:pStyle w:val="ThesisParagraph"/>
              <w:spacing w:after="0" w:line="240" w:lineRule="auto"/>
              <w:ind w:left="0" w:firstLine="0"/>
              <w:jc w:val="center"/>
            </w:pPr>
            <w:r>
              <w:t>String</w:t>
            </w:r>
          </w:p>
        </w:tc>
        <w:tc>
          <w:tcPr>
            <w:tcW w:w="3416" w:type="dxa"/>
            <w:tcBorders>
              <w:right w:val="nil"/>
            </w:tcBorders>
          </w:tcPr>
          <w:p w14:paraId="5688A26A" w14:textId="77777777" w:rsidR="00540E85" w:rsidRDefault="00540E85" w:rsidP="00540E85">
            <w:pPr>
              <w:pStyle w:val="ThesisParagraph"/>
              <w:spacing w:after="0" w:line="240" w:lineRule="auto"/>
              <w:ind w:left="0" w:firstLine="0"/>
              <w:jc w:val="center"/>
            </w:pPr>
            <w:r>
              <w:t>location</w:t>
            </w:r>
          </w:p>
        </w:tc>
      </w:tr>
      <w:tr w:rsidR="00540E85" w14:paraId="2DB33562" w14:textId="77777777" w:rsidTr="00540E85">
        <w:trPr>
          <w:trHeight w:val="295"/>
        </w:trPr>
        <w:tc>
          <w:tcPr>
            <w:tcW w:w="1314" w:type="dxa"/>
            <w:tcBorders>
              <w:left w:val="nil"/>
            </w:tcBorders>
          </w:tcPr>
          <w:p w14:paraId="6864B9B7" w14:textId="77777777" w:rsidR="00540E85" w:rsidRDefault="00540E85" w:rsidP="00540E85">
            <w:pPr>
              <w:pStyle w:val="ThesisParagraph"/>
              <w:spacing w:after="0" w:line="240" w:lineRule="auto"/>
              <w:ind w:left="0" w:firstLine="0"/>
              <w:jc w:val="center"/>
            </w:pPr>
            <w:r>
              <w:t>4</w:t>
            </w:r>
          </w:p>
        </w:tc>
        <w:tc>
          <w:tcPr>
            <w:tcW w:w="1979" w:type="dxa"/>
          </w:tcPr>
          <w:p w14:paraId="7B35995D" w14:textId="77777777" w:rsidR="00540E85" w:rsidRDefault="00540E85" w:rsidP="00540E85">
            <w:pPr>
              <w:pStyle w:val="ThesisParagraph"/>
              <w:spacing w:after="0" w:line="240" w:lineRule="auto"/>
              <w:ind w:left="0" w:firstLine="0"/>
              <w:jc w:val="center"/>
            </w:pPr>
            <w:r>
              <w:t>username</w:t>
            </w:r>
          </w:p>
        </w:tc>
        <w:tc>
          <w:tcPr>
            <w:tcW w:w="1291" w:type="dxa"/>
          </w:tcPr>
          <w:p w14:paraId="5249769A" w14:textId="77777777" w:rsidR="00540E85" w:rsidRDefault="00540E85" w:rsidP="00540E85">
            <w:pPr>
              <w:pStyle w:val="ThesisParagraph"/>
              <w:spacing w:after="0" w:line="240" w:lineRule="auto"/>
              <w:ind w:left="0" w:firstLine="0"/>
              <w:jc w:val="center"/>
            </w:pPr>
            <w:r>
              <w:t>String</w:t>
            </w:r>
          </w:p>
        </w:tc>
        <w:tc>
          <w:tcPr>
            <w:tcW w:w="3416" w:type="dxa"/>
            <w:tcBorders>
              <w:right w:val="nil"/>
            </w:tcBorders>
          </w:tcPr>
          <w:p w14:paraId="6757C87C" w14:textId="77777777" w:rsidR="00540E85" w:rsidRDefault="00540E85" w:rsidP="00540E85">
            <w:pPr>
              <w:pStyle w:val="ThesisParagraph"/>
              <w:spacing w:after="0" w:line="240" w:lineRule="auto"/>
              <w:ind w:left="0" w:firstLine="0"/>
              <w:jc w:val="center"/>
            </w:pPr>
            <w:r>
              <w:t>Username</w:t>
            </w:r>
          </w:p>
        </w:tc>
      </w:tr>
      <w:tr w:rsidR="00540E85" w14:paraId="7CD53813" w14:textId="77777777" w:rsidTr="00540E85">
        <w:trPr>
          <w:trHeight w:val="506"/>
        </w:trPr>
        <w:tc>
          <w:tcPr>
            <w:tcW w:w="1314" w:type="dxa"/>
            <w:tcBorders>
              <w:left w:val="nil"/>
              <w:bottom w:val="thinThickSmallGap" w:sz="24" w:space="0" w:color="auto"/>
            </w:tcBorders>
          </w:tcPr>
          <w:p w14:paraId="4F13BF80" w14:textId="77777777" w:rsidR="00540E85" w:rsidRDefault="00540E85" w:rsidP="00540E85">
            <w:pPr>
              <w:pStyle w:val="ThesisParagraph"/>
              <w:spacing w:after="0" w:line="240" w:lineRule="auto"/>
              <w:ind w:left="0" w:firstLine="0"/>
              <w:jc w:val="center"/>
            </w:pPr>
            <w:r>
              <w:t>5</w:t>
            </w:r>
          </w:p>
        </w:tc>
        <w:tc>
          <w:tcPr>
            <w:tcW w:w="1979" w:type="dxa"/>
            <w:tcBorders>
              <w:bottom w:val="thinThickSmallGap" w:sz="24" w:space="0" w:color="auto"/>
            </w:tcBorders>
          </w:tcPr>
          <w:p w14:paraId="43A6759B" w14:textId="77777777" w:rsidR="00540E85" w:rsidRDefault="00540E85" w:rsidP="00540E85">
            <w:pPr>
              <w:pStyle w:val="ThesisParagraph"/>
              <w:spacing w:after="0" w:line="240" w:lineRule="auto"/>
              <w:ind w:left="0" w:firstLine="0"/>
              <w:jc w:val="center"/>
            </w:pPr>
            <w:r>
              <w:t>phoneNum</w:t>
            </w:r>
          </w:p>
        </w:tc>
        <w:tc>
          <w:tcPr>
            <w:tcW w:w="1291" w:type="dxa"/>
            <w:tcBorders>
              <w:bottom w:val="thinThickSmallGap" w:sz="24" w:space="0" w:color="auto"/>
            </w:tcBorders>
          </w:tcPr>
          <w:p w14:paraId="63FA888F" w14:textId="77777777" w:rsidR="00540E85" w:rsidRDefault="00540E85" w:rsidP="00540E85">
            <w:pPr>
              <w:pStyle w:val="ThesisParagraph"/>
              <w:spacing w:after="0" w:line="240" w:lineRule="auto"/>
              <w:ind w:left="0" w:firstLine="0"/>
              <w:jc w:val="center"/>
            </w:pPr>
            <w:r>
              <w:t>String</w:t>
            </w:r>
          </w:p>
        </w:tc>
        <w:tc>
          <w:tcPr>
            <w:tcW w:w="3416" w:type="dxa"/>
            <w:tcBorders>
              <w:bottom w:val="thinThickSmallGap" w:sz="24" w:space="0" w:color="auto"/>
              <w:right w:val="nil"/>
            </w:tcBorders>
          </w:tcPr>
          <w:p w14:paraId="1D55BA35" w14:textId="77777777" w:rsidR="00540E85" w:rsidRDefault="00540E85" w:rsidP="00540E85">
            <w:pPr>
              <w:pStyle w:val="ThesisParagraph"/>
              <w:spacing w:after="0" w:line="240" w:lineRule="auto"/>
              <w:ind w:left="0" w:firstLine="0"/>
              <w:jc w:val="center"/>
            </w:pPr>
            <w:r>
              <w:t>User Contact No.</w:t>
            </w:r>
          </w:p>
        </w:tc>
      </w:tr>
    </w:tbl>
    <w:p w14:paraId="79CF4B2C" w14:textId="77777777" w:rsidR="0097180A" w:rsidRDefault="006D35D9">
      <w:pPr>
        <w:pStyle w:val="forTable"/>
        <w:spacing w:line="480" w:lineRule="auto"/>
        <w:rPr>
          <w:rFonts w:cs="Arial"/>
        </w:rPr>
      </w:pPr>
      <w:r>
        <w:rPr>
          <w:rFonts w:cs="Arial"/>
          <w:b/>
          <w:bCs/>
        </w:rPr>
        <w:t xml:space="preserve">Table </w:t>
      </w:r>
      <w:r>
        <w:rPr>
          <w:rFonts w:cs="Arial"/>
          <w:b/>
          <w:bCs/>
        </w:rPr>
        <w:fldChar w:fldCharType="begin"/>
      </w:r>
      <w:r>
        <w:rPr>
          <w:rFonts w:cs="Arial"/>
          <w:b/>
          <w:bCs/>
        </w:rPr>
        <w:instrText xml:space="preserve"> SEQ Table \* ARABIC </w:instrText>
      </w:r>
      <w:r>
        <w:rPr>
          <w:rFonts w:cs="Arial"/>
          <w:b/>
          <w:bCs/>
        </w:rPr>
        <w:fldChar w:fldCharType="separate"/>
      </w:r>
      <w:r>
        <w:rPr>
          <w:rFonts w:cs="Arial"/>
          <w:b/>
          <w:bCs/>
        </w:rPr>
        <w:t>12</w:t>
      </w:r>
      <w:r>
        <w:rPr>
          <w:rFonts w:cs="Arial"/>
          <w:b/>
          <w:bCs/>
        </w:rPr>
        <w:fldChar w:fldCharType="end"/>
      </w:r>
      <w:r>
        <w:rPr>
          <w:rFonts w:cs="Arial"/>
          <w:b/>
          <w:bCs/>
        </w:rPr>
        <w:t>.</w:t>
      </w:r>
      <w:r>
        <w:rPr>
          <w:rFonts w:cs="Arial"/>
          <w:b/>
          <w:bCs/>
          <w:lang w:val="en-PH"/>
        </w:rPr>
        <w:t xml:space="preserve"> </w:t>
      </w:r>
      <w:r>
        <w:rPr>
          <w:rFonts w:cs="Arial"/>
          <w:b/>
          <w:bCs/>
        </w:rPr>
        <w:t>Incident Information</w:t>
      </w:r>
      <w:bookmarkEnd w:id="116"/>
      <w:bookmarkEnd w:id="117"/>
      <w:bookmarkEnd w:id="118"/>
    </w:p>
    <w:p w14:paraId="15531829" w14:textId="77777777" w:rsidR="0097180A" w:rsidRDefault="0097180A">
      <w:pPr>
        <w:spacing w:after="161"/>
        <w:ind w:firstLine="720"/>
        <w:rPr>
          <w:rFonts w:ascii="Arial" w:hAnsi="Arial" w:cs="Arial"/>
        </w:rPr>
      </w:pPr>
    </w:p>
    <w:p w14:paraId="2FD2934B" w14:textId="77777777" w:rsidR="0097180A" w:rsidRDefault="0097180A">
      <w:pPr>
        <w:jc w:val="both"/>
        <w:rPr>
          <w:rFonts w:ascii="Arial" w:hAnsi="Arial" w:cs="Arial"/>
          <w:b/>
          <w:bCs/>
        </w:rPr>
      </w:pPr>
    </w:p>
    <w:p w14:paraId="3C697924" w14:textId="77777777" w:rsidR="0097180A" w:rsidRDefault="0097180A">
      <w:pPr>
        <w:jc w:val="both"/>
        <w:rPr>
          <w:rFonts w:ascii="Arial" w:hAnsi="Arial" w:cs="Arial"/>
          <w:b/>
          <w:bCs/>
        </w:rPr>
      </w:pPr>
    </w:p>
    <w:p w14:paraId="35592C33" w14:textId="77777777" w:rsidR="0097180A" w:rsidRDefault="0097180A">
      <w:pPr>
        <w:pStyle w:val="Heading3"/>
        <w:rPr>
          <w:rFonts w:cs="Arial"/>
        </w:rPr>
      </w:pPr>
      <w:bookmarkStart w:id="119" w:name="_Toc164159777"/>
    </w:p>
    <w:p w14:paraId="39017D5D" w14:textId="77777777" w:rsidR="0097180A" w:rsidRDefault="0097180A">
      <w:pPr>
        <w:pStyle w:val="Heading3"/>
        <w:spacing w:before="0" w:line="240" w:lineRule="auto"/>
        <w:rPr>
          <w:rFonts w:cs="Arial"/>
        </w:rPr>
      </w:pPr>
    </w:p>
    <w:p w14:paraId="093334A7" w14:textId="77777777" w:rsidR="0097180A" w:rsidRDefault="0097180A">
      <w:pPr>
        <w:pStyle w:val="Heading3"/>
        <w:spacing w:line="480" w:lineRule="auto"/>
        <w:rPr>
          <w:rFonts w:cs="Arial"/>
        </w:rPr>
      </w:pPr>
    </w:p>
    <w:p w14:paraId="0C77924F" w14:textId="77777777" w:rsidR="0097180A" w:rsidRDefault="0097180A"/>
    <w:p w14:paraId="6234978C" w14:textId="77777777" w:rsidR="0097180A" w:rsidRDefault="0097180A"/>
    <w:p w14:paraId="16A6AE34" w14:textId="77777777" w:rsidR="0097180A" w:rsidRDefault="006D35D9">
      <w:pPr>
        <w:rPr>
          <w:rFonts w:ascii="Arial" w:hAnsi="Arial" w:cs="Arial"/>
        </w:rPr>
      </w:pPr>
      <w:r>
        <w:rPr>
          <w:rFonts w:ascii="Arial" w:hAnsi="Arial" w:cs="Arial"/>
          <w:b/>
          <w:bCs/>
        </w:rPr>
        <w:t>Program Hierarchy</w:t>
      </w:r>
      <w:bookmarkEnd w:id="119"/>
      <w:r>
        <w:rPr>
          <w:rFonts w:ascii="Arial" w:hAnsi="Arial" w:cs="Arial"/>
          <w:b/>
          <w:bCs/>
        </w:rPr>
        <w:t xml:space="preserve"> </w:t>
      </w:r>
    </w:p>
    <w:p w14:paraId="1375BA4A" w14:textId="77777777" w:rsidR="0097180A" w:rsidRDefault="006D35D9">
      <w:pPr>
        <w:ind w:left="12"/>
        <w:jc w:val="both"/>
        <w:rPr>
          <w:rFonts w:ascii="Arial" w:hAnsi="Arial" w:cs="Arial"/>
          <w:lang w:val="en-PH"/>
        </w:rPr>
      </w:pPr>
      <w:r>
        <w:rPr>
          <w:rFonts w:ascii="Arial" w:hAnsi="Arial" w:cs="Arial"/>
        </w:rPr>
        <w:t xml:space="preserve"> </w:t>
      </w:r>
      <w:r>
        <w:rPr>
          <w:rFonts w:ascii="Arial" w:hAnsi="Arial" w:cs="Arial"/>
        </w:rPr>
        <w:tab/>
        <w:t>A program hierarchy is a diagram that displays the system's breakdown into its most basic, controllable layers. Each Module is symbolized as a box that holds the Module within. The high-level design or architecture of a computer program is described using a program hierarchy.  Figure 12 show the program hierarchy of the BERA</w:t>
      </w:r>
      <w:r>
        <w:rPr>
          <w:rFonts w:ascii="Arial" w:hAnsi="Arial" w:cs="Arial"/>
          <w:lang w:val="en-PH"/>
        </w:rPr>
        <w:t>.</w:t>
      </w:r>
    </w:p>
    <w:p w14:paraId="2678619B" w14:textId="77777777" w:rsidR="0097180A" w:rsidRDefault="006D35D9">
      <w:pPr>
        <w:keepNext/>
        <w:jc w:val="both"/>
        <w:rPr>
          <w:rFonts w:ascii="Arial" w:hAnsi="Arial" w:cs="Arial"/>
        </w:rPr>
      </w:pPr>
      <w:r>
        <w:rPr>
          <w:rFonts w:ascii="Arial" w:hAnsi="Arial" w:cs="Arial"/>
          <w:noProof/>
          <w:lang w:val="en-PH"/>
        </w:rPr>
        <w:drawing>
          <wp:inline distT="0" distB="0" distL="114300" distR="114300" wp14:anchorId="3A1DFD84" wp14:editId="2B937178">
            <wp:extent cx="5546090" cy="2790825"/>
            <wp:effectExtent l="0" t="0" r="16510" b="9525"/>
            <wp:docPr id="14" name="Picture 14" descr="Screenshot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91)"/>
                    <pic:cNvPicPr>
                      <a:picLocks noChangeAspect="1"/>
                    </pic:cNvPicPr>
                  </pic:nvPicPr>
                  <pic:blipFill>
                    <a:blip r:embed="rId50"/>
                    <a:srcRect l="704" t="769" r="594"/>
                    <a:stretch>
                      <a:fillRect/>
                    </a:stretch>
                  </pic:blipFill>
                  <pic:spPr>
                    <a:xfrm>
                      <a:off x="0" y="0"/>
                      <a:ext cx="5546090" cy="2790825"/>
                    </a:xfrm>
                    <a:prstGeom prst="rect">
                      <a:avLst/>
                    </a:prstGeom>
                  </pic:spPr>
                </pic:pic>
              </a:graphicData>
            </a:graphic>
          </wp:inline>
        </w:drawing>
      </w:r>
    </w:p>
    <w:p w14:paraId="73453E0A" w14:textId="77777777" w:rsidR="0097180A" w:rsidRDefault="006D35D9">
      <w:pPr>
        <w:pStyle w:val="forFigure"/>
        <w:ind w:left="1440" w:firstLineChars="550" w:firstLine="1325"/>
        <w:jc w:val="both"/>
      </w:pPr>
      <w:bookmarkStart w:id="120" w:name="_Toc164081594"/>
      <w:bookmarkStart w:id="121" w:name="_Toc164159778"/>
      <w:r>
        <w:t xml:space="preserve">Figure </w:t>
      </w:r>
      <w:r>
        <w:fldChar w:fldCharType="begin"/>
      </w:r>
      <w:r>
        <w:instrText xml:space="preserve"> SEQ Figure \* ARABIC </w:instrText>
      </w:r>
      <w:r>
        <w:fldChar w:fldCharType="separate"/>
      </w:r>
      <w:r>
        <w:t>11</w:t>
      </w:r>
      <w:r>
        <w:fldChar w:fldCharType="end"/>
      </w:r>
      <w:r>
        <w:t>.Program Hierarchy</w:t>
      </w:r>
      <w:bookmarkEnd w:id="120"/>
      <w:bookmarkEnd w:id="121"/>
    </w:p>
    <w:p w14:paraId="4269F174" w14:textId="77777777" w:rsidR="0097180A" w:rsidRDefault="0097180A">
      <w:pPr>
        <w:pStyle w:val="forFigure"/>
      </w:pPr>
    </w:p>
    <w:p w14:paraId="7560D7AA" w14:textId="77777777" w:rsidR="0097180A" w:rsidRDefault="0097180A">
      <w:pPr>
        <w:pStyle w:val="forFigure"/>
        <w:spacing w:before="0"/>
        <w:ind w:firstLine="0"/>
        <w:jc w:val="both"/>
      </w:pPr>
    </w:p>
    <w:p w14:paraId="1F3E7D83" w14:textId="77777777" w:rsidR="0097180A" w:rsidRDefault="006D35D9">
      <w:pPr>
        <w:pStyle w:val="Heading3"/>
        <w:spacing w:line="480" w:lineRule="auto"/>
        <w:rPr>
          <w:rFonts w:cs="Arial"/>
        </w:rPr>
      </w:pPr>
      <w:bookmarkStart w:id="122" w:name="_Toc164159779"/>
      <w:bookmarkStart w:id="123" w:name="_Toc164079752"/>
      <w:r>
        <w:rPr>
          <w:rFonts w:cs="Arial"/>
        </w:rPr>
        <w:t>Functional Requirements</w:t>
      </w:r>
      <w:bookmarkEnd w:id="122"/>
    </w:p>
    <w:p w14:paraId="3B61BBAB" w14:textId="77777777" w:rsidR="0097180A" w:rsidRDefault="006D35D9">
      <w:pPr>
        <w:ind w:left="12" w:firstLine="720"/>
        <w:jc w:val="both"/>
        <w:rPr>
          <w:rFonts w:ascii="Arial" w:hAnsi="Arial" w:cs="Arial"/>
          <w:b/>
          <w:bCs/>
        </w:rPr>
      </w:pPr>
      <w:r>
        <w:rPr>
          <w:rFonts w:ascii="Arial" w:hAnsi="Arial" w:cs="Arial"/>
        </w:rPr>
        <w:t xml:space="preserve">The function of a software system or component is specified by its functional requirements. Three components make up a function: inputs, behavior, and </w:t>
      </w:r>
      <w:r>
        <w:rPr>
          <w:rFonts w:ascii="Arial" w:hAnsi="Arial" w:cs="Arial"/>
        </w:rPr>
        <w:lastRenderedPageBreak/>
        <w:t xml:space="preserve">outputs. Functional requirements include processes like calculations, technical specifications, data processing and manipulation, and other particular functionality that outlines what a system is intended to do. A prototype was used to assist determine the functional requirements. A functioning prototype will be developed in close cooperation with the staff numbers of BISARU and a few of its clients in order to strategically identify functional requirements. Also, functionalities and modules will be based upon the existing standard operating procedures of Bohol Veterinary. The resulting functionalities are as follows: </w:t>
      </w:r>
    </w:p>
    <w:p w14:paraId="2F6967FD" w14:textId="77777777" w:rsidR="0097180A" w:rsidRDefault="006D35D9">
      <w:pPr>
        <w:jc w:val="both"/>
        <w:rPr>
          <w:rFonts w:ascii="Arial" w:hAnsi="Arial" w:cs="Arial"/>
          <w:b/>
          <w:bCs/>
        </w:rPr>
      </w:pPr>
      <w:r>
        <w:rPr>
          <w:rFonts w:ascii="Arial" w:hAnsi="Arial" w:cs="Arial"/>
          <w:b/>
          <w:bCs/>
        </w:rPr>
        <w:t xml:space="preserve">Process Log in </w:t>
      </w:r>
    </w:p>
    <w:p w14:paraId="79C718B8" w14:textId="77777777" w:rsidR="0097180A" w:rsidRDefault="006D35D9">
      <w:pPr>
        <w:ind w:left="720"/>
        <w:jc w:val="both"/>
        <w:rPr>
          <w:rFonts w:ascii="Arial" w:hAnsi="Arial" w:cs="Arial"/>
        </w:rPr>
      </w:pPr>
      <w:r>
        <w:rPr>
          <w:rFonts w:ascii="Arial" w:hAnsi="Arial" w:cs="Arial"/>
        </w:rPr>
        <w:t>FREQ 1: Access to the system should allow authorized Staff only to login</w:t>
      </w:r>
    </w:p>
    <w:p w14:paraId="660C3371" w14:textId="77777777" w:rsidR="0097180A" w:rsidRDefault="006D35D9">
      <w:pPr>
        <w:ind w:left="720"/>
        <w:jc w:val="both"/>
        <w:rPr>
          <w:rFonts w:ascii="Arial" w:hAnsi="Arial" w:cs="Arial"/>
        </w:rPr>
      </w:pPr>
      <w:r>
        <w:rPr>
          <w:rFonts w:ascii="Arial" w:hAnsi="Arial" w:cs="Arial"/>
        </w:rPr>
        <w:t xml:space="preserve">FREQ 2: The system should limit module accessibility corresponding to their access rules and privileges. </w:t>
      </w:r>
    </w:p>
    <w:p w14:paraId="7D1E65C4" w14:textId="77777777" w:rsidR="0097180A" w:rsidRDefault="006D35D9">
      <w:pPr>
        <w:ind w:firstLine="720"/>
        <w:jc w:val="both"/>
        <w:rPr>
          <w:rFonts w:ascii="Arial" w:hAnsi="Arial" w:cs="Arial"/>
        </w:rPr>
      </w:pPr>
      <w:r>
        <w:rPr>
          <w:rFonts w:ascii="Arial" w:hAnsi="Arial" w:cs="Arial"/>
        </w:rPr>
        <w:t>FREQ 3: All information gathered should be saved and secured</w:t>
      </w:r>
    </w:p>
    <w:p w14:paraId="123309BD" w14:textId="77777777" w:rsidR="0097180A" w:rsidRDefault="006D35D9">
      <w:pPr>
        <w:jc w:val="both"/>
        <w:rPr>
          <w:rFonts w:ascii="Arial" w:hAnsi="Arial" w:cs="Arial"/>
          <w:b/>
          <w:bCs/>
        </w:rPr>
      </w:pPr>
      <w:r>
        <w:rPr>
          <w:rFonts w:ascii="Arial" w:hAnsi="Arial" w:cs="Arial"/>
          <w:b/>
          <w:bCs/>
        </w:rPr>
        <w:t>Process Requestor Identification</w:t>
      </w:r>
    </w:p>
    <w:p w14:paraId="4B09631D" w14:textId="77777777" w:rsidR="0097180A" w:rsidRDefault="006D35D9">
      <w:pPr>
        <w:ind w:left="720"/>
        <w:jc w:val="both"/>
        <w:rPr>
          <w:rFonts w:ascii="Arial" w:hAnsi="Arial" w:cs="Arial"/>
        </w:rPr>
      </w:pPr>
      <w:r>
        <w:rPr>
          <w:rFonts w:ascii="Arial" w:hAnsi="Arial" w:cs="Arial"/>
        </w:rPr>
        <w:t>FREQ 4: The system should allow the recording of client’s information.</w:t>
      </w:r>
    </w:p>
    <w:p w14:paraId="422C2601" w14:textId="77777777" w:rsidR="0097180A" w:rsidRDefault="006D35D9">
      <w:pPr>
        <w:ind w:firstLine="720"/>
        <w:jc w:val="both"/>
        <w:rPr>
          <w:rFonts w:ascii="Arial" w:hAnsi="Arial" w:cs="Arial"/>
        </w:rPr>
      </w:pPr>
      <w:r>
        <w:rPr>
          <w:rFonts w:ascii="Arial" w:hAnsi="Arial" w:cs="Arial"/>
        </w:rPr>
        <w:t>FREQ 5: All information gathered should be saved and secured</w:t>
      </w:r>
    </w:p>
    <w:p w14:paraId="32BABF5E" w14:textId="77777777" w:rsidR="0097180A" w:rsidRDefault="006D35D9">
      <w:pPr>
        <w:jc w:val="both"/>
        <w:rPr>
          <w:rFonts w:ascii="Arial" w:hAnsi="Arial" w:cs="Arial"/>
          <w:b/>
          <w:bCs/>
        </w:rPr>
      </w:pPr>
      <w:r>
        <w:rPr>
          <w:rFonts w:ascii="Arial" w:hAnsi="Arial" w:cs="Arial"/>
          <w:b/>
          <w:bCs/>
        </w:rPr>
        <w:t>Process Sending Incident Information</w:t>
      </w:r>
    </w:p>
    <w:p w14:paraId="414C4C2B" w14:textId="77777777" w:rsidR="0097180A" w:rsidRDefault="006D35D9">
      <w:pPr>
        <w:ind w:left="720"/>
        <w:jc w:val="both"/>
        <w:rPr>
          <w:rFonts w:ascii="Arial" w:hAnsi="Arial" w:cs="Arial"/>
        </w:rPr>
      </w:pPr>
      <w:r>
        <w:rPr>
          <w:rFonts w:ascii="Arial" w:hAnsi="Arial" w:cs="Arial"/>
        </w:rPr>
        <w:t>FREQ 6: The system should send incident information.</w:t>
      </w:r>
    </w:p>
    <w:p w14:paraId="2712F15A" w14:textId="77777777" w:rsidR="0097180A" w:rsidRDefault="006D35D9">
      <w:pPr>
        <w:ind w:firstLine="720"/>
        <w:jc w:val="both"/>
        <w:rPr>
          <w:rFonts w:ascii="Arial" w:hAnsi="Arial" w:cs="Arial"/>
        </w:rPr>
      </w:pPr>
      <w:r>
        <w:rPr>
          <w:rFonts w:ascii="Arial" w:hAnsi="Arial" w:cs="Arial"/>
        </w:rPr>
        <w:t>FREQ 7: All information gathered should be validated by the admin</w:t>
      </w:r>
    </w:p>
    <w:p w14:paraId="1CC1DA78" w14:textId="77777777" w:rsidR="0097180A" w:rsidRDefault="006D35D9">
      <w:pPr>
        <w:jc w:val="both"/>
        <w:rPr>
          <w:rFonts w:ascii="Arial" w:hAnsi="Arial" w:cs="Arial"/>
          <w:b/>
          <w:bCs/>
        </w:rPr>
      </w:pPr>
      <w:r>
        <w:rPr>
          <w:rFonts w:ascii="Arial" w:hAnsi="Arial" w:cs="Arial"/>
          <w:b/>
          <w:bCs/>
        </w:rPr>
        <w:t xml:space="preserve">Process of Location Tracking </w:t>
      </w:r>
    </w:p>
    <w:p w14:paraId="53E70017" w14:textId="77777777" w:rsidR="0097180A" w:rsidRDefault="006D35D9">
      <w:pPr>
        <w:jc w:val="both"/>
        <w:rPr>
          <w:rFonts w:ascii="Arial" w:hAnsi="Arial" w:cs="Arial"/>
        </w:rPr>
      </w:pPr>
      <w:r>
        <w:rPr>
          <w:rFonts w:ascii="Arial" w:hAnsi="Arial" w:cs="Arial"/>
          <w:b/>
          <w:bCs/>
        </w:rPr>
        <w:tab/>
      </w:r>
      <w:r>
        <w:rPr>
          <w:rFonts w:ascii="Arial" w:hAnsi="Arial" w:cs="Arial"/>
        </w:rPr>
        <w:t>FREQ 8: The system should send location to the responders</w:t>
      </w:r>
    </w:p>
    <w:p w14:paraId="5FFB4BAB" w14:textId="77777777" w:rsidR="0097180A" w:rsidRDefault="006D35D9">
      <w:pPr>
        <w:jc w:val="both"/>
        <w:rPr>
          <w:rFonts w:ascii="Arial" w:hAnsi="Arial" w:cs="Arial"/>
          <w:b/>
          <w:bCs/>
        </w:rPr>
      </w:pPr>
      <w:r>
        <w:rPr>
          <w:rFonts w:ascii="Arial" w:hAnsi="Arial" w:cs="Arial"/>
        </w:rPr>
        <w:tab/>
        <w:t>FREQ 9: The system should identify the location of the incident.</w:t>
      </w:r>
    </w:p>
    <w:p w14:paraId="4692CCBE" w14:textId="77777777" w:rsidR="0097180A" w:rsidRDefault="006D35D9">
      <w:pPr>
        <w:jc w:val="both"/>
        <w:rPr>
          <w:rFonts w:ascii="Arial" w:hAnsi="Arial" w:cs="Arial"/>
          <w:b/>
          <w:bCs/>
        </w:rPr>
      </w:pPr>
      <w:r>
        <w:rPr>
          <w:rFonts w:ascii="Arial" w:hAnsi="Arial" w:cs="Arial"/>
          <w:b/>
          <w:bCs/>
        </w:rPr>
        <w:t>Generation of Reports</w:t>
      </w:r>
    </w:p>
    <w:p w14:paraId="08C564E7" w14:textId="77777777" w:rsidR="0097180A" w:rsidRDefault="006D35D9">
      <w:pPr>
        <w:ind w:left="720"/>
        <w:jc w:val="both"/>
        <w:rPr>
          <w:rFonts w:ascii="Arial" w:hAnsi="Arial" w:cs="Arial"/>
        </w:rPr>
      </w:pPr>
      <w:r>
        <w:rPr>
          <w:rFonts w:ascii="Arial" w:hAnsi="Arial" w:cs="Arial"/>
        </w:rPr>
        <w:lastRenderedPageBreak/>
        <w:t>FREQ 10: The system should allow the personnel in-charge to search, view and print reports.</w:t>
      </w:r>
    </w:p>
    <w:p w14:paraId="17BC9729" w14:textId="77777777" w:rsidR="0097180A" w:rsidRDefault="006D35D9">
      <w:pPr>
        <w:ind w:left="720"/>
        <w:jc w:val="both"/>
        <w:rPr>
          <w:rFonts w:ascii="Arial" w:hAnsi="Arial" w:cs="Arial"/>
        </w:rPr>
      </w:pPr>
      <w:r>
        <w:rPr>
          <w:rFonts w:ascii="Arial" w:hAnsi="Arial" w:cs="Arial"/>
        </w:rPr>
        <w:t>FREQ 11: The system should allow the personnel in-charge to generate daily, weekly, and monthly incidents.</w:t>
      </w:r>
    </w:p>
    <w:p w14:paraId="38FFBDF0" w14:textId="77777777" w:rsidR="0097180A" w:rsidRDefault="006D35D9">
      <w:pPr>
        <w:jc w:val="both"/>
        <w:rPr>
          <w:rFonts w:ascii="Arial" w:hAnsi="Arial" w:cs="Arial"/>
          <w:b/>
          <w:bCs/>
        </w:rPr>
      </w:pPr>
      <w:r>
        <w:rPr>
          <w:rFonts w:ascii="Arial" w:hAnsi="Arial" w:cs="Arial"/>
          <w:b/>
          <w:bCs/>
        </w:rPr>
        <w:t>User Account Management</w:t>
      </w:r>
    </w:p>
    <w:p w14:paraId="462662F3" w14:textId="77777777" w:rsidR="0097180A" w:rsidRDefault="006D35D9">
      <w:pPr>
        <w:ind w:left="720"/>
        <w:jc w:val="both"/>
        <w:rPr>
          <w:rFonts w:ascii="Arial" w:hAnsi="Arial" w:cs="Arial"/>
        </w:rPr>
      </w:pPr>
      <w:r>
        <w:rPr>
          <w:rFonts w:ascii="Arial" w:hAnsi="Arial" w:cs="Arial"/>
        </w:rPr>
        <w:t xml:space="preserve"> FREQ 12: The system should automatically display save user account. </w:t>
      </w:r>
    </w:p>
    <w:p w14:paraId="49AED80C" w14:textId="77777777" w:rsidR="0097180A" w:rsidRDefault="006D35D9">
      <w:pPr>
        <w:ind w:left="720"/>
        <w:jc w:val="both"/>
        <w:rPr>
          <w:rFonts w:ascii="Arial" w:hAnsi="Arial" w:cs="Arial"/>
          <w:b/>
          <w:bCs/>
        </w:rPr>
      </w:pPr>
      <w:r>
        <w:rPr>
          <w:rFonts w:ascii="Arial" w:hAnsi="Arial" w:cs="Arial"/>
        </w:rPr>
        <w:t xml:space="preserve">FREQ 13: The system should allow its users to modify corresponding account. </w:t>
      </w:r>
      <w:r>
        <w:rPr>
          <w:rFonts w:ascii="Arial" w:hAnsi="Arial" w:cs="Arial"/>
          <w:b/>
          <w:bCs/>
        </w:rPr>
        <w:t xml:space="preserve">Log out </w:t>
      </w:r>
    </w:p>
    <w:p w14:paraId="53A3210B" w14:textId="77777777" w:rsidR="0097180A" w:rsidRDefault="006D35D9">
      <w:pPr>
        <w:ind w:left="720"/>
        <w:jc w:val="both"/>
        <w:rPr>
          <w:rFonts w:ascii="Arial" w:hAnsi="Arial" w:cs="Arial"/>
        </w:rPr>
      </w:pPr>
      <w:r>
        <w:rPr>
          <w:rFonts w:ascii="Arial" w:hAnsi="Arial" w:cs="Arial"/>
        </w:rPr>
        <w:t>FREQ 14: The system should execute log-out 3</w:t>
      </w:r>
    </w:p>
    <w:p w14:paraId="34379749" w14:textId="77777777" w:rsidR="0097180A" w:rsidRDefault="0097180A">
      <w:pPr>
        <w:spacing w:line="240" w:lineRule="auto"/>
        <w:jc w:val="both"/>
        <w:rPr>
          <w:rFonts w:ascii="Arial" w:hAnsi="Arial" w:cs="Arial"/>
        </w:rPr>
      </w:pPr>
    </w:p>
    <w:p w14:paraId="53B3A1C3" w14:textId="77777777" w:rsidR="0097180A" w:rsidRDefault="006D35D9">
      <w:pPr>
        <w:pStyle w:val="Heading3"/>
        <w:spacing w:line="480" w:lineRule="auto"/>
        <w:rPr>
          <w:rFonts w:cs="Arial"/>
        </w:rPr>
      </w:pPr>
      <w:bookmarkStart w:id="124" w:name="_Toc164159780"/>
      <w:r>
        <w:rPr>
          <w:rFonts w:cs="Arial"/>
        </w:rPr>
        <w:t>Non-Functional Requirement</w:t>
      </w:r>
      <w:bookmarkEnd w:id="124"/>
    </w:p>
    <w:p w14:paraId="2D51924E" w14:textId="77777777" w:rsidR="0097180A" w:rsidRDefault="006D35D9">
      <w:pPr>
        <w:ind w:firstLine="720"/>
        <w:jc w:val="both"/>
        <w:rPr>
          <w:rFonts w:ascii="Arial" w:hAnsi="Arial" w:cs="Arial"/>
        </w:rPr>
      </w:pPr>
      <w:r>
        <w:rPr>
          <w:rFonts w:ascii="Arial" w:hAnsi="Arial" w:cs="Arial"/>
        </w:rPr>
        <w:t xml:space="preserve"> A non-functional requirement specifies criteria that can be used to evaluate a system’s functioning rather than specific actions. Functional requirements, on 54 the other hand, describe specific behaviors or functions. The system design will include a plan for implementing functional requirements. </w:t>
      </w:r>
    </w:p>
    <w:p w14:paraId="2D66735C" w14:textId="77777777" w:rsidR="0097180A" w:rsidRDefault="006D35D9">
      <w:pPr>
        <w:ind w:firstLine="720"/>
        <w:jc w:val="both"/>
        <w:rPr>
          <w:rFonts w:ascii="Arial" w:hAnsi="Arial" w:cs="Arial"/>
        </w:rPr>
      </w:pPr>
      <w:r>
        <w:rPr>
          <w:rFonts w:ascii="Arial" w:hAnsi="Arial" w:cs="Arial"/>
        </w:rPr>
        <w:t xml:space="preserve">1. The system should be implemented with internet connection. </w:t>
      </w:r>
    </w:p>
    <w:p w14:paraId="4E644CAA" w14:textId="77777777" w:rsidR="0097180A" w:rsidRDefault="006D35D9">
      <w:pPr>
        <w:ind w:firstLine="720"/>
        <w:jc w:val="both"/>
        <w:rPr>
          <w:rFonts w:ascii="Arial" w:hAnsi="Arial" w:cs="Arial"/>
        </w:rPr>
      </w:pPr>
      <w:r>
        <w:rPr>
          <w:rFonts w:ascii="Arial" w:hAnsi="Arial" w:cs="Arial"/>
        </w:rPr>
        <w:t>2. Classified modules must run on mobile device.</w:t>
      </w:r>
    </w:p>
    <w:p w14:paraId="78DDF118" w14:textId="77777777" w:rsidR="0097180A" w:rsidRDefault="0097180A">
      <w:pPr>
        <w:spacing w:line="240" w:lineRule="auto"/>
        <w:jc w:val="both"/>
        <w:rPr>
          <w:rFonts w:ascii="Arial" w:hAnsi="Arial" w:cs="Arial"/>
        </w:rPr>
      </w:pPr>
    </w:p>
    <w:p w14:paraId="75770FAA" w14:textId="764AA703" w:rsidR="0097180A" w:rsidRDefault="006D35D9">
      <w:pPr>
        <w:pStyle w:val="Heading3"/>
        <w:spacing w:line="480" w:lineRule="auto"/>
        <w:rPr>
          <w:rFonts w:cs="Arial"/>
        </w:rPr>
      </w:pPr>
      <w:bookmarkStart w:id="125" w:name="_Toc164159781"/>
      <w:r>
        <w:rPr>
          <w:rFonts w:cs="Arial"/>
        </w:rPr>
        <w:t>Test</w:t>
      </w:r>
      <w:r>
        <w:rPr>
          <w:rFonts w:cs="Arial"/>
          <w:spacing w:val="-3"/>
        </w:rPr>
        <w:t xml:space="preserve"> </w:t>
      </w:r>
      <w:r>
        <w:rPr>
          <w:rFonts w:cs="Arial"/>
        </w:rPr>
        <w:t>Case</w:t>
      </w:r>
      <w:bookmarkEnd w:id="125"/>
      <w:r>
        <w:rPr>
          <w:rFonts w:cs="Arial"/>
        </w:rPr>
        <w:t>s</w:t>
      </w:r>
    </w:p>
    <w:p w14:paraId="73A0E6F7" w14:textId="77777777" w:rsidR="0097180A" w:rsidRDefault="006D35D9">
      <w:pPr>
        <w:ind w:firstLine="720"/>
        <w:jc w:val="both"/>
        <w:rPr>
          <w:rFonts w:ascii="Arial" w:hAnsi="Arial" w:cs="Arial"/>
        </w:rPr>
      </w:pPr>
      <w:r>
        <w:rPr>
          <w:rFonts w:ascii="Arial" w:hAnsi="Arial" w:cs="Arial"/>
        </w:rPr>
        <w:t xml:space="preserve">A test case is a comprehensive procedure that thoroughly tests a feature or aspect of a feature under which a tester will determine whether or not an application or software system is operating as intended. It also consists of a set of input values, evolution preconditions, results, and executions created for a specific objective or test condition. A variety of scenarios were tested during the </w:t>
      </w:r>
      <w:r>
        <w:rPr>
          <w:rFonts w:ascii="Arial" w:hAnsi="Arial" w:cs="Arial"/>
        </w:rPr>
        <w:lastRenderedPageBreak/>
        <w:t>acceptance testing. The test cases approach is used to assess the suggested system by letting users use it as long as they follow the guidelines. To be deemed successful, the system needs to deliver the intended outcome in every test scenario. The system's user manual is contained in this test case.</w:t>
      </w:r>
    </w:p>
    <w:p w14:paraId="7EC97575" w14:textId="77777777" w:rsidR="0097180A" w:rsidRDefault="006D35D9">
      <w:pPr>
        <w:pStyle w:val="Heading3"/>
        <w:spacing w:before="162"/>
        <w:rPr>
          <w:rFonts w:cs="Arial"/>
          <w:bCs/>
        </w:rPr>
      </w:pPr>
      <w:bookmarkStart w:id="126" w:name="_Toc164159782"/>
      <w:r>
        <w:rPr>
          <w:rFonts w:cs="Arial"/>
          <w:bCs/>
        </w:rPr>
        <w:t>Test</w:t>
      </w:r>
      <w:r>
        <w:rPr>
          <w:rFonts w:cs="Arial"/>
          <w:bCs/>
          <w:spacing w:val="-3"/>
        </w:rPr>
        <w:t xml:space="preserve"> </w:t>
      </w:r>
      <w:r>
        <w:rPr>
          <w:rFonts w:cs="Arial"/>
          <w:bCs/>
        </w:rPr>
        <w:t>Case</w:t>
      </w:r>
      <w:r>
        <w:rPr>
          <w:rFonts w:cs="Arial"/>
          <w:bCs/>
          <w:spacing w:val="-3"/>
        </w:rPr>
        <w:t xml:space="preserve"> </w:t>
      </w:r>
      <w:r>
        <w:rPr>
          <w:rFonts w:cs="Arial"/>
          <w:bCs/>
          <w:spacing w:val="-5"/>
        </w:rPr>
        <w:t>1:</w:t>
      </w:r>
      <w:bookmarkEnd w:id="123"/>
      <w:bookmarkEnd w:id="126"/>
    </w:p>
    <w:p w14:paraId="11AC00B8" w14:textId="77777777" w:rsidR="0097180A" w:rsidRDefault="006D35D9">
      <w:pPr>
        <w:pStyle w:val="BodyText"/>
        <w:spacing w:line="480" w:lineRule="auto"/>
        <w:ind w:right="3986"/>
        <w:rPr>
          <w:rFonts w:ascii="Arial" w:hAnsi="Arial" w:cs="Arial"/>
        </w:rPr>
      </w:pPr>
      <w:r>
        <w:rPr>
          <w:rFonts w:ascii="Arial" w:hAnsi="Arial" w:cs="Arial"/>
        </w:rPr>
        <w:t>Module:</w:t>
      </w:r>
      <w:r>
        <w:rPr>
          <w:rFonts w:ascii="Arial" w:hAnsi="Arial" w:cs="Arial"/>
          <w:spacing w:val="-9"/>
        </w:rPr>
        <w:t xml:space="preserve"> </w:t>
      </w:r>
      <w:r>
        <w:rPr>
          <w:rFonts w:ascii="Arial" w:hAnsi="Arial" w:cs="Arial"/>
        </w:rPr>
        <w:t>User</w:t>
      </w:r>
      <w:r>
        <w:rPr>
          <w:rFonts w:ascii="Arial" w:hAnsi="Arial" w:cs="Arial"/>
          <w:spacing w:val="-9"/>
        </w:rPr>
        <w:t xml:space="preserve"> </w:t>
      </w:r>
      <w:r>
        <w:rPr>
          <w:rFonts w:ascii="Arial" w:hAnsi="Arial" w:cs="Arial"/>
        </w:rPr>
        <w:t>Registration</w:t>
      </w:r>
      <w:r>
        <w:rPr>
          <w:rFonts w:ascii="Arial" w:hAnsi="Arial" w:cs="Arial"/>
          <w:spacing w:val="-8"/>
        </w:rPr>
        <w:t xml:space="preserve"> </w:t>
      </w:r>
      <w:r>
        <w:rPr>
          <w:rFonts w:ascii="Arial" w:hAnsi="Arial" w:cs="Arial"/>
        </w:rPr>
        <w:t>And</w:t>
      </w:r>
      <w:r>
        <w:rPr>
          <w:rFonts w:ascii="Arial" w:hAnsi="Arial" w:cs="Arial"/>
          <w:spacing w:val="-9"/>
        </w:rPr>
        <w:t xml:space="preserve"> </w:t>
      </w:r>
      <w:r>
        <w:rPr>
          <w:rFonts w:ascii="Arial" w:hAnsi="Arial" w:cs="Arial"/>
        </w:rPr>
        <w:t>Log-in Severity: 1</w:t>
      </w:r>
    </w:p>
    <w:p w14:paraId="0EA44606" w14:textId="77777777" w:rsidR="0097180A" w:rsidRDefault="006D35D9">
      <w:pPr>
        <w:pStyle w:val="BodyText"/>
        <w:spacing w:before="1"/>
        <w:rPr>
          <w:rFonts w:ascii="Arial" w:hAnsi="Arial" w:cs="Arial"/>
        </w:rPr>
      </w:pPr>
      <w:r>
        <w:rPr>
          <w:rFonts w:ascii="Arial" w:hAnsi="Arial" w:cs="Arial"/>
          <w:spacing w:val="-2"/>
        </w:rPr>
        <w:t>Instructions:</w:t>
      </w:r>
    </w:p>
    <w:p w14:paraId="4F1F09FA" w14:textId="77777777" w:rsidR="0097180A" w:rsidRDefault="0097180A">
      <w:pPr>
        <w:pStyle w:val="BodyText"/>
        <w:spacing w:before="11"/>
        <w:rPr>
          <w:rFonts w:ascii="Arial" w:hAnsi="Arial" w:cs="Arial"/>
          <w:sz w:val="23"/>
        </w:rPr>
      </w:pPr>
    </w:p>
    <w:p w14:paraId="74CEA5B1" w14:textId="77777777" w:rsidR="0097180A" w:rsidRDefault="006D35D9">
      <w:pPr>
        <w:pStyle w:val="ListParagraph"/>
        <w:widowControl w:val="0"/>
        <w:numPr>
          <w:ilvl w:val="0"/>
          <w:numId w:val="15"/>
        </w:numPr>
        <w:tabs>
          <w:tab w:val="left" w:pos="1878"/>
        </w:tabs>
        <w:autoSpaceDE w:val="0"/>
        <w:autoSpaceDN w:val="0"/>
        <w:spacing w:line="240" w:lineRule="auto"/>
        <w:contextualSpacing w:val="0"/>
        <w:rPr>
          <w:rFonts w:ascii="Arial" w:hAnsi="Arial" w:cs="Arial"/>
        </w:rPr>
      </w:pPr>
      <w:r>
        <w:rPr>
          <w:rFonts w:ascii="Arial" w:hAnsi="Arial" w:cs="Arial"/>
        </w:rPr>
        <w:t>User</w:t>
      </w:r>
      <w:r>
        <w:rPr>
          <w:rFonts w:ascii="Arial" w:hAnsi="Arial" w:cs="Arial"/>
          <w:spacing w:val="-2"/>
        </w:rPr>
        <w:t xml:space="preserve"> </w:t>
      </w:r>
      <w:r>
        <w:rPr>
          <w:rFonts w:ascii="Arial" w:hAnsi="Arial" w:cs="Arial"/>
        </w:rPr>
        <w:t>account</w:t>
      </w:r>
      <w:r>
        <w:rPr>
          <w:rFonts w:ascii="Arial" w:hAnsi="Arial" w:cs="Arial"/>
          <w:spacing w:val="-2"/>
        </w:rPr>
        <w:t xml:space="preserve"> registration</w:t>
      </w:r>
    </w:p>
    <w:p w14:paraId="36B76A64" w14:textId="77777777" w:rsidR="0097180A" w:rsidRDefault="0097180A">
      <w:pPr>
        <w:pStyle w:val="BodyText"/>
        <w:rPr>
          <w:rFonts w:ascii="Arial" w:hAnsi="Arial" w:cs="Arial"/>
        </w:rPr>
      </w:pPr>
    </w:p>
    <w:p w14:paraId="3579582B" w14:textId="77777777" w:rsidR="0097180A" w:rsidRDefault="006D35D9">
      <w:pPr>
        <w:pStyle w:val="ListParagraph"/>
        <w:widowControl w:val="0"/>
        <w:numPr>
          <w:ilvl w:val="0"/>
          <w:numId w:val="15"/>
        </w:numPr>
        <w:tabs>
          <w:tab w:val="left" w:pos="1878"/>
        </w:tabs>
        <w:autoSpaceDE w:val="0"/>
        <w:autoSpaceDN w:val="0"/>
        <w:spacing w:line="240" w:lineRule="auto"/>
        <w:contextualSpacing w:val="0"/>
        <w:rPr>
          <w:rFonts w:ascii="Arial" w:hAnsi="Arial" w:cs="Arial"/>
        </w:rPr>
      </w:pPr>
      <w:r>
        <w:rPr>
          <w:rFonts w:ascii="Arial" w:hAnsi="Arial" w:cs="Arial"/>
        </w:rPr>
        <w:t>Input</w:t>
      </w:r>
      <w:r>
        <w:rPr>
          <w:rFonts w:ascii="Arial" w:hAnsi="Arial" w:cs="Arial"/>
          <w:spacing w:val="-2"/>
        </w:rPr>
        <w:t xml:space="preserve"> </w:t>
      </w:r>
      <w:r>
        <w:rPr>
          <w:rFonts w:ascii="Arial" w:hAnsi="Arial" w:cs="Arial"/>
        </w:rPr>
        <w:t>email</w:t>
      </w:r>
      <w:r>
        <w:rPr>
          <w:rFonts w:ascii="Arial" w:hAnsi="Arial" w:cs="Arial"/>
          <w:spacing w:val="-3"/>
        </w:rPr>
        <w:t xml:space="preserve"> </w:t>
      </w:r>
      <w:r>
        <w:rPr>
          <w:rFonts w:ascii="Arial" w:hAnsi="Arial" w:cs="Arial"/>
        </w:rPr>
        <w:t>and</w:t>
      </w:r>
      <w:r>
        <w:rPr>
          <w:rFonts w:ascii="Arial" w:hAnsi="Arial" w:cs="Arial"/>
          <w:spacing w:val="-3"/>
        </w:rPr>
        <w:t xml:space="preserve"> </w:t>
      </w:r>
      <w:r>
        <w:rPr>
          <w:rFonts w:ascii="Arial" w:hAnsi="Arial" w:cs="Arial"/>
          <w:spacing w:val="-2"/>
        </w:rPr>
        <w:t>password</w:t>
      </w:r>
    </w:p>
    <w:p w14:paraId="0B383B4C" w14:textId="77777777" w:rsidR="0097180A" w:rsidRDefault="0097180A">
      <w:pPr>
        <w:pStyle w:val="BodyText"/>
        <w:rPr>
          <w:rFonts w:ascii="Arial" w:hAnsi="Arial" w:cs="Arial"/>
        </w:rPr>
      </w:pPr>
    </w:p>
    <w:p w14:paraId="074785A4" w14:textId="77777777" w:rsidR="0097180A" w:rsidRDefault="006D35D9">
      <w:pPr>
        <w:numPr>
          <w:ilvl w:val="0"/>
          <w:numId w:val="15"/>
        </w:numPr>
        <w:ind w:left="720"/>
        <w:rPr>
          <w:rFonts w:ascii="Arial" w:hAnsi="Arial" w:cs="Arial"/>
        </w:rPr>
      </w:pPr>
      <w:r>
        <w:rPr>
          <w:rFonts w:ascii="Arial" w:hAnsi="Arial" w:cs="Arial"/>
        </w:rPr>
        <w:t>Account</w:t>
      </w:r>
      <w:r>
        <w:rPr>
          <w:rFonts w:ascii="Arial" w:hAnsi="Arial" w:cs="Arial"/>
          <w:spacing w:val="-3"/>
        </w:rPr>
        <w:t xml:space="preserve"> </w:t>
      </w:r>
      <w:r>
        <w:rPr>
          <w:rFonts w:ascii="Arial" w:hAnsi="Arial" w:cs="Arial"/>
        </w:rPr>
        <w:t>set</w:t>
      </w:r>
      <w:r>
        <w:rPr>
          <w:rFonts w:ascii="Arial" w:hAnsi="Arial" w:cs="Arial"/>
          <w:spacing w:val="-4"/>
        </w:rPr>
        <w:t xml:space="preserve"> </w:t>
      </w:r>
      <w:r>
        <w:rPr>
          <w:rFonts w:ascii="Arial" w:hAnsi="Arial" w:cs="Arial"/>
          <w:spacing w:val="-5"/>
        </w:rPr>
        <w:t>u</w:t>
      </w:r>
      <w:r>
        <w:rPr>
          <w:rFonts w:ascii="Arial" w:hAnsi="Arial" w:cs="Arial"/>
          <w:spacing w:val="-5"/>
          <w:lang w:val="en-PH"/>
        </w:rPr>
        <w:t>p</w:t>
      </w:r>
    </w:p>
    <w:p w14:paraId="5DDE8C70" w14:textId="77777777" w:rsidR="0097180A" w:rsidRDefault="006D35D9">
      <w:pPr>
        <w:pStyle w:val="BodyText"/>
        <w:rPr>
          <w:rFonts w:ascii="Arial" w:hAnsi="Arial" w:cs="Arial"/>
        </w:rPr>
      </w:pPr>
      <w:r>
        <w:rPr>
          <w:rFonts w:ascii="Arial" w:hAnsi="Arial" w:cs="Arial"/>
          <w:lang w:val="en-PH"/>
        </w:rPr>
        <w:t>E</w:t>
      </w:r>
      <w:r>
        <w:rPr>
          <w:rFonts w:ascii="Arial" w:hAnsi="Arial" w:cs="Arial"/>
        </w:rPr>
        <w:t>xpected</w:t>
      </w:r>
      <w:r>
        <w:rPr>
          <w:rFonts w:ascii="Arial" w:hAnsi="Arial" w:cs="Arial"/>
          <w:spacing w:val="-3"/>
        </w:rPr>
        <w:t xml:space="preserve"> </w:t>
      </w:r>
      <w:r>
        <w:rPr>
          <w:rFonts w:ascii="Arial" w:hAnsi="Arial" w:cs="Arial"/>
          <w:spacing w:val="-2"/>
        </w:rPr>
        <w:t>Result:</w:t>
      </w:r>
    </w:p>
    <w:p w14:paraId="3DBE96CE" w14:textId="77777777" w:rsidR="0097180A" w:rsidRDefault="0097180A">
      <w:pPr>
        <w:pStyle w:val="BodyText"/>
        <w:spacing w:before="1"/>
        <w:rPr>
          <w:rFonts w:ascii="Arial" w:hAnsi="Arial" w:cs="Arial"/>
        </w:rPr>
      </w:pPr>
    </w:p>
    <w:p w14:paraId="53AC28D0" w14:textId="77777777" w:rsidR="0097180A" w:rsidRDefault="006D35D9">
      <w:pPr>
        <w:pStyle w:val="ListParagraph"/>
        <w:widowControl w:val="0"/>
        <w:numPr>
          <w:ilvl w:val="0"/>
          <w:numId w:val="16"/>
        </w:numPr>
        <w:tabs>
          <w:tab w:val="clear" w:pos="1260"/>
          <w:tab w:val="left" w:pos="1880"/>
        </w:tabs>
        <w:autoSpaceDE w:val="0"/>
        <w:autoSpaceDN w:val="0"/>
        <w:spacing w:line="463" w:lineRule="auto"/>
        <w:ind w:right="437"/>
        <w:contextualSpacing w:val="0"/>
        <w:rPr>
          <w:rFonts w:ascii="Arial" w:hAnsi="Arial" w:cs="Arial"/>
          <w:szCs w:val="24"/>
        </w:rPr>
      </w:pPr>
      <w:r>
        <w:rPr>
          <w:rFonts w:ascii="Arial" w:hAnsi="Arial" w:cs="Arial"/>
          <w:szCs w:val="24"/>
        </w:rPr>
        <w:t>User</w:t>
      </w:r>
      <w:r>
        <w:rPr>
          <w:rFonts w:ascii="Arial" w:hAnsi="Arial" w:cs="Arial"/>
          <w:spacing w:val="-5"/>
          <w:szCs w:val="24"/>
        </w:rPr>
        <w:t xml:space="preserve"> </w:t>
      </w:r>
      <w:r>
        <w:rPr>
          <w:rFonts w:ascii="Arial" w:hAnsi="Arial" w:cs="Arial"/>
          <w:szCs w:val="24"/>
        </w:rPr>
        <w:t>can</w:t>
      </w:r>
      <w:r>
        <w:rPr>
          <w:rFonts w:ascii="Arial" w:hAnsi="Arial" w:cs="Arial"/>
          <w:spacing w:val="-5"/>
          <w:szCs w:val="24"/>
        </w:rPr>
        <w:t xml:space="preserve"> </w:t>
      </w:r>
      <w:r>
        <w:rPr>
          <w:rFonts w:ascii="Arial" w:hAnsi="Arial" w:cs="Arial"/>
          <w:szCs w:val="24"/>
        </w:rPr>
        <w:t>access</w:t>
      </w:r>
      <w:r>
        <w:rPr>
          <w:rFonts w:ascii="Arial" w:hAnsi="Arial" w:cs="Arial"/>
          <w:spacing w:val="-5"/>
          <w:szCs w:val="24"/>
        </w:rPr>
        <w:t xml:space="preserve"> </w:t>
      </w:r>
      <w:r>
        <w:rPr>
          <w:rFonts w:ascii="Arial" w:hAnsi="Arial" w:cs="Arial"/>
          <w:szCs w:val="24"/>
        </w:rPr>
        <w:t>the</w:t>
      </w:r>
      <w:r>
        <w:rPr>
          <w:rFonts w:ascii="Arial" w:hAnsi="Arial" w:cs="Arial"/>
          <w:spacing w:val="-2"/>
          <w:szCs w:val="24"/>
        </w:rPr>
        <w:t xml:space="preserve"> </w:t>
      </w:r>
      <w:r>
        <w:rPr>
          <w:rFonts w:ascii="Arial" w:hAnsi="Arial" w:cs="Arial"/>
          <w:szCs w:val="24"/>
        </w:rPr>
        <w:t>controlled</w:t>
      </w:r>
      <w:r>
        <w:rPr>
          <w:rFonts w:ascii="Arial" w:hAnsi="Arial" w:cs="Arial"/>
          <w:spacing w:val="-5"/>
          <w:szCs w:val="24"/>
        </w:rPr>
        <w:t xml:space="preserve"> </w:t>
      </w:r>
      <w:r>
        <w:rPr>
          <w:rFonts w:ascii="Arial" w:hAnsi="Arial" w:cs="Arial"/>
          <w:szCs w:val="24"/>
        </w:rPr>
        <w:t>modules</w:t>
      </w:r>
      <w:r>
        <w:rPr>
          <w:rFonts w:ascii="Arial" w:hAnsi="Arial" w:cs="Arial"/>
          <w:spacing w:val="-5"/>
          <w:szCs w:val="24"/>
        </w:rPr>
        <w:t xml:space="preserve"> </w:t>
      </w:r>
      <w:r>
        <w:rPr>
          <w:rFonts w:ascii="Arial" w:hAnsi="Arial" w:cs="Arial"/>
          <w:szCs w:val="24"/>
        </w:rPr>
        <w:t>of</w:t>
      </w:r>
      <w:r>
        <w:rPr>
          <w:rFonts w:ascii="Arial" w:hAnsi="Arial" w:cs="Arial"/>
          <w:spacing w:val="-7"/>
          <w:szCs w:val="24"/>
        </w:rPr>
        <w:t xml:space="preserve"> </w:t>
      </w:r>
      <w:r>
        <w:rPr>
          <w:rFonts w:ascii="Arial" w:hAnsi="Arial" w:cs="Arial"/>
          <w:szCs w:val="24"/>
        </w:rPr>
        <w:t>the</w:t>
      </w:r>
      <w:r>
        <w:rPr>
          <w:rFonts w:ascii="Arial" w:hAnsi="Arial" w:cs="Arial"/>
          <w:spacing w:val="-5"/>
          <w:szCs w:val="24"/>
        </w:rPr>
        <w:t xml:space="preserve"> </w:t>
      </w:r>
      <w:r>
        <w:rPr>
          <w:rFonts w:ascii="Arial" w:hAnsi="Arial" w:cs="Arial"/>
          <w:szCs w:val="24"/>
        </w:rPr>
        <w:t>system</w:t>
      </w:r>
      <w:r>
        <w:rPr>
          <w:rFonts w:ascii="Arial" w:hAnsi="Arial" w:cs="Arial"/>
          <w:spacing w:val="-1"/>
          <w:szCs w:val="24"/>
        </w:rPr>
        <w:t xml:space="preserve"> </w:t>
      </w:r>
      <w:r>
        <w:rPr>
          <w:rFonts w:ascii="Arial" w:hAnsi="Arial" w:cs="Arial"/>
          <w:szCs w:val="24"/>
        </w:rPr>
        <w:t>depending on user role and privileges.</w:t>
      </w:r>
    </w:p>
    <w:p w14:paraId="0EA69473" w14:textId="77777777" w:rsidR="0097180A" w:rsidRDefault="006D35D9">
      <w:pPr>
        <w:pStyle w:val="Heading3"/>
        <w:rPr>
          <w:rFonts w:cs="Arial"/>
        </w:rPr>
      </w:pPr>
      <w:bookmarkStart w:id="127" w:name="_Toc164079753"/>
      <w:bookmarkStart w:id="128" w:name="_Toc164159783"/>
      <w:r>
        <w:rPr>
          <w:rFonts w:cs="Arial"/>
        </w:rPr>
        <w:t>Test</w:t>
      </w:r>
      <w:r>
        <w:rPr>
          <w:rFonts w:cs="Arial"/>
          <w:spacing w:val="-3"/>
        </w:rPr>
        <w:t xml:space="preserve"> </w:t>
      </w:r>
      <w:r>
        <w:rPr>
          <w:rFonts w:cs="Arial"/>
        </w:rPr>
        <w:t>Case</w:t>
      </w:r>
      <w:r>
        <w:rPr>
          <w:rFonts w:cs="Arial"/>
          <w:spacing w:val="-3"/>
        </w:rPr>
        <w:t xml:space="preserve"> </w:t>
      </w:r>
      <w:r>
        <w:rPr>
          <w:rFonts w:cs="Arial"/>
          <w:spacing w:val="-5"/>
        </w:rPr>
        <w:t>2:</w:t>
      </w:r>
      <w:bookmarkEnd w:id="127"/>
      <w:bookmarkEnd w:id="128"/>
    </w:p>
    <w:p w14:paraId="2799ADEF" w14:textId="77777777" w:rsidR="0097180A" w:rsidRDefault="006D35D9">
      <w:pPr>
        <w:pStyle w:val="BodyText"/>
        <w:spacing w:line="480" w:lineRule="auto"/>
        <w:ind w:right="3986"/>
        <w:rPr>
          <w:rFonts w:ascii="Arial" w:hAnsi="Arial" w:cs="Arial"/>
        </w:rPr>
      </w:pPr>
      <w:r>
        <w:rPr>
          <w:rFonts w:ascii="Arial" w:hAnsi="Arial" w:cs="Arial"/>
        </w:rPr>
        <w:t>Module:</w:t>
      </w:r>
      <w:r>
        <w:rPr>
          <w:rFonts w:ascii="Arial" w:hAnsi="Arial" w:cs="Arial"/>
          <w:spacing w:val="-11"/>
        </w:rPr>
        <w:t xml:space="preserve"> </w:t>
      </w:r>
      <w:r>
        <w:rPr>
          <w:rFonts w:ascii="Arial" w:hAnsi="Arial" w:cs="Arial"/>
        </w:rPr>
        <w:t>Adding a User Profile Severity :1</w:t>
      </w:r>
    </w:p>
    <w:p w14:paraId="4DB27F77" w14:textId="77777777" w:rsidR="0097180A" w:rsidRDefault="006D35D9">
      <w:pPr>
        <w:pStyle w:val="BodyText"/>
        <w:spacing w:before="1"/>
        <w:rPr>
          <w:rFonts w:ascii="Arial" w:hAnsi="Arial" w:cs="Arial"/>
        </w:rPr>
      </w:pPr>
      <w:r>
        <w:rPr>
          <w:rFonts w:ascii="Arial" w:hAnsi="Arial" w:cs="Arial"/>
          <w:spacing w:val="-2"/>
        </w:rPr>
        <w:t>Instructions:</w:t>
      </w:r>
    </w:p>
    <w:p w14:paraId="53D0E9AC" w14:textId="77777777" w:rsidR="0097180A" w:rsidRDefault="0097180A">
      <w:pPr>
        <w:pStyle w:val="BodyText"/>
        <w:rPr>
          <w:rFonts w:ascii="Arial" w:hAnsi="Arial" w:cs="Arial"/>
        </w:rPr>
      </w:pPr>
    </w:p>
    <w:p w14:paraId="10A1457A" w14:textId="77777777" w:rsidR="0097180A" w:rsidRDefault="006D35D9">
      <w:pPr>
        <w:pStyle w:val="ListParagraph"/>
        <w:widowControl w:val="0"/>
        <w:numPr>
          <w:ilvl w:val="0"/>
          <w:numId w:val="17"/>
        </w:numPr>
        <w:tabs>
          <w:tab w:val="left" w:pos="1878"/>
        </w:tabs>
        <w:autoSpaceDE w:val="0"/>
        <w:autoSpaceDN w:val="0"/>
        <w:spacing w:line="240" w:lineRule="auto"/>
        <w:contextualSpacing w:val="0"/>
        <w:rPr>
          <w:rFonts w:ascii="Arial" w:hAnsi="Arial" w:cs="Arial"/>
          <w:szCs w:val="24"/>
        </w:rPr>
      </w:pPr>
      <w:r>
        <w:rPr>
          <w:rFonts w:ascii="Arial" w:hAnsi="Arial" w:cs="Arial"/>
          <w:szCs w:val="24"/>
        </w:rPr>
        <w:t>On</w:t>
      </w:r>
      <w:r>
        <w:rPr>
          <w:rFonts w:ascii="Arial" w:hAnsi="Arial" w:cs="Arial"/>
          <w:spacing w:val="-1"/>
          <w:szCs w:val="24"/>
        </w:rPr>
        <w:t xml:space="preserve"> </w:t>
      </w:r>
      <w:r>
        <w:rPr>
          <w:rFonts w:ascii="Arial" w:hAnsi="Arial" w:cs="Arial"/>
          <w:szCs w:val="24"/>
        </w:rPr>
        <w:t>the</w:t>
      </w:r>
      <w:r>
        <w:rPr>
          <w:rFonts w:ascii="Arial" w:hAnsi="Arial" w:cs="Arial"/>
          <w:spacing w:val="-3"/>
          <w:szCs w:val="24"/>
        </w:rPr>
        <w:t xml:space="preserve"> </w:t>
      </w:r>
      <w:r>
        <w:rPr>
          <w:rFonts w:ascii="Arial" w:hAnsi="Arial" w:cs="Arial"/>
          <w:szCs w:val="24"/>
        </w:rPr>
        <w:t>main</w:t>
      </w:r>
      <w:r>
        <w:rPr>
          <w:rFonts w:ascii="Arial" w:hAnsi="Arial" w:cs="Arial"/>
          <w:spacing w:val="-4"/>
          <w:szCs w:val="24"/>
        </w:rPr>
        <w:t xml:space="preserve"> </w:t>
      </w:r>
      <w:r>
        <w:rPr>
          <w:rFonts w:ascii="Arial" w:hAnsi="Arial" w:cs="Arial"/>
          <w:szCs w:val="24"/>
        </w:rPr>
        <w:t>menu,</w:t>
      </w:r>
      <w:r>
        <w:rPr>
          <w:rFonts w:ascii="Arial" w:hAnsi="Arial" w:cs="Arial"/>
          <w:spacing w:val="-3"/>
          <w:szCs w:val="24"/>
        </w:rPr>
        <w:t xml:space="preserve"> </w:t>
      </w:r>
      <w:r>
        <w:rPr>
          <w:rFonts w:ascii="Arial" w:hAnsi="Arial" w:cs="Arial"/>
          <w:szCs w:val="24"/>
        </w:rPr>
        <w:t>select</w:t>
      </w:r>
      <w:r>
        <w:rPr>
          <w:rFonts w:ascii="Arial" w:hAnsi="Arial" w:cs="Arial"/>
          <w:spacing w:val="-1"/>
          <w:szCs w:val="24"/>
        </w:rPr>
        <w:t xml:space="preserve"> </w:t>
      </w:r>
      <w:r>
        <w:rPr>
          <w:rFonts w:ascii="Arial" w:hAnsi="Arial" w:cs="Arial"/>
          <w:spacing w:val="-2"/>
          <w:szCs w:val="24"/>
        </w:rPr>
        <w:t>Profile Tab.</w:t>
      </w:r>
    </w:p>
    <w:p w14:paraId="15F31292" w14:textId="77777777" w:rsidR="0097180A" w:rsidRDefault="0097180A">
      <w:pPr>
        <w:pStyle w:val="BodyText"/>
        <w:rPr>
          <w:rFonts w:ascii="Arial" w:hAnsi="Arial" w:cs="Arial"/>
        </w:rPr>
      </w:pPr>
    </w:p>
    <w:p w14:paraId="291C15D3" w14:textId="77777777" w:rsidR="0097180A" w:rsidRDefault="006D35D9">
      <w:pPr>
        <w:pStyle w:val="ListParagraph"/>
        <w:widowControl w:val="0"/>
        <w:numPr>
          <w:ilvl w:val="0"/>
          <w:numId w:val="17"/>
        </w:numPr>
        <w:tabs>
          <w:tab w:val="left" w:pos="1878"/>
        </w:tabs>
        <w:autoSpaceDE w:val="0"/>
        <w:autoSpaceDN w:val="0"/>
        <w:spacing w:line="240" w:lineRule="auto"/>
        <w:contextualSpacing w:val="0"/>
        <w:rPr>
          <w:rFonts w:ascii="Arial" w:hAnsi="Arial" w:cs="Arial"/>
          <w:szCs w:val="24"/>
        </w:rPr>
      </w:pPr>
      <w:r>
        <w:rPr>
          <w:rFonts w:ascii="Arial" w:hAnsi="Arial" w:cs="Arial"/>
          <w:szCs w:val="24"/>
        </w:rPr>
        <w:t>Input</w:t>
      </w:r>
      <w:r>
        <w:rPr>
          <w:rFonts w:ascii="Arial" w:hAnsi="Arial" w:cs="Arial"/>
          <w:spacing w:val="-3"/>
          <w:szCs w:val="24"/>
        </w:rPr>
        <w:t xml:space="preserve"> </w:t>
      </w:r>
      <w:r>
        <w:rPr>
          <w:rFonts w:ascii="Arial" w:hAnsi="Arial" w:cs="Arial"/>
          <w:szCs w:val="24"/>
        </w:rPr>
        <w:t>the user’s photo</w:t>
      </w:r>
      <w:r>
        <w:rPr>
          <w:rFonts w:ascii="Arial" w:hAnsi="Arial" w:cs="Arial"/>
          <w:spacing w:val="-2"/>
          <w:szCs w:val="24"/>
        </w:rPr>
        <w:t>.</w:t>
      </w:r>
    </w:p>
    <w:p w14:paraId="357E0EA1" w14:textId="77777777" w:rsidR="0097180A" w:rsidRDefault="0097180A">
      <w:pPr>
        <w:pStyle w:val="BodyText"/>
        <w:rPr>
          <w:rFonts w:ascii="Arial" w:hAnsi="Arial" w:cs="Arial"/>
        </w:rPr>
      </w:pPr>
    </w:p>
    <w:p w14:paraId="4003FB33" w14:textId="77777777" w:rsidR="0097180A" w:rsidRDefault="006D35D9">
      <w:pPr>
        <w:pStyle w:val="ListParagraph"/>
        <w:widowControl w:val="0"/>
        <w:numPr>
          <w:ilvl w:val="0"/>
          <w:numId w:val="17"/>
        </w:numPr>
        <w:tabs>
          <w:tab w:val="left" w:pos="1878"/>
        </w:tabs>
        <w:autoSpaceDE w:val="0"/>
        <w:autoSpaceDN w:val="0"/>
        <w:ind w:right="3670"/>
        <w:contextualSpacing w:val="0"/>
        <w:rPr>
          <w:rFonts w:ascii="Arial" w:hAnsi="Arial" w:cs="Arial"/>
          <w:szCs w:val="24"/>
        </w:rPr>
      </w:pPr>
      <w:r>
        <w:rPr>
          <w:rFonts w:ascii="Arial" w:hAnsi="Arial" w:cs="Arial"/>
          <w:szCs w:val="24"/>
        </w:rPr>
        <w:t>Click</w:t>
      </w:r>
      <w:r>
        <w:rPr>
          <w:rFonts w:ascii="Arial" w:hAnsi="Arial" w:cs="Arial"/>
          <w:spacing w:val="-9"/>
          <w:szCs w:val="24"/>
        </w:rPr>
        <w:t xml:space="preserve"> </w:t>
      </w:r>
      <w:r>
        <w:rPr>
          <w:rFonts w:ascii="Arial" w:hAnsi="Arial" w:cs="Arial"/>
          <w:szCs w:val="24"/>
        </w:rPr>
        <w:t>“save “</w:t>
      </w:r>
      <w:r>
        <w:rPr>
          <w:rFonts w:ascii="Arial" w:hAnsi="Arial" w:cs="Arial"/>
          <w:spacing w:val="-9"/>
          <w:szCs w:val="24"/>
        </w:rPr>
        <w:t xml:space="preserve">button </w:t>
      </w:r>
      <w:r>
        <w:rPr>
          <w:rFonts w:ascii="Arial" w:hAnsi="Arial" w:cs="Arial"/>
          <w:szCs w:val="24"/>
        </w:rPr>
        <w:t>for</w:t>
      </w:r>
      <w:r>
        <w:rPr>
          <w:rFonts w:ascii="Arial" w:hAnsi="Arial" w:cs="Arial"/>
          <w:spacing w:val="-12"/>
          <w:szCs w:val="24"/>
        </w:rPr>
        <w:t xml:space="preserve"> </w:t>
      </w:r>
      <w:r>
        <w:rPr>
          <w:rFonts w:ascii="Arial" w:hAnsi="Arial" w:cs="Arial"/>
          <w:szCs w:val="24"/>
        </w:rPr>
        <w:t>confirmation</w:t>
      </w:r>
    </w:p>
    <w:p w14:paraId="73C89CA8" w14:textId="77777777" w:rsidR="0097180A" w:rsidRDefault="006D35D9">
      <w:pPr>
        <w:pStyle w:val="ListParagraph"/>
        <w:widowControl w:val="0"/>
        <w:tabs>
          <w:tab w:val="left" w:pos="1878"/>
        </w:tabs>
        <w:autoSpaceDE w:val="0"/>
        <w:autoSpaceDN w:val="0"/>
        <w:ind w:left="0" w:right="3670"/>
        <w:contextualSpacing w:val="0"/>
        <w:rPr>
          <w:rFonts w:ascii="Arial" w:hAnsi="Arial" w:cs="Arial"/>
          <w:szCs w:val="24"/>
          <w:lang w:val="en-PH"/>
        </w:rPr>
      </w:pPr>
      <w:r>
        <w:rPr>
          <w:rFonts w:ascii="Arial" w:hAnsi="Arial" w:cs="Arial"/>
          <w:szCs w:val="24"/>
          <w:lang w:val="en-PH"/>
        </w:rPr>
        <w:t>Expected Result</w:t>
      </w:r>
    </w:p>
    <w:p w14:paraId="722EBDA8" w14:textId="77777777" w:rsidR="0097180A" w:rsidRDefault="006D35D9">
      <w:pPr>
        <w:pStyle w:val="ListParagraph"/>
        <w:widowControl w:val="0"/>
        <w:numPr>
          <w:ilvl w:val="0"/>
          <w:numId w:val="18"/>
        </w:numPr>
        <w:tabs>
          <w:tab w:val="clear" w:pos="1260"/>
          <w:tab w:val="left" w:pos="1880"/>
        </w:tabs>
        <w:autoSpaceDE w:val="0"/>
        <w:autoSpaceDN w:val="0"/>
        <w:spacing w:before="1" w:line="240" w:lineRule="auto"/>
        <w:contextualSpacing w:val="0"/>
        <w:rPr>
          <w:rFonts w:ascii="Arial" w:hAnsi="Arial" w:cs="Arial"/>
          <w:szCs w:val="24"/>
        </w:rPr>
      </w:pPr>
      <w:r>
        <w:rPr>
          <w:rFonts w:ascii="Arial" w:hAnsi="Arial" w:cs="Arial"/>
          <w:szCs w:val="24"/>
        </w:rPr>
        <w:t>It</w:t>
      </w:r>
      <w:r>
        <w:rPr>
          <w:rFonts w:ascii="Arial" w:hAnsi="Arial" w:cs="Arial"/>
          <w:spacing w:val="-3"/>
          <w:szCs w:val="24"/>
        </w:rPr>
        <w:t xml:space="preserve"> </w:t>
      </w:r>
      <w:r>
        <w:rPr>
          <w:rFonts w:ascii="Arial" w:hAnsi="Arial" w:cs="Arial"/>
          <w:szCs w:val="24"/>
        </w:rPr>
        <w:t>should</w:t>
      </w:r>
      <w:r>
        <w:rPr>
          <w:rFonts w:ascii="Arial" w:hAnsi="Arial" w:cs="Arial"/>
          <w:spacing w:val="-4"/>
          <w:szCs w:val="24"/>
        </w:rPr>
        <w:t xml:space="preserve"> </w:t>
      </w:r>
      <w:r>
        <w:rPr>
          <w:rFonts w:ascii="Arial" w:hAnsi="Arial" w:cs="Arial"/>
          <w:szCs w:val="24"/>
        </w:rPr>
        <w:t>be</w:t>
      </w:r>
      <w:r>
        <w:rPr>
          <w:rFonts w:ascii="Arial" w:hAnsi="Arial" w:cs="Arial"/>
          <w:spacing w:val="-2"/>
          <w:szCs w:val="24"/>
        </w:rPr>
        <w:t xml:space="preserve"> </w:t>
      </w:r>
      <w:r>
        <w:rPr>
          <w:rFonts w:ascii="Arial" w:hAnsi="Arial" w:cs="Arial"/>
          <w:szCs w:val="24"/>
        </w:rPr>
        <w:t>successful</w:t>
      </w:r>
      <w:r>
        <w:rPr>
          <w:rFonts w:ascii="Arial" w:hAnsi="Arial" w:cs="Arial"/>
          <w:spacing w:val="-5"/>
          <w:szCs w:val="24"/>
        </w:rPr>
        <w:t xml:space="preserve"> </w:t>
      </w:r>
      <w:r>
        <w:rPr>
          <w:rFonts w:ascii="Arial" w:hAnsi="Arial" w:cs="Arial"/>
          <w:spacing w:val="-2"/>
          <w:szCs w:val="24"/>
        </w:rPr>
        <w:t>saved.</w:t>
      </w:r>
    </w:p>
    <w:p w14:paraId="062ED424" w14:textId="77777777" w:rsidR="0097180A" w:rsidRDefault="0097180A">
      <w:pPr>
        <w:pStyle w:val="BodyText"/>
        <w:spacing w:before="8"/>
        <w:rPr>
          <w:rFonts w:ascii="Arial" w:hAnsi="Arial" w:cs="Arial"/>
        </w:rPr>
      </w:pPr>
    </w:p>
    <w:p w14:paraId="4D8D112A" w14:textId="77777777" w:rsidR="0097180A" w:rsidRDefault="006D35D9">
      <w:pPr>
        <w:pStyle w:val="ListParagraph"/>
        <w:widowControl w:val="0"/>
        <w:numPr>
          <w:ilvl w:val="0"/>
          <w:numId w:val="18"/>
        </w:numPr>
        <w:tabs>
          <w:tab w:val="clear" w:pos="1260"/>
          <w:tab w:val="left" w:pos="1880"/>
        </w:tabs>
        <w:autoSpaceDE w:val="0"/>
        <w:autoSpaceDN w:val="0"/>
        <w:spacing w:line="240" w:lineRule="auto"/>
        <w:contextualSpacing w:val="0"/>
        <w:rPr>
          <w:rFonts w:ascii="Arial" w:hAnsi="Arial" w:cs="Arial"/>
          <w:spacing w:val="-2"/>
          <w:szCs w:val="24"/>
        </w:rPr>
      </w:pPr>
      <w:r>
        <w:rPr>
          <w:rFonts w:ascii="Arial" w:hAnsi="Arial" w:cs="Arial"/>
          <w:szCs w:val="24"/>
        </w:rPr>
        <w:t>The</w:t>
      </w:r>
      <w:r>
        <w:rPr>
          <w:rFonts w:ascii="Arial" w:hAnsi="Arial" w:cs="Arial"/>
          <w:spacing w:val="-2"/>
          <w:szCs w:val="24"/>
        </w:rPr>
        <w:t xml:space="preserve"> </w:t>
      </w:r>
      <w:r>
        <w:rPr>
          <w:rFonts w:ascii="Arial" w:hAnsi="Arial" w:cs="Arial"/>
          <w:szCs w:val="24"/>
        </w:rPr>
        <w:t>newly</w:t>
      </w:r>
      <w:r>
        <w:rPr>
          <w:rFonts w:ascii="Arial" w:hAnsi="Arial" w:cs="Arial"/>
          <w:spacing w:val="-2"/>
          <w:szCs w:val="24"/>
        </w:rPr>
        <w:t xml:space="preserve"> </w:t>
      </w:r>
      <w:r>
        <w:rPr>
          <w:rFonts w:ascii="Arial" w:hAnsi="Arial" w:cs="Arial"/>
          <w:szCs w:val="24"/>
        </w:rPr>
        <w:t>added</w:t>
      </w:r>
      <w:r>
        <w:rPr>
          <w:rFonts w:ascii="Arial" w:hAnsi="Arial" w:cs="Arial"/>
          <w:spacing w:val="-3"/>
          <w:szCs w:val="24"/>
        </w:rPr>
        <w:t xml:space="preserve"> </w:t>
      </w:r>
      <w:r>
        <w:rPr>
          <w:rFonts w:ascii="Arial" w:hAnsi="Arial" w:cs="Arial"/>
          <w:szCs w:val="24"/>
        </w:rPr>
        <w:t>profile photo should be</w:t>
      </w:r>
      <w:r>
        <w:rPr>
          <w:rFonts w:ascii="Arial" w:hAnsi="Arial" w:cs="Arial"/>
          <w:spacing w:val="-3"/>
          <w:szCs w:val="24"/>
        </w:rPr>
        <w:t xml:space="preserve"> </w:t>
      </w:r>
      <w:r>
        <w:rPr>
          <w:rFonts w:ascii="Arial" w:hAnsi="Arial" w:cs="Arial"/>
          <w:spacing w:val="-2"/>
          <w:szCs w:val="24"/>
        </w:rPr>
        <w:t>displayed.</w:t>
      </w:r>
    </w:p>
    <w:p w14:paraId="37D858EB" w14:textId="77777777" w:rsidR="0097180A" w:rsidRDefault="006D35D9">
      <w:pPr>
        <w:pStyle w:val="Heading3"/>
        <w:spacing w:before="182"/>
        <w:rPr>
          <w:rFonts w:cs="Arial"/>
        </w:rPr>
      </w:pPr>
      <w:bookmarkStart w:id="129" w:name="_Toc164159784"/>
      <w:bookmarkStart w:id="130" w:name="_Toc164079754"/>
      <w:r>
        <w:rPr>
          <w:rFonts w:cs="Arial"/>
        </w:rPr>
        <w:lastRenderedPageBreak/>
        <w:t>Test</w:t>
      </w:r>
      <w:r>
        <w:rPr>
          <w:rFonts w:cs="Arial"/>
          <w:spacing w:val="-3"/>
        </w:rPr>
        <w:t xml:space="preserve"> </w:t>
      </w:r>
      <w:r>
        <w:rPr>
          <w:rFonts w:cs="Arial"/>
        </w:rPr>
        <w:t>Case</w:t>
      </w:r>
      <w:r>
        <w:rPr>
          <w:rFonts w:cs="Arial"/>
          <w:spacing w:val="-3"/>
        </w:rPr>
        <w:t xml:space="preserve"> </w:t>
      </w:r>
      <w:r>
        <w:rPr>
          <w:rFonts w:cs="Arial"/>
          <w:spacing w:val="-5"/>
        </w:rPr>
        <w:t>3:</w:t>
      </w:r>
      <w:bookmarkEnd w:id="129"/>
      <w:bookmarkEnd w:id="130"/>
    </w:p>
    <w:p w14:paraId="01D7EEFD" w14:textId="77777777" w:rsidR="0097180A" w:rsidRDefault="006D35D9">
      <w:pPr>
        <w:pStyle w:val="BodyText"/>
        <w:spacing w:line="480" w:lineRule="auto"/>
        <w:ind w:right="3986"/>
        <w:rPr>
          <w:rFonts w:ascii="Arial" w:hAnsi="Arial" w:cs="Arial"/>
        </w:rPr>
      </w:pPr>
      <w:r>
        <w:rPr>
          <w:rFonts w:ascii="Arial" w:hAnsi="Arial" w:cs="Arial"/>
        </w:rPr>
        <w:t xml:space="preserve">Module: Selecting an Emergency Concern Severity 1: </w:t>
      </w:r>
    </w:p>
    <w:p w14:paraId="53F81B8D" w14:textId="77777777" w:rsidR="0097180A" w:rsidRDefault="006D35D9">
      <w:pPr>
        <w:pStyle w:val="BodyText"/>
        <w:rPr>
          <w:rFonts w:ascii="Arial" w:hAnsi="Arial" w:cs="Arial"/>
        </w:rPr>
      </w:pPr>
      <w:r>
        <w:rPr>
          <w:rFonts w:ascii="Arial" w:hAnsi="Arial" w:cs="Arial"/>
          <w:spacing w:val="-2"/>
        </w:rPr>
        <w:t>Instructions:</w:t>
      </w:r>
    </w:p>
    <w:p w14:paraId="7045E08A" w14:textId="77777777" w:rsidR="0097180A" w:rsidRDefault="0097180A">
      <w:pPr>
        <w:pStyle w:val="BodyText"/>
        <w:rPr>
          <w:rFonts w:ascii="Arial" w:hAnsi="Arial" w:cs="Arial"/>
        </w:rPr>
      </w:pPr>
    </w:p>
    <w:p w14:paraId="43C409B1" w14:textId="77777777" w:rsidR="0097180A" w:rsidRDefault="006D35D9">
      <w:pPr>
        <w:pStyle w:val="ListParagraph"/>
        <w:widowControl w:val="0"/>
        <w:tabs>
          <w:tab w:val="left" w:pos="1878"/>
          <w:tab w:val="left" w:pos="1880"/>
        </w:tabs>
        <w:autoSpaceDE w:val="0"/>
        <w:autoSpaceDN w:val="0"/>
        <w:spacing w:before="1"/>
        <w:ind w:left="0" w:right="204"/>
        <w:contextualSpacing w:val="0"/>
        <w:rPr>
          <w:rFonts w:ascii="Arial" w:hAnsi="Arial" w:cs="Arial"/>
          <w:szCs w:val="24"/>
        </w:rPr>
      </w:pPr>
      <w:r>
        <w:rPr>
          <w:rFonts w:ascii="Arial" w:hAnsi="Arial" w:cs="Arial"/>
          <w:szCs w:val="24"/>
          <w:lang w:val="en-PH"/>
        </w:rPr>
        <w:t xml:space="preserve">1. </w:t>
      </w:r>
      <w:r>
        <w:rPr>
          <w:rFonts w:ascii="Arial" w:hAnsi="Arial" w:cs="Arial"/>
          <w:szCs w:val="24"/>
        </w:rPr>
        <w:t>On Selecting a Emergency Concern select at least 1 Fire Emergency, Medical Emergency and Police Emergency,</w:t>
      </w:r>
    </w:p>
    <w:p w14:paraId="52B49302" w14:textId="77777777" w:rsidR="0097180A" w:rsidRDefault="006D35D9">
      <w:pPr>
        <w:pStyle w:val="ListParagraph"/>
        <w:widowControl w:val="0"/>
        <w:numPr>
          <w:ilvl w:val="0"/>
          <w:numId w:val="19"/>
        </w:numPr>
        <w:tabs>
          <w:tab w:val="left" w:pos="2959"/>
        </w:tabs>
        <w:autoSpaceDE w:val="0"/>
        <w:autoSpaceDN w:val="0"/>
        <w:contextualSpacing w:val="0"/>
        <w:rPr>
          <w:rFonts w:ascii="Arial" w:hAnsi="Arial" w:cs="Arial"/>
          <w:szCs w:val="24"/>
        </w:rPr>
      </w:pPr>
      <w:r>
        <w:rPr>
          <w:rFonts w:ascii="Arial" w:hAnsi="Arial" w:cs="Arial"/>
          <w:szCs w:val="24"/>
        </w:rPr>
        <w:t>On</w:t>
      </w:r>
      <w:r>
        <w:rPr>
          <w:rFonts w:ascii="Arial" w:hAnsi="Arial" w:cs="Arial"/>
          <w:spacing w:val="-1"/>
          <w:szCs w:val="24"/>
        </w:rPr>
        <w:t xml:space="preserve"> </w:t>
      </w:r>
      <w:r>
        <w:rPr>
          <w:rFonts w:ascii="Arial" w:hAnsi="Arial" w:cs="Arial"/>
          <w:szCs w:val="24"/>
        </w:rPr>
        <w:t>the</w:t>
      </w:r>
      <w:r>
        <w:rPr>
          <w:rFonts w:ascii="Arial" w:hAnsi="Arial" w:cs="Arial"/>
          <w:spacing w:val="-4"/>
          <w:szCs w:val="24"/>
        </w:rPr>
        <w:t xml:space="preserve"> </w:t>
      </w:r>
      <w:r>
        <w:rPr>
          <w:rFonts w:ascii="Arial" w:hAnsi="Arial" w:cs="Arial"/>
          <w:szCs w:val="24"/>
        </w:rPr>
        <w:t>home</w:t>
      </w:r>
      <w:r>
        <w:rPr>
          <w:rFonts w:ascii="Arial" w:hAnsi="Arial" w:cs="Arial"/>
          <w:spacing w:val="-2"/>
          <w:szCs w:val="24"/>
        </w:rPr>
        <w:t xml:space="preserve"> </w:t>
      </w:r>
      <w:r>
        <w:rPr>
          <w:rFonts w:ascii="Arial" w:hAnsi="Arial" w:cs="Arial"/>
          <w:szCs w:val="24"/>
        </w:rPr>
        <w:t>screen,</w:t>
      </w:r>
      <w:r>
        <w:rPr>
          <w:rFonts w:ascii="Arial" w:hAnsi="Arial" w:cs="Arial"/>
          <w:spacing w:val="-4"/>
          <w:szCs w:val="24"/>
        </w:rPr>
        <w:t xml:space="preserve"> </w:t>
      </w:r>
      <w:r>
        <w:rPr>
          <w:rFonts w:ascii="Arial" w:hAnsi="Arial" w:cs="Arial"/>
          <w:szCs w:val="24"/>
        </w:rPr>
        <w:t>select</w:t>
      </w:r>
      <w:r>
        <w:rPr>
          <w:rFonts w:ascii="Arial" w:hAnsi="Arial" w:cs="Arial"/>
          <w:spacing w:val="-1"/>
          <w:szCs w:val="24"/>
        </w:rPr>
        <w:t xml:space="preserve"> either </w:t>
      </w:r>
      <w:r>
        <w:rPr>
          <w:rFonts w:ascii="Arial" w:hAnsi="Arial" w:cs="Arial"/>
          <w:spacing w:val="-2"/>
          <w:szCs w:val="24"/>
        </w:rPr>
        <w:t>“Medical”, “Police”, and “Fire”.</w:t>
      </w:r>
    </w:p>
    <w:p w14:paraId="7478870B" w14:textId="77777777" w:rsidR="0097180A" w:rsidRDefault="006D35D9">
      <w:pPr>
        <w:pStyle w:val="ListParagraph"/>
        <w:widowControl w:val="0"/>
        <w:numPr>
          <w:ilvl w:val="0"/>
          <w:numId w:val="19"/>
        </w:numPr>
        <w:tabs>
          <w:tab w:val="left" w:pos="2959"/>
        </w:tabs>
        <w:autoSpaceDE w:val="0"/>
        <w:autoSpaceDN w:val="0"/>
        <w:contextualSpacing w:val="0"/>
        <w:rPr>
          <w:rFonts w:ascii="Arial" w:hAnsi="Arial" w:cs="Arial"/>
          <w:szCs w:val="24"/>
        </w:rPr>
      </w:pPr>
      <w:r>
        <w:rPr>
          <w:rFonts w:ascii="Arial" w:hAnsi="Arial" w:cs="Arial"/>
          <w:szCs w:val="24"/>
        </w:rPr>
        <w:t>Press the help button</w:t>
      </w:r>
      <w:r>
        <w:rPr>
          <w:rFonts w:ascii="Arial" w:hAnsi="Arial" w:cs="Arial"/>
          <w:spacing w:val="-2"/>
          <w:szCs w:val="24"/>
        </w:rPr>
        <w:t>.</w:t>
      </w:r>
    </w:p>
    <w:p w14:paraId="4EE1B099" w14:textId="77777777" w:rsidR="0097180A" w:rsidRDefault="006D35D9">
      <w:pPr>
        <w:pStyle w:val="ListParagraph"/>
        <w:widowControl w:val="0"/>
        <w:tabs>
          <w:tab w:val="left" w:pos="1878"/>
        </w:tabs>
        <w:autoSpaceDE w:val="0"/>
        <w:autoSpaceDN w:val="0"/>
        <w:spacing w:line="240" w:lineRule="auto"/>
        <w:ind w:left="0"/>
        <w:contextualSpacing w:val="0"/>
        <w:rPr>
          <w:rFonts w:ascii="Arial" w:hAnsi="Arial" w:cs="Arial"/>
          <w:szCs w:val="24"/>
        </w:rPr>
      </w:pPr>
      <w:r>
        <w:rPr>
          <w:rFonts w:ascii="Arial" w:hAnsi="Arial" w:cs="Arial"/>
          <w:szCs w:val="24"/>
          <w:lang w:val="en-PH"/>
        </w:rPr>
        <w:t>2.</w:t>
      </w:r>
      <w:r>
        <w:rPr>
          <w:rFonts w:ascii="Arial" w:hAnsi="Arial" w:cs="Arial"/>
          <w:szCs w:val="24"/>
        </w:rPr>
        <w:t xml:space="preserve"> Describe what is the situation</w:t>
      </w:r>
      <w:r>
        <w:rPr>
          <w:rFonts w:ascii="Arial" w:hAnsi="Arial" w:cs="Arial"/>
          <w:spacing w:val="-2"/>
          <w:szCs w:val="24"/>
        </w:rPr>
        <w:t>.</w:t>
      </w:r>
    </w:p>
    <w:p w14:paraId="4340C44F" w14:textId="77777777" w:rsidR="0097180A" w:rsidRDefault="0097180A">
      <w:pPr>
        <w:pStyle w:val="BodyText"/>
        <w:rPr>
          <w:rFonts w:ascii="Arial" w:hAnsi="Arial" w:cs="Arial"/>
        </w:rPr>
      </w:pPr>
    </w:p>
    <w:p w14:paraId="26B7E5AA" w14:textId="77777777" w:rsidR="0097180A" w:rsidRDefault="006D35D9">
      <w:pPr>
        <w:pStyle w:val="ListParagraph"/>
        <w:widowControl w:val="0"/>
        <w:tabs>
          <w:tab w:val="left" w:pos="1878"/>
        </w:tabs>
        <w:autoSpaceDE w:val="0"/>
        <w:autoSpaceDN w:val="0"/>
        <w:spacing w:line="240" w:lineRule="auto"/>
        <w:ind w:left="0"/>
        <w:contextualSpacing w:val="0"/>
        <w:rPr>
          <w:rFonts w:ascii="Arial" w:hAnsi="Arial" w:cs="Arial"/>
          <w:szCs w:val="24"/>
        </w:rPr>
      </w:pPr>
      <w:r>
        <w:rPr>
          <w:rFonts w:ascii="Arial" w:hAnsi="Arial" w:cs="Arial"/>
          <w:szCs w:val="24"/>
          <w:lang w:val="en-PH"/>
        </w:rPr>
        <w:t xml:space="preserve">3. </w:t>
      </w:r>
      <w:r>
        <w:rPr>
          <w:rFonts w:ascii="Arial" w:hAnsi="Arial" w:cs="Arial"/>
          <w:szCs w:val="24"/>
        </w:rPr>
        <w:t>Add a photo of the incident</w:t>
      </w:r>
      <w:r>
        <w:rPr>
          <w:rFonts w:ascii="Arial" w:hAnsi="Arial" w:cs="Arial"/>
          <w:spacing w:val="-2"/>
          <w:szCs w:val="24"/>
        </w:rPr>
        <w:t>.</w:t>
      </w:r>
    </w:p>
    <w:p w14:paraId="77F271DD" w14:textId="77777777" w:rsidR="0097180A" w:rsidRDefault="0097180A">
      <w:pPr>
        <w:pStyle w:val="BodyText"/>
        <w:rPr>
          <w:rFonts w:ascii="Arial" w:hAnsi="Arial" w:cs="Arial"/>
        </w:rPr>
      </w:pPr>
    </w:p>
    <w:p w14:paraId="2B071396" w14:textId="77777777" w:rsidR="0097180A" w:rsidRDefault="006D35D9">
      <w:pPr>
        <w:pStyle w:val="ListParagraph"/>
        <w:widowControl w:val="0"/>
        <w:tabs>
          <w:tab w:val="left" w:pos="1878"/>
        </w:tabs>
        <w:autoSpaceDE w:val="0"/>
        <w:autoSpaceDN w:val="0"/>
        <w:spacing w:line="240" w:lineRule="auto"/>
        <w:ind w:left="0"/>
        <w:contextualSpacing w:val="0"/>
        <w:rPr>
          <w:rFonts w:ascii="Arial" w:hAnsi="Arial" w:cs="Arial"/>
          <w:szCs w:val="24"/>
        </w:rPr>
      </w:pPr>
      <w:r>
        <w:rPr>
          <w:rFonts w:ascii="Arial" w:hAnsi="Arial" w:cs="Arial"/>
          <w:szCs w:val="24"/>
          <w:lang w:val="en-PH"/>
        </w:rPr>
        <w:t xml:space="preserve">4. </w:t>
      </w:r>
      <w:r>
        <w:rPr>
          <w:rFonts w:ascii="Arial" w:hAnsi="Arial" w:cs="Arial"/>
          <w:szCs w:val="24"/>
        </w:rPr>
        <w:t>Submit your inputs</w:t>
      </w:r>
    </w:p>
    <w:p w14:paraId="49873556" w14:textId="77777777" w:rsidR="0097180A" w:rsidRDefault="0097180A">
      <w:pPr>
        <w:pStyle w:val="BodyText"/>
        <w:rPr>
          <w:rFonts w:ascii="Arial" w:hAnsi="Arial" w:cs="Arial"/>
        </w:rPr>
      </w:pPr>
    </w:p>
    <w:p w14:paraId="631607E5" w14:textId="77777777" w:rsidR="0097180A" w:rsidRDefault="006D35D9">
      <w:pPr>
        <w:pStyle w:val="BodyText"/>
        <w:rPr>
          <w:rFonts w:ascii="Arial" w:hAnsi="Arial" w:cs="Arial"/>
        </w:rPr>
      </w:pPr>
      <w:r>
        <w:rPr>
          <w:rFonts w:ascii="Arial" w:hAnsi="Arial" w:cs="Arial"/>
        </w:rPr>
        <w:t>Expected</w:t>
      </w:r>
      <w:r>
        <w:rPr>
          <w:rFonts w:ascii="Arial" w:hAnsi="Arial" w:cs="Arial"/>
          <w:spacing w:val="-3"/>
        </w:rPr>
        <w:t xml:space="preserve"> </w:t>
      </w:r>
      <w:r>
        <w:rPr>
          <w:rFonts w:ascii="Arial" w:hAnsi="Arial" w:cs="Arial"/>
          <w:spacing w:val="-2"/>
        </w:rPr>
        <w:t>Result:</w:t>
      </w:r>
    </w:p>
    <w:p w14:paraId="5F39CC5C" w14:textId="77777777" w:rsidR="0097180A" w:rsidRDefault="0097180A">
      <w:pPr>
        <w:pStyle w:val="BodyText"/>
        <w:rPr>
          <w:rFonts w:ascii="Arial" w:hAnsi="Arial" w:cs="Arial"/>
        </w:rPr>
      </w:pPr>
    </w:p>
    <w:p w14:paraId="4761BC0A" w14:textId="77777777" w:rsidR="0097180A" w:rsidRDefault="006D35D9">
      <w:pPr>
        <w:pStyle w:val="ListParagraph"/>
        <w:widowControl w:val="0"/>
        <w:numPr>
          <w:ilvl w:val="0"/>
          <w:numId w:val="20"/>
        </w:numPr>
        <w:tabs>
          <w:tab w:val="clear" w:pos="1260"/>
          <w:tab w:val="left" w:pos="1880"/>
        </w:tabs>
        <w:autoSpaceDE w:val="0"/>
        <w:autoSpaceDN w:val="0"/>
        <w:spacing w:before="1" w:line="240" w:lineRule="auto"/>
        <w:contextualSpacing w:val="0"/>
        <w:rPr>
          <w:rFonts w:ascii="Arial" w:hAnsi="Arial" w:cs="Arial"/>
          <w:szCs w:val="24"/>
        </w:rPr>
      </w:pPr>
      <w:r>
        <w:rPr>
          <w:rFonts w:ascii="Arial" w:hAnsi="Arial" w:cs="Arial"/>
          <w:szCs w:val="24"/>
        </w:rPr>
        <w:t>It</w:t>
      </w:r>
      <w:r>
        <w:rPr>
          <w:rFonts w:ascii="Arial" w:hAnsi="Arial" w:cs="Arial"/>
          <w:spacing w:val="-3"/>
          <w:szCs w:val="24"/>
        </w:rPr>
        <w:t xml:space="preserve"> </w:t>
      </w:r>
      <w:r>
        <w:rPr>
          <w:rFonts w:ascii="Arial" w:hAnsi="Arial" w:cs="Arial"/>
          <w:szCs w:val="24"/>
        </w:rPr>
        <w:t>should</w:t>
      </w:r>
      <w:r>
        <w:rPr>
          <w:rFonts w:ascii="Arial" w:hAnsi="Arial" w:cs="Arial"/>
          <w:spacing w:val="-4"/>
          <w:szCs w:val="24"/>
        </w:rPr>
        <w:t xml:space="preserve"> </w:t>
      </w:r>
      <w:r>
        <w:rPr>
          <w:rFonts w:ascii="Arial" w:hAnsi="Arial" w:cs="Arial"/>
          <w:szCs w:val="24"/>
        </w:rPr>
        <w:t>be sent</w:t>
      </w:r>
      <w:r>
        <w:rPr>
          <w:rFonts w:ascii="Arial" w:hAnsi="Arial" w:cs="Arial"/>
          <w:spacing w:val="-2"/>
          <w:szCs w:val="24"/>
        </w:rPr>
        <w:t xml:space="preserve"> </w:t>
      </w:r>
      <w:r>
        <w:rPr>
          <w:rFonts w:ascii="Arial" w:hAnsi="Arial" w:cs="Arial"/>
          <w:szCs w:val="24"/>
        </w:rPr>
        <w:t>successfully</w:t>
      </w:r>
      <w:r>
        <w:rPr>
          <w:rFonts w:ascii="Arial" w:hAnsi="Arial" w:cs="Arial"/>
          <w:spacing w:val="-2"/>
          <w:szCs w:val="24"/>
        </w:rPr>
        <w:t>.</w:t>
      </w:r>
    </w:p>
    <w:p w14:paraId="0B77A494" w14:textId="77777777" w:rsidR="0097180A" w:rsidRDefault="0097180A">
      <w:pPr>
        <w:pStyle w:val="BodyText"/>
        <w:spacing w:before="10"/>
        <w:rPr>
          <w:rFonts w:ascii="Arial" w:hAnsi="Arial" w:cs="Arial"/>
        </w:rPr>
      </w:pPr>
    </w:p>
    <w:p w14:paraId="07F1662F" w14:textId="77777777" w:rsidR="0097180A" w:rsidRDefault="006D35D9">
      <w:pPr>
        <w:pStyle w:val="ListParagraph"/>
        <w:widowControl w:val="0"/>
        <w:numPr>
          <w:ilvl w:val="0"/>
          <w:numId w:val="20"/>
        </w:numPr>
        <w:tabs>
          <w:tab w:val="clear" w:pos="1260"/>
          <w:tab w:val="left" w:pos="1880"/>
        </w:tabs>
        <w:autoSpaceDE w:val="0"/>
        <w:autoSpaceDN w:val="0"/>
        <w:spacing w:line="460" w:lineRule="auto"/>
        <w:ind w:right="504"/>
        <w:contextualSpacing w:val="0"/>
        <w:rPr>
          <w:rFonts w:ascii="Arial" w:hAnsi="Arial" w:cs="Arial"/>
          <w:szCs w:val="24"/>
        </w:rPr>
      </w:pPr>
      <w:r>
        <w:rPr>
          <w:rFonts w:ascii="Arial" w:hAnsi="Arial" w:cs="Arial"/>
          <w:szCs w:val="24"/>
        </w:rPr>
        <w:t>The</w:t>
      </w:r>
      <w:r>
        <w:rPr>
          <w:rFonts w:ascii="Arial" w:hAnsi="Arial" w:cs="Arial"/>
          <w:spacing w:val="-4"/>
          <w:szCs w:val="24"/>
        </w:rPr>
        <w:t xml:space="preserve"> responder will receive a notification</w:t>
      </w:r>
    </w:p>
    <w:p w14:paraId="52E9D730" w14:textId="77777777" w:rsidR="0097180A" w:rsidRDefault="006D35D9">
      <w:pPr>
        <w:pStyle w:val="Heading3"/>
        <w:spacing w:line="480" w:lineRule="auto"/>
        <w:rPr>
          <w:rFonts w:cs="Arial"/>
        </w:rPr>
      </w:pPr>
      <w:bookmarkStart w:id="131" w:name="_Toc164159785"/>
      <w:bookmarkStart w:id="132" w:name="_Toc164079755"/>
      <w:r>
        <w:rPr>
          <w:rFonts w:cs="Arial"/>
        </w:rPr>
        <w:t>Test</w:t>
      </w:r>
      <w:r>
        <w:rPr>
          <w:rFonts w:cs="Arial"/>
          <w:spacing w:val="-3"/>
        </w:rPr>
        <w:t xml:space="preserve"> </w:t>
      </w:r>
      <w:r>
        <w:rPr>
          <w:rFonts w:cs="Arial"/>
        </w:rPr>
        <w:t>Case</w:t>
      </w:r>
      <w:r>
        <w:rPr>
          <w:rFonts w:cs="Arial"/>
          <w:spacing w:val="-3"/>
        </w:rPr>
        <w:t xml:space="preserve"> </w:t>
      </w:r>
      <w:r>
        <w:rPr>
          <w:rFonts w:cs="Arial"/>
          <w:spacing w:val="-5"/>
        </w:rPr>
        <w:t>4:</w:t>
      </w:r>
      <w:bookmarkEnd w:id="131"/>
      <w:bookmarkEnd w:id="132"/>
    </w:p>
    <w:p w14:paraId="6FF13C87" w14:textId="77777777" w:rsidR="0097180A" w:rsidRDefault="006D35D9">
      <w:pPr>
        <w:pStyle w:val="BodyText"/>
        <w:spacing w:line="480" w:lineRule="auto"/>
        <w:rPr>
          <w:rFonts w:ascii="Arial" w:hAnsi="Arial" w:cs="Arial"/>
        </w:rPr>
      </w:pPr>
      <w:r>
        <w:rPr>
          <w:rFonts w:ascii="Arial" w:hAnsi="Arial" w:cs="Arial"/>
        </w:rPr>
        <w:t>Module:</w:t>
      </w:r>
      <w:r>
        <w:rPr>
          <w:rFonts w:ascii="Arial" w:hAnsi="Arial" w:cs="Arial"/>
          <w:spacing w:val="-17"/>
        </w:rPr>
        <w:t xml:space="preserve"> </w:t>
      </w:r>
      <w:r>
        <w:rPr>
          <w:rFonts w:ascii="Arial" w:hAnsi="Arial" w:cs="Arial"/>
        </w:rPr>
        <w:t>Showing the places of</w:t>
      </w:r>
      <w:r>
        <w:rPr>
          <w:rFonts w:ascii="Arial" w:hAnsi="Arial" w:cs="Arial"/>
          <w:lang w:val="en-PH"/>
        </w:rPr>
        <w:t xml:space="preserve"> </w:t>
      </w:r>
      <w:r>
        <w:rPr>
          <w:rFonts w:ascii="Arial" w:hAnsi="Arial" w:cs="Arial"/>
        </w:rPr>
        <w:t xml:space="preserve">responders </w:t>
      </w:r>
    </w:p>
    <w:p w14:paraId="14ABFD0F" w14:textId="77777777" w:rsidR="0097180A" w:rsidRDefault="006D35D9">
      <w:pPr>
        <w:pStyle w:val="BodyText"/>
        <w:spacing w:line="480" w:lineRule="auto"/>
        <w:rPr>
          <w:rFonts w:ascii="Arial" w:hAnsi="Arial" w:cs="Arial"/>
        </w:rPr>
      </w:pPr>
      <w:r>
        <w:rPr>
          <w:rFonts w:ascii="Arial" w:hAnsi="Arial" w:cs="Arial"/>
        </w:rPr>
        <w:t>Severity:</w:t>
      </w:r>
      <w:r>
        <w:rPr>
          <w:rFonts w:ascii="Arial" w:hAnsi="Arial" w:cs="Arial"/>
          <w:lang w:val="en-PH"/>
        </w:rPr>
        <w:t xml:space="preserve"> </w:t>
      </w:r>
      <w:r>
        <w:rPr>
          <w:rFonts w:ascii="Arial" w:hAnsi="Arial" w:cs="Arial"/>
        </w:rPr>
        <w:t>1</w:t>
      </w:r>
    </w:p>
    <w:p w14:paraId="2517DF39" w14:textId="77777777" w:rsidR="0097180A" w:rsidRDefault="006D35D9">
      <w:pPr>
        <w:pStyle w:val="BodyText"/>
        <w:spacing w:line="480" w:lineRule="auto"/>
        <w:rPr>
          <w:rFonts w:ascii="Arial" w:hAnsi="Arial" w:cs="Arial"/>
        </w:rPr>
      </w:pPr>
      <w:r>
        <w:rPr>
          <w:rFonts w:ascii="Arial" w:hAnsi="Arial" w:cs="Arial"/>
          <w:spacing w:val="-2"/>
        </w:rPr>
        <w:t>Instruction:</w:t>
      </w:r>
    </w:p>
    <w:p w14:paraId="1FDB5F15" w14:textId="77777777" w:rsidR="0097180A" w:rsidRDefault="006D35D9">
      <w:pPr>
        <w:pStyle w:val="ListParagraph"/>
        <w:widowControl w:val="0"/>
        <w:numPr>
          <w:ilvl w:val="0"/>
          <w:numId w:val="21"/>
        </w:numPr>
        <w:tabs>
          <w:tab w:val="left" w:pos="1878"/>
          <w:tab w:val="left" w:pos="1880"/>
        </w:tabs>
        <w:autoSpaceDE w:val="0"/>
        <w:autoSpaceDN w:val="0"/>
        <w:ind w:right="935"/>
        <w:contextualSpacing w:val="0"/>
        <w:rPr>
          <w:rFonts w:ascii="Arial" w:hAnsi="Arial" w:cs="Arial"/>
          <w:szCs w:val="24"/>
        </w:rPr>
      </w:pPr>
      <w:r>
        <w:rPr>
          <w:rFonts w:ascii="Arial" w:hAnsi="Arial" w:cs="Arial"/>
          <w:szCs w:val="24"/>
        </w:rPr>
        <w:t>Click the map page</w:t>
      </w:r>
    </w:p>
    <w:p w14:paraId="3DDB6625" w14:textId="77777777" w:rsidR="0097180A" w:rsidRDefault="006D35D9">
      <w:pPr>
        <w:pStyle w:val="ListParagraph"/>
        <w:widowControl w:val="0"/>
        <w:numPr>
          <w:ilvl w:val="0"/>
          <w:numId w:val="21"/>
        </w:numPr>
        <w:tabs>
          <w:tab w:val="left" w:pos="1878"/>
        </w:tabs>
        <w:autoSpaceDE w:val="0"/>
        <w:autoSpaceDN w:val="0"/>
        <w:spacing w:before="1" w:line="240" w:lineRule="auto"/>
        <w:contextualSpacing w:val="0"/>
        <w:rPr>
          <w:rFonts w:ascii="Arial" w:hAnsi="Arial" w:cs="Arial"/>
          <w:szCs w:val="24"/>
        </w:rPr>
      </w:pPr>
      <w:r>
        <w:rPr>
          <w:rFonts w:ascii="Arial" w:hAnsi="Arial" w:cs="Arial"/>
          <w:szCs w:val="24"/>
        </w:rPr>
        <w:t>Requestor can see the places of responders</w:t>
      </w:r>
      <w:r>
        <w:rPr>
          <w:rFonts w:ascii="Arial" w:hAnsi="Arial" w:cs="Arial"/>
          <w:spacing w:val="-2"/>
          <w:szCs w:val="24"/>
        </w:rPr>
        <w:t>.</w:t>
      </w:r>
    </w:p>
    <w:p w14:paraId="24EA7827" w14:textId="77777777" w:rsidR="0097180A" w:rsidRDefault="0097180A">
      <w:pPr>
        <w:pStyle w:val="BodyText"/>
        <w:rPr>
          <w:rFonts w:ascii="Arial" w:hAnsi="Arial" w:cs="Arial"/>
        </w:rPr>
      </w:pPr>
    </w:p>
    <w:p w14:paraId="52103A6C" w14:textId="77777777" w:rsidR="0097180A" w:rsidRDefault="006D35D9">
      <w:pPr>
        <w:pStyle w:val="ListParagraph"/>
        <w:widowControl w:val="0"/>
        <w:numPr>
          <w:ilvl w:val="0"/>
          <w:numId w:val="21"/>
        </w:numPr>
        <w:tabs>
          <w:tab w:val="left" w:pos="1878"/>
        </w:tabs>
        <w:autoSpaceDE w:val="0"/>
        <w:autoSpaceDN w:val="0"/>
        <w:spacing w:line="240" w:lineRule="auto"/>
        <w:contextualSpacing w:val="0"/>
        <w:rPr>
          <w:rFonts w:ascii="Arial" w:hAnsi="Arial" w:cs="Arial"/>
          <w:szCs w:val="24"/>
        </w:rPr>
      </w:pPr>
      <w:r>
        <w:rPr>
          <w:rFonts w:ascii="Arial" w:hAnsi="Arial" w:cs="Arial"/>
          <w:szCs w:val="24"/>
        </w:rPr>
        <w:t>Click the mark to show the name of responder</w:t>
      </w:r>
      <w:r>
        <w:rPr>
          <w:rFonts w:ascii="Arial" w:hAnsi="Arial" w:cs="Arial"/>
          <w:spacing w:val="-2"/>
          <w:szCs w:val="24"/>
        </w:rPr>
        <w:t>.</w:t>
      </w:r>
    </w:p>
    <w:p w14:paraId="539E1B4C" w14:textId="77777777" w:rsidR="0097180A" w:rsidRDefault="0097180A">
      <w:pPr>
        <w:pStyle w:val="BodyText"/>
        <w:rPr>
          <w:rFonts w:ascii="Arial" w:hAnsi="Arial" w:cs="Arial"/>
        </w:rPr>
      </w:pPr>
    </w:p>
    <w:p w14:paraId="738A192F" w14:textId="77777777" w:rsidR="0097180A" w:rsidRDefault="006D35D9">
      <w:pPr>
        <w:pStyle w:val="BodyText"/>
        <w:rPr>
          <w:rFonts w:ascii="Arial" w:hAnsi="Arial" w:cs="Arial"/>
        </w:rPr>
      </w:pPr>
      <w:r>
        <w:rPr>
          <w:rFonts w:ascii="Arial" w:hAnsi="Arial" w:cs="Arial"/>
        </w:rPr>
        <w:t>Expected</w:t>
      </w:r>
      <w:r>
        <w:rPr>
          <w:rFonts w:ascii="Arial" w:hAnsi="Arial" w:cs="Arial"/>
          <w:spacing w:val="-3"/>
        </w:rPr>
        <w:t xml:space="preserve"> </w:t>
      </w:r>
      <w:r>
        <w:rPr>
          <w:rFonts w:ascii="Arial" w:hAnsi="Arial" w:cs="Arial"/>
          <w:spacing w:val="-2"/>
        </w:rPr>
        <w:t>Result:</w:t>
      </w:r>
    </w:p>
    <w:p w14:paraId="13F51378" w14:textId="77777777" w:rsidR="0097180A" w:rsidRDefault="0097180A">
      <w:pPr>
        <w:pStyle w:val="BodyText"/>
        <w:rPr>
          <w:rFonts w:ascii="Arial" w:hAnsi="Arial" w:cs="Arial"/>
        </w:rPr>
      </w:pPr>
    </w:p>
    <w:p w14:paraId="3BF88B95" w14:textId="77777777" w:rsidR="0097180A" w:rsidRDefault="006D35D9">
      <w:pPr>
        <w:pStyle w:val="ListParagraph"/>
        <w:widowControl w:val="0"/>
        <w:numPr>
          <w:ilvl w:val="0"/>
          <w:numId w:val="22"/>
        </w:numPr>
        <w:tabs>
          <w:tab w:val="clear" w:pos="420"/>
          <w:tab w:val="left" w:pos="1880"/>
        </w:tabs>
        <w:autoSpaceDE w:val="0"/>
        <w:autoSpaceDN w:val="0"/>
        <w:spacing w:line="460" w:lineRule="auto"/>
        <w:ind w:right="504"/>
        <w:contextualSpacing w:val="0"/>
        <w:rPr>
          <w:rFonts w:ascii="Arial" w:hAnsi="Arial" w:cs="Arial"/>
          <w:szCs w:val="24"/>
        </w:rPr>
      </w:pPr>
      <w:r>
        <w:rPr>
          <w:rFonts w:ascii="Arial" w:hAnsi="Arial" w:cs="Arial"/>
          <w:spacing w:val="-2"/>
          <w:szCs w:val="24"/>
        </w:rPr>
        <w:t>Requestors will know the location of the responders</w:t>
      </w:r>
    </w:p>
    <w:p w14:paraId="490F9451" w14:textId="77777777" w:rsidR="0097180A" w:rsidRDefault="006D35D9">
      <w:pPr>
        <w:pStyle w:val="Heading3"/>
        <w:spacing w:before="180"/>
        <w:rPr>
          <w:rFonts w:cs="Arial"/>
        </w:rPr>
      </w:pPr>
      <w:bookmarkStart w:id="133" w:name="_Toc164159786"/>
      <w:bookmarkStart w:id="134" w:name="_Toc164079756"/>
      <w:r>
        <w:rPr>
          <w:rFonts w:cs="Arial"/>
        </w:rPr>
        <w:lastRenderedPageBreak/>
        <w:t>Test</w:t>
      </w:r>
      <w:r>
        <w:rPr>
          <w:rFonts w:cs="Arial"/>
          <w:spacing w:val="-3"/>
        </w:rPr>
        <w:t xml:space="preserve"> </w:t>
      </w:r>
      <w:r>
        <w:rPr>
          <w:rFonts w:cs="Arial"/>
        </w:rPr>
        <w:t>Case</w:t>
      </w:r>
      <w:r>
        <w:rPr>
          <w:rFonts w:cs="Arial"/>
          <w:spacing w:val="-3"/>
        </w:rPr>
        <w:t xml:space="preserve"> </w:t>
      </w:r>
      <w:r>
        <w:rPr>
          <w:rFonts w:cs="Arial"/>
          <w:spacing w:val="-5"/>
        </w:rPr>
        <w:t>5:</w:t>
      </w:r>
      <w:bookmarkEnd w:id="133"/>
      <w:bookmarkEnd w:id="134"/>
    </w:p>
    <w:p w14:paraId="75B9C250" w14:textId="77777777" w:rsidR="0097180A" w:rsidRDefault="006D35D9">
      <w:pPr>
        <w:pStyle w:val="BodyText"/>
        <w:spacing w:line="480" w:lineRule="auto"/>
        <w:ind w:right="2839"/>
        <w:rPr>
          <w:rFonts w:ascii="Arial" w:hAnsi="Arial" w:cs="Arial"/>
        </w:rPr>
      </w:pPr>
      <w:r>
        <w:rPr>
          <w:rFonts w:ascii="Arial" w:hAnsi="Arial" w:cs="Arial"/>
        </w:rPr>
        <w:t>Module:</w:t>
      </w:r>
      <w:r>
        <w:rPr>
          <w:rFonts w:ascii="Arial" w:hAnsi="Arial" w:cs="Arial"/>
          <w:spacing w:val="-9"/>
        </w:rPr>
        <w:t xml:space="preserve"> </w:t>
      </w:r>
      <w:r>
        <w:rPr>
          <w:rFonts w:ascii="Arial" w:hAnsi="Arial" w:cs="Arial"/>
        </w:rPr>
        <w:t xml:space="preserve">Call Emergency Numbers in Offline </w:t>
      </w:r>
    </w:p>
    <w:p w14:paraId="72605D90" w14:textId="77777777" w:rsidR="0097180A" w:rsidRDefault="006D35D9">
      <w:pPr>
        <w:pStyle w:val="BodyText"/>
        <w:spacing w:line="480" w:lineRule="auto"/>
        <w:ind w:right="2839"/>
        <w:rPr>
          <w:rFonts w:ascii="Arial" w:hAnsi="Arial" w:cs="Arial"/>
        </w:rPr>
      </w:pPr>
      <w:r>
        <w:rPr>
          <w:rFonts w:ascii="Arial" w:hAnsi="Arial" w:cs="Arial"/>
        </w:rPr>
        <w:t>Severity: 1</w:t>
      </w:r>
    </w:p>
    <w:p w14:paraId="75F249BB" w14:textId="77777777" w:rsidR="0097180A" w:rsidRDefault="006D35D9">
      <w:pPr>
        <w:pStyle w:val="BodyText"/>
        <w:rPr>
          <w:rFonts w:ascii="Arial" w:hAnsi="Arial" w:cs="Arial"/>
        </w:rPr>
      </w:pPr>
      <w:r>
        <w:rPr>
          <w:rFonts w:ascii="Arial" w:hAnsi="Arial" w:cs="Arial"/>
          <w:spacing w:val="-2"/>
        </w:rPr>
        <w:t>Instructions:</w:t>
      </w:r>
    </w:p>
    <w:p w14:paraId="6B0384D7" w14:textId="77777777" w:rsidR="0097180A" w:rsidRDefault="0097180A">
      <w:pPr>
        <w:pStyle w:val="BodyText"/>
        <w:rPr>
          <w:rFonts w:ascii="Arial" w:hAnsi="Arial" w:cs="Arial"/>
        </w:rPr>
      </w:pPr>
    </w:p>
    <w:p w14:paraId="010C1A54" w14:textId="77777777" w:rsidR="0097180A" w:rsidRDefault="006D35D9">
      <w:pPr>
        <w:pStyle w:val="ListParagraph"/>
        <w:widowControl w:val="0"/>
        <w:numPr>
          <w:ilvl w:val="0"/>
          <w:numId w:val="23"/>
        </w:numPr>
        <w:tabs>
          <w:tab w:val="left" w:pos="1878"/>
        </w:tabs>
        <w:autoSpaceDE w:val="0"/>
        <w:autoSpaceDN w:val="0"/>
        <w:spacing w:before="1" w:line="240" w:lineRule="auto"/>
        <w:contextualSpacing w:val="0"/>
        <w:rPr>
          <w:rFonts w:ascii="Arial" w:hAnsi="Arial" w:cs="Arial"/>
          <w:szCs w:val="24"/>
        </w:rPr>
      </w:pPr>
      <w:r>
        <w:rPr>
          <w:rFonts w:ascii="Arial" w:hAnsi="Arial" w:cs="Arial"/>
          <w:szCs w:val="24"/>
        </w:rPr>
        <w:t>On</w:t>
      </w:r>
      <w:r>
        <w:rPr>
          <w:rFonts w:ascii="Arial" w:hAnsi="Arial" w:cs="Arial"/>
          <w:spacing w:val="-1"/>
          <w:szCs w:val="24"/>
        </w:rPr>
        <w:t xml:space="preserve"> </w:t>
      </w:r>
      <w:r>
        <w:rPr>
          <w:rFonts w:ascii="Arial" w:hAnsi="Arial" w:cs="Arial"/>
          <w:szCs w:val="24"/>
        </w:rPr>
        <w:t>the</w:t>
      </w:r>
      <w:r>
        <w:rPr>
          <w:rFonts w:ascii="Arial" w:hAnsi="Arial" w:cs="Arial"/>
          <w:spacing w:val="-4"/>
          <w:szCs w:val="24"/>
        </w:rPr>
        <w:t xml:space="preserve"> </w:t>
      </w:r>
      <w:r>
        <w:rPr>
          <w:rFonts w:ascii="Arial" w:hAnsi="Arial" w:cs="Arial"/>
          <w:szCs w:val="24"/>
        </w:rPr>
        <w:t>contacts page the hotline numbers are listed</w:t>
      </w:r>
    </w:p>
    <w:p w14:paraId="485AC37C" w14:textId="77777777" w:rsidR="0097180A" w:rsidRDefault="0097180A">
      <w:pPr>
        <w:pStyle w:val="BodyText"/>
        <w:spacing w:before="11"/>
        <w:rPr>
          <w:rFonts w:ascii="Arial" w:hAnsi="Arial" w:cs="Arial"/>
        </w:rPr>
      </w:pPr>
    </w:p>
    <w:p w14:paraId="5D0A4403" w14:textId="77777777" w:rsidR="0097180A" w:rsidRDefault="006D35D9">
      <w:pPr>
        <w:pStyle w:val="ListParagraph"/>
        <w:widowControl w:val="0"/>
        <w:numPr>
          <w:ilvl w:val="0"/>
          <w:numId w:val="23"/>
        </w:numPr>
        <w:tabs>
          <w:tab w:val="left" w:pos="1878"/>
        </w:tabs>
        <w:autoSpaceDE w:val="0"/>
        <w:autoSpaceDN w:val="0"/>
        <w:spacing w:line="240" w:lineRule="auto"/>
        <w:contextualSpacing w:val="0"/>
        <w:rPr>
          <w:rFonts w:ascii="Arial" w:hAnsi="Arial" w:cs="Arial"/>
          <w:szCs w:val="24"/>
        </w:rPr>
      </w:pPr>
      <w:r>
        <w:rPr>
          <w:rFonts w:ascii="Arial" w:hAnsi="Arial" w:cs="Arial"/>
          <w:szCs w:val="24"/>
        </w:rPr>
        <w:t>Select</w:t>
      </w:r>
      <w:r>
        <w:rPr>
          <w:rFonts w:ascii="Arial" w:hAnsi="Arial" w:cs="Arial"/>
          <w:spacing w:val="-2"/>
          <w:szCs w:val="24"/>
        </w:rPr>
        <w:t xml:space="preserve"> </w:t>
      </w:r>
      <w:r>
        <w:rPr>
          <w:rFonts w:ascii="Arial" w:hAnsi="Arial" w:cs="Arial"/>
          <w:szCs w:val="24"/>
        </w:rPr>
        <w:t xml:space="preserve">a </w:t>
      </w:r>
      <w:r>
        <w:rPr>
          <w:rFonts w:ascii="Arial" w:hAnsi="Arial" w:cs="Arial"/>
          <w:spacing w:val="-2"/>
          <w:szCs w:val="24"/>
        </w:rPr>
        <w:t>number to call.</w:t>
      </w:r>
    </w:p>
    <w:p w14:paraId="6DE015D5" w14:textId="77777777" w:rsidR="0097180A" w:rsidRDefault="0097180A">
      <w:pPr>
        <w:pStyle w:val="BodyText"/>
        <w:rPr>
          <w:rFonts w:ascii="Arial" w:hAnsi="Arial" w:cs="Arial"/>
        </w:rPr>
      </w:pPr>
    </w:p>
    <w:p w14:paraId="48B2780D" w14:textId="77777777" w:rsidR="0097180A" w:rsidRDefault="006D35D9">
      <w:pPr>
        <w:pStyle w:val="ListParagraph"/>
        <w:widowControl w:val="0"/>
        <w:numPr>
          <w:ilvl w:val="0"/>
          <w:numId w:val="23"/>
        </w:numPr>
        <w:tabs>
          <w:tab w:val="left" w:pos="1878"/>
        </w:tabs>
        <w:autoSpaceDE w:val="0"/>
        <w:autoSpaceDN w:val="0"/>
        <w:spacing w:line="240" w:lineRule="auto"/>
        <w:contextualSpacing w:val="0"/>
        <w:rPr>
          <w:rFonts w:ascii="Arial" w:hAnsi="Arial" w:cs="Arial"/>
          <w:szCs w:val="24"/>
        </w:rPr>
      </w:pPr>
      <w:r>
        <w:rPr>
          <w:rFonts w:ascii="Arial" w:hAnsi="Arial" w:cs="Arial"/>
          <w:szCs w:val="24"/>
        </w:rPr>
        <w:t>Click the call button</w:t>
      </w:r>
      <w:r>
        <w:rPr>
          <w:rFonts w:ascii="Arial" w:hAnsi="Arial" w:cs="Arial"/>
          <w:spacing w:val="-4"/>
          <w:szCs w:val="24"/>
        </w:rPr>
        <w:t>.</w:t>
      </w:r>
    </w:p>
    <w:p w14:paraId="01B46551" w14:textId="77777777" w:rsidR="0097180A" w:rsidRDefault="0097180A">
      <w:pPr>
        <w:pStyle w:val="BodyText"/>
        <w:rPr>
          <w:rFonts w:ascii="Arial" w:hAnsi="Arial" w:cs="Arial"/>
        </w:rPr>
      </w:pPr>
    </w:p>
    <w:p w14:paraId="009F78B2" w14:textId="77777777" w:rsidR="0097180A" w:rsidRDefault="006D35D9">
      <w:pPr>
        <w:pStyle w:val="BodyText"/>
        <w:rPr>
          <w:rFonts w:ascii="Arial" w:hAnsi="Arial" w:cs="Arial"/>
          <w:spacing w:val="-2"/>
        </w:rPr>
      </w:pPr>
      <w:r>
        <w:rPr>
          <w:rFonts w:ascii="Arial" w:hAnsi="Arial" w:cs="Arial"/>
        </w:rPr>
        <w:t>Expected</w:t>
      </w:r>
      <w:r>
        <w:rPr>
          <w:rFonts w:ascii="Arial" w:hAnsi="Arial" w:cs="Arial"/>
          <w:spacing w:val="-3"/>
        </w:rPr>
        <w:t xml:space="preserve"> </w:t>
      </w:r>
      <w:r>
        <w:rPr>
          <w:rFonts w:ascii="Arial" w:hAnsi="Arial" w:cs="Arial"/>
          <w:spacing w:val="-2"/>
        </w:rPr>
        <w:t>Result:</w:t>
      </w:r>
    </w:p>
    <w:p w14:paraId="00E5F4D9" w14:textId="77777777" w:rsidR="0097180A" w:rsidRDefault="0097180A">
      <w:pPr>
        <w:pStyle w:val="BodyText"/>
        <w:rPr>
          <w:rFonts w:ascii="Arial" w:hAnsi="Arial" w:cs="Arial"/>
        </w:rPr>
      </w:pPr>
    </w:p>
    <w:p w14:paraId="10EEEB71" w14:textId="77777777" w:rsidR="0097180A" w:rsidRDefault="006D35D9">
      <w:pPr>
        <w:pStyle w:val="ListParagraph"/>
        <w:widowControl w:val="0"/>
        <w:numPr>
          <w:ilvl w:val="0"/>
          <w:numId w:val="24"/>
        </w:numPr>
        <w:tabs>
          <w:tab w:val="clear" w:pos="1260"/>
          <w:tab w:val="left" w:pos="2601"/>
        </w:tabs>
        <w:autoSpaceDE w:val="0"/>
        <w:autoSpaceDN w:val="0"/>
        <w:spacing w:before="1"/>
        <w:ind w:right="439"/>
        <w:contextualSpacing w:val="0"/>
        <w:rPr>
          <w:rFonts w:ascii="Arial" w:hAnsi="Arial" w:cs="Arial"/>
          <w:b/>
        </w:rPr>
      </w:pPr>
      <w:r>
        <w:rPr>
          <w:rFonts w:ascii="Arial" w:hAnsi="Arial" w:cs="Arial"/>
          <w:szCs w:val="24"/>
        </w:rPr>
        <w:t>Dialing the hotline numbers should function</w:t>
      </w:r>
      <w:r>
        <w:rPr>
          <w:rFonts w:ascii="Arial" w:hAnsi="Arial" w:cs="Arial"/>
          <w:spacing w:val="-2"/>
          <w:szCs w:val="24"/>
        </w:rPr>
        <w:t>.</w:t>
      </w:r>
      <w:bookmarkStart w:id="135" w:name="_Toc164079757"/>
      <w:bookmarkStart w:id="136" w:name="_Toc164159787"/>
    </w:p>
    <w:p w14:paraId="38CB00C2" w14:textId="77777777" w:rsidR="0097180A" w:rsidRDefault="006D35D9">
      <w:pPr>
        <w:pStyle w:val="ListParagraph"/>
        <w:widowControl w:val="0"/>
        <w:tabs>
          <w:tab w:val="left" w:pos="2601"/>
        </w:tabs>
        <w:autoSpaceDE w:val="0"/>
        <w:autoSpaceDN w:val="0"/>
        <w:spacing w:before="1"/>
        <w:ind w:left="0" w:right="439"/>
        <w:contextualSpacing w:val="0"/>
        <w:rPr>
          <w:rFonts w:ascii="Arial" w:hAnsi="Arial" w:cs="Arial"/>
          <w:b/>
        </w:rPr>
      </w:pPr>
      <w:r>
        <w:rPr>
          <w:rFonts w:ascii="Arial" w:hAnsi="Arial" w:cs="Arial"/>
          <w:b/>
        </w:rPr>
        <w:t>Test</w:t>
      </w:r>
      <w:r>
        <w:rPr>
          <w:rFonts w:ascii="Arial" w:hAnsi="Arial" w:cs="Arial"/>
          <w:b/>
          <w:spacing w:val="-3"/>
        </w:rPr>
        <w:t xml:space="preserve"> </w:t>
      </w:r>
      <w:r>
        <w:rPr>
          <w:rFonts w:ascii="Arial" w:hAnsi="Arial" w:cs="Arial"/>
          <w:b/>
        </w:rPr>
        <w:t>Case</w:t>
      </w:r>
      <w:r>
        <w:rPr>
          <w:rFonts w:ascii="Arial" w:hAnsi="Arial" w:cs="Arial"/>
          <w:b/>
          <w:spacing w:val="-1"/>
        </w:rPr>
        <w:t xml:space="preserve"> </w:t>
      </w:r>
      <w:r>
        <w:rPr>
          <w:rFonts w:ascii="Arial" w:hAnsi="Arial" w:cs="Arial"/>
          <w:b/>
          <w:spacing w:val="-5"/>
        </w:rPr>
        <w:t>6:</w:t>
      </w:r>
      <w:bookmarkEnd w:id="135"/>
      <w:bookmarkEnd w:id="136"/>
    </w:p>
    <w:p w14:paraId="5EE8F30A" w14:textId="77777777" w:rsidR="0097180A" w:rsidRDefault="006D35D9">
      <w:pPr>
        <w:pStyle w:val="BodyText"/>
        <w:spacing w:line="480" w:lineRule="auto"/>
        <w:rPr>
          <w:rFonts w:ascii="Arial" w:hAnsi="Arial" w:cs="Arial"/>
        </w:rPr>
      </w:pPr>
      <w:r>
        <w:rPr>
          <w:rFonts w:ascii="Arial" w:hAnsi="Arial" w:cs="Arial"/>
        </w:rPr>
        <w:t>Module:</w:t>
      </w:r>
      <w:r>
        <w:rPr>
          <w:rFonts w:ascii="Arial" w:hAnsi="Arial" w:cs="Arial"/>
          <w:spacing w:val="-17"/>
        </w:rPr>
        <w:t xml:space="preserve"> </w:t>
      </w:r>
      <w:r>
        <w:rPr>
          <w:rFonts w:ascii="Arial" w:hAnsi="Arial" w:cs="Arial"/>
        </w:rPr>
        <w:t>Editing the Personal</w:t>
      </w:r>
      <w:r>
        <w:rPr>
          <w:rFonts w:ascii="Arial" w:hAnsi="Arial" w:cs="Arial"/>
          <w:lang w:val="en-PH"/>
        </w:rPr>
        <w:t xml:space="preserve"> </w:t>
      </w:r>
      <w:r>
        <w:rPr>
          <w:rFonts w:ascii="Arial" w:hAnsi="Arial" w:cs="Arial"/>
        </w:rPr>
        <w:t>Information</w:t>
      </w:r>
    </w:p>
    <w:p w14:paraId="29C0AD83" w14:textId="77777777" w:rsidR="0097180A" w:rsidRDefault="006D35D9">
      <w:pPr>
        <w:pStyle w:val="BodyText"/>
        <w:spacing w:line="480" w:lineRule="auto"/>
        <w:ind w:right="4837"/>
        <w:rPr>
          <w:rFonts w:ascii="Arial" w:hAnsi="Arial" w:cs="Arial"/>
        </w:rPr>
      </w:pPr>
      <w:r>
        <w:rPr>
          <w:rFonts w:ascii="Arial" w:hAnsi="Arial" w:cs="Arial"/>
        </w:rPr>
        <w:t>Severity: 1</w:t>
      </w:r>
    </w:p>
    <w:p w14:paraId="5FCD3D20" w14:textId="77777777" w:rsidR="0097180A" w:rsidRDefault="006D35D9">
      <w:pPr>
        <w:pStyle w:val="BodyText"/>
        <w:rPr>
          <w:rFonts w:ascii="Arial" w:hAnsi="Arial" w:cs="Arial"/>
          <w:spacing w:val="-2"/>
        </w:rPr>
      </w:pPr>
      <w:r>
        <w:rPr>
          <w:rFonts w:ascii="Arial" w:hAnsi="Arial" w:cs="Arial"/>
          <w:spacing w:val="-2"/>
        </w:rPr>
        <w:t>Instructions:</w:t>
      </w:r>
    </w:p>
    <w:p w14:paraId="5FAED9DA" w14:textId="77777777" w:rsidR="0097180A" w:rsidRDefault="0097180A">
      <w:pPr>
        <w:pStyle w:val="BodyText"/>
        <w:rPr>
          <w:rFonts w:ascii="Arial" w:hAnsi="Arial" w:cs="Arial"/>
          <w:spacing w:val="-2"/>
        </w:rPr>
      </w:pPr>
    </w:p>
    <w:p w14:paraId="51E8693E" w14:textId="77777777" w:rsidR="0097180A" w:rsidRDefault="006D35D9">
      <w:pPr>
        <w:pStyle w:val="ListParagraph"/>
        <w:widowControl w:val="0"/>
        <w:numPr>
          <w:ilvl w:val="0"/>
          <w:numId w:val="23"/>
        </w:numPr>
        <w:tabs>
          <w:tab w:val="left" w:pos="1878"/>
        </w:tabs>
        <w:autoSpaceDE w:val="0"/>
        <w:autoSpaceDN w:val="0"/>
        <w:spacing w:line="240" w:lineRule="auto"/>
        <w:contextualSpacing w:val="0"/>
        <w:rPr>
          <w:rFonts w:ascii="Arial" w:hAnsi="Arial" w:cs="Arial"/>
          <w:szCs w:val="24"/>
        </w:rPr>
      </w:pPr>
      <w:r>
        <w:rPr>
          <w:rFonts w:ascii="Arial" w:hAnsi="Arial" w:cs="Arial"/>
          <w:spacing w:val="-2"/>
          <w:szCs w:val="24"/>
        </w:rPr>
        <w:t>On the profile page you can edit the details of the account.</w:t>
      </w:r>
    </w:p>
    <w:p w14:paraId="5C1A62B0" w14:textId="77777777" w:rsidR="0097180A" w:rsidRDefault="0097180A">
      <w:pPr>
        <w:pStyle w:val="BodyText"/>
        <w:rPr>
          <w:rFonts w:ascii="Arial" w:hAnsi="Arial" w:cs="Arial"/>
        </w:rPr>
      </w:pPr>
    </w:p>
    <w:p w14:paraId="7B48DABE" w14:textId="77777777" w:rsidR="0097180A" w:rsidRDefault="006D35D9">
      <w:pPr>
        <w:pStyle w:val="ListParagraph"/>
        <w:widowControl w:val="0"/>
        <w:numPr>
          <w:ilvl w:val="0"/>
          <w:numId w:val="23"/>
        </w:numPr>
        <w:tabs>
          <w:tab w:val="left" w:pos="1878"/>
        </w:tabs>
        <w:autoSpaceDE w:val="0"/>
        <w:autoSpaceDN w:val="0"/>
        <w:spacing w:line="240" w:lineRule="auto"/>
        <w:contextualSpacing w:val="0"/>
        <w:rPr>
          <w:rFonts w:ascii="Arial" w:hAnsi="Arial" w:cs="Arial"/>
          <w:szCs w:val="24"/>
        </w:rPr>
      </w:pPr>
      <w:r>
        <w:rPr>
          <w:rFonts w:ascii="Arial" w:hAnsi="Arial" w:cs="Arial"/>
          <w:szCs w:val="24"/>
        </w:rPr>
        <w:t>Click</w:t>
      </w:r>
      <w:r>
        <w:rPr>
          <w:rFonts w:ascii="Arial" w:hAnsi="Arial" w:cs="Arial"/>
          <w:spacing w:val="-2"/>
          <w:szCs w:val="24"/>
        </w:rPr>
        <w:t xml:space="preserve"> </w:t>
      </w:r>
      <w:r>
        <w:rPr>
          <w:rFonts w:ascii="Arial" w:hAnsi="Arial" w:cs="Arial"/>
          <w:szCs w:val="24"/>
        </w:rPr>
        <w:t>edit</w:t>
      </w:r>
      <w:r>
        <w:rPr>
          <w:rFonts w:ascii="Arial" w:hAnsi="Arial" w:cs="Arial"/>
          <w:spacing w:val="-2"/>
          <w:szCs w:val="24"/>
        </w:rPr>
        <w:t xml:space="preserve"> button.</w:t>
      </w:r>
    </w:p>
    <w:p w14:paraId="34FC9EF0" w14:textId="77777777" w:rsidR="0097180A" w:rsidRDefault="0097180A">
      <w:pPr>
        <w:pStyle w:val="BodyText"/>
        <w:rPr>
          <w:rFonts w:ascii="Arial" w:hAnsi="Arial" w:cs="Arial"/>
        </w:rPr>
      </w:pPr>
    </w:p>
    <w:p w14:paraId="5A6A3706" w14:textId="77777777" w:rsidR="0097180A" w:rsidRDefault="006D35D9">
      <w:pPr>
        <w:pStyle w:val="ListParagraph"/>
        <w:widowControl w:val="0"/>
        <w:numPr>
          <w:ilvl w:val="0"/>
          <w:numId w:val="23"/>
        </w:numPr>
        <w:tabs>
          <w:tab w:val="left" w:pos="1878"/>
        </w:tabs>
        <w:autoSpaceDE w:val="0"/>
        <w:autoSpaceDN w:val="0"/>
        <w:spacing w:line="240" w:lineRule="auto"/>
        <w:contextualSpacing w:val="0"/>
        <w:rPr>
          <w:rFonts w:ascii="Arial" w:hAnsi="Arial" w:cs="Arial"/>
          <w:szCs w:val="24"/>
        </w:rPr>
      </w:pPr>
      <w:r>
        <w:rPr>
          <w:rFonts w:ascii="Arial" w:hAnsi="Arial" w:cs="Arial"/>
          <w:szCs w:val="24"/>
        </w:rPr>
        <w:t>Input</w:t>
      </w:r>
      <w:r>
        <w:rPr>
          <w:rFonts w:ascii="Arial" w:hAnsi="Arial" w:cs="Arial"/>
          <w:spacing w:val="-4"/>
          <w:szCs w:val="24"/>
        </w:rPr>
        <w:t xml:space="preserve"> </w:t>
      </w:r>
      <w:r>
        <w:rPr>
          <w:rFonts w:ascii="Arial" w:hAnsi="Arial" w:cs="Arial"/>
          <w:szCs w:val="24"/>
        </w:rPr>
        <w:t>detailed</w:t>
      </w:r>
      <w:r>
        <w:rPr>
          <w:rFonts w:ascii="Arial" w:hAnsi="Arial" w:cs="Arial"/>
          <w:spacing w:val="-4"/>
          <w:szCs w:val="24"/>
        </w:rPr>
        <w:t xml:space="preserve"> </w:t>
      </w:r>
      <w:r>
        <w:rPr>
          <w:rFonts w:ascii="Arial" w:hAnsi="Arial" w:cs="Arial"/>
          <w:spacing w:val="-2"/>
          <w:szCs w:val="24"/>
        </w:rPr>
        <w:t>information.</w:t>
      </w:r>
    </w:p>
    <w:p w14:paraId="37CDD937" w14:textId="77777777" w:rsidR="0097180A" w:rsidRDefault="0097180A">
      <w:pPr>
        <w:pStyle w:val="BodyText"/>
        <w:rPr>
          <w:rFonts w:ascii="Arial" w:hAnsi="Arial" w:cs="Arial"/>
        </w:rPr>
      </w:pPr>
    </w:p>
    <w:p w14:paraId="6F12EC5E" w14:textId="77777777" w:rsidR="0097180A" w:rsidRDefault="006D35D9">
      <w:pPr>
        <w:pStyle w:val="ListParagraph"/>
        <w:widowControl w:val="0"/>
        <w:numPr>
          <w:ilvl w:val="0"/>
          <w:numId w:val="23"/>
        </w:numPr>
        <w:tabs>
          <w:tab w:val="left" w:pos="1877"/>
        </w:tabs>
        <w:autoSpaceDE w:val="0"/>
        <w:autoSpaceDN w:val="0"/>
        <w:spacing w:line="240" w:lineRule="auto"/>
        <w:contextualSpacing w:val="0"/>
        <w:rPr>
          <w:rFonts w:ascii="Arial" w:hAnsi="Arial" w:cs="Arial"/>
          <w:szCs w:val="24"/>
        </w:rPr>
      </w:pPr>
      <w:r>
        <w:rPr>
          <w:rFonts w:ascii="Arial" w:hAnsi="Arial" w:cs="Arial"/>
          <w:szCs w:val="24"/>
        </w:rPr>
        <w:t>Click</w:t>
      </w:r>
      <w:r>
        <w:rPr>
          <w:rFonts w:ascii="Arial" w:hAnsi="Arial" w:cs="Arial"/>
          <w:spacing w:val="-2"/>
          <w:szCs w:val="24"/>
        </w:rPr>
        <w:t xml:space="preserve"> </w:t>
      </w:r>
      <w:r>
        <w:rPr>
          <w:rFonts w:ascii="Arial" w:hAnsi="Arial" w:cs="Arial"/>
          <w:szCs w:val="24"/>
        </w:rPr>
        <w:t>“Save”</w:t>
      </w:r>
      <w:r>
        <w:rPr>
          <w:rFonts w:ascii="Arial" w:hAnsi="Arial" w:cs="Arial"/>
          <w:spacing w:val="-2"/>
          <w:szCs w:val="24"/>
        </w:rPr>
        <w:t xml:space="preserve"> </w:t>
      </w:r>
      <w:r>
        <w:rPr>
          <w:rFonts w:ascii="Arial" w:hAnsi="Arial" w:cs="Arial"/>
          <w:szCs w:val="24"/>
        </w:rPr>
        <w:t>for</w:t>
      </w:r>
      <w:r>
        <w:rPr>
          <w:rFonts w:ascii="Arial" w:hAnsi="Arial" w:cs="Arial"/>
          <w:spacing w:val="-2"/>
          <w:szCs w:val="24"/>
        </w:rPr>
        <w:t xml:space="preserve"> confirmation.</w:t>
      </w:r>
    </w:p>
    <w:p w14:paraId="4402C6BD" w14:textId="77777777" w:rsidR="0097180A" w:rsidRDefault="0097180A">
      <w:pPr>
        <w:pStyle w:val="BodyText"/>
        <w:rPr>
          <w:rFonts w:ascii="Arial" w:hAnsi="Arial" w:cs="Arial"/>
        </w:rPr>
      </w:pPr>
    </w:p>
    <w:p w14:paraId="398F0C6A" w14:textId="77777777" w:rsidR="0097180A" w:rsidRDefault="006D35D9">
      <w:pPr>
        <w:pStyle w:val="BodyText"/>
        <w:spacing w:line="480" w:lineRule="auto"/>
        <w:rPr>
          <w:rFonts w:ascii="Arial" w:hAnsi="Arial" w:cs="Arial"/>
        </w:rPr>
      </w:pPr>
      <w:r>
        <w:rPr>
          <w:rFonts w:ascii="Arial" w:hAnsi="Arial" w:cs="Arial"/>
        </w:rPr>
        <w:t>Expected</w:t>
      </w:r>
      <w:r>
        <w:rPr>
          <w:rFonts w:ascii="Arial" w:hAnsi="Arial" w:cs="Arial"/>
          <w:spacing w:val="-3"/>
        </w:rPr>
        <w:t xml:space="preserve"> </w:t>
      </w:r>
      <w:r>
        <w:rPr>
          <w:rFonts w:ascii="Arial" w:hAnsi="Arial" w:cs="Arial"/>
          <w:spacing w:val="-2"/>
        </w:rPr>
        <w:t>Result:</w:t>
      </w:r>
    </w:p>
    <w:p w14:paraId="3FDC0A7C" w14:textId="77777777" w:rsidR="0097180A" w:rsidRDefault="006D35D9">
      <w:pPr>
        <w:pStyle w:val="ListParagraph"/>
        <w:widowControl w:val="0"/>
        <w:numPr>
          <w:ilvl w:val="0"/>
          <w:numId w:val="25"/>
        </w:numPr>
        <w:tabs>
          <w:tab w:val="clear" w:pos="1260"/>
          <w:tab w:val="left" w:pos="1880"/>
        </w:tabs>
        <w:autoSpaceDE w:val="0"/>
        <w:autoSpaceDN w:val="0"/>
        <w:contextualSpacing w:val="0"/>
        <w:rPr>
          <w:rFonts w:ascii="Arial" w:hAnsi="Arial" w:cs="Arial"/>
          <w:szCs w:val="24"/>
        </w:rPr>
      </w:pPr>
      <w:r>
        <w:rPr>
          <w:rFonts w:ascii="Arial" w:hAnsi="Arial" w:cs="Arial"/>
          <w:szCs w:val="24"/>
        </w:rPr>
        <w:t>It</w:t>
      </w:r>
      <w:r>
        <w:rPr>
          <w:rFonts w:ascii="Arial" w:hAnsi="Arial" w:cs="Arial"/>
          <w:spacing w:val="-3"/>
          <w:szCs w:val="24"/>
        </w:rPr>
        <w:t xml:space="preserve"> </w:t>
      </w:r>
      <w:r>
        <w:rPr>
          <w:rFonts w:ascii="Arial" w:hAnsi="Arial" w:cs="Arial"/>
          <w:szCs w:val="24"/>
        </w:rPr>
        <w:t>should</w:t>
      </w:r>
      <w:r>
        <w:rPr>
          <w:rFonts w:ascii="Arial" w:hAnsi="Arial" w:cs="Arial"/>
          <w:spacing w:val="-5"/>
          <w:szCs w:val="24"/>
        </w:rPr>
        <w:t xml:space="preserve"> </w:t>
      </w:r>
      <w:r>
        <w:rPr>
          <w:rFonts w:ascii="Arial" w:hAnsi="Arial" w:cs="Arial"/>
          <w:szCs w:val="24"/>
        </w:rPr>
        <w:t>be</w:t>
      </w:r>
      <w:r>
        <w:rPr>
          <w:rFonts w:ascii="Arial" w:hAnsi="Arial" w:cs="Arial"/>
          <w:spacing w:val="-3"/>
          <w:szCs w:val="24"/>
        </w:rPr>
        <w:t xml:space="preserve"> </w:t>
      </w:r>
      <w:r>
        <w:rPr>
          <w:rFonts w:ascii="Arial" w:hAnsi="Arial" w:cs="Arial"/>
          <w:szCs w:val="24"/>
        </w:rPr>
        <w:t>successfully</w:t>
      </w:r>
      <w:r>
        <w:rPr>
          <w:rFonts w:ascii="Arial" w:hAnsi="Arial" w:cs="Arial"/>
          <w:spacing w:val="-2"/>
          <w:szCs w:val="24"/>
        </w:rPr>
        <w:t xml:space="preserve"> saved.</w:t>
      </w:r>
    </w:p>
    <w:p w14:paraId="778B17ED" w14:textId="77777777" w:rsidR="0097180A" w:rsidRDefault="006D35D9">
      <w:pPr>
        <w:pStyle w:val="ListParagraph"/>
        <w:widowControl w:val="0"/>
        <w:numPr>
          <w:ilvl w:val="0"/>
          <w:numId w:val="25"/>
        </w:numPr>
        <w:tabs>
          <w:tab w:val="clear" w:pos="1260"/>
          <w:tab w:val="left" w:pos="1880"/>
        </w:tabs>
        <w:autoSpaceDE w:val="0"/>
        <w:autoSpaceDN w:val="0"/>
        <w:contextualSpacing w:val="0"/>
        <w:rPr>
          <w:rFonts w:ascii="Arial" w:hAnsi="Arial" w:cs="Arial"/>
          <w:b/>
        </w:rPr>
      </w:pPr>
      <w:r>
        <w:rPr>
          <w:rFonts w:ascii="Arial" w:hAnsi="Arial" w:cs="Arial"/>
          <w:szCs w:val="24"/>
        </w:rPr>
        <w:t>The</w:t>
      </w:r>
      <w:r>
        <w:rPr>
          <w:rFonts w:ascii="Arial" w:hAnsi="Arial" w:cs="Arial"/>
          <w:spacing w:val="-5"/>
          <w:szCs w:val="24"/>
        </w:rPr>
        <w:t xml:space="preserve"> </w:t>
      </w:r>
      <w:r>
        <w:rPr>
          <w:rFonts w:ascii="Arial" w:hAnsi="Arial" w:cs="Arial"/>
          <w:szCs w:val="24"/>
        </w:rPr>
        <w:t>newly</w:t>
      </w:r>
      <w:r>
        <w:rPr>
          <w:rFonts w:ascii="Arial" w:hAnsi="Arial" w:cs="Arial"/>
          <w:spacing w:val="-2"/>
          <w:szCs w:val="24"/>
        </w:rPr>
        <w:t xml:space="preserve"> </w:t>
      </w:r>
      <w:r>
        <w:rPr>
          <w:rFonts w:ascii="Arial" w:hAnsi="Arial" w:cs="Arial"/>
          <w:szCs w:val="24"/>
        </w:rPr>
        <w:t>added</w:t>
      </w:r>
      <w:r>
        <w:rPr>
          <w:rFonts w:ascii="Arial" w:hAnsi="Arial" w:cs="Arial"/>
          <w:spacing w:val="-4"/>
          <w:szCs w:val="24"/>
        </w:rPr>
        <w:t xml:space="preserve"> </w:t>
      </w:r>
      <w:r>
        <w:rPr>
          <w:rFonts w:ascii="Arial" w:hAnsi="Arial" w:cs="Arial"/>
          <w:szCs w:val="24"/>
        </w:rPr>
        <w:t>information</w:t>
      </w:r>
      <w:r>
        <w:rPr>
          <w:rFonts w:ascii="Arial" w:hAnsi="Arial" w:cs="Arial"/>
          <w:spacing w:val="-2"/>
          <w:szCs w:val="24"/>
        </w:rPr>
        <w:t xml:space="preserve"> </w:t>
      </w:r>
      <w:r>
        <w:rPr>
          <w:rFonts w:ascii="Arial" w:hAnsi="Arial" w:cs="Arial"/>
          <w:szCs w:val="24"/>
        </w:rPr>
        <w:t>should</w:t>
      </w:r>
      <w:r>
        <w:rPr>
          <w:rFonts w:ascii="Arial" w:hAnsi="Arial" w:cs="Arial"/>
          <w:spacing w:val="-4"/>
          <w:szCs w:val="24"/>
        </w:rPr>
        <w:t xml:space="preserve"> </w:t>
      </w:r>
      <w:r>
        <w:rPr>
          <w:rFonts w:ascii="Arial" w:hAnsi="Arial" w:cs="Arial"/>
          <w:szCs w:val="24"/>
        </w:rPr>
        <w:t>add</w:t>
      </w:r>
      <w:r>
        <w:rPr>
          <w:rFonts w:ascii="Arial" w:hAnsi="Arial" w:cs="Arial"/>
          <w:spacing w:val="-2"/>
          <w:szCs w:val="24"/>
        </w:rPr>
        <w:t xml:space="preserve"> </w:t>
      </w:r>
      <w:r>
        <w:rPr>
          <w:rFonts w:ascii="Arial" w:hAnsi="Arial" w:cs="Arial"/>
          <w:szCs w:val="24"/>
        </w:rPr>
        <w:t>to</w:t>
      </w:r>
      <w:r>
        <w:rPr>
          <w:rFonts w:ascii="Arial" w:hAnsi="Arial" w:cs="Arial"/>
          <w:spacing w:val="-4"/>
          <w:szCs w:val="24"/>
        </w:rPr>
        <w:t xml:space="preserve"> </w:t>
      </w:r>
      <w:r>
        <w:rPr>
          <w:rFonts w:ascii="Arial" w:hAnsi="Arial" w:cs="Arial"/>
          <w:szCs w:val="24"/>
        </w:rPr>
        <w:t>the</w:t>
      </w:r>
      <w:r>
        <w:rPr>
          <w:rFonts w:ascii="Arial" w:hAnsi="Arial" w:cs="Arial"/>
          <w:szCs w:val="24"/>
          <w:lang w:val="en-PH"/>
        </w:rPr>
        <w:t xml:space="preserve"> </w:t>
      </w:r>
      <w:r>
        <w:rPr>
          <w:rFonts w:ascii="Arial" w:hAnsi="Arial" w:cs="Arial"/>
          <w:spacing w:val="-2"/>
          <w:szCs w:val="24"/>
        </w:rPr>
        <w:t>database</w:t>
      </w:r>
      <w:bookmarkStart w:id="137" w:name="_Toc164159788"/>
      <w:bookmarkStart w:id="138" w:name="_Toc164079758"/>
    </w:p>
    <w:p w14:paraId="2E21D9FB" w14:textId="77777777" w:rsidR="0097180A" w:rsidRDefault="006D35D9">
      <w:pPr>
        <w:pStyle w:val="ListParagraph"/>
        <w:widowControl w:val="0"/>
        <w:tabs>
          <w:tab w:val="left" w:pos="1880"/>
        </w:tabs>
        <w:autoSpaceDE w:val="0"/>
        <w:autoSpaceDN w:val="0"/>
        <w:ind w:left="0"/>
        <w:contextualSpacing w:val="0"/>
        <w:rPr>
          <w:rFonts w:ascii="Arial" w:hAnsi="Arial" w:cs="Arial"/>
          <w:b/>
        </w:rPr>
      </w:pPr>
      <w:r>
        <w:rPr>
          <w:rFonts w:ascii="Arial" w:hAnsi="Arial" w:cs="Arial"/>
          <w:b/>
        </w:rPr>
        <w:t>Test</w:t>
      </w:r>
      <w:r>
        <w:rPr>
          <w:rFonts w:ascii="Arial" w:hAnsi="Arial" w:cs="Arial"/>
          <w:b/>
          <w:spacing w:val="-3"/>
        </w:rPr>
        <w:t xml:space="preserve"> </w:t>
      </w:r>
      <w:r>
        <w:rPr>
          <w:rFonts w:ascii="Arial" w:hAnsi="Arial" w:cs="Arial"/>
          <w:b/>
        </w:rPr>
        <w:t>Case</w:t>
      </w:r>
      <w:r>
        <w:rPr>
          <w:rFonts w:ascii="Arial" w:hAnsi="Arial" w:cs="Arial"/>
          <w:b/>
          <w:spacing w:val="-1"/>
        </w:rPr>
        <w:t xml:space="preserve"> </w:t>
      </w:r>
      <w:r>
        <w:rPr>
          <w:rFonts w:ascii="Arial" w:hAnsi="Arial" w:cs="Arial"/>
          <w:b/>
          <w:spacing w:val="-5"/>
        </w:rPr>
        <w:t>7:</w:t>
      </w:r>
      <w:bookmarkEnd w:id="137"/>
      <w:bookmarkEnd w:id="138"/>
    </w:p>
    <w:p w14:paraId="63B447D3" w14:textId="77777777" w:rsidR="0097180A" w:rsidRDefault="006D35D9">
      <w:pPr>
        <w:pStyle w:val="BodyText"/>
        <w:spacing w:line="480" w:lineRule="auto"/>
        <w:ind w:right="4837"/>
        <w:rPr>
          <w:rFonts w:ascii="Arial" w:hAnsi="Arial" w:cs="Arial"/>
        </w:rPr>
      </w:pPr>
      <w:r>
        <w:rPr>
          <w:rFonts w:ascii="Arial" w:hAnsi="Arial" w:cs="Arial"/>
        </w:rPr>
        <w:t>Module:</w:t>
      </w:r>
      <w:r>
        <w:rPr>
          <w:rFonts w:ascii="Arial" w:hAnsi="Arial" w:cs="Arial"/>
          <w:spacing w:val="-17"/>
        </w:rPr>
        <w:t xml:space="preserve"> </w:t>
      </w:r>
      <w:r>
        <w:rPr>
          <w:rFonts w:ascii="Arial" w:hAnsi="Arial" w:cs="Arial"/>
        </w:rPr>
        <w:t>Account</w:t>
      </w:r>
      <w:r>
        <w:rPr>
          <w:rFonts w:ascii="Arial" w:hAnsi="Arial" w:cs="Arial"/>
          <w:spacing w:val="-17"/>
        </w:rPr>
        <w:t xml:space="preserve"> </w:t>
      </w:r>
      <w:r>
        <w:rPr>
          <w:rFonts w:ascii="Arial" w:hAnsi="Arial" w:cs="Arial"/>
        </w:rPr>
        <w:t xml:space="preserve">Recovery </w:t>
      </w:r>
    </w:p>
    <w:p w14:paraId="16345B19" w14:textId="77777777" w:rsidR="0097180A" w:rsidRDefault="006D35D9">
      <w:pPr>
        <w:pStyle w:val="BodyText"/>
        <w:spacing w:line="480" w:lineRule="auto"/>
        <w:ind w:right="4837"/>
        <w:rPr>
          <w:rFonts w:ascii="Arial" w:hAnsi="Arial" w:cs="Arial"/>
        </w:rPr>
      </w:pPr>
      <w:r>
        <w:rPr>
          <w:rFonts w:ascii="Arial" w:hAnsi="Arial" w:cs="Arial"/>
        </w:rPr>
        <w:t>Severity: 1</w:t>
      </w:r>
    </w:p>
    <w:p w14:paraId="719781B4" w14:textId="77777777" w:rsidR="0097180A" w:rsidRDefault="006D35D9">
      <w:pPr>
        <w:pStyle w:val="BodyText"/>
        <w:rPr>
          <w:rFonts w:ascii="Arial" w:hAnsi="Arial" w:cs="Arial"/>
        </w:rPr>
      </w:pPr>
      <w:r>
        <w:rPr>
          <w:rFonts w:ascii="Arial" w:hAnsi="Arial" w:cs="Arial"/>
          <w:spacing w:val="-2"/>
        </w:rPr>
        <w:t>Instructions:</w:t>
      </w:r>
    </w:p>
    <w:p w14:paraId="5C57DC5C" w14:textId="77777777" w:rsidR="0097180A" w:rsidRDefault="0097180A">
      <w:pPr>
        <w:pStyle w:val="BodyText"/>
        <w:rPr>
          <w:rFonts w:ascii="Arial" w:hAnsi="Arial" w:cs="Arial"/>
        </w:rPr>
      </w:pPr>
    </w:p>
    <w:p w14:paraId="31ADACEF" w14:textId="77777777" w:rsidR="0097180A" w:rsidRDefault="006D35D9">
      <w:pPr>
        <w:pStyle w:val="ListParagraph"/>
        <w:widowControl w:val="0"/>
        <w:numPr>
          <w:ilvl w:val="0"/>
          <w:numId w:val="26"/>
        </w:numPr>
        <w:tabs>
          <w:tab w:val="left" w:pos="1878"/>
        </w:tabs>
        <w:autoSpaceDE w:val="0"/>
        <w:autoSpaceDN w:val="0"/>
        <w:spacing w:before="1" w:line="240" w:lineRule="auto"/>
        <w:contextualSpacing w:val="0"/>
        <w:rPr>
          <w:rFonts w:ascii="Arial" w:hAnsi="Arial" w:cs="Arial"/>
          <w:szCs w:val="24"/>
        </w:rPr>
      </w:pPr>
      <w:r>
        <w:rPr>
          <w:rFonts w:ascii="Arial" w:hAnsi="Arial" w:cs="Arial"/>
          <w:szCs w:val="24"/>
        </w:rPr>
        <w:t>In</w:t>
      </w:r>
      <w:r>
        <w:rPr>
          <w:rFonts w:ascii="Arial" w:hAnsi="Arial" w:cs="Arial"/>
          <w:spacing w:val="-2"/>
          <w:szCs w:val="24"/>
        </w:rPr>
        <w:t xml:space="preserve"> </w:t>
      </w:r>
      <w:r>
        <w:rPr>
          <w:rFonts w:ascii="Arial" w:hAnsi="Arial" w:cs="Arial"/>
          <w:szCs w:val="24"/>
        </w:rPr>
        <w:t>the</w:t>
      </w:r>
      <w:r>
        <w:rPr>
          <w:rFonts w:ascii="Arial" w:hAnsi="Arial" w:cs="Arial"/>
          <w:spacing w:val="-3"/>
          <w:szCs w:val="24"/>
        </w:rPr>
        <w:t xml:space="preserve"> </w:t>
      </w:r>
      <w:r>
        <w:rPr>
          <w:rFonts w:ascii="Arial" w:hAnsi="Arial" w:cs="Arial"/>
          <w:szCs w:val="24"/>
        </w:rPr>
        <w:t>login</w:t>
      </w:r>
      <w:r>
        <w:rPr>
          <w:rFonts w:ascii="Arial" w:hAnsi="Arial" w:cs="Arial"/>
          <w:spacing w:val="-2"/>
          <w:szCs w:val="24"/>
        </w:rPr>
        <w:t xml:space="preserve"> </w:t>
      </w:r>
      <w:r>
        <w:rPr>
          <w:rFonts w:ascii="Arial" w:hAnsi="Arial" w:cs="Arial"/>
          <w:szCs w:val="24"/>
        </w:rPr>
        <w:t>screen,</w:t>
      </w:r>
      <w:r>
        <w:rPr>
          <w:rFonts w:ascii="Arial" w:hAnsi="Arial" w:cs="Arial"/>
          <w:spacing w:val="-1"/>
          <w:szCs w:val="24"/>
        </w:rPr>
        <w:t xml:space="preserve"> </w:t>
      </w:r>
      <w:r>
        <w:rPr>
          <w:rFonts w:ascii="Arial" w:hAnsi="Arial" w:cs="Arial"/>
          <w:szCs w:val="24"/>
        </w:rPr>
        <w:t>select</w:t>
      </w:r>
      <w:r>
        <w:rPr>
          <w:rFonts w:ascii="Arial" w:hAnsi="Arial" w:cs="Arial"/>
          <w:spacing w:val="-2"/>
          <w:szCs w:val="24"/>
        </w:rPr>
        <w:t xml:space="preserve"> “Forgot Password”.</w:t>
      </w:r>
    </w:p>
    <w:p w14:paraId="6ED01BCC" w14:textId="77777777" w:rsidR="0097180A" w:rsidRDefault="0097180A">
      <w:pPr>
        <w:pStyle w:val="BodyText"/>
        <w:rPr>
          <w:rFonts w:ascii="Arial" w:hAnsi="Arial" w:cs="Arial"/>
        </w:rPr>
      </w:pPr>
    </w:p>
    <w:p w14:paraId="40C74C2F" w14:textId="77777777" w:rsidR="0097180A" w:rsidRDefault="006D35D9">
      <w:pPr>
        <w:pStyle w:val="ListParagraph"/>
        <w:widowControl w:val="0"/>
        <w:numPr>
          <w:ilvl w:val="0"/>
          <w:numId w:val="26"/>
        </w:numPr>
        <w:tabs>
          <w:tab w:val="left" w:pos="1878"/>
        </w:tabs>
        <w:autoSpaceDE w:val="0"/>
        <w:autoSpaceDN w:val="0"/>
        <w:spacing w:line="240" w:lineRule="auto"/>
        <w:contextualSpacing w:val="0"/>
        <w:rPr>
          <w:rFonts w:ascii="Arial" w:hAnsi="Arial" w:cs="Arial"/>
          <w:szCs w:val="24"/>
        </w:rPr>
      </w:pPr>
      <w:r>
        <w:rPr>
          <w:rFonts w:ascii="Arial" w:hAnsi="Arial" w:cs="Arial"/>
          <w:szCs w:val="24"/>
        </w:rPr>
        <w:t>Input the email</w:t>
      </w:r>
    </w:p>
    <w:p w14:paraId="38C27048" w14:textId="77777777" w:rsidR="0097180A" w:rsidRDefault="0097180A">
      <w:pPr>
        <w:pStyle w:val="BodyText"/>
        <w:rPr>
          <w:rFonts w:ascii="Arial" w:hAnsi="Arial" w:cs="Arial"/>
        </w:rPr>
      </w:pPr>
    </w:p>
    <w:p w14:paraId="165A3F65" w14:textId="77777777" w:rsidR="0097180A" w:rsidRDefault="006D35D9">
      <w:pPr>
        <w:pStyle w:val="ListParagraph"/>
        <w:widowControl w:val="0"/>
        <w:numPr>
          <w:ilvl w:val="0"/>
          <w:numId w:val="26"/>
        </w:numPr>
        <w:tabs>
          <w:tab w:val="left" w:pos="1878"/>
        </w:tabs>
        <w:autoSpaceDE w:val="0"/>
        <w:autoSpaceDN w:val="0"/>
        <w:spacing w:line="240" w:lineRule="auto"/>
        <w:contextualSpacing w:val="0"/>
        <w:rPr>
          <w:rFonts w:ascii="Arial" w:hAnsi="Arial" w:cs="Arial"/>
          <w:szCs w:val="24"/>
        </w:rPr>
      </w:pPr>
      <w:r>
        <w:rPr>
          <w:rFonts w:ascii="Arial" w:hAnsi="Arial" w:cs="Arial"/>
          <w:szCs w:val="24"/>
        </w:rPr>
        <w:t>Click</w:t>
      </w:r>
      <w:r>
        <w:rPr>
          <w:rFonts w:ascii="Arial" w:hAnsi="Arial" w:cs="Arial"/>
          <w:spacing w:val="-4"/>
          <w:szCs w:val="24"/>
        </w:rPr>
        <w:t xml:space="preserve"> </w:t>
      </w:r>
      <w:r>
        <w:rPr>
          <w:rFonts w:ascii="Arial" w:hAnsi="Arial" w:cs="Arial"/>
          <w:szCs w:val="24"/>
        </w:rPr>
        <w:t>“Send</w:t>
      </w:r>
      <w:r>
        <w:rPr>
          <w:rFonts w:ascii="Arial" w:hAnsi="Arial" w:cs="Arial"/>
          <w:spacing w:val="-2"/>
          <w:szCs w:val="24"/>
        </w:rPr>
        <w:t xml:space="preserve"> </w:t>
      </w:r>
      <w:r>
        <w:rPr>
          <w:rFonts w:ascii="Arial" w:hAnsi="Arial" w:cs="Arial"/>
          <w:szCs w:val="24"/>
        </w:rPr>
        <w:t>Password</w:t>
      </w:r>
      <w:r>
        <w:rPr>
          <w:rFonts w:ascii="Arial" w:hAnsi="Arial" w:cs="Arial"/>
          <w:spacing w:val="-5"/>
          <w:szCs w:val="24"/>
        </w:rPr>
        <w:t xml:space="preserve"> </w:t>
      </w:r>
      <w:r>
        <w:rPr>
          <w:rFonts w:ascii="Arial" w:hAnsi="Arial" w:cs="Arial"/>
          <w:szCs w:val="24"/>
        </w:rPr>
        <w:t>reset</w:t>
      </w:r>
      <w:r>
        <w:rPr>
          <w:rFonts w:ascii="Arial" w:hAnsi="Arial" w:cs="Arial"/>
          <w:spacing w:val="-3"/>
          <w:szCs w:val="24"/>
        </w:rPr>
        <w:t xml:space="preserve"> </w:t>
      </w:r>
      <w:r>
        <w:rPr>
          <w:rFonts w:ascii="Arial" w:hAnsi="Arial" w:cs="Arial"/>
          <w:spacing w:val="-2"/>
          <w:szCs w:val="24"/>
        </w:rPr>
        <w:t>link”.</w:t>
      </w:r>
    </w:p>
    <w:p w14:paraId="1F3EB2E0" w14:textId="77777777" w:rsidR="0097180A" w:rsidRDefault="0097180A">
      <w:pPr>
        <w:pStyle w:val="BodyText"/>
        <w:rPr>
          <w:rFonts w:ascii="Arial" w:hAnsi="Arial" w:cs="Arial"/>
        </w:rPr>
      </w:pPr>
    </w:p>
    <w:p w14:paraId="43610328" w14:textId="77777777" w:rsidR="0097180A" w:rsidRDefault="006D35D9">
      <w:pPr>
        <w:pStyle w:val="BodyText"/>
        <w:rPr>
          <w:rFonts w:ascii="Arial" w:hAnsi="Arial" w:cs="Arial"/>
        </w:rPr>
      </w:pPr>
      <w:r>
        <w:rPr>
          <w:rFonts w:ascii="Arial" w:hAnsi="Arial" w:cs="Arial"/>
        </w:rPr>
        <w:t>Expected</w:t>
      </w:r>
      <w:r>
        <w:rPr>
          <w:rFonts w:ascii="Arial" w:hAnsi="Arial" w:cs="Arial"/>
          <w:spacing w:val="-3"/>
        </w:rPr>
        <w:t xml:space="preserve"> </w:t>
      </w:r>
      <w:r>
        <w:rPr>
          <w:rFonts w:ascii="Arial" w:hAnsi="Arial" w:cs="Arial"/>
          <w:spacing w:val="-2"/>
        </w:rPr>
        <w:t>Results:</w:t>
      </w:r>
    </w:p>
    <w:p w14:paraId="7BC2EFD1" w14:textId="77777777" w:rsidR="0097180A" w:rsidRDefault="0097180A">
      <w:pPr>
        <w:pStyle w:val="BodyText"/>
        <w:rPr>
          <w:rFonts w:ascii="Arial" w:hAnsi="Arial" w:cs="Arial"/>
        </w:rPr>
      </w:pPr>
    </w:p>
    <w:p w14:paraId="00772069" w14:textId="77777777" w:rsidR="0097180A" w:rsidRDefault="006D35D9">
      <w:pPr>
        <w:pStyle w:val="ListParagraph"/>
        <w:widowControl w:val="0"/>
        <w:numPr>
          <w:ilvl w:val="0"/>
          <w:numId w:val="27"/>
        </w:numPr>
        <w:tabs>
          <w:tab w:val="clear" w:pos="1260"/>
          <w:tab w:val="left" w:pos="1880"/>
        </w:tabs>
        <w:autoSpaceDE w:val="0"/>
        <w:autoSpaceDN w:val="0"/>
        <w:spacing w:line="240" w:lineRule="auto"/>
        <w:contextualSpacing w:val="0"/>
        <w:rPr>
          <w:rFonts w:ascii="Arial" w:hAnsi="Arial" w:cs="Arial"/>
          <w:spacing w:val="-2"/>
          <w:szCs w:val="24"/>
        </w:rPr>
      </w:pPr>
      <w:r>
        <w:rPr>
          <w:rFonts w:ascii="Arial" w:hAnsi="Arial" w:cs="Arial"/>
          <w:szCs w:val="24"/>
        </w:rPr>
        <w:t>The</w:t>
      </w:r>
      <w:r>
        <w:rPr>
          <w:rFonts w:ascii="Arial" w:hAnsi="Arial" w:cs="Arial"/>
          <w:spacing w:val="-5"/>
          <w:szCs w:val="24"/>
        </w:rPr>
        <w:t xml:space="preserve"> </w:t>
      </w:r>
      <w:r>
        <w:rPr>
          <w:rFonts w:ascii="Arial" w:hAnsi="Arial" w:cs="Arial"/>
          <w:szCs w:val="24"/>
        </w:rPr>
        <w:t>client</w:t>
      </w:r>
      <w:r>
        <w:rPr>
          <w:rFonts w:ascii="Arial" w:hAnsi="Arial" w:cs="Arial"/>
          <w:spacing w:val="-4"/>
          <w:szCs w:val="24"/>
        </w:rPr>
        <w:t xml:space="preserve"> </w:t>
      </w:r>
      <w:r>
        <w:rPr>
          <w:rFonts w:ascii="Arial" w:hAnsi="Arial" w:cs="Arial"/>
          <w:szCs w:val="24"/>
        </w:rPr>
        <w:t>should</w:t>
      </w:r>
      <w:r>
        <w:rPr>
          <w:rFonts w:ascii="Arial" w:hAnsi="Arial" w:cs="Arial"/>
          <w:spacing w:val="-2"/>
          <w:szCs w:val="24"/>
        </w:rPr>
        <w:t xml:space="preserve"> </w:t>
      </w:r>
      <w:r>
        <w:rPr>
          <w:rFonts w:ascii="Arial" w:hAnsi="Arial" w:cs="Arial"/>
          <w:szCs w:val="24"/>
        </w:rPr>
        <w:t>receive</w:t>
      </w:r>
      <w:r>
        <w:rPr>
          <w:rFonts w:ascii="Arial" w:hAnsi="Arial" w:cs="Arial"/>
          <w:spacing w:val="-2"/>
          <w:szCs w:val="24"/>
        </w:rPr>
        <w:t xml:space="preserve"> </w:t>
      </w:r>
      <w:r>
        <w:rPr>
          <w:rFonts w:ascii="Arial" w:hAnsi="Arial" w:cs="Arial"/>
          <w:szCs w:val="24"/>
        </w:rPr>
        <w:t>an</w:t>
      </w:r>
      <w:r>
        <w:rPr>
          <w:rFonts w:ascii="Arial" w:hAnsi="Arial" w:cs="Arial"/>
          <w:spacing w:val="-4"/>
          <w:szCs w:val="24"/>
        </w:rPr>
        <w:t xml:space="preserve"> </w:t>
      </w:r>
      <w:r>
        <w:rPr>
          <w:rFonts w:ascii="Arial" w:hAnsi="Arial" w:cs="Arial"/>
          <w:szCs w:val="24"/>
        </w:rPr>
        <w:t>email</w:t>
      </w:r>
      <w:r>
        <w:rPr>
          <w:rFonts w:ascii="Arial" w:hAnsi="Arial" w:cs="Arial"/>
          <w:spacing w:val="-4"/>
          <w:szCs w:val="24"/>
        </w:rPr>
        <w:t xml:space="preserve"> </w:t>
      </w:r>
      <w:r>
        <w:rPr>
          <w:rFonts w:ascii="Arial" w:hAnsi="Arial" w:cs="Arial"/>
          <w:szCs w:val="24"/>
        </w:rPr>
        <w:t>for</w:t>
      </w:r>
      <w:r>
        <w:rPr>
          <w:rFonts w:ascii="Arial" w:hAnsi="Arial" w:cs="Arial"/>
          <w:spacing w:val="-5"/>
          <w:szCs w:val="24"/>
        </w:rPr>
        <w:t xml:space="preserve"> </w:t>
      </w:r>
      <w:r>
        <w:rPr>
          <w:rFonts w:ascii="Arial" w:hAnsi="Arial" w:cs="Arial"/>
          <w:szCs w:val="24"/>
        </w:rPr>
        <w:t>a</w:t>
      </w:r>
      <w:r>
        <w:rPr>
          <w:rFonts w:ascii="Arial" w:hAnsi="Arial" w:cs="Arial"/>
          <w:spacing w:val="-2"/>
          <w:szCs w:val="24"/>
        </w:rPr>
        <w:t xml:space="preserve"> </w:t>
      </w:r>
      <w:r>
        <w:rPr>
          <w:rFonts w:ascii="Arial" w:hAnsi="Arial" w:cs="Arial"/>
          <w:szCs w:val="24"/>
        </w:rPr>
        <w:t>password</w:t>
      </w:r>
      <w:r>
        <w:rPr>
          <w:rFonts w:ascii="Arial" w:hAnsi="Arial" w:cs="Arial"/>
          <w:spacing w:val="-2"/>
          <w:szCs w:val="24"/>
        </w:rPr>
        <w:t xml:space="preserve"> </w:t>
      </w:r>
      <w:r>
        <w:rPr>
          <w:rFonts w:ascii="Arial" w:hAnsi="Arial" w:cs="Arial"/>
          <w:szCs w:val="24"/>
        </w:rPr>
        <w:t>reset</w:t>
      </w:r>
      <w:r>
        <w:rPr>
          <w:rFonts w:ascii="Arial" w:hAnsi="Arial" w:cs="Arial"/>
          <w:spacing w:val="-2"/>
          <w:szCs w:val="24"/>
        </w:rPr>
        <w:t xml:space="preserve"> link.</w:t>
      </w:r>
    </w:p>
    <w:p w14:paraId="75231CCE" w14:textId="77777777" w:rsidR="0097180A" w:rsidRDefault="006D35D9">
      <w:pPr>
        <w:pStyle w:val="Heading3"/>
        <w:spacing w:before="183"/>
        <w:rPr>
          <w:rFonts w:cs="Arial"/>
        </w:rPr>
      </w:pPr>
      <w:bookmarkStart w:id="139" w:name="_Toc164159789"/>
      <w:bookmarkStart w:id="140" w:name="_Toc164079759"/>
      <w:r>
        <w:rPr>
          <w:rFonts w:cs="Arial"/>
        </w:rPr>
        <w:t>Test</w:t>
      </w:r>
      <w:r>
        <w:rPr>
          <w:rFonts w:cs="Arial"/>
          <w:spacing w:val="-3"/>
        </w:rPr>
        <w:t xml:space="preserve"> </w:t>
      </w:r>
      <w:r>
        <w:rPr>
          <w:rFonts w:cs="Arial"/>
        </w:rPr>
        <w:t>Case</w:t>
      </w:r>
      <w:r>
        <w:rPr>
          <w:rFonts w:cs="Arial"/>
          <w:spacing w:val="-1"/>
        </w:rPr>
        <w:t xml:space="preserve"> </w:t>
      </w:r>
      <w:r>
        <w:rPr>
          <w:rFonts w:cs="Arial"/>
          <w:spacing w:val="-5"/>
        </w:rPr>
        <w:t>8:</w:t>
      </w:r>
      <w:bookmarkEnd w:id="139"/>
      <w:bookmarkEnd w:id="140"/>
    </w:p>
    <w:p w14:paraId="5F1501AC" w14:textId="77777777" w:rsidR="0097180A" w:rsidRDefault="006D35D9">
      <w:pPr>
        <w:pStyle w:val="BodyText"/>
        <w:spacing w:line="480" w:lineRule="auto"/>
        <w:rPr>
          <w:rFonts w:ascii="Arial" w:hAnsi="Arial" w:cs="Arial"/>
        </w:rPr>
      </w:pPr>
      <w:r>
        <w:rPr>
          <w:rFonts w:ascii="Arial" w:hAnsi="Arial" w:cs="Arial"/>
        </w:rPr>
        <w:t>Module:</w:t>
      </w:r>
      <w:r>
        <w:rPr>
          <w:rFonts w:ascii="Arial" w:hAnsi="Arial" w:cs="Arial"/>
          <w:spacing w:val="-17"/>
        </w:rPr>
        <w:t xml:space="preserve"> </w:t>
      </w:r>
      <w:r>
        <w:rPr>
          <w:rFonts w:ascii="Arial" w:hAnsi="Arial" w:cs="Arial"/>
        </w:rPr>
        <w:t>Receiving Emergency and</w:t>
      </w:r>
      <w:r>
        <w:rPr>
          <w:rFonts w:ascii="Arial" w:hAnsi="Arial" w:cs="Arial"/>
          <w:lang w:val="en-PH"/>
        </w:rPr>
        <w:t xml:space="preserve"> </w:t>
      </w:r>
      <w:r>
        <w:rPr>
          <w:rFonts w:ascii="Arial" w:hAnsi="Arial" w:cs="Arial"/>
        </w:rPr>
        <w:t>Respond</w:t>
      </w:r>
    </w:p>
    <w:p w14:paraId="43EE0C02" w14:textId="77777777" w:rsidR="0097180A" w:rsidRDefault="006D35D9">
      <w:pPr>
        <w:pStyle w:val="BodyText"/>
        <w:spacing w:line="480" w:lineRule="auto"/>
        <w:ind w:right="4837"/>
        <w:rPr>
          <w:rFonts w:ascii="Arial" w:hAnsi="Arial" w:cs="Arial"/>
        </w:rPr>
      </w:pPr>
      <w:r>
        <w:rPr>
          <w:rFonts w:ascii="Arial" w:hAnsi="Arial" w:cs="Arial"/>
        </w:rPr>
        <w:t>Severity: 1</w:t>
      </w:r>
    </w:p>
    <w:p w14:paraId="1E4F917B" w14:textId="77777777" w:rsidR="0097180A" w:rsidRDefault="006D35D9">
      <w:pPr>
        <w:pStyle w:val="BodyText"/>
        <w:spacing w:line="480" w:lineRule="auto"/>
        <w:rPr>
          <w:rFonts w:ascii="Arial" w:hAnsi="Arial" w:cs="Arial"/>
        </w:rPr>
      </w:pPr>
      <w:r>
        <w:rPr>
          <w:rFonts w:ascii="Arial" w:hAnsi="Arial" w:cs="Arial"/>
          <w:spacing w:val="-2"/>
        </w:rPr>
        <w:t>Instructions:</w:t>
      </w:r>
    </w:p>
    <w:p w14:paraId="6D8CCC9C" w14:textId="77777777" w:rsidR="0097180A" w:rsidRDefault="006D35D9">
      <w:pPr>
        <w:pStyle w:val="ListParagraph"/>
        <w:widowControl w:val="0"/>
        <w:numPr>
          <w:ilvl w:val="0"/>
          <w:numId w:val="28"/>
        </w:numPr>
        <w:tabs>
          <w:tab w:val="left" w:pos="1878"/>
          <w:tab w:val="left" w:pos="1880"/>
        </w:tabs>
        <w:autoSpaceDE w:val="0"/>
        <w:autoSpaceDN w:val="0"/>
        <w:ind w:right="438"/>
        <w:contextualSpacing w:val="0"/>
        <w:rPr>
          <w:rFonts w:ascii="Arial" w:hAnsi="Arial" w:cs="Arial"/>
          <w:szCs w:val="24"/>
        </w:rPr>
      </w:pPr>
      <w:r>
        <w:rPr>
          <w:rFonts w:ascii="Arial" w:hAnsi="Arial" w:cs="Arial"/>
          <w:szCs w:val="24"/>
        </w:rPr>
        <w:t>In</w:t>
      </w:r>
      <w:r>
        <w:rPr>
          <w:rFonts w:ascii="Arial" w:hAnsi="Arial" w:cs="Arial"/>
          <w:spacing w:val="-2"/>
          <w:szCs w:val="24"/>
        </w:rPr>
        <w:t xml:space="preserve"> </w:t>
      </w:r>
      <w:r>
        <w:rPr>
          <w:rFonts w:ascii="Arial" w:hAnsi="Arial" w:cs="Arial"/>
          <w:szCs w:val="24"/>
        </w:rPr>
        <w:t>the</w:t>
      </w:r>
      <w:r>
        <w:rPr>
          <w:rFonts w:ascii="Arial" w:hAnsi="Arial" w:cs="Arial"/>
          <w:spacing w:val="-5"/>
          <w:szCs w:val="24"/>
        </w:rPr>
        <w:t xml:space="preserve"> </w:t>
      </w:r>
      <w:r>
        <w:rPr>
          <w:rFonts w:ascii="Arial" w:hAnsi="Arial" w:cs="Arial"/>
          <w:szCs w:val="24"/>
        </w:rPr>
        <w:t>main</w:t>
      </w:r>
      <w:r>
        <w:rPr>
          <w:rFonts w:ascii="Arial" w:hAnsi="Arial" w:cs="Arial"/>
          <w:spacing w:val="-3"/>
          <w:szCs w:val="24"/>
        </w:rPr>
        <w:t xml:space="preserve"> </w:t>
      </w:r>
      <w:r>
        <w:rPr>
          <w:rFonts w:ascii="Arial" w:hAnsi="Arial" w:cs="Arial"/>
          <w:szCs w:val="24"/>
        </w:rPr>
        <w:t>screen of the responder wait for an emergency</w:t>
      </w:r>
    </w:p>
    <w:p w14:paraId="4D926DF7" w14:textId="77777777" w:rsidR="0097180A" w:rsidRDefault="006D35D9">
      <w:pPr>
        <w:pStyle w:val="ListParagraph"/>
        <w:widowControl w:val="0"/>
        <w:numPr>
          <w:ilvl w:val="0"/>
          <w:numId w:val="28"/>
        </w:numPr>
        <w:tabs>
          <w:tab w:val="left" w:pos="1878"/>
        </w:tabs>
        <w:autoSpaceDE w:val="0"/>
        <w:autoSpaceDN w:val="0"/>
        <w:spacing w:line="240" w:lineRule="auto"/>
        <w:contextualSpacing w:val="0"/>
        <w:rPr>
          <w:rFonts w:ascii="Arial" w:hAnsi="Arial" w:cs="Arial"/>
          <w:szCs w:val="24"/>
        </w:rPr>
      </w:pPr>
      <w:r>
        <w:rPr>
          <w:rFonts w:ascii="Arial" w:hAnsi="Arial" w:cs="Arial"/>
          <w:szCs w:val="24"/>
        </w:rPr>
        <w:t>Notification will be received if someone needed help</w:t>
      </w:r>
      <w:r>
        <w:rPr>
          <w:rFonts w:ascii="Arial" w:hAnsi="Arial" w:cs="Arial"/>
          <w:spacing w:val="-2"/>
          <w:szCs w:val="24"/>
        </w:rPr>
        <w:t>.</w:t>
      </w:r>
    </w:p>
    <w:p w14:paraId="059168C9" w14:textId="77777777" w:rsidR="0097180A" w:rsidRDefault="0097180A">
      <w:pPr>
        <w:pStyle w:val="BodyText"/>
        <w:rPr>
          <w:rFonts w:ascii="Arial" w:hAnsi="Arial" w:cs="Arial"/>
        </w:rPr>
      </w:pPr>
    </w:p>
    <w:p w14:paraId="366DA882" w14:textId="77777777" w:rsidR="0097180A" w:rsidRDefault="006D35D9">
      <w:pPr>
        <w:pStyle w:val="ListParagraph"/>
        <w:widowControl w:val="0"/>
        <w:numPr>
          <w:ilvl w:val="0"/>
          <w:numId w:val="28"/>
        </w:numPr>
        <w:tabs>
          <w:tab w:val="left" w:pos="1878"/>
        </w:tabs>
        <w:autoSpaceDE w:val="0"/>
        <w:autoSpaceDN w:val="0"/>
        <w:spacing w:line="240" w:lineRule="auto"/>
        <w:contextualSpacing w:val="0"/>
        <w:rPr>
          <w:rFonts w:ascii="Arial" w:hAnsi="Arial" w:cs="Arial"/>
          <w:szCs w:val="24"/>
        </w:rPr>
      </w:pPr>
      <w:r>
        <w:rPr>
          <w:rFonts w:ascii="Arial" w:hAnsi="Arial" w:cs="Arial"/>
          <w:spacing w:val="-2"/>
          <w:szCs w:val="24"/>
        </w:rPr>
        <w:t>Dialog box pops up and select call or navigate.</w:t>
      </w:r>
    </w:p>
    <w:p w14:paraId="27E653A0" w14:textId="77777777" w:rsidR="0097180A" w:rsidRDefault="0097180A">
      <w:pPr>
        <w:pStyle w:val="BodyText"/>
        <w:rPr>
          <w:rFonts w:ascii="Arial" w:hAnsi="Arial" w:cs="Arial"/>
        </w:rPr>
      </w:pPr>
    </w:p>
    <w:p w14:paraId="4A22F724" w14:textId="77777777" w:rsidR="0097180A" w:rsidRDefault="006D35D9">
      <w:pPr>
        <w:pStyle w:val="ListParagraph"/>
        <w:widowControl w:val="0"/>
        <w:numPr>
          <w:ilvl w:val="0"/>
          <w:numId w:val="28"/>
        </w:numPr>
        <w:tabs>
          <w:tab w:val="left" w:pos="1878"/>
        </w:tabs>
        <w:autoSpaceDE w:val="0"/>
        <w:autoSpaceDN w:val="0"/>
        <w:spacing w:line="240" w:lineRule="auto"/>
        <w:contextualSpacing w:val="0"/>
        <w:rPr>
          <w:rFonts w:ascii="Arial" w:hAnsi="Arial" w:cs="Arial"/>
          <w:szCs w:val="24"/>
        </w:rPr>
      </w:pPr>
      <w:r>
        <w:rPr>
          <w:rFonts w:ascii="Arial" w:hAnsi="Arial" w:cs="Arial"/>
          <w:szCs w:val="24"/>
        </w:rPr>
        <w:t>Click call to dial the number of requestors</w:t>
      </w:r>
      <w:r>
        <w:rPr>
          <w:rFonts w:ascii="Arial" w:hAnsi="Arial" w:cs="Arial"/>
          <w:spacing w:val="-2"/>
          <w:szCs w:val="24"/>
        </w:rPr>
        <w:t xml:space="preserve">. </w:t>
      </w:r>
    </w:p>
    <w:p w14:paraId="3A700E00" w14:textId="77777777" w:rsidR="0097180A" w:rsidRDefault="0097180A">
      <w:pPr>
        <w:pStyle w:val="BodyText"/>
        <w:rPr>
          <w:rFonts w:ascii="Arial" w:hAnsi="Arial" w:cs="Arial"/>
        </w:rPr>
      </w:pPr>
    </w:p>
    <w:p w14:paraId="77D5DB61" w14:textId="77777777" w:rsidR="0097180A" w:rsidRDefault="006D35D9">
      <w:pPr>
        <w:pStyle w:val="ListParagraph"/>
        <w:widowControl w:val="0"/>
        <w:numPr>
          <w:ilvl w:val="0"/>
          <w:numId w:val="28"/>
        </w:numPr>
        <w:tabs>
          <w:tab w:val="left" w:pos="1878"/>
        </w:tabs>
        <w:autoSpaceDE w:val="0"/>
        <w:autoSpaceDN w:val="0"/>
        <w:contextualSpacing w:val="0"/>
        <w:rPr>
          <w:rFonts w:ascii="Arial" w:hAnsi="Arial" w:cs="Arial"/>
          <w:szCs w:val="24"/>
        </w:rPr>
      </w:pPr>
      <w:r>
        <w:rPr>
          <w:rFonts w:ascii="Arial" w:hAnsi="Arial" w:cs="Arial"/>
          <w:szCs w:val="24"/>
        </w:rPr>
        <w:t>Click</w:t>
      </w:r>
      <w:r>
        <w:rPr>
          <w:rFonts w:ascii="Arial" w:hAnsi="Arial" w:cs="Arial"/>
          <w:spacing w:val="-2"/>
          <w:szCs w:val="24"/>
        </w:rPr>
        <w:t xml:space="preserve"> </w:t>
      </w:r>
      <w:r>
        <w:rPr>
          <w:rFonts w:ascii="Arial" w:hAnsi="Arial" w:cs="Arial"/>
          <w:szCs w:val="24"/>
        </w:rPr>
        <w:t>navigate to navigate the location of requestor in google maps</w:t>
      </w:r>
      <w:r>
        <w:rPr>
          <w:rFonts w:ascii="Arial" w:hAnsi="Arial" w:cs="Arial"/>
          <w:spacing w:val="-2"/>
          <w:szCs w:val="24"/>
        </w:rPr>
        <w:t>.</w:t>
      </w:r>
    </w:p>
    <w:p w14:paraId="624E2015" w14:textId="77777777" w:rsidR="0097180A" w:rsidRDefault="006D35D9">
      <w:pPr>
        <w:pStyle w:val="ListParagraph"/>
        <w:widowControl w:val="0"/>
        <w:numPr>
          <w:ilvl w:val="0"/>
          <w:numId w:val="28"/>
        </w:numPr>
        <w:tabs>
          <w:tab w:val="left" w:pos="1878"/>
        </w:tabs>
        <w:autoSpaceDE w:val="0"/>
        <w:autoSpaceDN w:val="0"/>
        <w:contextualSpacing w:val="0"/>
        <w:rPr>
          <w:rFonts w:ascii="Arial" w:hAnsi="Arial" w:cs="Arial"/>
          <w:szCs w:val="24"/>
        </w:rPr>
      </w:pPr>
      <w:r>
        <w:rPr>
          <w:rFonts w:ascii="Arial" w:hAnsi="Arial" w:cs="Arial"/>
          <w:spacing w:val="-2"/>
          <w:szCs w:val="24"/>
        </w:rPr>
        <w:t>Requestors will be notified</w:t>
      </w:r>
    </w:p>
    <w:p w14:paraId="6A31AB9B" w14:textId="77777777" w:rsidR="0097180A" w:rsidRDefault="006D35D9">
      <w:pPr>
        <w:pStyle w:val="BodyText"/>
        <w:rPr>
          <w:rFonts w:ascii="Arial" w:hAnsi="Arial" w:cs="Arial"/>
        </w:rPr>
      </w:pPr>
      <w:r>
        <w:rPr>
          <w:rFonts w:ascii="Arial" w:hAnsi="Arial" w:cs="Arial"/>
        </w:rPr>
        <w:t>Expected</w:t>
      </w:r>
      <w:r>
        <w:rPr>
          <w:rFonts w:ascii="Arial" w:hAnsi="Arial" w:cs="Arial"/>
          <w:spacing w:val="-3"/>
        </w:rPr>
        <w:t xml:space="preserve"> </w:t>
      </w:r>
      <w:r>
        <w:rPr>
          <w:rFonts w:ascii="Arial" w:hAnsi="Arial" w:cs="Arial"/>
          <w:spacing w:val="-2"/>
        </w:rPr>
        <w:t>Results:</w:t>
      </w:r>
    </w:p>
    <w:p w14:paraId="0E913B51" w14:textId="77777777" w:rsidR="0097180A" w:rsidRDefault="0097180A">
      <w:pPr>
        <w:pStyle w:val="BodyText"/>
        <w:rPr>
          <w:rFonts w:ascii="Arial" w:hAnsi="Arial" w:cs="Arial"/>
        </w:rPr>
      </w:pPr>
    </w:p>
    <w:p w14:paraId="749D5C61" w14:textId="77777777" w:rsidR="0097180A" w:rsidRDefault="006D35D9">
      <w:pPr>
        <w:pStyle w:val="ListParagraph"/>
        <w:widowControl w:val="0"/>
        <w:numPr>
          <w:ilvl w:val="0"/>
          <w:numId w:val="29"/>
        </w:numPr>
        <w:tabs>
          <w:tab w:val="clear" w:pos="1260"/>
          <w:tab w:val="left" w:pos="1880"/>
        </w:tabs>
        <w:autoSpaceDE w:val="0"/>
        <w:autoSpaceDN w:val="0"/>
        <w:spacing w:before="1"/>
        <w:contextualSpacing w:val="0"/>
        <w:rPr>
          <w:rFonts w:ascii="Arial" w:hAnsi="Arial" w:cs="Arial"/>
          <w:spacing w:val="-2"/>
          <w:szCs w:val="24"/>
        </w:rPr>
      </w:pPr>
      <w:r>
        <w:rPr>
          <w:rFonts w:ascii="Arial" w:hAnsi="Arial" w:cs="Arial"/>
          <w:szCs w:val="24"/>
        </w:rPr>
        <w:t>Requestor</w:t>
      </w:r>
      <w:r>
        <w:rPr>
          <w:rFonts w:ascii="Arial" w:hAnsi="Arial" w:cs="Arial"/>
          <w:spacing w:val="-3"/>
          <w:szCs w:val="24"/>
        </w:rPr>
        <w:t xml:space="preserve">’s </w:t>
      </w:r>
      <w:r>
        <w:rPr>
          <w:rFonts w:ascii="Arial" w:hAnsi="Arial" w:cs="Arial"/>
          <w:szCs w:val="24"/>
        </w:rPr>
        <w:t>number should</w:t>
      </w:r>
      <w:r>
        <w:rPr>
          <w:rFonts w:ascii="Arial" w:hAnsi="Arial" w:cs="Arial"/>
          <w:spacing w:val="-5"/>
          <w:szCs w:val="24"/>
        </w:rPr>
        <w:t xml:space="preserve"> </w:t>
      </w:r>
      <w:r>
        <w:rPr>
          <w:rFonts w:ascii="Arial" w:hAnsi="Arial" w:cs="Arial"/>
          <w:szCs w:val="24"/>
        </w:rPr>
        <w:t>be dialed</w:t>
      </w:r>
      <w:r>
        <w:rPr>
          <w:rFonts w:ascii="Arial" w:hAnsi="Arial" w:cs="Arial"/>
          <w:spacing w:val="-3"/>
          <w:szCs w:val="24"/>
        </w:rPr>
        <w:t xml:space="preserve"> </w:t>
      </w:r>
      <w:r>
        <w:rPr>
          <w:rFonts w:ascii="Arial" w:hAnsi="Arial" w:cs="Arial"/>
          <w:szCs w:val="24"/>
        </w:rPr>
        <w:t>successfully</w:t>
      </w:r>
      <w:r>
        <w:rPr>
          <w:rFonts w:ascii="Arial" w:hAnsi="Arial" w:cs="Arial"/>
          <w:spacing w:val="-2"/>
          <w:szCs w:val="24"/>
        </w:rPr>
        <w:t xml:space="preserve"> saved.</w:t>
      </w:r>
    </w:p>
    <w:p w14:paraId="53EDD9CB" w14:textId="77777777" w:rsidR="0097180A" w:rsidRDefault="006D35D9">
      <w:pPr>
        <w:pStyle w:val="ListParagraph"/>
        <w:widowControl w:val="0"/>
        <w:numPr>
          <w:ilvl w:val="0"/>
          <w:numId w:val="29"/>
        </w:numPr>
        <w:tabs>
          <w:tab w:val="clear" w:pos="1260"/>
          <w:tab w:val="left" w:pos="1880"/>
        </w:tabs>
        <w:autoSpaceDE w:val="0"/>
        <w:autoSpaceDN w:val="0"/>
        <w:spacing w:before="1"/>
        <w:contextualSpacing w:val="0"/>
        <w:rPr>
          <w:rFonts w:ascii="Arial" w:hAnsi="Arial" w:cs="Arial"/>
          <w:szCs w:val="24"/>
        </w:rPr>
      </w:pPr>
      <w:r>
        <w:rPr>
          <w:rFonts w:ascii="Arial" w:hAnsi="Arial" w:cs="Arial"/>
          <w:szCs w:val="24"/>
        </w:rPr>
        <w:t>Responders can pinpoint the location of the requestors</w:t>
      </w:r>
    </w:p>
    <w:p w14:paraId="66C91197" w14:textId="77777777" w:rsidR="0097180A" w:rsidRDefault="006D35D9">
      <w:pPr>
        <w:pStyle w:val="Heading3"/>
        <w:spacing w:before="180"/>
        <w:rPr>
          <w:rFonts w:cs="Arial"/>
        </w:rPr>
      </w:pPr>
      <w:bookmarkStart w:id="141" w:name="_Toc164159790"/>
      <w:bookmarkStart w:id="142" w:name="_Toc164079760"/>
      <w:r>
        <w:rPr>
          <w:rFonts w:cs="Arial"/>
        </w:rPr>
        <w:t>Test</w:t>
      </w:r>
      <w:r>
        <w:rPr>
          <w:rFonts w:cs="Arial"/>
          <w:spacing w:val="-3"/>
        </w:rPr>
        <w:t xml:space="preserve"> </w:t>
      </w:r>
      <w:r>
        <w:rPr>
          <w:rFonts w:cs="Arial"/>
        </w:rPr>
        <w:t>Case</w:t>
      </w:r>
      <w:r>
        <w:rPr>
          <w:rFonts w:cs="Arial"/>
          <w:spacing w:val="-1"/>
        </w:rPr>
        <w:t xml:space="preserve"> </w:t>
      </w:r>
      <w:r>
        <w:rPr>
          <w:rFonts w:cs="Arial"/>
          <w:spacing w:val="-5"/>
        </w:rPr>
        <w:t>9:</w:t>
      </w:r>
      <w:bookmarkEnd w:id="141"/>
      <w:bookmarkEnd w:id="142"/>
    </w:p>
    <w:p w14:paraId="4AB4CDAF" w14:textId="77777777" w:rsidR="0097180A" w:rsidRDefault="006D35D9">
      <w:pPr>
        <w:pStyle w:val="BodyText"/>
        <w:spacing w:line="480" w:lineRule="auto"/>
        <w:ind w:right="4837"/>
        <w:rPr>
          <w:rFonts w:ascii="Arial" w:hAnsi="Arial" w:cs="Arial"/>
        </w:rPr>
      </w:pPr>
      <w:r>
        <w:rPr>
          <w:rFonts w:ascii="Arial" w:hAnsi="Arial" w:cs="Arial"/>
        </w:rPr>
        <w:t>Module:</w:t>
      </w:r>
      <w:r>
        <w:rPr>
          <w:rFonts w:ascii="Arial" w:hAnsi="Arial" w:cs="Arial"/>
          <w:spacing w:val="-17"/>
        </w:rPr>
        <w:t xml:space="preserve"> </w:t>
      </w:r>
      <w:r>
        <w:rPr>
          <w:rFonts w:ascii="Arial" w:hAnsi="Arial" w:cs="Arial"/>
        </w:rPr>
        <w:t>Account Management</w:t>
      </w:r>
    </w:p>
    <w:p w14:paraId="154387C5" w14:textId="77777777" w:rsidR="0097180A" w:rsidRDefault="006D35D9">
      <w:pPr>
        <w:pStyle w:val="BodyText"/>
        <w:spacing w:line="480" w:lineRule="auto"/>
        <w:ind w:right="4837"/>
        <w:rPr>
          <w:rFonts w:ascii="Arial" w:hAnsi="Arial" w:cs="Arial"/>
        </w:rPr>
      </w:pPr>
      <w:r>
        <w:rPr>
          <w:rFonts w:ascii="Arial" w:hAnsi="Arial" w:cs="Arial"/>
        </w:rPr>
        <w:t>Severity: 1</w:t>
      </w:r>
    </w:p>
    <w:p w14:paraId="5ABC5832" w14:textId="77777777" w:rsidR="0097180A" w:rsidRDefault="006D35D9">
      <w:pPr>
        <w:pStyle w:val="BodyText"/>
        <w:rPr>
          <w:rFonts w:ascii="Arial" w:hAnsi="Arial" w:cs="Arial"/>
        </w:rPr>
      </w:pPr>
      <w:r>
        <w:rPr>
          <w:rFonts w:ascii="Arial" w:hAnsi="Arial" w:cs="Arial"/>
          <w:spacing w:val="-2"/>
        </w:rPr>
        <w:t>Instructions:</w:t>
      </w:r>
    </w:p>
    <w:p w14:paraId="069068E2" w14:textId="77777777" w:rsidR="0097180A" w:rsidRDefault="0097180A">
      <w:pPr>
        <w:pStyle w:val="BodyText"/>
        <w:rPr>
          <w:rFonts w:ascii="Arial" w:hAnsi="Arial" w:cs="Arial"/>
        </w:rPr>
      </w:pPr>
    </w:p>
    <w:p w14:paraId="6D145D19" w14:textId="77777777" w:rsidR="0097180A" w:rsidRDefault="006D35D9">
      <w:pPr>
        <w:pStyle w:val="ListParagraph"/>
        <w:widowControl w:val="0"/>
        <w:numPr>
          <w:ilvl w:val="0"/>
          <w:numId w:val="30"/>
        </w:numPr>
        <w:tabs>
          <w:tab w:val="left" w:pos="1878"/>
        </w:tabs>
        <w:autoSpaceDE w:val="0"/>
        <w:autoSpaceDN w:val="0"/>
        <w:spacing w:line="240" w:lineRule="auto"/>
        <w:contextualSpacing w:val="0"/>
        <w:rPr>
          <w:rFonts w:ascii="Arial" w:hAnsi="Arial" w:cs="Arial"/>
          <w:szCs w:val="24"/>
        </w:rPr>
      </w:pPr>
      <w:r>
        <w:rPr>
          <w:rFonts w:ascii="Arial" w:hAnsi="Arial" w:cs="Arial"/>
          <w:szCs w:val="24"/>
        </w:rPr>
        <w:t>In</w:t>
      </w:r>
      <w:r>
        <w:rPr>
          <w:rFonts w:ascii="Arial" w:hAnsi="Arial" w:cs="Arial"/>
          <w:spacing w:val="-2"/>
          <w:szCs w:val="24"/>
        </w:rPr>
        <w:t xml:space="preserve"> </w:t>
      </w:r>
      <w:r>
        <w:rPr>
          <w:rFonts w:ascii="Arial" w:hAnsi="Arial" w:cs="Arial"/>
          <w:szCs w:val="24"/>
        </w:rPr>
        <w:t>the</w:t>
      </w:r>
      <w:r>
        <w:rPr>
          <w:rFonts w:ascii="Arial" w:hAnsi="Arial" w:cs="Arial"/>
          <w:spacing w:val="-5"/>
          <w:szCs w:val="24"/>
        </w:rPr>
        <w:t xml:space="preserve"> </w:t>
      </w:r>
      <w:r>
        <w:rPr>
          <w:rFonts w:ascii="Arial" w:hAnsi="Arial" w:cs="Arial"/>
          <w:szCs w:val="24"/>
        </w:rPr>
        <w:t>main admin</w:t>
      </w:r>
      <w:r>
        <w:rPr>
          <w:rFonts w:ascii="Arial" w:hAnsi="Arial" w:cs="Arial"/>
          <w:spacing w:val="-3"/>
          <w:szCs w:val="24"/>
        </w:rPr>
        <w:t xml:space="preserve"> </w:t>
      </w:r>
      <w:r>
        <w:rPr>
          <w:rFonts w:ascii="Arial" w:hAnsi="Arial" w:cs="Arial"/>
          <w:szCs w:val="24"/>
        </w:rPr>
        <w:t>screen,</w:t>
      </w:r>
      <w:r>
        <w:rPr>
          <w:rFonts w:ascii="Arial" w:hAnsi="Arial" w:cs="Arial"/>
          <w:spacing w:val="-2"/>
          <w:szCs w:val="24"/>
        </w:rPr>
        <w:t xml:space="preserve"> </w:t>
      </w:r>
      <w:r>
        <w:rPr>
          <w:rFonts w:ascii="Arial" w:hAnsi="Arial" w:cs="Arial"/>
          <w:szCs w:val="24"/>
        </w:rPr>
        <w:t>select</w:t>
      </w:r>
      <w:r>
        <w:rPr>
          <w:rFonts w:ascii="Arial" w:hAnsi="Arial" w:cs="Arial"/>
          <w:spacing w:val="-3"/>
          <w:szCs w:val="24"/>
        </w:rPr>
        <w:t xml:space="preserve"> </w:t>
      </w:r>
      <w:r>
        <w:rPr>
          <w:rFonts w:ascii="Arial" w:hAnsi="Arial" w:cs="Arial"/>
          <w:szCs w:val="24"/>
        </w:rPr>
        <w:t>“Account”</w:t>
      </w:r>
      <w:r>
        <w:rPr>
          <w:rFonts w:ascii="Arial" w:hAnsi="Arial" w:cs="Arial"/>
          <w:spacing w:val="-2"/>
          <w:szCs w:val="24"/>
        </w:rPr>
        <w:t xml:space="preserve"> </w:t>
      </w:r>
      <w:r>
        <w:rPr>
          <w:rFonts w:ascii="Arial" w:hAnsi="Arial" w:cs="Arial"/>
          <w:spacing w:val="-4"/>
          <w:szCs w:val="24"/>
        </w:rPr>
        <w:t>page.</w:t>
      </w:r>
    </w:p>
    <w:p w14:paraId="41446E5C" w14:textId="77777777" w:rsidR="0097180A" w:rsidRDefault="0097180A">
      <w:pPr>
        <w:pStyle w:val="BodyText"/>
        <w:rPr>
          <w:rFonts w:ascii="Arial" w:hAnsi="Arial" w:cs="Arial"/>
        </w:rPr>
      </w:pPr>
    </w:p>
    <w:p w14:paraId="794A9703" w14:textId="77777777" w:rsidR="0097180A" w:rsidRDefault="006D35D9">
      <w:pPr>
        <w:pStyle w:val="ListParagraph"/>
        <w:widowControl w:val="0"/>
        <w:numPr>
          <w:ilvl w:val="0"/>
          <w:numId w:val="30"/>
        </w:numPr>
        <w:tabs>
          <w:tab w:val="left" w:pos="1878"/>
        </w:tabs>
        <w:autoSpaceDE w:val="0"/>
        <w:autoSpaceDN w:val="0"/>
        <w:spacing w:line="240" w:lineRule="auto"/>
        <w:contextualSpacing w:val="0"/>
        <w:rPr>
          <w:rFonts w:ascii="Arial" w:hAnsi="Arial" w:cs="Arial"/>
          <w:szCs w:val="24"/>
        </w:rPr>
      </w:pPr>
      <w:r>
        <w:rPr>
          <w:rFonts w:ascii="Arial" w:hAnsi="Arial" w:cs="Arial"/>
          <w:szCs w:val="24"/>
        </w:rPr>
        <w:lastRenderedPageBreak/>
        <w:t>Click</w:t>
      </w:r>
      <w:r>
        <w:rPr>
          <w:rFonts w:ascii="Arial" w:hAnsi="Arial" w:cs="Arial"/>
          <w:spacing w:val="-6"/>
          <w:szCs w:val="24"/>
        </w:rPr>
        <w:t xml:space="preserve"> </w:t>
      </w:r>
      <w:r>
        <w:rPr>
          <w:rFonts w:ascii="Arial" w:hAnsi="Arial" w:cs="Arial"/>
          <w:szCs w:val="24"/>
        </w:rPr>
        <w:t>“Manage Requestor Account”</w:t>
      </w:r>
      <w:r>
        <w:rPr>
          <w:rFonts w:ascii="Arial" w:hAnsi="Arial" w:cs="Arial"/>
          <w:spacing w:val="-7"/>
          <w:szCs w:val="24"/>
        </w:rPr>
        <w:t xml:space="preserve"> </w:t>
      </w:r>
      <w:r>
        <w:rPr>
          <w:rFonts w:ascii="Arial" w:hAnsi="Arial" w:cs="Arial"/>
          <w:spacing w:val="-2"/>
          <w:szCs w:val="24"/>
        </w:rPr>
        <w:t>tab.</w:t>
      </w:r>
    </w:p>
    <w:p w14:paraId="3D9034E4" w14:textId="77777777" w:rsidR="0097180A" w:rsidRDefault="0097180A">
      <w:pPr>
        <w:pStyle w:val="BodyText"/>
        <w:rPr>
          <w:rFonts w:ascii="Arial" w:hAnsi="Arial" w:cs="Arial"/>
        </w:rPr>
      </w:pPr>
    </w:p>
    <w:p w14:paraId="6049F0C2" w14:textId="77777777" w:rsidR="0097180A" w:rsidRDefault="006D35D9">
      <w:pPr>
        <w:pStyle w:val="ListParagraph"/>
        <w:widowControl w:val="0"/>
        <w:numPr>
          <w:ilvl w:val="0"/>
          <w:numId w:val="30"/>
        </w:numPr>
        <w:tabs>
          <w:tab w:val="left" w:pos="1878"/>
        </w:tabs>
        <w:autoSpaceDE w:val="0"/>
        <w:autoSpaceDN w:val="0"/>
        <w:spacing w:line="240" w:lineRule="auto"/>
        <w:contextualSpacing w:val="0"/>
        <w:rPr>
          <w:rFonts w:ascii="Arial" w:hAnsi="Arial" w:cs="Arial"/>
          <w:szCs w:val="24"/>
        </w:rPr>
      </w:pPr>
      <w:r>
        <w:rPr>
          <w:rFonts w:ascii="Arial" w:hAnsi="Arial" w:cs="Arial"/>
          <w:szCs w:val="24"/>
        </w:rPr>
        <w:t>Delete requestor account</w:t>
      </w:r>
      <w:r>
        <w:rPr>
          <w:rFonts w:ascii="Arial" w:hAnsi="Arial" w:cs="Arial"/>
          <w:spacing w:val="-2"/>
          <w:szCs w:val="24"/>
        </w:rPr>
        <w:t>.</w:t>
      </w:r>
    </w:p>
    <w:p w14:paraId="0FA62BD4" w14:textId="77777777" w:rsidR="0097180A" w:rsidRDefault="0097180A">
      <w:pPr>
        <w:pStyle w:val="BodyText"/>
        <w:spacing w:before="1"/>
        <w:rPr>
          <w:rFonts w:ascii="Arial" w:hAnsi="Arial" w:cs="Arial"/>
        </w:rPr>
      </w:pPr>
    </w:p>
    <w:p w14:paraId="74EC2653" w14:textId="77777777" w:rsidR="0097180A" w:rsidRDefault="006D35D9">
      <w:pPr>
        <w:pStyle w:val="BodyText"/>
        <w:rPr>
          <w:rFonts w:ascii="Arial" w:hAnsi="Arial" w:cs="Arial"/>
        </w:rPr>
      </w:pPr>
      <w:r>
        <w:rPr>
          <w:rFonts w:ascii="Arial" w:hAnsi="Arial" w:cs="Arial"/>
        </w:rPr>
        <w:t>Expected</w:t>
      </w:r>
      <w:r>
        <w:rPr>
          <w:rFonts w:ascii="Arial" w:hAnsi="Arial" w:cs="Arial"/>
          <w:spacing w:val="-3"/>
        </w:rPr>
        <w:t xml:space="preserve"> </w:t>
      </w:r>
      <w:r>
        <w:rPr>
          <w:rFonts w:ascii="Arial" w:hAnsi="Arial" w:cs="Arial"/>
          <w:spacing w:val="-2"/>
        </w:rPr>
        <w:t>Results:</w:t>
      </w:r>
    </w:p>
    <w:p w14:paraId="228734D7" w14:textId="77777777" w:rsidR="0097180A" w:rsidRDefault="0097180A">
      <w:pPr>
        <w:pStyle w:val="BodyText"/>
        <w:spacing w:before="1"/>
        <w:rPr>
          <w:rFonts w:ascii="Arial" w:hAnsi="Arial" w:cs="Arial"/>
        </w:rPr>
      </w:pPr>
    </w:p>
    <w:p w14:paraId="3802EB28" w14:textId="77777777" w:rsidR="0097180A" w:rsidRDefault="006D35D9">
      <w:pPr>
        <w:pStyle w:val="ListParagraph"/>
        <w:widowControl w:val="0"/>
        <w:numPr>
          <w:ilvl w:val="0"/>
          <w:numId w:val="31"/>
        </w:numPr>
        <w:tabs>
          <w:tab w:val="clear" w:pos="1260"/>
          <w:tab w:val="left" w:pos="1880"/>
        </w:tabs>
        <w:autoSpaceDE w:val="0"/>
        <w:autoSpaceDN w:val="0"/>
        <w:spacing w:line="240" w:lineRule="auto"/>
        <w:contextualSpacing w:val="0"/>
        <w:rPr>
          <w:rFonts w:ascii="Arial" w:hAnsi="Arial" w:cs="Arial"/>
          <w:szCs w:val="24"/>
        </w:rPr>
      </w:pPr>
      <w:r>
        <w:rPr>
          <w:rFonts w:ascii="Arial" w:hAnsi="Arial" w:cs="Arial"/>
          <w:szCs w:val="24"/>
        </w:rPr>
        <w:t>It</w:t>
      </w:r>
      <w:r>
        <w:rPr>
          <w:rFonts w:ascii="Arial" w:hAnsi="Arial" w:cs="Arial"/>
          <w:spacing w:val="-4"/>
          <w:szCs w:val="24"/>
        </w:rPr>
        <w:t xml:space="preserve"> </w:t>
      </w:r>
      <w:r>
        <w:rPr>
          <w:rFonts w:ascii="Arial" w:hAnsi="Arial" w:cs="Arial"/>
          <w:szCs w:val="24"/>
        </w:rPr>
        <w:t>should</w:t>
      </w:r>
      <w:r>
        <w:rPr>
          <w:rFonts w:ascii="Arial" w:hAnsi="Arial" w:cs="Arial"/>
          <w:spacing w:val="-5"/>
          <w:szCs w:val="24"/>
        </w:rPr>
        <w:t xml:space="preserve"> </w:t>
      </w:r>
      <w:r>
        <w:rPr>
          <w:rFonts w:ascii="Arial" w:hAnsi="Arial" w:cs="Arial"/>
          <w:szCs w:val="24"/>
        </w:rPr>
        <w:t>be successfully</w:t>
      </w:r>
      <w:r>
        <w:rPr>
          <w:rFonts w:ascii="Arial" w:hAnsi="Arial" w:cs="Arial"/>
          <w:spacing w:val="-3"/>
          <w:szCs w:val="24"/>
        </w:rPr>
        <w:t xml:space="preserve"> </w:t>
      </w:r>
      <w:r>
        <w:rPr>
          <w:rFonts w:ascii="Arial" w:hAnsi="Arial" w:cs="Arial"/>
          <w:spacing w:val="-2"/>
          <w:szCs w:val="24"/>
        </w:rPr>
        <w:t>saved.</w:t>
      </w:r>
    </w:p>
    <w:p w14:paraId="63042935" w14:textId="77777777" w:rsidR="0097180A" w:rsidRDefault="0097180A">
      <w:pPr>
        <w:pStyle w:val="BodyText"/>
        <w:spacing w:before="10"/>
        <w:rPr>
          <w:rFonts w:ascii="Arial" w:hAnsi="Arial" w:cs="Arial"/>
        </w:rPr>
      </w:pPr>
    </w:p>
    <w:p w14:paraId="31ADC1A1" w14:textId="77777777" w:rsidR="0097180A" w:rsidRDefault="006D35D9">
      <w:pPr>
        <w:pStyle w:val="ListParagraph"/>
        <w:widowControl w:val="0"/>
        <w:numPr>
          <w:ilvl w:val="0"/>
          <w:numId w:val="31"/>
        </w:numPr>
        <w:tabs>
          <w:tab w:val="clear" w:pos="1260"/>
          <w:tab w:val="left" w:pos="1880"/>
        </w:tabs>
        <w:autoSpaceDE w:val="0"/>
        <w:autoSpaceDN w:val="0"/>
        <w:spacing w:line="240" w:lineRule="auto"/>
        <w:contextualSpacing w:val="0"/>
        <w:rPr>
          <w:lang w:val="en-PH"/>
        </w:rPr>
        <w:sectPr w:rsidR="0097180A">
          <w:headerReference w:type="default" r:id="rId51"/>
          <w:footerReference w:type="default" r:id="rId52"/>
          <w:pgSz w:w="12240" w:h="15840"/>
          <w:pgMar w:top="1440" w:right="1440" w:bottom="1440" w:left="2160" w:header="749" w:footer="0" w:gutter="0"/>
          <w:cols w:space="720"/>
        </w:sectPr>
      </w:pPr>
      <w:r>
        <w:rPr>
          <w:rFonts w:ascii="Arial" w:hAnsi="Arial" w:cs="Arial"/>
          <w:spacing w:val="-2"/>
          <w:szCs w:val="24"/>
        </w:rPr>
        <w:t>Requestor and responder account should be edited or delet</w:t>
      </w:r>
      <w:r>
        <w:rPr>
          <w:rFonts w:ascii="Arial" w:hAnsi="Arial" w:cs="Arial"/>
          <w:spacing w:val="-2"/>
          <w:szCs w:val="24"/>
          <w:lang w:val="en-PH"/>
        </w:rPr>
        <w:t>e</w:t>
      </w:r>
    </w:p>
    <w:p w14:paraId="71E9FC20" w14:textId="77777777" w:rsidR="0097180A" w:rsidRDefault="006D35D9">
      <w:pPr>
        <w:pStyle w:val="Heading3"/>
        <w:spacing w:line="480" w:lineRule="auto"/>
        <w:rPr>
          <w:rFonts w:cs="Arial"/>
        </w:rPr>
      </w:pPr>
      <w:bookmarkStart w:id="143" w:name="_Toc164159791"/>
      <w:r>
        <w:rPr>
          <w:rFonts w:cs="Arial"/>
        </w:rPr>
        <w:lastRenderedPageBreak/>
        <w:t>Technical Requirements</w:t>
      </w:r>
      <w:bookmarkEnd w:id="143"/>
    </w:p>
    <w:p w14:paraId="387A5222" w14:textId="77777777" w:rsidR="0097180A" w:rsidRDefault="006D35D9">
      <w:pPr>
        <w:jc w:val="both"/>
        <w:rPr>
          <w:rFonts w:ascii="Arial" w:hAnsi="Arial" w:cs="Arial"/>
          <w:bCs/>
        </w:rPr>
      </w:pPr>
      <w:r>
        <w:rPr>
          <w:rFonts w:ascii="Arial" w:hAnsi="Arial" w:cs="Arial"/>
          <w:b/>
          <w:bCs/>
        </w:rPr>
        <w:tab/>
      </w:r>
      <w:r>
        <w:rPr>
          <w:rFonts w:ascii="Arial" w:hAnsi="Arial" w:cs="Arial"/>
          <w:bCs/>
        </w:rPr>
        <w:t>Smartphones have evolved into essential tools for communication, productivity, and entertainment. To ensure optimal performance, both hardware and software components must be carefully considered. The System-on-Chip (SoC) serves as the smartphone's CPU, incorporating components like the processor and GPU, crucial for smooth multitasking and prolonged battery life. Random-Access Memory (RAM) provides quick data access, enhancing user experience, especially for resource-intensive tasks. The display quality, battery capacity, and camera system significantly influence user satisfaction, requiring considerations such as resolution, battery efficiency, and camera features like optical image stabilization and HDR. Connectivity options like Wi-Fi, Bluetooth, and GPS enable seamless internet browsing and location-based services. Storage capacity, including support for expandable storage, ensures users can store large amounts of data without compromise. Software optimization, including OS updates and collaboration with app developers, enhances system stability and performance. Overall, integrating these components effectively enables smartphone manufacturers to meet diverse user needs while fostering innovation in the mobile industry.</w:t>
      </w:r>
    </w:p>
    <w:p w14:paraId="47ADBB97" w14:textId="438D0FAD" w:rsidR="0097180A" w:rsidRDefault="0097180A">
      <w:pPr>
        <w:spacing w:line="240" w:lineRule="auto"/>
        <w:jc w:val="both"/>
        <w:rPr>
          <w:rFonts w:ascii="Arial" w:hAnsi="Arial" w:cs="Arial"/>
          <w:bCs/>
        </w:rPr>
      </w:pPr>
    </w:p>
    <w:p w14:paraId="159F33FF" w14:textId="179A7071" w:rsidR="00A74962" w:rsidRDefault="00A74962">
      <w:pPr>
        <w:spacing w:line="240" w:lineRule="auto"/>
        <w:jc w:val="both"/>
        <w:rPr>
          <w:rFonts w:ascii="Arial" w:hAnsi="Arial" w:cs="Arial"/>
          <w:bCs/>
        </w:rPr>
      </w:pPr>
    </w:p>
    <w:p w14:paraId="1AD85860" w14:textId="3765C021" w:rsidR="00A74962" w:rsidRDefault="00A74962">
      <w:pPr>
        <w:spacing w:line="240" w:lineRule="auto"/>
        <w:jc w:val="both"/>
        <w:rPr>
          <w:rFonts w:ascii="Arial" w:hAnsi="Arial" w:cs="Arial"/>
          <w:bCs/>
        </w:rPr>
      </w:pPr>
    </w:p>
    <w:p w14:paraId="55887EA4" w14:textId="1A5A7322" w:rsidR="00A74962" w:rsidRDefault="00A74962">
      <w:pPr>
        <w:spacing w:line="240" w:lineRule="auto"/>
        <w:jc w:val="both"/>
        <w:rPr>
          <w:rFonts w:ascii="Arial" w:hAnsi="Arial" w:cs="Arial"/>
          <w:bCs/>
        </w:rPr>
      </w:pPr>
    </w:p>
    <w:p w14:paraId="1AFF91C8" w14:textId="4E7056E7" w:rsidR="00A74962" w:rsidRDefault="00A74962">
      <w:pPr>
        <w:spacing w:line="240" w:lineRule="auto"/>
        <w:jc w:val="both"/>
        <w:rPr>
          <w:rFonts w:ascii="Arial" w:hAnsi="Arial" w:cs="Arial"/>
          <w:bCs/>
        </w:rPr>
      </w:pPr>
    </w:p>
    <w:p w14:paraId="46C2B29C" w14:textId="325B2FE0" w:rsidR="00A74962" w:rsidRDefault="00A74962">
      <w:pPr>
        <w:spacing w:line="240" w:lineRule="auto"/>
        <w:jc w:val="both"/>
        <w:rPr>
          <w:rFonts w:ascii="Arial" w:hAnsi="Arial" w:cs="Arial"/>
          <w:bCs/>
        </w:rPr>
      </w:pPr>
    </w:p>
    <w:p w14:paraId="6F486ABB" w14:textId="670BF5B2" w:rsidR="00A74962" w:rsidRDefault="00A74962">
      <w:pPr>
        <w:spacing w:line="240" w:lineRule="auto"/>
        <w:jc w:val="both"/>
        <w:rPr>
          <w:rFonts w:ascii="Arial" w:hAnsi="Arial" w:cs="Arial"/>
          <w:bCs/>
        </w:rPr>
      </w:pPr>
    </w:p>
    <w:p w14:paraId="50DD9297" w14:textId="1FCF0722" w:rsidR="00A74962" w:rsidRDefault="00A74962">
      <w:pPr>
        <w:spacing w:line="240" w:lineRule="auto"/>
        <w:jc w:val="both"/>
        <w:rPr>
          <w:rFonts w:ascii="Arial" w:hAnsi="Arial" w:cs="Arial"/>
          <w:bCs/>
        </w:rPr>
      </w:pPr>
    </w:p>
    <w:p w14:paraId="645158A0" w14:textId="77777777" w:rsidR="00A74962" w:rsidRDefault="00A74962">
      <w:pPr>
        <w:spacing w:line="240" w:lineRule="auto"/>
        <w:jc w:val="both"/>
        <w:rPr>
          <w:rFonts w:ascii="Arial" w:hAnsi="Arial" w:cs="Arial"/>
          <w:bCs/>
        </w:rPr>
      </w:pPr>
    </w:p>
    <w:p w14:paraId="6F027681" w14:textId="77777777" w:rsidR="0097180A" w:rsidRDefault="006D35D9">
      <w:pPr>
        <w:pStyle w:val="Heading3"/>
        <w:rPr>
          <w:rFonts w:cs="Arial"/>
        </w:rPr>
      </w:pPr>
      <w:bookmarkStart w:id="144" w:name="_Toc164159792"/>
      <w:r>
        <w:rPr>
          <w:rFonts w:cs="Arial"/>
        </w:rPr>
        <w:lastRenderedPageBreak/>
        <w:t>Minimum Hardware Specifications</w:t>
      </w:r>
      <w:bookmarkEnd w:id="144"/>
    </w:p>
    <w:p w14:paraId="4C892D39" w14:textId="77777777" w:rsidR="0097180A" w:rsidRDefault="006D35D9">
      <w:pPr>
        <w:pStyle w:val="BodyText"/>
        <w:spacing w:line="480" w:lineRule="auto"/>
        <w:ind w:left="440" w:right="177" w:firstLine="720"/>
        <w:jc w:val="both"/>
        <w:rPr>
          <w:rFonts w:ascii="Arial" w:hAnsi="Arial" w:cs="Arial"/>
        </w:rPr>
      </w:pPr>
      <w:r>
        <w:rPr>
          <w:rFonts w:ascii="Arial" w:hAnsi="Arial" w:cs="Arial"/>
          <w:b/>
          <w:bCs/>
        </w:rPr>
        <w:tab/>
      </w:r>
      <w:r>
        <w:rPr>
          <w:rFonts w:ascii="Arial" w:hAnsi="Arial" w:cs="Arial"/>
        </w:rPr>
        <w:t xml:space="preserve">Table </w:t>
      </w:r>
      <w:r>
        <w:rPr>
          <w:rFonts w:ascii="Arial" w:hAnsi="Arial" w:cs="Arial"/>
          <w:lang w:val="en-PH"/>
        </w:rPr>
        <w:t>13</w:t>
      </w:r>
      <w:r>
        <w:rPr>
          <w:rFonts w:ascii="Arial" w:hAnsi="Arial" w:cs="Arial"/>
        </w:rPr>
        <w:t xml:space="preserve"> shows</w:t>
      </w:r>
      <w:r>
        <w:rPr>
          <w:rFonts w:ascii="Arial" w:hAnsi="Arial" w:cs="Arial"/>
          <w:spacing w:val="-1"/>
        </w:rPr>
        <w:t xml:space="preserve"> </w:t>
      </w:r>
      <w:r>
        <w:rPr>
          <w:rFonts w:ascii="Arial" w:hAnsi="Arial" w:cs="Arial"/>
        </w:rPr>
        <w:t>the</w:t>
      </w:r>
      <w:r>
        <w:rPr>
          <w:rFonts w:ascii="Arial" w:hAnsi="Arial" w:cs="Arial"/>
          <w:spacing w:val="-3"/>
        </w:rPr>
        <w:t xml:space="preserve"> </w:t>
      </w:r>
      <w:r>
        <w:rPr>
          <w:rFonts w:ascii="Arial" w:hAnsi="Arial" w:cs="Arial"/>
        </w:rPr>
        <w:t>minimum android hardware</w:t>
      </w:r>
      <w:r>
        <w:rPr>
          <w:rFonts w:ascii="Arial" w:hAnsi="Arial" w:cs="Arial"/>
          <w:spacing w:val="-1"/>
        </w:rPr>
        <w:t xml:space="preserve"> </w:t>
      </w:r>
      <w:r>
        <w:rPr>
          <w:rFonts w:ascii="Arial" w:hAnsi="Arial" w:cs="Arial"/>
        </w:rPr>
        <w:t>specifications</w:t>
      </w:r>
      <w:r>
        <w:rPr>
          <w:rFonts w:ascii="Arial" w:hAnsi="Arial" w:cs="Arial"/>
          <w:spacing w:val="-3"/>
        </w:rPr>
        <w:t xml:space="preserve"> </w:t>
      </w:r>
      <w:r>
        <w:rPr>
          <w:rFonts w:ascii="Arial" w:hAnsi="Arial" w:cs="Arial"/>
        </w:rPr>
        <w:t>need by</w:t>
      </w:r>
      <w:r>
        <w:rPr>
          <w:rFonts w:ascii="Arial" w:hAnsi="Arial" w:cs="Arial"/>
          <w:spacing w:val="-1"/>
        </w:rPr>
        <w:t xml:space="preserve"> </w:t>
      </w:r>
      <w:r>
        <w:rPr>
          <w:rFonts w:ascii="Arial" w:hAnsi="Arial" w:cs="Arial"/>
        </w:rPr>
        <w:t>the system. This covers the minimum hardware requirements for the system to work as intended and expected. These specifications were chosen based on what is already available on the market and what most mobile phone systems provide.</w:t>
      </w:r>
    </w:p>
    <w:p w14:paraId="4598AF03" w14:textId="77777777" w:rsidR="0097180A" w:rsidRDefault="0097180A">
      <w:pPr>
        <w:pStyle w:val="BodyText"/>
        <w:spacing w:before="2"/>
        <w:rPr>
          <w:rFonts w:ascii="Arial" w:hAnsi="Arial" w:cs="Arial"/>
          <w:b/>
          <w:sz w:val="25"/>
        </w:rPr>
      </w:pPr>
    </w:p>
    <w:p w14:paraId="0D7ECEA0" w14:textId="77777777" w:rsidR="0097180A" w:rsidRDefault="006D35D9">
      <w:pPr>
        <w:pStyle w:val="forTable"/>
        <w:spacing w:line="480" w:lineRule="auto"/>
        <w:rPr>
          <w:rFonts w:cs="Arial"/>
          <w:b/>
          <w:bCs/>
        </w:rPr>
      </w:pPr>
      <w:bookmarkStart w:id="145" w:name="_Toc164156211"/>
      <w:bookmarkStart w:id="146" w:name="_Toc164159793"/>
      <w:r>
        <w:rPr>
          <w:rFonts w:cs="Arial"/>
          <w:b/>
          <w:bCs/>
        </w:rPr>
        <w:t xml:space="preserve">Table </w:t>
      </w:r>
      <w:r>
        <w:rPr>
          <w:rFonts w:cs="Arial"/>
          <w:b/>
          <w:bCs/>
        </w:rPr>
        <w:fldChar w:fldCharType="begin"/>
      </w:r>
      <w:r>
        <w:rPr>
          <w:rFonts w:cs="Arial"/>
          <w:b/>
          <w:bCs/>
        </w:rPr>
        <w:instrText xml:space="preserve"> SEQ Table \* ARABIC </w:instrText>
      </w:r>
      <w:r>
        <w:rPr>
          <w:rFonts w:cs="Arial"/>
          <w:b/>
          <w:bCs/>
        </w:rPr>
        <w:fldChar w:fldCharType="separate"/>
      </w:r>
      <w:r>
        <w:rPr>
          <w:rFonts w:cs="Arial"/>
          <w:b/>
          <w:bCs/>
        </w:rPr>
        <w:t>13</w:t>
      </w:r>
      <w:r>
        <w:rPr>
          <w:rFonts w:cs="Arial"/>
          <w:b/>
          <w:bCs/>
        </w:rPr>
        <w:fldChar w:fldCharType="end"/>
      </w:r>
      <w:r>
        <w:rPr>
          <w:rFonts w:cs="Arial"/>
          <w:b/>
          <w:bCs/>
        </w:rPr>
        <w:t>.Minimum Android Hardware Specifications</w:t>
      </w:r>
      <w:bookmarkEnd w:id="145"/>
      <w:bookmarkEnd w:id="146"/>
    </w:p>
    <w:tbl>
      <w:tblPr>
        <w:tblW w:w="8179" w:type="dxa"/>
        <w:tblInd w:w="433" w:type="dxa"/>
        <w:tblBorders>
          <w:top w:val="thickThinSmallGap" w:sz="24" w:space="0" w:color="000000"/>
          <w:bottom w:val="thinThickSmallGap" w:sz="2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12"/>
        <w:gridCol w:w="4467"/>
      </w:tblGrid>
      <w:tr w:rsidR="0097180A" w14:paraId="77E72C68" w14:textId="77777777" w:rsidTr="00540E85">
        <w:trPr>
          <w:trHeight w:val="533"/>
        </w:trPr>
        <w:tc>
          <w:tcPr>
            <w:tcW w:w="3712" w:type="dxa"/>
          </w:tcPr>
          <w:p w14:paraId="54C97D02" w14:textId="77777777" w:rsidR="0097180A" w:rsidRDefault="006D35D9">
            <w:pPr>
              <w:pStyle w:val="TableParagraph"/>
              <w:spacing w:before="1"/>
              <w:ind w:left="927" w:right="908"/>
              <w:jc w:val="center"/>
              <w:rPr>
                <w:rFonts w:ascii="Arial" w:hAnsi="Arial" w:cs="Arial"/>
                <w:b/>
                <w:sz w:val="24"/>
              </w:rPr>
            </w:pPr>
            <w:r>
              <w:rPr>
                <w:rFonts w:ascii="Arial" w:hAnsi="Arial" w:cs="Arial"/>
                <w:b/>
                <w:spacing w:val="-2"/>
                <w:sz w:val="24"/>
              </w:rPr>
              <w:t>COMPONENT</w:t>
            </w:r>
          </w:p>
        </w:tc>
        <w:tc>
          <w:tcPr>
            <w:tcW w:w="4467" w:type="dxa"/>
          </w:tcPr>
          <w:p w14:paraId="50CD87FF" w14:textId="77777777" w:rsidR="0097180A" w:rsidRDefault="006D35D9">
            <w:pPr>
              <w:pStyle w:val="TableParagraph"/>
              <w:spacing w:before="1"/>
              <w:ind w:left="684" w:right="685"/>
              <w:jc w:val="center"/>
              <w:rPr>
                <w:rFonts w:ascii="Arial" w:hAnsi="Arial" w:cs="Arial"/>
                <w:b/>
                <w:sz w:val="24"/>
              </w:rPr>
            </w:pPr>
            <w:r>
              <w:rPr>
                <w:rFonts w:ascii="Arial" w:hAnsi="Arial" w:cs="Arial"/>
                <w:b/>
                <w:spacing w:val="-2"/>
                <w:sz w:val="24"/>
              </w:rPr>
              <w:t>SPECIFICATION</w:t>
            </w:r>
          </w:p>
        </w:tc>
      </w:tr>
      <w:tr w:rsidR="0097180A" w14:paraId="0214E2E3" w14:textId="77777777" w:rsidTr="00540E85">
        <w:trPr>
          <w:trHeight w:val="330"/>
        </w:trPr>
        <w:tc>
          <w:tcPr>
            <w:tcW w:w="3712" w:type="dxa"/>
          </w:tcPr>
          <w:p w14:paraId="7A9F8BC3" w14:textId="77777777" w:rsidR="0097180A" w:rsidRDefault="006D35D9">
            <w:pPr>
              <w:pStyle w:val="TableParagraph"/>
              <w:ind w:left="925" w:right="909"/>
              <w:jc w:val="center"/>
              <w:rPr>
                <w:rFonts w:ascii="Arial" w:hAnsi="Arial" w:cs="Arial"/>
                <w:sz w:val="24"/>
              </w:rPr>
            </w:pPr>
            <w:r>
              <w:rPr>
                <w:rFonts w:ascii="Arial" w:hAnsi="Arial" w:cs="Arial"/>
                <w:spacing w:val="-5"/>
                <w:sz w:val="24"/>
              </w:rPr>
              <w:t>CPU</w:t>
            </w:r>
          </w:p>
        </w:tc>
        <w:tc>
          <w:tcPr>
            <w:tcW w:w="4467" w:type="dxa"/>
          </w:tcPr>
          <w:p w14:paraId="55C1ACF4" w14:textId="77777777" w:rsidR="0097180A" w:rsidRDefault="006D35D9">
            <w:pPr>
              <w:pStyle w:val="TableParagraph"/>
              <w:ind w:left="684" w:right="688"/>
              <w:jc w:val="center"/>
              <w:rPr>
                <w:rFonts w:ascii="Arial" w:hAnsi="Arial" w:cs="Arial"/>
                <w:sz w:val="24"/>
              </w:rPr>
            </w:pPr>
            <w:r>
              <w:rPr>
                <w:rFonts w:ascii="Arial" w:hAnsi="Arial" w:cs="Arial"/>
                <w:sz w:val="24"/>
              </w:rPr>
              <w:t>DUAL</w:t>
            </w:r>
            <w:r>
              <w:rPr>
                <w:rFonts w:ascii="Arial" w:hAnsi="Arial" w:cs="Arial"/>
                <w:spacing w:val="-4"/>
                <w:sz w:val="24"/>
              </w:rPr>
              <w:t xml:space="preserve"> </w:t>
            </w:r>
            <w:r>
              <w:rPr>
                <w:rFonts w:ascii="Arial" w:hAnsi="Arial" w:cs="Arial"/>
                <w:sz w:val="24"/>
              </w:rPr>
              <w:t>CORE</w:t>
            </w:r>
            <w:r>
              <w:rPr>
                <w:rFonts w:ascii="Arial" w:hAnsi="Arial" w:cs="Arial"/>
                <w:spacing w:val="-3"/>
                <w:sz w:val="24"/>
              </w:rPr>
              <w:t xml:space="preserve"> </w:t>
            </w:r>
            <w:r>
              <w:rPr>
                <w:rFonts w:ascii="Arial" w:hAnsi="Arial" w:cs="Arial"/>
                <w:sz w:val="24"/>
              </w:rPr>
              <w:t>AND</w:t>
            </w:r>
            <w:r>
              <w:rPr>
                <w:rFonts w:ascii="Arial" w:hAnsi="Arial" w:cs="Arial"/>
                <w:spacing w:val="-4"/>
                <w:sz w:val="24"/>
              </w:rPr>
              <w:t xml:space="preserve"> </w:t>
            </w:r>
            <w:r>
              <w:rPr>
                <w:rFonts w:ascii="Arial" w:hAnsi="Arial" w:cs="Arial"/>
                <w:spacing w:val="-5"/>
                <w:sz w:val="24"/>
              </w:rPr>
              <w:t>UP</w:t>
            </w:r>
          </w:p>
        </w:tc>
      </w:tr>
      <w:tr w:rsidR="0097180A" w14:paraId="51B7E146" w14:textId="77777777" w:rsidTr="00540E85">
        <w:trPr>
          <w:trHeight w:val="336"/>
        </w:trPr>
        <w:tc>
          <w:tcPr>
            <w:tcW w:w="3712" w:type="dxa"/>
          </w:tcPr>
          <w:p w14:paraId="7650D48F" w14:textId="77777777" w:rsidR="0097180A" w:rsidRDefault="006D35D9">
            <w:pPr>
              <w:pStyle w:val="TableParagraph"/>
              <w:ind w:left="927" w:right="908"/>
              <w:jc w:val="center"/>
              <w:rPr>
                <w:rFonts w:ascii="Arial" w:hAnsi="Arial" w:cs="Arial"/>
                <w:sz w:val="24"/>
              </w:rPr>
            </w:pPr>
            <w:r>
              <w:rPr>
                <w:rFonts w:ascii="Arial" w:hAnsi="Arial" w:cs="Arial"/>
                <w:spacing w:val="-5"/>
                <w:sz w:val="24"/>
              </w:rPr>
              <w:t>RAM</w:t>
            </w:r>
          </w:p>
        </w:tc>
        <w:tc>
          <w:tcPr>
            <w:tcW w:w="4467" w:type="dxa"/>
          </w:tcPr>
          <w:p w14:paraId="15F777B4" w14:textId="77777777" w:rsidR="0097180A" w:rsidRDefault="006D35D9">
            <w:pPr>
              <w:pStyle w:val="TableParagraph"/>
              <w:ind w:left="684" w:right="687"/>
              <w:jc w:val="center"/>
              <w:rPr>
                <w:rFonts w:ascii="Arial" w:hAnsi="Arial" w:cs="Arial"/>
                <w:sz w:val="24"/>
              </w:rPr>
            </w:pPr>
            <w:r>
              <w:rPr>
                <w:rFonts w:ascii="Arial" w:hAnsi="Arial" w:cs="Arial"/>
                <w:sz w:val="24"/>
              </w:rPr>
              <w:t>2</w:t>
            </w:r>
            <w:r>
              <w:rPr>
                <w:rFonts w:ascii="Arial" w:hAnsi="Arial" w:cs="Arial"/>
                <w:spacing w:val="-2"/>
                <w:sz w:val="24"/>
              </w:rPr>
              <w:t xml:space="preserve"> </w:t>
            </w:r>
            <w:r>
              <w:rPr>
                <w:rFonts w:ascii="Arial" w:hAnsi="Arial" w:cs="Arial"/>
                <w:spacing w:val="-5"/>
                <w:sz w:val="24"/>
              </w:rPr>
              <w:t>GB</w:t>
            </w:r>
          </w:p>
        </w:tc>
      </w:tr>
      <w:tr w:rsidR="0097180A" w14:paraId="7DA8A117" w14:textId="77777777" w:rsidTr="00540E85">
        <w:trPr>
          <w:trHeight w:val="330"/>
        </w:trPr>
        <w:tc>
          <w:tcPr>
            <w:tcW w:w="3712" w:type="dxa"/>
          </w:tcPr>
          <w:p w14:paraId="164A0CB4" w14:textId="77777777" w:rsidR="0097180A" w:rsidRDefault="006D35D9">
            <w:pPr>
              <w:pStyle w:val="TableParagraph"/>
              <w:spacing w:before="2"/>
              <w:ind w:left="926" w:right="909"/>
              <w:jc w:val="center"/>
              <w:rPr>
                <w:rFonts w:ascii="Arial" w:hAnsi="Arial" w:cs="Arial"/>
                <w:sz w:val="24"/>
              </w:rPr>
            </w:pPr>
            <w:r>
              <w:rPr>
                <w:rFonts w:ascii="Arial" w:hAnsi="Arial" w:cs="Arial"/>
                <w:spacing w:val="-5"/>
                <w:sz w:val="24"/>
              </w:rPr>
              <w:t>ROM</w:t>
            </w:r>
          </w:p>
        </w:tc>
        <w:tc>
          <w:tcPr>
            <w:tcW w:w="4467" w:type="dxa"/>
          </w:tcPr>
          <w:p w14:paraId="31D619CD" w14:textId="77777777" w:rsidR="0097180A" w:rsidRDefault="006D35D9">
            <w:pPr>
              <w:pStyle w:val="TableParagraph"/>
              <w:spacing w:before="2"/>
              <w:ind w:left="684" w:right="686"/>
              <w:jc w:val="center"/>
              <w:rPr>
                <w:rFonts w:ascii="Arial" w:hAnsi="Arial" w:cs="Arial"/>
                <w:sz w:val="24"/>
              </w:rPr>
            </w:pPr>
            <w:r>
              <w:rPr>
                <w:rFonts w:ascii="Arial" w:hAnsi="Arial" w:cs="Arial"/>
                <w:spacing w:val="-5"/>
                <w:sz w:val="24"/>
              </w:rPr>
              <w:t>4GB</w:t>
            </w:r>
          </w:p>
        </w:tc>
      </w:tr>
      <w:tr w:rsidR="0097180A" w14:paraId="2263DF35" w14:textId="77777777" w:rsidTr="00540E85">
        <w:trPr>
          <w:trHeight w:val="707"/>
        </w:trPr>
        <w:tc>
          <w:tcPr>
            <w:tcW w:w="3712" w:type="dxa"/>
          </w:tcPr>
          <w:p w14:paraId="4938E478" w14:textId="77777777" w:rsidR="0097180A" w:rsidRDefault="006D35D9">
            <w:pPr>
              <w:pStyle w:val="TableParagraph"/>
              <w:spacing w:before="3"/>
              <w:ind w:left="923" w:right="909"/>
              <w:jc w:val="center"/>
              <w:rPr>
                <w:rFonts w:ascii="Arial" w:hAnsi="Arial" w:cs="Arial"/>
                <w:sz w:val="24"/>
              </w:rPr>
            </w:pPr>
            <w:r>
              <w:rPr>
                <w:rFonts w:ascii="Arial" w:hAnsi="Arial" w:cs="Arial"/>
                <w:spacing w:val="-2"/>
                <w:sz w:val="24"/>
              </w:rPr>
              <w:t>CONNECTIVITY</w:t>
            </w:r>
          </w:p>
        </w:tc>
        <w:tc>
          <w:tcPr>
            <w:tcW w:w="4467" w:type="dxa"/>
          </w:tcPr>
          <w:p w14:paraId="26A1A5D7" w14:textId="77777777" w:rsidR="0097180A" w:rsidRDefault="006D35D9">
            <w:pPr>
              <w:pStyle w:val="TableParagraph"/>
              <w:spacing w:before="3"/>
              <w:ind w:left="684" w:right="688"/>
              <w:jc w:val="center"/>
              <w:rPr>
                <w:rFonts w:ascii="Arial" w:hAnsi="Arial" w:cs="Arial"/>
                <w:sz w:val="24"/>
              </w:rPr>
            </w:pPr>
            <w:r>
              <w:rPr>
                <w:rFonts w:ascii="Arial" w:hAnsi="Arial" w:cs="Arial"/>
                <w:sz w:val="24"/>
              </w:rPr>
              <w:t>WIFI</w:t>
            </w:r>
            <w:r>
              <w:rPr>
                <w:rFonts w:ascii="Arial" w:hAnsi="Arial" w:cs="Arial"/>
                <w:spacing w:val="-1"/>
                <w:sz w:val="24"/>
              </w:rPr>
              <w:t xml:space="preserve"> </w:t>
            </w:r>
            <w:r>
              <w:rPr>
                <w:rFonts w:ascii="Arial" w:hAnsi="Arial" w:cs="Arial"/>
                <w:sz w:val="24"/>
              </w:rPr>
              <w:t>or</w:t>
            </w:r>
            <w:r>
              <w:rPr>
                <w:rFonts w:ascii="Arial" w:hAnsi="Arial" w:cs="Arial"/>
                <w:spacing w:val="1"/>
                <w:sz w:val="24"/>
              </w:rPr>
              <w:t xml:space="preserve"> </w:t>
            </w:r>
            <w:r>
              <w:rPr>
                <w:rFonts w:ascii="Arial" w:hAnsi="Arial" w:cs="Arial"/>
                <w:spacing w:val="-5"/>
                <w:sz w:val="24"/>
              </w:rPr>
              <w:t>LTE</w:t>
            </w:r>
          </w:p>
        </w:tc>
      </w:tr>
    </w:tbl>
    <w:p w14:paraId="6C76AD46" w14:textId="77777777" w:rsidR="0097180A" w:rsidRDefault="0097180A">
      <w:pPr>
        <w:spacing w:line="240" w:lineRule="auto"/>
        <w:rPr>
          <w:rFonts w:ascii="Arial" w:hAnsi="Arial" w:cs="Arial"/>
          <w:b/>
          <w:bCs/>
        </w:rPr>
      </w:pPr>
    </w:p>
    <w:p w14:paraId="1FE2390A" w14:textId="77777777" w:rsidR="0097180A" w:rsidRDefault="0097180A">
      <w:pPr>
        <w:spacing w:line="240" w:lineRule="auto"/>
        <w:rPr>
          <w:rFonts w:ascii="Arial" w:hAnsi="Arial" w:cs="Arial"/>
          <w:b/>
          <w:bCs/>
        </w:rPr>
      </w:pPr>
    </w:p>
    <w:p w14:paraId="44B2E99B" w14:textId="77777777" w:rsidR="0097180A" w:rsidRDefault="006D35D9">
      <w:pPr>
        <w:pStyle w:val="Heading3"/>
        <w:spacing w:line="480" w:lineRule="auto"/>
        <w:rPr>
          <w:rFonts w:cs="Arial"/>
        </w:rPr>
      </w:pPr>
      <w:bookmarkStart w:id="147" w:name="_Toc164159794"/>
      <w:r>
        <w:rPr>
          <w:rFonts w:cs="Arial"/>
        </w:rPr>
        <w:t>Screen Layout</w:t>
      </w:r>
      <w:bookmarkEnd w:id="147"/>
      <w:r>
        <w:rPr>
          <w:rFonts w:cs="Arial"/>
        </w:rPr>
        <w:t xml:space="preserve"> </w:t>
      </w:r>
    </w:p>
    <w:p w14:paraId="1EB8C942" w14:textId="77777777" w:rsidR="0097180A" w:rsidRDefault="006D35D9">
      <w:pPr>
        <w:jc w:val="both"/>
        <w:rPr>
          <w:rFonts w:ascii="Arial" w:hAnsi="Arial" w:cs="Arial"/>
          <w:bCs/>
        </w:rPr>
      </w:pPr>
      <w:r>
        <w:rPr>
          <w:rFonts w:ascii="Arial" w:hAnsi="Arial" w:cs="Arial"/>
          <w:b/>
          <w:bCs/>
        </w:rPr>
        <w:tab/>
      </w:r>
      <w:r>
        <w:rPr>
          <w:rFonts w:ascii="Arial" w:hAnsi="Arial" w:cs="Arial"/>
          <w:bCs/>
        </w:rPr>
        <w:t>The graphical user interface's design is explained by the screen layout. It should be separated from the graphical user interface's features and encompasses a range of applications where screens can be utilized in human-machine interaction. One of the many aspects of the system's user-friendliness is the screen layout. It should be made so that users can quickly and easily navigate the system and that the tasks they need to complete are clearly identified.</w:t>
      </w:r>
    </w:p>
    <w:p w14:paraId="320DBCAC" w14:textId="77777777" w:rsidR="0097180A" w:rsidRDefault="0097180A">
      <w:pPr>
        <w:jc w:val="both"/>
        <w:rPr>
          <w:rFonts w:ascii="Arial" w:hAnsi="Arial" w:cs="Arial"/>
          <w:bCs/>
        </w:rPr>
      </w:pPr>
    </w:p>
    <w:p w14:paraId="420D7612" w14:textId="77777777" w:rsidR="0097180A" w:rsidRDefault="0097180A">
      <w:pPr>
        <w:jc w:val="both"/>
        <w:rPr>
          <w:rFonts w:ascii="Arial" w:hAnsi="Arial" w:cs="Arial"/>
          <w:bCs/>
        </w:rPr>
      </w:pPr>
    </w:p>
    <w:p w14:paraId="19775E2B" w14:textId="77777777" w:rsidR="0097180A" w:rsidRDefault="0097180A">
      <w:pPr>
        <w:jc w:val="both"/>
        <w:rPr>
          <w:rFonts w:ascii="Arial" w:hAnsi="Arial" w:cs="Arial"/>
          <w:bCs/>
        </w:rPr>
      </w:pPr>
    </w:p>
    <w:p w14:paraId="136451FE" w14:textId="77777777" w:rsidR="0097180A" w:rsidRDefault="0097180A">
      <w:pPr>
        <w:jc w:val="both"/>
        <w:rPr>
          <w:rFonts w:ascii="Arial" w:hAnsi="Arial" w:cs="Arial"/>
          <w:bCs/>
        </w:rPr>
      </w:pPr>
    </w:p>
    <w:p w14:paraId="0AAA43DC" w14:textId="77777777" w:rsidR="0097180A" w:rsidRDefault="0097180A">
      <w:pPr>
        <w:jc w:val="both"/>
        <w:rPr>
          <w:rFonts w:ascii="Arial" w:hAnsi="Arial" w:cs="Arial"/>
          <w:bCs/>
        </w:rPr>
      </w:pPr>
    </w:p>
    <w:p w14:paraId="40FA0672" w14:textId="77777777" w:rsidR="0097180A" w:rsidRDefault="0097180A">
      <w:pPr>
        <w:rPr>
          <w:rFonts w:ascii="Arial" w:hAnsi="Arial" w:cs="Arial"/>
          <w:bCs/>
        </w:rPr>
      </w:pPr>
    </w:p>
    <w:p w14:paraId="52D60DBE" w14:textId="77777777" w:rsidR="0097180A" w:rsidRDefault="006D35D9">
      <w:pPr>
        <w:rPr>
          <w:rFonts w:ascii="Arial" w:hAnsi="Arial" w:cs="Arial"/>
          <w:b/>
          <w:bCs/>
        </w:rPr>
      </w:pPr>
      <w:r>
        <w:rPr>
          <w:b/>
          <w:bCs/>
          <w:noProof/>
        </w:rPr>
        <w:drawing>
          <wp:anchor distT="0" distB="0" distL="114300" distR="114300" simplePos="0" relativeHeight="251683840" behindDoc="0" locked="0" layoutInCell="1" allowOverlap="1" wp14:anchorId="5274CB21" wp14:editId="65A19637">
            <wp:simplePos x="0" y="0"/>
            <wp:positionH relativeFrom="column">
              <wp:posOffset>142240</wp:posOffset>
            </wp:positionH>
            <wp:positionV relativeFrom="paragraph">
              <wp:posOffset>93345</wp:posOffset>
            </wp:positionV>
            <wp:extent cx="1611630" cy="3581400"/>
            <wp:effectExtent l="0" t="0" r="7620" b="0"/>
            <wp:wrapThrough wrapText="bothSides">
              <wp:wrapPolygon edited="0">
                <wp:start x="0" y="0"/>
                <wp:lineTo x="0" y="21485"/>
                <wp:lineTo x="21447" y="21485"/>
                <wp:lineTo x="21447"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1611630" cy="3581400"/>
                    </a:xfrm>
                    <a:prstGeom prst="rect">
                      <a:avLst/>
                    </a:prstGeom>
                    <a:noFill/>
                    <a:ln>
                      <a:noFill/>
                    </a:ln>
                  </pic:spPr>
                </pic:pic>
              </a:graphicData>
            </a:graphic>
          </wp:anchor>
        </w:drawing>
      </w:r>
      <w:r>
        <w:rPr>
          <w:b/>
          <w:bCs/>
          <w:noProof/>
        </w:rPr>
        <w:drawing>
          <wp:anchor distT="0" distB="0" distL="114300" distR="114300" simplePos="0" relativeHeight="251685888" behindDoc="0" locked="0" layoutInCell="1" allowOverlap="1" wp14:anchorId="030CA509" wp14:editId="1723F0B6">
            <wp:simplePos x="0" y="0"/>
            <wp:positionH relativeFrom="column">
              <wp:posOffset>3857625</wp:posOffset>
            </wp:positionH>
            <wp:positionV relativeFrom="paragraph">
              <wp:posOffset>67945</wp:posOffset>
            </wp:positionV>
            <wp:extent cx="1607820" cy="3572510"/>
            <wp:effectExtent l="0" t="0" r="11430" b="8890"/>
            <wp:wrapThrough wrapText="bothSides">
              <wp:wrapPolygon edited="0">
                <wp:start x="0" y="0"/>
                <wp:lineTo x="0" y="21539"/>
                <wp:lineTo x="21242" y="21539"/>
                <wp:lineTo x="21242"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1607820" cy="3572510"/>
                    </a:xfrm>
                    <a:prstGeom prst="rect">
                      <a:avLst/>
                    </a:prstGeom>
                    <a:noFill/>
                    <a:ln>
                      <a:noFill/>
                    </a:ln>
                  </pic:spPr>
                </pic:pic>
              </a:graphicData>
            </a:graphic>
          </wp:anchor>
        </w:drawing>
      </w:r>
      <w:r>
        <w:rPr>
          <w:b/>
          <w:bCs/>
          <w:noProof/>
        </w:rPr>
        <w:drawing>
          <wp:anchor distT="0" distB="0" distL="114300" distR="114300" simplePos="0" relativeHeight="251684864" behindDoc="0" locked="0" layoutInCell="1" allowOverlap="1" wp14:anchorId="58D63090" wp14:editId="2C11E8DE">
            <wp:simplePos x="0" y="0"/>
            <wp:positionH relativeFrom="column">
              <wp:posOffset>1986280</wp:posOffset>
            </wp:positionH>
            <wp:positionV relativeFrom="paragraph">
              <wp:posOffset>114300</wp:posOffset>
            </wp:positionV>
            <wp:extent cx="1607820" cy="3572510"/>
            <wp:effectExtent l="0" t="0" r="11430" b="8890"/>
            <wp:wrapThrough wrapText="bothSides">
              <wp:wrapPolygon edited="0">
                <wp:start x="0" y="0"/>
                <wp:lineTo x="0" y="21539"/>
                <wp:lineTo x="21242" y="21539"/>
                <wp:lineTo x="21242"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1607820" cy="3572510"/>
                    </a:xfrm>
                    <a:prstGeom prst="rect">
                      <a:avLst/>
                    </a:prstGeom>
                    <a:noFill/>
                    <a:ln>
                      <a:noFill/>
                    </a:ln>
                  </pic:spPr>
                </pic:pic>
              </a:graphicData>
            </a:graphic>
          </wp:anchor>
        </w:drawing>
      </w:r>
    </w:p>
    <w:p w14:paraId="78DA130D" w14:textId="77777777" w:rsidR="0097180A" w:rsidRDefault="006D35D9" w:rsidP="00A74962">
      <w:pPr>
        <w:pStyle w:val="forPreview"/>
      </w:pPr>
      <w:r>
        <w:t>Preview 1: Splash Screen</w:t>
      </w:r>
      <w:r>
        <w:rPr>
          <w:lang w:val="en-PH"/>
        </w:rPr>
        <w:t xml:space="preserve"> </w:t>
      </w:r>
      <w:r>
        <w:t>&amp; Login Page</w:t>
      </w:r>
    </w:p>
    <w:p w14:paraId="6119E28A" w14:textId="77777777" w:rsidR="0097180A" w:rsidRDefault="0097180A">
      <w:pPr>
        <w:rPr>
          <w:rFonts w:ascii="Arial" w:hAnsi="Arial" w:cs="Arial"/>
          <w:b/>
          <w:bCs/>
        </w:rPr>
      </w:pPr>
    </w:p>
    <w:p w14:paraId="3914BC0C" w14:textId="77777777" w:rsidR="0097180A" w:rsidRDefault="0097180A"/>
    <w:p w14:paraId="6B7EF21F" w14:textId="77777777" w:rsidR="0097180A" w:rsidRDefault="0097180A"/>
    <w:p w14:paraId="001B8055" w14:textId="77777777" w:rsidR="0097180A" w:rsidRDefault="0097180A"/>
    <w:p w14:paraId="3A16F41A" w14:textId="77777777" w:rsidR="0097180A" w:rsidRDefault="0097180A"/>
    <w:p w14:paraId="1D9F5E45" w14:textId="77777777" w:rsidR="0097180A" w:rsidRDefault="0097180A"/>
    <w:p w14:paraId="05F0303F" w14:textId="77777777" w:rsidR="0097180A" w:rsidRDefault="0097180A"/>
    <w:p w14:paraId="6A7796AF" w14:textId="77777777" w:rsidR="0097180A" w:rsidRDefault="0097180A"/>
    <w:p w14:paraId="08DCA174" w14:textId="77777777" w:rsidR="0097180A" w:rsidRDefault="0097180A"/>
    <w:p w14:paraId="132A8582" w14:textId="77777777" w:rsidR="0097180A" w:rsidRDefault="006D35D9">
      <w:pPr>
        <w:rPr>
          <w:lang w:val="en-PH"/>
        </w:rPr>
      </w:pPr>
      <w:r>
        <w:rPr>
          <w:noProof/>
        </w:rPr>
        <w:lastRenderedPageBreak/>
        <w:drawing>
          <wp:anchor distT="0" distB="0" distL="114300" distR="114300" simplePos="0" relativeHeight="251686912" behindDoc="0" locked="0" layoutInCell="1" allowOverlap="1" wp14:anchorId="461F5D59" wp14:editId="3C4CEADC">
            <wp:simplePos x="0" y="0"/>
            <wp:positionH relativeFrom="column">
              <wp:posOffset>313055</wp:posOffset>
            </wp:positionH>
            <wp:positionV relativeFrom="paragraph">
              <wp:posOffset>259080</wp:posOffset>
            </wp:positionV>
            <wp:extent cx="2362200" cy="5248275"/>
            <wp:effectExtent l="0" t="0" r="0" b="9525"/>
            <wp:wrapThrough wrapText="bothSides">
              <wp:wrapPolygon edited="0">
                <wp:start x="0" y="0"/>
                <wp:lineTo x="0" y="21561"/>
                <wp:lineTo x="21426" y="21561"/>
                <wp:lineTo x="2142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2362200" cy="5248275"/>
                    </a:xfrm>
                    <a:prstGeom prst="rect">
                      <a:avLst/>
                    </a:prstGeom>
                    <a:noFill/>
                    <a:ln>
                      <a:noFill/>
                    </a:ln>
                  </pic:spPr>
                </pic:pic>
              </a:graphicData>
            </a:graphic>
          </wp:anchor>
        </w:drawing>
      </w:r>
      <w:r>
        <w:rPr>
          <w:noProof/>
        </w:rPr>
        <w:drawing>
          <wp:anchor distT="0" distB="0" distL="114300" distR="114300" simplePos="0" relativeHeight="251687936" behindDoc="0" locked="0" layoutInCell="1" allowOverlap="1" wp14:anchorId="6DDAD75B" wp14:editId="7F84AB4D">
            <wp:simplePos x="0" y="0"/>
            <wp:positionH relativeFrom="column">
              <wp:posOffset>2865120</wp:posOffset>
            </wp:positionH>
            <wp:positionV relativeFrom="paragraph">
              <wp:posOffset>224155</wp:posOffset>
            </wp:positionV>
            <wp:extent cx="2395855" cy="5248275"/>
            <wp:effectExtent l="0" t="0" r="4445" b="9525"/>
            <wp:wrapThrough wrapText="bothSides">
              <wp:wrapPolygon edited="0">
                <wp:start x="0" y="0"/>
                <wp:lineTo x="0" y="21561"/>
                <wp:lineTo x="21468" y="21561"/>
                <wp:lineTo x="2146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2395855" cy="5248275"/>
                    </a:xfrm>
                    <a:prstGeom prst="rect">
                      <a:avLst/>
                    </a:prstGeom>
                    <a:noFill/>
                    <a:ln>
                      <a:noFill/>
                    </a:ln>
                  </pic:spPr>
                </pic:pic>
              </a:graphicData>
            </a:graphic>
          </wp:anchor>
        </w:drawing>
      </w:r>
      <w:r>
        <w:rPr>
          <w:lang w:val="en-PH"/>
        </w:rPr>
        <w:tab/>
      </w:r>
      <w:r>
        <w:rPr>
          <w:lang w:val="en-PH"/>
        </w:rPr>
        <w:tab/>
      </w:r>
    </w:p>
    <w:p w14:paraId="61507FB3" w14:textId="1EFF9A43" w:rsidR="0097180A" w:rsidRDefault="006D35D9" w:rsidP="00A74962">
      <w:pPr>
        <w:pStyle w:val="forPreview"/>
        <w:rPr>
          <w:bCs/>
          <w:lang w:val="en-PH"/>
        </w:rPr>
      </w:pPr>
      <w:r>
        <w:rPr>
          <w:bCs/>
          <w:lang w:val="en-PH"/>
        </w:rPr>
        <w:t xml:space="preserve">    </w:t>
      </w:r>
      <w:r w:rsidR="007109AD">
        <w:rPr>
          <w:bCs/>
          <w:lang w:val="en-PH"/>
        </w:rPr>
        <w:t xml:space="preserve">      </w:t>
      </w:r>
      <w:r>
        <w:t xml:space="preserve">Preview 2: Sign Up Page         </w:t>
      </w:r>
      <w:r w:rsidR="007109AD">
        <w:t xml:space="preserve">       </w:t>
      </w:r>
      <w:r>
        <w:t>Preview 3: Forgot Password Page</w:t>
      </w:r>
    </w:p>
    <w:p w14:paraId="683FEE0F" w14:textId="77777777" w:rsidR="0097180A" w:rsidRDefault="006D35D9">
      <w:pPr>
        <w:ind w:left="5040"/>
        <w:rPr>
          <w:rFonts w:ascii="Arial" w:hAnsi="Arial" w:cs="Arial"/>
          <w:bCs/>
        </w:rPr>
      </w:pPr>
      <w:r>
        <w:rPr>
          <w:rFonts w:ascii="Arial" w:hAnsi="Arial" w:cs="Arial"/>
          <w:bCs/>
        </w:rPr>
        <w:tab/>
      </w:r>
    </w:p>
    <w:p w14:paraId="779CB533" w14:textId="77777777" w:rsidR="0097180A" w:rsidRDefault="006D35D9">
      <w:pPr>
        <w:ind w:left="4320"/>
        <w:rPr>
          <w:rFonts w:ascii="Arial" w:hAnsi="Arial" w:cs="Arial"/>
          <w:bCs/>
        </w:rPr>
      </w:pPr>
      <w:r>
        <w:rPr>
          <w:rFonts w:ascii="Arial" w:hAnsi="Arial" w:cs="Arial"/>
          <w:bCs/>
        </w:rPr>
        <w:tab/>
      </w:r>
      <w:r>
        <w:rPr>
          <w:rFonts w:ascii="Arial" w:hAnsi="Arial" w:cs="Arial"/>
          <w:bCs/>
        </w:rPr>
        <w:tab/>
      </w:r>
      <w:r>
        <w:rPr>
          <w:rFonts w:ascii="Arial" w:hAnsi="Arial" w:cs="Arial"/>
          <w:bCs/>
        </w:rPr>
        <w:tab/>
      </w:r>
    </w:p>
    <w:p w14:paraId="51E05A1D" w14:textId="77777777" w:rsidR="0097180A" w:rsidRDefault="0097180A">
      <w:pPr>
        <w:rPr>
          <w:rFonts w:ascii="Arial" w:hAnsi="Arial" w:cs="Arial"/>
          <w:bCs/>
        </w:rPr>
      </w:pPr>
    </w:p>
    <w:p w14:paraId="26EDFCA7" w14:textId="77777777" w:rsidR="0097180A" w:rsidRDefault="0097180A">
      <w:pPr>
        <w:jc w:val="both"/>
        <w:rPr>
          <w:rFonts w:ascii="Arial" w:hAnsi="Arial" w:cs="Arial"/>
          <w:bCs/>
        </w:rPr>
      </w:pPr>
    </w:p>
    <w:p w14:paraId="13025EA6" w14:textId="77777777" w:rsidR="0097180A" w:rsidRDefault="0097180A">
      <w:pPr>
        <w:jc w:val="center"/>
        <w:rPr>
          <w:rFonts w:ascii="Arial" w:hAnsi="Arial" w:cs="Arial"/>
          <w:b/>
          <w:bCs/>
        </w:rPr>
      </w:pPr>
    </w:p>
    <w:p w14:paraId="5CF5C0D2" w14:textId="77777777" w:rsidR="0097180A" w:rsidRDefault="0097180A">
      <w:pPr>
        <w:jc w:val="center"/>
        <w:rPr>
          <w:rFonts w:ascii="Arial" w:hAnsi="Arial" w:cs="Arial"/>
          <w:b/>
          <w:bCs/>
        </w:rPr>
      </w:pPr>
    </w:p>
    <w:p w14:paraId="5AF3332C" w14:textId="78C3861F" w:rsidR="0097180A" w:rsidRDefault="007109AD">
      <w:pPr>
        <w:jc w:val="center"/>
        <w:rPr>
          <w:rFonts w:ascii="Arial" w:hAnsi="Arial" w:cs="Arial"/>
          <w:b/>
          <w:bCs/>
        </w:rPr>
      </w:pPr>
      <w:r>
        <w:rPr>
          <w:b/>
          <w:bCs/>
          <w:noProof/>
        </w:rPr>
        <w:lastRenderedPageBreak/>
        <w:drawing>
          <wp:anchor distT="0" distB="0" distL="114300" distR="114300" simplePos="0" relativeHeight="251673600" behindDoc="0" locked="0" layoutInCell="1" allowOverlap="1" wp14:anchorId="17C6BB43" wp14:editId="6DBE8364">
            <wp:simplePos x="0" y="0"/>
            <wp:positionH relativeFrom="column">
              <wp:posOffset>3104515</wp:posOffset>
            </wp:positionH>
            <wp:positionV relativeFrom="paragraph">
              <wp:posOffset>489585</wp:posOffset>
            </wp:positionV>
            <wp:extent cx="2446655" cy="5436870"/>
            <wp:effectExtent l="0" t="0" r="0" b="0"/>
            <wp:wrapThrough wrapText="bothSides">
              <wp:wrapPolygon edited="0">
                <wp:start x="0" y="0"/>
                <wp:lineTo x="0" y="21494"/>
                <wp:lineTo x="21359" y="21494"/>
                <wp:lineTo x="21359"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2446655" cy="5436870"/>
                    </a:xfrm>
                    <a:prstGeom prst="rect">
                      <a:avLst/>
                    </a:prstGeom>
                    <a:noFill/>
                    <a:ln>
                      <a:noFill/>
                    </a:ln>
                  </pic:spPr>
                </pic:pic>
              </a:graphicData>
            </a:graphic>
          </wp:anchor>
        </w:drawing>
      </w:r>
      <w:r>
        <w:rPr>
          <w:noProof/>
        </w:rPr>
        <w:drawing>
          <wp:anchor distT="0" distB="0" distL="114300" distR="114300" simplePos="0" relativeHeight="251672576" behindDoc="0" locked="0" layoutInCell="1" allowOverlap="1" wp14:anchorId="1FACA2E2" wp14:editId="7FFD3D95">
            <wp:simplePos x="0" y="0"/>
            <wp:positionH relativeFrom="column">
              <wp:posOffset>111760</wp:posOffset>
            </wp:positionH>
            <wp:positionV relativeFrom="paragraph">
              <wp:posOffset>487045</wp:posOffset>
            </wp:positionV>
            <wp:extent cx="2446020" cy="5435600"/>
            <wp:effectExtent l="0" t="0" r="0" b="0"/>
            <wp:wrapThrough wrapText="bothSides">
              <wp:wrapPolygon edited="0">
                <wp:start x="0" y="0"/>
                <wp:lineTo x="0" y="21499"/>
                <wp:lineTo x="21364" y="21499"/>
                <wp:lineTo x="21364"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2446020" cy="5435600"/>
                    </a:xfrm>
                    <a:prstGeom prst="rect">
                      <a:avLst/>
                    </a:prstGeom>
                    <a:noFill/>
                    <a:ln>
                      <a:noFill/>
                    </a:ln>
                  </pic:spPr>
                </pic:pic>
              </a:graphicData>
            </a:graphic>
          </wp:anchor>
        </w:drawing>
      </w:r>
    </w:p>
    <w:p w14:paraId="3EFEF4A1" w14:textId="19AA500C" w:rsidR="0097180A" w:rsidRDefault="006D35D9" w:rsidP="00A74962">
      <w:pPr>
        <w:pStyle w:val="forPreview"/>
      </w:pPr>
      <w:r>
        <w:t xml:space="preserve">Preview 4: Requestor Home Screen             </w:t>
      </w:r>
      <w:r w:rsidR="007109AD">
        <w:t xml:space="preserve">      </w:t>
      </w:r>
      <w:r>
        <w:rPr>
          <w:lang w:val="en-PH"/>
        </w:rPr>
        <w:t xml:space="preserve"> </w:t>
      </w:r>
      <w:r>
        <w:t>Preview 5:  Map Page</w:t>
      </w:r>
    </w:p>
    <w:p w14:paraId="55FB8F91" w14:textId="77777777" w:rsidR="0097180A" w:rsidRDefault="0097180A">
      <w:pPr>
        <w:rPr>
          <w:rFonts w:ascii="Arial" w:hAnsi="Arial" w:cs="Arial"/>
          <w:bCs/>
        </w:rPr>
      </w:pPr>
    </w:p>
    <w:p w14:paraId="2EBF87AB" w14:textId="77777777" w:rsidR="0097180A" w:rsidRDefault="0097180A">
      <w:pPr>
        <w:rPr>
          <w:rFonts w:ascii="Arial" w:hAnsi="Arial" w:cs="Arial"/>
          <w:bCs/>
        </w:rPr>
      </w:pPr>
    </w:p>
    <w:p w14:paraId="04C4645F" w14:textId="77777777" w:rsidR="0097180A" w:rsidRDefault="0097180A">
      <w:pPr>
        <w:rPr>
          <w:rFonts w:ascii="Arial" w:hAnsi="Arial" w:cs="Arial"/>
          <w:bCs/>
        </w:rPr>
      </w:pPr>
    </w:p>
    <w:p w14:paraId="7D4B3B4B" w14:textId="77777777" w:rsidR="0097180A" w:rsidRDefault="0097180A">
      <w:pPr>
        <w:rPr>
          <w:rFonts w:ascii="Arial" w:hAnsi="Arial" w:cs="Arial"/>
          <w:bCs/>
        </w:rPr>
      </w:pPr>
    </w:p>
    <w:p w14:paraId="4A2EA195" w14:textId="77777777" w:rsidR="0097180A" w:rsidRDefault="0097180A">
      <w:pPr>
        <w:rPr>
          <w:rFonts w:ascii="Arial" w:hAnsi="Arial" w:cs="Arial"/>
          <w:bCs/>
        </w:rPr>
      </w:pPr>
    </w:p>
    <w:p w14:paraId="7CBB9FC2" w14:textId="2BB4525F" w:rsidR="0097180A" w:rsidRDefault="006D35D9" w:rsidP="00A74962">
      <w:pPr>
        <w:jc w:val="center"/>
        <w:rPr>
          <w:rFonts w:ascii="Arial" w:hAnsi="Arial" w:cs="Arial"/>
          <w:b/>
          <w:bCs/>
        </w:rPr>
      </w:pPr>
      <w:r>
        <w:rPr>
          <w:noProof/>
        </w:rPr>
        <w:lastRenderedPageBreak/>
        <w:drawing>
          <wp:anchor distT="0" distB="0" distL="114300" distR="114300" simplePos="0" relativeHeight="251675648" behindDoc="0" locked="0" layoutInCell="1" allowOverlap="1" wp14:anchorId="3F012CA5" wp14:editId="2B1A82E5">
            <wp:simplePos x="0" y="0"/>
            <wp:positionH relativeFrom="column">
              <wp:posOffset>2917190</wp:posOffset>
            </wp:positionH>
            <wp:positionV relativeFrom="paragraph">
              <wp:posOffset>258445</wp:posOffset>
            </wp:positionV>
            <wp:extent cx="2418080" cy="5374005"/>
            <wp:effectExtent l="0" t="0" r="1270" b="17145"/>
            <wp:wrapThrough wrapText="bothSides">
              <wp:wrapPolygon edited="0">
                <wp:start x="0" y="0"/>
                <wp:lineTo x="0" y="21516"/>
                <wp:lineTo x="21441" y="21516"/>
                <wp:lineTo x="21441"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2418080" cy="537400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331C5393" wp14:editId="60BEF3B6">
            <wp:simplePos x="0" y="0"/>
            <wp:positionH relativeFrom="column">
              <wp:posOffset>265430</wp:posOffset>
            </wp:positionH>
            <wp:positionV relativeFrom="paragraph">
              <wp:posOffset>306705</wp:posOffset>
            </wp:positionV>
            <wp:extent cx="2421255" cy="5381625"/>
            <wp:effectExtent l="0" t="0" r="17145" b="9525"/>
            <wp:wrapThrough wrapText="bothSides">
              <wp:wrapPolygon edited="0">
                <wp:start x="0" y="0"/>
                <wp:lineTo x="0" y="21562"/>
                <wp:lineTo x="21413" y="21562"/>
                <wp:lineTo x="21413"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2421255" cy="5381625"/>
                    </a:xfrm>
                    <a:prstGeom prst="rect">
                      <a:avLst/>
                    </a:prstGeom>
                    <a:noFill/>
                    <a:ln>
                      <a:noFill/>
                    </a:ln>
                  </pic:spPr>
                </pic:pic>
              </a:graphicData>
            </a:graphic>
          </wp:anchor>
        </w:drawing>
      </w:r>
    </w:p>
    <w:p w14:paraId="44ECD860" w14:textId="4FD4A46A" w:rsidR="0097180A" w:rsidRDefault="006D35D9" w:rsidP="00A74962">
      <w:pPr>
        <w:pStyle w:val="forPreview"/>
        <w:rPr>
          <w:bCs/>
        </w:rPr>
      </w:pPr>
      <w:r>
        <w:t>Preview 6: Contact Page</w:t>
      </w:r>
      <w:r>
        <w:rPr>
          <w:bCs/>
        </w:rPr>
        <w:tab/>
      </w:r>
      <w:r>
        <w:rPr>
          <w:bCs/>
        </w:rPr>
        <w:tab/>
      </w:r>
      <w:r>
        <w:rPr>
          <w:bCs/>
          <w:lang w:val="en-PH"/>
        </w:rPr>
        <w:t xml:space="preserve">   </w:t>
      </w:r>
      <w:r>
        <w:rPr>
          <w:bCs/>
        </w:rPr>
        <w:t xml:space="preserve"> </w:t>
      </w:r>
      <w:r>
        <w:rPr>
          <w:bCs/>
          <w:lang w:val="en-PH"/>
        </w:rPr>
        <w:t xml:space="preserve">   </w:t>
      </w:r>
      <w:r w:rsidR="00A74962">
        <w:rPr>
          <w:bCs/>
          <w:lang w:val="en-PH"/>
        </w:rPr>
        <w:tab/>
      </w:r>
      <w:r w:rsidR="00A74962">
        <w:rPr>
          <w:lang w:val="en-PH"/>
        </w:rPr>
        <w:t xml:space="preserve"> Preview</w:t>
      </w:r>
      <w:r>
        <w:t xml:space="preserve"> 7: Profile Page</w:t>
      </w:r>
    </w:p>
    <w:p w14:paraId="4D35C14D" w14:textId="77777777" w:rsidR="0097180A" w:rsidRDefault="0097180A">
      <w:pPr>
        <w:jc w:val="center"/>
        <w:rPr>
          <w:rFonts w:ascii="Arial" w:hAnsi="Arial" w:cs="Arial"/>
          <w:b/>
          <w:bCs/>
        </w:rPr>
      </w:pPr>
    </w:p>
    <w:p w14:paraId="22458C6D" w14:textId="77777777" w:rsidR="0097180A" w:rsidRDefault="0097180A">
      <w:pPr>
        <w:jc w:val="center"/>
        <w:rPr>
          <w:rFonts w:ascii="Arial" w:hAnsi="Arial" w:cs="Arial"/>
          <w:b/>
          <w:bCs/>
        </w:rPr>
      </w:pPr>
    </w:p>
    <w:p w14:paraId="61290930" w14:textId="77777777" w:rsidR="0097180A" w:rsidRDefault="0097180A">
      <w:pPr>
        <w:jc w:val="center"/>
        <w:rPr>
          <w:rFonts w:ascii="Arial" w:hAnsi="Arial" w:cs="Arial"/>
          <w:b/>
          <w:bCs/>
        </w:rPr>
      </w:pPr>
    </w:p>
    <w:p w14:paraId="7E525D3C" w14:textId="77777777" w:rsidR="0097180A" w:rsidRDefault="0097180A">
      <w:pPr>
        <w:jc w:val="center"/>
        <w:rPr>
          <w:rFonts w:ascii="Arial" w:hAnsi="Arial" w:cs="Arial"/>
          <w:b/>
          <w:bCs/>
        </w:rPr>
      </w:pPr>
    </w:p>
    <w:p w14:paraId="38CFCF18" w14:textId="77777777" w:rsidR="0097180A" w:rsidRDefault="0097180A">
      <w:pPr>
        <w:jc w:val="center"/>
        <w:rPr>
          <w:rFonts w:ascii="Arial" w:hAnsi="Arial" w:cs="Arial"/>
          <w:b/>
          <w:bCs/>
        </w:rPr>
      </w:pPr>
    </w:p>
    <w:p w14:paraId="17488EC8" w14:textId="77777777" w:rsidR="0097180A" w:rsidRDefault="0097180A">
      <w:pPr>
        <w:jc w:val="center"/>
        <w:rPr>
          <w:rFonts w:ascii="Arial" w:hAnsi="Arial" w:cs="Arial"/>
          <w:b/>
          <w:bCs/>
        </w:rPr>
      </w:pPr>
    </w:p>
    <w:p w14:paraId="3BACEBBA" w14:textId="3FC8D483" w:rsidR="0097180A" w:rsidRDefault="006D35D9" w:rsidP="00A74962">
      <w:pPr>
        <w:rPr>
          <w:rFonts w:ascii="Arial" w:hAnsi="Arial" w:cs="Arial"/>
          <w:bCs/>
        </w:rPr>
      </w:pPr>
      <w:r>
        <w:rPr>
          <w:noProof/>
        </w:rPr>
        <w:lastRenderedPageBreak/>
        <w:drawing>
          <wp:anchor distT="0" distB="0" distL="114300" distR="114300" simplePos="0" relativeHeight="251676672" behindDoc="0" locked="0" layoutInCell="1" allowOverlap="1" wp14:anchorId="189867A2" wp14:editId="29CC7583">
            <wp:simplePos x="0" y="0"/>
            <wp:positionH relativeFrom="column">
              <wp:posOffset>2950210</wp:posOffset>
            </wp:positionH>
            <wp:positionV relativeFrom="paragraph">
              <wp:posOffset>28575</wp:posOffset>
            </wp:positionV>
            <wp:extent cx="2339340" cy="5198110"/>
            <wp:effectExtent l="0" t="0" r="3810" b="2540"/>
            <wp:wrapThrough wrapText="bothSides">
              <wp:wrapPolygon edited="0">
                <wp:start x="0" y="0"/>
                <wp:lineTo x="0" y="21531"/>
                <wp:lineTo x="21459" y="21531"/>
                <wp:lineTo x="21459"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2339340" cy="5198110"/>
                    </a:xfrm>
                    <a:prstGeom prst="rect">
                      <a:avLst/>
                    </a:prstGeom>
                    <a:noFill/>
                    <a:ln>
                      <a:noFill/>
                    </a:ln>
                  </pic:spPr>
                </pic:pic>
              </a:graphicData>
            </a:graphic>
          </wp:anchor>
        </w:drawing>
      </w:r>
      <w:r>
        <w:rPr>
          <w:noProof/>
        </w:rPr>
        <w:drawing>
          <wp:anchor distT="0" distB="0" distL="114300" distR="114300" simplePos="0" relativeHeight="251677696" behindDoc="0" locked="0" layoutInCell="1" allowOverlap="1" wp14:anchorId="23C4FD41" wp14:editId="57347836">
            <wp:simplePos x="0" y="0"/>
            <wp:positionH relativeFrom="column">
              <wp:posOffset>311785</wp:posOffset>
            </wp:positionH>
            <wp:positionV relativeFrom="paragraph">
              <wp:posOffset>31115</wp:posOffset>
            </wp:positionV>
            <wp:extent cx="2345055" cy="5210810"/>
            <wp:effectExtent l="0" t="0" r="17145" b="8890"/>
            <wp:wrapThrough wrapText="bothSides">
              <wp:wrapPolygon edited="0">
                <wp:start x="0" y="0"/>
                <wp:lineTo x="0" y="21558"/>
                <wp:lineTo x="21407" y="21558"/>
                <wp:lineTo x="21407"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2345055" cy="5210810"/>
                    </a:xfrm>
                    <a:prstGeom prst="rect">
                      <a:avLst/>
                    </a:prstGeom>
                    <a:noFill/>
                    <a:ln>
                      <a:noFill/>
                    </a:ln>
                  </pic:spPr>
                </pic:pic>
              </a:graphicData>
            </a:graphic>
          </wp:anchor>
        </w:drawing>
      </w:r>
    </w:p>
    <w:p w14:paraId="73DBFFC2" w14:textId="77777777" w:rsidR="0097180A" w:rsidRDefault="006D35D9" w:rsidP="00A74962">
      <w:pPr>
        <w:pStyle w:val="forPreview"/>
      </w:pPr>
      <w:r>
        <w:t>Preview 8: Incident Dialog</w:t>
      </w:r>
      <w:r>
        <w:tab/>
      </w:r>
      <w:r>
        <w:rPr>
          <w:lang w:val="en-PH"/>
        </w:rPr>
        <w:t xml:space="preserve">    </w:t>
      </w:r>
      <w:r>
        <w:t>Preview 9: Responder Homepage</w:t>
      </w:r>
    </w:p>
    <w:p w14:paraId="59EFA75E" w14:textId="77777777" w:rsidR="0097180A" w:rsidRDefault="0097180A">
      <w:pPr>
        <w:jc w:val="center"/>
        <w:rPr>
          <w:rFonts w:ascii="Arial" w:hAnsi="Arial" w:cs="Arial"/>
          <w:b/>
          <w:bCs/>
        </w:rPr>
      </w:pPr>
    </w:p>
    <w:p w14:paraId="59F49E95" w14:textId="77777777" w:rsidR="0097180A" w:rsidRDefault="0097180A">
      <w:pPr>
        <w:jc w:val="center"/>
        <w:rPr>
          <w:rFonts w:ascii="Arial" w:hAnsi="Arial" w:cs="Arial"/>
          <w:b/>
          <w:bCs/>
        </w:rPr>
      </w:pPr>
    </w:p>
    <w:p w14:paraId="1874A761" w14:textId="77777777" w:rsidR="0097180A" w:rsidRDefault="0097180A">
      <w:pPr>
        <w:jc w:val="center"/>
        <w:rPr>
          <w:rFonts w:ascii="Arial" w:hAnsi="Arial" w:cs="Arial"/>
          <w:b/>
          <w:bCs/>
        </w:rPr>
      </w:pPr>
    </w:p>
    <w:p w14:paraId="4E45E145" w14:textId="77777777" w:rsidR="0097180A" w:rsidRDefault="0097180A">
      <w:pPr>
        <w:jc w:val="center"/>
        <w:rPr>
          <w:rFonts w:ascii="Arial" w:hAnsi="Arial" w:cs="Arial"/>
          <w:b/>
          <w:bCs/>
        </w:rPr>
      </w:pPr>
    </w:p>
    <w:p w14:paraId="69DFF446" w14:textId="77777777" w:rsidR="0097180A" w:rsidRDefault="0097180A">
      <w:pPr>
        <w:jc w:val="center"/>
        <w:rPr>
          <w:rFonts w:ascii="Arial" w:hAnsi="Arial" w:cs="Arial"/>
          <w:b/>
          <w:bCs/>
        </w:rPr>
      </w:pPr>
    </w:p>
    <w:p w14:paraId="4FAB03F6" w14:textId="77777777" w:rsidR="0097180A" w:rsidRDefault="006D35D9">
      <w:pPr>
        <w:jc w:val="center"/>
        <w:rPr>
          <w:rFonts w:ascii="Arial" w:hAnsi="Arial" w:cs="Arial"/>
          <w:b/>
          <w:bCs/>
        </w:rPr>
      </w:pPr>
      <w:r>
        <w:t xml:space="preserve"> </w:t>
      </w:r>
    </w:p>
    <w:p w14:paraId="6EC3C8BC" w14:textId="77777777" w:rsidR="0097180A" w:rsidRDefault="0097180A">
      <w:pPr>
        <w:jc w:val="center"/>
        <w:rPr>
          <w:rFonts w:ascii="Arial" w:hAnsi="Arial" w:cs="Arial"/>
          <w:b/>
          <w:bCs/>
        </w:rPr>
      </w:pPr>
    </w:p>
    <w:p w14:paraId="67F8C25D" w14:textId="77777777" w:rsidR="0097180A" w:rsidRDefault="006D35D9">
      <w:pPr>
        <w:jc w:val="center"/>
        <w:rPr>
          <w:rFonts w:ascii="Arial" w:hAnsi="Arial" w:cs="Arial"/>
          <w:b/>
          <w:bCs/>
        </w:rPr>
      </w:pPr>
      <w:r>
        <w:rPr>
          <w:noProof/>
        </w:rPr>
        <w:lastRenderedPageBreak/>
        <w:drawing>
          <wp:anchor distT="0" distB="0" distL="114300" distR="114300" simplePos="0" relativeHeight="251679744" behindDoc="0" locked="0" layoutInCell="1" allowOverlap="1" wp14:anchorId="12F4820B" wp14:editId="492D8BFB">
            <wp:simplePos x="0" y="0"/>
            <wp:positionH relativeFrom="column">
              <wp:posOffset>2998470</wp:posOffset>
            </wp:positionH>
            <wp:positionV relativeFrom="paragraph">
              <wp:posOffset>116840</wp:posOffset>
            </wp:positionV>
            <wp:extent cx="2310765" cy="5177155"/>
            <wp:effectExtent l="0" t="0" r="13335" b="4445"/>
            <wp:wrapThrough wrapText="bothSides">
              <wp:wrapPolygon edited="0">
                <wp:start x="0" y="0"/>
                <wp:lineTo x="0" y="21539"/>
                <wp:lineTo x="21369" y="21539"/>
                <wp:lineTo x="21369"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2310765" cy="5177155"/>
                    </a:xfrm>
                    <a:prstGeom prst="rect">
                      <a:avLst/>
                    </a:prstGeom>
                    <a:noFill/>
                    <a:ln>
                      <a:noFill/>
                    </a:ln>
                  </pic:spPr>
                </pic:pic>
              </a:graphicData>
            </a:graphic>
          </wp:anchor>
        </w:drawing>
      </w:r>
      <w:r>
        <w:rPr>
          <w:noProof/>
        </w:rPr>
        <w:drawing>
          <wp:anchor distT="0" distB="0" distL="114300" distR="114300" simplePos="0" relativeHeight="251678720" behindDoc="0" locked="0" layoutInCell="1" allowOverlap="1" wp14:anchorId="735FE78F" wp14:editId="41434ED0">
            <wp:simplePos x="0" y="0"/>
            <wp:positionH relativeFrom="column">
              <wp:posOffset>365125</wp:posOffset>
            </wp:positionH>
            <wp:positionV relativeFrom="paragraph">
              <wp:posOffset>104775</wp:posOffset>
            </wp:positionV>
            <wp:extent cx="2311400" cy="5178425"/>
            <wp:effectExtent l="0" t="0" r="12700" b="0"/>
            <wp:wrapThrough wrapText="bothSides">
              <wp:wrapPolygon edited="0">
                <wp:start x="0" y="0"/>
                <wp:lineTo x="0" y="21534"/>
                <wp:lineTo x="21363" y="21534"/>
                <wp:lineTo x="21363"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2311400" cy="5178425"/>
                    </a:xfrm>
                    <a:prstGeom prst="rect">
                      <a:avLst/>
                    </a:prstGeom>
                    <a:noFill/>
                    <a:ln>
                      <a:noFill/>
                    </a:ln>
                  </pic:spPr>
                </pic:pic>
              </a:graphicData>
            </a:graphic>
          </wp:anchor>
        </w:drawing>
      </w:r>
    </w:p>
    <w:p w14:paraId="4D45638B" w14:textId="77777777" w:rsidR="0097180A" w:rsidRDefault="0097180A">
      <w:pPr>
        <w:jc w:val="center"/>
        <w:rPr>
          <w:rFonts w:ascii="Arial" w:hAnsi="Arial" w:cs="Arial"/>
          <w:b/>
          <w:bCs/>
        </w:rPr>
      </w:pPr>
    </w:p>
    <w:p w14:paraId="7A08ABB3" w14:textId="77777777" w:rsidR="0097180A" w:rsidRDefault="0097180A">
      <w:pPr>
        <w:jc w:val="center"/>
        <w:rPr>
          <w:rFonts w:ascii="Arial" w:hAnsi="Arial" w:cs="Arial"/>
          <w:b/>
          <w:bCs/>
        </w:rPr>
      </w:pPr>
    </w:p>
    <w:p w14:paraId="39AFFAEC" w14:textId="77777777" w:rsidR="0097180A" w:rsidRDefault="0097180A">
      <w:pPr>
        <w:jc w:val="center"/>
        <w:rPr>
          <w:rFonts w:ascii="Arial" w:hAnsi="Arial" w:cs="Arial"/>
          <w:b/>
          <w:bCs/>
        </w:rPr>
      </w:pPr>
    </w:p>
    <w:p w14:paraId="2F3A042E" w14:textId="77777777" w:rsidR="0097180A" w:rsidRDefault="0097180A">
      <w:pPr>
        <w:jc w:val="center"/>
        <w:rPr>
          <w:rFonts w:ascii="Arial" w:hAnsi="Arial" w:cs="Arial"/>
          <w:b/>
          <w:bCs/>
        </w:rPr>
      </w:pPr>
    </w:p>
    <w:p w14:paraId="5FBF2762" w14:textId="77777777" w:rsidR="0097180A" w:rsidRDefault="0097180A">
      <w:pPr>
        <w:jc w:val="center"/>
        <w:rPr>
          <w:rFonts w:ascii="Arial" w:hAnsi="Arial" w:cs="Arial"/>
          <w:b/>
          <w:bCs/>
        </w:rPr>
      </w:pPr>
    </w:p>
    <w:p w14:paraId="4356D02A" w14:textId="77777777" w:rsidR="0097180A" w:rsidRDefault="0097180A">
      <w:pPr>
        <w:jc w:val="center"/>
        <w:rPr>
          <w:rFonts w:ascii="Arial" w:hAnsi="Arial" w:cs="Arial"/>
          <w:b/>
          <w:bCs/>
        </w:rPr>
      </w:pPr>
    </w:p>
    <w:p w14:paraId="747CB4DF" w14:textId="77777777" w:rsidR="0097180A" w:rsidRDefault="006D35D9">
      <w:pPr>
        <w:jc w:val="center"/>
        <w:rPr>
          <w:rFonts w:ascii="Arial" w:hAnsi="Arial" w:cs="Arial"/>
          <w:bCs/>
        </w:rPr>
      </w:pPr>
      <w:r>
        <w:rPr>
          <w:rFonts w:ascii="Arial" w:hAnsi="Arial" w:cs="Arial"/>
          <w:bCs/>
        </w:rPr>
        <w:t xml:space="preserve"> </w:t>
      </w:r>
    </w:p>
    <w:p w14:paraId="6F33B224" w14:textId="77777777" w:rsidR="0097180A" w:rsidRDefault="0097180A">
      <w:pPr>
        <w:jc w:val="center"/>
        <w:rPr>
          <w:rFonts w:ascii="Arial" w:hAnsi="Arial" w:cs="Arial"/>
          <w:b/>
          <w:bCs/>
        </w:rPr>
      </w:pPr>
    </w:p>
    <w:p w14:paraId="2D45F4E8" w14:textId="77777777" w:rsidR="0097180A" w:rsidRDefault="0097180A">
      <w:pPr>
        <w:jc w:val="center"/>
        <w:rPr>
          <w:rFonts w:ascii="Arial" w:hAnsi="Arial" w:cs="Arial"/>
          <w:b/>
          <w:bCs/>
        </w:rPr>
      </w:pPr>
    </w:p>
    <w:p w14:paraId="6FD13C6C" w14:textId="77777777" w:rsidR="0097180A" w:rsidRDefault="0097180A">
      <w:pPr>
        <w:jc w:val="center"/>
        <w:rPr>
          <w:rFonts w:ascii="Arial" w:hAnsi="Arial" w:cs="Arial"/>
          <w:bCs/>
        </w:rPr>
      </w:pPr>
    </w:p>
    <w:p w14:paraId="4907FAC3" w14:textId="77777777" w:rsidR="0097180A" w:rsidRDefault="0097180A">
      <w:pPr>
        <w:jc w:val="center"/>
        <w:rPr>
          <w:rFonts w:ascii="Arial" w:hAnsi="Arial" w:cs="Arial"/>
          <w:bCs/>
        </w:rPr>
      </w:pPr>
    </w:p>
    <w:p w14:paraId="522BEAAC" w14:textId="77777777" w:rsidR="0097180A" w:rsidRDefault="0097180A">
      <w:pPr>
        <w:rPr>
          <w:rFonts w:ascii="Arial" w:hAnsi="Arial" w:cs="Arial"/>
          <w:bCs/>
        </w:rPr>
      </w:pPr>
    </w:p>
    <w:p w14:paraId="79D6AE89" w14:textId="77777777" w:rsidR="0097180A" w:rsidRDefault="006D35D9">
      <w:pPr>
        <w:rPr>
          <w:rFonts w:ascii="Arial" w:hAnsi="Arial" w:cs="Arial"/>
          <w:bCs/>
        </w:rPr>
      </w:pPr>
      <w:r>
        <w:rPr>
          <w:rFonts w:ascii="Arial" w:hAnsi="Arial" w:cs="Arial"/>
          <w:bCs/>
        </w:rPr>
        <w:t xml:space="preserve">         </w:t>
      </w:r>
    </w:p>
    <w:p w14:paraId="3BF2A6BF" w14:textId="77777777" w:rsidR="0097180A" w:rsidRDefault="0097180A">
      <w:pPr>
        <w:rPr>
          <w:rFonts w:ascii="Arial" w:hAnsi="Arial" w:cs="Arial"/>
          <w:bCs/>
        </w:rPr>
      </w:pPr>
    </w:p>
    <w:p w14:paraId="66F3B34B" w14:textId="77777777" w:rsidR="0097180A" w:rsidRDefault="0097180A">
      <w:pPr>
        <w:rPr>
          <w:rFonts w:ascii="Arial" w:hAnsi="Arial" w:cs="Arial"/>
          <w:bCs/>
        </w:rPr>
      </w:pPr>
    </w:p>
    <w:p w14:paraId="2E323025" w14:textId="77777777" w:rsidR="0097180A" w:rsidRDefault="006D35D9" w:rsidP="00A74962">
      <w:pPr>
        <w:pStyle w:val="forPreview"/>
        <w:rPr>
          <w:bCs/>
        </w:rPr>
      </w:pPr>
      <w:r>
        <w:t>Preview 10: Admin Login</w:t>
      </w:r>
      <w:r>
        <w:rPr>
          <w:bCs/>
        </w:rPr>
        <w:tab/>
      </w:r>
      <w:r>
        <w:rPr>
          <w:bCs/>
        </w:rPr>
        <w:tab/>
      </w:r>
      <w:r>
        <w:rPr>
          <w:bCs/>
          <w:lang w:val="en-PH"/>
        </w:rPr>
        <w:t xml:space="preserve">      </w:t>
      </w:r>
      <w:r>
        <w:t>Preview 11: Emergency History</w:t>
      </w:r>
    </w:p>
    <w:p w14:paraId="566DC47F" w14:textId="77777777" w:rsidR="0097180A" w:rsidRDefault="0097180A">
      <w:pPr>
        <w:rPr>
          <w:rFonts w:ascii="Arial" w:hAnsi="Arial" w:cs="Arial"/>
          <w:bCs/>
        </w:rPr>
      </w:pPr>
    </w:p>
    <w:p w14:paraId="4C1819CC" w14:textId="77777777" w:rsidR="0097180A" w:rsidRDefault="006D35D9">
      <w:pPr>
        <w:tabs>
          <w:tab w:val="left" w:pos="3760"/>
        </w:tabs>
        <w:rPr>
          <w:rFonts w:ascii="Arial" w:hAnsi="Arial" w:cs="Arial"/>
          <w:bCs/>
        </w:rPr>
      </w:pPr>
      <w:r>
        <w:rPr>
          <w:rFonts w:ascii="Arial" w:hAnsi="Arial" w:cs="Arial"/>
          <w:bCs/>
        </w:rPr>
        <w:tab/>
      </w:r>
    </w:p>
    <w:p w14:paraId="53A282E5" w14:textId="77777777" w:rsidR="0097180A" w:rsidRDefault="0097180A">
      <w:pPr>
        <w:tabs>
          <w:tab w:val="left" w:pos="3760"/>
        </w:tabs>
        <w:rPr>
          <w:rFonts w:ascii="Arial" w:hAnsi="Arial" w:cs="Arial"/>
          <w:bCs/>
        </w:rPr>
      </w:pPr>
    </w:p>
    <w:p w14:paraId="1C847897" w14:textId="77777777" w:rsidR="0097180A" w:rsidRDefault="0097180A">
      <w:pPr>
        <w:tabs>
          <w:tab w:val="left" w:pos="3760"/>
        </w:tabs>
        <w:rPr>
          <w:rFonts w:ascii="Arial" w:hAnsi="Arial" w:cs="Arial"/>
          <w:bCs/>
        </w:rPr>
      </w:pPr>
    </w:p>
    <w:p w14:paraId="2112F3D4" w14:textId="77777777" w:rsidR="0097180A" w:rsidRDefault="0097180A">
      <w:pPr>
        <w:tabs>
          <w:tab w:val="left" w:pos="3760"/>
        </w:tabs>
        <w:rPr>
          <w:rFonts w:ascii="Arial" w:hAnsi="Arial" w:cs="Arial"/>
          <w:bCs/>
        </w:rPr>
      </w:pPr>
    </w:p>
    <w:p w14:paraId="6F20BD9E" w14:textId="77777777" w:rsidR="0097180A" w:rsidRDefault="006D35D9">
      <w:pPr>
        <w:tabs>
          <w:tab w:val="left" w:pos="3760"/>
        </w:tabs>
        <w:rPr>
          <w:rFonts w:ascii="Arial" w:hAnsi="Arial" w:cs="Arial"/>
          <w:bCs/>
        </w:rPr>
      </w:pPr>
      <w:r>
        <w:rPr>
          <w:noProof/>
        </w:rPr>
        <w:lastRenderedPageBreak/>
        <w:drawing>
          <wp:anchor distT="0" distB="0" distL="114300" distR="114300" simplePos="0" relativeHeight="251680768" behindDoc="0" locked="0" layoutInCell="1" allowOverlap="1" wp14:anchorId="4E3350C3" wp14:editId="21AE2275">
            <wp:simplePos x="0" y="0"/>
            <wp:positionH relativeFrom="column">
              <wp:posOffset>2722880</wp:posOffset>
            </wp:positionH>
            <wp:positionV relativeFrom="paragraph">
              <wp:posOffset>278130</wp:posOffset>
            </wp:positionV>
            <wp:extent cx="2326005" cy="5170170"/>
            <wp:effectExtent l="0" t="0" r="17145" b="11430"/>
            <wp:wrapThrough wrapText="bothSides">
              <wp:wrapPolygon edited="0">
                <wp:start x="0" y="0"/>
                <wp:lineTo x="0" y="21489"/>
                <wp:lineTo x="21405" y="21489"/>
                <wp:lineTo x="21405"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2326005" cy="5170170"/>
                    </a:xfrm>
                    <a:prstGeom prst="rect">
                      <a:avLst/>
                    </a:prstGeom>
                    <a:noFill/>
                    <a:ln>
                      <a:noFill/>
                    </a:ln>
                  </pic:spPr>
                </pic:pic>
              </a:graphicData>
            </a:graphic>
          </wp:anchor>
        </w:drawing>
      </w:r>
      <w:r>
        <w:rPr>
          <w:noProof/>
        </w:rPr>
        <w:drawing>
          <wp:anchor distT="0" distB="0" distL="114300" distR="114300" simplePos="0" relativeHeight="251681792" behindDoc="0" locked="0" layoutInCell="1" allowOverlap="1" wp14:anchorId="306C9F46" wp14:editId="5226FFD1">
            <wp:simplePos x="0" y="0"/>
            <wp:positionH relativeFrom="column">
              <wp:posOffset>177165</wp:posOffset>
            </wp:positionH>
            <wp:positionV relativeFrom="paragraph">
              <wp:posOffset>300990</wp:posOffset>
            </wp:positionV>
            <wp:extent cx="2313940" cy="5175885"/>
            <wp:effectExtent l="0" t="0" r="10160" b="5715"/>
            <wp:wrapThrough wrapText="bothSides">
              <wp:wrapPolygon edited="0">
                <wp:start x="0" y="0"/>
                <wp:lineTo x="0" y="21544"/>
                <wp:lineTo x="21339" y="21544"/>
                <wp:lineTo x="21339"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2313940" cy="5175885"/>
                    </a:xfrm>
                    <a:prstGeom prst="rect">
                      <a:avLst/>
                    </a:prstGeom>
                    <a:noFill/>
                    <a:ln>
                      <a:noFill/>
                    </a:ln>
                  </pic:spPr>
                </pic:pic>
              </a:graphicData>
            </a:graphic>
          </wp:anchor>
        </w:drawing>
      </w:r>
    </w:p>
    <w:p w14:paraId="561739AD" w14:textId="77777777" w:rsidR="0097180A" w:rsidRDefault="006D35D9">
      <w:pPr>
        <w:tabs>
          <w:tab w:val="left" w:pos="3760"/>
        </w:tabs>
        <w:rPr>
          <w:rFonts w:ascii="Arial" w:hAnsi="Arial" w:cs="Arial"/>
          <w:bCs/>
        </w:rPr>
      </w:pPr>
      <w:r>
        <w:t xml:space="preserve"> </w:t>
      </w:r>
    </w:p>
    <w:p w14:paraId="540C959C" w14:textId="77777777" w:rsidR="0097180A" w:rsidRDefault="006D35D9">
      <w:pPr>
        <w:ind w:left="720"/>
        <w:rPr>
          <w:rFonts w:ascii="Arial" w:hAnsi="Arial" w:cs="Arial"/>
          <w:bCs/>
        </w:rPr>
      </w:pPr>
      <w:r>
        <w:rPr>
          <w:rFonts w:ascii="Arial" w:hAnsi="Arial" w:cs="Arial"/>
          <w:bCs/>
        </w:rPr>
        <w:t xml:space="preserve">  </w:t>
      </w:r>
    </w:p>
    <w:p w14:paraId="01D473DE" w14:textId="77777777" w:rsidR="0097180A" w:rsidRDefault="0097180A">
      <w:pPr>
        <w:ind w:left="720"/>
        <w:rPr>
          <w:rFonts w:ascii="Arial" w:hAnsi="Arial" w:cs="Arial"/>
          <w:bCs/>
        </w:rPr>
      </w:pPr>
    </w:p>
    <w:p w14:paraId="4E6DB83B" w14:textId="77777777" w:rsidR="0097180A" w:rsidRDefault="0097180A">
      <w:pPr>
        <w:ind w:left="720"/>
        <w:rPr>
          <w:rFonts w:ascii="Arial" w:hAnsi="Arial" w:cs="Arial"/>
          <w:bCs/>
        </w:rPr>
      </w:pPr>
    </w:p>
    <w:p w14:paraId="62418C32" w14:textId="77777777" w:rsidR="0097180A" w:rsidRDefault="006D35D9">
      <w:pPr>
        <w:ind w:left="720"/>
        <w:rPr>
          <w:rFonts w:ascii="Arial" w:hAnsi="Arial" w:cs="Arial"/>
          <w:bCs/>
        </w:rPr>
      </w:pPr>
      <w:r>
        <w:rPr>
          <w:rFonts w:ascii="Arial" w:hAnsi="Arial" w:cs="Arial"/>
          <w:bCs/>
        </w:rPr>
        <w:t xml:space="preserve">    </w:t>
      </w:r>
    </w:p>
    <w:p w14:paraId="07AC4611" w14:textId="77777777" w:rsidR="0097180A" w:rsidRDefault="0097180A">
      <w:pPr>
        <w:jc w:val="center"/>
        <w:rPr>
          <w:rFonts w:ascii="Arial" w:hAnsi="Arial" w:cs="Arial"/>
          <w:bCs/>
        </w:rPr>
      </w:pPr>
    </w:p>
    <w:p w14:paraId="77089CDD" w14:textId="77777777" w:rsidR="0097180A" w:rsidRDefault="0097180A">
      <w:pPr>
        <w:jc w:val="center"/>
        <w:rPr>
          <w:rFonts w:ascii="Arial" w:hAnsi="Arial" w:cs="Arial"/>
          <w:bCs/>
        </w:rPr>
      </w:pPr>
    </w:p>
    <w:p w14:paraId="2076CE50" w14:textId="77777777" w:rsidR="0097180A" w:rsidRDefault="0097180A">
      <w:pPr>
        <w:jc w:val="center"/>
        <w:rPr>
          <w:rFonts w:ascii="Arial" w:hAnsi="Arial" w:cs="Arial"/>
          <w:bCs/>
        </w:rPr>
      </w:pPr>
    </w:p>
    <w:p w14:paraId="08D588A4" w14:textId="77777777" w:rsidR="0097180A" w:rsidRDefault="0097180A">
      <w:pPr>
        <w:jc w:val="center"/>
        <w:rPr>
          <w:rFonts w:ascii="Arial" w:hAnsi="Arial" w:cs="Arial"/>
          <w:bCs/>
        </w:rPr>
      </w:pPr>
    </w:p>
    <w:p w14:paraId="02E7AA30" w14:textId="77777777" w:rsidR="0097180A" w:rsidRDefault="0097180A">
      <w:pPr>
        <w:jc w:val="center"/>
        <w:rPr>
          <w:rFonts w:ascii="Arial" w:hAnsi="Arial" w:cs="Arial"/>
          <w:bCs/>
        </w:rPr>
      </w:pPr>
    </w:p>
    <w:p w14:paraId="0C78A62B" w14:textId="77777777" w:rsidR="0097180A" w:rsidRDefault="0097180A">
      <w:pPr>
        <w:jc w:val="center"/>
        <w:rPr>
          <w:rFonts w:ascii="Arial" w:hAnsi="Arial" w:cs="Arial"/>
          <w:bCs/>
        </w:rPr>
      </w:pPr>
    </w:p>
    <w:p w14:paraId="0B8B71FB" w14:textId="77777777" w:rsidR="0097180A" w:rsidRDefault="0097180A">
      <w:pPr>
        <w:jc w:val="center"/>
        <w:rPr>
          <w:rFonts w:ascii="Arial" w:hAnsi="Arial" w:cs="Arial"/>
          <w:bCs/>
        </w:rPr>
      </w:pPr>
    </w:p>
    <w:p w14:paraId="7FA050AF" w14:textId="77777777" w:rsidR="0097180A" w:rsidRDefault="0097180A">
      <w:pPr>
        <w:jc w:val="center"/>
        <w:rPr>
          <w:rFonts w:ascii="Arial" w:hAnsi="Arial" w:cs="Arial"/>
          <w:bCs/>
        </w:rPr>
      </w:pPr>
    </w:p>
    <w:p w14:paraId="44444875" w14:textId="77777777" w:rsidR="0097180A" w:rsidRDefault="0097180A">
      <w:pPr>
        <w:rPr>
          <w:rFonts w:ascii="Arial" w:hAnsi="Arial" w:cs="Arial"/>
          <w:bCs/>
        </w:rPr>
      </w:pPr>
    </w:p>
    <w:p w14:paraId="0A9C7F42" w14:textId="77777777" w:rsidR="0097180A" w:rsidRDefault="006D35D9">
      <w:pPr>
        <w:spacing w:line="240" w:lineRule="auto"/>
        <w:rPr>
          <w:rFonts w:ascii="Arial" w:hAnsi="Arial" w:cs="Arial"/>
          <w:bCs/>
        </w:rPr>
      </w:pPr>
      <w:r>
        <w:rPr>
          <w:rFonts w:ascii="Arial" w:hAnsi="Arial" w:cs="Arial"/>
          <w:bCs/>
        </w:rPr>
        <w:t xml:space="preserve">               </w:t>
      </w:r>
    </w:p>
    <w:p w14:paraId="30CAB6C8" w14:textId="77777777" w:rsidR="0097180A" w:rsidRDefault="0097180A">
      <w:pPr>
        <w:spacing w:line="240" w:lineRule="auto"/>
        <w:rPr>
          <w:rFonts w:ascii="Arial" w:hAnsi="Arial" w:cs="Arial"/>
          <w:bCs/>
        </w:rPr>
      </w:pPr>
    </w:p>
    <w:p w14:paraId="6BD2EC26" w14:textId="77777777" w:rsidR="0097180A" w:rsidRDefault="006D35D9" w:rsidP="00A74962">
      <w:pPr>
        <w:pStyle w:val="forPreview"/>
      </w:pPr>
      <w:r>
        <w:t xml:space="preserve">Preview 12: Admin Map </w:t>
      </w:r>
      <w:r>
        <w:rPr>
          <w:lang w:val="en-PH"/>
        </w:rPr>
        <w:t xml:space="preserve">         </w:t>
      </w:r>
      <w:r>
        <w:t xml:space="preserve"> Preview 13: Manage Requestors</w:t>
      </w:r>
    </w:p>
    <w:p w14:paraId="15BA5150" w14:textId="77777777" w:rsidR="0097180A" w:rsidRDefault="0097180A">
      <w:pPr>
        <w:spacing w:line="240" w:lineRule="auto"/>
        <w:ind w:firstLineChars="150" w:firstLine="360"/>
        <w:jc w:val="both"/>
        <w:rPr>
          <w:rFonts w:ascii="Arial" w:hAnsi="Arial" w:cs="Arial"/>
          <w:bCs/>
        </w:rPr>
      </w:pPr>
    </w:p>
    <w:p w14:paraId="27CE25EF" w14:textId="77777777" w:rsidR="0097180A" w:rsidRDefault="0097180A">
      <w:pPr>
        <w:spacing w:line="240" w:lineRule="auto"/>
        <w:jc w:val="both"/>
        <w:rPr>
          <w:rFonts w:ascii="Arial" w:hAnsi="Arial" w:cs="Arial"/>
          <w:bCs/>
        </w:rPr>
      </w:pPr>
    </w:p>
    <w:p w14:paraId="2A91FA52" w14:textId="77777777" w:rsidR="0097180A" w:rsidRDefault="0097180A">
      <w:pPr>
        <w:spacing w:line="240" w:lineRule="auto"/>
        <w:ind w:firstLineChars="150" w:firstLine="360"/>
        <w:jc w:val="both"/>
        <w:rPr>
          <w:rFonts w:ascii="Arial" w:hAnsi="Arial" w:cs="Arial"/>
          <w:bCs/>
        </w:rPr>
      </w:pPr>
    </w:p>
    <w:p w14:paraId="3D3CF3FB" w14:textId="77777777" w:rsidR="0097180A" w:rsidRDefault="0097180A">
      <w:pPr>
        <w:spacing w:line="240" w:lineRule="auto"/>
        <w:ind w:firstLineChars="150" w:firstLine="360"/>
        <w:jc w:val="both"/>
        <w:rPr>
          <w:rFonts w:ascii="Arial" w:hAnsi="Arial" w:cs="Arial"/>
          <w:bCs/>
        </w:rPr>
      </w:pPr>
    </w:p>
    <w:p w14:paraId="6668B601" w14:textId="77777777" w:rsidR="0097180A" w:rsidRDefault="006D35D9">
      <w:pPr>
        <w:jc w:val="center"/>
        <w:rPr>
          <w:rFonts w:ascii="Arial" w:hAnsi="Arial" w:cs="Arial"/>
          <w:bCs/>
        </w:rPr>
      </w:pPr>
      <w:r>
        <w:rPr>
          <w:rFonts w:ascii="Arial" w:hAnsi="Arial" w:cs="Arial"/>
          <w:b/>
          <w:bCs/>
        </w:rPr>
        <w:tab/>
      </w:r>
      <w:r>
        <w:rPr>
          <w:rFonts w:ascii="Arial" w:hAnsi="Arial" w:cs="Arial"/>
          <w:bCs/>
        </w:rPr>
        <w:t xml:space="preserve"> </w:t>
      </w:r>
    </w:p>
    <w:p w14:paraId="5A1B2BB0" w14:textId="77777777" w:rsidR="0097180A" w:rsidRDefault="0097180A">
      <w:pPr>
        <w:jc w:val="both"/>
        <w:rPr>
          <w:rFonts w:ascii="Arial" w:hAnsi="Arial" w:cs="Arial"/>
          <w:bCs/>
        </w:rPr>
      </w:pPr>
    </w:p>
    <w:p w14:paraId="5F67EB48" w14:textId="77777777" w:rsidR="0097180A" w:rsidRDefault="006D35D9">
      <w:pPr>
        <w:spacing w:line="240" w:lineRule="auto"/>
        <w:rPr>
          <w:rFonts w:ascii="Arial" w:hAnsi="Arial" w:cs="Arial"/>
          <w:bCs/>
        </w:rPr>
      </w:pPr>
      <w:r>
        <w:rPr>
          <w:rFonts w:ascii="Arial" w:hAnsi="Arial" w:cs="Arial"/>
          <w:b/>
          <w:bCs/>
        </w:rPr>
        <w:tab/>
      </w:r>
      <w:r>
        <w:rPr>
          <w:rFonts w:ascii="Arial" w:hAnsi="Arial" w:cs="Arial"/>
          <w:b/>
          <w:bCs/>
        </w:rPr>
        <w:tab/>
      </w:r>
    </w:p>
    <w:p w14:paraId="30BA1C06" w14:textId="77777777" w:rsidR="0097180A" w:rsidRDefault="0097180A">
      <w:pPr>
        <w:jc w:val="center"/>
        <w:rPr>
          <w:rFonts w:ascii="Arial" w:hAnsi="Arial" w:cs="Arial"/>
          <w:b/>
          <w:bCs/>
        </w:rPr>
      </w:pPr>
    </w:p>
    <w:p w14:paraId="6ED1D71C" w14:textId="77777777" w:rsidR="0097180A" w:rsidRDefault="0097180A">
      <w:pPr>
        <w:spacing w:line="240" w:lineRule="auto"/>
        <w:jc w:val="center"/>
        <w:rPr>
          <w:rFonts w:ascii="Arial" w:hAnsi="Arial" w:cs="Arial"/>
          <w:b/>
          <w:bCs/>
        </w:rPr>
      </w:pPr>
    </w:p>
    <w:p w14:paraId="03365193" w14:textId="77777777" w:rsidR="0097180A" w:rsidRDefault="0097180A">
      <w:pPr>
        <w:spacing w:line="240" w:lineRule="auto"/>
        <w:jc w:val="center"/>
        <w:rPr>
          <w:rFonts w:ascii="Arial" w:hAnsi="Arial" w:cs="Arial"/>
          <w:b/>
          <w:bCs/>
        </w:rPr>
      </w:pPr>
    </w:p>
    <w:p w14:paraId="55E42661" w14:textId="77777777" w:rsidR="0097180A" w:rsidRDefault="0097180A">
      <w:pPr>
        <w:spacing w:line="240" w:lineRule="auto"/>
        <w:jc w:val="center"/>
        <w:rPr>
          <w:rFonts w:ascii="Arial" w:hAnsi="Arial" w:cs="Arial"/>
          <w:b/>
          <w:bCs/>
        </w:rPr>
      </w:pPr>
    </w:p>
    <w:p w14:paraId="2CA13700" w14:textId="77777777" w:rsidR="0097180A" w:rsidRDefault="0097180A">
      <w:pPr>
        <w:spacing w:line="240" w:lineRule="auto"/>
        <w:jc w:val="center"/>
        <w:rPr>
          <w:rFonts w:ascii="Arial" w:hAnsi="Arial" w:cs="Arial"/>
          <w:b/>
          <w:bCs/>
        </w:rPr>
      </w:pPr>
    </w:p>
    <w:p w14:paraId="3FC7CAB9" w14:textId="77777777" w:rsidR="0097180A" w:rsidRDefault="0097180A">
      <w:pPr>
        <w:spacing w:line="240" w:lineRule="auto"/>
        <w:jc w:val="center"/>
        <w:rPr>
          <w:rFonts w:ascii="Arial" w:hAnsi="Arial" w:cs="Arial"/>
          <w:b/>
          <w:bCs/>
        </w:rPr>
      </w:pPr>
    </w:p>
    <w:p w14:paraId="6EB8FF3C" w14:textId="77777777" w:rsidR="0097180A" w:rsidRDefault="0097180A">
      <w:pPr>
        <w:spacing w:line="240" w:lineRule="auto"/>
        <w:jc w:val="center"/>
        <w:rPr>
          <w:rFonts w:ascii="Arial" w:hAnsi="Arial" w:cs="Arial"/>
          <w:b/>
          <w:bCs/>
        </w:rPr>
      </w:pPr>
    </w:p>
    <w:p w14:paraId="4A248D71" w14:textId="77777777" w:rsidR="0097180A" w:rsidRDefault="006D35D9">
      <w:pPr>
        <w:spacing w:line="240" w:lineRule="auto"/>
        <w:jc w:val="center"/>
        <w:rPr>
          <w:rFonts w:ascii="Arial" w:hAnsi="Arial" w:cs="Arial"/>
          <w:b/>
          <w:bCs/>
        </w:rPr>
      </w:pPr>
      <w:r>
        <w:rPr>
          <w:noProof/>
        </w:rPr>
        <w:drawing>
          <wp:anchor distT="0" distB="0" distL="114300" distR="114300" simplePos="0" relativeHeight="251682816" behindDoc="0" locked="0" layoutInCell="1" allowOverlap="1" wp14:anchorId="3D30E864" wp14:editId="18501AA6">
            <wp:simplePos x="0" y="0"/>
            <wp:positionH relativeFrom="column">
              <wp:posOffset>1525905</wp:posOffset>
            </wp:positionH>
            <wp:positionV relativeFrom="paragraph">
              <wp:posOffset>7620</wp:posOffset>
            </wp:positionV>
            <wp:extent cx="2453640" cy="5452110"/>
            <wp:effectExtent l="0" t="0" r="3810" b="15240"/>
            <wp:wrapThrough wrapText="bothSides">
              <wp:wrapPolygon edited="0">
                <wp:start x="0" y="0"/>
                <wp:lineTo x="0" y="21509"/>
                <wp:lineTo x="21466" y="21509"/>
                <wp:lineTo x="21466"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2453640" cy="5452110"/>
                    </a:xfrm>
                    <a:prstGeom prst="rect">
                      <a:avLst/>
                    </a:prstGeom>
                    <a:noFill/>
                    <a:ln>
                      <a:noFill/>
                    </a:ln>
                  </pic:spPr>
                </pic:pic>
              </a:graphicData>
            </a:graphic>
          </wp:anchor>
        </w:drawing>
      </w:r>
    </w:p>
    <w:p w14:paraId="77531093" w14:textId="77777777" w:rsidR="0097180A" w:rsidRDefault="0097180A">
      <w:pPr>
        <w:spacing w:line="240" w:lineRule="auto"/>
        <w:jc w:val="center"/>
        <w:rPr>
          <w:rFonts w:ascii="Arial" w:hAnsi="Arial" w:cs="Arial"/>
          <w:b/>
          <w:bCs/>
        </w:rPr>
      </w:pPr>
    </w:p>
    <w:p w14:paraId="48AFC027" w14:textId="77777777" w:rsidR="0097180A" w:rsidRDefault="0097180A">
      <w:pPr>
        <w:spacing w:line="240" w:lineRule="auto"/>
        <w:jc w:val="center"/>
        <w:rPr>
          <w:rFonts w:ascii="Arial" w:hAnsi="Arial" w:cs="Arial"/>
          <w:b/>
          <w:bCs/>
        </w:rPr>
      </w:pPr>
    </w:p>
    <w:p w14:paraId="196B6F9D" w14:textId="77777777" w:rsidR="0097180A" w:rsidRDefault="0097180A">
      <w:pPr>
        <w:spacing w:line="240" w:lineRule="auto"/>
        <w:jc w:val="center"/>
        <w:rPr>
          <w:rFonts w:ascii="Arial" w:hAnsi="Arial" w:cs="Arial"/>
          <w:b/>
          <w:bCs/>
        </w:rPr>
      </w:pPr>
    </w:p>
    <w:p w14:paraId="49A58C89" w14:textId="77777777" w:rsidR="0097180A" w:rsidRDefault="0097180A">
      <w:pPr>
        <w:spacing w:line="240" w:lineRule="auto"/>
        <w:jc w:val="center"/>
        <w:rPr>
          <w:rFonts w:ascii="Arial" w:hAnsi="Arial" w:cs="Arial"/>
          <w:b/>
          <w:bCs/>
        </w:rPr>
      </w:pPr>
    </w:p>
    <w:p w14:paraId="6F0D4DF1" w14:textId="77777777" w:rsidR="0097180A" w:rsidRDefault="0097180A">
      <w:pPr>
        <w:spacing w:line="240" w:lineRule="auto"/>
        <w:jc w:val="center"/>
        <w:rPr>
          <w:rFonts w:ascii="Arial" w:hAnsi="Arial" w:cs="Arial"/>
          <w:b/>
          <w:bCs/>
        </w:rPr>
      </w:pPr>
    </w:p>
    <w:p w14:paraId="6C73FF26" w14:textId="77777777" w:rsidR="0097180A" w:rsidRDefault="0097180A">
      <w:pPr>
        <w:spacing w:line="240" w:lineRule="auto"/>
        <w:jc w:val="center"/>
        <w:rPr>
          <w:rFonts w:ascii="Arial" w:hAnsi="Arial" w:cs="Arial"/>
          <w:b/>
          <w:bCs/>
        </w:rPr>
      </w:pPr>
    </w:p>
    <w:p w14:paraId="39104486" w14:textId="77777777" w:rsidR="0097180A" w:rsidRDefault="0097180A">
      <w:pPr>
        <w:spacing w:line="240" w:lineRule="auto"/>
        <w:jc w:val="center"/>
        <w:rPr>
          <w:rFonts w:ascii="Arial" w:hAnsi="Arial" w:cs="Arial"/>
          <w:b/>
          <w:bCs/>
        </w:rPr>
      </w:pPr>
    </w:p>
    <w:p w14:paraId="40219BED" w14:textId="77777777" w:rsidR="0097180A" w:rsidRDefault="0097180A">
      <w:pPr>
        <w:spacing w:line="240" w:lineRule="auto"/>
        <w:jc w:val="center"/>
        <w:rPr>
          <w:rFonts w:ascii="Arial" w:hAnsi="Arial" w:cs="Arial"/>
          <w:b/>
          <w:bCs/>
        </w:rPr>
      </w:pPr>
    </w:p>
    <w:p w14:paraId="6467A55E" w14:textId="77777777" w:rsidR="0097180A" w:rsidRDefault="0097180A">
      <w:pPr>
        <w:spacing w:line="240" w:lineRule="auto"/>
        <w:jc w:val="center"/>
        <w:rPr>
          <w:rFonts w:ascii="Arial" w:hAnsi="Arial" w:cs="Arial"/>
          <w:b/>
          <w:bCs/>
        </w:rPr>
      </w:pPr>
    </w:p>
    <w:p w14:paraId="773FF1EB" w14:textId="77777777" w:rsidR="0097180A" w:rsidRDefault="0097180A">
      <w:pPr>
        <w:spacing w:line="240" w:lineRule="auto"/>
        <w:jc w:val="center"/>
        <w:rPr>
          <w:rFonts w:ascii="Arial" w:hAnsi="Arial" w:cs="Arial"/>
          <w:b/>
          <w:bCs/>
        </w:rPr>
      </w:pPr>
    </w:p>
    <w:p w14:paraId="6B30BE5A" w14:textId="77777777" w:rsidR="0097180A" w:rsidRDefault="0097180A">
      <w:pPr>
        <w:spacing w:line="240" w:lineRule="auto"/>
        <w:jc w:val="center"/>
        <w:rPr>
          <w:rFonts w:ascii="Arial" w:hAnsi="Arial" w:cs="Arial"/>
          <w:b/>
          <w:bCs/>
        </w:rPr>
      </w:pPr>
    </w:p>
    <w:p w14:paraId="480377CF" w14:textId="77777777" w:rsidR="0097180A" w:rsidRDefault="0097180A">
      <w:pPr>
        <w:spacing w:line="240" w:lineRule="auto"/>
        <w:jc w:val="center"/>
        <w:rPr>
          <w:rFonts w:ascii="Arial" w:hAnsi="Arial" w:cs="Arial"/>
          <w:b/>
          <w:bCs/>
        </w:rPr>
      </w:pPr>
    </w:p>
    <w:p w14:paraId="48181671" w14:textId="77777777" w:rsidR="0097180A" w:rsidRDefault="0097180A">
      <w:pPr>
        <w:spacing w:line="240" w:lineRule="auto"/>
        <w:jc w:val="center"/>
        <w:rPr>
          <w:rFonts w:ascii="Arial" w:hAnsi="Arial" w:cs="Arial"/>
          <w:b/>
          <w:bCs/>
        </w:rPr>
      </w:pPr>
    </w:p>
    <w:p w14:paraId="5F21C983" w14:textId="77777777" w:rsidR="0097180A" w:rsidRDefault="0097180A">
      <w:pPr>
        <w:spacing w:line="240" w:lineRule="auto"/>
        <w:jc w:val="center"/>
        <w:rPr>
          <w:rFonts w:ascii="Arial" w:hAnsi="Arial" w:cs="Arial"/>
          <w:b/>
          <w:bCs/>
        </w:rPr>
      </w:pPr>
    </w:p>
    <w:p w14:paraId="2E3C85FA" w14:textId="77777777" w:rsidR="0097180A" w:rsidRDefault="0097180A">
      <w:pPr>
        <w:spacing w:line="240" w:lineRule="auto"/>
        <w:jc w:val="center"/>
        <w:rPr>
          <w:rFonts w:ascii="Arial" w:hAnsi="Arial" w:cs="Arial"/>
          <w:b/>
          <w:bCs/>
        </w:rPr>
      </w:pPr>
    </w:p>
    <w:p w14:paraId="62EC8410" w14:textId="77777777" w:rsidR="0097180A" w:rsidRDefault="0097180A">
      <w:pPr>
        <w:spacing w:line="240" w:lineRule="auto"/>
        <w:jc w:val="center"/>
        <w:rPr>
          <w:rFonts w:ascii="Arial" w:hAnsi="Arial" w:cs="Arial"/>
          <w:b/>
          <w:bCs/>
        </w:rPr>
      </w:pPr>
    </w:p>
    <w:p w14:paraId="26933527" w14:textId="77777777" w:rsidR="0097180A" w:rsidRDefault="0097180A">
      <w:pPr>
        <w:spacing w:line="240" w:lineRule="auto"/>
        <w:jc w:val="center"/>
        <w:rPr>
          <w:rFonts w:ascii="Arial" w:hAnsi="Arial" w:cs="Arial"/>
          <w:b/>
          <w:bCs/>
        </w:rPr>
      </w:pPr>
    </w:p>
    <w:p w14:paraId="786ADCC0" w14:textId="77777777" w:rsidR="0097180A" w:rsidRDefault="0097180A">
      <w:pPr>
        <w:spacing w:line="240" w:lineRule="auto"/>
        <w:jc w:val="center"/>
        <w:rPr>
          <w:rFonts w:ascii="Arial" w:hAnsi="Arial" w:cs="Arial"/>
          <w:b/>
          <w:bCs/>
        </w:rPr>
      </w:pPr>
    </w:p>
    <w:p w14:paraId="36A3ABCF" w14:textId="77777777" w:rsidR="0097180A" w:rsidRDefault="0097180A">
      <w:pPr>
        <w:spacing w:line="240" w:lineRule="auto"/>
        <w:jc w:val="center"/>
        <w:rPr>
          <w:rFonts w:ascii="Arial" w:hAnsi="Arial" w:cs="Arial"/>
          <w:b/>
          <w:bCs/>
        </w:rPr>
      </w:pPr>
    </w:p>
    <w:p w14:paraId="4002F9FE" w14:textId="77777777" w:rsidR="0097180A" w:rsidRDefault="0097180A">
      <w:pPr>
        <w:spacing w:line="240" w:lineRule="auto"/>
        <w:jc w:val="center"/>
        <w:rPr>
          <w:rFonts w:ascii="Arial" w:hAnsi="Arial" w:cs="Arial"/>
          <w:b/>
          <w:bCs/>
        </w:rPr>
      </w:pPr>
    </w:p>
    <w:p w14:paraId="4D3D5E4A" w14:textId="77777777" w:rsidR="0097180A" w:rsidRDefault="0097180A">
      <w:pPr>
        <w:spacing w:line="240" w:lineRule="auto"/>
        <w:jc w:val="center"/>
        <w:rPr>
          <w:rFonts w:ascii="Arial" w:hAnsi="Arial" w:cs="Arial"/>
          <w:b/>
          <w:bCs/>
        </w:rPr>
      </w:pPr>
    </w:p>
    <w:p w14:paraId="46570EA1" w14:textId="77777777" w:rsidR="0097180A" w:rsidRDefault="0097180A">
      <w:pPr>
        <w:spacing w:line="240" w:lineRule="auto"/>
        <w:jc w:val="center"/>
        <w:rPr>
          <w:rFonts w:ascii="Arial" w:hAnsi="Arial" w:cs="Arial"/>
          <w:b/>
          <w:bCs/>
        </w:rPr>
      </w:pPr>
    </w:p>
    <w:p w14:paraId="14D916D9" w14:textId="77777777" w:rsidR="0097180A" w:rsidRDefault="0097180A">
      <w:pPr>
        <w:spacing w:line="240" w:lineRule="auto"/>
        <w:jc w:val="center"/>
        <w:rPr>
          <w:rFonts w:ascii="Arial" w:hAnsi="Arial" w:cs="Arial"/>
          <w:b/>
          <w:bCs/>
        </w:rPr>
      </w:pPr>
    </w:p>
    <w:p w14:paraId="674E4CEF" w14:textId="77777777" w:rsidR="0097180A" w:rsidRDefault="0097180A">
      <w:pPr>
        <w:spacing w:line="240" w:lineRule="auto"/>
        <w:jc w:val="center"/>
        <w:rPr>
          <w:rFonts w:ascii="Arial" w:hAnsi="Arial" w:cs="Arial"/>
          <w:b/>
          <w:bCs/>
        </w:rPr>
      </w:pPr>
    </w:p>
    <w:p w14:paraId="41EA5F51" w14:textId="77777777" w:rsidR="0097180A" w:rsidRDefault="0097180A">
      <w:pPr>
        <w:spacing w:line="240" w:lineRule="auto"/>
        <w:jc w:val="center"/>
        <w:rPr>
          <w:rFonts w:ascii="Arial" w:hAnsi="Arial" w:cs="Arial"/>
          <w:b/>
          <w:bCs/>
        </w:rPr>
      </w:pPr>
    </w:p>
    <w:p w14:paraId="57576EE1" w14:textId="77777777" w:rsidR="0097180A" w:rsidRDefault="0097180A">
      <w:pPr>
        <w:spacing w:line="240" w:lineRule="auto"/>
        <w:jc w:val="center"/>
        <w:rPr>
          <w:rFonts w:ascii="Arial" w:hAnsi="Arial" w:cs="Arial"/>
          <w:b/>
          <w:bCs/>
        </w:rPr>
      </w:pPr>
    </w:p>
    <w:p w14:paraId="5045A061" w14:textId="77777777" w:rsidR="0097180A" w:rsidRDefault="0097180A">
      <w:pPr>
        <w:spacing w:line="240" w:lineRule="auto"/>
        <w:jc w:val="center"/>
        <w:rPr>
          <w:rFonts w:ascii="Arial" w:hAnsi="Arial" w:cs="Arial"/>
          <w:b/>
          <w:bCs/>
        </w:rPr>
      </w:pPr>
    </w:p>
    <w:p w14:paraId="1A267FA2" w14:textId="77777777" w:rsidR="0097180A" w:rsidRDefault="0097180A">
      <w:pPr>
        <w:spacing w:line="240" w:lineRule="auto"/>
        <w:jc w:val="center"/>
        <w:rPr>
          <w:rFonts w:ascii="Arial" w:hAnsi="Arial" w:cs="Arial"/>
          <w:b/>
          <w:bCs/>
        </w:rPr>
      </w:pPr>
    </w:p>
    <w:p w14:paraId="51FB2DE3" w14:textId="77777777" w:rsidR="0097180A" w:rsidRDefault="0097180A">
      <w:pPr>
        <w:spacing w:line="240" w:lineRule="auto"/>
        <w:jc w:val="center"/>
        <w:rPr>
          <w:rFonts w:ascii="Arial" w:hAnsi="Arial" w:cs="Arial"/>
          <w:b/>
          <w:bCs/>
        </w:rPr>
      </w:pPr>
    </w:p>
    <w:p w14:paraId="2C1C349C" w14:textId="77777777" w:rsidR="0097180A" w:rsidRDefault="0097180A">
      <w:pPr>
        <w:spacing w:line="240" w:lineRule="auto"/>
        <w:jc w:val="center"/>
        <w:rPr>
          <w:rFonts w:ascii="Arial" w:hAnsi="Arial" w:cs="Arial"/>
          <w:b/>
          <w:bCs/>
        </w:rPr>
      </w:pPr>
    </w:p>
    <w:p w14:paraId="511B01AA" w14:textId="77777777" w:rsidR="0097180A" w:rsidRDefault="0097180A">
      <w:pPr>
        <w:spacing w:line="240" w:lineRule="auto"/>
        <w:jc w:val="center"/>
        <w:rPr>
          <w:rFonts w:ascii="Arial" w:hAnsi="Arial" w:cs="Arial"/>
          <w:b/>
          <w:bCs/>
        </w:rPr>
      </w:pPr>
    </w:p>
    <w:p w14:paraId="141BAB0E" w14:textId="77777777" w:rsidR="0097180A" w:rsidRDefault="006D35D9" w:rsidP="00A74962">
      <w:pPr>
        <w:pStyle w:val="forPreview"/>
      </w:pPr>
      <w:r>
        <w:t>Preview 14: Manage Responders</w:t>
      </w:r>
    </w:p>
    <w:p w14:paraId="047DF8D4" w14:textId="77777777" w:rsidR="0097180A" w:rsidRDefault="0097180A">
      <w:pPr>
        <w:spacing w:line="240" w:lineRule="auto"/>
        <w:jc w:val="center"/>
        <w:rPr>
          <w:rFonts w:ascii="Arial" w:hAnsi="Arial" w:cs="Arial"/>
          <w:b/>
          <w:bCs/>
        </w:rPr>
      </w:pPr>
    </w:p>
    <w:p w14:paraId="6FBF8E17" w14:textId="77777777" w:rsidR="0097180A" w:rsidRDefault="0097180A">
      <w:pPr>
        <w:spacing w:line="240" w:lineRule="auto"/>
        <w:jc w:val="center"/>
        <w:rPr>
          <w:rFonts w:ascii="Arial" w:hAnsi="Arial" w:cs="Arial"/>
          <w:b/>
          <w:bCs/>
        </w:rPr>
      </w:pPr>
    </w:p>
    <w:p w14:paraId="22BB0796" w14:textId="77777777" w:rsidR="0097180A" w:rsidRDefault="0097180A">
      <w:pPr>
        <w:spacing w:line="240" w:lineRule="auto"/>
        <w:jc w:val="center"/>
        <w:rPr>
          <w:rFonts w:ascii="Arial" w:hAnsi="Arial" w:cs="Arial"/>
          <w:b/>
          <w:bCs/>
        </w:rPr>
      </w:pPr>
    </w:p>
    <w:p w14:paraId="7C1EC973" w14:textId="77777777" w:rsidR="0097180A" w:rsidRDefault="0097180A">
      <w:pPr>
        <w:spacing w:line="240" w:lineRule="auto"/>
        <w:jc w:val="center"/>
        <w:rPr>
          <w:rFonts w:ascii="Arial" w:hAnsi="Arial" w:cs="Arial"/>
          <w:b/>
          <w:bCs/>
        </w:rPr>
      </w:pPr>
    </w:p>
    <w:p w14:paraId="44233750" w14:textId="77777777" w:rsidR="0097180A" w:rsidRDefault="0097180A">
      <w:pPr>
        <w:spacing w:line="240" w:lineRule="auto"/>
        <w:jc w:val="center"/>
        <w:rPr>
          <w:rFonts w:ascii="Arial" w:hAnsi="Arial" w:cs="Arial"/>
          <w:b/>
          <w:bCs/>
        </w:rPr>
      </w:pPr>
    </w:p>
    <w:p w14:paraId="160DDFB1" w14:textId="77777777" w:rsidR="0097180A" w:rsidRDefault="0097180A">
      <w:pPr>
        <w:spacing w:line="240" w:lineRule="auto"/>
        <w:jc w:val="center"/>
        <w:rPr>
          <w:rFonts w:ascii="Arial" w:hAnsi="Arial" w:cs="Arial"/>
          <w:b/>
          <w:bCs/>
        </w:rPr>
      </w:pPr>
    </w:p>
    <w:p w14:paraId="2D4B44CC" w14:textId="77777777" w:rsidR="0097180A" w:rsidRDefault="0097180A">
      <w:pPr>
        <w:spacing w:line="240" w:lineRule="auto"/>
        <w:jc w:val="center"/>
        <w:rPr>
          <w:rFonts w:ascii="Arial" w:hAnsi="Arial" w:cs="Arial"/>
          <w:b/>
          <w:bCs/>
        </w:rPr>
      </w:pPr>
    </w:p>
    <w:p w14:paraId="3B9B0221" w14:textId="77777777" w:rsidR="0097180A" w:rsidRDefault="0097180A">
      <w:pPr>
        <w:jc w:val="both"/>
        <w:rPr>
          <w:rFonts w:ascii="Arial" w:hAnsi="Arial" w:cs="Arial"/>
          <w:bCs/>
        </w:rPr>
        <w:sectPr w:rsidR="0097180A" w:rsidSect="007109AD">
          <w:headerReference w:type="default" r:id="rId69"/>
          <w:footerReference w:type="default" r:id="rId70"/>
          <w:pgSz w:w="12240" w:h="15840"/>
          <w:pgMar w:top="1440" w:right="1440" w:bottom="1440" w:left="2160" w:header="748" w:footer="0" w:gutter="0"/>
          <w:cols w:space="720"/>
        </w:sectPr>
      </w:pPr>
    </w:p>
    <w:p w14:paraId="44AD726C" w14:textId="77777777" w:rsidR="0097180A" w:rsidRDefault="006D35D9">
      <w:pPr>
        <w:pStyle w:val="Heading3"/>
        <w:spacing w:line="480" w:lineRule="auto"/>
        <w:rPr>
          <w:rFonts w:cs="Arial"/>
        </w:rPr>
      </w:pPr>
      <w:bookmarkStart w:id="148" w:name="_Toc164159795"/>
      <w:r>
        <w:rPr>
          <w:rFonts w:cs="Arial"/>
        </w:rPr>
        <w:lastRenderedPageBreak/>
        <w:t>Economic Performance Evaluation</w:t>
      </w:r>
      <w:bookmarkEnd w:id="148"/>
    </w:p>
    <w:p w14:paraId="4D0B692F" w14:textId="77777777" w:rsidR="0097180A" w:rsidRDefault="006D35D9">
      <w:pPr>
        <w:pStyle w:val="ThesisParagraph"/>
        <w:ind w:firstLine="710"/>
      </w:pPr>
      <w:r>
        <w:t>Table 19 shows the initial investment and annual operating costs of BERA Application. BERA economic performance was assessed in terms of initial investment. The initial investment was the amount required by the client prior to the start of the system’s operation and deployment.</w:t>
      </w:r>
    </w:p>
    <w:tbl>
      <w:tblPr>
        <w:tblpPr w:leftFromText="180" w:rightFromText="180" w:vertAnchor="text" w:horzAnchor="page" w:tblpX="2110" w:tblpY="536"/>
        <w:tblOverlap w:val="never"/>
        <w:tblW w:w="8634" w:type="dxa"/>
        <w:tblBorders>
          <w:top w:val="thickThinSmallGap" w:sz="24" w:space="0" w:color="auto"/>
          <w:bottom w:val="thinThickSmallGap" w:sz="24" w:space="0" w:color="auto"/>
          <w:insideH w:val="single" w:sz="4" w:space="0" w:color="auto"/>
          <w:insideV w:val="single" w:sz="4" w:space="0" w:color="auto"/>
        </w:tblBorders>
        <w:tblLayout w:type="fixed"/>
        <w:tblLook w:val="04A0" w:firstRow="1" w:lastRow="0" w:firstColumn="1" w:lastColumn="0" w:noHBand="0" w:noVBand="1"/>
      </w:tblPr>
      <w:tblGrid>
        <w:gridCol w:w="2830"/>
        <w:gridCol w:w="993"/>
        <w:gridCol w:w="1134"/>
        <w:gridCol w:w="1984"/>
        <w:gridCol w:w="1693"/>
      </w:tblGrid>
      <w:tr w:rsidR="0097180A" w14:paraId="759CA0DC" w14:textId="77777777" w:rsidTr="00742245">
        <w:tc>
          <w:tcPr>
            <w:tcW w:w="2830" w:type="dxa"/>
          </w:tcPr>
          <w:p w14:paraId="49CF02A5" w14:textId="77777777" w:rsidR="0097180A" w:rsidRDefault="006D35D9">
            <w:pPr>
              <w:pStyle w:val="ThesisParagraph"/>
              <w:ind w:left="0" w:firstLine="0"/>
              <w:rPr>
                <w:b/>
                <w:bCs/>
              </w:rPr>
            </w:pPr>
            <w:bookmarkStart w:id="149" w:name="_Toc164159796"/>
            <w:bookmarkStart w:id="150" w:name="_Toc164156212"/>
            <w:r>
              <w:rPr>
                <w:b/>
                <w:bCs/>
              </w:rPr>
              <w:t>Item</w:t>
            </w:r>
          </w:p>
        </w:tc>
        <w:tc>
          <w:tcPr>
            <w:tcW w:w="993" w:type="dxa"/>
          </w:tcPr>
          <w:p w14:paraId="25A5543A" w14:textId="77777777" w:rsidR="0097180A" w:rsidRDefault="006D35D9">
            <w:pPr>
              <w:pStyle w:val="ThesisParagraph"/>
              <w:ind w:left="0" w:firstLine="0"/>
              <w:rPr>
                <w:b/>
                <w:bCs/>
              </w:rPr>
            </w:pPr>
            <w:r>
              <w:rPr>
                <w:b/>
                <w:bCs/>
              </w:rPr>
              <w:t>Qty</w:t>
            </w:r>
          </w:p>
        </w:tc>
        <w:tc>
          <w:tcPr>
            <w:tcW w:w="1134" w:type="dxa"/>
          </w:tcPr>
          <w:p w14:paraId="529CF835" w14:textId="77777777" w:rsidR="0097180A" w:rsidRDefault="006D35D9">
            <w:pPr>
              <w:pStyle w:val="ThesisParagraph"/>
              <w:ind w:left="0" w:firstLine="0"/>
              <w:rPr>
                <w:b/>
                <w:bCs/>
              </w:rPr>
            </w:pPr>
            <w:r>
              <w:rPr>
                <w:b/>
                <w:bCs/>
              </w:rPr>
              <w:t>Unit</w:t>
            </w:r>
          </w:p>
        </w:tc>
        <w:tc>
          <w:tcPr>
            <w:tcW w:w="1984" w:type="dxa"/>
          </w:tcPr>
          <w:p w14:paraId="6AEAD980" w14:textId="77777777" w:rsidR="0097180A" w:rsidRDefault="006D35D9">
            <w:pPr>
              <w:pStyle w:val="ThesisParagraph"/>
              <w:ind w:left="0" w:firstLine="0"/>
              <w:rPr>
                <w:b/>
                <w:bCs/>
              </w:rPr>
            </w:pPr>
            <w:r>
              <w:rPr>
                <w:b/>
                <w:bCs/>
              </w:rPr>
              <w:t>Unit Price</w:t>
            </w:r>
          </w:p>
        </w:tc>
        <w:tc>
          <w:tcPr>
            <w:tcW w:w="1693" w:type="dxa"/>
          </w:tcPr>
          <w:p w14:paraId="4EA6F1F2" w14:textId="77777777" w:rsidR="0097180A" w:rsidRDefault="006D35D9">
            <w:pPr>
              <w:pStyle w:val="ThesisParagraph"/>
              <w:ind w:left="0" w:firstLine="0"/>
              <w:rPr>
                <w:b/>
                <w:bCs/>
              </w:rPr>
            </w:pPr>
            <w:r>
              <w:rPr>
                <w:b/>
                <w:bCs/>
              </w:rPr>
              <w:t>Total</w:t>
            </w:r>
          </w:p>
        </w:tc>
      </w:tr>
      <w:tr w:rsidR="0097180A" w14:paraId="269781FE" w14:textId="77777777" w:rsidTr="00742245">
        <w:tc>
          <w:tcPr>
            <w:tcW w:w="8634" w:type="dxa"/>
            <w:gridSpan w:val="5"/>
          </w:tcPr>
          <w:p w14:paraId="14D410DC" w14:textId="77777777" w:rsidR="0097180A" w:rsidRDefault="006D35D9">
            <w:pPr>
              <w:pStyle w:val="ThesisParagraph"/>
              <w:numPr>
                <w:ilvl w:val="0"/>
                <w:numId w:val="32"/>
              </w:numPr>
            </w:pPr>
            <w:r>
              <w:t xml:space="preserve"> </w:t>
            </w:r>
            <w:r>
              <w:rPr>
                <w:b/>
                <w:bCs/>
              </w:rPr>
              <w:t>Initial Investment</w:t>
            </w:r>
          </w:p>
        </w:tc>
      </w:tr>
      <w:tr w:rsidR="0097180A" w14:paraId="702D2456" w14:textId="77777777" w:rsidTr="00742245">
        <w:tc>
          <w:tcPr>
            <w:tcW w:w="8634" w:type="dxa"/>
            <w:gridSpan w:val="5"/>
          </w:tcPr>
          <w:p w14:paraId="1D62BE59" w14:textId="77777777" w:rsidR="0097180A" w:rsidRDefault="006D35D9">
            <w:pPr>
              <w:pStyle w:val="ThesisParagraph"/>
              <w:numPr>
                <w:ilvl w:val="0"/>
                <w:numId w:val="33"/>
              </w:numPr>
              <w:rPr>
                <w:b/>
                <w:bCs/>
              </w:rPr>
            </w:pPr>
            <w:r>
              <w:rPr>
                <w:b/>
                <w:bCs/>
              </w:rPr>
              <w:t>Hardware</w:t>
            </w:r>
          </w:p>
        </w:tc>
      </w:tr>
      <w:tr w:rsidR="0097180A" w14:paraId="23D54DA8" w14:textId="77777777" w:rsidTr="00742245">
        <w:trPr>
          <w:trHeight w:val="564"/>
        </w:trPr>
        <w:tc>
          <w:tcPr>
            <w:tcW w:w="2830" w:type="dxa"/>
          </w:tcPr>
          <w:p w14:paraId="0ED7E670" w14:textId="77777777" w:rsidR="0097180A" w:rsidRDefault="006D35D9">
            <w:pPr>
              <w:pStyle w:val="ThesisParagraph"/>
            </w:pPr>
            <w:r>
              <w:t>Android Mobile Phone</w:t>
            </w:r>
          </w:p>
        </w:tc>
        <w:tc>
          <w:tcPr>
            <w:tcW w:w="993" w:type="dxa"/>
          </w:tcPr>
          <w:p w14:paraId="0BB01F72" w14:textId="77777777" w:rsidR="0097180A" w:rsidRDefault="006D35D9">
            <w:pPr>
              <w:pStyle w:val="ThesisParagraph"/>
            </w:pPr>
            <w:r>
              <w:t>5</w:t>
            </w:r>
          </w:p>
        </w:tc>
        <w:tc>
          <w:tcPr>
            <w:tcW w:w="1134" w:type="dxa"/>
          </w:tcPr>
          <w:p w14:paraId="7EB31A33" w14:textId="77777777" w:rsidR="0097180A" w:rsidRDefault="006D35D9">
            <w:pPr>
              <w:pStyle w:val="ThesisParagraph"/>
            </w:pPr>
            <w:r>
              <w:t>Pieces</w:t>
            </w:r>
          </w:p>
        </w:tc>
        <w:tc>
          <w:tcPr>
            <w:tcW w:w="1984" w:type="dxa"/>
          </w:tcPr>
          <w:p w14:paraId="380102CD" w14:textId="77777777" w:rsidR="0097180A" w:rsidRDefault="006D35D9">
            <w:pPr>
              <w:pStyle w:val="ThesisParagraph"/>
            </w:pPr>
            <w:r>
              <w:t>₱ 6,000.00</w:t>
            </w:r>
          </w:p>
        </w:tc>
        <w:tc>
          <w:tcPr>
            <w:tcW w:w="1693" w:type="dxa"/>
          </w:tcPr>
          <w:p w14:paraId="19D53815" w14:textId="77777777" w:rsidR="0097180A" w:rsidRDefault="006D35D9">
            <w:pPr>
              <w:pStyle w:val="ThesisParagraph"/>
            </w:pPr>
            <w:r>
              <w:t>(Existing)</w:t>
            </w:r>
          </w:p>
        </w:tc>
      </w:tr>
      <w:tr w:rsidR="0097180A" w14:paraId="1873BEBC" w14:textId="77777777" w:rsidTr="00742245">
        <w:trPr>
          <w:trHeight w:val="564"/>
        </w:trPr>
        <w:tc>
          <w:tcPr>
            <w:tcW w:w="2830" w:type="dxa"/>
          </w:tcPr>
          <w:p w14:paraId="4910D935" w14:textId="77777777" w:rsidR="0097180A" w:rsidRDefault="006D35D9">
            <w:pPr>
              <w:pStyle w:val="ThesisParagraph"/>
            </w:pPr>
            <w:r>
              <w:t>Wifi Modem</w:t>
            </w:r>
          </w:p>
        </w:tc>
        <w:tc>
          <w:tcPr>
            <w:tcW w:w="993" w:type="dxa"/>
          </w:tcPr>
          <w:p w14:paraId="2669A26B" w14:textId="77777777" w:rsidR="0097180A" w:rsidRDefault="006D35D9">
            <w:pPr>
              <w:pStyle w:val="ThesisParagraph"/>
            </w:pPr>
            <w:r>
              <w:t>1</w:t>
            </w:r>
          </w:p>
        </w:tc>
        <w:tc>
          <w:tcPr>
            <w:tcW w:w="1134" w:type="dxa"/>
          </w:tcPr>
          <w:p w14:paraId="3D88A662" w14:textId="77777777" w:rsidR="0097180A" w:rsidRDefault="006D35D9">
            <w:pPr>
              <w:pStyle w:val="ThesisParagraph"/>
            </w:pPr>
            <w:r>
              <w:t>Pieces</w:t>
            </w:r>
          </w:p>
        </w:tc>
        <w:tc>
          <w:tcPr>
            <w:tcW w:w="1984" w:type="dxa"/>
          </w:tcPr>
          <w:p w14:paraId="3E63CA54" w14:textId="77777777" w:rsidR="0097180A" w:rsidRDefault="006D35D9">
            <w:pPr>
              <w:pStyle w:val="ThesisParagraph"/>
            </w:pPr>
            <w:r>
              <w:rPr>
                <w:szCs w:val="24"/>
              </w:rPr>
              <w:t>₱ 5,000.00</w:t>
            </w:r>
          </w:p>
        </w:tc>
        <w:tc>
          <w:tcPr>
            <w:tcW w:w="1693" w:type="dxa"/>
          </w:tcPr>
          <w:p w14:paraId="1555D25C" w14:textId="77777777" w:rsidR="0097180A" w:rsidRDefault="006D35D9">
            <w:pPr>
              <w:pStyle w:val="ThesisParagraph"/>
            </w:pPr>
            <w:r>
              <w:t>(Existing)</w:t>
            </w:r>
          </w:p>
        </w:tc>
      </w:tr>
      <w:tr w:rsidR="0097180A" w14:paraId="72326F60" w14:textId="77777777" w:rsidTr="00742245">
        <w:trPr>
          <w:trHeight w:val="564"/>
        </w:trPr>
        <w:tc>
          <w:tcPr>
            <w:tcW w:w="8634" w:type="dxa"/>
            <w:gridSpan w:val="5"/>
          </w:tcPr>
          <w:p w14:paraId="2B68E553" w14:textId="77777777" w:rsidR="0097180A" w:rsidRDefault="006D35D9">
            <w:pPr>
              <w:pStyle w:val="ThesisParagraph"/>
              <w:numPr>
                <w:ilvl w:val="0"/>
                <w:numId w:val="33"/>
              </w:numPr>
              <w:rPr>
                <w:b/>
                <w:bCs/>
              </w:rPr>
            </w:pPr>
            <w:r>
              <w:rPr>
                <w:b/>
                <w:bCs/>
              </w:rPr>
              <w:t>Software</w:t>
            </w:r>
          </w:p>
        </w:tc>
      </w:tr>
      <w:tr w:rsidR="0097180A" w14:paraId="25B5EA7B" w14:textId="77777777" w:rsidTr="00742245">
        <w:trPr>
          <w:trHeight w:val="564"/>
        </w:trPr>
        <w:tc>
          <w:tcPr>
            <w:tcW w:w="2830" w:type="dxa"/>
          </w:tcPr>
          <w:p w14:paraId="13E7A7FE" w14:textId="77777777" w:rsidR="0097180A" w:rsidRDefault="006D35D9">
            <w:pPr>
              <w:pStyle w:val="ThesisParagraph"/>
            </w:pPr>
            <w:r>
              <w:t>Internet</w:t>
            </w:r>
          </w:p>
        </w:tc>
        <w:tc>
          <w:tcPr>
            <w:tcW w:w="993" w:type="dxa"/>
          </w:tcPr>
          <w:p w14:paraId="39248754" w14:textId="77777777" w:rsidR="0097180A" w:rsidRDefault="006D35D9">
            <w:pPr>
              <w:pStyle w:val="ThesisParagraph"/>
            </w:pPr>
            <w:r>
              <w:t>12</w:t>
            </w:r>
          </w:p>
        </w:tc>
        <w:tc>
          <w:tcPr>
            <w:tcW w:w="1134" w:type="dxa"/>
          </w:tcPr>
          <w:p w14:paraId="49686301" w14:textId="77777777" w:rsidR="0097180A" w:rsidRDefault="006D35D9">
            <w:pPr>
              <w:pStyle w:val="ThesisParagraph"/>
            </w:pPr>
            <w:r>
              <w:t>Month</w:t>
            </w:r>
          </w:p>
        </w:tc>
        <w:tc>
          <w:tcPr>
            <w:tcW w:w="1984" w:type="dxa"/>
          </w:tcPr>
          <w:p w14:paraId="44AAEDC3" w14:textId="77777777" w:rsidR="0097180A" w:rsidRDefault="006D35D9">
            <w:pPr>
              <w:pStyle w:val="ThesisParagraph"/>
            </w:pPr>
            <w:r>
              <w:t>₱ 1,500.00</w:t>
            </w:r>
          </w:p>
        </w:tc>
        <w:tc>
          <w:tcPr>
            <w:tcW w:w="1693" w:type="dxa"/>
          </w:tcPr>
          <w:p w14:paraId="6C7027DB" w14:textId="77777777" w:rsidR="0097180A" w:rsidRDefault="006D35D9">
            <w:pPr>
              <w:pStyle w:val="ThesisParagraph"/>
            </w:pPr>
            <w:r>
              <w:rPr>
                <w:szCs w:val="24"/>
              </w:rPr>
              <w:t>₱ 18,000.00</w:t>
            </w:r>
          </w:p>
        </w:tc>
      </w:tr>
      <w:tr w:rsidR="0097180A" w14:paraId="02767BD4" w14:textId="77777777" w:rsidTr="00742245">
        <w:trPr>
          <w:trHeight w:val="564"/>
        </w:trPr>
        <w:tc>
          <w:tcPr>
            <w:tcW w:w="6941" w:type="dxa"/>
            <w:gridSpan w:val="4"/>
          </w:tcPr>
          <w:p w14:paraId="4EF13624" w14:textId="77777777" w:rsidR="0097180A" w:rsidRDefault="006D35D9">
            <w:pPr>
              <w:pStyle w:val="ThesisParagraph"/>
              <w:rPr>
                <w:b/>
                <w:bCs/>
              </w:rPr>
            </w:pPr>
            <w:r>
              <w:rPr>
                <w:b/>
                <w:bCs/>
              </w:rPr>
              <w:t>Total Initial Investment Cost</w:t>
            </w:r>
          </w:p>
        </w:tc>
        <w:tc>
          <w:tcPr>
            <w:tcW w:w="1693" w:type="dxa"/>
          </w:tcPr>
          <w:p w14:paraId="16B6EB88" w14:textId="77777777" w:rsidR="0097180A" w:rsidRDefault="006D35D9">
            <w:pPr>
              <w:pStyle w:val="ThesisParagraph"/>
              <w:ind w:left="0" w:firstLine="0"/>
              <w:rPr>
                <w:b/>
                <w:bCs/>
              </w:rPr>
            </w:pPr>
            <w:r>
              <w:rPr>
                <w:b/>
                <w:bCs/>
                <w:szCs w:val="24"/>
              </w:rPr>
              <w:t>₱ 18,000.00</w:t>
            </w:r>
          </w:p>
        </w:tc>
      </w:tr>
      <w:tr w:rsidR="0097180A" w14:paraId="41293BBB" w14:textId="77777777" w:rsidTr="00742245">
        <w:trPr>
          <w:trHeight w:val="564"/>
        </w:trPr>
        <w:tc>
          <w:tcPr>
            <w:tcW w:w="8634" w:type="dxa"/>
            <w:gridSpan w:val="5"/>
          </w:tcPr>
          <w:p w14:paraId="16792911" w14:textId="77777777" w:rsidR="0097180A" w:rsidRDefault="006D35D9">
            <w:pPr>
              <w:pStyle w:val="ThesisParagraph"/>
              <w:numPr>
                <w:ilvl w:val="0"/>
                <w:numId w:val="32"/>
              </w:numPr>
            </w:pPr>
            <w:r>
              <w:rPr>
                <w:b/>
                <w:bCs/>
              </w:rPr>
              <w:t>General Services</w:t>
            </w:r>
          </w:p>
        </w:tc>
      </w:tr>
      <w:tr w:rsidR="0097180A" w14:paraId="7CFBC3DD" w14:textId="77777777" w:rsidTr="00742245">
        <w:trPr>
          <w:trHeight w:val="564"/>
        </w:trPr>
        <w:tc>
          <w:tcPr>
            <w:tcW w:w="2830" w:type="dxa"/>
          </w:tcPr>
          <w:p w14:paraId="65E55B82" w14:textId="77777777" w:rsidR="0097180A" w:rsidRDefault="006D35D9">
            <w:pPr>
              <w:pStyle w:val="ThesisParagraph"/>
            </w:pPr>
            <w:r>
              <w:t>System Maintenance</w:t>
            </w:r>
          </w:p>
        </w:tc>
        <w:tc>
          <w:tcPr>
            <w:tcW w:w="993" w:type="dxa"/>
          </w:tcPr>
          <w:p w14:paraId="2AF47D9E" w14:textId="77777777" w:rsidR="0097180A" w:rsidRDefault="006D35D9">
            <w:pPr>
              <w:pStyle w:val="ThesisParagraph"/>
              <w:ind w:left="0" w:firstLine="0"/>
            </w:pPr>
            <w:r>
              <w:t>4</w:t>
            </w:r>
          </w:p>
        </w:tc>
        <w:tc>
          <w:tcPr>
            <w:tcW w:w="1134" w:type="dxa"/>
          </w:tcPr>
          <w:p w14:paraId="0083E5C0" w14:textId="77777777" w:rsidR="0097180A" w:rsidRDefault="006D35D9">
            <w:pPr>
              <w:pStyle w:val="ThesisParagraph"/>
            </w:pPr>
            <w:r>
              <w:t>Quarter</w:t>
            </w:r>
          </w:p>
        </w:tc>
        <w:tc>
          <w:tcPr>
            <w:tcW w:w="1984" w:type="dxa"/>
          </w:tcPr>
          <w:p w14:paraId="5F11B7F0" w14:textId="77777777" w:rsidR="0097180A" w:rsidRDefault="006D35D9">
            <w:pPr>
              <w:pStyle w:val="ThesisParagraph"/>
            </w:pPr>
            <w:r>
              <w:rPr>
                <w:szCs w:val="24"/>
              </w:rPr>
              <w:t>₱ 1,500.00</w:t>
            </w:r>
          </w:p>
        </w:tc>
        <w:tc>
          <w:tcPr>
            <w:tcW w:w="1693" w:type="dxa"/>
          </w:tcPr>
          <w:p w14:paraId="45CA4D14" w14:textId="77777777" w:rsidR="0097180A" w:rsidRDefault="006D35D9">
            <w:pPr>
              <w:pStyle w:val="ThesisParagraph"/>
            </w:pPr>
            <w:r>
              <w:rPr>
                <w:szCs w:val="24"/>
              </w:rPr>
              <w:t>₱ 6,000.00</w:t>
            </w:r>
          </w:p>
        </w:tc>
      </w:tr>
      <w:tr w:rsidR="0097180A" w14:paraId="00DAE79B" w14:textId="77777777" w:rsidTr="00742245">
        <w:trPr>
          <w:trHeight w:val="564"/>
        </w:trPr>
        <w:tc>
          <w:tcPr>
            <w:tcW w:w="6941" w:type="dxa"/>
            <w:gridSpan w:val="4"/>
          </w:tcPr>
          <w:p w14:paraId="6196000D" w14:textId="77777777" w:rsidR="0097180A" w:rsidRDefault="006D35D9">
            <w:pPr>
              <w:pStyle w:val="ThesisParagraph"/>
              <w:rPr>
                <w:b/>
                <w:bCs/>
              </w:rPr>
            </w:pPr>
            <w:r>
              <w:rPr>
                <w:b/>
                <w:bCs/>
              </w:rPr>
              <w:t>Sub-Total General Services Cost</w:t>
            </w:r>
          </w:p>
        </w:tc>
        <w:tc>
          <w:tcPr>
            <w:tcW w:w="1693" w:type="dxa"/>
          </w:tcPr>
          <w:p w14:paraId="528CDBD9" w14:textId="77777777" w:rsidR="0097180A" w:rsidRDefault="006D35D9">
            <w:pPr>
              <w:pStyle w:val="ThesisParagraph"/>
              <w:rPr>
                <w:b/>
                <w:bCs/>
              </w:rPr>
            </w:pPr>
            <w:r>
              <w:rPr>
                <w:b/>
                <w:bCs/>
                <w:szCs w:val="24"/>
              </w:rPr>
              <w:t>₱ 6,000.00</w:t>
            </w:r>
          </w:p>
        </w:tc>
      </w:tr>
      <w:tr w:rsidR="0097180A" w14:paraId="4DC0EB00" w14:textId="77777777" w:rsidTr="00742245">
        <w:trPr>
          <w:trHeight w:val="564"/>
        </w:trPr>
        <w:tc>
          <w:tcPr>
            <w:tcW w:w="6941" w:type="dxa"/>
            <w:gridSpan w:val="4"/>
          </w:tcPr>
          <w:p w14:paraId="68F3DBA1" w14:textId="77777777" w:rsidR="0097180A" w:rsidRDefault="006D35D9">
            <w:pPr>
              <w:pStyle w:val="ThesisParagraph"/>
              <w:rPr>
                <w:b/>
                <w:bCs/>
              </w:rPr>
            </w:pPr>
            <w:r>
              <w:rPr>
                <w:b/>
                <w:bCs/>
              </w:rPr>
              <w:t>Total</w:t>
            </w:r>
          </w:p>
        </w:tc>
        <w:tc>
          <w:tcPr>
            <w:tcW w:w="1693" w:type="dxa"/>
          </w:tcPr>
          <w:p w14:paraId="6E3DA3C7" w14:textId="77777777" w:rsidR="0097180A" w:rsidRDefault="006D35D9">
            <w:pPr>
              <w:pStyle w:val="ThesisParagraph"/>
            </w:pPr>
            <w:r>
              <w:rPr>
                <w:szCs w:val="24"/>
              </w:rPr>
              <w:t>₱ 24,000.00</w:t>
            </w:r>
          </w:p>
        </w:tc>
      </w:tr>
    </w:tbl>
    <w:bookmarkEnd w:id="149"/>
    <w:bookmarkEnd w:id="150"/>
    <w:p w14:paraId="7D043371" w14:textId="77777777" w:rsidR="0097180A" w:rsidRDefault="006D35D9">
      <w:pPr>
        <w:pStyle w:val="forTable"/>
        <w:spacing w:before="0"/>
        <w:rPr>
          <w:rFonts w:cs="Arial"/>
        </w:rPr>
      </w:pPr>
      <w:r>
        <w:rPr>
          <w:rFonts w:cs="Arial"/>
          <w:b/>
          <w:bCs/>
        </w:rPr>
        <w:t xml:space="preserve">Table </w:t>
      </w:r>
      <w:r>
        <w:rPr>
          <w:rFonts w:cs="Arial"/>
          <w:b/>
          <w:bCs/>
        </w:rPr>
        <w:fldChar w:fldCharType="begin"/>
      </w:r>
      <w:r>
        <w:rPr>
          <w:rFonts w:cs="Arial"/>
          <w:b/>
          <w:bCs/>
        </w:rPr>
        <w:instrText xml:space="preserve"> SEQ Table \* ARABIC </w:instrText>
      </w:r>
      <w:r>
        <w:rPr>
          <w:rFonts w:cs="Arial"/>
          <w:b/>
          <w:bCs/>
        </w:rPr>
        <w:fldChar w:fldCharType="separate"/>
      </w:r>
      <w:r>
        <w:rPr>
          <w:rFonts w:cs="Arial"/>
          <w:b/>
          <w:bCs/>
        </w:rPr>
        <w:t>14</w:t>
      </w:r>
      <w:r>
        <w:rPr>
          <w:rFonts w:cs="Arial"/>
          <w:b/>
          <w:bCs/>
        </w:rPr>
        <w:fldChar w:fldCharType="end"/>
      </w:r>
      <w:r>
        <w:rPr>
          <w:rFonts w:cs="Arial"/>
          <w:b/>
          <w:bCs/>
        </w:rPr>
        <w:t>.Initial Investment and Annual Operating Costs</w:t>
      </w:r>
    </w:p>
    <w:p w14:paraId="25366B17" w14:textId="77777777" w:rsidR="0097180A" w:rsidRDefault="0097180A">
      <w:pPr>
        <w:spacing w:line="240" w:lineRule="auto"/>
        <w:jc w:val="center"/>
        <w:rPr>
          <w:rFonts w:ascii="Arial" w:hAnsi="Arial" w:cs="Arial"/>
          <w:b/>
          <w:bCs/>
        </w:rPr>
      </w:pPr>
    </w:p>
    <w:p w14:paraId="33B720B5" w14:textId="77777777" w:rsidR="0097180A" w:rsidRDefault="0097180A">
      <w:pPr>
        <w:spacing w:line="240" w:lineRule="auto"/>
        <w:jc w:val="center"/>
        <w:rPr>
          <w:rFonts w:ascii="Arial" w:hAnsi="Arial" w:cs="Arial"/>
          <w:b/>
          <w:bCs/>
        </w:rPr>
      </w:pPr>
    </w:p>
    <w:p w14:paraId="136E80F2" w14:textId="77777777" w:rsidR="0097180A" w:rsidRDefault="0097180A">
      <w:pPr>
        <w:spacing w:line="240" w:lineRule="auto"/>
        <w:jc w:val="center"/>
        <w:rPr>
          <w:rFonts w:ascii="Arial" w:hAnsi="Arial" w:cs="Arial"/>
          <w:b/>
          <w:bCs/>
        </w:rPr>
      </w:pPr>
    </w:p>
    <w:p w14:paraId="11557871" w14:textId="77777777" w:rsidR="0097180A" w:rsidRDefault="0097180A">
      <w:pPr>
        <w:spacing w:line="240" w:lineRule="auto"/>
        <w:jc w:val="center"/>
        <w:rPr>
          <w:rFonts w:ascii="Arial" w:hAnsi="Arial" w:cs="Arial"/>
          <w:b/>
          <w:bCs/>
        </w:rPr>
      </w:pPr>
    </w:p>
    <w:p w14:paraId="16FA4731" w14:textId="77777777" w:rsidR="0097180A" w:rsidRDefault="0097180A">
      <w:pPr>
        <w:spacing w:line="240" w:lineRule="auto"/>
        <w:jc w:val="center"/>
        <w:rPr>
          <w:rFonts w:ascii="Arial" w:hAnsi="Arial" w:cs="Arial"/>
          <w:b/>
          <w:bCs/>
        </w:rPr>
      </w:pPr>
    </w:p>
    <w:p w14:paraId="1A89E8DD" w14:textId="77777777" w:rsidR="0097180A" w:rsidRDefault="0097180A">
      <w:pPr>
        <w:spacing w:line="240" w:lineRule="auto"/>
        <w:jc w:val="center"/>
        <w:rPr>
          <w:rFonts w:ascii="Arial" w:hAnsi="Arial" w:cs="Arial"/>
          <w:b/>
          <w:bCs/>
        </w:rPr>
      </w:pPr>
    </w:p>
    <w:p w14:paraId="37B71365" w14:textId="77777777" w:rsidR="0097180A" w:rsidRDefault="0097180A">
      <w:pPr>
        <w:spacing w:line="240" w:lineRule="auto"/>
        <w:jc w:val="center"/>
        <w:rPr>
          <w:rFonts w:ascii="Arial" w:hAnsi="Arial" w:cs="Arial"/>
          <w:b/>
          <w:bCs/>
        </w:rPr>
      </w:pPr>
    </w:p>
    <w:p w14:paraId="056FCA82" w14:textId="77777777" w:rsidR="0097180A" w:rsidRDefault="0097180A">
      <w:pPr>
        <w:spacing w:line="240" w:lineRule="auto"/>
        <w:jc w:val="center"/>
        <w:rPr>
          <w:rFonts w:ascii="Arial" w:hAnsi="Arial" w:cs="Arial"/>
          <w:b/>
          <w:bCs/>
        </w:rPr>
      </w:pPr>
    </w:p>
    <w:p w14:paraId="2CB89546" w14:textId="77777777" w:rsidR="0097180A" w:rsidRDefault="0097180A">
      <w:pPr>
        <w:spacing w:line="240" w:lineRule="auto"/>
        <w:jc w:val="center"/>
        <w:rPr>
          <w:rFonts w:ascii="Arial" w:hAnsi="Arial" w:cs="Arial"/>
          <w:b/>
          <w:bCs/>
        </w:rPr>
      </w:pPr>
    </w:p>
    <w:p w14:paraId="4043732D" w14:textId="77777777" w:rsidR="0097180A" w:rsidRDefault="006D35D9">
      <w:pPr>
        <w:pStyle w:val="Heading3"/>
        <w:spacing w:line="480" w:lineRule="auto"/>
        <w:rPr>
          <w:rFonts w:cs="Arial"/>
        </w:rPr>
      </w:pPr>
      <w:bookmarkStart w:id="151" w:name="_Toc164159797"/>
      <w:r>
        <w:rPr>
          <w:rFonts w:cs="Arial"/>
        </w:rPr>
        <w:lastRenderedPageBreak/>
        <w:t>Testing and Evaluation</w:t>
      </w:r>
      <w:bookmarkEnd w:id="151"/>
    </w:p>
    <w:p w14:paraId="76A64988" w14:textId="77777777" w:rsidR="0097180A" w:rsidRDefault="006D35D9">
      <w:pPr>
        <w:ind w:firstLine="710"/>
        <w:jc w:val="both"/>
        <w:rPr>
          <w:rFonts w:ascii="Arial" w:hAnsi="Arial" w:cs="Arial"/>
          <w:szCs w:val="24"/>
        </w:rPr>
      </w:pPr>
      <w:r>
        <w:rPr>
          <w:rFonts w:ascii="Arial" w:hAnsi="Arial" w:cs="Arial"/>
          <w:szCs w:val="24"/>
        </w:rPr>
        <w:t>Testing evaluation refers to the process of assessing the effectiveness, accuracy, and comprehension of software testing activities. Testing evaluation helps it determine if the software meets the specified requirements and performs as expected. It involves analyzing test results, identifying defects, tracking defects to resolution, and generating reports to provide insights into the overall quality of the software.</w:t>
      </w:r>
    </w:p>
    <w:p w14:paraId="645FCB7C" w14:textId="77777777" w:rsidR="0097180A" w:rsidRDefault="0097180A">
      <w:pPr>
        <w:spacing w:line="240" w:lineRule="auto"/>
        <w:rPr>
          <w:rFonts w:ascii="Arial" w:hAnsi="Arial" w:cs="Arial"/>
          <w:szCs w:val="24"/>
        </w:rPr>
      </w:pPr>
    </w:p>
    <w:p w14:paraId="4A0E2F3C" w14:textId="77777777" w:rsidR="0097180A" w:rsidRDefault="006D35D9">
      <w:pPr>
        <w:pStyle w:val="Heading3"/>
        <w:spacing w:line="480" w:lineRule="auto"/>
        <w:rPr>
          <w:rFonts w:cs="Arial"/>
        </w:rPr>
      </w:pPr>
      <w:bookmarkStart w:id="152" w:name="_Toc164159798"/>
      <w:r>
        <w:rPr>
          <w:rFonts w:cs="Arial"/>
        </w:rPr>
        <w:t>System Usability</w:t>
      </w:r>
      <w:bookmarkEnd w:id="152"/>
    </w:p>
    <w:p w14:paraId="1D36ECD0" w14:textId="77777777" w:rsidR="0097180A" w:rsidRDefault="006D35D9">
      <w:pPr>
        <w:pStyle w:val="ThesisParagraph"/>
        <w:ind w:firstLine="710"/>
      </w:pPr>
      <w:r>
        <w:t>Table 20 shows below the based on the results of the system usability test using the questionnaire prepared by ISO 25010, the target users perceived the system to be acceptable with a general rating of "Strongly Agree". The respondents stated that the system was suitable for recording student data and met their expectations in terms of functions and capabilities. There may be room for improvement but overall, the system performed well in the test.</w:t>
      </w:r>
    </w:p>
    <w:p w14:paraId="5F279D22" w14:textId="77777777" w:rsidR="0097180A" w:rsidRDefault="0097180A">
      <w:pPr>
        <w:pStyle w:val="ThesisParagraph"/>
        <w:ind w:firstLine="710"/>
      </w:pPr>
    </w:p>
    <w:p w14:paraId="0DC41CB0" w14:textId="77777777" w:rsidR="0097180A" w:rsidRDefault="0097180A">
      <w:pPr>
        <w:pStyle w:val="ThesisParagraph"/>
        <w:ind w:firstLine="710"/>
      </w:pPr>
    </w:p>
    <w:p w14:paraId="378D3EAA" w14:textId="77777777" w:rsidR="0097180A" w:rsidRDefault="0097180A">
      <w:pPr>
        <w:pStyle w:val="ThesisParagraph"/>
        <w:ind w:firstLine="710"/>
      </w:pPr>
    </w:p>
    <w:p w14:paraId="40A9D879" w14:textId="77777777" w:rsidR="0097180A" w:rsidRDefault="0097180A">
      <w:pPr>
        <w:pStyle w:val="ThesisParagraph"/>
        <w:ind w:firstLine="710"/>
      </w:pPr>
    </w:p>
    <w:p w14:paraId="4EE27631" w14:textId="77777777" w:rsidR="0097180A" w:rsidRDefault="0097180A">
      <w:pPr>
        <w:pStyle w:val="ThesisParagraph"/>
        <w:ind w:firstLine="710"/>
      </w:pPr>
    </w:p>
    <w:p w14:paraId="60DD26A4" w14:textId="77777777" w:rsidR="0097180A" w:rsidRDefault="0097180A">
      <w:pPr>
        <w:pStyle w:val="ThesisParagraph"/>
        <w:ind w:firstLine="710"/>
      </w:pPr>
    </w:p>
    <w:p w14:paraId="1F20508D" w14:textId="77777777" w:rsidR="0097180A" w:rsidRDefault="0097180A">
      <w:pPr>
        <w:pStyle w:val="ThesisParagraph"/>
        <w:ind w:firstLine="710"/>
      </w:pPr>
    </w:p>
    <w:p w14:paraId="35BEE513" w14:textId="77777777" w:rsidR="0097180A" w:rsidRDefault="0097180A">
      <w:pPr>
        <w:pStyle w:val="ThesisParagraph"/>
        <w:ind w:firstLine="710"/>
      </w:pPr>
    </w:p>
    <w:p w14:paraId="7766D80D" w14:textId="77777777" w:rsidR="0097180A" w:rsidRDefault="0097180A">
      <w:pPr>
        <w:pStyle w:val="ThesisParagraph"/>
        <w:ind w:firstLine="710"/>
      </w:pPr>
    </w:p>
    <w:p w14:paraId="3F7B55DF" w14:textId="77777777" w:rsidR="0097180A" w:rsidRDefault="006D35D9">
      <w:pPr>
        <w:pStyle w:val="forTable"/>
        <w:spacing w:line="480" w:lineRule="auto"/>
        <w:rPr>
          <w:rFonts w:cs="Arial"/>
          <w:b/>
          <w:bCs/>
        </w:rPr>
      </w:pPr>
      <w:bookmarkStart w:id="153" w:name="_Toc164159799"/>
      <w:bookmarkStart w:id="154" w:name="_Toc164156213"/>
      <w:r>
        <w:rPr>
          <w:rFonts w:cs="Arial"/>
          <w:b/>
          <w:bCs/>
        </w:rPr>
        <w:lastRenderedPageBreak/>
        <w:t xml:space="preserve">Table </w:t>
      </w:r>
      <w:r>
        <w:rPr>
          <w:rFonts w:cs="Arial"/>
          <w:b/>
          <w:bCs/>
        </w:rPr>
        <w:fldChar w:fldCharType="begin"/>
      </w:r>
      <w:r>
        <w:rPr>
          <w:rFonts w:cs="Arial"/>
          <w:b/>
          <w:bCs/>
        </w:rPr>
        <w:instrText xml:space="preserve"> SEQ Table \* ARABIC </w:instrText>
      </w:r>
      <w:r>
        <w:rPr>
          <w:rFonts w:cs="Arial"/>
          <w:b/>
          <w:bCs/>
        </w:rPr>
        <w:fldChar w:fldCharType="separate"/>
      </w:r>
      <w:r>
        <w:rPr>
          <w:rFonts w:cs="Arial"/>
          <w:b/>
          <w:bCs/>
        </w:rPr>
        <w:t>15</w:t>
      </w:r>
      <w:r>
        <w:rPr>
          <w:rFonts w:cs="Arial"/>
          <w:b/>
          <w:bCs/>
        </w:rPr>
        <w:fldChar w:fldCharType="end"/>
      </w:r>
      <w:r>
        <w:rPr>
          <w:rFonts w:cs="Arial"/>
          <w:b/>
          <w:bCs/>
        </w:rPr>
        <w:t>.System Usability Assessment Result N=10</w:t>
      </w:r>
      <w:bookmarkEnd w:id="153"/>
      <w:bookmarkEnd w:id="154"/>
    </w:p>
    <w:tbl>
      <w:tblPr>
        <w:tblW w:w="0" w:type="auto"/>
        <w:tblInd w:w="542" w:type="dxa"/>
        <w:tblBorders>
          <w:top w:val="thickThinSmallGap" w:sz="24" w:space="0" w:color="000000"/>
          <w:bottom w:val="thinThickSmallGap" w:sz="2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70"/>
        <w:gridCol w:w="4141"/>
        <w:gridCol w:w="1343"/>
        <w:gridCol w:w="2509"/>
      </w:tblGrid>
      <w:tr w:rsidR="0097180A" w14:paraId="0C524949" w14:textId="77777777" w:rsidTr="005E4A16">
        <w:trPr>
          <w:trHeight w:val="866"/>
        </w:trPr>
        <w:tc>
          <w:tcPr>
            <w:tcW w:w="4411" w:type="dxa"/>
            <w:gridSpan w:val="2"/>
          </w:tcPr>
          <w:p w14:paraId="799A1C42" w14:textId="77777777" w:rsidR="0097180A" w:rsidRDefault="0097180A">
            <w:pPr>
              <w:pStyle w:val="TableParagraph"/>
              <w:rPr>
                <w:rFonts w:ascii="Arial" w:hAnsi="Arial" w:cs="Arial"/>
                <w:sz w:val="24"/>
              </w:rPr>
            </w:pPr>
          </w:p>
          <w:p w14:paraId="283AFE6C" w14:textId="77777777" w:rsidR="0097180A" w:rsidRDefault="006D35D9">
            <w:pPr>
              <w:pStyle w:val="TableParagraph"/>
              <w:spacing w:before="159"/>
              <w:ind w:left="109"/>
              <w:rPr>
                <w:rFonts w:ascii="Arial" w:hAnsi="Arial" w:cs="Arial"/>
                <w:b/>
              </w:rPr>
            </w:pPr>
            <w:r>
              <w:rPr>
                <w:rFonts w:ascii="Arial" w:hAnsi="Arial" w:cs="Arial"/>
                <w:b/>
              </w:rPr>
              <w:t>Criteria</w:t>
            </w:r>
            <w:r>
              <w:rPr>
                <w:rFonts w:ascii="Arial" w:hAnsi="Arial" w:cs="Arial"/>
                <w:b/>
                <w:spacing w:val="-5"/>
              </w:rPr>
              <w:t xml:space="preserve"> </w:t>
            </w:r>
            <w:r>
              <w:rPr>
                <w:rFonts w:ascii="Arial" w:hAnsi="Arial" w:cs="Arial"/>
                <w:b/>
              </w:rPr>
              <w:t>for</w:t>
            </w:r>
            <w:r>
              <w:rPr>
                <w:rFonts w:ascii="Arial" w:hAnsi="Arial" w:cs="Arial"/>
                <w:b/>
                <w:spacing w:val="-3"/>
              </w:rPr>
              <w:t xml:space="preserve"> </w:t>
            </w:r>
            <w:r>
              <w:rPr>
                <w:rFonts w:ascii="Arial" w:hAnsi="Arial" w:cs="Arial"/>
                <w:b/>
              </w:rPr>
              <w:t>System</w:t>
            </w:r>
            <w:r>
              <w:rPr>
                <w:rFonts w:ascii="Arial" w:hAnsi="Arial" w:cs="Arial"/>
                <w:b/>
                <w:spacing w:val="-3"/>
              </w:rPr>
              <w:t xml:space="preserve"> </w:t>
            </w:r>
            <w:r>
              <w:rPr>
                <w:rFonts w:ascii="Arial" w:hAnsi="Arial" w:cs="Arial"/>
                <w:b/>
                <w:spacing w:val="-2"/>
              </w:rPr>
              <w:t>Usability</w:t>
            </w:r>
          </w:p>
        </w:tc>
        <w:tc>
          <w:tcPr>
            <w:tcW w:w="1343" w:type="dxa"/>
          </w:tcPr>
          <w:p w14:paraId="7A3F452E" w14:textId="77777777" w:rsidR="0097180A" w:rsidRDefault="006D35D9">
            <w:pPr>
              <w:pStyle w:val="TableParagraph"/>
              <w:spacing w:before="1"/>
              <w:ind w:left="164" w:right="154"/>
              <w:jc w:val="center"/>
              <w:rPr>
                <w:rFonts w:ascii="Arial" w:hAnsi="Arial" w:cs="Arial"/>
                <w:b/>
              </w:rPr>
            </w:pPr>
            <w:r>
              <w:rPr>
                <w:rFonts w:ascii="Arial" w:hAnsi="Arial" w:cs="Arial"/>
                <w:b/>
                <w:spacing w:val="-2"/>
              </w:rPr>
              <w:t>Weighted</w:t>
            </w:r>
          </w:p>
          <w:p w14:paraId="684DEEA5" w14:textId="77777777" w:rsidR="0097180A" w:rsidRDefault="006D35D9">
            <w:pPr>
              <w:pStyle w:val="TableParagraph"/>
              <w:spacing w:before="181"/>
              <w:ind w:left="164" w:right="153"/>
              <w:jc w:val="center"/>
              <w:rPr>
                <w:rFonts w:ascii="Arial" w:hAnsi="Arial" w:cs="Arial"/>
                <w:b/>
              </w:rPr>
            </w:pPr>
            <w:r>
              <w:rPr>
                <w:rFonts w:ascii="Arial" w:hAnsi="Arial" w:cs="Arial"/>
                <w:b/>
                <w:spacing w:val="-4"/>
              </w:rPr>
              <w:t>Mean</w:t>
            </w:r>
          </w:p>
        </w:tc>
        <w:tc>
          <w:tcPr>
            <w:tcW w:w="2509" w:type="dxa"/>
          </w:tcPr>
          <w:p w14:paraId="10C91061" w14:textId="77777777" w:rsidR="0097180A" w:rsidRDefault="006D35D9">
            <w:pPr>
              <w:pStyle w:val="TableParagraph"/>
              <w:spacing w:before="1"/>
              <w:ind w:left="449" w:right="443"/>
              <w:jc w:val="center"/>
              <w:rPr>
                <w:rFonts w:ascii="Arial" w:hAnsi="Arial" w:cs="Arial"/>
                <w:b/>
              </w:rPr>
            </w:pPr>
            <w:r>
              <w:rPr>
                <w:rFonts w:ascii="Arial" w:hAnsi="Arial" w:cs="Arial"/>
                <w:b/>
                <w:spacing w:val="-2"/>
              </w:rPr>
              <w:t>Rating</w:t>
            </w:r>
          </w:p>
          <w:p w14:paraId="0C8603F3" w14:textId="77777777" w:rsidR="0097180A" w:rsidRDefault="006D35D9">
            <w:pPr>
              <w:pStyle w:val="TableParagraph"/>
              <w:spacing w:before="181"/>
              <w:ind w:left="450" w:right="443"/>
              <w:jc w:val="center"/>
              <w:rPr>
                <w:rFonts w:ascii="Arial" w:hAnsi="Arial" w:cs="Arial"/>
                <w:b/>
              </w:rPr>
            </w:pPr>
            <w:r>
              <w:rPr>
                <w:rFonts w:ascii="Arial" w:hAnsi="Arial" w:cs="Arial"/>
                <w:b/>
              </w:rPr>
              <w:t>Strongly</w:t>
            </w:r>
            <w:r>
              <w:rPr>
                <w:rFonts w:ascii="Arial" w:hAnsi="Arial" w:cs="Arial"/>
                <w:b/>
                <w:spacing w:val="-2"/>
              </w:rPr>
              <w:t xml:space="preserve"> Agree</w:t>
            </w:r>
          </w:p>
        </w:tc>
      </w:tr>
      <w:tr w:rsidR="0097180A" w14:paraId="6B718A5E" w14:textId="77777777" w:rsidTr="005E4A16">
        <w:trPr>
          <w:trHeight w:val="433"/>
        </w:trPr>
        <w:tc>
          <w:tcPr>
            <w:tcW w:w="4411" w:type="dxa"/>
            <w:gridSpan w:val="2"/>
          </w:tcPr>
          <w:p w14:paraId="4BD23E59" w14:textId="77777777" w:rsidR="0097180A" w:rsidRDefault="006D35D9">
            <w:pPr>
              <w:pStyle w:val="TableParagraph"/>
              <w:spacing w:before="1"/>
              <w:ind w:left="109"/>
              <w:rPr>
                <w:rFonts w:ascii="Arial" w:hAnsi="Arial" w:cs="Arial"/>
                <w:b/>
              </w:rPr>
            </w:pPr>
            <w:r>
              <w:rPr>
                <w:rFonts w:ascii="Arial" w:hAnsi="Arial" w:cs="Arial"/>
                <w:b/>
              </w:rPr>
              <w:t>Functionality</w:t>
            </w:r>
            <w:r>
              <w:rPr>
                <w:rFonts w:ascii="Arial" w:hAnsi="Arial" w:cs="Arial"/>
                <w:b/>
                <w:spacing w:val="-3"/>
              </w:rPr>
              <w:t xml:space="preserve"> </w:t>
            </w:r>
            <w:r>
              <w:rPr>
                <w:rFonts w:ascii="Arial" w:hAnsi="Arial" w:cs="Arial"/>
                <w:b/>
                <w:spacing w:val="-2"/>
              </w:rPr>
              <w:t>Suitability</w:t>
            </w:r>
          </w:p>
        </w:tc>
        <w:tc>
          <w:tcPr>
            <w:tcW w:w="1343" w:type="dxa"/>
          </w:tcPr>
          <w:p w14:paraId="5BAECB73" w14:textId="77777777" w:rsidR="0097180A" w:rsidRDefault="0097180A">
            <w:pPr>
              <w:pStyle w:val="TableParagraph"/>
              <w:rPr>
                <w:rFonts w:ascii="Arial" w:hAnsi="Arial" w:cs="Arial"/>
              </w:rPr>
            </w:pPr>
          </w:p>
        </w:tc>
        <w:tc>
          <w:tcPr>
            <w:tcW w:w="2509" w:type="dxa"/>
          </w:tcPr>
          <w:p w14:paraId="5BBFE2ED" w14:textId="77777777" w:rsidR="0097180A" w:rsidRDefault="0097180A">
            <w:pPr>
              <w:pStyle w:val="TableParagraph"/>
              <w:rPr>
                <w:rFonts w:ascii="Arial" w:hAnsi="Arial" w:cs="Arial"/>
              </w:rPr>
            </w:pPr>
          </w:p>
        </w:tc>
      </w:tr>
      <w:tr w:rsidR="0097180A" w14:paraId="1F26F312" w14:textId="77777777" w:rsidTr="005E4A16">
        <w:trPr>
          <w:trHeight w:val="431"/>
        </w:trPr>
        <w:tc>
          <w:tcPr>
            <w:tcW w:w="270" w:type="dxa"/>
          </w:tcPr>
          <w:p w14:paraId="7DD6240B" w14:textId="77777777" w:rsidR="0097180A" w:rsidRDefault="0097180A">
            <w:pPr>
              <w:pStyle w:val="TableParagraph"/>
              <w:rPr>
                <w:rFonts w:ascii="Arial" w:hAnsi="Arial" w:cs="Arial"/>
              </w:rPr>
            </w:pPr>
          </w:p>
        </w:tc>
        <w:tc>
          <w:tcPr>
            <w:tcW w:w="4141" w:type="dxa"/>
          </w:tcPr>
          <w:p w14:paraId="1B31A96B" w14:textId="77777777" w:rsidR="0097180A" w:rsidRDefault="006D35D9">
            <w:pPr>
              <w:pStyle w:val="TableParagraph"/>
              <w:spacing w:before="1"/>
              <w:ind w:left="109"/>
              <w:rPr>
                <w:rFonts w:ascii="Arial" w:hAnsi="Arial" w:cs="Arial"/>
              </w:rPr>
            </w:pPr>
            <w:r>
              <w:rPr>
                <w:rFonts w:ascii="Arial" w:hAnsi="Arial" w:cs="Arial"/>
              </w:rPr>
              <w:t>Functional</w:t>
            </w:r>
            <w:r>
              <w:rPr>
                <w:rFonts w:ascii="Arial" w:hAnsi="Arial" w:cs="Arial"/>
                <w:spacing w:val="-8"/>
              </w:rPr>
              <w:t xml:space="preserve"> </w:t>
            </w:r>
            <w:r>
              <w:rPr>
                <w:rFonts w:ascii="Arial" w:hAnsi="Arial" w:cs="Arial"/>
                <w:spacing w:val="-2"/>
              </w:rPr>
              <w:t>completeness</w:t>
            </w:r>
          </w:p>
        </w:tc>
        <w:tc>
          <w:tcPr>
            <w:tcW w:w="1343" w:type="dxa"/>
          </w:tcPr>
          <w:p w14:paraId="5B3D253E" w14:textId="77777777" w:rsidR="0097180A" w:rsidRDefault="006D35D9">
            <w:pPr>
              <w:pStyle w:val="TableParagraph"/>
              <w:spacing w:before="1"/>
              <w:ind w:left="162" w:right="154"/>
              <w:jc w:val="center"/>
              <w:rPr>
                <w:rFonts w:ascii="Arial" w:hAnsi="Arial" w:cs="Arial"/>
                <w:lang w:val="en-PH"/>
              </w:rPr>
            </w:pPr>
            <w:r>
              <w:rPr>
                <w:rFonts w:ascii="Arial" w:hAnsi="Arial" w:cs="Arial"/>
                <w:spacing w:val="-4"/>
              </w:rPr>
              <w:t>4.</w:t>
            </w:r>
            <w:r>
              <w:rPr>
                <w:rFonts w:ascii="Arial" w:hAnsi="Arial" w:cs="Arial"/>
                <w:spacing w:val="-4"/>
                <w:lang w:val="en-PH"/>
              </w:rPr>
              <w:t>8</w:t>
            </w:r>
          </w:p>
        </w:tc>
        <w:tc>
          <w:tcPr>
            <w:tcW w:w="2509" w:type="dxa"/>
          </w:tcPr>
          <w:p w14:paraId="53CA9E47" w14:textId="77777777" w:rsidR="0097180A" w:rsidRDefault="006D35D9">
            <w:pPr>
              <w:pStyle w:val="TableParagraph"/>
              <w:spacing w:before="1"/>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5FED80B5" w14:textId="77777777" w:rsidTr="005E4A16">
        <w:trPr>
          <w:trHeight w:val="434"/>
        </w:trPr>
        <w:tc>
          <w:tcPr>
            <w:tcW w:w="270" w:type="dxa"/>
          </w:tcPr>
          <w:p w14:paraId="3447B4E2" w14:textId="77777777" w:rsidR="0097180A" w:rsidRDefault="0097180A">
            <w:pPr>
              <w:pStyle w:val="TableParagraph"/>
              <w:rPr>
                <w:rFonts w:ascii="Arial" w:hAnsi="Arial" w:cs="Arial"/>
              </w:rPr>
            </w:pPr>
          </w:p>
        </w:tc>
        <w:tc>
          <w:tcPr>
            <w:tcW w:w="4141" w:type="dxa"/>
          </w:tcPr>
          <w:p w14:paraId="3DF3168C" w14:textId="77777777" w:rsidR="0097180A" w:rsidRDefault="006D35D9">
            <w:pPr>
              <w:pStyle w:val="TableParagraph"/>
              <w:spacing w:before="1"/>
              <w:ind w:left="109"/>
              <w:rPr>
                <w:rFonts w:ascii="Arial" w:hAnsi="Arial" w:cs="Arial"/>
              </w:rPr>
            </w:pPr>
            <w:r>
              <w:rPr>
                <w:rFonts w:ascii="Arial" w:hAnsi="Arial" w:cs="Arial"/>
              </w:rPr>
              <w:t>Functional</w:t>
            </w:r>
            <w:r>
              <w:rPr>
                <w:rFonts w:ascii="Arial" w:hAnsi="Arial" w:cs="Arial"/>
                <w:spacing w:val="-8"/>
              </w:rPr>
              <w:t xml:space="preserve"> </w:t>
            </w:r>
            <w:r>
              <w:rPr>
                <w:rFonts w:ascii="Arial" w:hAnsi="Arial" w:cs="Arial"/>
                <w:spacing w:val="-2"/>
              </w:rPr>
              <w:t>correctness</w:t>
            </w:r>
          </w:p>
        </w:tc>
        <w:tc>
          <w:tcPr>
            <w:tcW w:w="1343" w:type="dxa"/>
          </w:tcPr>
          <w:p w14:paraId="31B4C789" w14:textId="77777777" w:rsidR="0097180A" w:rsidRDefault="006D35D9">
            <w:pPr>
              <w:pStyle w:val="TableParagraph"/>
              <w:spacing w:before="1"/>
              <w:ind w:left="162" w:right="154"/>
              <w:jc w:val="center"/>
              <w:rPr>
                <w:rFonts w:ascii="Arial" w:hAnsi="Arial" w:cs="Arial"/>
                <w:lang w:val="en-PH"/>
              </w:rPr>
            </w:pPr>
            <w:r>
              <w:rPr>
                <w:rFonts w:ascii="Arial" w:hAnsi="Arial" w:cs="Arial"/>
                <w:lang w:val="en-PH"/>
              </w:rPr>
              <w:t>5</w:t>
            </w:r>
          </w:p>
        </w:tc>
        <w:tc>
          <w:tcPr>
            <w:tcW w:w="2509" w:type="dxa"/>
          </w:tcPr>
          <w:p w14:paraId="7F57A1F7" w14:textId="77777777" w:rsidR="0097180A" w:rsidRDefault="006D35D9">
            <w:pPr>
              <w:pStyle w:val="TableParagraph"/>
              <w:spacing w:before="1"/>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0F2B0D8D" w14:textId="77777777" w:rsidTr="005E4A16">
        <w:trPr>
          <w:trHeight w:val="431"/>
        </w:trPr>
        <w:tc>
          <w:tcPr>
            <w:tcW w:w="270" w:type="dxa"/>
          </w:tcPr>
          <w:p w14:paraId="356F82E3" w14:textId="77777777" w:rsidR="0097180A" w:rsidRDefault="0097180A">
            <w:pPr>
              <w:pStyle w:val="TableParagraph"/>
              <w:rPr>
                <w:rFonts w:ascii="Arial" w:hAnsi="Arial" w:cs="Arial"/>
              </w:rPr>
            </w:pPr>
          </w:p>
        </w:tc>
        <w:tc>
          <w:tcPr>
            <w:tcW w:w="4141" w:type="dxa"/>
          </w:tcPr>
          <w:p w14:paraId="11FCFDDB" w14:textId="77777777" w:rsidR="0097180A" w:rsidRDefault="006D35D9">
            <w:pPr>
              <w:pStyle w:val="TableParagraph"/>
              <w:spacing w:before="1"/>
              <w:ind w:left="109"/>
              <w:rPr>
                <w:rFonts w:ascii="Arial" w:hAnsi="Arial" w:cs="Arial"/>
              </w:rPr>
            </w:pPr>
            <w:r>
              <w:rPr>
                <w:rFonts w:ascii="Arial" w:hAnsi="Arial" w:cs="Arial"/>
              </w:rPr>
              <w:t>Functional</w:t>
            </w:r>
            <w:r>
              <w:rPr>
                <w:rFonts w:ascii="Arial" w:hAnsi="Arial" w:cs="Arial"/>
                <w:spacing w:val="-8"/>
              </w:rPr>
              <w:t xml:space="preserve"> </w:t>
            </w:r>
            <w:r>
              <w:rPr>
                <w:rFonts w:ascii="Arial" w:hAnsi="Arial" w:cs="Arial"/>
                <w:spacing w:val="-2"/>
              </w:rPr>
              <w:t>appropriateness</w:t>
            </w:r>
          </w:p>
        </w:tc>
        <w:tc>
          <w:tcPr>
            <w:tcW w:w="1343" w:type="dxa"/>
          </w:tcPr>
          <w:p w14:paraId="31A387A9" w14:textId="77777777" w:rsidR="0097180A" w:rsidRDefault="006D35D9">
            <w:pPr>
              <w:pStyle w:val="TableParagraph"/>
              <w:spacing w:before="1"/>
              <w:ind w:left="162" w:right="154"/>
              <w:jc w:val="center"/>
              <w:rPr>
                <w:rFonts w:ascii="Arial" w:hAnsi="Arial" w:cs="Arial"/>
                <w:lang w:val="en-PH"/>
              </w:rPr>
            </w:pPr>
            <w:r>
              <w:rPr>
                <w:rFonts w:ascii="Arial" w:hAnsi="Arial" w:cs="Arial"/>
                <w:spacing w:val="-4"/>
              </w:rPr>
              <w:t>4.</w:t>
            </w:r>
            <w:r>
              <w:rPr>
                <w:rFonts w:ascii="Arial" w:hAnsi="Arial" w:cs="Arial"/>
                <w:spacing w:val="-4"/>
                <w:lang w:val="en-PH"/>
              </w:rPr>
              <w:t>6</w:t>
            </w:r>
          </w:p>
        </w:tc>
        <w:tc>
          <w:tcPr>
            <w:tcW w:w="2509" w:type="dxa"/>
          </w:tcPr>
          <w:p w14:paraId="699834B6" w14:textId="77777777" w:rsidR="0097180A" w:rsidRDefault="006D35D9">
            <w:pPr>
              <w:pStyle w:val="TableParagraph"/>
              <w:spacing w:before="1"/>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1295E2F4" w14:textId="77777777" w:rsidTr="005E4A16">
        <w:trPr>
          <w:trHeight w:val="434"/>
        </w:trPr>
        <w:tc>
          <w:tcPr>
            <w:tcW w:w="4411" w:type="dxa"/>
            <w:gridSpan w:val="2"/>
          </w:tcPr>
          <w:p w14:paraId="01B38F20" w14:textId="77777777" w:rsidR="0097180A" w:rsidRDefault="006D35D9">
            <w:pPr>
              <w:pStyle w:val="TableParagraph"/>
              <w:spacing w:before="1"/>
              <w:ind w:left="109"/>
              <w:rPr>
                <w:rFonts w:ascii="Arial" w:hAnsi="Arial" w:cs="Arial"/>
                <w:b/>
              </w:rPr>
            </w:pPr>
            <w:r>
              <w:rPr>
                <w:rFonts w:ascii="Arial" w:hAnsi="Arial" w:cs="Arial"/>
                <w:b/>
              </w:rPr>
              <w:t>Performance</w:t>
            </w:r>
            <w:r>
              <w:rPr>
                <w:rFonts w:ascii="Arial" w:hAnsi="Arial" w:cs="Arial"/>
                <w:b/>
                <w:spacing w:val="-8"/>
              </w:rPr>
              <w:t xml:space="preserve"> </w:t>
            </w:r>
            <w:r>
              <w:rPr>
                <w:rFonts w:ascii="Arial" w:hAnsi="Arial" w:cs="Arial"/>
                <w:b/>
                <w:spacing w:val="-8"/>
                <w:lang w:val="en-PH"/>
              </w:rPr>
              <w:t>Efficiency</w:t>
            </w:r>
          </w:p>
        </w:tc>
        <w:tc>
          <w:tcPr>
            <w:tcW w:w="1343" w:type="dxa"/>
          </w:tcPr>
          <w:p w14:paraId="60867B3E" w14:textId="77777777" w:rsidR="0097180A" w:rsidRDefault="0097180A">
            <w:pPr>
              <w:pStyle w:val="TableParagraph"/>
              <w:rPr>
                <w:rFonts w:ascii="Arial" w:hAnsi="Arial" w:cs="Arial"/>
              </w:rPr>
            </w:pPr>
          </w:p>
        </w:tc>
        <w:tc>
          <w:tcPr>
            <w:tcW w:w="2509" w:type="dxa"/>
          </w:tcPr>
          <w:p w14:paraId="2232D158" w14:textId="77777777" w:rsidR="0097180A" w:rsidRDefault="0097180A">
            <w:pPr>
              <w:pStyle w:val="TableParagraph"/>
              <w:rPr>
                <w:rFonts w:ascii="Arial" w:hAnsi="Arial" w:cs="Arial"/>
              </w:rPr>
            </w:pPr>
          </w:p>
        </w:tc>
      </w:tr>
      <w:tr w:rsidR="0097180A" w14:paraId="11483470" w14:textId="77777777" w:rsidTr="005E4A16">
        <w:trPr>
          <w:trHeight w:val="431"/>
        </w:trPr>
        <w:tc>
          <w:tcPr>
            <w:tcW w:w="270" w:type="dxa"/>
          </w:tcPr>
          <w:p w14:paraId="1B307725" w14:textId="77777777" w:rsidR="0097180A" w:rsidRDefault="0097180A">
            <w:pPr>
              <w:pStyle w:val="TableParagraph"/>
              <w:rPr>
                <w:rFonts w:ascii="Arial" w:hAnsi="Arial" w:cs="Arial"/>
              </w:rPr>
            </w:pPr>
          </w:p>
        </w:tc>
        <w:tc>
          <w:tcPr>
            <w:tcW w:w="4141" w:type="dxa"/>
          </w:tcPr>
          <w:p w14:paraId="2D578B60" w14:textId="77777777" w:rsidR="0097180A" w:rsidRDefault="006D35D9">
            <w:pPr>
              <w:pStyle w:val="TableParagraph"/>
              <w:spacing w:before="1"/>
              <w:ind w:left="109"/>
              <w:rPr>
                <w:rFonts w:ascii="Arial" w:hAnsi="Arial" w:cs="Arial"/>
              </w:rPr>
            </w:pPr>
            <w:r>
              <w:rPr>
                <w:rFonts w:ascii="Arial" w:hAnsi="Arial" w:cs="Arial"/>
              </w:rPr>
              <w:t>Time</w:t>
            </w:r>
            <w:r>
              <w:rPr>
                <w:rFonts w:ascii="Arial" w:hAnsi="Arial" w:cs="Arial"/>
                <w:spacing w:val="-3"/>
              </w:rPr>
              <w:t xml:space="preserve"> </w:t>
            </w:r>
            <w:r>
              <w:rPr>
                <w:rFonts w:ascii="Arial" w:hAnsi="Arial" w:cs="Arial"/>
                <w:spacing w:val="-2"/>
              </w:rPr>
              <w:t>behavior</w:t>
            </w:r>
          </w:p>
        </w:tc>
        <w:tc>
          <w:tcPr>
            <w:tcW w:w="1343" w:type="dxa"/>
          </w:tcPr>
          <w:p w14:paraId="128ABFEA" w14:textId="77777777" w:rsidR="0097180A" w:rsidRDefault="006D35D9">
            <w:pPr>
              <w:pStyle w:val="TableParagraph"/>
              <w:spacing w:before="1"/>
              <w:ind w:left="162" w:right="154"/>
              <w:jc w:val="center"/>
              <w:rPr>
                <w:rFonts w:ascii="Arial" w:hAnsi="Arial" w:cs="Arial"/>
                <w:lang w:val="en-PH"/>
              </w:rPr>
            </w:pPr>
            <w:r>
              <w:rPr>
                <w:rFonts w:ascii="Arial" w:hAnsi="Arial" w:cs="Arial"/>
                <w:spacing w:val="-4"/>
              </w:rPr>
              <w:t>4.</w:t>
            </w:r>
            <w:r>
              <w:rPr>
                <w:rFonts w:ascii="Arial" w:hAnsi="Arial" w:cs="Arial"/>
                <w:spacing w:val="-4"/>
                <w:lang w:val="en-PH"/>
              </w:rPr>
              <w:t>8</w:t>
            </w:r>
          </w:p>
        </w:tc>
        <w:tc>
          <w:tcPr>
            <w:tcW w:w="2509" w:type="dxa"/>
          </w:tcPr>
          <w:p w14:paraId="6FF125E8" w14:textId="77777777" w:rsidR="0097180A" w:rsidRDefault="006D35D9">
            <w:pPr>
              <w:pStyle w:val="TableParagraph"/>
              <w:spacing w:before="1"/>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4BCDCE7C" w14:textId="77777777" w:rsidTr="005E4A16">
        <w:trPr>
          <w:trHeight w:val="434"/>
        </w:trPr>
        <w:tc>
          <w:tcPr>
            <w:tcW w:w="270" w:type="dxa"/>
          </w:tcPr>
          <w:p w14:paraId="1A10699B" w14:textId="77777777" w:rsidR="0097180A" w:rsidRDefault="0097180A">
            <w:pPr>
              <w:pStyle w:val="TableParagraph"/>
              <w:rPr>
                <w:rFonts w:ascii="Arial" w:hAnsi="Arial" w:cs="Arial"/>
              </w:rPr>
            </w:pPr>
          </w:p>
        </w:tc>
        <w:tc>
          <w:tcPr>
            <w:tcW w:w="4141" w:type="dxa"/>
          </w:tcPr>
          <w:p w14:paraId="02B02CA3" w14:textId="77777777" w:rsidR="0097180A" w:rsidRDefault="006D35D9">
            <w:pPr>
              <w:pStyle w:val="TableParagraph"/>
              <w:spacing w:before="1"/>
              <w:ind w:left="109"/>
              <w:rPr>
                <w:rFonts w:ascii="Arial" w:hAnsi="Arial" w:cs="Arial"/>
              </w:rPr>
            </w:pPr>
            <w:r>
              <w:rPr>
                <w:rFonts w:ascii="Arial" w:hAnsi="Arial" w:cs="Arial"/>
              </w:rPr>
              <w:t>Resource</w:t>
            </w:r>
            <w:r>
              <w:rPr>
                <w:rFonts w:ascii="Arial" w:hAnsi="Arial" w:cs="Arial"/>
                <w:spacing w:val="-8"/>
              </w:rPr>
              <w:t xml:space="preserve"> </w:t>
            </w:r>
            <w:r>
              <w:rPr>
                <w:rFonts w:ascii="Arial" w:hAnsi="Arial" w:cs="Arial"/>
                <w:spacing w:val="-2"/>
              </w:rPr>
              <w:t>utilization</w:t>
            </w:r>
          </w:p>
        </w:tc>
        <w:tc>
          <w:tcPr>
            <w:tcW w:w="1343" w:type="dxa"/>
          </w:tcPr>
          <w:p w14:paraId="3BAD2E13" w14:textId="77777777" w:rsidR="0097180A" w:rsidRDefault="006D35D9">
            <w:pPr>
              <w:pStyle w:val="TableParagraph"/>
              <w:spacing w:before="1"/>
              <w:ind w:left="164" w:right="154"/>
              <w:jc w:val="center"/>
              <w:rPr>
                <w:rFonts w:ascii="Arial" w:hAnsi="Arial" w:cs="Arial"/>
                <w:lang w:val="en-PH"/>
              </w:rPr>
            </w:pPr>
            <w:r>
              <w:rPr>
                <w:rFonts w:ascii="Arial" w:hAnsi="Arial" w:cs="Arial"/>
                <w:spacing w:val="-5"/>
              </w:rPr>
              <w:t>4.</w:t>
            </w:r>
            <w:r>
              <w:rPr>
                <w:rFonts w:ascii="Arial" w:hAnsi="Arial" w:cs="Arial"/>
                <w:spacing w:val="-5"/>
                <w:lang w:val="en-PH"/>
              </w:rPr>
              <w:t>6</w:t>
            </w:r>
          </w:p>
        </w:tc>
        <w:tc>
          <w:tcPr>
            <w:tcW w:w="2509" w:type="dxa"/>
          </w:tcPr>
          <w:p w14:paraId="7DCD65F8" w14:textId="77777777" w:rsidR="0097180A" w:rsidRDefault="006D35D9">
            <w:pPr>
              <w:pStyle w:val="TableParagraph"/>
              <w:spacing w:before="1"/>
              <w:ind w:left="446" w:right="443"/>
              <w:jc w:val="center"/>
              <w:rPr>
                <w:rFonts w:ascii="Arial" w:hAnsi="Arial" w:cs="Arial"/>
              </w:rPr>
            </w:pPr>
            <w:r>
              <w:rPr>
                <w:rFonts w:ascii="Arial" w:hAnsi="Arial" w:cs="Arial"/>
                <w:spacing w:val="-2"/>
                <w:lang w:val="en-PH"/>
              </w:rPr>
              <w:t xml:space="preserve">Strongly </w:t>
            </w:r>
            <w:r>
              <w:rPr>
                <w:rFonts w:ascii="Arial" w:hAnsi="Arial" w:cs="Arial"/>
                <w:spacing w:val="-2"/>
              </w:rPr>
              <w:t>Agree</w:t>
            </w:r>
          </w:p>
        </w:tc>
      </w:tr>
      <w:tr w:rsidR="0097180A" w14:paraId="3555195D" w14:textId="77777777" w:rsidTr="005E4A16">
        <w:trPr>
          <w:trHeight w:val="431"/>
        </w:trPr>
        <w:tc>
          <w:tcPr>
            <w:tcW w:w="270" w:type="dxa"/>
          </w:tcPr>
          <w:p w14:paraId="31773A66" w14:textId="77777777" w:rsidR="0097180A" w:rsidRDefault="0097180A">
            <w:pPr>
              <w:pStyle w:val="TableParagraph"/>
              <w:rPr>
                <w:rFonts w:ascii="Arial" w:hAnsi="Arial" w:cs="Arial"/>
              </w:rPr>
            </w:pPr>
          </w:p>
        </w:tc>
        <w:tc>
          <w:tcPr>
            <w:tcW w:w="4141" w:type="dxa"/>
          </w:tcPr>
          <w:p w14:paraId="46081C3E" w14:textId="77777777" w:rsidR="0097180A" w:rsidRDefault="006D35D9">
            <w:pPr>
              <w:pStyle w:val="TableParagraph"/>
              <w:spacing w:before="1"/>
              <w:ind w:left="109"/>
              <w:rPr>
                <w:rFonts w:ascii="Arial" w:hAnsi="Arial" w:cs="Arial"/>
              </w:rPr>
            </w:pPr>
            <w:r>
              <w:rPr>
                <w:rFonts w:ascii="Arial" w:hAnsi="Arial" w:cs="Arial"/>
              </w:rPr>
              <w:t>Resource</w:t>
            </w:r>
            <w:r>
              <w:rPr>
                <w:rFonts w:ascii="Arial" w:hAnsi="Arial" w:cs="Arial"/>
                <w:spacing w:val="-8"/>
              </w:rPr>
              <w:t xml:space="preserve"> </w:t>
            </w:r>
            <w:r>
              <w:rPr>
                <w:rFonts w:ascii="Arial" w:hAnsi="Arial" w:cs="Arial"/>
                <w:spacing w:val="-2"/>
              </w:rPr>
              <w:t>utilization</w:t>
            </w:r>
          </w:p>
        </w:tc>
        <w:tc>
          <w:tcPr>
            <w:tcW w:w="1343" w:type="dxa"/>
          </w:tcPr>
          <w:p w14:paraId="40305169" w14:textId="77777777" w:rsidR="0097180A" w:rsidRDefault="006D35D9">
            <w:pPr>
              <w:pStyle w:val="TableParagraph"/>
              <w:spacing w:before="1"/>
              <w:ind w:left="164" w:right="154"/>
              <w:jc w:val="center"/>
              <w:rPr>
                <w:rFonts w:ascii="Arial" w:hAnsi="Arial" w:cs="Arial"/>
                <w:lang w:val="en-PH"/>
              </w:rPr>
            </w:pPr>
            <w:r>
              <w:rPr>
                <w:rFonts w:ascii="Arial" w:hAnsi="Arial" w:cs="Arial"/>
                <w:spacing w:val="-5"/>
              </w:rPr>
              <w:t>4.</w:t>
            </w:r>
            <w:r>
              <w:rPr>
                <w:rFonts w:ascii="Arial" w:hAnsi="Arial" w:cs="Arial"/>
                <w:spacing w:val="-5"/>
                <w:lang w:val="en-PH"/>
              </w:rPr>
              <w:t>6</w:t>
            </w:r>
          </w:p>
        </w:tc>
        <w:tc>
          <w:tcPr>
            <w:tcW w:w="2509" w:type="dxa"/>
          </w:tcPr>
          <w:p w14:paraId="18B00FA6" w14:textId="77777777" w:rsidR="0097180A" w:rsidRDefault="006D35D9">
            <w:pPr>
              <w:pStyle w:val="TableParagraph"/>
              <w:spacing w:before="1"/>
              <w:ind w:left="446" w:right="443"/>
              <w:jc w:val="center"/>
              <w:rPr>
                <w:rFonts w:ascii="Arial" w:hAnsi="Arial" w:cs="Arial"/>
              </w:rPr>
            </w:pPr>
            <w:r>
              <w:rPr>
                <w:rFonts w:ascii="Arial" w:hAnsi="Arial" w:cs="Arial"/>
                <w:spacing w:val="-2"/>
                <w:lang w:val="en-PH"/>
              </w:rPr>
              <w:t xml:space="preserve">Strongly </w:t>
            </w:r>
            <w:r>
              <w:rPr>
                <w:rFonts w:ascii="Arial" w:hAnsi="Arial" w:cs="Arial"/>
                <w:spacing w:val="-2"/>
              </w:rPr>
              <w:t>Agree</w:t>
            </w:r>
          </w:p>
        </w:tc>
      </w:tr>
      <w:tr w:rsidR="0097180A" w14:paraId="4949F37D" w14:textId="77777777" w:rsidTr="005E4A16">
        <w:trPr>
          <w:trHeight w:val="433"/>
        </w:trPr>
        <w:tc>
          <w:tcPr>
            <w:tcW w:w="4411" w:type="dxa"/>
            <w:gridSpan w:val="2"/>
          </w:tcPr>
          <w:p w14:paraId="1CBAD842" w14:textId="77777777" w:rsidR="0097180A" w:rsidRDefault="006D35D9">
            <w:pPr>
              <w:pStyle w:val="TableParagraph"/>
              <w:spacing w:before="1"/>
              <w:ind w:left="109"/>
              <w:rPr>
                <w:rFonts w:ascii="Arial" w:hAnsi="Arial" w:cs="Arial"/>
              </w:rPr>
            </w:pPr>
            <w:r>
              <w:rPr>
                <w:rFonts w:ascii="Arial" w:hAnsi="Arial" w:cs="Arial"/>
                <w:b/>
                <w:bCs/>
                <w:spacing w:val="-2"/>
              </w:rPr>
              <w:t>Compatibility</w:t>
            </w:r>
          </w:p>
        </w:tc>
        <w:tc>
          <w:tcPr>
            <w:tcW w:w="1343" w:type="dxa"/>
          </w:tcPr>
          <w:p w14:paraId="47071CCA" w14:textId="77777777" w:rsidR="0097180A" w:rsidRDefault="0097180A">
            <w:pPr>
              <w:pStyle w:val="TableParagraph"/>
              <w:rPr>
                <w:rFonts w:ascii="Arial" w:hAnsi="Arial" w:cs="Arial"/>
              </w:rPr>
            </w:pPr>
          </w:p>
        </w:tc>
        <w:tc>
          <w:tcPr>
            <w:tcW w:w="2509" w:type="dxa"/>
          </w:tcPr>
          <w:p w14:paraId="76E84FCA" w14:textId="77777777" w:rsidR="0097180A" w:rsidRDefault="0097180A">
            <w:pPr>
              <w:pStyle w:val="TableParagraph"/>
              <w:rPr>
                <w:rFonts w:ascii="Arial" w:hAnsi="Arial" w:cs="Arial"/>
              </w:rPr>
            </w:pPr>
          </w:p>
        </w:tc>
      </w:tr>
      <w:tr w:rsidR="0097180A" w14:paraId="60D0519A" w14:textId="77777777" w:rsidTr="005E4A16">
        <w:trPr>
          <w:trHeight w:val="431"/>
        </w:trPr>
        <w:tc>
          <w:tcPr>
            <w:tcW w:w="270" w:type="dxa"/>
          </w:tcPr>
          <w:p w14:paraId="350EED09" w14:textId="77777777" w:rsidR="0097180A" w:rsidRDefault="0097180A">
            <w:pPr>
              <w:pStyle w:val="TableParagraph"/>
              <w:rPr>
                <w:rFonts w:ascii="Arial" w:hAnsi="Arial" w:cs="Arial"/>
              </w:rPr>
            </w:pPr>
          </w:p>
        </w:tc>
        <w:tc>
          <w:tcPr>
            <w:tcW w:w="4141" w:type="dxa"/>
          </w:tcPr>
          <w:p w14:paraId="18A837F5" w14:textId="77777777" w:rsidR="0097180A" w:rsidRDefault="006D35D9">
            <w:pPr>
              <w:pStyle w:val="TableParagraph"/>
              <w:spacing w:before="1"/>
              <w:ind w:left="109"/>
              <w:rPr>
                <w:rFonts w:ascii="Arial" w:hAnsi="Arial" w:cs="Arial"/>
              </w:rPr>
            </w:pPr>
            <w:r>
              <w:rPr>
                <w:rFonts w:ascii="Arial" w:hAnsi="Arial" w:cs="Arial"/>
                <w:spacing w:val="-2"/>
              </w:rPr>
              <w:t>Co-existence</w:t>
            </w:r>
          </w:p>
        </w:tc>
        <w:tc>
          <w:tcPr>
            <w:tcW w:w="1343" w:type="dxa"/>
          </w:tcPr>
          <w:p w14:paraId="087762A3" w14:textId="77777777" w:rsidR="0097180A" w:rsidRDefault="006D35D9">
            <w:pPr>
              <w:pStyle w:val="TableParagraph"/>
              <w:spacing w:before="1"/>
              <w:ind w:left="162" w:right="154"/>
              <w:jc w:val="center"/>
              <w:rPr>
                <w:rFonts w:ascii="Arial" w:hAnsi="Arial" w:cs="Arial"/>
              </w:rPr>
            </w:pPr>
            <w:r>
              <w:rPr>
                <w:rFonts w:ascii="Arial" w:hAnsi="Arial" w:cs="Arial"/>
                <w:spacing w:val="-4"/>
              </w:rPr>
              <w:t>4.7</w:t>
            </w:r>
          </w:p>
        </w:tc>
        <w:tc>
          <w:tcPr>
            <w:tcW w:w="2509" w:type="dxa"/>
          </w:tcPr>
          <w:p w14:paraId="670FB645" w14:textId="77777777" w:rsidR="0097180A" w:rsidRDefault="006D35D9">
            <w:pPr>
              <w:pStyle w:val="TableParagraph"/>
              <w:spacing w:before="1"/>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3038CA6B" w14:textId="77777777" w:rsidTr="005E4A16">
        <w:trPr>
          <w:trHeight w:val="434"/>
        </w:trPr>
        <w:tc>
          <w:tcPr>
            <w:tcW w:w="270" w:type="dxa"/>
          </w:tcPr>
          <w:p w14:paraId="32D7674C" w14:textId="77777777" w:rsidR="0097180A" w:rsidRDefault="0097180A">
            <w:pPr>
              <w:pStyle w:val="TableParagraph"/>
              <w:rPr>
                <w:rFonts w:ascii="Arial" w:hAnsi="Arial" w:cs="Arial"/>
              </w:rPr>
            </w:pPr>
          </w:p>
        </w:tc>
        <w:tc>
          <w:tcPr>
            <w:tcW w:w="4141" w:type="dxa"/>
          </w:tcPr>
          <w:p w14:paraId="0CA2AD19" w14:textId="77777777" w:rsidR="0097180A" w:rsidRDefault="006D35D9">
            <w:pPr>
              <w:pStyle w:val="TableParagraph"/>
              <w:spacing w:before="2"/>
              <w:ind w:left="109"/>
              <w:rPr>
                <w:rFonts w:ascii="Arial" w:hAnsi="Arial" w:cs="Arial"/>
              </w:rPr>
            </w:pPr>
            <w:r>
              <w:rPr>
                <w:rFonts w:ascii="Arial" w:hAnsi="Arial" w:cs="Arial"/>
                <w:spacing w:val="-2"/>
              </w:rPr>
              <w:t>Interoperability</w:t>
            </w:r>
          </w:p>
        </w:tc>
        <w:tc>
          <w:tcPr>
            <w:tcW w:w="1343" w:type="dxa"/>
          </w:tcPr>
          <w:p w14:paraId="57D74D6E" w14:textId="77777777" w:rsidR="0097180A" w:rsidRDefault="006D35D9">
            <w:pPr>
              <w:pStyle w:val="TableParagraph"/>
              <w:spacing w:before="2"/>
              <w:ind w:left="162" w:right="154"/>
              <w:jc w:val="center"/>
              <w:rPr>
                <w:rFonts w:ascii="Arial" w:hAnsi="Arial" w:cs="Arial"/>
                <w:lang w:val="en-PH"/>
              </w:rPr>
            </w:pPr>
            <w:r>
              <w:rPr>
                <w:rFonts w:ascii="Arial" w:hAnsi="Arial" w:cs="Arial"/>
                <w:spacing w:val="-4"/>
              </w:rPr>
              <w:t>4.</w:t>
            </w:r>
            <w:r>
              <w:rPr>
                <w:rFonts w:ascii="Arial" w:hAnsi="Arial" w:cs="Arial"/>
                <w:spacing w:val="-4"/>
                <w:lang w:val="en-PH"/>
              </w:rPr>
              <w:t>5</w:t>
            </w:r>
          </w:p>
        </w:tc>
        <w:tc>
          <w:tcPr>
            <w:tcW w:w="2509" w:type="dxa"/>
          </w:tcPr>
          <w:p w14:paraId="79C25B62" w14:textId="77777777" w:rsidR="0097180A" w:rsidRDefault="006D35D9">
            <w:pPr>
              <w:pStyle w:val="TableParagraph"/>
              <w:spacing w:before="2"/>
              <w:ind w:left="445" w:right="443"/>
              <w:jc w:val="center"/>
              <w:rPr>
                <w:rFonts w:ascii="Arial" w:hAnsi="Arial" w:cs="Arial"/>
              </w:rPr>
            </w:pPr>
            <w:r>
              <w:rPr>
                <w:rFonts w:ascii="Arial" w:hAnsi="Arial" w:cs="Arial"/>
                <w:spacing w:val="-2"/>
              </w:rPr>
              <w:t>Agree</w:t>
            </w:r>
          </w:p>
        </w:tc>
      </w:tr>
      <w:tr w:rsidR="0097180A" w14:paraId="6E27FD7A" w14:textId="77777777" w:rsidTr="005E4A16">
        <w:trPr>
          <w:trHeight w:val="431"/>
        </w:trPr>
        <w:tc>
          <w:tcPr>
            <w:tcW w:w="4411" w:type="dxa"/>
            <w:gridSpan w:val="2"/>
          </w:tcPr>
          <w:p w14:paraId="0DBA429E" w14:textId="77777777" w:rsidR="0097180A" w:rsidRDefault="006D35D9">
            <w:pPr>
              <w:pStyle w:val="TableParagraph"/>
              <w:spacing w:before="1"/>
              <w:ind w:left="109"/>
              <w:rPr>
                <w:rFonts w:ascii="Arial" w:hAnsi="Arial" w:cs="Arial"/>
              </w:rPr>
            </w:pPr>
            <w:r>
              <w:rPr>
                <w:rFonts w:ascii="Arial" w:hAnsi="Arial" w:cs="Arial"/>
                <w:b/>
                <w:bCs/>
                <w:spacing w:val="-2"/>
              </w:rPr>
              <w:t>Usability</w:t>
            </w:r>
          </w:p>
        </w:tc>
        <w:tc>
          <w:tcPr>
            <w:tcW w:w="1343" w:type="dxa"/>
          </w:tcPr>
          <w:p w14:paraId="3D9A4F69" w14:textId="77777777" w:rsidR="0097180A" w:rsidRDefault="0097180A">
            <w:pPr>
              <w:pStyle w:val="TableParagraph"/>
              <w:rPr>
                <w:rFonts w:ascii="Arial" w:hAnsi="Arial" w:cs="Arial"/>
              </w:rPr>
            </w:pPr>
          </w:p>
        </w:tc>
        <w:tc>
          <w:tcPr>
            <w:tcW w:w="2509" w:type="dxa"/>
          </w:tcPr>
          <w:p w14:paraId="63E548D5" w14:textId="77777777" w:rsidR="0097180A" w:rsidRDefault="0097180A">
            <w:pPr>
              <w:pStyle w:val="TableParagraph"/>
              <w:rPr>
                <w:rFonts w:ascii="Arial" w:hAnsi="Arial" w:cs="Arial"/>
              </w:rPr>
            </w:pPr>
          </w:p>
        </w:tc>
      </w:tr>
      <w:tr w:rsidR="0097180A" w14:paraId="0092B8C1" w14:textId="77777777" w:rsidTr="005E4A16">
        <w:trPr>
          <w:trHeight w:val="434"/>
        </w:trPr>
        <w:tc>
          <w:tcPr>
            <w:tcW w:w="270" w:type="dxa"/>
          </w:tcPr>
          <w:p w14:paraId="0F3412F5" w14:textId="77777777" w:rsidR="0097180A" w:rsidRDefault="0097180A">
            <w:pPr>
              <w:pStyle w:val="TableParagraph"/>
              <w:rPr>
                <w:rFonts w:ascii="Arial" w:hAnsi="Arial" w:cs="Arial"/>
              </w:rPr>
            </w:pPr>
          </w:p>
        </w:tc>
        <w:tc>
          <w:tcPr>
            <w:tcW w:w="4141" w:type="dxa"/>
          </w:tcPr>
          <w:p w14:paraId="5BC7E831" w14:textId="77777777" w:rsidR="0097180A" w:rsidRDefault="006D35D9">
            <w:pPr>
              <w:pStyle w:val="TableParagraph"/>
              <w:spacing w:before="2"/>
              <w:ind w:left="109"/>
              <w:rPr>
                <w:rFonts w:ascii="Arial" w:hAnsi="Arial" w:cs="Arial"/>
              </w:rPr>
            </w:pPr>
            <w:r>
              <w:rPr>
                <w:rFonts w:ascii="Arial" w:hAnsi="Arial" w:cs="Arial"/>
              </w:rPr>
              <w:t>Appropriateness</w:t>
            </w:r>
            <w:r>
              <w:rPr>
                <w:rFonts w:ascii="Arial" w:hAnsi="Arial" w:cs="Arial"/>
                <w:spacing w:val="-12"/>
              </w:rPr>
              <w:t xml:space="preserve"> </w:t>
            </w:r>
            <w:r>
              <w:rPr>
                <w:rFonts w:ascii="Arial" w:hAnsi="Arial" w:cs="Arial"/>
                <w:spacing w:val="-2"/>
              </w:rPr>
              <w:t>Recognizability</w:t>
            </w:r>
          </w:p>
        </w:tc>
        <w:tc>
          <w:tcPr>
            <w:tcW w:w="1343" w:type="dxa"/>
          </w:tcPr>
          <w:p w14:paraId="1F237991" w14:textId="77777777" w:rsidR="0097180A" w:rsidRDefault="006D35D9">
            <w:pPr>
              <w:pStyle w:val="TableParagraph"/>
              <w:spacing w:before="2"/>
              <w:ind w:left="162" w:right="154"/>
              <w:jc w:val="center"/>
              <w:rPr>
                <w:rFonts w:ascii="Arial" w:hAnsi="Arial" w:cs="Arial"/>
                <w:lang w:val="en-PH"/>
              </w:rPr>
            </w:pPr>
            <w:r>
              <w:rPr>
                <w:rFonts w:ascii="Arial" w:hAnsi="Arial" w:cs="Arial"/>
                <w:spacing w:val="-4"/>
              </w:rPr>
              <w:t>4.</w:t>
            </w:r>
            <w:r>
              <w:rPr>
                <w:rFonts w:ascii="Arial" w:hAnsi="Arial" w:cs="Arial"/>
                <w:spacing w:val="-4"/>
                <w:lang w:val="en-PH"/>
              </w:rPr>
              <w:t>9</w:t>
            </w:r>
          </w:p>
        </w:tc>
        <w:tc>
          <w:tcPr>
            <w:tcW w:w="2509" w:type="dxa"/>
          </w:tcPr>
          <w:p w14:paraId="2EFB7A61" w14:textId="77777777" w:rsidR="0097180A" w:rsidRDefault="006D35D9">
            <w:pPr>
              <w:pStyle w:val="TableParagraph"/>
              <w:spacing w:before="2"/>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448B951D" w14:textId="77777777" w:rsidTr="005E4A16">
        <w:trPr>
          <w:trHeight w:val="432"/>
        </w:trPr>
        <w:tc>
          <w:tcPr>
            <w:tcW w:w="270" w:type="dxa"/>
          </w:tcPr>
          <w:p w14:paraId="17C66B9A" w14:textId="77777777" w:rsidR="0097180A" w:rsidRDefault="0097180A">
            <w:pPr>
              <w:pStyle w:val="TableParagraph"/>
              <w:rPr>
                <w:rFonts w:ascii="Arial" w:hAnsi="Arial" w:cs="Arial"/>
              </w:rPr>
            </w:pPr>
          </w:p>
        </w:tc>
        <w:tc>
          <w:tcPr>
            <w:tcW w:w="4141" w:type="dxa"/>
          </w:tcPr>
          <w:p w14:paraId="321AC239" w14:textId="77777777" w:rsidR="0097180A" w:rsidRDefault="006D35D9">
            <w:pPr>
              <w:pStyle w:val="TableParagraph"/>
              <w:spacing w:before="2"/>
              <w:ind w:left="109"/>
              <w:rPr>
                <w:rFonts w:ascii="Arial" w:hAnsi="Arial" w:cs="Arial"/>
              </w:rPr>
            </w:pPr>
            <w:r>
              <w:rPr>
                <w:rFonts w:ascii="Arial" w:hAnsi="Arial" w:cs="Arial"/>
                <w:spacing w:val="-2"/>
              </w:rPr>
              <w:t>Learnability</w:t>
            </w:r>
          </w:p>
        </w:tc>
        <w:tc>
          <w:tcPr>
            <w:tcW w:w="1343" w:type="dxa"/>
          </w:tcPr>
          <w:p w14:paraId="4799CA6D" w14:textId="77777777" w:rsidR="0097180A" w:rsidRDefault="006D35D9">
            <w:pPr>
              <w:pStyle w:val="TableParagraph"/>
              <w:spacing w:before="2"/>
              <w:ind w:left="162" w:right="154"/>
              <w:jc w:val="center"/>
              <w:rPr>
                <w:rFonts w:ascii="Arial" w:hAnsi="Arial" w:cs="Arial"/>
                <w:lang w:val="en-PH"/>
              </w:rPr>
            </w:pPr>
            <w:r>
              <w:rPr>
                <w:rFonts w:ascii="Arial" w:hAnsi="Arial" w:cs="Arial"/>
                <w:spacing w:val="-4"/>
              </w:rPr>
              <w:t>4.</w:t>
            </w:r>
            <w:r>
              <w:rPr>
                <w:rFonts w:ascii="Arial" w:hAnsi="Arial" w:cs="Arial"/>
                <w:spacing w:val="-4"/>
                <w:lang w:val="en-PH"/>
              </w:rPr>
              <w:t>6</w:t>
            </w:r>
          </w:p>
        </w:tc>
        <w:tc>
          <w:tcPr>
            <w:tcW w:w="2509" w:type="dxa"/>
          </w:tcPr>
          <w:p w14:paraId="71F7A541" w14:textId="77777777" w:rsidR="0097180A" w:rsidRDefault="006D35D9">
            <w:pPr>
              <w:pStyle w:val="TableParagraph"/>
              <w:spacing w:before="2"/>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4918A395" w14:textId="77777777" w:rsidTr="005E4A16">
        <w:trPr>
          <w:trHeight w:val="434"/>
        </w:trPr>
        <w:tc>
          <w:tcPr>
            <w:tcW w:w="270" w:type="dxa"/>
          </w:tcPr>
          <w:p w14:paraId="39E465F5" w14:textId="77777777" w:rsidR="0097180A" w:rsidRDefault="0097180A">
            <w:pPr>
              <w:pStyle w:val="TableParagraph"/>
              <w:rPr>
                <w:rFonts w:ascii="Arial" w:hAnsi="Arial" w:cs="Arial"/>
              </w:rPr>
            </w:pPr>
          </w:p>
        </w:tc>
        <w:tc>
          <w:tcPr>
            <w:tcW w:w="4141" w:type="dxa"/>
          </w:tcPr>
          <w:p w14:paraId="0A283B7A" w14:textId="77777777" w:rsidR="0097180A" w:rsidRDefault="006D35D9">
            <w:pPr>
              <w:pStyle w:val="TableParagraph"/>
              <w:spacing w:before="1"/>
              <w:ind w:left="109"/>
              <w:rPr>
                <w:rFonts w:ascii="Arial" w:hAnsi="Arial" w:cs="Arial"/>
              </w:rPr>
            </w:pPr>
            <w:r>
              <w:rPr>
                <w:rFonts w:ascii="Arial" w:hAnsi="Arial" w:cs="Arial"/>
                <w:spacing w:val="-2"/>
              </w:rPr>
              <w:t>Operability</w:t>
            </w:r>
          </w:p>
        </w:tc>
        <w:tc>
          <w:tcPr>
            <w:tcW w:w="1343" w:type="dxa"/>
          </w:tcPr>
          <w:p w14:paraId="447E7822" w14:textId="77777777" w:rsidR="0097180A" w:rsidRDefault="006D35D9">
            <w:pPr>
              <w:pStyle w:val="TableParagraph"/>
              <w:spacing w:before="1"/>
              <w:ind w:left="162" w:right="154"/>
              <w:jc w:val="center"/>
              <w:rPr>
                <w:rFonts w:ascii="Arial" w:hAnsi="Arial" w:cs="Arial"/>
                <w:lang w:val="en-PH"/>
              </w:rPr>
            </w:pPr>
            <w:r>
              <w:rPr>
                <w:rFonts w:ascii="Arial" w:hAnsi="Arial" w:cs="Arial"/>
                <w:spacing w:val="-4"/>
              </w:rPr>
              <w:t>4.</w:t>
            </w:r>
            <w:r>
              <w:rPr>
                <w:rFonts w:ascii="Arial" w:hAnsi="Arial" w:cs="Arial"/>
                <w:spacing w:val="-4"/>
                <w:lang w:val="en-PH"/>
              </w:rPr>
              <w:t>5</w:t>
            </w:r>
          </w:p>
        </w:tc>
        <w:tc>
          <w:tcPr>
            <w:tcW w:w="2509" w:type="dxa"/>
          </w:tcPr>
          <w:p w14:paraId="42D38EC3" w14:textId="77777777" w:rsidR="0097180A" w:rsidRDefault="006D35D9">
            <w:pPr>
              <w:pStyle w:val="TableParagraph"/>
              <w:spacing w:before="1"/>
              <w:ind w:left="445" w:right="443"/>
              <w:jc w:val="center"/>
              <w:rPr>
                <w:rFonts w:ascii="Arial" w:hAnsi="Arial" w:cs="Arial"/>
              </w:rPr>
            </w:pPr>
            <w:r>
              <w:rPr>
                <w:rFonts w:ascii="Arial" w:hAnsi="Arial" w:cs="Arial"/>
                <w:spacing w:val="-2"/>
              </w:rPr>
              <w:t>Agree</w:t>
            </w:r>
          </w:p>
        </w:tc>
      </w:tr>
      <w:tr w:rsidR="0097180A" w14:paraId="3E2A2074" w14:textId="77777777" w:rsidTr="005E4A16">
        <w:trPr>
          <w:trHeight w:val="434"/>
        </w:trPr>
        <w:tc>
          <w:tcPr>
            <w:tcW w:w="270" w:type="dxa"/>
          </w:tcPr>
          <w:p w14:paraId="514875AD" w14:textId="77777777" w:rsidR="0097180A" w:rsidRDefault="0097180A">
            <w:pPr>
              <w:pStyle w:val="TableParagraph"/>
              <w:rPr>
                <w:rFonts w:ascii="Arial" w:hAnsi="Arial" w:cs="Arial"/>
              </w:rPr>
            </w:pPr>
          </w:p>
        </w:tc>
        <w:tc>
          <w:tcPr>
            <w:tcW w:w="4141" w:type="dxa"/>
          </w:tcPr>
          <w:p w14:paraId="63D752ED" w14:textId="77777777" w:rsidR="0097180A" w:rsidRDefault="006D35D9">
            <w:pPr>
              <w:pStyle w:val="TableParagraph"/>
              <w:spacing w:before="1"/>
              <w:ind w:left="109"/>
              <w:rPr>
                <w:rFonts w:ascii="Arial" w:hAnsi="Arial" w:cs="Arial"/>
              </w:rPr>
            </w:pPr>
            <w:r>
              <w:rPr>
                <w:rFonts w:ascii="Arial" w:hAnsi="Arial" w:cs="Arial"/>
              </w:rPr>
              <w:t>User</w:t>
            </w:r>
            <w:r>
              <w:rPr>
                <w:rFonts w:ascii="Arial" w:hAnsi="Arial" w:cs="Arial"/>
                <w:spacing w:val="-1"/>
              </w:rPr>
              <w:t xml:space="preserve"> </w:t>
            </w:r>
            <w:r>
              <w:rPr>
                <w:rFonts w:ascii="Arial" w:hAnsi="Arial" w:cs="Arial"/>
              </w:rPr>
              <w:t xml:space="preserve">error </w:t>
            </w:r>
            <w:r>
              <w:rPr>
                <w:rFonts w:ascii="Arial" w:hAnsi="Arial" w:cs="Arial"/>
                <w:spacing w:val="-2"/>
              </w:rPr>
              <w:t>protection</w:t>
            </w:r>
          </w:p>
        </w:tc>
        <w:tc>
          <w:tcPr>
            <w:tcW w:w="1343" w:type="dxa"/>
          </w:tcPr>
          <w:p w14:paraId="56952936" w14:textId="77777777" w:rsidR="0097180A" w:rsidRDefault="006D35D9">
            <w:pPr>
              <w:pStyle w:val="TableParagraph"/>
              <w:spacing w:before="1"/>
              <w:ind w:left="162" w:right="154"/>
              <w:jc w:val="center"/>
              <w:rPr>
                <w:rFonts w:ascii="Arial" w:hAnsi="Arial" w:cs="Arial"/>
                <w:lang w:val="en-PH"/>
              </w:rPr>
            </w:pPr>
            <w:r>
              <w:rPr>
                <w:rFonts w:ascii="Arial" w:hAnsi="Arial" w:cs="Arial"/>
                <w:spacing w:val="-4"/>
              </w:rPr>
              <w:t>4.</w:t>
            </w:r>
            <w:r>
              <w:rPr>
                <w:rFonts w:ascii="Arial" w:hAnsi="Arial" w:cs="Arial"/>
                <w:spacing w:val="-4"/>
                <w:lang w:val="en-PH"/>
              </w:rPr>
              <w:t>3</w:t>
            </w:r>
          </w:p>
        </w:tc>
        <w:tc>
          <w:tcPr>
            <w:tcW w:w="2509" w:type="dxa"/>
          </w:tcPr>
          <w:p w14:paraId="335AD1A9" w14:textId="77777777" w:rsidR="0097180A" w:rsidRDefault="006D35D9">
            <w:pPr>
              <w:pStyle w:val="TableParagraph"/>
              <w:spacing w:before="1"/>
              <w:ind w:left="445" w:right="443"/>
              <w:jc w:val="center"/>
              <w:rPr>
                <w:rFonts w:ascii="Arial" w:hAnsi="Arial" w:cs="Arial"/>
              </w:rPr>
            </w:pPr>
            <w:r>
              <w:rPr>
                <w:rFonts w:ascii="Arial" w:hAnsi="Arial" w:cs="Arial"/>
                <w:spacing w:val="-2"/>
              </w:rPr>
              <w:t>Agree</w:t>
            </w:r>
          </w:p>
        </w:tc>
      </w:tr>
      <w:tr w:rsidR="0097180A" w14:paraId="5F89FFEF" w14:textId="77777777" w:rsidTr="005E4A16">
        <w:trPr>
          <w:trHeight w:val="432"/>
        </w:trPr>
        <w:tc>
          <w:tcPr>
            <w:tcW w:w="270" w:type="dxa"/>
          </w:tcPr>
          <w:p w14:paraId="712BD6BB" w14:textId="77777777" w:rsidR="0097180A" w:rsidRDefault="0097180A">
            <w:pPr>
              <w:pStyle w:val="TableParagraph"/>
              <w:rPr>
                <w:rFonts w:ascii="Arial" w:hAnsi="Arial" w:cs="Arial"/>
              </w:rPr>
            </w:pPr>
          </w:p>
        </w:tc>
        <w:tc>
          <w:tcPr>
            <w:tcW w:w="4141" w:type="dxa"/>
          </w:tcPr>
          <w:p w14:paraId="39D9C6E9" w14:textId="77777777" w:rsidR="0097180A" w:rsidRDefault="006D35D9">
            <w:pPr>
              <w:pStyle w:val="TableParagraph"/>
              <w:spacing w:before="2"/>
              <w:ind w:left="109"/>
              <w:rPr>
                <w:rFonts w:ascii="Arial" w:hAnsi="Arial" w:cs="Arial"/>
              </w:rPr>
            </w:pPr>
            <w:r>
              <w:rPr>
                <w:rFonts w:ascii="Arial" w:hAnsi="Arial" w:cs="Arial"/>
              </w:rPr>
              <w:t>User</w:t>
            </w:r>
            <w:r>
              <w:rPr>
                <w:rFonts w:ascii="Arial" w:hAnsi="Arial" w:cs="Arial"/>
                <w:spacing w:val="-2"/>
              </w:rPr>
              <w:t xml:space="preserve"> </w:t>
            </w:r>
            <w:r>
              <w:rPr>
                <w:rFonts w:ascii="Arial" w:hAnsi="Arial" w:cs="Arial"/>
              </w:rPr>
              <w:t>interface</w:t>
            </w:r>
            <w:r>
              <w:rPr>
                <w:rFonts w:ascii="Arial" w:hAnsi="Arial" w:cs="Arial"/>
                <w:spacing w:val="-3"/>
              </w:rPr>
              <w:t xml:space="preserve"> </w:t>
            </w:r>
            <w:r>
              <w:rPr>
                <w:rFonts w:ascii="Arial" w:hAnsi="Arial" w:cs="Arial"/>
                <w:spacing w:val="-2"/>
              </w:rPr>
              <w:t>aesthetics</w:t>
            </w:r>
          </w:p>
        </w:tc>
        <w:tc>
          <w:tcPr>
            <w:tcW w:w="1343" w:type="dxa"/>
          </w:tcPr>
          <w:p w14:paraId="72B09F99" w14:textId="77777777" w:rsidR="0097180A" w:rsidRDefault="006D35D9">
            <w:pPr>
              <w:pStyle w:val="TableParagraph"/>
              <w:spacing w:before="2"/>
              <w:ind w:left="162" w:right="154"/>
              <w:jc w:val="center"/>
              <w:rPr>
                <w:rFonts w:ascii="Arial" w:hAnsi="Arial" w:cs="Arial"/>
                <w:lang w:val="en-PH"/>
              </w:rPr>
            </w:pPr>
            <w:r>
              <w:rPr>
                <w:rFonts w:ascii="Arial" w:hAnsi="Arial" w:cs="Arial"/>
                <w:spacing w:val="-4"/>
              </w:rPr>
              <w:t>4.</w:t>
            </w:r>
            <w:r>
              <w:rPr>
                <w:rFonts w:ascii="Arial" w:hAnsi="Arial" w:cs="Arial"/>
                <w:spacing w:val="-4"/>
                <w:lang w:val="en-PH"/>
              </w:rPr>
              <w:t>7</w:t>
            </w:r>
          </w:p>
        </w:tc>
        <w:tc>
          <w:tcPr>
            <w:tcW w:w="2509" w:type="dxa"/>
          </w:tcPr>
          <w:p w14:paraId="7CE7B14E" w14:textId="77777777" w:rsidR="0097180A" w:rsidRDefault="006D35D9">
            <w:pPr>
              <w:pStyle w:val="TableParagraph"/>
              <w:spacing w:before="2"/>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17823A24" w14:textId="77777777" w:rsidTr="005E4A16">
        <w:trPr>
          <w:trHeight w:val="433"/>
        </w:trPr>
        <w:tc>
          <w:tcPr>
            <w:tcW w:w="270" w:type="dxa"/>
          </w:tcPr>
          <w:p w14:paraId="4C2C64BE" w14:textId="77777777" w:rsidR="0097180A" w:rsidRDefault="0097180A">
            <w:pPr>
              <w:pStyle w:val="TableParagraph"/>
              <w:rPr>
                <w:rFonts w:ascii="Arial" w:hAnsi="Arial" w:cs="Arial"/>
              </w:rPr>
            </w:pPr>
          </w:p>
        </w:tc>
        <w:tc>
          <w:tcPr>
            <w:tcW w:w="4141" w:type="dxa"/>
          </w:tcPr>
          <w:p w14:paraId="5E219C99" w14:textId="77777777" w:rsidR="0097180A" w:rsidRDefault="006D35D9">
            <w:pPr>
              <w:pStyle w:val="TableParagraph"/>
              <w:spacing w:before="1"/>
              <w:ind w:left="109"/>
              <w:rPr>
                <w:rFonts w:ascii="Arial" w:hAnsi="Arial" w:cs="Arial"/>
              </w:rPr>
            </w:pPr>
            <w:r>
              <w:rPr>
                <w:rFonts w:ascii="Arial" w:hAnsi="Arial" w:cs="Arial"/>
                <w:spacing w:val="-2"/>
              </w:rPr>
              <w:t>Accessibility</w:t>
            </w:r>
          </w:p>
        </w:tc>
        <w:tc>
          <w:tcPr>
            <w:tcW w:w="1343" w:type="dxa"/>
          </w:tcPr>
          <w:p w14:paraId="4A816FAD" w14:textId="77777777" w:rsidR="0097180A" w:rsidRDefault="006D35D9">
            <w:pPr>
              <w:pStyle w:val="TableParagraph"/>
              <w:spacing w:before="1"/>
              <w:ind w:left="162" w:right="154"/>
              <w:jc w:val="center"/>
              <w:rPr>
                <w:rFonts w:ascii="Arial" w:hAnsi="Arial" w:cs="Arial"/>
              </w:rPr>
            </w:pPr>
            <w:r>
              <w:rPr>
                <w:rFonts w:ascii="Arial" w:hAnsi="Arial" w:cs="Arial"/>
                <w:spacing w:val="-4"/>
              </w:rPr>
              <w:t>4.5</w:t>
            </w:r>
          </w:p>
        </w:tc>
        <w:tc>
          <w:tcPr>
            <w:tcW w:w="2509" w:type="dxa"/>
          </w:tcPr>
          <w:p w14:paraId="62A60E5F" w14:textId="77777777" w:rsidR="0097180A" w:rsidRDefault="006D35D9">
            <w:pPr>
              <w:pStyle w:val="TableParagraph"/>
              <w:spacing w:before="1"/>
              <w:ind w:left="445" w:right="443"/>
              <w:jc w:val="center"/>
              <w:rPr>
                <w:rFonts w:ascii="Arial" w:hAnsi="Arial" w:cs="Arial"/>
              </w:rPr>
            </w:pPr>
            <w:r>
              <w:rPr>
                <w:rFonts w:ascii="Arial" w:hAnsi="Arial" w:cs="Arial"/>
                <w:spacing w:val="-2"/>
              </w:rPr>
              <w:t>Agree</w:t>
            </w:r>
          </w:p>
        </w:tc>
      </w:tr>
      <w:tr w:rsidR="0097180A" w14:paraId="1D5065F2" w14:textId="77777777" w:rsidTr="005E4A16">
        <w:trPr>
          <w:trHeight w:val="431"/>
        </w:trPr>
        <w:tc>
          <w:tcPr>
            <w:tcW w:w="4411" w:type="dxa"/>
            <w:gridSpan w:val="2"/>
          </w:tcPr>
          <w:p w14:paraId="79FD3291" w14:textId="77777777" w:rsidR="0097180A" w:rsidRDefault="006D35D9">
            <w:pPr>
              <w:pStyle w:val="TableParagraph"/>
              <w:spacing w:before="1"/>
              <w:ind w:left="109"/>
              <w:rPr>
                <w:rFonts w:ascii="Arial" w:hAnsi="Arial" w:cs="Arial"/>
              </w:rPr>
            </w:pPr>
            <w:r>
              <w:rPr>
                <w:rFonts w:ascii="Arial" w:hAnsi="Arial" w:cs="Arial"/>
                <w:b/>
                <w:bCs/>
                <w:spacing w:val="-2"/>
              </w:rPr>
              <w:t>Reliability</w:t>
            </w:r>
          </w:p>
        </w:tc>
        <w:tc>
          <w:tcPr>
            <w:tcW w:w="1343" w:type="dxa"/>
          </w:tcPr>
          <w:p w14:paraId="0189ED6D" w14:textId="77777777" w:rsidR="0097180A" w:rsidRDefault="0097180A">
            <w:pPr>
              <w:pStyle w:val="TableParagraph"/>
              <w:rPr>
                <w:rFonts w:ascii="Arial" w:hAnsi="Arial" w:cs="Arial"/>
              </w:rPr>
            </w:pPr>
          </w:p>
        </w:tc>
        <w:tc>
          <w:tcPr>
            <w:tcW w:w="2509" w:type="dxa"/>
          </w:tcPr>
          <w:p w14:paraId="23660EBE" w14:textId="77777777" w:rsidR="0097180A" w:rsidRDefault="0097180A">
            <w:pPr>
              <w:pStyle w:val="TableParagraph"/>
              <w:rPr>
                <w:rFonts w:ascii="Arial" w:hAnsi="Arial" w:cs="Arial"/>
              </w:rPr>
            </w:pPr>
          </w:p>
        </w:tc>
      </w:tr>
      <w:tr w:rsidR="0097180A" w14:paraId="62E69732" w14:textId="77777777" w:rsidTr="005E4A16">
        <w:trPr>
          <w:trHeight w:val="434"/>
        </w:trPr>
        <w:tc>
          <w:tcPr>
            <w:tcW w:w="270" w:type="dxa"/>
          </w:tcPr>
          <w:p w14:paraId="3063A881" w14:textId="77777777" w:rsidR="0097180A" w:rsidRDefault="0097180A">
            <w:pPr>
              <w:pStyle w:val="TableParagraph"/>
              <w:rPr>
                <w:rFonts w:ascii="Arial" w:hAnsi="Arial" w:cs="Arial"/>
              </w:rPr>
            </w:pPr>
          </w:p>
        </w:tc>
        <w:tc>
          <w:tcPr>
            <w:tcW w:w="4141" w:type="dxa"/>
          </w:tcPr>
          <w:p w14:paraId="7A4425CE" w14:textId="77777777" w:rsidR="0097180A" w:rsidRDefault="006D35D9">
            <w:pPr>
              <w:pStyle w:val="TableParagraph"/>
              <w:spacing w:before="2"/>
              <w:ind w:left="109"/>
              <w:rPr>
                <w:rFonts w:ascii="Arial" w:hAnsi="Arial" w:cs="Arial"/>
              </w:rPr>
            </w:pPr>
            <w:r>
              <w:rPr>
                <w:rFonts w:ascii="Arial" w:hAnsi="Arial" w:cs="Arial"/>
                <w:spacing w:val="-2"/>
              </w:rPr>
              <w:t>Maturity</w:t>
            </w:r>
          </w:p>
        </w:tc>
        <w:tc>
          <w:tcPr>
            <w:tcW w:w="1343" w:type="dxa"/>
          </w:tcPr>
          <w:p w14:paraId="236B363A" w14:textId="77777777" w:rsidR="0097180A" w:rsidRDefault="006D35D9">
            <w:pPr>
              <w:pStyle w:val="TableParagraph"/>
              <w:spacing w:before="2"/>
              <w:ind w:left="162" w:right="154"/>
              <w:jc w:val="center"/>
              <w:rPr>
                <w:rFonts w:ascii="Arial" w:hAnsi="Arial" w:cs="Arial"/>
                <w:lang w:val="en-PH"/>
              </w:rPr>
            </w:pPr>
            <w:r>
              <w:rPr>
                <w:rFonts w:ascii="Arial" w:hAnsi="Arial" w:cs="Arial"/>
                <w:spacing w:val="-4"/>
              </w:rPr>
              <w:t>4.</w:t>
            </w:r>
            <w:r>
              <w:rPr>
                <w:rFonts w:ascii="Arial" w:hAnsi="Arial" w:cs="Arial"/>
                <w:spacing w:val="-4"/>
                <w:lang w:val="en-PH"/>
              </w:rPr>
              <w:t>7</w:t>
            </w:r>
          </w:p>
        </w:tc>
        <w:tc>
          <w:tcPr>
            <w:tcW w:w="2509" w:type="dxa"/>
          </w:tcPr>
          <w:p w14:paraId="630C1DF8" w14:textId="77777777" w:rsidR="0097180A" w:rsidRDefault="006D35D9">
            <w:pPr>
              <w:pStyle w:val="TableParagraph"/>
              <w:spacing w:before="2"/>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7477C072" w14:textId="77777777" w:rsidTr="005E4A16">
        <w:trPr>
          <w:trHeight w:val="431"/>
        </w:trPr>
        <w:tc>
          <w:tcPr>
            <w:tcW w:w="270" w:type="dxa"/>
          </w:tcPr>
          <w:p w14:paraId="43434CC7" w14:textId="77777777" w:rsidR="0097180A" w:rsidRDefault="0097180A">
            <w:pPr>
              <w:pStyle w:val="TableParagraph"/>
              <w:rPr>
                <w:rFonts w:ascii="Arial" w:hAnsi="Arial" w:cs="Arial"/>
              </w:rPr>
            </w:pPr>
          </w:p>
        </w:tc>
        <w:tc>
          <w:tcPr>
            <w:tcW w:w="4141" w:type="dxa"/>
          </w:tcPr>
          <w:p w14:paraId="07E5528D" w14:textId="77777777" w:rsidR="0097180A" w:rsidRDefault="006D35D9">
            <w:pPr>
              <w:pStyle w:val="TableParagraph"/>
              <w:spacing w:before="1"/>
              <w:ind w:left="109"/>
              <w:rPr>
                <w:rFonts w:ascii="Arial" w:hAnsi="Arial" w:cs="Arial"/>
              </w:rPr>
            </w:pPr>
            <w:r>
              <w:rPr>
                <w:rFonts w:ascii="Arial" w:hAnsi="Arial" w:cs="Arial"/>
                <w:spacing w:val="-2"/>
              </w:rPr>
              <w:t>Availability</w:t>
            </w:r>
          </w:p>
        </w:tc>
        <w:tc>
          <w:tcPr>
            <w:tcW w:w="1343" w:type="dxa"/>
          </w:tcPr>
          <w:p w14:paraId="039CA00D" w14:textId="77777777" w:rsidR="0097180A" w:rsidRDefault="006D35D9">
            <w:pPr>
              <w:pStyle w:val="TableParagraph"/>
              <w:spacing w:before="1"/>
              <w:ind w:left="162" w:right="154"/>
              <w:jc w:val="center"/>
              <w:rPr>
                <w:rFonts w:ascii="Arial" w:hAnsi="Arial" w:cs="Arial"/>
                <w:lang w:val="en-PH"/>
              </w:rPr>
            </w:pPr>
            <w:r>
              <w:rPr>
                <w:rFonts w:ascii="Arial" w:hAnsi="Arial" w:cs="Arial"/>
                <w:spacing w:val="-4"/>
              </w:rPr>
              <w:t>4.</w:t>
            </w:r>
            <w:r>
              <w:rPr>
                <w:rFonts w:ascii="Arial" w:hAnsi="Arial" w:cs="Arial"/>
                <w:spacing w:val="-4"/>
                <w:lang w:val="en-PH"/>
              </w:rPr>
              <w:t>7</w:t>
            </w:r>
          </w:p>
        </w:tc>
        <w:tc>
          <w:tcPr>
            <w:tcW w:w="2509" w:type="dxa"/>
          </w:tcPr>
          <w:p w14:paraId="2AB4C85F" w14:textId="77777777" w:rsidR="0097180A" w:rsidRDefault="006D35D9">
            <w:pPr>
              <w:pStyle w:val="TableParagraph"/>
              <w:spacing w:before="1"/>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4CF5381C" w14:textId="77777777" w:rsidTr="005E4A16">
        <w:trPr>
          <w:trHeight w:val="432"/>
        </w:trPr>
        <w:tc>
          <w:tcPr>
            <w:tcW w:w="270" w:type="dxa"/>
          </w:tcPr>
          <w:p w14:paraId="311ED0BF" w14:textId="77777777" w:rsidR="0097180A" w:rsidRDefault="0097180A">
            <w:pPr>
              <w:pStyle w:val="TableParagraph"/>
              <w:rPr>
                <w:rFonts w:ascii="Arial" w:hAnsi="Arial" w:cs="Arial"/>
              </w:rPr>
            </w:pPr>
          </w:p>
        </w:tc>
        <w:tc>
          <w:tcPr>
            <w:tcW w:w="4141" w:type="dxa"/>
          </w:tcPr>
          <w:p w14:paraId="063B08A1" w14:textId="77777777" w:rsidR="0097180A" w:rsidRDefault="006D35D9">
            <w:pPr>
              <w:pStyle w:val="TableParagraph"/>
              <w:spacing w:before="2"/>
              <w:ind w:left="109"/>
              <w:rPr>
                <w:rFonts w:ascii="Arial" w:hAnsi="Arial" w:cs="Arial"/>
              </w:rPr>
            </w:pPr>
            <w:r>
              <w:rPr>
                <w:rFonts w:ascii="Arial" w:hAnsi="Arial" w:cs="Arial"/>
                <w:spacing w:val="-2"/>
              </w:rPr>
              <w:t>Recoverability</w:t>
            </w:r>
          </w:p>
        </w:tc>
        <w:tc>
          <w:tcPr>
            <w:tcW w:w="1343" w:type="dxa"/>
          </w:tcPr>
          <w:p w14:paraId="21C6C8C7" w14:textId="77777777" w:rsidR="0097180A" w:rsidRDefault="006D35D9">
            <w:pPr>
              <w:pStyle w:val="TableParagraph"/>
              <w:spacing w:before="2"/>
              <w:ind w:left="162" w:right="154"/>
              <w:jc w:val="center"/>
              <w:rPr>
                <w:rFonts w:ascii="Arial" w:hAnsi="Arial" w:cs="Arial"/>
                <w:lang w:val="en-PH"/>
              </w:rPr>
            </w:pPr>
            <w:r>
              <w:rPr>
                <w:rFonts w:ascii="Arial" w:hAnsi="Arial" w:cs="Arial"/>
                <w:spacing w:val="-4"/>
              </w:rPr>
              <w:t>4.</w:t>
            </w:r>
            <w:r>
              <w:rPr>
                <w:rFonts w:ascii="Arial" w:hAnsi="Arial" w:cs="Arial"/>
                <w:spacing w:val="-4"/>
                <w:lang w:val="en-PH"/>
              </w:rPr>
              <w:t>8</w:t>
            </w:r>
          </w:p>
        </w:tc>
        <w:tc>
          <w:tcPr>
            <w:tcW w:w="2509" w:type="dxa"/>
          </w:tcPr>
          <w:p w14:paraId="62114E49" w14:textId="77777777" w:rsidR="0097180A" w:rsidRDefault="006D35D9">
            <w:pPr>
              <w:pStyle w:val="TableParagraph"/>
              <w:spacing w:before="2"/>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23292D86" w14:textId="77777777" w:rsidTr="005E4A16">
        <w:trPr>
          <w:trHeight w:val="434"/>
        </w:trPr>
        <w:tc>
          <w:tcPr>
            <w:tcW w:w="4411" w:type="dxa"/>
            <w:gridSpan w:val="2"/>
          </w:tcPr>
          <w:p w14:paraId="76767218" w14:textId="77777777" w:rsidR="0097180A" w:rsidRDefault="006D35D9">
            <w:pPr>
              <w:pStyle w:val="TableParagraph"/>
              <w:spacing w:before="1"/>
              <w:ind w:left="109"/>
              <w:rPr>
                <w:rFonts w:ascii="Arial" w:hAnsi="Arial" w:cs="Arial"/>
              </w:rPr>
            </w:pPr>
            <w:r>
              <w:rPr>
                <w:rFonts w:ascii="Arial" w:hAnsi="Arial" w:cs="Arial"/>
                <w:b/>
                <w:bCs/>
                <w:spacing w:val="-2"/>
              </w:rPr>
              <w:t>Security</w:t>
            </w:r>
          </w:p>
        </w:tc>
        <w:tc>
          <w:tcPr>
            <w:tcW w:w="1343" w:type="dxa"/>
          </w:tcPr>
          <w:p w14:paraId="39040073" w14:textId="77777777" w:rsidR="0097180A" w:rsidRDefault="0097180A">
            <w:pPr>
              <w:pStyle w:val="TableParagraph"/>
              <w:rPr>
                <w:rFonts w:ascii="Arial" w:hAnsi="Arial" w:cs="Arial"/>
              </w:rPr>
            </w:pPr>
          </w:p>
        </w:tc>
        <w:tc>
          <w:tcPr>
            <w:tcW w:w="2509" w:type="dxa"/>
          </w:tcPr>
          <w:p w14:paraId="69920DD2" w14:textId="77777777" w:rsidR="0097180A" w:rsidRDefault="0097180A">
            <w:pPr>
              <w:pStyle w:val="TableParagraph"/>
              <w:rPr>
                <w:rFonts w:ascii="Arial" w:hAnsi="Arial" w:cs="Arial"/>
              </w:rPr>
            </w:pPr>
          </w:p>
        </w:tc>
      </w:tr>
      <w:tr w:rsidR="0097180A" w14:paraId="4F4F749C" w14:textId="77777777" w:rsidTr="005E4A16">
        <w:trPr>
          <w:trHeight w:val="432"/>
        </w:trPr>
        <w:tc>
          <w:tcPr>
            <w:tcW w:w="270" w:type="dxa"/>
          </w:tcPr>
          <w:p w14:paraId="7DC4274C" w14:textId="77777777" w:rsidR="0097180A" w:rsidRDefault="0097180A">
            <w:pPr>
              <w:pStyle w:val="TableParagraph"/>
              <w:rPr>
                <w:rFonts w:ascii="Arial" w:hAnsi="Arial" w:cs="Arial"/>
              </w:rPr>
            </w:pPr>
          </w:p>
        </w:tc>
        <w:tc>
          <w:tcPr>
            <w:tcW w:w="4141" w:type="dxa"/>
          </w:tcPr>
          <w:p w14:paraId="69248299" w14:textId="77777777" w:rsidR="0097180A" w:rsidRDefault="006D35D9">
            <w:pPr>
              <w:pStyle w:val="TableParagraph"/>
              <w:spacing w:before="1"/>
              <w:ind w:left="109"/>
              <w:rPr>
                <w:rFonts w:ascii="Arial" w:hAnsi="Arial" w:cs="Arial"/>
              </w:rPr>
            </w:pPr>
            <w:r>
              <w:rPr>
                <w:rFonts w:ascii="Arial" w:hAnsi="Arial" w:cs="Arial"/>
                <w:spacing w:val="-2"/>
              </w:rPr>
              <w:t>Confidentiality</w:t>
            </w:r>
          </w:p>
        </w:tc>
        <w:tc>
          <w:tcPr>
            <w:tcW w:w="1343" w:type="dxa"/>
          </w:tcPr>
          <w:p w14:paraId="38B30851" w14:textId="77777777" w:rsidR="0097180A" w:rsidRDefault="006D35D9">
            <w:pPr>
              <w:pStyle w:val="TableParagraph"/>
              <w:spacing w:before="1"/>
              <w:ind w:left="162" w:right="154"/>
              <w:jc w:val="center"/>
              <w:rPr>
                <w:rFonts w:ascii="Arial" w:hAnsi="Arial" w:cs="Arial"/>
                <w:lang w:val="en-PH"/>
              </w:rPr>
            </w:pPr>
            <w:r>
              <w:rPr>
                <w:rFonts w:ascii="Arial" w:hAnsi="Arial" w:cs="Arial"/>
                <w:spacing w:val="-4"/>
              </w:rPr>
              <w:t>4.</w:t>
            </w:r>
            <w:r>
              <w:rPr>
                <w:rFonts w:ascii="Arial" w:hAnsi="Arial" w:cs="Arial"/>
                <w:spacing w:val="-4"/>
                <w:lang w:val="en-PH"/>
              </w:rPr>
              <w:t>7</w:t>
            </w:r>
          </w:p>
        </w:tc>
        <w:tc>
          <w:tcPr>
            <w:tcW w:w="2509" w:type="dxa"/>
          </w:tcPr>
          <w:p w14:paraId="4752D202" w14:textId="77777777" w:rsidR="0097180A" w:rsidRDefault="006D35D9">
            <w:pPr>
              <w:pStyle w:val="TableParagraph"/>
              <w:spacing w:before="1"/>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39B1C431" w14:textId="77777777" w:rsidTr="005E4A16">
        <w:trPr>
          <w:trHeight w:val="433"/>
        </w:trPr>
        <w:tc>
          <w:tcPr>
            <w:tcW w:w="270" w:type="dxa"/>
          </w:tcPr>
          <w:p w14:paraId="3639755D" w14:textId="77777777" w:rsidR="0097180A" w:rsidRDefault="0097180A">
            <w:pPr>
              <w:pStyle w:val="TableParagraph"/>
              <w:rPr>
                <w:rFonts w:ascii="Arial" w:hAnsi="Arial" w:cs="Arial"/>
              </w:rPr>
            </w:pPr>
          </w:p>
        </w:tc>
        <w:tc>
          <w:tcPr>
            <w:tcW w:w="4141" w:type="dxa"/>
          </w:tcPr>
          <w:p w14:paraId="555851D1" w14:textId="77777777" w:rsidR="0097180A" w:rsidRDefault="006D35D9">
            <w:pPr>
              <w:pStyle w:val="TableParagraph"/>
              <w:spacing w:before="1"/>
              <w:ind w:left="109"/>
              <w:rPr>
                <w:rFonts w:ascii="Arial" w:hAnsi="Arial" w:cs="Arial"/>
              </w:rPr>
            </w:pPr>
            <w:r>
              <w:rPr>
                <w:rFonts w:ascii="Arial" w:hAnsi="Arial" w:cs="Arial"/>
                <w:spacing w:val="-2"/>
              </w:rPr>
              <w:t>Integrity</w:t>
            </w:r>
          </w:p>
        </w:tc>
        <w:tc>
          <w:tcPr>
            <w:tcW w:w="1343" w:type="dxa"/>
          </w:tcPr>
          <w:p w14:paraId="3847A162" w14:textId="77777777" w:rsidR="0097180A" w:rsidRDefault="006D35D9">
            <w:pPr>
              <w:pStyle w:val="TableParagraph"/>
              <w:spacing w:before="1"/>
              <w:ind w:left="164" w:right="154"/>
              <w:jc w:val="center"/>
              <w:rPr>
                <w:rFonts w:ascii="Arial" w:hAnsi="Arial" w:cs="Arial"/>
                <w:lang w:val="en-PH"/>
              </w:rPr>
            </w:pPr>
            <w:r>
              <w:rPr>
                <w:rFonts w:ascii="Arial" w:hAnsi="Arial" w:cs="Arial"/>
                <w:spacing w:val="-5"/>
              </w:rPr>
              <w:t>4.</w:t>
            </w:r>
            <w:r>
              <w:rPr>
                <w:rFonts w:ascii="Arial" w:hAnsi="Arial" w:cs="Arial"/>
                <w:spacing w:val="-5"/>
                <w:lang w:val="en-PH"/>
              </w:rPr>
              <w:t>9</w:t>
            </w:r>
          </w:p>
        </w:tc>
        <w:tc>
          <w:tcPr>
            <w:tcW w:w="2509" w:type="dxa"/>
          </w:tcPr>
          <w:p w14:paraId="2F06FA01" w14:textId="77777777" w:rsidR="0097180A" w:rsidRDefault="006D35D9">
            <w:pPr>
              <w:pStyle w:val="TableParagraph"/>
              <w:spacing w:before="1"/>
              <w:ind w:left="446" w:right="443"/>
              <w:jc w:val="center"/>
              <w:rPr>
                <w:rFonts w:ascii="Arial" w:hAnsi="Arial" w:cs="Arial"/>
              </w:rPr>
            </w:pPr>
            <w:r>
              <w:rPr>
                <w:rFonts w:ascii="Arial" w:hAnsi="Arial" w:cs="Arial"/>
                <w:spacing w:val="-2"/>
                <w:lang w:val="en-PH"/>
              </w:rPr>
              <w:t xml:space="preserve">Strongly </w:t>
            </w:r>
            <w:r>
              <w:rPr>
                <w:rFonts w:ascii="Arial" w:hAnsi="Arial" w:cs="Arial"/>
                <w:spacing w:val="-2"/>
              </w:rPr>
              <w:t>Agree</w:t>
            </w:r>
          </w:p>
        </w:tc>
      </w:tr>
      <w:tr w:rsidR="0097180A" w14:paraId="6A8BB36B" w14:textId="77777777" w:rsidTr="005E4A16">
        <w:trPr>
          <w:trHeight w:val="432"/>
        </w:trPr>
        <w:tc>
          <w:tcPr>
            <w:tcW w:w="270" w:type="dxa"/>
          </w:tcPr>
          <w:p w14:paraId="73C05EBE" w14:textId="77777777" w:rsidR="0097180A" w:rsidRDefault="0097180A">
            <w:pPr>
              <w:pStyle w:val="TableParagraph"/>
              <w:rPr>
                <w:rFonts w:ascii="Arial" w:hAnsi="Arial" w:cs="Arial"/>
              </w:rPr>
            </w:pPr>
          </w:p>
        </w:tc>
        <w:tc>
          <w:tcPr>
            <w:tcW w:w="4141" w:type="dxa"/>
          </w:tcPr>
          <w:p w14:paraId="35FFA226" w14:textId="77777777" w:rsidR="0097180A" w:rsidRDefault="006D35D9">
            <w:pPr>
              <w:pStyle w:val="TableParagraph"/>
              <w:spacing w:before="1"/>
              <w:ind w:left="109"/>
              <w:rPr>
                <w:rFonts w:ascii="Arial" w:hAnsi="Arial" w:cs="Arial"/>
              </w:rPr>
            </w:pPr>
            <w:r>
              <w:rPr>
                <w:rFonts w:ascii="Arial" w:hAnsi="Arial" w:cs="Arial"/>
                <w:spacing w:val="-2"/>
              </w:rPr>
              <w:t>Accountability</w:t>
            </w:r>
          </w:p>
        </w:tc>
        <w:tc>
          <w:tcPr>
            <w:tcW w:w="1343" w:type="dxa"/>
          </w:tcPr>
          <w:p w14:paraId="2AFC60DA" w14:textId="77777777" w:rsidR="0097180A" w:rsidRDefault="006D35D9">
            <w:pPr>
              <w:pStyle w:val="TableParagraph"/>
              <w:spacing w:before="1"/>
              <w:ind w:left="162" w:right="154"/>
              <w:jc w:val="center"/>
              <w:rPr>
                <w:rFonts w:ascii="Arial" w:hAnsi="Arial" w:cs="Arial"/>
                <w:lang w:val="en-PH"/>
              </w:rPr>
            </w:pPr>
            <w:r>
              <w:rPr>
                <w:rFonts w:ascii="Arial" w:hAnsi="Arial" w:cs="Arial"/>
                <w:spacing w:val="-4"/>
              </w:rPr>
              <w:t>4.</w:t>
            </w:r>
            <w:r>
              <w:rPr>
                <w:rFonts w:ascii="Arial" w:hAnsi="Arial" w:cs="Arial"/>
                <w:spacing w:val="-4"/>
                <w:lang w:val="en-PH"/>
              </w:rPr>
              <w:t>7</w:t>
            </w:r>
          </w:p>
        </w:tc>
        <w:tc>
          <w:tcPr>
            <w:tcW w:w="2509" w:type="dxa"/>
          </w:tcPr>
          <w:p w14:paraId="2F1C44E4" w14:textId="77777777" w:rsidR="0097180A" w:rsidRDefault="006D35D9">
            <w:pPr>
              <w:pStyle w:val="TableParagraph"/>
              <w:spacing w:before="1"/>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3F9733DD" w14:textId="77777777" w:rsidTr="005E4A16">
        <w:trPr>
          <w:trHeight w:val="433"/>
        </w:trPr>
        <w:tc>
          <w:tcPr>
            <w:tcW w:w="270" w:type="dxa"/>
          </w:tcPr>
          <w:p w14:paraId="0C6F12D9" w14:textId="77777777" w:rsidR="0097180A" w:rsidRDefault="0097180A">
            <w:pPr>
              <w:pStyle w:val="TableParagraph"/>
              <w:rPr>
                <w:rFonts w:ascii="Arial" w:hAnsi="Arial" w:cs="Arial"/>
              </w:rPr>
            </w:pPr>
          </w:p>
        </w:tc>
        <w:tc>
          <w:tcPr>
            <w:tcW w:w="4141" w:type="dxa"/>
          </w:tcPr>
          <w:p w14:paraId="1C32D5CB" w14:textId="77777777" w:rsidR="0097180A" w:rsidRDefault="006D35D9">
            <w:pPr>
              <w:pStyle w:val="TableParagraph"/>
              <w:spacing w:before="1"/>
              <w:ind w:left="109"/>
              <w:rPr>
                <w:rFonts w:ascii="Arial" w:hAnsi="Arial" w:cs="Arial"/>
              </w:rPr>
            </w:pPr>
            <w:r>
              <w:rPr>
                <w:rFonts w:ascii="Arial" w:hAnsi="Arial" w:cs="Arial"/>
                <w:spacing w:val="-2"/>
              </w:rPr>
              <w:t>Authenticity</w:t>
            </w:r>
          </w:p>
        </w:tc>
        <w:tc>
          <w:tcPr>
            <w:tcW w:w="1343" w:type="dxa"/>
          </w:tcPr>
          <w:p w14:paraId="654080BF" w14:textId="77777777" w:rsidR="0097180A" w:rsidRDefault="006D35D9">
            <w:pPr>
              <w:pStyle w:val="TableParagraph"/>
              <w:spacing w:before="1"/>
              <w:ind w:left="162" w:right="154"/>
              <w:jc w:val="center"/>
              <w:rPr>
                <w:rFonts w:ascii="Arial" w:hAnsi="Arial" w:cs="Arial"/>
                <w:lang w:val="en-PH"/>
              </w:rPr>
            </w:pPr>
            <w:r>
              <w:rPr>
                <w:rFonts w:ascii="Arial" w:hAnsi="Arial" w:cs="Arial"/>
                <w:spacing w:val="-4"/>
              </w:rPr>
              <w:t>4.</w:t>
            </w:r>
            <w:r>
              <w:rPr>
                <w:rFonts w:ascii="Arial" w:hAnsi="Arial" w:cs="Arial"/>
                <w:spacing w:val="-4"/>
                <w:lang w:val="en-PH"/>
              </w:rPr>
              <w:t>8</w:t>
            </w:r>
          </w:p>
        </w:tc>
        <w:tc>
          <w:tcPr>
            <w:tcW w:w="2509" w:type="dxa"/>
          </w:tcPr>
          <w:p w14:paraId="7697FB78" w14:textId="77777777" w:rsidR="0097180A" w:rsidRDefault="006D35D9">
            <w:pPr>
              <w:pStyle w:val="TableParagraph"/>
              <w:spacing w:before="1"/>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5ABA038B" w14:textId="77777777" w:rsidTr="005E4A16">
        <w:trPr>
          <w:trHeight w:val="431"/>
        </w:trPr>
        <w:tc>
          <w:tcPr>
            <w:tcW w:w="270" w:type="dxa"/>
          </w:tcPr>
          <w:p w14:paraId="26AD7622" w14:textId="77777777" w:rsidR="0097180A" w:rsidRDefault="0097180A">
            <w:pPr>
              <w:pStyle w:val="TableParagraph"/>
              <w:rPr>
                <w:rFonts w:ascii="Arial" w:hAnsi="Arial" w:cs="Arial"/>
              </w:rPr>
            </w:pPr>
          </w:p>
        </w:tc>
        <w:tc>
          <w:tcPr>
            <w:tcW w:w="4141" w:type="dxa"/>
          </w:tcPr>
          <w:p w14:paraId="6799CFD0" w14:textId="77777777" w:rsidR="0097180A" w:rsidRDefault="006D35D9">
            <w:pPr>
              <w:pStyle w:val="TableParagraph"/>
              <w:spacing w:before="1"/>
              <w:ind w:left="109"/>
              <w:rPr>
                <w:rFonts w:ascii="Arial" w:hAnsi="Arial" w:cs="Arial"/>
              </w:rPr>
            </w:pPr>
            <w:r>
              <w:rPr>
                <w:rFonts w:ascii="Arial" w:hAnsi="Arial" w:cs="Arial"/>
                <w:spacing w:val="-2"/>
              </w:rPr>
              <w:t>Non-repudiation</w:t>
            </w:r>
          </w:p>
        </w:tc>
        <w:tc>
          <w:tcPr>
            <w:tcW w:w="1343" w:type="dxa"/>
          </w:tcPr>
          <w:p w14:paraId="12C65A1F" w14:textId="77777777" w:rsidR="0097180A" w:rsidRDefault="006D35D9">
            <w:pPr>
              <w:pStyle w:val="TableParagraph"/>
              <w:spacing w:before="1"/>
              <w:ind w:left="162" w:right="154"/>
              <w:jc w:val="center"/>
              <w:rPr>
                <w:rFonts w:ascii="Arial" w:hAnsi="Arial" w:cs="Arial"/>
                <w:lang w:val="en-PH"/>
              </w:rPr>
            </w:pPr>
            <w:r>
              <w:rPr>
                <w:rFonts w:ascii="Arial" w:hAnsi="Arial" w:cs="Arial"/>
                <w:spacing w:val="-4"/>
              </w:rPr>
              <w:t>4.</w:t>
            </w:r>
            <w:r>
              <w:rPr>
                <w:rFonts w:ascii="Arial" w:hAnsi="Arial" w:cs="Arial"/>
                <w:spacing w:val="-4"/>
                <w:lang w:val="en-PH"/>
              </w:rPr>
              <w:t>6</w:t>
            </w:r>
          </w:p>
        </w:tc>
        <w:tc>
          <w:tcPr>
            <w:tcW w:w="2509" w:type="dxa"/>
          </w:tcPr>
          <w:p w14:paraId="5E7C1EE4" w14:textId="77777777" w:rsidR="0097180A" w:rsidRDefault="006D35D9">
            <w:pPr>
              <w:pStyle w:val="TableParagraph"/>
              <w:spacing w:before="1"/>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4AFEFFCF" w14:textId="77777777" w:rsidTr="005E4A16">
        <w:trPr>
          <w:trHeight w:val="434"/>
        </w:trPr>
        <w:tc>
          <w:tcPr>
            <w:tcW w:w="4411" w:type="dxa"/>
            <w:gridSpan w:val="2"/>
          </w:tcPr>
          <w:p w14:paraId="2D26C8DC" w14:textId="77777777" w:rsidR="0097180A" w:rsidRDefault="006D35D9">
            <w:pPr>
              <w:pStyle w:val="TableParagraph"/>
              <w:spacing w:before="1"/>
              <w:ind w:left="109"/>
              <w:rPr>
                <w:rFonts w:ascii="Arial" w:hAnsi="Arial" w:cs="Arial"/>
              </w:rPr>
            </w:pPr>
            <w:r>
              <w:rPr>
                <w:rFonts w:ascii="Arial" w:hAnsi="Arial" w:cs="Arial"/>
                <w:b/>
                <w:bCs/>
                <w:spacing w:val="-2"/>
              </w:rPr>
              <w:t>Maintainability</w:t>
            </w:r>
          </w:p>
        </w:tc>
        <w:tc>
          <w:tcPr>
            <w:tcW w:w="1343" w:type="dxa"/>
          </w:tcPr>
          <w:p w14:paraId="43F45FD6" w14:textId="77777777" w:rsidR="0097180A" w:rsidRDefault="0097180A">
            <w:pPr>
              <w:pStyle w:val="TableParagraph"/>
              <w:rPr>
                <w:rFonts w:ascii="Arial" w:hAnsi="Arial" w:cs="Arial"/>
              </w:rPr>
            </w:pPr>
          </w:p>
        </w:tc>
        <w:tc>
          <w:tcPr>
            <w:tcW w:w="2509" w:type="dxa"/>
          </w:tcPr>
          <w:p w14:paraId="110D6C43" w14:textId="77777777" w:rsidR="0097180A" w:rsidRDefault="0097180A">
            <w:pPr>
              <w:pStyle w:val="TableParagraph"/>
              <w:rPr>
                <w:rFonts w:ascii="Arial" w:hAnsi="Arial" w:cs="Arial"/>
              </w:rPr>
            </w:pPr>
          </w:p>
        </w:tc>
      </w:tr>
      <w:tr w:rsidR="0097180A" w14:paraId="07E1A003" w14:textId="77777777" w:rsidTr="005E4A16">
        <w:trPr>
          <w:trHeight w:val="431"/>
        </w:trPr>
        <w:tc>
          <w:tcPr>
            <w:tcW w:w="270" w:type="dxa"/>
          </w:tcPr>
          <w:p w14:paraId="33A88E41" w14:textId="77777777" w:rsidR="0097180A" w:rsidRDefault="0097180A">
            <w:pPr>
              <w:pStyle w:val="TableParagraph"/>
              <w:rPr>
                <w:rFonts w:ascii="Arial" w:hAnsi="Arial" w:cs="Arial"/>
              </w:rPr>
            </w:pPr>
          </w:p>
        </w:tc>
        <w:tc>
          <w:tcPr>
            <w:tcW w:w="4141" w:type="dxa"/>
          </w:tcPr>
          <w:p w14:paraId="64661639" w14:textId="77777777" w:rsidR="0097180A" w:rsidRDefault="006D35D9">
            <w:pPr>
              <w:pStyle w:val="TableParagraph"/>
              <w:spacing w:before="1"/>
              <w:ind w:left="109"/>
              <w:rPr>
                <w:rFonts w:ascii="Arial" w:hAnsi="Arial" w:cs="Arial"/>
              </w:rPr>
            </w:pPr>
            <w:r>
              <w:rPr>
                <w:rFonts w:ascii="Arial" w:hAnsi="Arial" w:cs="Arial"/>
                <w:spacing w:val="-2"/>
              </w:rPr>
              <w:t>Modularity</w:t>
            </w:r>
          </w:p>
        </w:tc>
        <w:tc>
          <w:tcPr>
            <w:tcW w:w="1343" w:type="dxa"/>
          </w:tcPr>
          <w:p w14:paraId="3B6F74E7" w14:textId="77777777" w:rsidR="0097180A" w:rsidRDefault="006D35D9">
            <w:pPr>
              <w:pStyle w:val="TableParagraph"/>
              <w:spacing w:before="1"/>
              <w:ind w:left="162" w:right="154"/>
              <w:jc w:val="center"/>
              <w:rPr>
                <w:rFonts w:ascii="Arial" w:hAnsi="Arial" w:cs="Arial"/>
                <w:lang w:val="en-PH"/>
              </w:rPr>
            </w:pPr>
            <w:r>
              <w:rPr>
                <w:rFonts w:ascii="Arial" w:hAnsi="Arial" w:cs="Arial"/>
                <w:spacing w:val="-4"/>
              </w:rPr>
              <w:t>4.</w:t>
            </w:r>
            <w:r>
              <w:rPr>
                <w:rFonts w:ascii="Arial" w:hAnsi="Arial" w:cs="Arial"/>
                <w:spacing w:val="-4"/>
                <w:lang w:val="en-PH"/>
              </w:rPr>
              <w:t>8</w:t>
            </w:r>
          </w:p>
        </w:tc>
        <w:tc>
          <w:tcPr>
            <w:tcW w:w="2509" w:type="dxa"/>
          </w:tcPr>
          <w:p w14:paraId="3DE4A6D9" w14:textId="77777777" w:rsidR="0097180A" w:rsidRDefault="006D35D9">
            <w:pPr>
              <w:pStyle w:val="TableParagraph"/>
              <w:spacing w:before="1"/>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217CF50E" w14:textId="77777777" w:rsidTr="005E4A16">
        <w:trPr>
          <w:trHeight w:val="433"/>
        </w:trPr>
        <w:tc>
          <w:tcPr>
            <w:tcW w:w="270" w:type="dxa"/>
          </w:tcPr>
          <w:p w14:paraId="75C44A02" w14:textId="77777777" w:rsidR="0097180A" w:rsidRDefault="0097180A">
            <w:pPr>
              <w:pStyle w:val="TableParagraph"/>
              <w:rPr>
                <w:rFonts w:ascii="Arial" w:hAnsi="Arial" w:cs="Arial"/>
              </w:rPr>
            </w:pPr>
          </w:p>
        </w:tc>
        <w:tc>
          <w:tcPr>
            <w:tcW w:w="4141" w:type="dxa"/>
          </w:tcPr>
          <w:p w14:paraId="06583467" w14:textId="77777777" w:rsidR="0097180A" w:rsidRDefault="006D35D9">
            <w:pPr>
              <w:pStyle w:val="TableParagraph"/>
              <w:spacing w:before="1"/>
              <w:ind w:left="109"/>
              <w:rPr>
                <w:rFonts w:ascii="Arial" w:hAnsi="Arial" w:cs="Arial"/>
              </w:rPr>
            </w:pPr>
            <w:r>
              <w:rPr>
                <w:rFonts w:ascii="Arial" w:hAnsi="Arial" w:cs="Arial"/>
                <w:spacing w:val="-2"/>
              </w:rPr>
              <w:t>Reusability</w:t>
            </w:r>
          </w:p>
        </w:tc>
        <w:tc>
          <w:tcPr>
            <w:tcW w:w="1343" w:type="dxa"/>
          </w:tcPr>
          <w:p w14:paraId="00DF08B2" w14:textId="77777777" w:rsidR="0097180A" w:rsidRDefault="006D35D9">
            <w:pPr>
              <w:pStyle w:val="TableParagraph"/>
              <w:spacing w:before="1"/>
              <w:ind w:left="162" w:right="154"/>
              <w:jc w:val="center"/>
              <w:rPr>
                <w:rFonts w:ascii="Arial" w:hAnsi="Arial" w:cs="Arial"/>
                <w:lang w:val="en-PH"/>
              </w:rPr>
            </w:pPr>
            <w:r>
              <w:rPr>
                <w:rFonts w:ascii="Arial" w:hAnsi="Arial" w:cs="Arial"/>
                <w:spacing w:val="-4"/>
              </w:rPr>
              <w:t>4.</w:t>
            </w:r>
            <w:r>
              <w:rPr>
                <w:rFonts w:ascii="Arial" w:hAnsi="Arial" w:cs="Arial"/>
                <w:spacing w:val="-4"/>
                <w:lang w:val="en-PH"/>
              </w:rPr>
              <w:t>8</w:t>
            </w:r>
          </w:p>
        </w:tc>
        <w:tc>
          <w:tcPr>
            <w:tcW w:w="2509" w:type="dxa"/>
          </w:tcPr>
          <w:p w14:paraId="075D4DC3" w14:textId="77777777" w:rsidR="0097180A" w:rsidRDefault="006D35D9">
            <w:pPr>
              <w:pStyle w:val="TableParagraph"/>
              <w:spacing w:before="1"/>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18E8F76F" w14:textId="77777777" w:rsidTr="005E4A16">
        <w:trPr>
          <w:trHeight w:val="432"/>
        </w:trPr>
        <w:tc>
          <w:tcPr>
            <w:tcW w:w="270" w:type="dxa"/>
          </w:tcPr>
          <w:p w14:paraId="51D1D671" w14:textId="77777777" w:rsidR="0097180A" w:rsidRDefault="0097180A">
            <w:pPr>
              <w:pStyle w:val="TableParagraph"/>
              <w:rPr>
                <w:rFonts w:ascii="Arial" w:hAnsi="Arial" w:cs="Arial"/>
              </w:rPr>
            </w:pPr>
          </w:p>
        </w:tc>
        <w:tc>
          <w:tcPr>
            <w:tcW w:w="4141" w:type="dxa"/>
          </w:tcPr>
          <w:p w14:paraId="7A1C7FA8" w14:textId="77777777" w:rsidR="0097180A" w:rsidRDefault="006D35D9">
            <w:pPr>
              <w:pStyle w:val="TableParagraph"/>
              <w:spacing w:before="1"/>
              <w:ind w:left="109"/>
              <w:rPr>
                <w:rFonts w:ascii="Arial" w:hAnsi="Arial" w:cs="Arial"/>
              </w:rPr>
            </w:pPr>
            <w:r>
              <w:rPr>
                <w:rFonts w:ascii="Arial" w:hAnsi="Arial" w:cs="Arial"/>
                <w:spacing w:val="-2"/>
              </w:rPr>
              <w:t>Analyzability</w:t>
            </w:r>
          </w:p>
        </w:tc>
        <w:tc>
          <w:tcPr>
            <w:tcW w:w="1343" w:type="dxa"/>
          </w:tcPr>
          <w:p w14:paraId="325A4705" w14:textId="77777777" w:rsidR="0097180A" w:rsidRDefault="006D35D9">
            <w:pPr>
              <w:pStyle w:val="TableParagraph"/>
              <w:spacing w:before="1"/>
              <w:ind w:left="164" w:right="154"/>
              <w:jc w:val="center"/>
              <w:rPr>
                <w:rFonts w:ascii="Arial" w:hAnsi="Arial" w:cs="Arial"/>
              </w:rPr>
            </w:pPr>
            <w:r>
              <w:rPr>
                <w:rFonts w:ascii="Arial" w:hAnsi="Arial" w:cs="Arial"/>
                <w:spacing w:val="-5"/>
              </w:rPr>
              <w:t>4.5</w:t>
            </w:r>
          </w:p>
        </w:tc>
        <w:tc>
          <w:tcPr>
            <w:tcW w:w="2509" w:type="dxa"/>
          </w:tcPr>
          <w:p w14:paraId="4C634F60" w14:textId="77777777" w:rsidR="0097180A" w:rsidRDefault="006D35D9">
            <w:pPr>
              <w:pStyle w:val="TableParagraph"/>
              <w:spacing w:before="1"/>
              <w:ind w:left="446" w:right="443"/>
              <w:jc w:val="center"/>
              <w:rPr>
                <w:rFonts w:ascii="Arial" w:hAnsi="Arial" w:cs="Arial"/>
              </w:rPr>
            </w:pPr>
            <w:r>
              <w:rPr>
                <w:rFonts w:ascii="Arial" w:hAnsi="Arial" w:cs="Arial"/>
                <w:spacing w:val="-2"/>
              </w:rPr>
              <w:t>Agree</w:t>
            </w:r>
          </w:p>
        </w:tc>
      </w:tr>
      <w:tr w:rsidR="0097180A" w14:paraId="039330CA" w14:textId="77777777" w:rsidTr="005E4A16">
        <w:trPr>
          <w:trHeight w:val="434"/>
        </w:trPr>
        <w:tc>
          <w:tcPr>
            <w:tcW w:w="270" w:type="dxa"/>
          </w:tcPr>
          <w:p w14:paraId="3C6923D5" w14:textId="77777777" w:rsidR="0097180A" w:rsidRDefault="0097180A">
            <w:pPr>
              <w:pStyle w:val="TableParagraph"/>
              <w:rPr>
                <w:rFonts w:ascii="Arial" w:hAnsi="Arial" w:cs="Arial"/>
              </w:rPr>
            </w:pPr>
          </w:p>
        </w:tc>
        <w:tc>
          <w:tcPr>
            <w:tcW w:w="4141" w:type="dxa"/>
          </w:tcPr>
          <w:p w14:paraId="2890794C" w14:textId="77777777" w:rsidR="0097180A" w:rsidRDefault="006D35D9">
            <w:pPr>
              <w:pStyle w:val="TableParagraph"/>
              <w:spacing w:before="2"/>
              <w:ind w:left="109"/>
              <w:rPr>
                <w:rFonts w:ascii="Arial" w:hAnsi="Arial" w:cs="Arial"/>
              </w:rPr>
            </w:pPr>
            <w:r>
              <w:rPr>
                <w:rFonts w:ascii="Arial" w:hAnsi="Arial" w:cs="Arial"/>
                <w:spacing w:val="-2"/>
              </w:rPr>
              <w:t>Modifiability</w:t>
            </w:r>
          </w:p>
        </w:tc>
        <w:tc>
          <w:tcPr>
            <w:tcW w:w="1343" w:type="dxa"/>
          </w:tcPr>
          <w:p w14:paraId="498A270F" w14:textId="77777777" w:rsidR="0097180A" w:rsidRDefault="006D35D9">
            <w:pPr>
              <w:pStyle w:val="TableParagraph"/>
              <w:spacing w:before="2"/>
              <w:ind w:left="162" w:right="154"/>
              <w:jc w:val="center"/>
              <w:rPr>
                <w:rFonts w:ascii="Arial" w:hAnsi="Arial" w:cs="Arial"/>
              </w:rPr>
            </w:pPr>
            <w:r>
              <w:rPr>
                <w:rFonts w:ascii="Arial" w:hAnsi="Arial" w:cs="Arial"/>
                <w:spacing w:val="-4"/>
              </w:rPr>
              <w:t>4.5</w:t>
            </w:r>
          </w:p>
        </w:tc>
        <w:tc>
          <w:tcPr>
            <w:tcW w:w="2509" w:type="dxa"/>
          </w:tcPr>
          <w:p w14:paraId="54094B1B" w14:textId="77777777" w:rsidR="0097180A" w:rsidRDefault="006D35D9">
            <w:pPr>
              <w:pStyle w:val="TableParagraph"/>
              <w:spacing w:before="2"/>
              <w:ind w:left="445" w:right="443"/>
              <w:jc w:val="center"/>
              <w:rPr>
                <w:rFonts w:ascii="Arial" w:hAnsi="Arial" w:cs="Arial"/>
              </w:rPr>
            </w:pPr>
            <w:r>
              <w:rPr>
                <w:rFonts w:ascii="Arial" w:hAnsi="Arial" w:cs="Arial"/>
                <w:spacing w:val="-2"/>
              </w:rPr>
              <w:t>Agree</w:t>
            </w:r>
          </w:p>
        </w:tc>
      </w:tr>
      <w:tr w:rsidR="0097180A" w14:paraId="1B09219B" w14:textId="77777777" w:rsidTr="005E4A16">
        <w:trPr>
          <w:trHeight w:val="431"/>
        </w:trPr>
        <w:tc>
          <w:tcPr>
            <w:tcW w:w="270" w:type="dxa"/>
          </w:tcPr>
          <w:p w14:paraId="40C37107" w14:textId="77777777" w:rsidR="0097180A" w:rsidRDefault="0097180A">
            <w:pPr>
              <w:pStyle w:val="TableParagraph"/>
              <w:rPr>
                <w:rFonts w:ascii="Arial" w:hAnsi="Arial" w:cs="Arial"/>
              </w:rPr>
            </w:pPr>
          </w:p>
        </w:tc>
        <w:tc>
          <w:tcPr>
            <w:tcW w:w="4141" w:type="dxa"/>
          </w:tcPr>
          <w:p w14:paraId="24D3E380" w14:textId="77777777" w:rsidR="0097180A" w:rsidRDefault="006D35D9">
            <w:pPr>
              <w:pStyle w:val="TableParagraph"/>
              <w:spacing w:before="1"/>
              <w:ind w:left="109"/>
              <w:rPr>
                <w:rFonts w:ascii="Arial" w:hAnsi="Arial" w:cs="Arial"/>
              </w:rPr>
            </w:pPr>
            <w:r>
              <w:rPr>
                <w:rFonts w:ascii="Arial" w:hAnsi="Arial" w:cs="Arial"/>
                <w:spacing w:val="-2"/>
              </w:rPr>
              <w:t>Testability</w:t>
            </w:r>
          </w:p>
        </w:tc>
        <w:tc>
          <w:tcPr>
            <w:tcW w:w="1343" w:type="dxa"/>
          </w:tcPr>
          <w:p w14:paraId="6FCB63B0" w14:textId="77777777" w:rsidR="0097180A" w:rsidRDefault="006D35D9">
            <w:pPr>
              <w:pStyle w:val="TableParagraph"/>
              <w:spacing w:before="1"/>
              <w:ind w:left="162" w:right="154"/>
              <w:jc w:val="center"/>
              <w:rPr>
                <w:rFonts w:ascii="Arial" w:hAnsi="Arial" w:cs="Arial"/>
                <w:lang w:val="en-PH"/>
              </w:rPr>
            </w:pPr>
            <w:r>
              <w:rPr>
                <w:rFonts w:ascii="Arial" w:hAnsi="Arial" w:cs="Arial"/>
                <w:spacing w:val="-4"/>
              </w:rPr>
              <w:t>4.</w:t>
            </w:r>
            <w:r>
              <w:rPr>
                <w:rFonts w:ascii="Arial" w:hAnsi="Arial" w:cs="Arial"/>
                <w:spacing w:val="-4"/>
                <w:lang w:val="en-PH"/>
              </w:rPr>
              <w:t>5</w:t>
            </w:r>
          </w:p>
        </w:tc>
        <w:tc>
          <w:tcPr>
            <w:tcW w:w="2509" w:type="dxa"/>
          </w:tcPr>
          <w:p w14:paraId="68BC4DFF" w14:textId="77777777" w:rsidR="0097180A" w:rsidRDefault="006D35D9">
            <w:pPr>
              <w:pStyle w:val="TableParagraph"/>
              <w:spacing w:before="1"/>
              <w:ind w:left="445" w:right="443"/>
              <w:jc w:val="center"/>
              <w:rPr>
                <w:rFonts w:ascii="Arial" w:hAnsi="Arial" w:cs="Arial"/>
              </w:rPr>
            </w:pPr>
            <w:r>
              <w:rPr>
                <w:rFonts w:ascii="Arial" w:hAnsi="Arial" w:cs="Arial"/>
                <w:spacing w:val="-2"/>
              </w:rPr>
              <w:t>Agree</w:t>
            </w:r>
          </w:p>
        </w:tc>
      </w:tr>
      <w:tr w:rsidR="0097180A" w14:paraId="1A4C9C47" w14:textId="77777777" w:rsidTr="005E4A16">
        <w:trPr>
          <w:trHeight w:val="434"/>
        </w:trPr>
        <w:tc>
          <w:tcPr>
            <w:tcW w:w="5754" w:type="dxa"/>
            <w:gridSpan w:val="3"/>
          </w:tcPr>
          <w:p w14:paraId="485AF559" w14:textId="77777777" w:rsidR="0097180A" w:rsidRDefault="006D35D9">
            <w:pPr>
              <w:pStyle w:val="TableParagraph"/>
              <w:spacing w:before="1"/>
              <w:ind w:left="109"/>
              <w:rPr>
                <w:rFonts w:ascii="Arial" w:hAnsi="Arial" w:cs="Arial"/>
              </w:rPr>
            </w:pPr>
            <w:r>
              <w:rPr>
                <w:rFonts w:ascii="Arial" w:hAnsi="Arial" w:cs="Arial"/>
                <w:b/>
                <w:bCs/>
                <w:spacing w:val="-2"/>
              </w:rPr>
              <w:t>Portability</w:t>
            </w:r>
          </w:p>
        </w:tc>
        <w:tc>
          <w:tcPr>
            <w:tcW w:w="2509" w:type="dxa"/>
          </w:tcPr>
          <w:p w14:paraId="64834074" w14:textId="77777777" w:rsidR="0097180A" w:rsidRDefault="0097180A">
            <w:pPr>
              <w:pStyle w:val="TableParagraph"/>
              <w:rPr>
                <w:rFonts w:ascii="Arial" w:hAnsi="Arial" w:cs="Arial"/>
              </w:rPr>
            </w:pPr>
          </w:p>
        </w:tc>
      </w:tr>
      <w:tr w:rsidR="0097180A" w14:paraId="44FBCC0E" w14:textId="77777777" w:rsidTr="005E4A16">
        <w:trPr>
          <w:trHeight w:val="431"/>
        </w:trPr>
        <w:tc>
          <w:tcPr>
            <w:tcW w:w="270" w:type="dxa"/>
          </w:tcPr>
          <w:p w14:paraId="0814061F" w14:textId="77777777" w:rsidR="0097180A" w:rsidRDefault="0097180A">
            <w:pPr>
              <w:pStyle w:val="TableParagraph"/>
              <w:rPr>
                <w:rFonts w:ascii="Arial" w:hAnsi="Arial" w:cs="Arial"/>
              </w:rPr>
            </w:pPr>
          </w:p>
        </w:tc>
        <w:tc>
          <w:tcPr>
            <w:tcW w:w="4141" w:type="dxa"/>
          </w:tcPr>
          <w:p w14:paraId="033B7AD4" w14:textId="77777777" w:rsidR="0097180A" w:rsidRDefault="006D35D9">
            <w:pPr>
              <w:pStyle w:val="TableParagraph"/>
              <w:spacing w:before="1"/>
              <w:ind w:left="109"/>
              <w:rPr>
                <w:rFonts w:ascii="Arial" w:hAnsi="Arial" w:cs="Arial"/>
              </w:rPr>
            </w:pPr>
            <w:r>
              <w:rPr>
                <w:rFonts w:ascii="Arial" w:hAnsi="Arial" w:cs="Arial"/>
                <w:spacing w:val="-2"/>
              </w:rPr>
              <w:t>Adaptability</w:t>
            </w:r>
          </w:p>
        </w:tc>
        <w:tc>
          <w:tcPr>
            <w:tcW w:w="1343" w:type="dxa"/>
          </w:tcPr>
          <w:p w14:paraId="1BE3C6E6" w14:textId="77777777" w:rsidR="0097180A" w:rsidRDefault="006D35D9">
            <w:pPr>
              <w:pStyle w:val="TableParagraph"/>
              <w:spacing w:before="1"/>
              <w:ind w:left="162" w:right="154"/>
              <w:jc w:val="center"/>
              <w:rPr>
                <w:rFonts w:ascii="Arial" w:hAnsi="Arial" w:cs="Arial"/>
              </w:rPr>
            </w:pPr>
            <w:r>
              <w:rPr>
                <w:rFonts w:ascii="Arial" w:hAnsi="Arial" w:cs="Arial"/>
                <w:spacing w:val="-4"/>
              </w:rPr>
              <w:t>4.7</w:t>
            </w:r>
          </w:p>
        </w:tc>
        <w:tc>
          <w:tcPr>
            <w:tcW w:w="2509" w:type="dxa"/>
          </w:tcPr>
          <w:p w14:paraId="0C521BA9" w14:textId="77777777" w:rsidR="0097180A" w:rsidRDefault="006D35D9">
            <w:pPr>
              <w:pStyle w:val="TableParagraph"/>
              <w:spacing w:before="1"/>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1BD15BA9" w14:textId="77777777" w:rsidTr="005E4A16">
        <w:trPr>
          <w:trHeight w:val="434"/>
        </w:trPr>
        <w:tc>
          <w:tcPr>
            <w:tcW w:w="270" w:type="dxa"/>
          </w:tcPr>
          <w:p w14:paraId="0AD00EA1" w14:textId="77777777" w:rsidR="0097180A" w:rsidRDefault="0097180A">
            <w:pPr>
              <w:pStyle w:val="TableParagraph"/>
              <w:rPr>
                <w:rFonts w:ascii="Arial" w:hAnsi="Arial" w:cs="Arial"/>
              </w:rPr>
            </w:pPr>
          </w:p>
        </w:tc>
        <w:tc>
          <w:tcPr>
            <w:tcW w:w="4141" w:type="dxa"/>
          </w:tcPr>
          <w:p w14:paraId="6ACDEC49" w14:textId="77777777" w:rsidR="0097180A" w:rsidRDefault="006D35D9">
            <w:pPr>
              <w:pStyle w:val="TableParagraph"/>
              <w:spacing w:before="1"/>
              <w:ind w:left="109"/>
              <w:rPr>
                <w:rFonts w:ascii="Arial" w:hAnsi="Arial" w:cs="Arial"/>
              </w:rPr>
            </w:pPr>
            <w:r>
              <w:rPr>
                <w:rFonts w:ascii="Arial" w:hAnsi="Arial" w:cs="Arial"/>
                <w:spacing w:val="-2"/>
              </w:rPr>
              <w:t>Installability</w:t>
            </w:r>
          </w:p>
        </w:tc>
        <w:tc>
          <w:tcPr>
            <w:tcW w:w="1343" w:type="dxa"/>
          </w:tcPr>
          <w:p w14:paraId="78EE9664" w14:textId="77777777" w:rsidR="0097180A" w:rsidRDefault="006D35D9">
            <w:pPr>
              <w:pStyle w:val="TableParagraph"/>
              <w:spacing w:before="1"/>
              <w:ind w:left="162" w:right="154"/>
              <w:jc w:val="center"/>
              <w:rPr>
                <w:rFonts w:ascii="Arial" w:hAnsi="Arial" w:cs="Arial"/>
                <w:lang w:val="en-PH"/>
              </w:rPr>
            </w:pPr>
            <w:r>
              <w:rPr>
                <w:rFonts w:ascii="Arial" w:hAnsi="Arial" w:cs="Arial"/>
                <w:spacing w:val="-4"/>
              </w:rPr>
              <w:t>4.</w:t>
            </w:r>
            <w:r>
              <w:rPr>
                <w:rFonts w:ascii="Arial" w:hAnsi="Arial" w:cs="Arial"/>
                <w:spacing w:val="-4"/>
                <w:lang w:val="en-PH"/>
              </w:rPr>
              <w:t>5</w:t>
            </w:r>
          </w:p>
        </w:tc>
        <w:tc>
          <w:tcPr>
            <w:tcW w:w="2509" w:type="dxa"/>
          </w:tcPr>
          <w:p w14:paraId="740C6D7D" w14:textId="77777777" w:rsidR="0097180A" w:rsidRDefault="006D35D9">
            <w:pPr>
              <w:pStyle w:val="TableParagraph"/>
              <w:spacing w:before="1"/>
              <w:ind w:left="445" w:right="443"/>
              <w:jc w:val="center"/>
              <w:rPr>
                <w:rFonts w:ascii="Arial" w:hAnsi="Arial" w:cs="Arial"/>
              </w:rPr>
            </w:pPr>
            <w:r>
              <w:rPr>
                <w:rFonts w:ascii="Arial" w:hAnsi="Arial" w:cs="Arial"/>
                <w:spacing w:val="-2"/>
              </w:rPr>
              <w:t>Agree</w:t>
            </w:r>
          </w:p>
        </w:tc>
      </w:tr>
      <w:tr w:rsidR="0097180A" w14:paraId="542DFEED" w14:textId="77777777" w:rsidTr="005E4A16">
        <w:trPr>
          <w:trHeight w:val="431"/>
        </w:trPr>
        <w:tc>
          <w:tcPr>
            <w:tcW w:w="270" w:type="dxa"/>
          </w:tcPr>
          <w:p w14:paraId="49B610A0" w14:textId="77777777" w:rsidR="0097180A" w:rsidRDefault="0097180A">
            <w:pPr>
              <w:pStyle w:val="TableParagraph"/>
              <w:rPr>
                <w:rFonts w:ascii="Arial" w:hAnsi="Arial" w:cs="Arial"/>
              </w:rPr>
            </w:pPr>
          </w:p>
        </w:tc>
        <w:tc>
          <w:tcPr>
            <w:tcW w:w="4141" w:type="dxa"/>
          </w:tcPr>
          <w:p w14:paraId="68A8A6BC" w14:textId="77777777" w:rsidR="0097180A" w:rsidRDefault="006D35D9">
            <w:pPr>
              <w:pStyle w:val="TableParagraph"/>
              <w:spacing w:before="1"/>
              <w:ind w:left="109"/>
              <w:rPr>
                <w:rFonts w:ascii="Arial" w:hAnsi="Arial" w:cs="Arial"/>
              </w:rPr>
            </w:pPr>
            <w:r>
              <w:rPr>
                <w:rFonts w:ascii="Arial" w:hAnsi="Arial" w:cs="Arial"/>
                <w:spacing w:val="-2"/>
              </w:rPr>
              <w:t>Replaceability</w:t>
            </w:r>
          </w:p>
        </w:tc>
        <w:tc>
          <w:tcPr>
            <w:tcW w:w="1343" w:type="dxa"/>
          </w:tcPr>
          <w:p w14:paraId="2911679E" w14:textId="77777777" w:rsidR="0097180A" w:rsidRDefault="006D35D9">
            <w:pPr>
              <w:pStyle w:val="TableParagraph"/>
              <w:spacing w:before="1"/>
              <w:ind w:left="162" w:right="154"/>
              <w:jc w:val="center"/>
              <w:rPr>
                <w:rFonts w:ascii="Arial" w:hAnsi="Arial" w:cs="Arial"/>
              </w:rPr>
            </w:pPr>
            <w:r>
              <w:rPr>
                <w:rFonts w:ascii="Arial" w:hAnsi="Arial" w:cs="Arial"/>
                <w:spacing w:val="-4"/>
              </w:rPr>
              <w:t>4.6</w:t>
            </w:r>
          </w:p>
        </w:tc>
        <w:tc>
          <w:tcPr>
            <w:tcW w:w="2509" w:type="dxa"/>
          </w:tcPr>
          <w:p w14:paraId="1BC0F2C4" w14:textId="77777777" w:rsidR="0097180A" w:rsidRDefault="006D35D9">
            <w:pPr>
              <w:pStyle w:val="TableParagraph"/>
              <w:spacing w:before="1"/>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79BE8148" w14:textId="77777777" w:rsidTr="005E4A16">
        <w:trPr>
          <w:trHeight w:val="434"/>
        </w:trPr>
        <w:tc>
          <w:tcPr>
            <w:tcW w:w="270" w:type="dxa"/>
          </w:tcPr>
          <w:p w14:paraId="0399AD02" w14:textId="77777777" w:rsidR="0097180A" w:rsidRDefault="0097180A">
            <w:pPr>
              <w:pStyle w:val="TableParagraph"/>
              <w:rPr>
                <w:rFonts w:ascii="Arial" w:hAnsi="Arial" w:cs="Arial"/>
              </w:rPr>
            </w:pPr>
          </w:p>
        </w:tc>
        <w:tc>
          <w:tcPr>
            <w:tcW w:w="4141" w:type="dxa"/>
          </w:tcPr>
          <w:p w14:paraId="398ED036" w14:textId="77777777" w:rsidR="0097180A" w:rsidRDefault="0097180A">
            <w:pPr>
              <w:pStyle w:val="TableParagraph"/>
              <w:rPr>
                <w:rFonts w:ascii="Arial" w:hAnsi="Arial" w:cs="Arial"/>
              </w:rPr>
            </w:pPr>
          </w:p>
        </w:tc>
        <w:tc>
          <w:tcPr>
            <w:tcW w:w="1343" w:type="dxa"/>
          </w:tcPr>
          <w:p w14:paraId="36D68115" w14:textId="77777777" w:rsidR="0097180A" w:rsidRDefault="0097180A">
            <w:pPr>
              <w:pStyle w:val="TableParagraph"/>
              <w:rPr>
                <w:rFonts w:ascii="Arial" w:hAnsi="Arial" w:cs="Arial"/>
              </w:rPr>
            </w:pPr>
          </w:p>
        </w:tc>
        <w:tc>
          <w:tcPr>
            <w:tcW w:w="2509" w:type="dxa"/>
          </w:tcPr>
          <w:p w14:paraId="5E22D7D2" w14:textId="77777777" w:rsidR="0097180A" w:rsidRDefault="0097180A">
            <w:pPr>
              <w:pStyle w:val="TableParagraph"/>
              <w:rPr>
                <w:rFonts w:ascii="Arial" w:hAnsi="Arial" w:cs="Arial"/>
              </w:rPr>
            </w:pPr>
          </w:p>
        </w:tc>
      </w:tr>
      <w:tr w:rsidR="0097180A" w14:paraId="0EFF9669" w14:textId="77777777" w:rsidTr="005E4A16">
        <w:trPr>
          <w:trHeight w:val="432"/>
        </w:trPr>
        <w:tc>
          <w:tcPr>
            <w:tcW w:w="270" w:type="dxa"/>
          </w:tcPr>
          <w:p w14:paraId="1C7299E0" w14:textId="77777777" w:rsidR="0097180A" w:rsidRDefault="0097180A">
            <w:pPr>
              <w:pStyle w:val="TableParagraph"/>
              <w:rPr>
                <w:rFonts w:ascii="Arial" w:hAnsi="Arial" w:cs="Arial"/>
              </w:rPr>
            </w:pPr>
          </w:p>
        </w:tc>
        <w:tc>
          <w:tcPr>
            <w:tcW w:w="4141" w:type="dxa"/>
          </w:tcPr>
          <w:p w14:paraId="7385DD72" w14:textId="77777777" w:rsidR="0097180A" w:rsidRDefault="006D35D9">
            <w:pPr>
              <w:pStyle w:val="TableParagraph"/>
              <w:spacing w:before="2"/>
              <w:ind w:left="1385"/>
              <w:rPr>
                <w:rFonts w:ascii="Arial" w:hAnsi="Arial" w:cs="Arial"/>
                <w:b/>
              </w:rPr>
            </w:pPr>
            <w:r>
              <w:rPr>
                <w:rFonts w:ascii="Arial" w:hAnsi="Arial" w:cs="Arial"/>
                <w:b/>
              </w:rPr>
              <w:t>Overall</w:t>
            </w:r>
            <w:r>
              <w:rPr>
                <w:rFonts w:ascii="Arial" w:hAnsi="Arial" w:cs="Arial"/>
                <w:b/>
                <w:spacing w:val="-1"/>
              </w:rPr>
              <w:t xml:space="preserve"> </w:t>
            </w:r>
            <w:r>
              <w:rPr>
                <w:rFonts w:ascii="Arial" w:hAnsi="Arial" w:cs="Arial"/>
                <w:b/>
                <w:spacing w:val="-4"/>
              </w:rPr>
              <w:t>Mean</w:t>
            </w:r>
          </w:p>
        </w:tc>
        <w:tc>
          <w:tcPr>
            <w:tcW w:w="1343" w:type="dxa"/>
          </w:tcPr>
          <w:p w14:paraId="718D4BA8" w14:textId="77777777" w:rsidR="0097180A" w:rsidRDefault="006D35D9">
            <w:pPr>
              <w:pStyle w:val="TableParagraph"/>
              <w:spacing w:before="2"/>
              <w:ind w:left="162" w:right="154"/>
              <w:jc w:val="center"/>
              <w:rPr>
                <w:rFonts w:ascii="Arial" w:hAnsi="Arial" w:cs="Arial"/>
                <w:lang w:val="en-PH"/>
              </w:rPr>
            </w:pPr>
            <w:r>
              <w:rPr>
                <w:rFonts w:ascii="Arial" w:hAnsi="Arial" w:cs="Arial"/>
                <w:spacing w:val="-4"/>
              </w:rPr>
              <w:t>4.6</w:t>
            </w:r>
            <w:r>
              <w:rPr>
                <w:rFonts w:ascii="Arial" w:hAnsi="Arial" w:cs="Arial"/>
                <w:spacing w:val="-4"/>
                <w:lang w:val="en-PH"/>
              </w:rPr>
              <w:t>6</w:t>
            </w:r>
          </w:p>
        </w:tc>
        <w:tc>
          <w:tcPr>
            <w:tcW w:w="2509" w:type="dxa"/>
          </w:tcPr>
          <w:p w14:paraId="549C65F0" w14:textId="77777777" w:rsidR="0097180A" w:rsidRDefault="006D35D9">
            <w:pPr>
              <w:pStyle w:val="TableParagraph"/>
              <w:spacing w:before="2"/>
              <w:ind w:left="450" w:right="443"/>
              <w:jc w:val="center"/>
              <w:rPr>
                <w:rFonts w:ascii="Arial" w:hAnsi="Arial" w:cs="Arial"/>
                <w:b/>
              </w:rPr>
            </w:pPr>
            <w:r>
              <w:rPr>
                <w:rFonts w:ascii="Arial" w:hAnsi="Arial" w:cs="Arial"/>
                <w:b/>
              </w:rPr>
              <w:t>Strongly</w:t>
            </w:r>
            <w:r>
              <w:rPr>
                <w:rFonts w:ascii="Arial" w:hAnsi="Arial" w:cs="Arial"/>
                <w:b/>
                <w:spacing w:val="-2"/>
              </w:rPr>
              <w:t xml:space="preserve"> Agree</w:t>
            </w:r>
          </w:p>
        </w:tc>
      </w:tr>
    </w:tbl>
    <w:p w14:paraId="7E39F509" w14:textId="77777777" w:rsidR="0097180A" w:rsidRDefault="0097180A">
      <w:pPr>
        <w:spacing w:line="240" w:lineRule="auto"/>
        <w:rPr>
          <w:rFonts w:ascii="Arial" w:hAnsi="Arial" w:cs="Arial"/>
          <w:b/>
          <w:bCs/>
        </w:rPr>
        <w:sectPr w:rsidR="0097180A">
          <w:headerReference w:type="default" r:id="rId71"/>
          <w:pgSz w:w="12240" w:h="15840"/>
          <w:pgMar w:top="1440" w:right="1440" w:bottom="1440" w:left="1701" w:header="720" w:footer="720" w:gutter="0"/>
          <w:cols w:space="720"/>
          <w:docGrid w:linePitch="360"/>
        </w:sectPr>
      </w:pPr>
    </w:p>
    <w:p w14:paraId="107A51A2" w14:textId="77777777" w:rsidR="0097180A" w:rsidRDefault="006D35D9">
      <w:pPr>
        <w:spacing w:line="360" w:lineRule="auto"/>
        <w:jc w:val="center"/>
        <w:rPr>
          <w:rFonts w:ascii="Arial" w:hAnsi="Arial" w:cs="Arial"/>
          <w:b/>
          <w:bCs/>
          <w:lang w:val="en-PH"/>
        </w:rPr>
      </w:pPr>
      <w:r>
        <w:rPr>
          <w:rFonts w:ascii="Arial" w:hAnsi="Arial" w:cs="Arial"/>
          <w:b/>
          <w:bCs/>
          <w:lang w:val="en-PH"/>
        </w:rPr>
        <w:lastRenderedPageBreak/>
        <w:t>Chapter 3</w:t>
      </w:r>
    </w:p>
    <w:p w14:paraId="3F9A74F7" w14:textId="77777777" w:rsidR="0097180A" w:rsidRDefault="006D35D9">
      <w:pPr>
        <w:spacing w:line="360" w:lineRule="auto"/>
        <w:jc w:val="center"/>
        <w:rPr>
          <w:rFonts w:ascii="Arial" w:hAnsi="Arial" w:cs="Arial"/>
          <w:b/>
          <w:bCs/>
          <w:lang w:val="en-PH"/>
        </w:rPr>
      </w:pPr>
      <w:r>
        <w:rPr>
          <w:rFonts w:ascii="Arial" w:hAnsi="Arial" w:cs="Arial"/>
          <w:b/>
          <w:bCs/>
          <w:lang w:val="en-PH"/>
        </w:rPr>
        <w:t>SUMMARY OF FINDINGS, CONCLUSION, AND RECOMMENDATION</w:t>
      </w:r>
    </w:p>
    <w:p w14:paraId="2385FBA7" w14:textId="77777777" w:rsidR="0097180A" w:rsidRDefault="0097180A">
      <w:pPr>
        <w:spacing w:line="240" w:lineRule="auto"/>
        <w:jc w:val="center"/>
        <w:rPr>
          <w:rFonts w:ascii="Arial" w:hAnsi="Arial" w:cs="Arial"/>
          <w:b/>
          <w:bCs/>
          <w:lang w:val="en-PH"/>
        </w:rPr>
      </w:pPr>
    </w:p>
    <w:p w14:paraId="6613F9ED" w14:textId="77777777" w:rsidR="0097180A" w:rsidRDefault="006D35D9">
      <w:pPr>
        <w:pStyle w:val="Heading3"/>
        <w:rPr>
          <w:rFonts w:cs="Arial"/>
          <w:lang w:val="en-PH"/>
        </w:rPr>
      </w:pPr>
      <w:bookmarkStart w:id="155" w:name="_Toc164159800"/>
      <w:r>
        <w:rPr>
          <w:rFonts w:cs="Arial"/>
          <w:lang w:val="en-PH"/>
        </w:rPr>
        <w:t>Summary of Findings</w:t>
      </w:r>
      <w:bookmarkEnd w:id="155"/>
    </w:p>
    <w:p w14:paraId="2767E525" w14:textId="77777777" w:rsidR="0097180A" w:rsidRDefault="006D35D9">
      <w:pPr>
        <w:ind w:firstLine="720"/>
        <w:jc w:val="both"/>
        <w:rPr>
          <w:rFonts w:ascii="Arial" w:hAnsi="Arial" w:cs="Arial"/>
          <w:lang w:val="en-PH"/>
        </w:rPr>
      </w:pPr>
      <w:r>
        <w:rPr>
          <w:rFonts w:ascii="Arial" w:hAnsi="Arial" w:cs="Arial"/>
          <w:lang w:val="en-PH"/>
        </w:rPr>
        <w:t>The Bilar Search and Rescue Unit (BISARU) was observed, and it was known that they still respond to emergencies by using a manual dispatch system. When a dynamic clustering protocol is incorporated into the application, it intelligently groups nearby requests to improve response times and dispatch emergency response teams more efficiently. To address the issues found in BISARU, the researchers planned to create an application called "Bilar Emergency Response Application using Dynamic Clustering Protocol of BISARU in Bilar, Bohol.". The user's information, location tracking, and notifications are all handled by this mobile application.</w:t>
      </w:r>
    </w:p>
    <w:p w14:paraId="57CE936F" w14:textId="77777777" w:rsidR="0097180A" w:rsidRDefault="006D35D9">
      <w:pPr>
        <w:ind w:firstLine="720"/>
        <w:jc w:val="both"/>
        <w:rPr>
          <w:rFonts w:ascii="Arial" w:hAnsi="Arial" w:cs="Arial"/>
          <w:b/>
          <w:bCs/>
          <w:lang w:val="en-PH"/>
        </w:rPr>
      </w:pPr>
      <w:r>
        <w:rPr>
          <w:rFonts w:ascii="Arial" w:hAnsi="Arial" w:cs="Arial"/>
          <w:lang w:val="en-PH"/>
        </w:rPr>
        <w:t>Based on the identified needs of BISARU, the “Bilar Emergency Response Application using Dynamic Clustering Protocol” was developed with the modules notification, location tracking, account management and reports. The developed system was pilot tested and evaluated in terms of system usability. Based from the results of the survey, the respondents gave a general rating of with an interpretation of “strongly agree”. The result generally indicated that the application was usable in handling user’s information. Specifically, the expectations of the respondents as to functions and capabilities had been achieved by the application. Moreover, the system has clear organization of information, the content was comprehensive, with good user interface and ease of use.</w:t>
      </w:r>
      <w:r>
        <w:rPr>
          <w:rFonts w:ascii="Arial" w:hAnsi="Arial" w:cs="Arial"/>
          <w:lang w:val="en-PH"/>
        </w:rPr>
        <w:tab/>
      </w:r>
    </w:p>
    <w:p w14:paraId="2AFADEBE" w14:textId="77777777" w:rsidR="0097180A" w:rsidRDefault="0097180A">
      <w:pPr>
        <w:jc w:val="both"/>
        <w:rPr>
          <w:rFonts w:ascii="Arial" w:hAnsi="Arial" w:cs="Arial"/>
          <w:b/>
          <w:bCs/>
          <w:lang w:val="en-PH"/>
        </w:rPr>
      </w:pPr>
    </w:p>
    <w:p w14:paraId="753FFB8F" w14:textId="77777777" w:rsidR="0097180A" w:rsidRDefault="0097180A">
      <w:pPr>
        <w:jc w:val="both"/>
        <w:rPr>
          <w:rFonts w:ascii="Arial" w:hAnsi="Arial" w:cs="Arial"/>
          <w:b/>
          <w:bCs/>
          <w:lang w:val="en-PH"/>
        </w:rPr>
      </w:pPr>
    </w:p>
    <w:p w14:paraId="32A2834D" w14:textId="77777777" w:rsidR="0097180A" w:rsidRDefault="006D35D9">
      <w:pPr>
        <w:pStyle w:val="Heading3"/>
        <w:rPr>
          <w:rFonts w:cs="Arial"/>
          <w:lang w:val="en-PH"/>
        </w:rPr>
      </w:pPr>
      <w:bookmarkStart w:id="156" w:name="_Toc164159801"/>
      <w:r>
        <w:rPr>
          <w:rFonts w:cs="Arial"/>
          <w:lang w:val="en-PH"/>
        </w:rPr>
        <w:lastRenderedPageBreak/>
        <w:t>Conclusion</w:t>
      </w:r>
      <w:bookmarkEnd w:id="156"/>
    </w:p>
    <w:p w14:paraId="1F93FF9C" w14:textId="77777777" w:rsidR="0097180A" w:rsidRDefault="006D35D9">
      <w:pPr>
        <w:jc w:val="both"/>
        <w:rPr>
          <w:rFonts w:ascii="Arial" w:hAnsi="Arial" w:cs="Arial"/>
          <w:lang w:val="en-PH"/>
        </w:rPr>
      </w:pPr>
      <w:r>
        <w:rPr>
          <w:rFonts w:ascii="Arial" w:hAnsi="Arial" w:cs="Arial"/>
          <w:b/>
          <w:bCs/>
          <w:lang w:val="en-PH"/>
        </w:rPr>
        <w:tab/>
      </w:r>
      <w:r>
        <w:rPr>
          <w:rFonts w:ascii="Arial" w:hAnsi="Arial" w:cs="Arial"/>
          <w:lang w:val="en-PH"/>
        </w:rPr>
        <w:t>The study's results led the developers to the conclusion that BISARU's manual emergency response and dispatch method is inefficient and lacks a system for managing user information.</w:t>
      </w:r>
    </w:p>
    <w:p w14:paraId="0BC1C6F6" w14:textId="77777777" w:rsidR="0097180A" w:rsidRDefault="006D35D9">
      <w:pPr>
        <w:jc w:val="both"/>
        <w:rPr>
          <w:rFonts w:ascii="Arial" w:hAnsi="Arial" w:cs="Arial"/>
          <w:lang w:val="en-PH"/>
        </w:rPr>
      </w:pPr>
      <w:r>
        <w:rPr>
          <w:rFonts w:ascii="Arial" w:hAnsi="Arial" w:cs="Arial"/>
          <w:lang w:val="en-PH"/>
        </w:rPr>
        <w:tab/>
        <w:t>The "BILAR EMERGENCY RESPONSE APPLICATION USING DYNAMIC CLUSTERING PROTOCOL" was presented as a remedy for these problems. The system was designed to increase BISARU's emergency response effectiveness. The study's findings showed that BERA accomplished the goals and fulfilled the client's expectations by successfully improving the emergency response.</w:t>
      </w:r>
    </w:p>
    <w:p w14:paraId="23FA8331" w14:textId="77777777" w:rsidR="0097180A" w:rsidRDefault="006D35D9">
      <w:pPr>
        <w:ind w:left="120" w:hangingChars="50" w:hanging="120"/>
        <w:jc w:val="both"/>
        <w:rPr>
          <w:rFonts w:ascii="Arial" w:hAnsi="Arial" w:cs="Arial"/>
          <w:lang w:val="en-PH"/>
        </w:rPr>
      </w:pPr>
      <w:r>
        <w:rPr>
          <w:rFonts w:ascii="Arial" w:hAnsi="Arial" w:cs="Arial"/>
          <w:lang w:val="en-PH"/>
        </w:rPr>
        <w:tab/>
      </w:r>
      <w:r>
        <w:rPr>
          <w:rFonts w:ascii="Arial" w:hAnsi="Arial" w:cs="Arial"/>
          <w:lang w:val="en-PH"/>
        </w:rPr>
        <w:tab/>
        <w:t>Furthermore, BERA has low running costs and little investment requirements. This suggests that BISARU can afford to implement the system and that it is economically feasible. The system becomes a financially viable option for BISARU by reducing the costs related to implementation and maintenance.</w:t>
      </w:r>
    </w:p>
    <w:p w14:paraId="5C87AEA3" w14:textId="77777777" w:rsidR="0097180A" w:rsidRDefault="006D35D9">
      <w:pPr>
        <w:ind w:left="120" w:hangingChars="50" w:hanging="120"/>
        <w:jc w:val="both"/>
        <w:rPr>
          <w:rFonts w:ascii="Arial" w:hAnsi="Arial" w:cs="Arial"/>
          <w:lang w:val="en-PH"/>
        </w:rPr>
      </w:pPr>
      <w:r>
        <w:rPr>
          <w:rFonts w:ascii="Arial" w:hAnsi="Arial" w:cs="Arial"/>
          <w:lang w:val="en-PH"/>
        </w:rPr>
        <w:tab/>
      </w:r>
      <w:r>
        <w:rPr>
          <w:rFonts w:ascii="Arial" w:hAnsi="Arial" w:cs="Arial"/>
          <w:lang w:val="en-PH"/>
        </w:rPr>
        <w:tab/>
        <w:t>The study concluded, in essence, that BISARU's emergency response and dispatch was inadequate and depended on ineffective manual procedures. However, the introduction of the BERA application met BISARU's expectations and requirements by improving user management efficiency and response time through location tracking. Furthermore, because of its small initial investment and low running costs, the application was regarded as economical and affordable.</w:t>
      </w:r>
    </w:p>
    <w:p w14:paraId="5C439A20" w14:textId="77777777" w:rsidR="0097180A" w:rsidRDefault="0097180A">
      <w:pPr>
        <w:ind w:left="120" w:hangingChars="50" w:hanging="120"/>
        <w:jc w:val="both"/>
        <w:rPr>
          <w:rFonts w:ascii="Arial" w:hAnsi="Arial" w:cs="Arial"/>
          <w:lang w:val="en-PH"/>
        </w:rPr>
      </w:pPr>
    </w:p>
    <w:p w14:paraId="287CA195" w14:textId="77777777" w:rsidR="0097180A" w:rsidRDefault="0097180A">
      <w:pPr>
        <w:ind w:left="120" w:hangingChars="50" w:hanging="120"/>
        <w:jc w:val="both"/>
        <w:rPr>
          <w:rFonts w:ascii="Arial" w:hAnsi="Arial" w:cs="Arial"/>
          <w:lang w:val="en-PH"/>
        </w:rPr>
      </w:pPr>
    </w:p>
    <w:p w14:paraId="504F9071" w14:textId="77777777" w:rsidR="0097180A" w:rsidRDefault="0097180A">
      <w:pPr>
        <w:jc w:val="both"/>
        <w:rPr>
          <w:rFonts w:ascii="Arial" w:hAnsi="Arial" w:cs="Arial"/>
          <w:b/>
          <w:bCs/>
          <w:lang w:val="en-PH"/>
        </w:rPr>
      </w:pPr>
    </w:p>
    <w:p w14:paraId="17652B8D" w14:textId="77777777" w:rsidR="0097180A" w:rsidRDefault="0097180A">
      <w:pPr>
        <w:jc w:val="both"/>
        <w:rPr>
          <w:rFonts w:ascii="Arial" w:hAnsi="Arial" w:cs="Arial"/>
          <w:b/>
          <w:bCs/>
          <w:lang w:val="en-PH"/>
        </w:rPr>
      </w:pPr>
    </w:p>
    <w:p w14:paraId="1F44744D" w14:textId="77777777" w:rsidR="0097180A" w:rsidRDefault="006D35D9">
      <w:pPr>
        <w:pStyle w:val="Heading3"/>
        <w:rPr>
          <w:rFonts w:cs="Arial"/>
          <w:lang w:val="en-PH"/>
        </w:rPr>
      </w:pPr>
      <w:bookmarkStart w:id="157" w:name="_Toc164159802"/>
      <w:r>
        <w:rPr>
          <w:rFonts w:cs="Arial"/>
          <w:lang w:val="en-PH"/>
        </w:rPr>
        <w:lastRenderedPageBreak/>
        <w:t>Recommendations</w:t>
      </w:r>
      <w:bookmarkEnd w:id="157"/>
    </w:p>
    <w:p w14:paraId="202E6AAB" w14:textId="77777777" w:rsidR="0097180A" w:rsidRDefault="006D35D9">
      <w:pPr>
        <w:ind w:left="120" w:hangingChars="50" w:hanging="120"/>
        <w:jc w:val="both"/>
        <w:rPr>
          <w:rFonts w:ascii="Arial" w:hAnsi="Arial" w:cs="Arial"/>
          <w:lang w:val="en-PH"/>
        </w:rPr>
      </w:pPr>
      <w:r>
        <w:rPr>
          <w:rFonts w:ascii="Arial" w:hAnsi="Arial" w:cs="Arial"/>
          <w:b/>
          <w:bCs/>
          <w:lang w:val="en-PH"/>
        </w:rPr>
        <w:tab/>
      </w:r>
      <w:r>
        <w:rPr>
          <w:rFonts w:ascii="Arial" w:hAnsi="Arial" w:cs="Arial"/>
          <w:b/>
          <w:bCs/>
          <w:lang w:val="en-PH"/>
        </w:rPr>
        <w:tab/>
      </w:r>
      <w:r>
        <w:rPr>
          <w:rFonts w:ascii="Arial" w:hAnsi="Arial" w:cs="Arial"/>
          <w:lang w:val="en-PH"/>
        </w:rPr>
        <w:t>Based from the observations during implementation and on the aforementioned conclusions, the developers have recommended the following for efficient record management, smooth system adaptation and operation for the future development.</w:t>
      </w:r>
    </w:p>
    <w:p w14:paraId="2FBEDA8B" w14:textId="77777777" w:rsidR="0097180A" w:rsidRDefault="006D35D9">
      <w:pPr>
        <w:numPr>
          <w:ilvl w:val="0"/>
          <w:numId w:val="34"/>
        </w:numPr>
        <w:jc w:val="both"/>
        <w:rPr>
          <w:rFonts w:ascii="Arial" w:hAnsi="Arial" w:cs="Arial"/>
          <w:lang w:val="en-PH"/>
        </w:rPr>
      </w:pPr>
      <w:r>
        <w:rPr>
          <w:rFonts w:ascii="Arial" w:hAnsi="Arial" w:cs="Arial"/>
          <w:lang w:val="en-PH"/>
        </w:rPr>
        <w:t>It is recommended that Bilar Search and Rescue Unit (BISARU) should adopt the new application BERA, to improve their response to an emergency.</w:t>
      </w:r>
    </w:p>
    <w:p w14:paraId="47D2D7B8" w14:textId="77777777" w:rsidR="0097180A" w:rsidRDefault="006D35D9">
      <w:pPr>
        <w:numPr>
          <w:ilvl w:val="0"/>
          <w:numId w:val="34"/>
        </w:numPr>
        <w:jc w:val="both"/>
        <w:rPr>
          <w:rFonts w:ascii="Arial" w:hAnsi="Arial" w:cs="Arial"/>
          <w:lang w:val="en-PH"/>
        </w:rPr>
      </w:pPr>
      <w:r>
        <w:rPr>
          <w:rFonts w:ascii="Arial" w:hAnsi="Arial" w:cs="Arial"/>
          <w:lang w:val="en-PH"/>
        </w:rPr>
        <w:t>It is advised to hold an orientation and training seminar for the target users to guarantee a seamless transition to the new system. The purpose of this seminar is to familiarize users with BERA's functionality. Staff members can become proficient users of the application and maximize its features with training and orientation, which will improve emergency response and dispatch.</w:t>
      </w:r>
    </w:p>
    <w:p w14:paraId="7EAA83C8" w14:textId="77777777" w:rsidR="0097180A" w:rsidRDefault="006D35D9">
      <w:pPr>
        <w:pStyle w:val="ListParagraph"/>
        <w:numPr>
          <w:ilvl w:val="0"/>
          <w:numId w:val="34"/>
        </w:numPr>
        <w:jc w:val="both"/>
        <w:rPr>
          <w:rFonts w:ascii="Arial" w:hAnsi="Arial" w:cs="Arial"/>
          <w:b/>
          <w:bCs/>
        </w:rPr>
      </w:pPr>
      <w:r>
        <w:rPr>
          <w:rFonts w:ascii="Arial" w:hAnsi="Arial" w:cs="Arial"/>
          <w:lang w:val="en-PH"/>
        </w:rPr>
        <w:t>Considering the diverse needs and preferences of users, it is recommended to develop web and desktop versions of BERA alongside the mobile application. This multi-platform approach ensures accessibility for users who may prefer or require alternative devices for accessing emergency response services. Moreover, it expands the reach of BERA beyond mobile devices, accommodating users who may not have access to smartphones or prefer using computers for emergency communication.</w:t>
      </w:r>
    </w:p>
    <w:p w14:paraId="6E8E9CF8" w14:textId="77777777" w:rsidR="0097180A" w:rsidRDefault="0097180A">
      <w:pPr>
        <w:spacing w:line="240" w:lineRule="auto"/>
        <w:jc w:val="center"/>
        <w:rPr>
          <w:rFonts w:ascii="Arial" w:hAnsi="Arial" w:cs="Arial"/>
          <w:b/>
          <w:bCs/>
        </w:rPr>
      </w:pPr>
    </w:p>
    <w:p w14:paraId="7028C61C" w14:textId="77777777" w:rsidR="0097180A" w:rsidRDefault="0097180A">
      <w:pPr>
        <w:spacing w:line="240" w:lineRule="auto"/>
        <w:jc w:val="center"/>
        <w:rPr>
          <w:rFonts w:ascii="Arial" w:hAnsi="Arial" w:cs="Arial"/>
          <w:b/>
          <w:bCs/>
        </w:rPr>
      </w:pPr>
    </w:p>
    <w:p w14:paraId="67450F4A" w14:textId="77777777" w:rsidR="0097180A" w:rsidRDefault="0097180A">
      <w:pPr>
        <w:spacing w:line="240" w:lineRule="auto"/>
        <w:jc w:val="center"/>
        <w:rPr>
          <w:rFonts w:ascii="Arial" w:hAnsi="Arial" w:cs="Arial"/>
          <w:b/>
          <w:bCs/>
        </w:rPr>
      </w:pPr>
    </w:p>
    <w:p w14:paraId="5F68721B" w14:textId="77777777" w:rsidR="0097180A" w:rsidRDefault="0097180A">
      <w:pPr>
        <w:spacing w:line="240" w:lineRule="auto"/>
        <w:jc w:val="center"/>
        <w:rPr>
          <w:rFonts w:ascii="Arial" w:hAnsi="Arial" w:cs="Arial"/>
          <w:b/>
          <w:bCs/>
        </w:rPr>
      </w:pPr>
    </w:p>
    <w:p w14:paraId="44EE690C" w14:textId="77777777" w:rsidR="0097180A" w:rsidRDefault="0097180A">
      <w:pPr>
        <w:spacing w:line="240" w:lineRule="auto"/>
        <w:jc w:val="center"/>
        <w:rPr>
          <w:rFonts w:ascii="Arial" w:hAnsi="Arial" w:cs="Arial"/>
          <w:b/>
          <w:bCs/>
        </w:rPr>
      </w:pPr>
    </w:p>
    <w:p w14:paraId="0940D924" w14:textId="77777777" w:rsidR="0097180A" w:rsidRDefault="0097180A">
      <w:pPr>
        <w:spacing w:line="240" w:lineRule="auto"/>
        <w:jc w:val="center"/>
        <w:rPr>
          <w:rFonts w:ascii="Arial" w:hAnsi="Arial" w:cs="Arial"/>
          <w:b/>
          <w:bCs/>
        </w:rPr>
      </w:pPr>
    </w:p>
    <w:p w14:paraId="17D6DD26" w14:textId="1F0B8CF8" w:rsidR="0097180A" w:rsidRDefault="0097180A">
      <w:pPr>
        <w:spacing w:line="240" w:lineRule="auto"/>
        <w:jc w:val="center"/>
        <w:rPr>
          <w:rFonts w:ascii="Arial" w:hAnsi="Arial" w:cs="Arial"/>
          <w:b/>
          <w:bCs/>
        </w:rPr>
      </w:pPr>
    </w:p>
    <w:p w14:paraId="192BD525" w14:textId="419CB81F" w:rsidR="00A74962" w:rsidRDefault="00A74962">
      <w:pPr>
        <w:spacing w:line="240" w:lineRule="auto"/>
        <w:jc w:val="center"/>
        <w:rPr>
          <w:rFonts w:ascii="Arial" w:hAnsi="Arial" w:cs="Arial"/>
          <w:b/>
          <w:bCs/>
        </w:rPr>
      </w:pPr>
    </w:p>
    <w:p w14:paraId="34504246" w14:textId="77777777" w:rsidR="00A74962" w:rsidRDefault="00A74962">
      <w:pPr>
        <w:spacing w:line="240" w:lineRule="auto"/>
        <w:jc w:val="center"/>
        <w:rPr>
          <w:rFonts w:ascii="Arial" w:hAnsi="Arial" w:cs="Arial"/>
          <w:b/>
          <w:bCs/>
        </w:rPr>
      </w:pPr>
    </w:p>
    <w:p w14:paraId="28EEAE95" w14:textId="77777777" w:rsidR="0097180A" w:rsidRDefault="0097180A">
      <w:pPr>
        <w:spacing w:line="240" w:lineRule="auto"/>
        <w:jc w:val="center"/>
        <w:rPr>
          <w:rFonts w:ascii="Arial" w:hAnsi="Arial" w:cs="Arial"/>
          <w:b/>
          <w:bCs/>
        </w:rPr>
      </w:pPr>
    </w:p>
    <w:p w14:paraId="67AC514F" w14:textId="77777777" w:rsidR="0097180A" w:rsidRDefault="0097180A">
      <w:pPr>
        <w:spacing w:line="240" w:lineRule="auto"/>
        <w:jc w:val="both"/>
        <w:rPr>
          <w:rFonts w:ascii="Arial" w:hAnsi="Arial" w:cs="Arial"/>
          <w:b/>
          <w:bCs/>
        </w:rPr>
      </w:pPr>
    </w:p>
    <w:p w14:paraId="2FC02A40" w14:textId="77777777" w:rsidR="00A74962" w:rsidRDefault="00A74962" w:rsidP="00A74962">
      <w:pPr>
        <w:pStyle w:val="Heading2"/>
        <w:jc w:val="center"/>
        <w:rPr>
          <w:color w:val="auto"/>
        </w:rPr>
      </w:pPr>
    </w:p>
    <w:p w14:paraId="79B24D18" w14:textId="77777777" w:rsidR="00A74962" w:rsidRDefault="00A74962" w:rsidP="00A74962">
      <w:pPr>
        <w:pStyle w:val="Heading2"/>
        <w:jc w:val="center"/>
        <w:rPr>
          <w:color w:val="auto"/>
        </w:rPr>
      </w:pPr>
    </w:p>
    <w:p w14:paraId="07F56FA0" w14:textId="77777777" w:rsidR="00A74962" w:rsidRDefault="00A74962" w:rsidP="00A74962">
      <w:pPr>
        <w:pStyle w:val="Heading2"/>
        <w:jc w:val="center"/>
        <w:rPr>
          <w:color w:val="auto"/>
        </w:rPr>
      </w:pPr>
    </w:p>
    <w:p w14:paraId="2D308118" w14:textId="77777777" w:rsidR="00A74962" w:rsidRDefault="00A74962" w:rsidP="00A74962">
      <w:pPr>
        <w:pStyle w:val="Heading2"/>
        <w:jc w:val="center"/>
        <w:rPr>
          <w:color w:val="auto"/>
        </w:rPr>
      </w:pPr>
    </w:p>
    <w:p w14:paraId="65ED6593" w14:textId="77777777" w:rsidR="00A74962" w:rsidRDefault="00A74962" w:rsidP="00A74962">
      <w:pPr>
        <w:pStyle w:val="Heading2"/>
        <w:jc w:val="center"/>
        <w:rPr>
          <w:color w:val="auto"/>
        </w:rPr>
      </w:pPr>
    </w:p>
    <w:p w14:paraId="4BE91181" w14:textId="77777777" w:rsidR="00A74962" w:rsidRDefault="00A74962" w:rsidP="00A74962">
      <w:pPr>
        <w:pStyle w:val="Heading2"/>
        <w:jc w:val="center"/>
        <w:rPr>
          <w:color w:val="auto"/>
        </w:rPr>
      </w:pPr>
    </w:p>
    <w:p w14:paraId="1612A742" w14:textId="77777777" w:rsidR="00A74962" w:rsidRDefault="00A74962" w:rsidP="00A74962">
      <w:pPr>
        <w:pStyle w:val="Heading2"/>
        <w:jc w:val="center"/>
        <w:rPr>
          <w:color w:val="auto"/>
        </w:rPr>
      </w:pPr>
    </w:p>
    <w:p w14:paraId="4F99B96C" w14:textId="77777777" w:rsidR="00A74962" w:rsidRDefault="00A74962" w:rsidP="00A74962">
      <w:pPr>
        <w:spacing w:after="160" w:line="259" w:lineRule="auto"/>
        <w:jc w:val="center"/>
        <w:rPr>
          <w:b/>
          <w:bCs/>
          <w:sz w:val="48"/>
          <w:szCs w:val="48"/>
        </w:rPr>
      </w:pPr>
    </w:p>
    <w:p w14:paraId="576B5586" w14:textId="77777777" w:rsidR="00A74962" w:rsidRDefault="00A74962" w:rsidP="00A74962">
      <w:pPr>
        <w:spacing w:after="160" w:line="259" w:lineRule="auto"/>
        <w:jc w:val="center"/>
        <w:rPr>
          <w:b/>
          <w:bCs/>
          <w:sz w:val="48"/>
          <w:szCs w:val="48"/>
        </w:rPr>
      </w:pPr>
    </w:p>
    <w:p w14:paraId="4BBCE818" w14:textId="77777777" w:rsidR="00A74962" w:rsidRPr="0004048C" w:rsidRDefault="00A74962" w:rsidP="00A74962">
      <w:pPr>
        <w:spacing w:after="160" w:line="259" w:lineRule="auto"/>
        <w:jc w:val="center"/>
        <w:rPr>
          <w:b/>
          <w:bCs/>
          <w:sz w:val="48"/>
          <w:szCs w:val="48"/>
        </w:rPr>
      </w:pPr>
      <w:r w:rsidRPr="0004048C">
        <w:rPr>
          <w:b/>
          <w:bCs/>
          <w:sz w:val="48"/>
          <w:szCs w:val="48"/>
        </w:rPr>
        <w:t>REFERENCES</w:t>
      </w:r>
    </w:p>
    <w:p w14:paraId="2FEDC48A" w14:textId="37F97872" w:rsidR="00A74962" w:rsidRPr="00A74962" w:rsidRDefault="00A74962" w:rsidP="00A74962">
      <w:pPr>
        <w:spacing w:after="160" w:line="259" w:lineRule="auto"/>
        <w:rPr>
          <w:rFonts w:eastAsiaTheme="majorEastAsia" w:cstheme="majorBidi"/>
          <w:b/>
          <w:szCs w:val="26"/>
        </w:rPr>
      </w:pPr>
      <w:r>
        <w:br w:type="page"/>
      </w:r>
    </w:p>
    <w:p w14:paraId="58B832F7" w14:textId="4379BA52" w:rsidR="0097180A" w:rsidRPr="00A74962" w:rsidRDefault="006D35D9" w:rsidP="00A74962">
      <w:pPr>
        <w:pStyle w:val="Heading2"/>
        <w:jc w:val="center"/>
        <w:rPr>
          <w:color w:val="auto"/>
        </w:rPr>
      </w:pPr>
      <w:r w:rsidRPr="00A74962">
        <w:rPr>
          <w:color w:val="auto"/>
        </w:rPr>
        <w:lastRenderedPageBreak/>
        <w:t>REFERENCES</w:t>
      </w:r>
    </w:p>
    <w:p w14:paraId="2D8823D2" w14:textId="77777777" w:rsidR="0097180A" w:rsidRDefault="006D35D9">
      <w:pPr>
        <w:spacing w:line="240" w:lineRule="auto"/>
        <w:jc w:val="both"/>
        <w:rPr>
          <w:rFonts w:ascii="Arial" w:hAnsi="Arial" w:cs="Arial"/>
        </w:rPr>
      </w:pPr>
      <w:r>
        <w:rPr>
          <w:rFonts w:ascii="Arial" w:hAnsi="Arial" w:cs="Arial"/>
        </w:rPr>
        <w:t xml:space="preserve">Agrawal, S.A.; and Chavan, S.B. (2014). "EMS: An Android Application for </w:t>
      </w:r>
      <w:r>
        <w:rPr>
          <w:rFonts w:ascii="Arial" w:hAnsi="Arial" w:cs="Arial"/>
          <w:lang w:val="en-PH"/>
        </w:rPr>
        <w:tab/>
      </w:r>
      <w:r>
        <w:rPr>
          <w:rFonts w:ascii="Arial" w:hAnsi="Arial" w:cs="Arial"/>
        </w:rPr>
        <w:t xml:space="preserve">Emergency </w:t>
      </w:r>
      <w:r>
        <w:rPr>
          <w:rFonts w:ascii="Arial" w:hAnsi="Arial" w:cs="Arial"/>
          <w:lang w:val="en-PH"/>
        </w:rPr>
        <w:tab/>
      </w:r>
      <w:r>
        <w:rPr>
          <w:rFonts w:ascii="Arial" w:hAnsi="Arial" w:cs="Arial"/>
        </w:rPr>
        <w:t xml:space="preserve">Patients." *International Journal of Computer Science and </w:t>
      </w:r>
      <w:r>
        <w:rPr>
          <w:rFonts w:ascii="Arial" w:hAnsi="Arial" w:cs="Arial"/>
          <w:lang w:val="en-PH"/>
        </w:rPr>
        <w:tab/>
      </w:r>
      <w:r>
        <w:rPr>
          <w:rFonts w:ascii="Arial" w:hAnsi="Arial" w:cs="Arial"/>
        </w:rPr>
        <w:t xml:space="preserve">Information </w:t>
      </w:r>
      <w:r>
        <w:rPr>
          <w:rFonts w:ascii="Arial" w:hAnsi="Arial" w:cs="Arial"/>
          <w:lang w:val="en-PH"/>
        </w:rPr>
        <w:tab/>
      </w:r>
      <w:r>
        <w:rPr>
          <w:rFonts w:ascii="Arial" w:hAnsi="Arial" w:cs="Arial"/>
        </w:rPr>
        <w:t>Technologies (IJCSIT)*, 5(4), 5536-5538.</w:t>
      </w:r>
    </w:p>
    <w:p w14:paraId="5AD2ECF4" w14:textId="77777777" w:rsidR="0097180A" w:rsidRDefault="006D35D9">
      <w:pPr>
        <w:spacing w:line="240" w:lineRule="auto"/>
        <w:jc w:val="both"/>
        <w:rPr>
          <w:rFonts w:ascii="Arial" w:hAnsi="Arial" w:cs="Arial"/>
        </w:rPr>
      </w:pPr>
      <w:r>
        <w:rPr>
          <w:rFonts w:ascii="Arial" w:hAnsi="Arial" w:cs="Arial"/>
        </w:rPr>
        <w:t xml:space="preserve">Aher, R.; Baviskar, P.; Chaudhari, P.; and Mahale, M. (2016). "Emergency </w:t>
      </w:r>
      <w:r>
        <w:rPr>
          <w:rFonts w:ascii="Arial" w:hAnsi="Arial" w:cs="Arial"/>
          <w:lang w:val="en-PH"/>
        </w:rPr>
        <w:tab/>
      </w:r>
      <w:r>
        <w:rPr>
          <w:rFonts w:ascii="Arial" w:hAnsi="Arial" w:cs="Arial"/>
        </w:rPr>
        <w:t xml:space="preserve">Notification Services Application Design for Mobile Devices." *International </w:t>
      </w:r>
      <w:r>
        <w:rPr>
          <w:rFonts w:ascii="Arial" w:hAnsi="Arial" w:cs="Arial"/>
          <w:lang w:val="en-PH"/>
        </w:rPr>
        <w:tab/>
      </w:r>
      <w:r>
        <w:rPr>
          <w:rFonts w:ascii="Arial" w:hAnsi="Arial" w:cs="Arial"/>
        </w:rPr>
        <w:t>Journal of Engineering Science and Computing*, 6(11), 3501-3502.</w:t>
      </w:r>
    </w:p>
    <w:p w14:paraId="68D93949" w14:textId="77777777" w:rsidR="0097180A" w:rsidRDefault="006D35D9">
      <w:pPr>
        <w:pStyle w:val="NormalWeb"/>
        <w:spacing w:before="0" w:beforeAutospacing="0" w:after="0" w:afterAutospacing="0"/>
        <w:jc w:val="both"/>
        <w:rPr>
          <w:rFonts w:ascii="Arial" w:hAnsi="Arial" w:cs="Arial"/>
        </w:rPr>
      </w:pPr>
      <w:r>
        <w:rPr>
          <w:rFonts w:ascii="Arial" w:hAnsi="Arial" w:cs="Arial"/>
        </w:rPr>
        <w:t xml:space="preserve">Bolle, S.; Hasould, P.; and Heuriksen, E. (2011). "Video Calls from Lay Bystanders to </w:t>
      </w:r>
      <w:r>
        <w:rPr>
          <w:rFonts w:ascii="Arial" w:hAnsi="Arial" w:cs="Arial"/>
          <w:lang w:val="en-PH"/>
        </w:rPr>
        <w:tab/>
      </w:r>
      <w:r>
        <w:rPr>
          <w:rFonts w:ascii="Arial" w:hAnsi="Arial" w:cs="Arial"/>
        </w:rPr>
        <w:t xml:space="preserve">Dispatch Centres - Risk Assessment of Information Security." *BMC Health </w:t>
      </w:r>
      <w:r>
        <w:rPr>
          <w:rFonts w:ascii="Arial" w:hAnsi="Arial" w:cs="Arial"/>
          <w:lang w:val="en-PH"/>
        </w:rPr>
        <w:tab/>
      </w:r>
      <w:r>
        <w:rPr>
          <w:rFonts w:ascii="Arial" w:hAnsi="Arial" w:cs="Arial"/>
        </w:rPr>
        <w:t>Services Research*, 11: 244, 1-7.</w:t>
      </w:r>
    </w:p>
    <w:p w14:paraId="70778DE4" w14:textId="77777777" w:rsidR="0097180A" w:rsidRDefault="006D35D9">
      <w:pPr>
        <w:pStyle w:val="NormalWeb"/>
        <w:spacing w:before="0" w:beforeAutospacing="0" w:after="0" w:afterAutospacing="0"/>
        <w:jc w:val="both"/>
        <w:rPr>
          <w:rFonts w:ascii="Arial" w:hAnsi="Arial" w:cs="Arial"/>
        </w:rPr>
      </w:pPr>
      <w:r>
        <w:rPr>
          <w:rFonts w:ascii="Arial" w:hAnsi="Arial" w:cs="Arial"/>
        </w:rPr>
        <w:t xml:space="preserve">De Guzman, J.B.; De Guzman, R.C.C.; and Ado, R.G. (2014). "Mobile Emergency </w:t>
      </w:r>
      <w:r>
        <w:rPr>
          <w:rFonts w:ascii="Arial" w:hAnsi="Arial" w:cs="Arial"/>
          <w:lang w:val="en-PH"/>
        </w:rPr>
        <w:tab/>
      </w:r>
      <w:r>
        <w:rPr>
          <w:rFonts w:ascii="Arial" w:hAnsi="Arial" w:cs="Arial"/>
        </w:rPr>
        <w:t xml:space="preserve">Response Application Using Geolocation for Command Centres." </w:t>
      </w:r>
      <w:r>
        <w:rPr>
          <w:rFonts w:ascii="Arial" w:hAnsi="Arial" w:cs="Arial"/>
          <w:lang w:val="en-PH"/>
        </w:rPr>
        <w:tab/>
      </w:r>
      <w:r>
        <w:rPr>
          <w:rFonts w:ascii="Arial" w:hAnsi="Arial" w:cs="Arial"/>
        </w:rPr>
        <w:t xml:space="preserve">*International Journal of Computer and Communication Engineering*, 3(4), </w:t>
      </w:r>
      <w:r>
        <w:rPr>
          <w:rFonts w:ascii="Arial" w:hAnsi="Arial" w:cs="Arial"/>
          <w:lang w:val="en-PH"/>
        </w:rPr>
        <w:tab/>
      </w:r>
      <w:r>
        <w:rPr>
          <w:rFonts w:ascii="Arial" w:hAnsi="Arial" w:cs="Arial"/>
        </w:rPr>
        <w:t>235-238.</w:t>
      </w:r>
    </w:p>
    <w:p w14:paraId="358B6501" w14:textId="77777777" w:rsidR="0097180A" w:rsidRDefault="006D35D9">
      <w:pPr>
        <w:spacing w:line="240" w:lineRule="auto"/>
        <w:jc w:val="both"/>
        <w:rPr>
          <w:rFonts w:ascii="Arial" w:hAnsi="Arial" w:cs="Arial"/>
        </w:rPr>
      </w:pPr>
      <w:r>
        <w:rPr>
          <w:rFonts w:ascii="Arial" w:hAnsi="Arial" w:cs="Arial"/>
        </w:rPr>
        <w:t xml:space="preserve">Drury, J., &amp; Tekin Guven, S. (2020). "Emergencies and Disasters." In Together Apart: </w:t>
      </w:r>
    </w:p>
    <w:p w14:paraId="3FAEB6E6" w14:textId="77777777" w:rsidR="0097180A" w:rsidRDefault="006D35D9">
      <w:pPr>
        <w:spacing w:line="240" w:lineRule="auto"/>
        <w:jc w:val="both"/>
        <w:rPr>
          <w:rFonts w:ascii="Arial" w:hAnsi="Arial" w:cs="Arial"/>
        </w:rPr>
      </w:pPr>
      <w:r>
        <w:rPr>
          <w:rFonts w:ascii="Arial" w:hAnsi="Arial" w:cs="Arial"/>
        </w:rPr>
        <w:tab/>
        <w:t>The Psychology of COVID-19, 80-83.</w:t>
      </w:r>
    </w:p>
    <w:p w14:paraId="2CAB5FBC" w14:textId="77777777" w:rsidR="0097180A" w:rsidRDefault="006D35D9">
      <w:pPr>
        <w:spacing w:line="240" w:lineRule="auto"/>
        <w:jc w:val="both"/>
        <w:rPr>
          <w:rFonts w:ascii="Arial" w:hAnsi="Arial" w:cs="Arial"/>
        </w:rPr>
      </w:pPr>
      <w:r>
        <w:rPr>
          <w:rFonts w:ascii="Arial" w:hAnsi="Arial" w:cs="Arial"/>
        </w:rPr>
        <w:t xml:space="preserve">Erkhembayar, R., Dickinson, E., Badarch, D., Narula, I., Warburton, D., Thomas, G. </w:t>
      </w:r>
      <w:r>
        <w:rPr>
          <w:rFonts w:ascii="Arial" w:hAnsi="Arial" w:cs="Arial"/>
        </w:rPr>
        <w:tab/>
        <w:t xml:space="preserve">N., &amp; Manaseki-Holland, S. (2020). "Early Policy Actions and Emergency </w:t>
      </w:r>
      <w:r>
        <w:rPr>
          <w:rFonts w:ascii="Arial" w:hAnsi="Arial" w:cs="Arial"/>
        </w:rPr>
        <w:tab/>
        <w:t xml:space="preserve">Response to the COVID-19 Pandemic in Mongolia: Experiences and </w:t>
      </w:r>
      <w:r>
        <w:rPr>
          <w:rFonts w:ascii="Arial" w:hAnsi="Arial" w:cs="Arial"/>
        </w:rPr>
        <w:tab/>
        <w:t>Challenges." The Lancet Global Health, 8(9), e1234-e1241.</w:t>
      </w:r>
    </w:p>
    <w:p w14:paraId="45848264" w14:textId="77777777" w:rsidR="0097180A" w:rsidRDefault="006D35D9">
      <w:pPr>
        <w:spacing w:line="240" w:lineRule="auto"/>
        <w:jc w:val="both"/>
        <w:rPr>
          <w:rFonts w:ascii="Arial" w:hAnsi="Arial" w:cs="Arial"/>
        </w:rPr>
      </w:pPr>
      <w:r>
        <w:rPr>
          <w:rFonts w:ascii="Arial" w:hAnsi="Arial" w:cs="Arial"/>
        </w:rPr>
        <w:t xml:space="preserve">Errikson E., Pemker M. (2000). Business Modeling with UML: Business Patterns at </w:t>
      </w:r>
      <w:r>
        <w:rPr>
          <w:rFonts w:ascii="Arial" w:hAnsi="Arial" w:cs="Arial"/>
        </w:rPr>
        <w:tab/>
        <w:t xml:space="preserve">Work.                       </w:t>
      </w:r>
    </w:p>
    <w:p w14:paraId="078B2108" w14:textId="77777777" w:rsidR="0097180A" w:rsidRDefault="006D35D9">
      <w:pPr>
        <w:spacing w:line="240" w:lineRule="auto"/>
        <w:jc w:val="both"/>
        <w:rPr>
          <w:rFonts w:ascii="Arial" w:hAnsi="Arial" w:cs="Arial"/>
        </w:rPr>
      </w:pPr>
      <w:r>
        <w:rPr>
          <w:rFonts w:ascii="Arial" w:hAnsi="Arial" w:cs="Arial"/>
        </w:rPr>
        <w:t xml:space="preserve">Fabito B.S.; Balahadia, F.F.; and Cabatlao, J.D.; (2016). "AppLERT: A Mobile </w:t>
      </w:r>
      <w:r>
        <w:rPr>
          <w:rFonts w:ascii="Arial" w:hAnsi="Arial" w:cs="Arial"/>
          <w:lang w:val="en-PH"/>
        </w:rPr>
        <w:tab/>
      </w:r>
      <w:r>
        <w:rPr>
          <w:rFonts w:ascii="Arial" w:hAnsi="Arial" w:cs="Arial"/>
        </w:rPr>
        <w:t xml:space="preserve">Application for Incident and Disaster Notification for Metro Manila." *2016 IEEE </w:t>
      </w:r>
      <w:r>
        <w:rPr>
          <w:rFonts w:ascii="Arial" w:hAnsi="Arial" w:cs="Arial"/>
          <w:lang w:val="en-PH"/>
        </w:rPr>
        <w:tab/>
      </w:r>
      <w:r>
        <w:rPr>
          <w:rFonts w:ascii="Arial" w:hAnsi="Arial" w:cs="Arial"/>
        </w:rPr>
        <w:t>Region 10 Symposium (TENSYMP)*. Bali, Indonesia, 288-292.</w:t>
      </w:r>
    </w:p>
    <w:p w14:paraId="7F7ED631" w14:textId="77777777" w:rsidR="0097180A" w:rsidRDefault="006D35D9">
      <w:pPr>
        <w:pStyle w:val="NormalWeb"/>
        <w:spacing w:before="0" w:beforeAutospacing="0" w:after="0" w:afterAutospacing="0"/>
        <w:jc w:val="both"/>
        <w:rPr>
          <w:rFonts w:ascii="Arial" w:hAnsi="Arial" w:cs="Arial"/>
        </w:rPr>
      </w:pPr>
      <w:r>
        <w:rPr>
          <w:rFonts w:ascii="Arial" w:hAnsi="Arial" w:cs="Arial"/>
        </w:rPr>
        <w:t xml:space="preserve">Hong, N.K.; Hafit, H.; Wahid, N.; Kasim, S.; and Yulof, M.M. (2017). "Help Me Please! </w:t>
      </w:r>
      <w:r>
        <w:rPr>
          <w:rFonts w:ascii="Arial" w:hAnsi="Arial" w:cs="Arial"/>
          <w:lang w:val="en-PH"/>
        </w:rPr>
        <w:tab/>
      </w:r>
      <w:r>
        <w:rPr>
          <w:rFonts w:ascii="Arial" w:hAnsi="Arial" w:cs="Arial"/>
        </w:rPr>
        <w:t xml:space="preserve">Designing and Developing Application for Emergencies." *IOP Conference </w:t>
      </w:r>
      <w:r>
        <w:rPr>
          <w:rFonts w:ascii="Arial" w:hAnsi="Arial" w:cs="Arial"/>
          <w:lang w:val="en-PH"/>
        </w:rPr>
        <w:tab/>
      </w:r>
      <w:r>
        <w:rPr>
          <w:rFonts w:ascii="Arial" w:hAnsi="Arial" w:cs="Arial"/>
        </w:rPr>
        <w:t>Series: Materials Science and Engineering*, 226 012116.</w:t>
      </w:r>
    </w:p>
    <w:p w14:paraId="3FEC0F09" w14:textId="77777777" w:rsidR="0097180A" w:rsidRDefault="006D35D9">
      <w:pPr>
        <w:pStyle w:val="NormalWeb"/>
        <w:spacing w:before="0" w:beforeAutospacing="0" w:after="0" w:afterAutospacing="0"/>
        <w:jc w:val="both"/>
        <w:rPr>
          <w:rFonts w:ascii="Arial" w:hAnsi="Arial" w:cs="Arial"/>
        </w:rPr>
      </w:pPr>
      <w:r>
        <w:rPr>
          <w:rFonts w:ascii="Arial" w:hAnsi="Arial" w:cs="Arial"/>
        </w:rPr>
        <w:t xml:space="preserve">Ineya, S.S.; Ramya, R.; and Dinesh, P.S. (2017). "Emergency Reporting Using </w:t>
      </w:r>
      <w:r>
        <w:rPr>
          <w:rFonts w:ascii="Arial" w:hAnsi="Arial" w:cs="Arial"/>
          <w:lang w:val="en-PH"/>
        </w:rPr>
        <w:tab/>
      </w:r>
      <w:r>
        <w:rPr>
          <w:rFonts w:ascii="Arial" w:hAnsi="Arial" w:cs="Arial"/>
        </w:rPr>
        <w:t xml:space="preserve">Smartphone." *International Journal of Computer Science Engineering*, 6(6), </w:t>
      </w:r>
      <w:r>
        <w:rPr>
          <w:rFonts w:ascii="Arial" w:hAnsi="Arial" w:cs="Arial"/>
          <w:lang w:val="en-PH"/>
        </w:rPr>
        <w:tab/>
      </w:r>
      <w:r>
        <w:rPr>
          <w:rFonts w:ascii="Arial" w:hAnsi="Arial" w:cs="Arial"/>
        </w:rPr>
        <w:t>140-144.</w:t>
      </w:r>
    </w:p>
    <w:p w14:paraId="5E09A236" w14:textId="77777777" w:rsidR="0097180A" w:rsidRDefault="006D35D9">
      <w:pPr>
        <w:pStyle w:val="NormalWeb"/>
        <w:spacing w:before="0" w:beforeAutospacing="0" w:after="0" w:afterAutospacing="0"/>
        <w:jc w:val="both"/>
        <w:rPr>
          <w:rFonts w:ascii="Arial" w:hAnsi="Arial" w:cs="Arial"/>
        </w:rPr>
      </w:pPr>
      <w:r>
        <w:rPr>
          <w:rFonts w:ascii="Arial" w:hAnsi="Arial" w:cs="Arial"/>
        </w:rPr>
        <w:t xml:space="preserve">Jadhav, R.; Patel, J.; Jain, D.; and Phad-htare, S. (2014). "Emergency Management </w:t>
      </w:r>
      <w:r>
        <w:rPr>
          <w:rFonts w:ascii="Arial" w:hAnsi="Arial" w:cs="Arial"/>
          <w:lang w:val="en-PH"/>
        </w:rPr>
        <w:tab/>
      </w:r>
      <w:r>
        <w:rPr>
          <w:rFonts w:ascii="Arial" w:hAnsi="Arial" w:cs="Arial"/>
        </w:rPr>
        <w:t xml:space="preserve">System Using Android Application." *International Journal of Advanced </w:t>
      </w:r>
      <w:r>
        <w:rPr>
          <w:rFonts w:ascii="Arial" w:hAnsi="Arial" w:cs="Arial"/>
          <w:lang w:val="en-PH"/>
        </w:rPr>
        <w:tab/>
      </w:r>
      <w:r>
        <w:rPr>
          <w:rFonts w:ascii="Arial" w:hAnsi="Arial" w:cs="Arial"/>
        </w:rPr>
        <w:t>Research in Computer Engineering &amp; Technology*, 5(3), 2803-2805.</w:t>
      </w:r>
    </w:p>
    <w:p w14:paraId="32A0D892" w14:textId="77777777" w:rsidR="0097180A" w:rsidRDefault="006D35D9">
      <w:pPr>
        <w:pStyle w:val="NormalWeb"/>
        <w:spacing w:before="0" w:beforeAutospacing="0" w:after="0" w:afterAutospacing="0"/>
        <w:jc w:val="both"/>
        <w:rPr>
          <w:rFonts w:ascii="Arial" w:hAnsi="Arial" w:cs="Arial"/>
        </w:rPr>
      </w:pPr>
      <w:r>
        <w:rPr>
          <w:rFonts w:ascii="Arial" w:hAnsi="Arial" w:cs="Arial"/>
        </w:rPr>
        <w:t xml:space="preserve">Khan, Z. (2014). "An Emergency Alert SMS and GPS Tracking Application for </w:t>
      </w:r>
      <w:r>
        <w:rPr>
          <w:rFonts w:ascii="Arial" w:hAnsi="Arial" w:cs="Arial"/>
          <w:lang w:val="en-PH"/>
        </w:rPr>
        <w:tab/>
      </w:r>
      <w:r>
        <w:rPr>
          <w:rFonts w:ascii="Arial" w:hAnsi="Arial" w:cs="Arial"/>
        </w:rPr>
        <w:t xml:space="preserve">Android Smart Phones." *International Journal of Advanced Research in </w:t>
      </w:r>
      <w:r>
        <w:rPr>
          <w:rFonts w:ascii="Arial" w:hAnsi="Arial" w:cs="Arial"/>
          <w:lang w:val="en-PH"/>
        </w:rPr>
        <w:tab/>
      </w:r>
      <w:r>
        <w:rPr>
          <w:rFonts w:ascii="Arial" w:hAnsi="Arial" w:cs="Arial"/>
        </w:rPr>
        <w:t>Computer Science*, 5(3), 89-94.</w:t>
      </w:r>
    </w:p>
    <w:p w14:paraId="5FA1228B" w14:textId="77777777" w:rsidR="0097180A" w:rsidRDefault="006D35D9">
      <w:pPr>
        <w:spacing w:line="240" w:lineRule="auto"/>
        <w:ind w:firstLine="720"/>
        <w:jc w:val="both"/>
        <w:rPr>
          <w:rFonts w:ascii="Arial" w:hAnsi="Arial" w:cs="Arial"/>
        </w:rPr>
      </w:pPr>
      <w:r>
        <w:rPr>
          <w:rFonts w:ascii="Arial" w:hAnsi="Arial" w:cs="Arial"/>
        </w:rPr>
        <w:t>Manoj, B. S., &amp; Baker, A. H. (2007). "Communication Challenges in</w:t>
      </w:r>
      <w:r>
        <w:rPr>
          <w:rFonts w:ascii="Arial" w:hAnsi="Arial" w:cs="Arial"/>
          <w:lang w:val="en-PH"/>
        </w:rPr>
        <w:t xml:space="preserve"> </w:t>
      </w:r>
      <w:r>
        <w:rPr>
          <w:rFonts w:ascii="Arial" w:hAnsi="Arial" w:cs="Arial"/>
          <w:lang w:val="en-PH"/>
        </w:rPr>
        <w:tab/>
      </w:r>
      <w:r>
        <w:rPr>
          <w:rFonts w:ascii="Arial" w:hAnsi="Arial" w:cs="Arial"/>
        </w:rPr>
        <w:t>Emergency Response." Communications of the ACM, 50(3), 51-53.</w:t>
      </w:r>
    </w:p>
    <w:p w14:paraId="43B70F9A" w14:textId="77777777" w:rsidR="0097180A" w:rsidRDefault="006D35D9">
      <w:pPr>
        <w:spacing w:line="240" w:lineRule="auto"/>
        <w:jc w:val="both"/>
        <w:rPr>
          <w:rFonts w:ascii="Arial" w:hAnsi="Arial" w:cs="Arial"/>
        </w:rPr>
      </w:pPr>
      <w:r>
        <w:rPr>
          <w:rFonts w:ascii="Arial" w:hAnsi="Arial" w:cs="Arial"/>
        </w:rPr>
        <w:t xml:space="preserve">Na, S., Xumin, L., &amp; Yong, G. (2010, April). Research on k-means clustering </w:t>
      </w:r>
      <w:r>
        <w:rPr>
          <w:rFonts w:ascii="Arial" w:hAnsi="Arial" w:cs="Arial"/>
          <w:lang w:val="en-PH"/>
        </w:rPr>
        <w:tab/>
      </w:r>
      <w:r>
        <w:rPr>
          <w:rFonts w:ascii="Arial" w:hAnsi="Arial" w:cs="Arial"/>
        </w:rPr>
        <w:t xml:space="preserve">algorithm: An improved k-means clustering algorithm. In 2010 Third </w:t>
      </w:r>
      <w:r>
        <w:rPr>
          <w:rFonts w:ascii="Arial" w:hAnsi="Arial" w:cs="Arial"/>
          <w:lang w:val="en-PH"/>
        </w:rPr>
        <w:tab/>
      </w:r>
      <w:r>
        <w:rPr>
          <w:rFonts w:ascii="Arial" w:hAnsi="Arial" w:cs="Arial"/>
        </w:rPr>
        <w:t xml:space="preserve">International Symposium on intelligent information technology and security </w:t>
      </w:r>
      <w:r>
        <w:rPr>
          <w:rFonts w:ascii="Arial" w:hAnsi="Arial" w:cs="Arial"/>
          <w:lang w:val="en-PH"/>
        </w:rPr>
        <w:tab/>
      </w:r>
      <w:r>
        <w:rPr>
          <w:rFonts w:ascii="Arial" w:hAnsi="Arial" w:cs="Arial"/>
        </w:rPr>
        <w:t xml:space="preserve">informatics (pp. 63-67). Ieee.    </w:t>
      </w:r>
    </w:p>
    <w:p w14:paraId="60DE705E" w14:textId="77777777" w:rsidR="0097180A" w:rsidRDefault="0097180A">
      <w:pPr>
        <w:pStyle w:val="NormalWeb"/>
        <w:spacing w:before="0" w:beforeAutospacing="0" w:after="0" w:afterAutospacing="0"/>
        <w:jc w:val="both"/>
        <w:rPr>
          <w:rFonts w:ascii="Arial" w:hAnsi="Arial" w:cs="Arial"/>
        </w:rPr>
        <w:sectPr w:rsidR="0097180A">
          <w:pgSz w:w="12240" w:h="15840"/>
          <w:pgMar w:top="1440" w:right="1440" w:bottom="1440" w:left="1701" w:header="720" w:footer="720" w:gutter="0"/>
          <w:cols w:space="720"/>
          <w:titlePg/>
          <w:docGrid w:linePitch="360"/>
        </w:sectPr>
      </w:pPr>
    </w:p>
    <w:p w14:paraId="5089B5CA" w14:textId="77777777" w:rsidR="0097180A" w:rsidRDefault="006D35D9">
      <w:pPr>
        <w:pStyle w:val="NormalWeb"/>
        <w:spacing w:before="0" w:beforeAutospacing="0" w:after="0" w:afterAutospacing="0"/>
        <w:jc w:val="both"/>
        <w:rPr>
          <w:rFonts w:ascii="Arial" w:hAnsi="Arial" w:cs="Arial"/>
        </w:rPr>
      </w:pPr>
      <w:r>
        <w:rPr>
          <w:rFonts w:ascii="Arial" w:hAnsi="Arial" w:cs="Arial"/>
        </w:rPr>
        <w:lastRenderedPageBreak/>
        <w:t xml:space="preserve">Pinheiro, A. S., Gouveia, R., Jesus, Â., Baptista, J. S., &amp; Baptista, J. S. (2019). The </w:t>
      </w:r>
      <w:r>
        <w:rPr>
          <w:rFonts w:ascii="Arial" w:hAnsi="Arial" w:cs="Arial"/>
          <w:lang w:val="en-PH"/>
        </w:rPr>
        <w:tab/>
      </w:r>
      <w:r>
        <w:rPr>
          <w:rFonts w:ascii="Arial" w:hAnsi="Arial" w:cs="Arial"/>
        </w:rPr>
        <w:t xml:space="preserve">importance of emergency response training: a case study. In </w:t>
      </w:r>
      <w:r>
        <w:rPr>
          <w:rFonts w:ascii="Arial" w:hAnsi="Arial" w:cs="Arial"/>
          <w:i/>
          <w:iCs/>
        </w:rPr>
        <w:t xml:space="preserve">Studies in </w:t>
      </w:r>
      <w:r>
        <w:rPr>
          <w:rFonts w:ascii="Arial" w:hAnsi="Arial" w:cs="Arial"/>
          <w:i/>
          <w:iCs/>
          <w:lang w:val="en-PH"/>
        </w:rPr>
        <w:tab/>
      </w:r>
      <w:r>
        <w:rPr>
          <w:rFonts w:ascii="Arial" w:hAnsi="Arial" w:cs="Arial"/>
          <w:i/>
          <w:iCs/>
        </w:rPr>
        <w:t>systems, decision and control</w:t>
      </w:r>
      <w:r>
        <w:rPr>
          <w:rFonts w:ascii="Arial" w:hAnsi="Arial" w:cs="Arial"/>
        </w:rPr>
        <w:t>. https://doi.org/10.1007/978-3-030-14730-3_79</w:t>
      </w:r>
    </w:p>
    <w:p w14:paraId="4E0FF8F3" w14:textId="77777777" w:rsidR="0097180A" w:rsidRDefault="006D35D9">
      <w:pPr>
        <w:spacing w:line="240" w:lineRule="auto"/>
        <w:jc w:val="both"/>
        <w:rPr>
          <w:rFonts w:ascii="Arial" w:hAnsi="Arial" w:cs="Arial"/>
        </w:rPr>
      </w:pPr>
      <w:r>
        <w:rPr>
          <w:rFonts w:ascii="Arial" w:hAnsi="Arial" w:cs="Arial"/>
        </w:rPr>
        <w:t xml:space="preserve">Ramirez, L.P.; Pondoyo, J.M; Laya, T.P.; and Bahio, N. (2013). "Sagip Pinoy: A Web </w:t>
      </w:r>
      <w:r>
        <w:rPr>
          <w:rFonts w:ascii="Arial" w:hAnsi="Arial" w:cs="Arial"/>
          <w:lang w:val="en-PH"/>
        </w:rPr>
        <w:tab/>
      </w:r>
      <w:r>
        <w:rPr>
          <w:rFonts w:ascii="Arial" w:hAnsi="Arial" w:cs="Arial"/>
        </w:rPr>
        <w:t xml:space="preserve">and Mobile-Based Philippine Emergency Quick Response Portal." Retrieved </w:t>
      </w:r>
      <w:r>
        <w:rPr>
          <w:rFonts w:ascii="Arial" w:hAnsi="Arial" w:cs="Arial"/>
          <w:lang w:val="en-PH"/>
        </w:rPr>
        <w:tab/>
      </w:r>
      <w:r>
        <w:rPr>
          <w:rFonts w:ascii="Arial" w:hAnsi="Arial" w:cs="Arial"/>
        </w:rPr>
        <w:t>October 1, 2021, from [link](https://docplayer.net/26227204-Sagippinoy-a-</w:t>
      </w:r>
      <w:r>
        <w:rPr>
          <w:rFonts w:ascii="Arial" w:hAnsi="Arial" w:cs="Arial"/>
          <w:lang w:val="en-PH"/>
        </w:rPr>
        <w:tab/>
      </w:r>
      <w:r>
        <w:rPr>
          <w:rFonts w:ascii="Arial" w:hAnsi="Arial" w:cs="Arial"/>
        </w:rPr>
        <w:t>web-and-mobile-based-philippine-emergency-quick-response-portal.html).</w:t>
      </w:r>
    </w:p>
    <w:p w14:paraId="55CE51B3" w14:textId="77777777" w:rsidR="0097180A" w:rsidRDefault="006D35D9">
      <w:pPr>
        <w:spacing w:line="240" w:lineRule="auto"/>
        <w:jc w:val="both"/>
        <w:rPr>
          <w:rFonts w:ascii="Arial" w:hAnsi="Arial" w:cs="Arial"/>
        </w:rPr>
      </w:pPr>
      <w:r>
        <w:rPr>
          <w:rFonts w:ascii="Arial" w:hAnsi="Arial" w:cs="Arial"/>
        </w:rPr>
        <w:t xml:space="preserve">Raut, D.B.; and Patil, P. (2015). "Research on Emergency Call and Location Tracking </w:t>
      </w:r>
      <w:r>
        <w:rPr>
          <w:rFonts w:ascii="Arial" w:hAnsi="Arial" w:cs="Arial"/>
          <w:lang w:val="en-PH"/>
        </w:rPr>
        <w:tab/>
      </w:r>
      <w:r>
        <w:rPr>
          <w:rFonts w:ascii="Arial" w:hAnsi="Arial" w:cs="Arial"/>
        </w:rPr>
        <w:t xml:space="preserve">System with Enhanced Functionality for Android." *Internal Journal of Advance </w:t>
      </w:r>
      <w:r>
        <w:rPr>
          <w:rFonts w:ascii="Arial" w:hAnsi="Arial" w:cs="Arial"/>
          <w:lang w:val="en-PH"/>
        </w:rPr>
        <w:tab/>
      </w:r>
      <w:r>
        <w:rPr>
          <w:rFonts w:ascii="Arial" w:hAnsi="Arial" w:cs="Arial"/>
        </w:rPr>
        <w:t>Research in Computer Science and Management Studies*, 3(5), 2321-7782.</w:t>
      </w:r>
    </w:p>
    <w:p w14:paraId="67212E8B" w14:textId="77777777" w:rsidR="0097180A" w:rsidRDefault="006D35D9">
      <w:pPr>
        <w:spacing w:line="240" w:lineRule="auto"/>
        <w:jc w:val="both"/>
        <w:rPr>
          <w:rFonts w:ascii="Arial" w:hAnsi="Arial" w:cs="Arial"/>
        </w:rPr>
      </w:pPr>
      <w:r>
        <w:rPr>
          <w:rFonts w:ascii="Arial" w:hAnsi="Arial" w:cs="Arial"/>
        </w:rPr>
        <w:t xml:space="preserve">Romano, M.; Onorati, T.; Aedo, I.; and Diaz, P. (2016). "Designing Mobile </w:t>
      </w:r>
      <w:r>
        <w:rPr>
          <w:rFonts w:ascii="Arial" w:hAnsi="Arial" w:cs="Arial"/>
          <w:lang w:val="en-PH"/>
        </w:rPr>
        <w:tab/>
      </w:r>
      <w:r>
        <w:rPr>
          <w:rFonts w:ascii="Arial" w:hAnsi="Arial" w:cs="Arial"/>
        </w:rPr>
        <w:t xml:space="preserve">Applications for Emergency Response: Citizens Acting as Human Sensors." </w:t>
      </w:r>
      <w:r>
        <w:rPr>
          <w:rFonts w:ascii="Arial" w:hAnsi="Arial" w:cs="Arial"/>
          <w:lang w:val="en-PH"/>
        </w:rPr>
        <w:tab/>
      </w:r>
      <w:r>
        <w:rPr>
          <w:rFonts w:ascii="Arial" w:hAnsi="Arial" w:cs="Arial"/>
        </w:rPr>
        <w:t>*Sensors*, 16(3), 406.</w:t>
      </w:r>
    </w:p>
    <w:p w14:paraId="7F03879F" w14:textId="77777777" w:rsidR="0097180A" w:rsidRDefault="006D35D9">
      <w:pPr>
        <w:spacing w:line="240" w:lineRule="auto"/>
        <w:jc w:val="both"/>
        <w:rPr>
          <w:rFonts w:ascii="Arial" w:hAnsi="Arial" w:cs="Arial"/>
        </w:rPr>
      </w:pPr>
      <w:r>
        <w:rPr>
          <w:rFonts w:ascii="Arial" w:hAnsi="Arial" w:cs="Arial"/>
          <w:lang w:val="en-PH"/>
        </w:rPr>
        <w:t>S</w:t>
      </w:r>
      <w:r>
        <w:rPr>
          <w:rFonts w:ascii="Arial" w:hAnsi="Arial" w:cs="Arial"/>
        </w:rPr>
        <w:t>teurer, K. M. (2018). Crime Around the World: Using Mathematical Modeling</w:t>
      </w:r>
    </w:p>
    <w:p w14:paraId="4576EC00" w14:textId="77777777" w:rsidR="0097180A" w:rsidRDefault="006D35D9">
      <w:pPr>
        <w:spacing w:line="240" w:lineRule="auto"/>
        <w:ind w:firstLine="720"/>
        <w:jc w:val="both"/>
        <w:rPr>
          <w:rFonts w:ascii="Arial" w:hAnsi="Arial" w:cs="Arial"/>
        </w:rPr>
      </w:pPr>
      <w:r>
        <w:rPr>
          <w:rFonts w:ascii="Arial" w:hAnsi="Arial" w:cs="Arial"/>
        </w:rPr>
        <w:t>Techniques to Model Aggregated Worldwide Crime Rates.</w:t>
      </w:r>
    </w:p>
    <w:p w14:paraId="7E48A4F9" w14:textId="77777777" w:rsidR="0097180A" w:rsidRDefault="006D35D9">
      <w:pPr>
        <w:spacing w:line="240" w:lineRule="auto"/>
        <w:jc w:val="both"/>
        <w:rPr>
          <w:rFonts w:ascii="Arial" w:hAnsi="Arial" w:cs="Arial"/>
        </w:rPr>
      </w:pPr>
      <w:r>
        <w:rPr>
          <w:rFonts w:ascii="Arial" w:hAnsi="Arial" w:cs="Arial"/>
        </w:rPr>
        <w:t>Whitzman, C., et al. (2013). Building Inclusive Cities Women's safety and the right to</w:t>
      </w:r>
    </w:p>
    <w:p w14:paraId="43EDD0A7" w14:textId="77777777" w:rsidR="0097180A" w:rsidRDefault="006D35D9">
      <w:pPr>
        <w:spacing w:line="240" w:lineRule="auto"/>
        <w:jc w:val="both"/>
        <w:rPr>
          <w:rFonts w:ascii="Arial" w:hAnsi="Arial" w:cs="Arial"/>
        </w:rPr>
      </w:pPr>
      <w:r>
        <w:rPr>
          <w:rFonts w:ascii="Arial" w:hAnsi="Arial" w:cs="Arial"/>
        </w:rPr>
        <w:tab/>
        <w:t>the city, Routledge.</w:t>
      </w:r>
    </w:p>
    <w:p w14:paraId="156A7B99" w14:textId="77777777" w:rsidR="0097180A" w:rsidRDefault="006D35D9">
      <w:pPr>
        <w:spacing w:line="240" w:lineRule="auto"/>
        <w:jc w:val="both"/>
        <w:rPr>
          <w:rFonts w:ascii="Arial" w:hAnsi="Arial" w:cs="Arial"/>
        </w:rPr>
      </w:pPr>
      <w:r>
        <w:rPr>
          <w:rFonts w:ascii="Arial" w:hAnsi="Arial" w:cs="Arial"/>
        </w:rPr>
        <w:t xml:space="preserve">Xu, R., &amp; Wunsch, D. (2005). Survey of clustering algorithms. IEEE Transactions on </w:t>
      </w:r>
      <w:r>
        <w:rPr>
          <w:rFonts w:ascii="Arial" w:hAnsi="Arial" w:cs="Arial"/>
        </w:rPr>
        <w:tab/>
        <w:t>neural networks, 16(3), 645-678.</w:t>
      </w:r>
    </w:p>
    <w:p w14:paraId="311469C2" w14:textId="77777777" w:rsidR="0097180A" w:rsidRDefault="006D35D9">
      <w:pPr>
        <w:spacing w:line="240" w:lineRule="auto"/>
        <w:jc w:val="both"/>
        <w:rPr>
          <w:rFonts w:ascii="Arial" w:hAnsi="Arial" w:cs="Arial"/>
        </w:rPr>
      </w:pPr>
      <w:r>
        <w:rPr>
          <w:rFonts w:ascii="Arial" w:hAnsi="Arial" w:cs="Arial"/>
        </w:rPr>
        <w:t>Xu, D., &amp; Tian, Y. (2015). A comprehensive survey of clustering algorithms. Annals of</w:t>
      </w:r>
    </w:p>
    <w:p w14:paraId="772A14C2" w14:textId="77777777" w:rsidR="0097180A" w:rsidRDefault="006D35D9">
      <w:pPr>
        <w:spacing w:line="240" w:lineRule="auto"/>
        <w:jc w:val="both"/>
        <w:rPr>
          <w:rFonts w:ascii="Arial" w:hAnsi="Arial" w:cs="Arial"/>
        </w:rPr>
      </w:pPr>
      <w:r>
        <w:rPr>
          <w:rFonts w:ascii="Arial" w:hAnsi="Arial" w:cs="Arial"/>
        </w:rPr>
        <w:tab/>
        <w:t>Data Science, 2, 165-193.</w:t>
      </w:r>
    </w:p>
    <w:p w14:paraId="246B5C27" w14:textId="77777777" w:rsidR="0097180A" w:rsidRDefault="006D35D9">
      <w:pPr>
        <w:spacing w:line="240" w:lineRule="auto"/>
        <w:jc w:val="both"/>
        <w:rPr>
          <w:rFonts w:ascii="Arial" w:hAnsi="Arial" w:cs="Arial"/>
        </w:rPr>
      </w:pPr>
      <w:r>
        <w:rPr>
          <w:rFonts w:ascii="Arial" w:hAnsi="Arial" w:cs="Arial"/>
        </w:rPr>
        <w:t xml:space="preserve">Zlatanova, S. and J. Li (2008). Geospatial Information Technology for Emergency </w:t>
      </w:r>
      <w:r>
        <w:rPr>
          <w:rFonts w:ascii="Arial" w:hAnsi="Arial" w:cs="Arial"/>
          <w:lang w:val="en-PH"/>
        </w:rPr>
        <w:tab/>
      </w:r>
      <w:r>
        <w:rPr>
          <w:rFonts w:ascii="Arial" w:hAnsi="Arial" w:cs="Arial"/>
        </w:rPr>
        <w:t>Response</w:t>
      </w:r>
    </w:p>
    <w:p w14:paraId="45BAF971" w14:textId="77777777" w:rsidR="0097180A" w:rsidRDefault="0097180A">
      <w:pPr>
        <w:spacing w:line="240" w:lineRule="auto"/>
        <w:jc w:val="both"/>
        <w:rPr>
          <w:rFonts w:ascii="Arial" w:hAnsi="Arial" w:cs="Arial"/>
        </w:rPr>
      </w:pPr>
    </w:p>
    <w:p w14:paraId="31004383" w14:textId="77777777" w:rsidR="0097180A" w:rsidRDefault="0097180A">
      <w:pPr>
        <w:spacing w:line="240" w:lineRule="auto"/>
        <w:jc w:val="both"/>
        <w:rPr>
          <w:rFonts w:ascii="Arial" w:hAnsi="Arial" w:cs="Arial"/>
        </w:rPr>
      </w:pPr>
    </w:p>
    <w:p w14:paraId="722ABBCC" w14:textId="77777777" w:rsidR="0097180A" w:rsidRDefault="0097180A">
      <w:pPr>
        <w:spacing w:line="240" w:lineRule="auto"/>
        <w:jc w:val="both"/>
        <w:rPr>
          <w:rFonts w:ascii="Arial" w:hAnsi="Arial" w:cs="Arial"/>
        </w:rPr>
      </w:pPr>
    </w:p>
    <w:p w14:paraId="6C737EB0" w14:textId="77777777" w:rsidR="0097180A" w:rsidRDefault="0097180A">
      <w:pPr>
        <w:spacing w:line="240" w:lineRule="auto"/>
        <w:jc w:val="both"/>
        <w:rPr>
          <w:rFonts w:ascii="Arial" w:hAnsi="Arial" w:cs="Arial"/>
        </w:rPr>
        <w:sectPr w:rsidR="0097180A">
          <w:pgSz w:w="12240" w:h="15840"/>
          <w:pgMar w:top="1440" w:right="1440" w:bottom="1440" w:left="1701" w:header="720" w:footer="720" w:gutter="0"/>
          <w:cols w:space="720"/>
          <w:docGrid w:linePitch="360"/>
        </w:sectPr>
      </w:pPr>
    </w:p>
    <w:p w14:paraId="25D01043" w14:textId="77777777" w:rsidR="0097180A" w:rsidRDefault="0097180A">
      <w:pPr>
        <w:spacing w:line="276" w:lineRule="auto"/>
        <w:jc w:val="center"/>
        <w:rPr>
          <w:rFonts w:ascii="Arial" w:eastAsia="Arial" w:hAnsi="Arial" w:cs="Arial"/>
          <w:b/>
          <w:bCs/>
          <w:sz w:val="36"/>
          <w:szCs w:val="32"/>
          <w:lang w:val="en-PH" w:eastAsia="en-PH"/>
        </w:rPr>
      </w:pPr>
    </w:p>
    <w:p w14:paraId="3A0CAA97" w14:textId="77777777" w:rsidR="0097180A" w:rsidRDefault="0097180A">
      <w:pPr>
        <w:spacing w:line="276" w:lineRule="auto"/>
        <w:jc w:val="center"/>
        <w:rPr>
          <w:rFonts w:ascii="Arial" w:eastAsia="Arial" w:hAnsi="Arial" w:cs="Arial"/>
          <w:b/>
          <w:bCs/>
          <w:sz w:val="36"/>
          <w:szCs w:val="36"/>
        </w:rPr>
      </w:pPr>
      <w:bookmarkStart w:id="158" w:name="_Toc163591203"/>
    </w:p>
    <w:p w14:paraId="12F92AF1" w14:textId="77777777" w:rsidR="0097180A" w:rsidRDefault="0097180A">
      <w:pPr>
        <w:spacing w:line="276" w:lineRule="auto"/>
        <w:jc w:val="center"/>
        <w:rPr>
          <w:rFonts w:ascii="Arial" w:eastAsia="Arial" w:hAnsi="Arial" w:cs="Arial"/>
          <w:b/>
          <w:bCs/>
          <w:sz w:val="36"/>
          <w:szCs w:val="36"/>
        </w:rPr>
      </w:pPr>
    </w:p>
    <w:p w14:paraId="7BF108FC" w14:textId="77777777" w:rsidR="0097180A" w:rsidRDefault="0097180A">
      <w:pPr>
        <w:spacing w:line="276" w:lineRule="auto"/>
        <w:jc w:val="center"/>
        <w:rPr>
          <w:rFonts w:ascii="Arial" w:eastAsia="Arial" w:hAnsi="Arial" w:cs="Arial"/>
          <w:b/>
          <w:bCs/>
          <w:sz w:val="36"/>
          <w:szCs w:val="36"/>
        </w:rPr>
      </w:pPr>
    </w:p>
    <w:p w14:paraId="68F2968B" w14:textId="77777777" w:rsidR="0097180A" w:rsidRDefault="0097180A">
      <w:pPr>
        <w:spacing w:line="276" w:lineRule="auto"/>
        <w:jc w:val="center"/>
        <w:rPr>
          <w:rFonts w:ascii="Arial" w:eastAsia="Arial" w:hAnsi="Arial" w:cs="Arial"/>
          <w:b/>
          <w:bCs/>
          <w:sz w:val="36"/>
          <w:szCs w:val="36"/>
        </w:rPr>
      </w:pPr>
    </w:p>
    <w:p w14:paraId="3D863B06" w14:textId="77777777" w:rsidR="0097180A" w:rsidRDefault="0097180A">
      <w:pPr>
        <w:spacing w:line="276" w:lineRule="auto"/>
        <w:jc w:val="center"/>
        <w:rPr>
          <w:rFonts w:ascii="Arial" w:eastAsia="Arial" w:hAnsi="Arial" w:cs="Arial"/>
          <w:b/>
          <w:bCs/>
          <w:sz w:val="36"/>
          <w:szCs w:val="36"/>
        </w:rPr>
      </w:pPr>
    </w:p>
    <w:p w14:paraId="61931790" w14:textId="77777777" w:rsidR="0097180A" w:rsidRDefault="0097180A">
      <w:pPr>
        <w:spacing w:line="276" w:lineRule="auto"/>
        <w:jc w:val="center"/>
        <w:rPr>
          <w:rFonts w:ascii="Arial" w:eastAsia="Arial" w:hAnsi="Arial" w:cs="Arial"/>
          <w:b/>
          <w:bCs/>
          <w:sz w:val="36"/>
          <w:szCs w:val="36"/>
        </w:rPr>
      </w:pPr>
    </w:p>
    <w:p w14:paraId="62FBECF7" w14:textId="77777777" w:rsidR="0097180A" w:rsidRDefault="0097180A">
      <w:pPr>
        <w:spacing w:line="276" w:lineRule="auto"/>
        <w:jc w:val="center"/>
        <w:rPr>
          <w:rFonts w:ascii="Arial" w:eastAsia="Arial" w:hAnsi="Arial" w:cs="Arial"/>
          <w:b/>
          <w:bCs/>
          <w:sz w:val="36"/>
          <w:szCs w:val="36"/>
        </w:rPr>
      </w:pPr>
    </w:p>
    <w:p w14:paraId="75BEB105" w14:textId="77777777" w:rsidR="0097180A" w:rsidRDefault="0097180A">
      <w:pPr>
        <w:spacing w:line="276" w:lineRule="auto"/>
        <w:jc w:val="center"/>
        <w:rPr>
          <w:rFonts w:ascii="Arial" w:eastAsia="Arial" w:hAnsi="Arial" w:cs="Arial"/>
          <w:b/>
          <w:bCs/>
          <w:sz w:val="36"/>
          <w:szCs w:val="36"/>
        </w:rPr>
      </w:pPr>
    </w:p>
    <w:p w14:paraId="2F99FF3C" w14:textId="77777777" w:rsidR="0097180A" w:rsidRDefault="0097180A">
      <w:pPr>
        <w:spacing w:line="276" w:lineRule="auto"/>
        <w:jc w:val="center"/>
        <w:rPr>
          <w:rFonts w:ascii="Arial" w:eastAsia="Arial" w:hAnsi="Arial" w:cs="Arial"/>
          <w:b/>
          <w:bCs/>
          <w:sz w:val="36"/>
          <w:szCs w:val="36"/>
        </w:rPr>
      </w:pPr>
    </w:p>
    <w:p w14:paraId="41E1625C" w14:textId="77777777" w:rsidR="0097180A" w:rsidRDefault="0097180A">
      <w:pPr>
        <w:spacing w:line="276" w:lineRule="auto"/>
        <w:jc w:val="center"/>
        <w:rPr>
          <w:rFonts w:ascii="Arial" w:eastAsia="Arial" w:hAnsi="Arial" w:cs="Arial"/>
          <w:b/>
          <w:bCs/>
          <w:sz w:val="36"/>
          <w:szCs w:val="36"/>
        </w:rPr>
      </w:pPr>
    </w:p>
    <w:p w14:paraId="7E873AC9" w14:textId="77777777" w:rsidR="0097180A" w:rsidRDefault="006D35D9">
      <w:pPr>
        <w:spacing w:line="240" w:lineRule="auto"/>
        <w:jc w:val="center"/>
        <w:rPr>
          <w:rFonts w:ascii="Arial" w:eastAsia="Arial" w:hAnsi="Arial" w:cs="Arial"/>
          <w:b/>
          <w:bCs/>
          <w:sz w:val="36"/>
          <w:szCs w:val="36"/>
        </w:rPr>
        <w:sectPr w:rsidR="0097180A">
          <w:pgSz w:w="12240" w:h="15840"/>
          <w:pgMar w:top="1440" w:right="1440" w:bottom="1440" w:left="1701" w:header="720" w:footer="720" w:gutter="0"/>
          <w:cols w:space="720"/>
          <w:docGrid w:linePitch="360"/>
        </w:sectPr>
      </w:pPr>
      <w:r>
        <w:rPr>
          <w:rFonts w:ascii="Arial" w:eastAsia="Arial" w:hAnsi="Arial" w:cs="Arial"/>
          <w:b/>
          <w:bCs/>
          <w:sz w:val="36"/>
          <w:szCs w:val="36"/>
        </w:rPr>
        <w:t>APPENDICES</w:t>
      </w:r>
      <w:bookmarkEnd w:id="158"/>
    </w:p>
    <w:p w14:paraId="24E72948" w14:textId="77777777" w:rsidR="0097180A" w:rsidRDefault="006D35D9" w:rsidP="00A74962">
      <w:pPr>
        <w:pStyle w:val="Heading1"/>
        <w:spacing w:line="360" w:lineRule="auto"/>
        <w:rPr>
          <w:lang w:val="en-PH"/>
        </w:rPr>
      </w:pPr>
      <w:r>
        <w:rPr>
          <w:lang w:val="en-PH"/>
        </w:rPr>
        <w:lastRenderedPageBreak/>
        <w:t>APPENDIX A</w:t>
      </w:r>
    </w:p>
    <w:p w14:paraId="53277729" w14:textId="77777777" w:rsidR="0097180A" w:rsidRPr="00A74962" w:rsidRDefault="006D35D9" w:rsidP="00A74962">
      <w:pPr>
        <w:pStyle w:val="Heading2"/>
        <w:spacing w:line="360" w:lineRule="auto"/>
        <w:jc w:val="center"/>
        <w:rPr>
          <w:color w:val="auto"/>
          <w:lang w:val="en-PH"/>
        </w:rPr>
      </w:pPr>
      <w:r w:rsidRPr="00A74962">
        <w:rPr>
          <w:color w:val="auto"/>
          <w:lang w:val="en-PH"/>
        </w:rPr>
        <w:t>LETTER OF INTENT</w:t>
      </w:r>
    </w:p>
    <w:p w14:paraId="2C134F17" w14:textId="77777777" w:rsidR="0097180A" w:rsidRDefault="006D35D9">
      <w:pPr>
        <w:spacing w:line="360" w:lineRule="auto"/>
        <w:jc w:val="center"/>
        <w:rPr>
          <w:rFonts w:ascii="Arial" w:hAnsi="Arial" w:cs="Arial"/>
          <w:b/>
          <w:bCs/>
          <w:lang w:val="en-PH"/>
        </w:rPr>
      </w:pPr>
      <w:r>
        <w:rPr>
          <w:rFonts w:ascii="Arial" w:hAnsi="Arial" w:cs="Arial"/>
          <w:b/>
          <w:bCs/>
          <w:noProof/>
          <w:lang w:val="en-PH"/>
        </w:rPr>
        <w:drawing>
          <wp:inline distT="0" distB="0" distL="114300" distR="114300" wp14:anchorId="541B0F5F" wp14:editId="2D298AC7">
            <wp:extent cx="5077460" cy="7389495"/>
            <wp:effectExtent l="0" t="0" r="8890" b="1905"/>
            <wp:docPr id="7" name="Picture 7" descr="CamScanner 04-16-2024 10.45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mScanner 04-16-2024 10.45_3"/>
                    <pic:cNvPicPr>
                      <a:picLocks noChangeAspect="1"/>
                    </pic:cNvPicPr>
                  </pic:nvPicPr>
                  <pic:blipFill>
                    <a:blip r:embed="rId72"/>
                    <a:stretch>
                      <a:fillRect/>
                    </a:stretch>
                  </pic:blipFill>
                  <pic:spPr>
                    <a:xfrm>
                      <a:off x="0" y="0"/>
                      <a:ext cx="5077460" cy="7389495"/>
                    </a:xfrm>
                    <a:prstGeom prst="rect">
                      <a:avLst/>
                    </a:prstGeom>
                  </pic:spPr>
                </pic:pic>
              </a:graphicData>
            </a:graphic>
          </wp:inline>
        </w:drawing>
      </w:r>
    </w:p>
    <w:p w14:paraId="7BCDEE1C" w14:textId="77777777" w:rsidR="0097180A" w:rsidRDefault="0097180A">
      <w:pPr>
        <w:spacing w:line="360" w:lineRule="auto"/>
        <w:jc w:val="center"/>
        <w:rPr>
          <w:rFonts w:ascii="Arial" w:hAnsi="Arial" w:cs="Arial"/>
          <w:b/>
          <w:bCs/>
          <w:lang w:val="en-PH"/>
        </w:rPr>
      </w:pPr>
    </w:p>
    <w:p w14:paraId="26349053" w14:textId="77777777" w:rsidR="0097180A" w:rsidRDefault="006D35D9" w:rsidP="00D32333">
      <w:pPr>
        <w:pStyle w:val="Heading1"/>
        <w:spacing w:line="360" w:lineRule="auto"/>
        <w:rPr>
          <w:lang w:val="en-PH"/>
        </w:rPr>
      </w:pPr>
      <w:r>
        <w:rPr>
          <w:lang w:val="en-PH"/>
        </w:rPr>
        <w:lastRenderedPageBreak/>
        <w:t>APPENDIX B</w:t>
      </w:r>
    </w:p>
    <w:p w14:paraId="49918636" w14:textId="77777777" w:rsidR="0097180A" w:rsidRPr="00D32333" w:rsidRDefault="006D35D9" w:rsidP="00D32333">
      <w:pPr>
        <w:pStyle w:val="Heading2"/>
        <w:spacing w:line="360" w:lineRule="auto"/>
        <w:jc w:val="center"/>
        <w:rPr>
          <w:color w:val="auto"/>
          <w:lang w:val="en-PH"/>
        </w:rPr>
      </w:pPr>
      <w:r w:rsidRPr="00D32333">
        <w:rPr>
          <w:color w:val="auto"/>
          <w:lang w:val="en-PH"/>
        </w:rPr>
        <w:t>LETTER OF IMPLEMENTATION</w:t>
      </w:r>
    </w:p>
    <w:p w14:paraId="6ED69916" w14:textId="77777777" w:rsidR="0097180A" w:rsidRDefault="006D35D9">
      <w:pPr>
        <w:spacing w:line="360" w:lineRule="auto"/>
        <w:jc w:val="center"/>
        <w:rPr>
          <w:rFonts w:ascii="Arial" w:hAnsi="Arial" w:cs="Arial"/>
          <w:b/>
          <w:bCs/>
          <w:lang w:val="en-PH"/>
        </w:rPr>
      </w:pPr>
      <w:r>
        <w:rPr>
          <w:rFonts w:ascii="Arial" w:hAnsi="Arial" w:cs="Arial"/>
          <w:b/>
          <w:bCs/>
          <w:noProof/>
          <w:lang w:val="en-PH"/>
        </w:rPr>
        <w:drawing>
          <wp:inline distT="0" distB="0" distL="114300" distR="114300" wp14:anchorId="2DBDB0E9" wp14:editId="6138B275">
            <wp:extent cx="4858385" cy="6938010"/>
            <wp:effectExtent l="0" t="0" r="18415" b="15240"/>
            <wp:docPr id="9" name="Picture 9" descr="CamScanner 04-16-2024 11.00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mScanner 04-16-2024 11.00_1"/>
                    <pic:cNvPicPr>
                      <a:picLocks noChangeAspect="1"/>
                    </pic:cNvPicPr>
                  </pic:nvPicPr>
                  <pic:blipFill>
                    <a:blip r:embed="rId73"/>
                    <a:stretch>
                      <a:fillRect/>
                    </a:stretch>
                  </pic:blipFill>
                  <pic:spPr>
                    <a:xfrm>
                      <a:off x="0" y="0"/>
                      <a:ext cx="4858385" cy="6938010"/>
                    </a:xfrm>
                    <a:prstGeom prst="rect">
                      <a:avLst/>
                    </a:prstGeom>
                  </pic:spPr>
                </pic:pic>
              </a:graphicData>
            </a:graphic>
          </wp:inline>
        </w:drawing>
      </w:r>
    </w:p>
    <w:p w14:paraId="39BBC82B" w14:textId="77777777" w:rsidR="0097180A" w:rsidRDefault="0097180A">
      <w:pPr>
        <w:spacing w:line="360" w:lineRule="auto"/>
        <w:jc w:val="center"/>
        <w:rPr>
          <w:rFonts w:ascii="Arial" w:hAnsi="Arial" w:cs="Arial"/>
          <w:b/>
          <w:bCs/>
          <w:lang w:val="en-PH"/>
        </w:rPr>
      </w:pPr>
    </w:p>
    <w:p w14:paraId="73FAF81A" w14:textId="77777777" w:rsidR="0097180A" w:rsidRDefault="0097180A">
      <w:pPr>
        <w:spacing w:line="360" w:lineRule="auto"/>
        <w:jc w:val="center"/>
        <w:rPr>
          <w:rFonts w:ascii="Arial" w:hAnsi="Arial" w:cs="Arial"/>
          <w:b/>
          <w:bCs/>
          <w:lang w:val="en-PH"/>
        </w:rPr>
      </w:pPr>
    </w:p>
    <w:p w14:paraId="7E0CFF84" w14:textId="77777777" w:rsidR="0097180A" w:rsidRDefault="006D35D9" w:rsidP="00D32333">
      <w:pPr>
        <w:pStyle w:val="Heading1"/>
        <w:spacing w:line="360" w:lineRule="auto"/>
        <w:rPr>
          <w:sz w:val="28"/>
          <w:szCs w:val="28"/>
        </w:rPr>
      </w:pPr>
      <w:r>
        <w:rPr>
          <w:lang w:val="en-PH"/>
        </w:rPr>
        <w:lastRenderedPageBreak/>
        <w:t>APPENDIX C</w:t>
      </w:r>
    </w:p>
    <w:p w14:paraId="53B377BE" w14:textId="77777777" w:rsidR="0097180A" w:rsidRPr="00D32333" w:rsidRDefault="006D35D9" w:rsidP="00D32333">
      <w:pPr>
        <w:pStyle w:val="Heading2"/>
        <w:spacing w:line="360" w:lineRule="auto"/>
        <w:jc w:val="center"/>
        <w:rPr>
          <w:color w:val="auto"/>
        </w:rPr>
      </w:pPr>
      <w:r w:rsidRPr="00D32333">
        <w:rPr>
          <w:color w:val="auto"/>
        </w:rPr>
        <w:t>System Usability Questionnaire</w:t>
      </w:r>
    </w:p>
    <w:p w14:paraId="2705998E" w14:textId="77777777" w:rsidR="0097180A" w:rsidRDefault="006D35D9">
      <w:pPr>
        <w:rPr>
          <w:rFonts w:ascii="Arial" w:hAnsi="Arial" w:cs="Arial"/>
          <w:b/>
          <w:bCs/>
        </w:rPr>
      </w:pPr>
      <w:r>
        <w:rPr>
          <w:rFonts w:ascii="Arial" w:hAnsi="Arial" w:cs="Arial"/>
          <w:b/>
          <w:bCs/>
        </w:rPr>
        <w:t>Instructions:</w:t>
      </w:r>
    </w:p>
    <w:p w14:paraId="1CE094C9" w14:textId="77777777" w:rsidR="0097180A" w:rsidRDefault="006D35D9">
      <w:pPr>
        <w:pStyle w:val="ListParagraph"/>
        <w:numPr>
          <w:ilvl w:val="0"/>
          <w:numId w:val="35"/>
        </w:numPr>
        <w:spacing w:line="240" w:lineRule="auto"/>
        <w:rPr>
          <w:rFonts w:ascii="Arial" w:hAnsi="Arial" w:cs="Arial"/>
        </w:rPr>
      </w:pPr>
      <w:r>
        <w:rPr>
          <w:rFonts w:ascii="Arial" w:hAnsi="Arial" w:cs="Arial"/>
        </w:rPr>
        <w:t>Please rate the usability of the system</w:t>
      </w:r>
    </w:p>
    <w:p w14:paraId="6EB89F56" w14:textId="77777777" w:rsidR="0097180A" w:rsidRDefault="006D35D9">
      <w:pPr>
        <w:pStyle w:val="ListParagraph"/>
        <w:numPr>
          <w:ilvl w:val="0"/>
          <w:numId w:val="35"/>
        </w:numPr>
        <w:spacing w:line="240" w:lineRule="auto"/>
        <w:rPr>
          <w:rFonts w:ascii="Arial" w:hAnsi="Arial" w:cs="Arial"/>
        </w:rPr>
      </w:pPr>
      <w:r>
        <w:rPr>
          <w:rFonts w:ascii="Arial" w:hAnsi="Arial" w:cs="Arial"/>
        </w:rPr>
        <w:t>Try to respond to all the items</w:t>
      </w:r>
    </w:p>
    <w:p w14:paraId="3BC5888C" w14:textId="77777777" w:rsidR="0097180A" w:rsidRDefault="006D35D9">
      <w:pPr>
        <w:pStyle w:val="ListParagraph"/>
        <w:numPr>
          <w:ilvl w:val="0"/>
          <w:numId w:val="35"/>
        </w:numPr>
        <w:spacing w:line="240" w:lineRule="auto"/>
        <w:rPr>
          <w:rFonts w:ascii="Arial" w:hAnsi="Arial" w:cs="Arial"/>
        </w:rPr>
      </w:pPr>
      <w:r>
        <w:rPr>
          <w:rFonts w:ascii="Arial" w:hAnsi="Arial" w:cs="Arial"/>
        </w:rPr>
        <w:t>For items that are not applicable, use N/A</w:t>
      </w:r>
    </w:p>
    <w:p w14:paraId="241448B0" w14:textId="77777777" w:rsidR="0097180A" w:rsidRDefault="006D35D9">
      <w:pPr>
        <w:pStyle w:val="ListParagraph"/>
        <w:numPr>
          <w:ilvl w:val="0"/>
          <w:numId w:val="35"/>
        </w:numPr>
        <w:spacing w:line="240" w:lineRule="auto"/>
        <w:rPr>
          <w:rFonts w:ascii="Arial" w:hAnsi="Arial" w:cs="Arial"/>
        </w:rPr>
      </w:pPr>
      <w:r>
        <w:rPr>
          <w:rFonts w:ascii="Arial" w:hAnsi="Arial" w:cs="Arial"/>
        </w:rPr>
        <w:t>Make sure these fields are filled in</w:t>
      </w:r>
    </w:p>
    <w:p w14:paraId="39355C02" w14:textId="77777777" w:rsidR="0097180A" w:rsidRDefault="0097180A">
      <w:pPr>
        <w:spacing w:line="240" w:lineRule="auto"/>
        <w:rPr>
          <w:rFonts w:ascii="Arial" w:hAnsi="Arial" w:cs="Arial"/>
        </w:rPr>
      </w:pPr>
    </w:p>
    <w:p w14:paraId="4F178AEC" w14:textId="77777777" w:rsidR="0097180A" w:rsidRDefault="0097180A">
      <w:pPr>
        <w:spacing w:line="240" w:lineRule="auto"/>
        <w:rPr>
          <w:rFonts w:ascii="Arial" w:hAnsi="Arial" w:cs="Arial"/>
        </w:rPr>
      </w:pPr>
    </w:p>
    <w:p w14:paraId="5539638A" w14:textId="77777777" w:rsidR="0097180A" w:rsidRDefault="006D35D9">
      <w:pPr>
        <w:rPr>
          <w:rFonts w:ascii="Arial" w:hAnsi="Arial" w:cs="Arial"/>
          <w:b/>
          <w:bCs/>
        </w:rPr>
      </w:pPr>
      <w:r>
        <w:rPr>
          <w:rFonts w:ascii="Arial" w:hAnsi="Arial" w:cs="Arial"/>
          <w:b/>
          <w:bCs/>
        </w:rPr>
        <w:t>Rating Scale:</w:t>
      </w:r>
    </w:p>
    <w:p w14:paraId="15AC7CE0" w14:textId="77777777" w:rsidR="0097180A" w:rsidRDefault="006D35D9">
      <w:pPr>
        <w:spacing w:line="240" w:lineRule="auto"/>
        <w:ind w:firstLine="720"/>
        <w:rPr>
          <w:rFonts w:ascii="Arial" w:hAnsi="Arial" w:cs="Arial"/>
        </w:rPr>
      </w:pPr>
      <w:r>
        <w:rPr>
          <w:rFonts w:ascii="Arial" w:hAnsi="Arial" w:cs="Arial"/>
        </w:rPr>
        <w:t>5- Strongly Agree</w:t>
      </w:r>
    </w:p>
    <w:p w14:paraId="153F6BC1" w14:textId="77777777" w:rsidR="0097180A" w:rsidRDefault="0097180A">
      <w:pPr>
        <w:spacing w:line="240" w:lineRule="auto"/>
        <w:ind w:firstLine="720"/>
        <w:rPr>
          <w:rFonts w:ascii="Arial" w:hAnsi="Arial" w:cs="Arial"/>
        </w:rPr>
      </w:pPr>
    </w:p>
    <w:p w14:paraId="3D157E71" w14:textId="77777777" w:rsidR="0097180A" w:rsidRDefault="006D35D9">
      <w:pPr>
        <w:spacing w:line="240" w:lineRule="auto"/>
        <w:ind w:firstLine="720"/>
        <w:rPr>
          <w:rFonts w:ascii="Arial" w:hAnsi="Arial" w:cs="Arial"/>
        </w:rPr>
      </w:pPr>
      <w:r>
        <w:rPr>
          <w:rFonts w:ascii="Arial" w:hAnsi="Arial" w:cs="Arial"/>
        </w:rPr>
        <w:t>4- Agree</w:t>
      </w:r>
    </w:p>
    <w:p w14:paraId="7CA078C8" w14:textId="77777777" w:rsidR="0097180A" w:rsidRDefault="0097180A">
      <w:pPr>
        <w:spacing w:line="240" w:lineRule="auto"/>
        <w:ind w:firstLine="720"/>
        <w:rPr>
          <w:rFonts w:ascii="Arial" w:hAnsi="Arial" w:cs="Arial"/>
        </w:rPr>
      </w:pPr>
    </w:p>
    <w:p w14:paraId="334698A7" w14:textId="77777777" w:rsidR="0097180A" w:rsidRDefault="006D35D9">
      <w:pPr>
        <w:spacing w:line="240" w:lineRule="auto"/>
        <w:ind w:firstLine="720"/>
        <w:rPr>
          <w:rFonts w:ascii="Arial" w:hAnsi="Arial" w:cs="Arial"/>
        </w:rPr>
      </w:pPr>
      <w:r>
        <w:rPr>
          <w:rFonts w:ascii="Arial" w:hAnsi="Arial" w:cs="Arial"/>
        </w:rPr>
        <w:t>3- Neutral</w:t>
      </w:r>
    </w:p>
    <w:p w14:paraId="365B0C38" w14:textId="77777777" w:rsidR="0097180A" w:rsidRDefault="0097180A">
      <w:pPr>
        <w:spacing w:line="240" w:lineRule="auto"/>
        <w:ind w:firstLine="720"/>
        <w:rPr>
          <w:rFonts w:ascii="Arial" w:hAnsi="Arial" w:cs="Arial"/>
        </w:rPr>
      </w:pPr>
    </w:p>
    <w:p w14:paraId="5DF09A1B" w14:textId="77777777" w:rsidR="0097180A" w:rsidRDefault="006D35D9">
      <w:pPr>
        <w:spacing w:line="240" w:lineRule="auto"/>
        <w:ind w:firstLine="720"/>
        <w:rPr>
          <w:rFonts w:ascii="Arial" w:hAnsi="Arial" w:cs="Arial"/>
        </w:rPr>
      </w:pPr>
      <w:r>
        <w:rPr>
          <w:rFonts w:ascii="Arial" w:hAnsi="Arial" w:cs="Arial"/>
        </w:rPr>
        <w:t>2- Disagree</w:t>
      </w:r>
    </w:p>
    <w:p w14:paraId="7254EEDF" w14:textId="77777777" w:rsidR="0097180A" w:rsidRDefault="0097180A">
      <w:pPr>
        <w:spacing w:line="240" w:lineRule="auto"/>
        <w:ind w:firstLine="720"/>
        <w:rPr>
          <w:rFonts w:ascii="Arial" w:hAnsi="Arial" w:cs="Arial"/>
        </w:rPr>
      </w:pPr>
    </w:p>
    <w:p w14:paraId="3F5CE4E3" w14:textId="77777777" w:rsidR="0097180A" w:rsidRDefault="006D35D9">
      <w:pPr>
        <w:pStyle w:val="ListParagraph"/>
        <w:numPr>
          <w:ilvl w:val="0"/>
          <w:numId w:val="36"/>
        </w:numPr>
        <w:spacing w:line="240" w:lineRule="auto"/>
        <w:rPr>
          <w:rFonts w:ascii="Arial" w:hAnsi="Arial" w:cs="Arial"/>
        </w:rPr>
      </w:pPr>
      <w:r>
        <w:rPr>
          <w:rFonts w:ascii="Arial" w:hAnsi="Arial" w:cs="Arial"/>
        </w:rPr>
        <w:t>Strongly Disagree</w:t>
      </w:r>
    </w:p>
    <w:p w14:paraId="69C5A650" w14:textId="77777777" w:rsidR="0097180A" w:rsidRDefault="0097180A">
      <w:pPr>
        <w:spacing w:line="240" w:lineRule="auto"/>
        <w:jc w:val="center"/>
        <w:rPr>
          <w:rFonts w:ascii="Arial" w:hAnsi="Arial" w:cs="Arial"/>
        </w:rPr>
      </w:pPr>
    </w:p>
    <w:tbl>
      <w:tblPr>
        <w:tblW w:w="0" w:type="auto"/>
        <w:jc w:val="center"/>
        <w:tblBorders>
          <w:top w:val="thickThinSmallGap" w:sz="24" w:space="0" w:color="auto"/>
          <w:bottom w:val="thinThickSmallGap" w:sz="24" w:space="0" w:color="auto"/>
          <w:insideH w:val="single" w:sz="4" w:space="0" w:color="auto"/>
          <w:insideV w:val="single" w:sz="4" w:space="0" w:color="auto"/>
        </w:tblBorders>
        <w:tblLook w:val="04A0" w:firstRow="1" w:lastRow="0" w:firstColumn="1" w:lastColumn="0" w:noHBand="0" w:noVBand="1"/>
      </w:tblPr>
      <w:tblGrid>
        <w:gridCol w:w="5967"/>
        <w:gridCol w:w="489"/>
        <w:gridCol w:w="11"/>
        <w:gridCol w:w="97"/>
        <w:gridCol w:w="435"/>
        <w:gridCol w:w="11"/>
        <w:gridCol w:w="74"/>
        <w:gridCol w:w="459"/>
        <w:gridCol w:w="7"/>
        <w:gridCol w:w="54"/>
        <w:gridCol w:w="498"/>
        <w:gridCol w:w="22"/>
        <w:gridCol w:w="516"/>
      </w:tblGrid>
      <w:tr w:rsidR="0097180A" w14:paraId="4461CC1C" w14:textId="77777777" w:rsidTr="008406FD">
        <w:trPr>
          <w:jc w:val="center"/>
        </w:trPr>
        <w:tc>
          <w:tcPr>
            <w:tcW w:w="6519" w:type="dxa"/>
            <w:vAlign w:val="center"/>
          </w:tcPr>
          <w:p w14:paraId="5E8A40B3"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FUNCTIONALITY SUITABILITY</w:t>
            </w:r>
          </w:p>
        </w:tc>
        <w:tc>
          <w:tcPr>
            <w:tcW w:w="522" w:type="dxa"/>
            <w:gridSpan w:val="2"/>
            <w:vAlign w:val="center"/>
          </w:tcPr>
          <w:p w14:paraId="78E0F39B"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5</w:t>
            </w:r>
          </w:p>
        </w:tc>
        <w:tc>
          <w:tcPr>
            <w:tcW w:w="569" w:type="dxa"/>
            <w:gridSpan w:val="3"/>
            <w:vAlign w:val="center"/>
          </w:tcPr>
          <w:p w14:paraId="68EE86AE"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4</w:t>
            </w:r>
          </w:p>
        </w:tc>
        <w:tc>
          <w:tcPr>
            <w:tcW w:w="565" w:type="dxa"/>
            <w:gridSpan w:val="3"/>
            <w:vAlign w:val="center"/>
          </w:tcPr>
          <w:p w14:paraId="21B1A757"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3</w:t>
            </w:r>
          </w:p>
        </w:tc>
        <w:tc>
          <w:tcPr>
            <w:tcW w:w="575" w:type="dxa"/>
            <w:gridSpan w:val="2"/>
            <w:vAlign w:val="center"/>
          </w:tcPr>
          <w:p w14:paraId="376D7E30"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2</w:t>
            </w:r>
          </w:p>
        </w:tc>
        <w:tc>
          <w:tcPr>
            <w:tcW w:w="565" w:type="dxa"/>
            <w:gridSpan w:val="2"/>
            <w:vAlign w:val="center"/>
          </w:tcPr>
          <w:p w14:paraId="7E8EB925"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1</w:t>
            </w:r>
          </w:p>
        </w:tc>
      </w:tr>
      <w:tr w:rsidR="0097180A" w14:paraId="4987EDEA" w14:textId="77777777" w:rsidTr="008406FD">
        <w:trPr>
          <w:jc w:val="center"/>
        </w:trPr>
        <w:tc>
          <w:tcPr>
            <w:tcW w:w="6519" w:type="dxa"/>
          </w:tcPr>
          <w:p w14:paraId="76E017D3" w14:textId="77777777" w:rsidR="0097180A" w:rsidRDefault="006D35D9">
            <w:pPr>
              <w:spacing w:line="240" w:lineRule="auto"/>
              <w:rPr>
                <w:rFonts w:ascii="Arial" w:hAnsi="Arial" w:cs="Arial"/>
                <w:kern w:val="2"/>
                <w14:ligatures w14:val="standardContextual"/>
              </w:rPr>
            </w:pPr>
            <w:r>
              <w:rPr>
                <w:rFonts w:ascii="Arial" w:hAnsi="Arial" w:cs="Arial"/>
                <w:kern w:val="2"/>
                <w14:ligatures w14:val="standardContextual"/>
              </w:rPr>
              <w:t>Functional completeness. The set of functions covers all the specified tasks and user objectives.</w:t>
            </w:r>
          </w:p>
        </w:tc>
        <w:tc>
          <w:tcPr>
            <w:tcW w:w="522" w:type="dxa"/>
            <w:gridSpan w:val="2"/>
          </w:tcPr>
          <w:p w14:paraId="0DFEE8B3" w14:textId="77777777" w:rsidR="0097180A" w:rsidRDefault="0097180A">
            <w:pPr>
              <w:spacing w:line="240" w:lineRule="auto"/>
              <w:rPr>
                <w:rFonts w:ascii="Arial" w:hAnsi="Arial" w:cs="Arial"/>
                <w:kern w:val="2"/>
                <w14:ligatures w14:val="standardContextual"/>
              </w:rPr>
            </w:pPr>
          </w:p>
        </w:tc>
        <w:tc>
          <w:tcPr>
            <w:tcW w:w="569" w:type="dxa"/>
            <w:gridSpan w:val="3"/>
          </w:tcPr>
          <w:p w14:paraId="0731D600" w14:textId="77777777" w:rsidR="0097180A" w:rsidRDefault="0097180A">
            <w:pPr>
              <w:spacing w:line="240" w:lineRule="auto"/>
              <w:rPr>
                <w:rFonts w:ascii="Arial" w:hAnsi="Arial" w:cs="Arial"/>
                <w:kern w:val="2"/>
                <w14:ligatures w14:val="standardContextual"/>
              </w:rPr>
            </w:pPr>
          </w:p>
        </w:tc>
        <w:tc>
          <w:tcPr>
            <w:tcW w:w="565" w:type="dxa"/>
            <w:gridSpan w:val="3"/>
          </w:tcPr>
          <w:p w14:paraId="1DEB6F9B" w14:textId="77777777" w:rsidR="0097180A" w:rsidRDefault="0097180A">
            <w:pPr>
              <w:spacing w:line="240" w:lineRule="auto"/>
              <w:rPr>
                <w:rFonts w:ascii="Arial" w:hAnsi="Arial" w:cs="Arial"/>
                <w:kern w:val="2"/>
                <w14:ligatures w14:val="standardContextual"/>
              </w:rPr>
            </w:pPr>
          </w:p>
        </w:tc>
        <w:tc>
          <w:tcPr>
            <w:tcW w:w="575" w:type="dxa"/>
            <w:gridSpan w:val="2"/>
          </w:tcPr>
          <w:p w14:paraId="6C254A39" w14:textId="77777777" w:rsidR="0097180A" w:rsidRDefault="0097180A">
            <w:pPr>
              <w:spacing w:line="240" w:lineRule="auto"/>
              <w:rPr>
                <w:rFonts w:ascii="Arial" w:hAnsi="Arial" w:cs="Arial"/>
                <w:kern w:val="2"/>
                <w14:ligatures w14:val="standardContextual"/>
              </w:rPr>
            </w:pPr>
          </w:p>
        </w:tc>
        <w:tc>
          <w:tcPr>
            <w:tcW w:w="565" w:type="dxa"/>
            <w:gridSpan w:val="2"/>
          </w:tcPr>
          <w:p w14:paraId="6D9D6065" w14:textId="77777777" w:rsidR="0097180A" w:rsidRDefault="0097180A">
            <w:pPr>
              <w:spacing w:line="240" w:lineRule="auto"/>
              <w:rPr>
                <w:rFonts w:ascii="Arial" w:hAnsi="Arial" w:cs="Arial"/>
                <w:kern w:val="2"/>
                <w14:ligatures w14:val="standardContextual"/>
              </w:rPr>
            </w:pPr>
          </w:p>
        </w:tc>
      </w:tr>
      <w:tr w:rsidR="0097180A" w14:paraId="400CF4A6" w14:textId="77777777" w:rsidTr="008406FD">
        <w:trPr>
          <w:jc w:val="center"/>
        </w:trPr>
        <w:tc>
          <w:tcPr>
            <w:tcW w:w="6519" w:type="dxa"/>
          </w:tcPr>
          <w:p w14:paraId="7EBF0125"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Functional correctness. The project provides the correct results with the needed degree of precision.</w:t>
            </w:r>
          </w:p>
        </w:tc>
        <w:tc>
          <w:tcPr>
            <w:tcW w:w="522" w:type="dxa"/>
            <w:gridSpan w:val="2"/>
          </w:tcPr>
          <w:p w14:paraId="009BF22A" w14:textId="77777777" w:rsidR="0097180A" w:rsidRDefault="0097180A">
            <w:pPr>
              <w:spacing w:line="240" w:lineRule="auto"/>
              <w:rPr>
                <w:rFonts w:ascii="Arial" w:hAnsi="Arial" w:cs="Arial"/>
                <w:kern w:val="2"/>
                <w14:ligatures w14:val="standardContextual"/>
              </w:rPr>
            </w:pPr>
          </w:p>
        </w:tc>
        <w:tc>
          <w:tcPr>
            <w:tcW w:w="569" w:type="dxa"/>
            <w:gridSpan w:val="3"/>
          </w:tcPr>
          <w:p w14:paraId="79A5E356" w14:textId="77777777" w:rsidR="0097180A" w:rsidRDefault="0097180A">
            <w:pPr>
              <w:spacing w:line="240" w:lineRule="auto"/>
              <w:rPr>
                <w:rFonts w:ascii="Arial" w:hAnsi="Arial" w:cs="Arial"/>
                <w:kern w:val="2"/>
                <w14:ligatures w14:val="standardContextual"/>
              </w:rPr>
            </w:pPr>
          </w:p>
        </w:tc>
        <w:tc>
          <w:tcPr>
            <w:tcW w:w="565" w:type="dxa"/>
            <w:gridSpan w:val="3"/>
          </w:tcPr>
          <w:p w14:paraId="6C0F4F47" w14:textId="77777777" w:rsidR="0097180A" w:rsidRDefault="0097180A">
            <w:pPr>
              <w:spacing w:line="240" w:lineRule="auto"/>
              <w:rPr>
                <w:rFonts w:ascii="Arial" w:hAnsi="Arial" w:cs="Arial"/>
                <w:kern w:val="2"/>
                <w14:ligatures w14:val="standardContextual"/>
              </w:rPr>
            </w:pPr>
          </w:p>
        </w:tc>
        <w:tc>
          <w:tcPr>
            <w:tcW w:w="575" w:type="dxa"/>
            <w:gridSpan w:val="2"/>
          </w:tcPr>
          <w:p w14:paraId="226157E6" w14:textId="77777777" w:rsidR="0097180A" w:rsidRDefault="0097180A">
            <w:pPr>
              <w:spacing w:line="240" w:lineRule="auto"/>
              <w:rPr>
                <w:rFonts w:ascii="Arial" w:hAnsi="Arial" w:cs="Arial"/>
                <w:kern w:val="2"/>
                <w14:ligatures w14:val="standardContextual"/>
              </w:rPr>
            </w:pPr>
          </w:p>
        </w:tc>
        <w:tc>
          <w:tcPr>
            <w:tcW w:w="565" w:type="dxa"/>
            <w:gridSpan w:val="2"/>
          </w:tcPr>
          <w:p w14:paraId="0B75C4D6" w14:textId="77777777" w:rsidR="0097180A" w:rsidRDefault="0097180A">
            <w:pPr>
              <w:spacing w:line="240" w:lineRule="auto"/>
              <w:rPr>
                <w:rFonts w:ascii="Arial" w:hAnsi="Arial" w:cs="Arial"/>
                <w:kern w:val="2"/>
                <w14:ligatures w14:val="standardContextual"/>
              </w:rPr>
            </w:pPr>
          </w:p>
        </w:tc>
      </w:tr>
      <w:tr w:rsidR="0097180A" w14:paraId="3EBF6CC9" w14:textId="77777777" w:rsidTr="008406FD">
        <w:trPr>
          <w:jc w:val="center"/>
        </w:trPr>
        <w:tc>
          <w:tcPr>
            <w:tcW w:w="6519" w:type="dxa"/>
          </w:tcPr>
          <w:p w14:paraId="4C1252E7" w14:textId="77777777" w:rsidR="0097180A" w:rsidRDefault="006D35D9">
            <w:pPr>
              <w:spacing w:line="240" w:lineRule="auto"/>
              <w:rPr>
                <w:rFonts w:ascii="Arial" w:hAnsi="Arial" w:cs="Arial"/>
                <w:kern w:val="2"/>
                <w14:ligatures w14:val="standardContextual"/>
              </w:rPr>
            </w:pPr>
            <w:r>
              <w:rPr>
                <w:rFonts w:ascii="Arial" w:hAnsi="Arial" w:cs="Arial"/>
                <w:kern w:val="2"/>
                <w14:ligatures w14:val="standardContextual"/>
              </w:rPr>
              <w:t>Functional appropriateness. The functions facilitate the accomplishment of specified tasks and objectives.</w:t>
            </w:r>
          </w:p>
        </w:tc>
        <w:tc>
          <w:tcPr>
            <w:tcW w:w="522" w:type="dxa"/>
            <w:gridSpan w:val="2"/>
          </w:tcPr>
          <w:p w14:paraId="76035682" w14:textId="77777777" w:rsidR="0097180A" w:rsidRDefault="0097180A">
            <w:pPr>
              <w:spacing w:line="240" w:lineRule="auto"/>
              <w:rPr>
                <w:rFonts w:ascii="Arial" w:hAnsi="Arial" w:cs="Arial"/>
                <w:kern w:val="2"/>
                <w14:ligatures w14:val="standardContextual"/>
              </w:rPr>
            </w:pPr>
          </w:p>
        </w:tc>
        <w:tc>
          <w:tcPr>
            <w:tcW w:w="569" w:type="dxa"/>
            <w:gridSpan w:val="3"/>
          </w:tcPr>
          <w:p w14:paraId="791ABD52" w14:textId="77777777" w:rsidR="0097180A" w:rsidRDefault="0097180A">
            <w:pPr>
              <w:spacing w:line="240" w:lineRule="auto"/>
              <w:rPr>
                <w:rFonts w:ascii="Arial" w:hAnsi="Arial" w:cs="Arial"/>
                <w:kern w:val="2"/>
                <w14:ligatures w14:val="standardContextual"/>
              </w:rPr>
            </w:pPr>
          </w:p>
        </w:tc>
        <w:tc>
          <w:tcPr>
            <w:tcW w:w="565" w:type="dxa"/>
            <w:gridSpan w:val="3"/>
          </w:tcPr>
          <w:p w14:paraId="11DDFBFC" w14:textId="77777777" w:rsidR="0097180A" w:rsidRDefault="0097180A">
            <w:pPr>
              <w:spacing w:line="240" w:lineRule="auto"/>
              <w:rPr>
                <w:rFonts w:ascii="Arial" w:hAnsi="Arial" w:cs="Arial"/>
                <w:kern w:val="2"/>
                <w14:ligatures w14:val="standardContextual"/>
              </w:rPr>
            </w:pPr>
          </w:p>
        </w:tc>
        <w:tc>
          <w:tcPr>
            <w:tcW w:w="575" w:type="dxa"/>
            <w:gridSpan w:val="2"/>
          </w:tcPr>
          <w:p w14:paraId="0C18BC81" w14:textId="77777777" w:rsidR="0097180A" w:rsidRDefault="0097180A">
            <w:pPr>
              <w:spacing w:line="240" w:lineRule="auto"/>
              <w:rPr>
                <w:rFonts w:ascii="Arial" w:hAnsi="Arial" w:cs="Arial"/>
                <w:kern w:val="2"/>
                <w14:ligatures w14:val="standardContextual"/>
              </w:rPr>
            </w:pPr>
          </w:p>
        </w:tc>
        <w:tc>
          <w:tcPr>
            <w:tcW w:w="565" w:type="dxa"/>
            <w:gridSpan w:val="2"/>
          </w:tcPr>
          <w:p w14:paraId="2C045F0E" w14:textId="77777777" w:rsidR="0097180A" w:rsidRDefault="0097180A">
            <w:pPr>
              <w:spacing w:line="240" w:lineRule="auto"/>
              <w:rPr>
                <w:rFonts w:ascii="Arial" w:hAnsi="Arial" w:cs="Arial"/>
                <w:kern w:val="2"/>
                <w14:ligatures w14:val="standardContextual"/>
              </w:rPr>
            </w:pPr>
          </w:p>
        </w:tc>
      </w:tr>
      <w:tr w:rsidR="0097180A" w14:paraId="037CA64D" w14:textId="77777777" w:rsidTr="008406FD">
        <w:trPr>
          <w:jc w:val="center"/>
        </w:trPr>
        <w:tc>
          <w:tcPr>
            <w:tcW w:w="9315" w:type="dxa"/>
            <w:gridSpan w:val="13"/>
          </w:tcPr>
          <w:p w14:paraId="50BD268C" w14:textId="77777777" w:rsidR="0097180A" w:rsidRDefault="0097180A">
            <w:pPr>
              <w:spacing w:line="240" w:lineRule="auto"/>
              <w:rPr>
                <w:rFonts w:ascii="Arial" w:hAnsi="Arial" w:cs="Arial"/>
                <w:kern w:val="2"/>
                <w14:ligatures w14:val="standardContextual"/>
              </w:rPr>
            </w:pPr>
          </w:p>
        </w:tc>
      </w:tr>
      <w:tr w:rsidR="0097180A" w14:paraId="30CF2F66" w14:textId="77777777" w:rsidTr="008406FD">
        <w:trPr>
          <w:jc w:val="center"/>
        </w:trPr>
        <w:tc>
          <w:tcPr>
            <w:tcW w:w="6519" w:type="dxa"/>
          </w:tcPr>
          <w:p w14:paraId="6004787D"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PERFORMANCE EFFICIENCY</w:t>
            </w:r>
          </w:p>
        </w:tc>
        <w:tc>
          <w:tcPr>
            <w:tcW w:w="522" w:type="dxa"/>
            <w:gridSpan w:val="2"/>
            <w:vAlign w:val="center"/>
          </w:tcPr>
          <w:p w14:paraId="268F4D2C"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5</w:t>
            </w:r>
          </w:p>
        </w:tc>
        <w:tc>
          <w:tcPr>
            <w:tcW w:w="569" w:type="dxa"/>
            <w:gridSpan w:val="3"/>
            <w:vAlign w:val="center"/>
          </w:tcPr>
          <w:p w14:paraId="62904AD4"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4</w:t>
            </w:r>
          </w:p>
        </w:tc>
        <w:tc>
          <w:tcPr>
            <w:tcW w:w="565" w:type="dxa"/>
            <w:gridSpan w:val="3"/>
            <w:vAlign w:val="center"/>
          </w:tcPr>
          <w:p w14:paraId="5493898C"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3</w:t>
            </w:r>
          </w:p>
        </w:tc>
        <w:tc>
          <w:tcPr>
            <w:tcW w:w="575" w:type="dxa"/>
            <w:gridSpan w:val="2"/>
            <w:vAlign w:val="center"/>
          </w:tcPr>
          <w:p w14:paraId="3B10943B"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2</w:t>
            </w:r>
          </w:p>
        </w:tc>
        <w:tc>
          <w:tcPr>
            <w:tcW w:w="565" w:type="dxa"/>
            <w:gridSpan w:val="2"/>
            <w:vAlign w:val="center"/>
          </w:tcPr>
          <w:p w14:paraId="06136325"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1</w:t>
            </w:r>
          </w:p>
        </w:tc>
      </w:tr>
      <w:tr w:rsidR="0097180A" w14:paraId="697E2305" w14:textId="77777777" w:rsidTr="008406FD">
        <w:trPr>
          <w:jc w:val="center"/>
        </w:trPr>
        <w:tc>
          <w:tcPr>
            <w:tcW w:w="6519" w:type="dxa"/>
          </w:tcPr>
          <w:p w14:paraId="175A354C"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Time behavior. The response and processing times and throughout rates of a product or system, when performing its functions, meet requirements.</w:t>
            </w:r>
          </w:p>
        </w:tc>
        <w:tc>
          <w:tcPr>
            <w:tcW w:w="522" w:type="dxa"/>
            <w:gridSpan w:val="2"/>
            <w:vAlign w:val="center"/>
          </w:tcPr>
          <w:p w14:paraId="7ABB64E5" w14:textId="77777777" w:rsidR="0097180A" w:rsidRDefault="0097180A">
            <w:pPr>
              <w:spacing w:line="240" w:lineRule="auto"/>
              <w:jc w:val="center"/>
              <w:rPr>
                <w:rFonts w:ascii="Arial" w:hAnsi="Arial" w:cs="Arial"/>
                <w:b/>
                <w:bCs/>
                <w:kern w:val="2"/>
                <w14:ligatures w14:val="standardContextual"/>
              </w:rPr>
            </w:pPr>
          </w:p>
        </w:tc>
        <w:tc>
          <w:tcPr>
            <w:tcW w:w="569" w:type="dxa"/>
            <w:gridSpan w:val="3"/>
            <w:vAlign w:val="center"/>
          </w:tcPr>
          <w:p w14:paraId="021A9F8E" w14:textId="77777777" w:rsidR="0097180A" w:rsidRDefault="0097180A">
            <w:pPr>
              <w:spacing w:line="240" w:lineRule="auto"/>
              <w:jc w:val="center"/>
              <w:rPr>
                <w:rFonts w:ascii="Arial" w:hAnsi="Arial" w:cs="Arial"/>
                <w:b/>
                <w:bCs/>
                <w:kern w:val="2"/>
                <w14:ligatures w14:val="standardContextual"/>
              </w:rPr>
            </w:pPr>
          </w:p>
        </w:tc>
        <w:tc>
          <w:tcPr>
            <w:tcW w:w="565" w:type="dxa"/>
            <w:gridSpan w:val="3"/>
            <w:vAlign w:val="center"/>
          </w:tcPr>
          <w:p w14:paraId="5267AF86" w14:textId="77777777" w:rsidR="0097180A" w:rsidRDefault="0097180A">
            <w:pPr>
              <w:spacing w:line="240" w:lineRule="auto"/>
              <w:jc w:val="center"/>
              <w:rPr>
                <w:rFonts w:ascii="Arial" w:hAnsi="Arial" w:cs="Arial"/>
                <w:b/>
                <w:bCs/>
                <w:kern w:val="2"/>
                <w14:ligatures w14:val="standardContextual"/>
              </w:rPr>
            </w:pPr>
          </w:p>
        </w:tc>
        <w:tc>
          <w:tcPr>
            <w:tcW w:w="575" w:type="dxa"/>
            <w:gridSpan w:val="2"/>
            <w:vAlign w:val="center"/>
          </w:tcPr>
          <w:p w14:paraId="6EC59693" w14:textId="77777777" w:rsidR="0097180A" w:rsidRDefault="0097180A">
            <w:pPr>
              <w:spacing w:line="240" w:lineRule="auto"/>
              <w:jc w:val="center"/>
              <w:rPr>
                <w:rFonts w:ascii="Arial" w:hAnsi="Arial" w:cs="Arial"/>
                <w:b/>
                <w:bCs/>
                <w:kern w:val="2"/>
                <w14:ligatures w14:val="standardContextual"/>
              </w:rPr>
            </w:pPr>
          </w:p>
        </w:tc>
        <w:tc>
          <w:tcPr>
            <w:tcW w:w="565" w:type="dxa"/>
            <w:gridSpan w:val="2"/>
            <w:vAlign w:val="center"/>
          </w:tcPr>
          <w:p w14:paraId="2D2E6FA7" w14:textId="77777777" w:rsidR="0097180A" w:rsidRDefault="0097180A">
            <w:pPr>
              <w:spacing w:line="240" w:lineRule="auto"/>
              <w:jc w:val="center"/>
              <w:rPr>
                <w:rFonts w:ascii="Arial" w:hAnsi="Arial" w:cs="Arial"/>
                <w:b/>
                <w:bCs/>
                <w:kern w:val="2"/>
                <w14:ligatures w14:val="standardContextual"/>
              </w:rPr>
            </w:pPr>
          </w:p>
        </w:tc>
      </w:tr>
      <w:tr w:rsidR="0097180A" w14:paraId="04B6E9FE" w14:textId="77777777" w:rsidTr="008406FD">
        <w:trPr>
          <w:jc w:val="center"/>
        </w:trPr>
        <w:tc>
          <w:tcPr>
            <w:tcW w:w="6519" w:type="dxa"/>
          </w:tcPr>
          <w:p w14:paraId="2712705A"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Resource utilization. The amounts and types of resources used by a product or system, when performing its functions, meet requirements.</w:t>
            </w:r>
          </w:p>
        </w:tc>
        <w:tc>
          <w:tcPr>
            <w:tcW w:w="522" w:type="dxa"/>
            <w:gridSpan w:val="2"/>
            <w:vAlign w:val="center"/>
          </w:tcPr>
          <w:p w14:paraId="096CF800" w14:textId="77777777" w:rsidR="0097180A" w:rsidRDefault="0097180A">
            <w:pPr>
              <w:spacing w:line="240" w:lineRule="auto"/>
              <w:jc w:val="center"/>
              <w:rPr>
                <w:rFonts w:ascii="Arial" w:hAnsi="Arial" w:cs="Arial"/>
                <w:b/>
                <w:bCs/>
                <w:kern w:val="2"/>
                <w14:ligatures w14:val="standardContextual"/>
              </w:rPr>
            </w:pPr>
          </w:p>
        </w:tc>
        <w:tc>
          <w:tcPr>
            <w:tcW w:w="569" w:type="dxa"/>
            <w:gridSpan w:val="3"/>
            <w:vAlign w:val="center"/>
          </w:tcPr>
          <w:p w14:paraId="3472E088" w14:textId="77777777" w:rsidR="0097180A" w:rsidRDefault="0097180A">
            <w:pPr>
              <w:spacing w:line="240" w:lineRule="auto"/>
              <w:jc w:val="center"/>
              <w:rPr>
                <w:rFonts w:ascii="Arial" w:hAnsi="Arial" w:cs="Arial"/>
                <w:b/>
                <w:bCs/>
                <w:kern w:val="2"/>
                <w14:ligatures w14:val="standardContextual"/>
              </w:rPr>
            </w:pPr>
          </w:p>
        </w:tc>
        <w:tc>
          <w:tcPr>
            <w:tcW w:w="565" w:type="dxa"/>
            <w:gridSpan w:val="3"/>
            <w:vAlign w:val="center"/>
          </w:tcPr>
          <w:p w14:paraId="361C94A7" w14:textId="77777777" w:rsidR="0097180A" w:rsidRDefault="0097180A">
            <w:pPr>
              <w:spacing w:line="240" w:lineRule="auto"/>
              <w:jc w:val="center"/>
              <w:rPr>
                <w:rFonts w:ascii="Arial" w:hAnsi="Arial" w:cs="Arial"/>
                <w:b/>
                <w:bCs/>
                <w:kern w:val="2"/>
                <w14:ligatures w14:val="standardContextual"/>
              </w:rPr>
            </w:pPr>
          </w:p>
        </w:tc>
        <w:tc>
          <w:tcPr>
            <w:tcW w:w="575" w:type="dxa"/>
            <w:gridSpan w:val="2"/>
            <w:vAlign w:val="center"/>
          </w:tcPr>
          <w:p w14:paraId="017F9CF2" w14:textId="77777777" w:rsidR="0097180A" w:rsidRDefault="0097180A">
            <w:pPr>
              <w:spacing w:line="240" w:lineRule="auto"/>
              <w:jc w:val="center"/>
              <w:rPr>
                <w:rFonts w:ascii="Arial" w:hAnsi="Arial" w:cs="Arial"/>
                <w:b/>
                <w:bCs/>
                <w:kern w:val="2"/>
                <w14:ligatures w14:val="standardContextual"/>
              </w:rPr>
            </w:pPr>
          </w:p>
        </w:tc>
        <w:tc>
          <w:tcPr>
            <w:tcW w:w="565" w:type="dxa"/>
            <w:gridSpan w:val="2"/>
            <w:vAlign w:val="center"/>
          </w:tcPr>
          <w:p w14:paraId="17B48DF7" w14:textId="77777777" w:rsidR="0097180A" w:rsidRDefault="0097180A">
            <w:pPr>
              <w:spacing w:line="240" w:lineRule="auto"/>
              <w:jc w:val="center"/>
              <w:rPr>
                <w:rFonts w:ascii="Arial" w:hAnsi="Arial" w:cs="Arial"/>
                <w:b/>
                <w:bCs/>
                <w:kern w:val="2"/>
                <w14:ligatures w14:val="standardContextual"/>
              </w:rPr>
            </w:pPr>
          </w:p>
        </w:tc>
      </w:tr>
      <w:tr w:rsidR="0097180A" w14:paraId="1A3E2EB7" w14:textId="77777777" w:rsidTr="008406FD">
        <w:trPr>
          <w:jc w:val="center"/>
        </w:trPr>
        <w:tc>
          <w:tcPr>
            <w:tcW w:w="9315" w:type="dxa"/>
            <w:gridSpan w:val="13"/>
          </w:tcPr>
          <w:p w14:paraId="783B6928" w14:textId="77777777" w:rsidR="0097180A" w:rsidRDefault="0097180A">
            <w:pPr>
              <w:spacing w:line="240" w:lineRule="auto"/>
              <w:jc w:val="center"/>
              <w:rPr>
                <w:rFonts w:ascii="Arial" w:hAnsi="Arial" w:cs="Arial"/>
                <w:b/>
                <w:bCs/>
                <w:kern w:val="2"/>
                <w14:ligatures w14:val="standardContextual"/>
              </w:rPr>
            </w:pPr>
          </w:p>
        </w:tc>
      </w:tr>
      <w:tr w:rsidR="0097180A" w14:paraId="1A12F524" w14:textId="77777777" w:rsidTr="008406FD">
        <w:trPr>
          <w:jc w:val="center"/>
        </w:trPr>
        <w:tc>
          <w:tcPr>
            <w:tcW w:w="6519" w:type="dxa"/>
          </w:tcPr>
          <w:p w14:paraId="5E92D20F" w14:textId="77777777" w:rsidR="0097180A" w:rsidRDefault="006D35D9">
            <w:pPr>
              <w:spacing w:line="240" w:lineRule="auto"/>
              <w:jc w:val="center"/>
              <w:rPr>
                <w:rFonts w:ascii="Arial" w:hAnsi="Arial" w:cs="Arial"/>
                <w:kern w:val="2"/>
                <w14:ligatures w14:val="standardContextual"/>
              </w:rPr>
            </w:pPr>
            <w:r>
              <w:rPr>
                <w:rFonts w:ascii="Arial" w:hAnsi="Arial" w:cs="Arial"/>
                <w:b/>
                <w:bCs/>
                <w:kern w:val="2"/>
                <w14:ligatures w14:val="standardContextual"/>
              </w:rPr>
              <w:t>COMPATIBILITY</w:t>
            </w:r>
          </w:p>
        </w:tc>
        <w:tc>
          <w:tcPr>
            <w:tcW w:w="510" w:type="dxa"/>
            <w:vAlign w:val="center"/>
          </w:tcPr>
          <w:p w14:paraId="41917067"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5</w:t>
            </w:r>
          </w:p>
        </w:tc>
        <w:tc>
          <w:tcPr>
            <w:tcW w:w="570" w:type="dxa"/>
            <w:gridSpan w:val="3"/>
            <w:vAlign w:val="center"/>
          </w:tcPr>
          <w:p w14:paraId="0391E8ED"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4</w:t>
            </w:r>
          </w:p>
        </w:tc>
        <w:tc>
          <w:tcPr>
            <w:tcW w:w="569" w:type="dxa"/>
            <w:gridSpan w:val="3"/>
            <w:vAlign w:val="center"/>
          </w:tcPr>
          <w:p w14:paraId="0FA186D8"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3</w:t>
            </w:r>
          </w:p>
        </w:tc>
        <w:tc>
          <w:tcPr>
            <w:tcW w:w="582" w:type="dxa"/>
            <w:gridSpan w:val="3"/>
            <w:vAlign w:val="center"/>
          </w:tcPr>
          <w:p w14:paraId="42BECF88"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2</w:t>
            </w:r>
          </w:p>
        </w:tc>
        <w:tc>
          <w:tcPr>
            <w:tcW w:w="565" w:type="dxa"/>
            <w:gridSpan w:val="2"/>
            <w:vAlign w:val="center"/>
          </w:tcPr>
          <w:p w14:paraId="2D2C5DB0"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1</w:t>
            </w:r>
          </w:p>
        </w:tc>
      </w:tr>
      <w:tr w:rsidR="0097180A" w14:paraId="1FC75C94" w14:textId="77777777" w:rsidTr="008406FD">
        <w:trPr>
          <w:jc w:val="center"/>
        </w:trPr>
        <w:tc>
          <w:tcPr>
            <w:tcW w:w="6519" w:type="dxa"/>
          </w:tcPr>
          <w:p w14:paraId="64533580"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Co-existence. A product can perform its required functions efficiently while sharing a common environment and resources with other products, without detrimental impact on any other product.</w:t>
            </w:r>
          </w:p>
          <w:p w14:paraId="67385E04" w14:textId="77777777" w:rsidR="0097180A" w:rsidRDefault="0097180A">
            <w:pPr>
              <w:spacing w:line="240" w:lineRule="auto"/>
              <w:jc w:val="both"/>
              <w:rPr>
                <w:rFonts w:ascii="Arial" w:hAnsi="Arial" w:cs="Arial"/>
                <w:b/>
                <w:bCs/>
                <w:kern w:val="2"/>
                <w14:ligatures w14:val="standardContextual"/>
              </w:rPr>
            </w:pPr>
          </w:p>
        </w:tc>
        <w:tc>
          <w:tcPr>
            <w:tcW w:w="510" w:type="dxa"/>
            <w:vAlign w:val="center"/>
          </w:tcPr>
          <w:p w14:paraId="787BBC95" w14:textId="77777777" w:rsidR="0097180A" w:rsidRDefault="0097180A">
            <w:pPr>
              <w:spacing w:line="240" w:lineRule="auto"/>
              <w:jc w:val="center"/>
              <w:rPr>
                <w:rFonts w:ascii="Arial" w:hAnsi="Arial" w:cs="Arial"/>
                <w:b/>
                <w:bCs/>
                <w:kern w:val="2"/>
                <w14:ligatures w14:val="standardContextual"/>
              </w:rPr>
            </w:pPr>
          </w:p>
        </w:tc>
        <w:tc>
          <w:tcPr>
            <w:tcW w:w="570" w:type="dxa"/>
            <w:gridSpan w:val="3"/>
            <w:vAlign w:val="center"/>
          </w:tcPr>
          <w:p w14:paraId="3DFE8702" w14:textId="77777777" w:rsidR="0097180A" w:rsidRDefault="0097180A">
            <w:pPr>
              <w:spacing w:line="240" w:lineRule="auto"/>
              <w:jc w:val="center"/>
              <w:rPr>
                <w:rFonts w:ascii="Arial" w:hAnsi="Arial" w:cs="Arial"/>
                <w:b/>
                <w:bCs/>
                <w:kern w:val="2"/>
                <w14:ligatures w14:val="standardContextual"/>
              </w:rPr>
            </w:pPr>
          </w:p>
        </w:tc>
        <w:tc>
          <w:tcPr>
            <w:tcW w:w="569" w:type="dxa"/>
            <w:gridSpan w:val="3"/>
            <w:vAlign w:val="center"/>
          </w:tcPr>
          <w:p w14:paraId="688E1A56" w14:textId="77777777" w:rsidR="0097180A" w:rsidRDefault="0097180A">
            <w:pPr>
              <w:spacing w:line="240" w:lineRule="auto"/>
              <w:jc w:val="center"/>
              <w:rPr>
                <w:rFonts w:ascii="Arial" w:hAnsi="Arial" w:cs="Arial"/>
                <w:b/>
                <w:bCs/>
                <w:kern w:val="2"/>
                <w14:ligatures w14:val="standardContextual"/>
              </w:rPr>
            </w:pPr>
          </w:p>
        </w:tc>
        <w:tc>
          <w:tcPr>
            <w:tcW w:w="582" w:type="dxa"/>
            <w:gridSpan w:val="3"/>
            <w:vAlign w:val="center"/>
          </w:tcPr>
          <w:p w14:paraId="2E954171" w14:textId="77777777" w:rsidR="0097180A" w:rsidRDefault="0097180A">
            <w:pPr>
              <w:spacing w:line="240" w:lineRule="auto"/>
              <w:jc w:val="center"/>
              <w:rPr>
                <w:rFonts w:ascii="Arial" w:hAnsi="Arial" w:cs="Arial"/>
                <w:b/>
                <w:bCs/>
                <w:kern w:val="2"/>
                <w14:ligatures w14:val="standardContextual"/>
              </w:rPr>
            </w:pPr>
          </w:p>
        </w:tc>
        <w:tc>
          <w:tcPr>
            <w:tcW w:w="565" w:type="dxa"/>
            <w:gridSpan w:val="2"/>
            <w:vAlign w:val="center"/>
          </w:tcPr>
          <w:p w14:paraId="2EFC4A9E" w14:textId="77777777" w:rsidR="0097180A" w:rsidRDefault="0097180A">
            <w:pPr>
              <w:spacing w:line="240" w:lineRule="auto"/>
              <w:jc w:val="center"/>
              <w:rPr>
                <w:rFonts w:ascii="Arial" w:hAnsi="Arial" w:cs="Arial"/>
                <w:b/>
                <w:bCs/>
                <w:kern w:val="2"/>
                <w14:ligatures w14:val="standardContextual"/>
              </w:rPr>
            </w:pPr>
          </w:p>
        </w:tc>
      </w:tr>
      <w:tr w:rsidR="0097180A" w14:paraId="583E8A6C" w14:textId="77777777" w:rsidTr="008406FD">
        <w:trPr>
          <w:jc w:val="center"/>
        </w:trPr>
        <w:tc>
          <w:tcPr>
            <w:tcW w:w="6519" w:type="dxa"/>
          </w:tcPr>
          <w:p w14:paraId="3E3750B0"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lastRenderedPageBreak/>
              <w:t>Interoperability. Two or more systems, products or components can exchange information and use the information that has been exchanged.</w:t>
            </w:r>
          </w:p>
        </w:tc>
        <w:tc>
          <w:tcPr>
            <w:tcW w:w="510" w:type="dxa"/>
            <w:vAlign w:val="center"/>
          </w:tcPr>
          <w:p w14:paraId="6B1F4F3E" w14:textId="77777777" w:rsidR="0097180A" w:rsidRDefault="0097180A">
            <w:pPr>
              <w:spacing w:line="240" w:lineRule="auto"/>
              <w:jc w:val="center"/>
              <w:rPr>
                <w:rFonts w:ascii="Arial" w:hAnsi="Arial" w:cs="Arial"/>
                <w:b/>
                <w:bCs/>
                <w:kern w:val="2"/>
                <w14:ligatures w14:val="standardContextual"/>
              </w:rPr>
            </w:pPr>
          </w:p>
        </w:tc>
        <w:tc>
          <w:tcPr>
            <w:tcW w:w="570" w:type="dxa"/>
            <w:gridSpan w:val="3"/>
            <w:vAlign w:val="center"/>
          </w:tcPr>
          <w:p w14:paraId="2B2FFF87" w14:textId="77777777" w:rsidR="0097180A" w:rsidRDefault="0097180A">
            <w:pPr>
              <w:spacing w:line="240" w:lineRule="auto"/>
              <w:jc w:val="center"/>
              <w:rPr>
                <w:rFonts w:ascii="Arial" w:hAnsi="Arial" w:cs="Arial"/>
                <w:b/>
                <w:bCs/>
                <w:kern w:val="2"/>
                <w14:ligatures w14:val="standardContextual"/>
              </w:rPr>
            </w:pPr>
          </w:p>
        </w:tc>
        <w:tc>
          <w:tcPr>
            <w:tcW w:w="569" w:type="dxa"/>
            <w:gridSpan w:val="3"/>
            <w:vAlign w:val="center"/>
          </w:tcPr>
          <w:p w14:paraId="6B6A9736" w14:textId="77777777" w:rsidR="0097180A" w:rsidRDefault="0097180A">
            <w:pPr>
              <w:spacing w:line="240" w:lineRule="auto"/>
              <w:jc w:val="center"/>
              <w:rPr>
                <w:rFonts w:ascii="Arial" w:hAnsi="Arial" w:cs="Arial"/>
                <w:b/>
                <w:bCs/>
                <w:kern w:val="2"/>
                <w14:ligatures w14:val="standardContextual"/>
              </w:rPr>
            </w:pPr>
          </w:p>
        </w:tc>
        <w:tc>
          <w:tcPr>
            <w:tcW w:w="582" w:type="dxa"/>
            <w:gridSpan w:val="3"/>
            <w:vAlign w:val="center"/>
          </w:tcPr>
          <w:p w14:paraId="7337E328" w14:textId="77777777" w:rsidR="0097180A" w:rsidRDefault="0097180A">
            <w:pPr>
              <w:spacing w:line="240" w:lineRule="auto"/>
              <w:jc w:val="center"/>
              <w:rPr>
                <w:rFonts w:ascii="Arial" w:hAnsi="Arial" w:cs="Arial"/>
                <w:b/>
                <w:bCs/>
                <w:kern w:val="2"/>
                <w14:ligatures w14:val="standardContextual"/>
              </w:rPr>
            </w:pPr>
          </w:p>
        </w:tc>
        <w:tc>
          <w:tcPr>
            <w:tcW w:w="565" w:type="dxa"/>
            <w:gridSpan w:val="2"/>
            <w:vAlign w:val="center"/>
          </w:tcPr>
          <w:p w14:paraId="42126F24" w14:textId="77777777" w:rsidR="0097180A" w:rsidRDefault="0097180A">
            <w:pPr>
              <w:spacing w:line="240" w:lineRule="auto"/>
              <w:jc w:val="center"/>
              <w:rPr>
                <w:rFonts w:ascii="Arial" w:hAnsi="Arial" w:cs="Arial"/>
                <w:b/>
                <w:bCs/>
                <w:kern w:val="2"/>
                <w14:ligatures w14:val="standardContextual"/>
              </w:rPr>
            </w:pPr>
          </w:p>
        </w:tc>
      </w:tr>
      <w:tr w:rsidR="0097180A" w14:paraId="32834052" w14:textId="77777777" w:rsidTr="008406FD">
        <w:trPr>
          <w:jc w:val="center"/>
        </w:trPr>
        <w:tc>
          <w:tcPr>
            <w:tcW w:w="9315" w:type="dxa"/>
            <w:gridSpan w:val="13"/>
          </w:tcPr>
          <w:p w14:paraId="725142F9" w14:textId="77777777" w:rsidR="0097180A" w:rsidRDefault="0097180A">
            <w:pPr>
              <w:spacing w:line="240" w:lineRule="auto"/>
              <w:jc w:val="center"/>
              <w:rPr>
                <w:rFonts w:ascii="Arial" w:hAnsi="Arial" w:cs="Arial"/>
                <w:b/>
                <w:bCs/>
                <w:kern w:val="2"/>
                <w14:ligatures w14:val="standardContextual"/>
              </w:rPr>
            </w:pPr>
          </w:p>
        </w:tc>
      </w:tr>
      <w:tr w:rsidR="0097180A" w14:paraId="71E68962" w14:textId="77777777" w:rsidTr="008406FD">
        <w:trPr>
          <w:jc w:val="center"/>
        </w:trPr>
        <w:tc>
          <w:tcPr>
            <w:tcW w:w="6519" w:type="dxa"/>
            <w:vAlign w:val="center"/>
          </w:tcPr>
          <w:p w14:paraId="704758FC" w14:textId="77777777" w:rsidR="0097180A" w:rsidRDefault="006D35D9">
            <w:pPr>
              <w:spacing w:line="240" w:lineRule="auto"/>
              <w:jc w:val="center"/>
              <w:rPr>
                <w:rFonts w:ascii="Arial" w:hAnsi="Arial" w:cs="Arial"/>
                <w:kern w:val="2"/>
                <w14:ligatures w14:val="standardContextual"/>
              </w:rPr>
            </w:pPr>
            <w:r>
              <w:rPr>
                <w:rFonts w:ascii="Arial" w:hAnsi="Arial" w:cs="Arial"/>
                <w:b/>
                <w:bCs/>
                <w:kern w:val="2"/>
                <w14:ligatures w14:val="standardContextual"/>
              </w:rPr>
              <w:t>USABILITY</w:t>
            </w:r>
          </w:p>
        </w:tc>
        <w:tc>
          <w:tcPr>
            <w:tcW w:w="510" w:type="dxa"/>
            <w:vAlign w:val="center"/>
          </w:tcPr>
          <w:p w14:paraId="7C2DBB85"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5</w:t>
            </w:r>
          </w:p>
        </w:tc>
        <w:tc>
          <w:tcPr>
            <w:tcW w:w="570" w:type="dxa"/>
            <w:gridSpan w:val="3"/>
            <w:vAlign w:val="center"/>
          </w:tcPr>
          <w:p w14:paraId="017FE6D0"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4</w:t>
            </w:r>
          </w:p>
        </w:tc>
        <w:tc>
          <w:tcPr>
            <w:tcW w:w="569" w:type="dxa"/>
            <w:gridSpan w:val="3"/>
            <w:vAlign w:val="center"/>
          </w:tcPr>
          <w:p w14:paraId="22C67907"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3</w:t>
            </w:r>
          </w:p>
        </w:tc>
        <w:tc>
          <w:tcPr>
            <w:tcW w:w="582" w:type="dxa"/>
            <w:gridSpan w:val="3"/>
            <w:vAlign w:val="center"/>
          </w:tcPr>
          <w:p w14:paraId="331DD59D"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2</w:t>
            </w:r>
          </w:p>
        </w:tc>
        <w:tc>
          <w:tcPr>
            <w:tcW w:w="565" w:type="dxa"/>
            <w:gridSpan w:val="2"/>
            <w:vAlign w:val="center"/>
          </w:tcPr>
          <w:p w14:paraId="1A98C5BC"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1</w:t>
            </w:r>
          </w:p>
        </w:tc>
      </w:tr>
      <w:tr w:rsidR="0097180A" w14:paraId="65DB513F" w14:textId="77777777" w:rsidTr="008406FD">
        <w:trPr>
          <w:jc w:val="center"/>
        </w:trPr>
        <w:tc>
          <w:tcPr>
            <w:tcW w:w="6519" w:type="dxa"/>
          </w:tcPr>
          <w:p w14:paraId="3431731E" w14:textId="77777777" w:rsidR="0097180A" w:rsidRDefault="006D35D9">
            <w:pPr>
              <w:spacing w:line="240" w:lineRule="auto"/>
              <w:jc w:val="both"/>
              <w:rPr>
                <w:rFonts w:ascii="Arial" w:hAnsi="Arial" w:cs="Arial"/>
                <w:b/>
                <w:bCs/>
                <w:kern w:val="2"/>
                <w14:ligatures w14:val="standardContextual"/>
              </w:rPr>
            </w:pPr>
            <w:r>
              <w:rPr>
                <w:rFonts w:ascii="Arial" w:hAnsi="Arial" w:cs="Arial"/>
                <w:kern w:val="2"/>
                <w14:ligatures w14:val="standardContextual"/>
              </w:rPr>
              <w:t>Appropriateness Recognizability. Users can recognize whether a product or system is appropriate for their needs.</w:t>
            </w:r>
          </w:p>
        </w:tc>
        <w:tc>
          <w:tcPr>
            <w:tcW w:w="510" w:type="dxa"/>
            <w:vAlign w:val="center"/>
          </w:tcPr>
          <w:p w14:paraId="681A2787" w14:textId="77777777" w:rsidR="0097180A" w:rsidRDefault="0097180A">
            <w:pPr>
              <w:spacing w:line="240" w:lineRule="auto"/>
              <w:jc w:val="center"/>
              <w:rPr>
                <w:rFonts w:ascii="Arial" w:hAnsi="Arial" w:cs="Arial"/>
                <w:b/>
                <w:bCs/>
                <w:kern w:val="2"/>
                <w14:ligatures w14:val="standardContextual"/>
              </w:rPr>
            </w:pPr>
          </w:p>
        </w:tc>
        <w:tc>
          <w:tcPr>
            <w:tcW w:w="570" w:type="dxa"/>
            <w:gridSpan w:val="3"/>
            <w:vAlign w:val="center"/>
          </w:tcPr>
          <w:p w14:paraId="4E6B59E2" w14:textId="77777777" w:rsidR="0097180A" w:rsidRDefault="0097180A">
            <w:pPr>
              <w:spacing w:line="240" w:lineRule="auto"/>
              <w:jc w:val="center"/>
              <w:rPr>
                <w:rFonts w:ascii="Arial" w:hAnsi="Arial" w:cs="Arial"/>
                <w:b/>
                <w:bCs/>
                <w:kern w:val="2"/>
                <w14:ligatures w14:val="standardContextual"/>
              </w:rPr>
            </w:pPr>
          </w:p>
        </w:tc>
        <w:tc>
          <w:tcPr>
            <w:tcW w:w="569" w:type="dxa"/>
            <w:gridSpan w:val="3"/>
            <w:vAlign w:val="center"/>
          </w:tcPr>
          <w:p w14:paraId="076405E7" w14:textId="77777777" w:rsidR="0097180A" w:rsidRDefault="0097180A">
            <w:pPr>
              <w:spacing w:line="240" w:lineRule="auto"/>
              <w:jc w:val="center"/>
              <w:rPr>
                <w:rFonts w:ascii="Arial" w:hAnsi="Arial" w:cs="Arial"/>
                <w:b/>
                <w:bCs/>
                <w:kern w:val="2"/>
                <w14:ligatures w14:val="standardContextual"/>
              </w:rPr>
            </w:pPr>
          </w:p>
        </w:tc>
        <w:tc>
          <w:tcPr>
            <w:tcW w:w="582" w:type="dxa"/>
            <w:gridSpan w:val="3"/>
            <w:vAlign w:val="center"/>
          </w:tcPr>
          <w:p w14:paraId="23431762" w14:textId="77777777" w:rsidR="0097180A" w:rsidRDefault="0097180A">
            <w:pPr>
              <w:spacing w:line="240" w:lineRule="auto"/>
              <w:jc w:val="center"/>
              <w:rPr>
                <w:rFonts w:ascii="Arial" w:hAnsi="Arial" w:cs="Arial"/>
                <w:b/>
                <w:bCs/>
                <w:kern w:val="2"/>
                <w14:ligatures w14:val="standardContextual"/>
              </w:rPr>
            </w:pPr>
          </w:p>
        </w:tc>
        <w:tc>
          <w:tcPr>
            <w:tcW w:w="565" w:type="dxa"/>
            <w:gridSpan w:val="2"/>
            <w:vAlign w:val="center"/>
          </w:tcPr>
          <w:p w14:paraId="5FE4C15F" w14:textId="77777777" w:rsidR="0097180A" w:rsidRDefault="0097180A">
            <w:pPr>
              <w:spacing w:line="240" w:lineRule="auto"/>
              <w:jc w:val="center"/>
              <w:rPr>
                <w:rFonts w:ascii="Arial" w:hAnsi="Arial" w:cs="Arial"/>
                <w:b/>
                <w:bCs/>
                <w:kern w:val="2"/>
                <w14:ligatures w14:val="standardContextual"/>
              </w:rPr>
            </w:pPr>
          </w:p>
        </w:tc>
      </w:tr>
      <w:tr w:rsidR="0097180A" w14:paraId="6E32AE1B" w14:textId="77777777" w:rsidTr="008406FD">
        <w:trPr>
          <w:jc w:val="center"/>
        </w:trPr>
        <w:tc>
          <w:tcPr>
            <w:tcW w:w="6519" w:type="dxa"/>
          </w:tcPr>
          <w:p w14:paraId="29C8C1C5"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Learnability. The project can be used by specified users to achieve specified goals of learning to use the product or system with effectiveness, efficiency, freedom from risk and satisfaction in a specified context of use.</w:t>
            </w:r>
          </w:p>
        </w:tc>
        <w:tc>
          <w:tcPr>
            <w:tcW w:w="510" w:type="dxa"/>
            <w:vAlign w:val="center"/>
          </w:tcPr>
          <w:p w14:paraId="15BE5AEA" w14:textId="77777777" w:rsidR="0097180A" w:rsidRDefault="0097180A">
            <w:pPr>
              <w:spacing w:line="240" w:lineRule="auto"/>
              <w:jc w:val="center"/>
              <w:rPr>
                <w:rFonts w:ascii="Arial" w:hAnsi="Arial" w:cs="Arial"/>
                <w:b/>
                <w:bCs/>
                <w:kern w:val="2"/>
                <w14:ligatures w14:val="standardContextual"/>
              </w:rPr>
            </w:pPr>
          </w:p>
        </w:tc>
        <w:tc>
          <w:tcPr>
            <w:tcW w:w="570" w:type="dxa"/>
            <w:gridSpan w:val="3"/>
            <w:vAlign w:val="center"/>
          </w:tcPr>
          <w:p w14:paraId="42B28D43" w14:textId="77777777" w:rsidR="0097180A" w:rsidRDefault="0097180A">
            <w:pPr>
              <w:spacing w:line="240" w:lineRule="auto"/>
              <w:jc w:val="center"/>
              <w:rPr>
                <w:rFonts w:ascii="Arial" w:hAnsi="Arial" w:cs="Arial"/>
                <w:b/>
                <w:bCs/>
                <w:kern w:val="2"/>
                <w14:ligatures w14:val="standardContextual"/>
              </w:rPr>
            </w:pPr>
          </w:p>
        </w:tc>
        <w:tc>
          <w:tcPr>
            <w:tcW w:w="569" w:type="dxa"/>
            <w:gridSpan w:val="3"/>
            <w:vAlign w:val="center"/>
          </w:tcPr>
          <w:p w14:paraId="56E21D67" w14:textId="77777777" w:rsidR="0097180A" w:rsidRDefault="0097180A">
            <w:pPr>
              <w:spacing w:line="240" w:lineRule="auto"/>
              <w:jc w:val="center"/>
              <w:rPr>
                <w:rFonts w:ascii="Arial" w:hAnsi="Arial" w:cs="Arial"/>
                <w:b/>
                <w:bCs/>
                <w:kern w:val="2"/>
                <w14:ligatures w14:val="standardContextual"/>
              </w:rPr>
            </w:pPr>
          </w:p>
        </w:tc>
        <w:tc>
          <w:tcPr>
            <w:tcW w:w="582" w:type="dxa"/>
            <w:gridSpan w:val="3"/>
            <w:vAlign w:val="center"/>
          </w:tcPr>
          <w:p w14:paraId="3B8EDEFF" w14:textId="77777777" w:rsidR="0097180A" w:rsidRDefault="0097180A">
            <w:pPr>
              <w:spacing w:line="240" w:lineRule="auto"/>
              <w:jc w:val="center"/>
              <w:rPr>
                <w:rFonts w:ascii="Arial" w:hAnsi="Arial" w:cs="Arial"/>
                <w:b/>
                <w:bCs/>
                <w:kern w:val="2"/>
                <w14:ligatures w14:val="standardContextual"/>
              </w:rPr>
            </w:pPr>
          </w:p>
        </w:tc>
        <w:tc>
          <w:tcPr>
            <w:tcW w:w="565" w:type="dxa"/>
            <w:gridSpan w:val="2"/>
            <w:vAlign w:val="center"/>
          </w:tcPr>
          <w:p w14:paraId="730DA9A9" w14:textId="77777777" w:rsidR="0097180A" w:rsidRDefault="0097180A">
            <w:pPr>
              <w:spacing w:line="240" w:lineRule="auto"/>
              <w:jc w:val="center"/>
              <w:rPr>
                <w:rFonts w:ascii="Arial" w:hAnsi="Arial" w:cs="Arial"/>
                <w:b/>
                <w:bCs/>
                <w:kern w:val="2"/>
                <w14:ligatures w14:val="standardContextual"/>
              </w:rPr>
            </w:pPr>
          </w:p>
        </w:tc>
      </w:tr>
      <w:tr w:rsidR="0097180A" w14:paraId="0F78FAC9" w14:textId="77777777" w:rsidTr="008406FD">
        <w:trPr>
          <w:jc w:val="center"/>
        </w:trPr>
        <w:tc>
          <w:tcPr>
            <w:tcW w:w="6519" w:type="dxa"/>
          </w:tcPr>
          <w:p w14:paraId="294E2970"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Operability. The project has attributes that make it easy to operate and control.</w:t>
            </w:r>
          </w:p>
        </w:tc>
        <w:tc>
          <w:tcPr>
            <w:tcW w:w="510" w:type="dxa"/>
            <w:vAlign w:val="center"/>
          </w:tcPr>
          <w:p w14:paraId="36986942" w14:textId="77777777" w:rsidR="0097180A" w:rsidRDefault="0097180A">
            <w:pPr>
              <w:spacing w:line="240" w:lineRule="auto"/>
              <w:jc w:val="center"/>
              <w:rPr>
                <w:rFonts w:ascii="Arial" w:hAnsi="Arial" w:cs="Arial"/>
                <w:b/>
                <w:bCs/>
                <w:kern w:val="2"/>
                <w14:ligatures w14:val="standardContextual"/>
              </w:rPr>
            </w:pPr>
          </w:p>
        </w:tc>
        <w:tc>
          <w:tcPr>
            <w:tcW w:w="570" w:type="dxa"/>
            <w:gridSpan w:val="3"/>
            <w:vAlign w:val="center"/>
          </w:tcPr>
          <w:p w14:paraId="100ACBF7" w14:textId="77777777" w:rsidR="0097180A" w:rsidRDefault="0097180A">
            <w:pPr>
              <w:spacing w:line="240" w:lineRule="auto"/>
              <w:jc w:val="center"/>
              <w:rPr>
                <w:rFonts w:ascii="Arial" w:hAnsi="Arial" w:cs="Arial"/>
                <w:b/>
                <w:bCs/>
                <w:kern w:val="2"/>
                <w14:ligatures w14:val="standardContextual"/>
              </w:rPr>
            </w:pPr>
          </w:p>
        </w:tc>
        <w:tc>
          <w:tcPr>
            <w:tcW w:w="569" w:type="dxa"/>
            <w:gridSpan w:val="3"/>
            <w:vAlign w:val="center"/>
          </w:tcPr>
          <w:p w14:paraId="093F850C" w14:textId="77777777" w:rsidR="0097180A" w:rsidRDefault="0097180A">
            <w:pPr>
              <w:spacing w:line="240" w:lineRule="auto"/>
              <w:jc w:val="center"/>
              <w:rPr>
                <w:rFonts w:ascii="Arial" w:hAnsi="Arial" w:cs="Arial"/>
                <w:b/>
                <w:bCs/>
                <w:kern w:val="2"/>
                <w14:ligatures w14:val="standardContextual"/>
              </w:rPr>
            </w:pPr>
          </w:p>
        </w:tc>
        <w:tc>
          <w:tcPr>
            <w:tcW w:w="582" w:type="dxa"/>
            <w:gridSpan w:val="3"/>
            <w:vAlign w:val="center"/>
          </w:tcPr>
          <w:p w14:paraId="64DFC751" w14:textId="77777777" w:rsidR="0097180A" w:rsidRDefault="0097180A">
            <w:pPr>
              <w:spacing w:line="240" w:lineRule="auto"/>
              <w:jc w:val="center"/>
              <w:rPr>
                <w:rFonts w:ascii="Arial" w:hAnsi="Arial" w:cs="Arial"/>
                <w:b/>
                <w:bCs/>
                <w:kern w:val="2"/>
                <w14:ligatures w14:val="standardContextual"/>
              </w:rPr>
            </w:pPr>
          </w:p>
        </w:tc>
        <w:tc>
          <w:tcPr>
            <w:tcW w:w="565" w:type="dxa"/>
            <w:gridSpan w:val="2"/>
            <w:vAlign w:val="center"/>
          </w:tcPr>
          <w:p w14:paraId="77EE63D6" w14:textId="77777777" w:rsidR="0097180A" w:rsidRDefault="0097180A">
            <w:pPr>
              <w:spacing w:line="240" w:lineRule="auto"/>
              <w:jc w:val="center"/>
              <w:rPr>
                <w:rFonts w:ascii="Arial" w:hAnsi="Arial" w:cs="Arial"/>
                <w:b/>
                <w:bCs/>
                <w:kern w:val="2"/>
                <w14:ligatures w14:val="standardContextual"/>
              </w:rPr>
            </w:pPr>
          </w:p>
        </w:tc>
      </w:tr>
      <w:tr w:rsidR="0097180A" w14:paraId="3F376D1A" w14:textId="77777777" w:rsidTr="008406FD">
        <w:trPr>
          <w:jc w:val="center"/>
        </w:trPr>
        <w:tc>
          <w:tcPr>
            <w:tcW w:w="6519" w:type="dxa"/>
          </w:tcPr>
          <w:p w14:paraId="2F39B62E"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User error protection. The project protects user against making errors.</w:t>
            </w:r>
          </w:p>
        </w:tc>
        <w:tc>
          <w:tcPr>
            <w:tcW w:w="510" w:type="dxa"/>
            <w:vAlign w:val="center"/>
          </w:tcPr>
          <w:p w14:paraId="540ECF49" w14:textId="77777777" w:rsidR="0097180A" w:rsidRDefault="0097180A">
            <w:pPr>
              <w:spacing w:line="240" w:lineRule="auto"/>
              <w:jc w:val="center"/>
              <w:rPr>
                <w:rFonts w:ascii="Arial" w:hAnsi="Arial" w:cs="Arial"/>
                <w:b/>
                <w:bCs/>
                <w:kern w:val="2"/>
                <w14:ligatures w14:val="standardContextual"/>
              </w:rPr>
            </w:pPr>
          </w:p>
        </w:tc>
        <w:tc>
          <w:tcPr>
            <w:tcW w:w="570" w:type="dxa"/>
            <w:gridSpan w:val="3"/>
            <w:vAlign w:val="center"/>
          </w:tcPr>
          <w:p w14:paraId="573315C9" w14:textId="77777777" w:rsidR="0097180A" w:rsidRDefault="0097180A">
            <w:pPr>
              <w:spacing w:line="240" w:lineRule="auto"/>
              <w:jc w:val="center"/>
              <w:rPr>
                <w:rFonts w:ascii="Arial" w:hAnsi="Arial" w:cs="Arial"/>
                <w:b/>
                <w:bCs/>
                <w:kern w:val="2"/>
                <w14:ligatures w14:val="standardContextual"/>
              </w:rPr>
            </w:pPr>
          </w:p>
        </w:tc>
        <w:tc>
          <w:tcPr>
            <w:tcW w:w="569" w:type="dxa"/>
            <w:gridSpan w:val="3"/>
            <w:vAlign w:val="center"/>
          </w:tcPr>
          <w:p w14:paraId="5DD799EF" w14:textId="77777777" w:rsidR="0097180A" w:rsidRDefault="0097180A">
            <w:pPr>
              <w:spacing w:line="240" w:lineRule="auto"/>
              <w:jc w:val="center"/>
              <w:rPr>
                <w:rFonts w:ascii="Arial" w:hAnsi="Arial" w:cs="Arial"/>
                <w:b/>
                <w:bCs/>
                <w:kern w:val="2"/>
                <w14:ligatures w14:val="standardContextual"/>
              </w:rPr>
            </w:pPr>
          </w:p>
        </w:tc>
        <w:tc>
          <w:tcPr>
            <w:tcW w:w="582" w:type="dxa"/>
            <w:gridSpan w:val="3"/>
            <w:vAlign w:val="center"/>
          </w:tcPr>
          <w:p w14:paraId="33393E77" w14:textId="77777777" w:rsidR="0097180A" w:rsidRDefault="0097180A">
            <w:pPr>
              <w:spacing w:line="240" w:lineRule="auto"/>
              <w:jc w:val="center"/>
              <w:rPr>
                <w:rFonts w:ascii="Arial" w:hAnsi="Arial" w:cs="Arial"/>
                <w:b/>
                <w:bCs/>
                <w:kern w:val="2"/>
                <w14:ligatures w14:val="standardContextual"/>
              </w:rPr>
            </w:pPr>
          </w:p>
        </w:tc>
        <w:tc>
          <w:tcPr>
            <w:tcW w:w="565" w:type="dxa"/>
            <w:gridSpan w:val="2"/>
            <w:vAlign w:val="center"/>
          </w:tcPr>
          <w:p w14:paraId="361E3080" w14:textId="77777777" w:rsidR="0097180A" w:rsidRDefault="0097180A">
            <w:pPr>
              <w:spacing w:line="240" w:lineRule="auto"/>
              <w:jc w:val="center"/>
              <w:rPr>
                <w:rFonts w:ascii="Arial" w:hAnsi="Arial" w:cs="Arial"/>
                <w:b/>
                <w:bCs/>
                <w:kern w:val="2"/>
                <w14:ligatures w14:val="standardContextual"/>
              </w:rPr>
            </w:pPr>
          </w:p>
        </w:tc>
      </w:tr>
      <w:tr w:rsidR="0097180A" w14:paraId="46F09314" w14:textId="77777777" w:rsidTr="008406FD">
        <w:trPr>
          <w:jc w:val="center"/>
        </w:trPr>
        <w:tc>
          <w:tcPr>
            <w:tcW w:w="6519" w:type="dxa"/>
          </w:tcPr>
          <w:p w14:paraId="4C6146AD"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User interface aesthetics. User interface enables pleasing and satisfying interaction for the user.</w:t>
            </w:r>
          </w:p>
        </w:tc>
        <w:tc>
          <w:tcPr>
            <w:tcW w:w="510" w:type="dxa"/>
            <w:vAlign w:val="center"/>
          </w:tcPr>
          <w:p w14:paraId="4AE13895" w14:textId="77777777" w:rsidR="0097180A" w:rsidRDefault="0097180A">
            <w:pPr>
              <w:spacing w:line="240" w:lineRule="auto"/>
              <w:jc w:val="center"/>
              <w:rPr>
                <w:rFonts w:ascii="Arial" w:hAnsi="Arial" w:cs="Arial"/>
                <w:b/>
                <w:bCs/>
                <w:kern w:val="2"/>
                <w14:ligatures w14:val="standardContextual"/>
              </w:rPr>
            </w:pPr>
          </w:p>
        </w:tc>
        <w:tc>
          <w:tcPr>
            <w:tcW w:w="570" w:type="dxa"/>
            <w:gridSpan w:val="3"/>
            <w:vAlign w:val="center"/>
          </w:tcPr>
          <w:p w14:paraId="3D448EE3" w14:textId="77777777" w:rsidR="0097180A" w:rsidRDefault="0097180A">
            <w:pPr>
              <w:spacing w:line="240" w:lineRule="auto"/>
              <w:jc w:val="center"/>
              <w:rPr>
                <w:rFonts w:ascii="Arial" w:hAnsi="Arial" w:cs="Arial"/>
                <w:b/>
                <w:bCs/>
                <w:kern w:val="2"/>
                <w14:ligatures w14:val="standardContextual"/>
              </w:rPr>
            </w:pPr>
          </w:p>
        </w:tc>
        <w:tc>
          <w:tcPr>
            <w:tcW w:w="569" w:type="dxa"/>
            <w:gridSpan w:val="3"/>
            <w:vAlign w:val="center"/>
          </w:tcPr>
          <w:p w14:paraId="0A2A5D61" w14:textId="77777777" w:rsidR="0097180A" w:rsidRDefault="0097180A">
            <w:pPr>
              <w:spacing w:line="240" w:lineRule="auto"/>
              <w:jc w:val="center"/>
              <w:rPr>
                <w:rFonts w:ascii="Arial" w:hAnsi="Arial" w:cs="Arial"/>
                <w:b/>
                <w:bCs/>
                <w:kern w:val="2"/>
                <w14:ligatures w14:val="standardContextual"/>
              </w:rPr>
            </w:pPr>
          </w:p>
        </w:tc>
        <w:tc>
          <w:tcPr>
            <w:tcW w:w="582" w:type="dxa"/>
            <w:gridSpan w:val="3"/>
            <w:vAlign w:val="center"/>
          </w:tcPr>
          <w:p w14:paraId="164D0D96" w14:textId="77777777" w:rsidR="0097180A" w:rsidRDefault="0097180A">
            <w:pPr>
              <w:spacing w:line="240" w:lineRule="auto"/>
              <w:jc w:val="center"/>
              <w:rPr>
                <w:rFonts w:ascii="Arial" w:hAnsi="Arial" w:cs="Arial"/>
                <w:b/>
                <w:bCs/>
                <w:kern w:val="2"/>
                <w14:ligatures w14:val="standardContextual"/>
              </w:rPr>
            </w:pPr>
          </w:p>
        </w:tc>
        <w:tc>
          <w:tcPr>
            <w:tcW w:w="565" w:type="dxa"/>
            <w:gridSpan w:val="2"/>
            <w:vAlign w:val="center"/>
          </w:tcPr>
          <w:p w14:paraId="250EE193" w14:textId="77777777" w:rsidR="0097180A" w:rsidRDefault="0097180A">
            <w:pPr>
              <w:spacing w:line="240" w:lineRule="auto"/>
              <w:jc w:val="center"/>
              <w:rPr>
                <w:rFonts w:ascii="Arial" w:hAnsi="Arial" w:cs="Arial"/>
                <w:b/>
                <w:bCs/>
                <w:kern w:val="2"/>
                <w14:ligatures w14:val="standardContextual"/>
              </w:rPr>
            </w:pPr>
          </w:p>
        </w:tc>
      </w:tr>
      <w:tr w:rsidR="0097180A" w14:paraId="4962A4F3" w14:textId="77777777" w:rsidTr="008406FD">
        <w:trPr>
          <w:jc w:val="center"/>
        </w:trPr>
        <w:tc>
          <w:tcPr>
            <w:tcW w:w="6519" w:type="dxa"/>
          </w:tcPr>
          <w:p w14:paraId="16473578"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Accessibility. The project can be used by people with the widest range of characteristics and capabilities to achieve a specified goal in a specified context of use.</w:t>
            </w:r>
          </w:p>
        </w:tc>
        <w:tc>
          <w:tcPr>
            <w:tcW w:w="510" w:type="dxa"/>
            <w:vAlign w:val="center"/>
          </w:tcPr>
          <w:p w14:paraId="44DAEFD8" w14:textId="77777777" w:rsidR="0097180A" w:rsidRDefault="0097180A">
            <w:pPr>
              <w:spacing w:line="240" w:lineRule="auto"/>
              <w:jc w:val="center"/>
              <w:rPr>
                <w:rFonts w:ascii="Arial" w:hAnsi="Arial" w:cs="Arial"/>
                <w:b/>
                <w:bCs/>
                <w:kern w:val="2"/>
                <w14:ligatures w14:val="standardContextual"/>
              </w:rPr>
            </w:pPr>
          </w:p>
        </w:tc>
        <w:tc>
          <w:tcPr>
            <w:tcW w:w="570" w:type="dxa"/>
            <w:gridSpan w:val="3"/>
            <w:vAlign w:val="center"/>
          </w:tcPr>
          <w:p w14:paraId="1E30149A" w14:textId="77777777" w:rsidR="0097180A" w:rsidRDefault="0097180A">
            <w:pPr>
              <w:spacing w:line="240" w:lineRule="auto"/>
              <w:jc w:val="center"/>
              <w:rPr>
                <w:rFonts w:ascii="Arial" w:hAnsi="Arial" w:cs="Arial"/>
                <w:b/>
                <w:bCs/>
                <w:kern w:val="2"/>
                <w14:ligatures w14:val="standardContextual"/>
              </w:rPr>
            </w:pPr>
          </w:p>
        </w:tc>
        <w:tc>
          <w:tcPr>
            <w:tcW w:w="569" w:type="dxa"/>
            <w:gridSpan w:val="3"/>
            <w:vAlign w:val="center"/>
          </w:tcPr>
          <w:p w14:paraId="35931756" w14:textId="77777777" w:rsidR="0097180A" w:rsidRDefault="0097180A">
            <w:pPr>
              <w:spacing w:line="240" w:lineRule="auto"/>
              <w:jc w:val="center"/>
              <w:rPr>
                <w:rFonts w:ascii="Arial" w:hAnsi="Arial" w:cs="Arial"/>
                <w:b/>
                <w:bCs/>
                <w:kern w:val="2"/>
                <w14:ligatures w14:val="standardContextual"/>
              </w:rPr>
            </w:pPr>
          </w:p>
        </w:tc>
        <w:tc>
          <w:tcPr>
            <w:tcW w:w="582" w:type="dxa"/>
            <w:gridSpan w:val="3"/>
            <w:vAlign w:val="center"/>
          </w:tcPr>
          <w:p w14:paraId="66F30B57" w14:textId="77777777" w:rsidR="0097180A" w:rsidRDefault="0097180A">
            <w:pPr>
              <w:spacing w:line="240" w:lineRule="auto"/>
              <w:jc w:val="center"/>
              <w:rPr>
                <w:rFonts w:ascii="Arial" w:hAnsi="Arial" w:cs="Arial"/>
                <w:b/>
                <w:bCs/>
                <w:kern w:val="2"/>
                <w14:ligatures w14:val="standardContextual"/>
              </w:rPr>
            </w:pPr>
          </w:p>
        </w:tc>
        <w:tc>
          <w:tcPr>
            <w:tcW w:w="565" w:type="dxa"/>
            <w:gridSpan w:val="2"/>
            <w:vAlign w:val="center"/>
          </w:tcPr>
          <w:p w14:paraId="1507054A" w14:textId="77777777" w:rsidR="0097180A" w:rsidRDefault="0097180A">
            <w:pPr>
              <w:spacing w:line="240" w:lineRule="auto"/>
              <w:jc w:val="center"/>
              <w:rPr>
                <w:rFonts w:ascii="Arial" w:hAnsi="Arial" w:cs="Arial"/>
                <w:b/>
                <w:bCs/>
                <w:kern w:val="2"/>
                <w14:ligatures w14:val="standardContextual"/>
              </w:rPr>
            </w:pPr>
          </w:p>
        </w:tc>
      </w:tr>
      <w:tr w:rsidR="0097180A" w14:paraId="19CC661E" w14:textId="77777777" w:rsidTr="008406FD">
        <w:trPr>
          <w:jc w:val="center"/>
        </w:trPr>
        <w:tc>
          <w:tcPr>
            <w:tcW w:w="9315" w:type="dxa"/>
            <w:gridSpan w:val="13"/>
          </w:tcPr>
          <w:p w14:paraId="685ED98A" w14:textId="77777777" w:rsidR="0097180A" w:rsidRDefault="0097180A">
            <w:pPr>
              <w:spacing w:line="240" w:lineRule="auto"/>
              <w:jc w:val="center"/>
              <w:rPr>
                <w:rFonts w:ascii="Arial" w:hAnsi="Arial" w:cs="Arial"/>
                <w:b/>
                <w:bCs/>
                <w:kern w:val="2"/>
                <w14:ligatures w14:val="standardContextual"/>
              </w:rPr>
            </w:pPr>
          </w:p>
        </w:tc>
      </w:tr>
      <w:tr w:rsidR="0097180A" w14:paraId="2B5D0D74" w14:textId="77777777" w:rsidTr="008406FD">
        <w:trPr>
          <w:jc w:val="center"/>
        </w:trPr>
        <w:tc>
          <w:tcPr>
            <w:tcW w:w="6519" w:type="dxa"/>
            <w:vAlign w:val="center"/>
          </w:tcPr>
          <w:p w14:paraId="51763E5A" w14:textId="77777777" w:rsidR="0097180A" w:rsidRDefault="006D35D9">
            <w:pPr>
              <w:spacing w:line="240" w:lineRule="auto"/>
              <w:jc w:val="center"/>
              <w:rPr>
                <w:rFonts w:ascii="Arial" w:hAnsi="Arial" w:cs="Arial"/>
                <w:kern w:val="2"/>
                <w14:ligatures w14:val="standardContextual"/>
              </w:rPr>
            </w:pPr>
            <w:r>
              <w:rPr>
                <w:rFonts w:ascii="Arial" w:hAnsi="Arial" w:cs="Arial"/>
                <w:b/>
                <w:bCs/>
                <w:kern w:val="2"/>
                <w14:ligatures w14:val="standardContextual"/>
              </w:rPr>
              <w:t>RELIABILITY</w:t>
            </w:r>
          </w:p>
        </w:tc>
        <w:tc>
          <w:tcPr>
            <w:tcW w:w="510" w:type="dxa"/>
            <w:vAlign w:val="center"/>
          </w:tcPr>
          <w:p w14:paraId="4042D80A"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5</w:t>
            </w:r>
          </w:p>
        </w:tc>
        <w:tc>
          <w:tcPr>
            <w:tcW w:w="570" w:type="dxa"/>
            <w:gridSpan w:val="3"/>
            <w:vAlign w:val="center"/>
          </w:tcPr>
          <w:p w14:paraId="5F66CD33"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4</w:t>
            </w:r>
          </w:p>
        </w:tc>
        <w:tc>
          <w:tcPr>
            <w:tcW w:w="569" w:type="dxa"/>
            <w:gridSpan w:val="3"/>
            <w:vAlign w:val="center"/>
          </w:tcPr>
          <w:p w14:paraId="05DB0801"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3</w:t>
            </w:r>
          </w:p>
        </w:tc>
        <w:tc>
          <w:tcPr>
            <w:tcW w:w="582" w:type="dxa"/>
            <w:gridSpan w:val="3"/>
            <w:vAlign w:val="center"/>
          </w:tcPr>
          <w:p w14:paraId="3ECEC61C"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2</w:t>
            </w:r>
          </w:p>
        </w:tc>
        <w:tc>
          <w:tcPr>
            <w:tcW w:w="565" w:type="dxa"/>
            <w:gridSpan w:val="2"/>
            <w:vAlign w:val="center"/>
          </w:tcPr>
          <w:p w14:paraId="1D92FF68"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1</w:t>
            </w:r>
          </w:p>
        </w:tc>
      </w:tr>
      <w:tr w:rsidR="0097180A" w14:paraId="2C9829C2" w14:textId="77777777" w:rsidTr="008406FD">
        <w:trPr>
          <w:jc w:val="center"/>
        </w:trPr>
        <w:tc>
          <w:tcPr>
            <w:tcW w:w="6519" w:type="dxa"/>
          </w:tcPr>
          <w:p w14:paraId="2BD9D85C"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Maturity. The project or component meets needs for reliability under normal operation.</w:t>
            </w:r>
          </w:p>
        </w:tc>
        <w:tc>
          <w:tcPr>
            <w:tcW w:w="510" w:type="dxa"/>
            <w:vAlign w:val="center"/>
          </w:tcPr>
          <w:p w14:paraId="5F4E0442" w14:textId="77777777" w:rsidR="0097180A" w:rsidRDefault="0097180A">
            <w:pPr>
              <w:spacing w:line="240" w:lineRule="auto"/>
              <w:jc w:val="center"/>
              <w:rPr>
                <w:rFonts w:ascii="Arial" w:hAnsi="Arial" w:cs="Arial"/>
                <w:b/>
                <w:bCs/>
                <w:kern w:val="2"/>
                <w14:ligatures w14:val="standardContextual"/>
              </w:rPr>
            </w:pPr>
          </w:p>
        </w:tc>
        <w:tc>
          <w:tcPr>
            <w:tcW w:w="570" w:type="dxa"/>
            <w:gridSpan w:val="3"/>
            <w:vAlign w:val="center"/>
          </w:tcPr>
          <w:p w14:paraId="4F0632B7" w14:textId="77777777" w:rsidR="0097180A" w:rsidRDefault="0097180A">
            <w:pPr>
              <w:spacing w:line="240" w:lineRule="auto"/>
              <w:jc w:val="center"/>
              <w:rPr>
                <w:rFonts w:ascii="Arial" w:hAnsi="Arial" w:cs="Arial"/>
                <w:b/>
                <w:bCs/>
                <w:kern w:val="2"/>
                <w14:ligatures w14:val="standardContextual"/>
              </w:rPr>
            </w:pPr>
          </w:p>
        </w:tc>
        <w:tc>
          <w:tcPr>
            <w:tcW w:w="569" w:type="dxa"/>
            <w:gridSpan w:val="3"/>
            <w:vAlign w:val="center"/>
          </w:tcPr>
          <w:p w14:paraId="3BD46F0C" w14:textId="77777777" w:rsidR="0097180A" w:rsidRDefault="0097180A">
            <w:pPr>
              <w:spacing w:line="240" w:lineRule="auto"/>
              <w:jc w:val="center"/>
              <w:rPr>
                <w:rFonts w:ascii="Arial" w:hAnsi="Arial" w:cs="Arial"/>
                <w:b/>
                <w:bCs/>
                <w:kern w:val="2"/>
                <w14:ligatures w14:val="standardContextual"/>
              </w:rPr>
            </w:pPr>
          </w:p>
        </w:tc>
        <w:tc>
          <w:tcPr>
            <w:tcW w:w="582" w:type="dxa"/>
            <w:gridSpan w:val="3"/>
            <w:vAlign w:val="center"/>
          </w:tcPr>
          <w:p w14:paraId="5FB4EDA8" w14:textId="77777777" w:rsidR="0097180A" w:rsidRDefault="0097180A">
            <w:pPr>
              <w:spacing w:line="240" w:lineRule="auto"/>
              <w:jc w:val="center"/>
              <w:rPr>
                <w:rFonts w:ascii="Arial" w:hAnsi="Arial" w:cs="Arial"/>
                <w:b/>
                <w:bCs/>
                <w:kern w:val="2"/>
                <w14:ligatures w14:val="standardContextual"/>
              </w:rPr>
            </w:pPr>
          </w:p>
        </w:tc>
        <w:tc>
          <w:tcPr>
            <w:tcW w:w="565" w:type="dxa"/>
            <w:gridSpan w:val="2"/>
            <w:vAlign w:val="center"/>
          </w:tcPr>
          <w:p w14:paraId="3B0E3F1E" w14:textId="77777777" w:rsidR="0097180A" w:rsidRDefault="0097180A">
            <w:pPr>
              <w:spacing w:line="240" w:lineRule="auto"/>
              <w:jc w:val="center"/>
              <w:rPr>
                <w:rFonts w:ascii="Arial" w:hAnsi="Arial" w:cs="Arial"/>
                <w:b/>
                <w:bCs/>
                <w:kern w:val="2"/>
                <w14:ligatures w14:val="standardContextual"/>
              </w:rPr>
            </w:pPr>
          </w:p>
        </w:tc>
      </w:tr>
      <w:tr w:rsidR="0097180A" w14:paraId="41AA495D" w14:textId="77777777" w:rsidTr="008406FD">
        <w:trPr>
          <w:jc w:val="center"/>
        </w:trPr>
        <w:tc>
          <w:tcPr>
            <w:tcW w:w="6519" w:type="dxa"/>
          </w:tcPr>
          <w:p w14:paraId="6486B25E"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Availability. The project or component is operational and accessible when required for use.</w:t>
            </w:r>
          </w:p>
        </w:tc>
        <w:tc>
          <w:tcPr>
            <w:tcW w:w="510" w:type="dxa"/>
            <w:vAlign w:val="center"/>
          </w:tcPr>
          <w:p w14:paraId="1E75B783" w14:textId="77777777" w:rsidR="0097180A" w:rsidRDefault="0097180A">
            <w:pPr>
              <w:spacing w:line="240" w:lineRule="auto"/>
              <w:jc w:val="center"/>
              <w:rPr>
                <w:rFonts w:ascii="Arial" w:hAnsi="Arial" w:cs="Arial"/>
                <w:b/>
                <w:bCs/>
                <w:kern w:val="2"/>
                <w14:ligatures w14:val="standardContextual"/>
              </w:rPr>
            </w:pPr>
          </w:p>
        </w:tc>
        <w:tc>
          <w:tcPr>
            <w:tcW w:w="570" w:type="dxa"/>
            <w:gridSpan w:val="3"/>
            <w:vAlign w:val="center"/>
          </w:tcPr>
          <w:p w14:paraId="250DDDA1" w14:textId="77777777" w:rsidR="0097180A" w:rsidRDefault="0097180A">
            <w:pPr>
              <w:spacing w:line="240" w:lineRule="auto"/>
              <w:jc w:val="center"/>
              <w:rPr>
                <w:rFonts w:ascii="Arial" w:hAnsi="Arial" w:cs="Arial"/>
                <w:b/>
                <w:bCs/>
                <w:kern w:val="2"/>
                <w14:ligatures w14:val="standardContextual"/>
              </w:rPr>
            </w:pPr>
          </w:p>
        </w:tc>
        <w:tc>
          <w:tcPr>
            <w:tcW w:w="569" w:type="dxa"/>
            <w:gridSpan w:val="3"/>
            <w:vAlign w:val="center"/>
          </w:tcPr>
          <w:p w14:paraId="1FFC3671" w14:textId="77777777" w:rsidR="0097180A" w:rsidRDefault="0097180A">
            <w:pPr>
              <w:spacing w:line="240" w:lineRule="auto"/>
              <w:jc w:val="center"/>
              <w:rPr>
                <w:rFonts w:ascii="Arial" w:hAnsi="Arial" w:cs="Arial"/>
                <w:b/>
                <w:bCs/>
                <w:kern w:val="2"/>
                <w14:ligatures w14:val="standardContextual"/>
              </w:rPr>
            </w:pPr>
          </w:p>
        </w:tc>
        <w:tc>
          <w:tcPr>
            <w:tcW w:w="582" w:type="dxa"/>
            <w:gridSpan w:val="3"/>
            <w:vAlign w:val="center"/>
          </w:tcPr>
          <w:p w14:paraId="29C1556F" w14:textId="77777777" w:rsidR="0097180A" w:rsidRDefault="0097180A">
            <w:pPr>
              <w:spacing w:line="240" w:lineRule="auto"/>
              <w:jc w:val="center"/>
              <w:rPr>
                <w:rFonts w:ascii="Arial" w:hAnsi="Arial" w:cs="Arial"/>
                <w:b/>
                <w:bCs/>
                <w:kern w:val="2"/>
                <w14:ligatures w14:val="standardContextual"/>
              </w:rPr>
            </w:pPr>
          </w:p>
        </w:tc>
        <w:tc>
          <w:tcPr>
            <w:tcW w:w="565" w:type="dxa"/>
            <w:gridSpan w:val="2"/>
            <w:vAlign w:val="center"/>
          </w:tcPr>
          <w:p w14:paraId="78F748A1" w14:textId="77777777" w:rsidR="0097180A" w:rsidRDefault="0097180A">
            <w:pPr>
              <w:spacing w:line="240" w:lineRule="auto"/>
              <w:jc w:val="center"/>
              <w:rPr>
                <w:rFonts w:ascii="Arial" w:hAnsi="Arial" w:cs="Arial"/>
                <w:b/>
                <w:bCs/>
                <w:kern w:val="2"/>
                <w14:ligatures w14:val="standardContextual"/>
              </w:rPr>
            </w:pPr>
          </w:p>
        </w:tc>
      </w:tr>
      <w:tr w:rsidR="0097180A" w14:paraId="1E63EE3D" w14:textId="77777777" w:rsidTr="008406FD">
        <w:trPr>
          <w:jc w:val="center"/>
        </w:trPr>
        <w:tc>
          <w:tcPr>
            <w:tcW w:w="6519" w:type="dxa"/>
          </w:tcPr>
          <w:p w14:paraId="3CCD5ECF"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Recoverability. In the event of an interruption or a failure, the project can recover the data directly affected and re-establish the desired state of the system.</w:t>
            </w:r>
          </w:p>
        </w:tc>
        <w:tc>
          <w:tcPr>
            <w:tcW w:w="510" w:type="dxa"/>
            <w:vAlign w:val="center"/>
          </w:tcPr>
          <w:p w14:paraId="2DBB05DD" w14:textId="77777777" w:rsidR="0097180A" w:rsidRDefault="0097180A">
            <w:pPr>
              <w:spacing w:line="240" w:lineRule="auto"/>
              <w:jc w:val="center"/>
              <w:rPr>
                <w:rFonts w:ascii="Arial" w:hAnsi="Arial" w:cs="Arial"/>
                <w:b/>
                <w:bCs/>
                <w:kern w:val="2"/>
                <w14:ligatures w14:val="standardContextual"/>
              </w:rPr>
            </w:pPr>
          </w:p>
        </w:tc>
        <w:tc>
          <w:tcPr>
            <w:tcW w:w="570" w:type="dxa"/>
            <w:gridSpan w:val="3"/>
            <w:vAlign w:val="center"/>
          </w:tcPr>
          <w:p w14:paraId="7ADCC0E1" w14:textId="77777777" w:rsidR="0097180A" w:rsidRDefault="0097180A">
            <w:pPr>
              <w:spacing w:line="240" w:lineRule="auto"/>
              <w:jc w:val="center"/>
              <w:rPr>
                <w:rFonts w:ascii="Arial" w:hAnsi="Arial" w:cs="Arial"/>
                <w:b/>
                <w:bCs/>
                <w:kern w:val="2"/>
                <w14:ligatures w14:val="standardContextual"/>
              </w:rPr>
            </w:pPr>
          </w:p>
        </w:tc>
        <w:tc>
          <w:tcPr>
            <w:tcW w:w="569" w:type="dxa"/>
            <w:gridSpan w:val="3"/>
            <w:vAlign w:val="center"/>
          </w:tcPr>
          <w:p w14:paraId="01E07087" w14:textId="77777777" w:rsidR="0097180A" w:rsidRDefault="0097180A">
            <w:pPr>
              <w:spacing w:line="240" w:lineRule="auto"/>
              <w:jc w:val="center"/>
              <w:rPr>
                <w:rFonts w:ascii="Arial" w:hAnsi="Arial" w:cs="Arial"/>
                <w:b/>
                <w:bCs/>
                <w:kern w:val="2"/>
                <w14:ligatures w14:val="standardContextual"/>
              </w:rPr>
            </w:pPr>
          </w:p>
        </w:tc>
        <w:tc>
          <w:tcPr>
            <w:tcW w:w="582" w:type="dxa"/>
            <w:gridSpan w:val="3"/>
            <w:vAlign w:val="center"/>
          </w:tcPr>
          <w:p w14:paraId="1A499707" w14:textId="77777777" w:rsidR="0097180A" w:rsidRDefault="0097180A">
            <w:pPr>
              <w:spacing w:line="240" w:lineRule="auto"/>
              <w:jc w:val="center"/>
              <w:rPr>
                <w:rFonts w:ascii="Arial" w:hAnsi="Arial" w:cs="Arial"/>
                <w:b/>
                <w:bCs/>
                <w:kern w:val="2"/>
                <w14:ligatures w14:val="standardContextual"/>
              </w:rPr>
            </w:pPr>
          </w:p>
        </w:tc>
        <w:tc>
          <w:tcPr>
            <w:tcW w:w="565" w:type="dxa"/>
            <w:gridSpan w:val="2"/>
            <w:vAlign w:val="center"/>
          </w:tcPr>
          <w:p w14:paraId="1433B2ED" w14:textId="77777777" w:rsidR="0097180A" w:rsidRDefault="0097180A">
            <w:pPr>
              <w:spacing w:line="240" w:lineRule="auto"/>
              <w:jc w:val="center"/>
              <w:rPr>
                <w:rFonts w:ascii="Arial" w:hAnsi="Arial" w:cs="Arial"/>
                <w:b/>
                <w:bCs/>
                <w:kern w:val="2"/>
                <w14:ligatures w14:val="standardContextual"/>
              </w:rPr>
            </w:pPr>
          </w:p>
        </w:tc>
      </w:tr>
      <w:tr w:rsidR="0097180A" w14:paraId="67F317D0" w14:textId="77777777" w:rsidTr="008406FD">
        <w:trPr>
          <w:jc w:val="center"/>
        </w:trPr>
        <w:tc>
          <w:tcPr>
            <w:tcW w:w="9315" w:type="dxa"/>
            <w:gridSpan w:val="13"/>
          </w:tcPr>
          <w:p w14:paraId="7AB76037" w14:textId="77777777" w:rsidR="0097180A" w:rsidRDefault="0097180A">
            <w:pPr>
              <w:spacing w:line="240" w:lineRule="auto"/>
              <w:jc w:val="center"/>
              <w:rPr>
                <w:rFonts w:ascii="Arial" w:hAnsi="Arial" w:cs="Arial"/>
                <w:b/>
                <w:bCs/>
                <w:kern w:val="2"/>
                <w14:ligatures w14:val="standardContextual"/>
              </w:rPr>
            </w:pPr>
          </w:p>
        </w:tc>
      </w:tr>
      <w:tr w:rsidR="0097180A" w14:paraId="1CE8ECD9" w14:textId="77777777" w:rsidTr="008406FD">
        <w:trPr>
          <w:trHeight w:val="70"/>
          <w:jc w:val="center"/>
        </w:trPr>
        <w:tc>
          <w:tcPr>
            <w:tcW w:w="6519" w:type="dxa"/>
            <w:vAlign w:val="center"/>
          </w:tcPr>
          <w:p w14:paraId="73E56DE3" w14:textId="77777777" w:rsidR="0097180A" w:rsidRDefault="006D35D9">
            <w:pPr>
              <w:spacing w:line="240" w:lineRule="auto"/>
              <w:jc w:val="center"/>
              <w:rPr>
                <w:rFonts w:ascii="Arial" w:hAnsi="Arial" w:cs="Arial"/>
                <w:kern w:val="2"/>
                <w14:ligatures w14:val="standardContextual"/>
              </w:rPr>
            </w:pPr>
            <w:r>
              <w:rPr>
                <w:rFonts w:ascii="Arial" w:hAnsi="Arial" w:cs="Arial"/>
                <w:b/>
                <w:bCs/>
                <w:kern w:val="2"/>
                <w14:ligatures w14:val="standardContextual"/>
              </w:rPr>
              <w:t>SECURITY</w:t>
            </w:r>
          </w:p>
        </w:tc>
        <w:tc>
          <w:tcPr>
            <w:tcW w:w="620" w:type="dxa"/>
            <w:gridSpan w:val="3"/>
            <w:vAlign w:val="center"/>
          </w:tcPr>
          <w:p w14:paraId="43B589D0"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5</w:t>
            </w:r>
          </w:p>
        </w:tc>
        <w:tc>
          <w:tcPr>
            <w:tcW w:w="545" w:type="dxa"/>
            <w:gridSpan w:val="3"/>
            <w:vAlign w:val="center"/>
          </w:tcPr>
          <w:p w14:paraId="2674BD37"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4</w:t>
            </w:r>
          </w:p>
        </w:tc>
        <w:tc>
          <w:tcPr>
            <w:tcW w:w="545" w:type="dxa"/>
            <w:gridSpan w:val="3"/>
            <w:vAlign w:val="center"/>
          </w:tcPr>
          <w:p w14:paraId="678BB9D9"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3</w:t>
            </w:r>
          </w:p>
        </w:tc>
        <w:tc>
          <w:tcPr>
            <w:tcW w:w="545" w:type="dxa"/>
            <w:gridSpan w:val="2"/>
            <w:vAlign w:val="center"/>
          </w:tcPr>
          <w:p w14:paraId="7665B5FC"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2</w:t>
            </w:r>
          </w:p>
        </w:tc>
        <w:tc>
          <w:tcPr>
            <w:tcW w:w="541" w:type="dxa"/>
            <w:vAlign w:val="center"/>
          </w:tcPr>
          <w:p w14:paraId="370383ED"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1</w:t>
            </w:r>
          </w:p>
        </w:tc>
      </w:tr>
      <w:tr w:rsidR="0097180A" w14:paraId="5A056166" w14:textId="77777777" w:rsidTr="008406FD">
        <w:trPr>
          <w:trHeight w:val="70"/>
          <w:jc w:val="center"/>
        </w:trPr>
        <w:tc>
          <w:tcPr>
            <w:tcW w:w="6519" w:type="dxa"/>
          </w:tcPr>
          <w:p w14:paraId="2ED2FAD4"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Confidentiality. The project ensures that data are accessible only to those authorized to have access.</w:t>
            </w:r>
          </w:p>
        </w:tc>
        <w:tc>
          <w:tcPr>
            <w:tcW w:w="620" w:type="dxa"/>
            <w:gridSpan w:val="3"/>
            <w:vAlign w:val="center"/>
          </w:tcPr>
          <w:p w14:paraId="6EED611E"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23B3AE64"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3F35FAC9" w14:textId="77777777" w:rsidR="0097180A" w:rsidRDefault="0097180A">
            <w:pPr>
              <w:spacing w:line="240" w:lineRule="auto"/>
              <w:jc w:val="center"/>
              <w:rPr>
                <w:rFonts w:ascii="Arial" w:hAnsi="Arial" w:cs="Arial"/>
                <w:b/>
                <w:bCs/>
                <w:kern w:val="2"/>
                <w14:ligatures w14:val="standardContextual"/>
              </w:rPr>
            </w:pPr>
          </w:p>
        </w:tc>
        <w:tc>
          <w:tcPr>
            <w:tcW w:w="545" w:type="dxa"/>
            <w:gridSpan w:val="2"/>
            <w:vAlign w:val="center"/>
          </w:tcPr>
          <w:p w14:paraId="14E2BD4D" w14:textId="77777777" w:rsidR="0097180A" w:rsidRDefault="0097180A">
            <w:pPr>
              <w:spacing w:line="240" w:lineRule="auto"/>
              <w:jc w:val="center"/>
              <w:rPr>
                <w:rFonts w:ascii="Arial" w:hAnsi="Arial" w:cs="Arial"/>
                <w:b/>
                <w:bCs/>
                <w:kern w:val="2"/>
                <w14:ligatures w14:val="standardContextual"/>
              </w:rPr>
            </w:pPr>
          </w:p>
        </w:tc>
        <w:tc>
          <w:tcPr>
            <w:tcW w:w="541" w:type="dxa"/>
            <w:vAlign w:val="center"/>
          </w:tcPr>
          <w:p w14:paraId="5984E300" w14:textId="77777777" w:rsidR="0097180A" w:rsidRDefault="0097180A">
            <w:pPr>
              <w:spacing w:line="240" w:lineRule="auto"/>
              <w:jc w:val="center"/>
              <w:rPr>
                <w:rFonts w:ascii="Arial" w:hAnsi="Arial" w:cs="Arial"/>
                <w:b/>
                <w:bCs/>
                <w:kern w:val="2"/>
                <w14:ligatures w14:val="standardContextual"/>
              </w:rPr>
            </w:pPr>
          </w:p>
        </w:tc>
      </w:tr>
      <w:tr w:rsidR="0097180A" w14:paraId="075A700D" w14:textId="77777777" w:rsidTr="008406FD">
        <w:trPr>
          <w:trHeight w:val="70"/>
          <w:jc w:val="center"/>
        </w:trPr>
        <w:tc>
          <w:tcPr>
            <w:tcW w:w="6519" w:type="dxa"/>
          </w:tcPr>
          <w:p w14:paraId="1B765D33"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Integrity. The project or component prevents unauthorized access to, or modification of, computer programs or data.</w:t>
            </w:r>
          </w:p>
        </w:tc>
        <w:tc>
          <w:tcPr>
            <w:tcW w:w="620" w:type="dxa"/>
            <w:gridSpan w:val="3"/>
            <w:vAlign w:val="center"/>
          </w:tcPr>
          <w:p w14:paraId="26E22A85"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4D86049C"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296BBBC6" w14:textId="77777777" w:rsidR="0097180A" w:rsidRDefault="0097180A">
            <w:pPr>
              <w:spacing w:line="240" w:lineRule="auto"/>
              <w:jc w:val="center"/>
              <w:rPr>
                <w:rFonts w:ascii="Arial" w:hAnsi="Arial" w:cs="Arial"/>
                <w:b/>
                <w:bCs/>
                <w:kern w:val="2"/>
                <w14:ligatures w14:val="standardContextual"/>
              </w:rPr>
            </w:pPr>
          </w:p>
        </w:tc>
        <w:tc>
          <w:tcPr>
            <w:tcW w:w="545" w:type="dxa"/>
            <w:gridSpan w:val="2"/>
            <w:vAlign w:val="center"/>
          </w:tcPr>
          <w:p w14:paraId="250F725F" w14:textId="77777777" w:rsidR="0097180A" w:rsidRDefault="0097180A">
            <w:pPr>
              <w:spacing w:line="240" w:lineRule="auto"/>
              <w:jc w:val="center"/>
              <w:rPr>
                <w:rFonts w:ascii="Arial" w:hAnsi="Arial" w:cs="Arial"/>
                <w:b/>
                <w:bCs/>
                <w:kern w:val="2"/>
                <w14:ligatures w14:val="standardContextual"/>
              </w:rPr>
            </w:pPr>
          </w:p>
        </w:tc>
        <w:tc>
          <w:tcPr>
            <w:tcW w:w="541" w:type="dxa"/>
            <w:vAlign w:val="center"/>
          </w:tcPr>
          <w:p w14:paraId="5CA37F60" w14:textId="77777777" w:rsidR="0097180A" w:rsidRDefault="0097180A">
            <w:pPr>
              <w:spacing w:line="240" w:lineRule="auto"/>
              <w:jc w:val="center"/>
              <w:rPr>
                <w:rFonts w:ascii="Arial" w:hAnsi="Arial" w:cs="Arial"/>
                <w:b/>
                <w:bCs/>
                <w:kern w:val="2"/>
                <w14:ligatures w14:val="standardContextual"/>
              </w:rPr>
            </w:pPr>
          </w:p>
        </w:tc>
      </w:tr>
      <w:tr w:rsidR="0097180A" w14:paraId="6DBCC1A7" w14:textId="77777777" w:rsidTr="008406FD">
        <w:trPr>
          <w:trHeight w:val="70"/>
          <w:jc w:val="center"/>
        </w:trPr>
        <w:tc>
          <w:tcPr>
            <w:tcW w:w="6519" w:type="dxa"/>
          </w:tcPr>
          <w:p w14:paraId="338964F6"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Accountability. The actions of an entity can be traced uniquely to the entity.</w:t>
            </w:r>
          </w:p>
        </w:tc>
        <w:tc>
          <w:tcPr>
            <w:tcW w:w="620" w:type="dxa"/>
            <w:gridSpan w:val="3"/>
            <w:vAlign w:val="center"/>
          </w:tcPr>
          <w:p w14:paraId="38F2FAB9"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5C895E60"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1CF67A8B" w14:textId="77777777" w:rsidR="0097180A" w:rsidRDefault="0097180A">
            <w:pPr>
              <w:spacing w:line="240" w:lineRule="auto"/>
              <w:jc w:val="center"/>
              <w:rPr>
                <w:rFonts w:ascii="Arial" w:hAnsi="Arial" w:cs="Arial"/>
                <w:b/>
                <w:bCs/>
                <w:kern w:val="2"/>
                <w14:ligatures w14:val="standardContextual"/>
              </w:rPr>
            </w:pPr>
          </w:p>
        </w:tc>
        <w:tc>
          <w:tcPr>
            <w:tcW w:w="545" w:type="dxa"/>
            <w:gridSpan w:val="2"/>
            <w:vAlign w:val="center"/>
          </w:tcPr>
          <w:p w14:paraId="36C7EF07" w14:textId="77777777" w:rsidR="0097180A" w:rsidRDefault="0097180A">
            <w:pPr>
              <w:spacing w:line="240" w:lineRule="auto"/>
              <w:jc w:val="center"/>
              <w:rPr>
                <w:rFonts w:ascii="Arial" w:hAnsi="Arial" w:cs="Arial"/>
                <w:b/>
                <w:bCs/>
                <w:kern w:val="2"/>
                <w14:ligatures w14:val="standardContextual"/>
              </w:rPr>
            </w:pPr>
          </w:p>
        </w:tc>
        <w:tc>
          <w:tcPr>
            <w:tcW w:w="541" w:type="dxa"/>
            <w:vAlign w:val="center"/>
          </w:tcPr>
          <w:p w14:paraId="2F29B2CA" w14:textId="77777777" w:rsidR="0097180A" w:rsidRDefault="0097180A">
            <w:pPr>
              <w:spacing w:line="240" w:lineRule="auto"/>
              <w:jc w:val="center"/>
              <w:rPr>
                <w:rFonts w:ascii="Arial" w:hAnsi="Arial" w:cs="Arial"/>
                <w:b/>
                <w:bCs/>
                <w:kern w:val="2"/>
                <w14:ligatures w14:val="standardContextual"/>
              </w:rPr>
            </w:pPr>
          </w:p>
        </w:tc>
      </w:tr>
      <w:tr w:rsidR="0097180A" w14:paraId="0BDD2721" w14:textId="77777777" w:rsidTr="008406FD">
        <w:trPr>
          <w:trHeight w:val="70"/>
          <w:jc w:val="center"/>
        </w:trPr>
        <w:tc>
          <w:tcPr>
            <w:tcW w:w="6519" w:type="dxa"/>
          </w:tcPr>
          <w:p w14:paraId="7D5E0E70"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Authenticity. The identity of a subject or resource can be provided to be the one claimed.</w:t>
            </w:r>
          </w:p>
        </w:tc>
        <w:tc>
          <w:tcPr>
            <w:tcW w:w="620" w:type="dxa"/>
            <w:gridSpan w:val="3"/>
            <w:vAlign w:val="center"/>
          </w:tcPr>
          <w:p w14:paraId="1C5CD8C0"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30F3ED2E"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18DED6BA" w14:textId="77777777" w:rsidR="0097180A" w:rsidRDefault="0097180A">
            <w:pPr>
              <w:spacing w:line="240" w:lineRule="auto"/>
              <w:jc w:val="center"/>
              <w:rPr>
                <w:rFonts w:ascii="Arial" w:hAnsi="Arial" w:cs="Arial"/>
                <w:b/>
                <w:bCs/>
                <w:kern w:val="2"/>
                <w14:ligatures w14:val="standardContextual"/>
              </w:rPr>
            </w:pPr>
          </w:p>
        </w:tc>
        <w:tc>
          <w:tcPr>
            <w:tcW w:w="545" w:type="dxa"/>
            <w:gridSpan w:val="2"/>
            <w:vAlign w:val="center"/>
          </w:tcPr>
          <w:p w14:paraId="37E06F51" w14:textId="77777777" w:rsidR="0097180A" w:rsidRDefault="0097180A">
            <w:pPr>
              <w:spacing w:line="240" w:lineRule="auto"/>
              <w:jc w:val="center"/>
              <w:rPr>
                <w:rFonts w:ascii="Arial" w:hAnsi="Arial" w:cs="Arial"/>
                <w:b/>
                <w:bCs/>
                <w:kern w:val="2"/>
                <w14:ligatures w14:val="standardContextual"/>
              </w:rPr>
            </w:pPr>
          </w:p>
        </w:tc>
        <w:tc>
          <w:tcPr>
            <w:tcW w:w="541" w:type="dxa"/>
            <w:vAlign w:val="center"/>
          </w:tcPr>
          <w:p w14:paraId="381B56C9" w14:textId="77777777" w:rsidR="0097180A" w:rsidRDefault="0097180A">
            <w:pPr>
              <w:spacing w:line="240" w:lineRule="auto"/>
              <w:jc w:val="center"/>
              <w:rPr>
                <w:rFonts w:ascii="Arial" w:hAnsi="Arial" w:cs="Arial"/>
                <w:b/>
                <w:bCs/>
                <w:kern w:val="2"/>
                <w14:ligatures w14:val="standardContextual"/>
              </w:rPr>
            </w:pPr>
          </w:p>
        </w:tc>
      </w:tr>
      <w:tr w:rsidR="0097180A" w14:paraId="2E27B79A" w14:textId="77777777" w:rsidTr="008406FD">
        <w:trPr>
          <w:trHeight w:val="70"/>
          <w:jc w:val="center"/>
        </w:trPr>
        <w:tc>
          <w:tcPr>
            <w:tcW w:w="6519" w:type="dxa"/>
          </w:tcPr>
          <w:p w14:paraId="3E32C2C1"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lastRenderedPageBreak/>
              <w:t>Non-repudiation. Actions or events can be proven to have taken place, so that the events or actions cannot be repudiated later.</w:t>
            </w:r>
          </w:p>
        </w:tc>
        <w:tc>
          <w:tcPr>
            <w:tcW w:w="620" w:type="dxa"/>
            <w:gridSpan w:val="3"/>
            <w:vAlign w:val="center"/>
          </w:tcPr>
          <w:p w14:paraId="3C662E92"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37156351"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4A8FF0D1" w14:textId="77777777" w:rsidR="0097180A" w:rsidRDefault="0097180A">
            <w:pPr>
              <w:spacing w:line="240" w:lineRule="auto"/>
              <w:jc w:val="center"/>
              <w:rPr>
                <w:rFonts w:ascii="Arial" w:hAnsi="Arial" w:cs="Arial"/>
                <w:b/>
                <w:bCs/>
                <w:kern w:val="2"/>
                <w14:ligatures w14:val="standardContextual"/>
              </w:rPr>
            </w:pPr>
          </w:p>
        </w:tc>
        <w:tc>
          <w:tcPr>
            <w:tcW w:w="545" w:type="dxa"/>
            <w:gridSpan w:val="2"/>
            <w:vAlign w:val="center"/>
          </w:tcPr>
          <w:p w14:paraId="0F166C54" w14:textId="77777777" w:rsidR="0097180A" w:rsidRDefault="0097180A">
            <w:pPr>
              <w:spacing w:line="240" w:lineRule="auto"/>
              <w:jc w:val="center"/>
              <w:rPr>
                <w:rFonts w:ascii="Arial" w:hAnsi="Arial" w:cs="Arial"/>
                <w:b/>
                <w:bCs/>
                <w:kern w:val="2"/>
                <w14:ligatures w14:val="standardContextual"/>
              </w:rPr>
            </w:pPr>
          </w:p>
        </w:tc>
        <w:tc>
          <w:tcPr>
            <w:tcW w:w="541" w:type="dxa"/>
            <w:vAlign w:val="center"/>
          </w:tcPr>
          <w:p w14:paraId="6A46834B" w14:textId="77777777" w:rsidR="0097180A" w:rsidRDefault="0097180A">
            <w:pPr>
              <w:spacing w:line="240" w:lineRule="auto"/>
              <w:jc w:val="center"/>
              <w:rPr>
                <w:rFonts w:ascii="Arial" w:hAnsi="Arial" w:cs="Arial"/>
                <w:b/>
                <w:bCs/>
                <w:kern w:val="2"/>
                <w14:ligatures w14:val="standardContextual"/>
              </w:rPr>
            </w:pPr>
          </w:p>
        </w:tc>
      </w:tr>
      <w:tr w:rsidR="0097180A" w14:paraId="63DB0242" w14:textId="77777777" w:rsidTr="008406FD">
        <w:trPr>
          <w:trHeight w:val="70"/>
          <w:jc w:val="center"/>
        </w:trPr>
        <w:tc>
          <w:tcPr>
            <w:tcW w:w="9315" w:type="dxa"/>
            <w:gridSpan w:val="13"/>
          </w:tcPr>
          <w:p w14:paraId="44BB633D" w14:textId="77777777" w:rsidR="0097180A" w:rsidRDefault="0097180A">
            <w:pPr>
              <w:spacing w:line="240" w:lineRule="auto"/>
              <w:jc w:val="center"/>
              <w:rPr>
                <w:rFonts w:ascii="Arial" w:hAnsi="Arial" w:cs="Arial"/>
                <w:b/>
                <w:bCs/>
                <w:kern w:val="2"/>
                <w14:ligatures w14:val="standardContextual"/>
              </w:rPr>
            </w:pPr>
          </w:p>
        </w:tc>
      </w:tr>
      <w:tr w:rsidR="0097180A" w14:paraId="05A42600" w14:textId="77777777" w:rsidTr="008406FD">
        <w:trPr>
          <w:trHeight w:val="70"/>
          <w:jc w:val="center"/>
        </w:trPr>
        <w:tc>
          <w:tcPr>
            <w:tcW w:w="6519" w:type="dxa"/>
            <w:vAlign w:val="center"/>
          </w:tcPr>
          <w:p w14:paraId="63F29BC7" w14:textId="77777777" w:rsidR="0097180A" w:rsidRDefault="006D35D9">
            <w:pPr>
              <w:spacing w:line="240" w:lineRule="auto"/>
              <w:jc w:val="center"/>
              <w:rPr>
                <w:rFonts w:ascii="Arial" w:hAnsi="Arial" w:cs="Arial"/>
                <w:kern w:val="2"/>
                <w14:ligatures w14:val="standardContextual"/>
              </w:rPr>
            </w:pPr>
            <w:r>
              <w:rPr>
                <w:rFonts w:ascii="Arial" w:hAnsi="Arial" w:cs="Arial"/>
                <w:b/>
                <w:bCs/>
                <w:kern w:val="2"/>
                <w14:ligatures w14:val="standardContextual"/>
              </w:rPr>
              <w:t>MAINTAINABILITY</w:t>
            </w:r>
          </w:p>
        </w:tc>
        <w:tc>
          <w:tcPr>
            <w:tcW w:w="620" w:type="dxa"/>
            <w:gridSpan w:val="3"/>
            <w:vAlign w:val="center"/>
          </w:tcPr>
          <w:p w14:paraId="6D4F2085"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5</w:t>
            </w:r>
          </w:p>
        </w:tc>
        <w:tc>
          <w:tcPr>
            <w:tcW w:w="545" w:type="dxa"/>
            <w:gridSpan w:val="3"/>
            <w:vAlign w:val="center"/>
          </w:tcPr>
          <w:p w14:paraId="0F9F787E"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4</w:t>
            </w:r>
          </w:p>
        </w:tc>
        <w:tc>
          <w:tcPr>
            <w:tcW w:w="545" w:type="dxa"/>
            <w:gridSpan w:val="3"/>
            <w:vAlign w:val="center"/>
          </w:tcPr>
          <w:p w14:paraId="73DE3C15"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3</w:t>
            </w:r>
          </w:p>
        </w:tc>
        <w:tc>
          <w:tcPr>
            <w:tcW w:w="545" w:type="dxa"/>
            <w:gridSpan w:val="2"/>
            <w:vAlign w:val="center"/>
          </w:tcPr>
          <w:p w14:paraId="2FB3E851"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2</w:t>
            </w:r>
          </w:p>
        </w:tc>
        <w:tc>
          <w:tcPr>
            <w:tcW w:w="541" w:type="dxa"/>
            <w:vAlign w:val="center"/>
          </w:tcPr>
          <w:p w14:paraId="23E43A7A"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1</w:t>
            </w:r>
          </w:p>
        </w:tc>
      </w:tr>
      <w:tr w:rsidR="0097180A" w14:paraId="376E714E" w14:textId="77777777" w:rsidTr="008406FD">
        <w:trPr>
          <w:trHeight w:val="70"/>
          <w:jc w:val="center"/>
        </w:trPr>
        <w:tc>
          <w:tcPr>
            <w:tcW w:w="6519" w:type="dxa"/>
          </w:tcPr>
          <w:p w14:paraId="05529303" w14:textId="77777777" w:rsidR="0097180A" w:rsidRDefault="006D35D9">
            <w:pPr>
              <w:spacing w:line="240" w:lineRule="auto"/>
              <w:jc w:val="both"/>
              <w:rPr>
                <w:rFonts w:ascii="Arial" w:hAnsi="Arial" w:cs="Arial"/>
                <w:b/>
                <w:bCs/>
                <w:kern w:val="2"/>
                <w14:ligatures w14:val="standardContextual"/>
              </w:rPr>
            </w:pPr>
            <w:r>
              <w:rPr>
                <w:rFonts w:ascii="Arial" w:hAnsi="Arial" w:cs="Arial"/>
                <w:kern w:val="2"/>
                <w14:ligatures w14:val="standardContextual"/>
              </w:rPr>
              <w:t>Modularity.</w:t>
            </w:r>
            <w:r>
              <w:rPr>
                <w:rFonts w:ascii="Arial" w:hAnsi="Arial" w:cs="Arial"/>
                <w:kern w:val="2"/>
                <w:lang w:val="en-PH"/>
                <w14:ligatures w14:val="standardContextual"/>
              </w:rPr>
              <w:t xml:space="preserve"> </w:t>
            </w:r>
            <w:r>
              <w:rPr>
                <w:rFonts w:ascii="Arial" w:hAnsi="Arial" w:cs="Arial"/>
                <w:kern w:val="2"/>
                <w14:ligatures w14:val="standardContextual"/>
              </w:rPr>
              <w:t>The project is composed of discrete components such that a change to one component has minimal impact on other components.</w:t>
            </w:r>
          </w:p>
        </w:tc>
        <w:tc>
          <w:tcPr>
            <w:tcW w:w="620" w:type="dxa"/>
            <w:gridSpan w:val="3"/>
            <w:vAlign w:val="center"/>
          </w:tcPr>
          <w:p w14:paraId="4BDE98BB"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35961214"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5940626E" w14:textId="77777777" w:rsidR="0097180A" w:rsidRDefault="0097180A">
            <w:pPr>
              <w:spacing w:line="240" w:lineRule="auto"/>
              <w:jc w:val="center"/>
              <w:rPr>
                <w:rFonts w:ascii="Arial" w:hAnsi="Arial" w:cs="Arial"/>
                <w:b/>
                <w:bCs/>
                <w:kern w:val="2"/>
                <w14:ligatures w14:val="standardContextual"/>
              </w:rPr>
            </w:pPr>
          </w:p>
        </w:tc>
        <w:tc>
          <w:tcPr>
            <w:tcW w:w="545" w:type="dxa"/>
            <w:gridSpan w:val="2"/>
            <w:vAlign w:val="center"/>
          </w:tcPr>
          <w:p w14:paraId="160CF5A6" w14:textId="77777777" w:rsidR="0097180A" w:rsidRDefault="0097180A">
            <w:pPr>
              <w:spacing w:line="240" w:lineRule="auto"/>
              <w:jc w:val="center"/>
              <w:rPr>
                <w:rFonts w:ascii="Arial" w:hAnsi="Arial" w:cs="Arial"/>
                <w:b/>
                <w:bCs/>
                <w:kern w:val="2"/>
                <w14:ligatures w14:val="standardContextual"/>
              </w:rPr>
            </w:pPr>
          </w:p>
        </w:tc>
        <w:tc>
          <w:tcPr>
            <w:tcW w:w="541" w:type="dxa"/>
            <w:vAlign w:val="center"/>
          </w:tcPr>
          <w:p w14:paraId="0A389310" w14:textId="77777777" w:rsidR="0097180A" w:rsidRDefault="0097180A">
            <w:pPr>
              <w:spacing w:line="240" w:lineRule="auto"/>
              <w:jc w:val="center"/>
              <w:rPr>
                <w:rFonts w:ascii="Arial" w:hAnsi="Arial" w:cs="Arial"/>
                <w:b/>
                <w:bCs/>
                <w:kern w:val="2"/>
                <w14:ligatures w14:val="standardContextual"/>
              </w:rPr>
            </w:pPr>
          </w:p>
        </w:tc>
      </w:tr>
      <w:tr w:rsidR="0097180A" w14:paraId="5A5870DB" w14:textId="77777777" w:rsidTr="008406FD">
        <w:trPr>
          <w:trHeight w:val="70"/>
          <w:jc w:val="center"/>
        </w:trPr>
        <w:tc>
          <w:tcPr>
            <w:tcW w:w="6519" w:type="dxa"/>
          </w:tcPr>
          <w:p w14:paraId="22FD826C"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Reusability. An asset can be used in more than one system, or in building other assets.</w:t>
            </w:r>
          </w:p>
        </w:tc>
        <w:tc>
          <w:tcPr>
            <w:tcW w:w="620" w:type="dxa"/>
            <w:gridSpan w:val="3"/>
            <w:vAlign w:val="center"/>
          </w:tcPr>
          <w:p w14:paraId="72812ED7"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60EEE47E"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47C08F50" w14:textId="77777777" w:rsidR="0097180A" w:rsidRDefault="0097180A">
            <w:pPr>
              <w:spacing w:line="240" w:lineRule="auto"/>
              <w:jc w:val="center"/>
              <w:rPr>
                <w:rFonts w:ascii="Arial" w:hAnsi="Arial" w:cs="Arial"/>
                <w:b/>
                <w:bCs/>
                <w:kern w:val="2"/>
                <w14:ligatures w14:val="standardContextual"/>
              </w:rPr>
            </w:pPr>
          </w:p>
        </w:tc>
        <w:tc>
          <w:tcPr>
            <w:tcW w:w="545" w:type="dxa"/>
            <w:gridSpan w:val="2"/>
            <w:vAlign w:val="center"/>
          </w:tcPr>
          <w:p w14:paraId="4146CC39" w14:textId="77777777" w:rsidR="0097180A" w:rsidRDefault="0097180A">
            <w:pPr>
              <w:spacing w:line="240" w:lineRule="auto"/>
              <w:jc w:val="center"/>
              <w:rPr>
                <w:rFonts w:ascii="Arial" w:hAnsi="Arial" w:cs="Arial"/>
                <w:b/>
                <w:bCs/>
                <w:kern w:val="2"/>
                <w14:ligatures w14:val="standardContextual"/>
              </w:rPr>
            </w:pPr>
          </w:p>
        </w:tc>
        <w:tc>
          <w:tcPr>
            <w:tcW w:w="541" w:type="dxa"/>
            <w:vAlign w:val="center"/>
          </w:tcPr>
          <w:p w14:paraId="54159094" w14:textId="77777777" w:rsidR="0097180A" w:rsidRDefault="0097180A">
            <w:pPr>
              <w:spacing w:line="240" w:lineRule="auto"/>
              <w:jc w:val="center"/>
              <w:rPr>
                <w:rFonts w:ascii="Arial" w:hAnsi="Arial" w:cs="Arial"/>
                <w:b/>
                <w:bCs/>
                <w:kern w:val="2"/>
                <w14:ligatures w14:val="standardContextual"/>
              </w:rPr>
            </w:pPr>
          </w:p>
        </w:tc>
      </w:tr>
      <w:tr w:rsidR="0097180A" w14:paraId="765DB513" w14:textId="77777777" w:rsidTr="008406FD">
        <w:trPr>
          <w:trHeight w:val="70"/>
          <w:jc w:val="center"/>
        </w:trPr>
        <w:tc>
          <w:tcPr>
            <w:tcW w:w="6519" w:type="dxa"/>
          </w:tcPr>
          <w:p w14:paraId="0DEE5B67"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Analyzability. The effectiveness and efficiency with which it is possible to assess the impact on the project of an intended change to one or more of its parts, or to diagnose a project for deficiencies or causes of failures, or to identify parts to be modified.</w:t>
            </w:r>
          </w:p>
        </w:tc>
        <w:tc>
          <w:tcPr>
            <w:tcW w:w="620" w:type="dxa"/>
            <w:gridSpan w:val="3"/>
            <w:vAlign w:val="center"/>
          </w:tcPr>
          <w:p w14:paraId="0C3529BB"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6E8E9DF5"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704EB497" w14:textId="77777777" w:rsidR="0097180A" w:rsidRDefault="0097180A">
            <w:pPr>
              <w:spacing w:line="240" w:lineRule="auto"/>
              <w:jc w:val="center"/>
              <w:rPr>
                <w:rFonts w:ascii="Arial" w:hAnsi="Arial" w:cs="Arial"/>
                <w:b/>
                <w:bCs/>
                <w:kern w:val="2"/>
                <w14:ligatures w14:val="standardContextual"/>
              </w:rPr>
            </w:pPr>
          </w:p>
        </w:tc>
        <w:tc>
          <w:tcPr>
            <w:tcW w:w="545" w:type="dxa"/>
            <w:gridSpan w:val="2"/>
            <w:vAlign w:val="center"/>
          </w:tcPr>
          <w:p w14:paraId="1672F6F9" w14:textId="77777777" w:rsidR="0097180A" w:rsidRDefault="0097180A">
            <w:pPr>
              <w:spacing w:line="240" w:lineRule="auto"/>
              <w:jc w:val="center"/>
              <w:rPr>
                <w:rFonts w:ascii="Arial" w:hAnsi="Arial" w:cs="Arial"/>
                <w:b/>
                <w:bCs/>
                <w:kern w:val="2"/>
                <w14:ligatures w14:val="standardContextual"/>
              </w:rPr>
            </w:pPr>
          </w:p>
        </w:tc>
        <w:tc>
          <w:tcPr>
            <w:tcW w:w="541" w:type="dxa"/>
            <w:vAlign w:val="center"/>
          </w:tcPr>
          <w:p w14:paraId="53797A82" w14:textId="77777777" w:rsidR="0097180A" w:rsidRDefault="0097180A">
            <w:pPr>
              <w:spacing w:line="240" w:lineRule="auto"/>
              <w:jc w:val="center"/>
              <w:rPr>
                <w:rFonts w:ascii="Arial" w:hAnsi="Arial" w:cs="Arial"/>
                <w:b/>
                <w:bCs/>
                <w:kern w:val="2"/>
                <w14:ligatures w14:val="standardContextual"/>
              </w:rPr>
            </w:pPr>
          </w:p>
        </w:tc>
      </w:tr>
      <w:tr w:rsidR="0097180A" w14:paraId="5486B467" w14:textId="77777777" w:rsidTr="008406FD">
        <w:trPr>
          <w:trHeight w:val="70"/>
          <w:jc w:val="center"/>
        </w:trPr>
        <w:tc>
          <w:tcPr>
            <w:tcW w:w="6519" w:type="dxa"/>
          </w:tcPr>
          <w:p w14:paraId="03F890AB"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Modifiability. The project can be effectively and efficiently modified without introducing defects or degrading existing product quality.</w:t>
            </w:r>
          </w:p>
        </w:tc>
        <w:tc>
          <w:tcPr>
            <w:tcW w:w="620" w:type="dxa"/>
            <w:gridSpan w:val="3"/>
            <w:vAlign w:val="center"/>
          </w:tcPr>
          <w:p w14:paraId="71D29FD9"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384B3CB9"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39654678" w14:textId="77777777" w:rsidR="0097180A" w:rsidRDefault="0097180A">
            <w:pPr>
              <w:spacing w:line="240" w:lineRule="auto"/>
              <w:jc w:val="center"/>
              <w:rPr>
                <w:rFonts w:ascii="Arial" w:hAnsi="Arial" w:cs="Arial"/>
                <w:b/>
                <w:bCs/>
                <w:kern w:val="2"/>
                <w14:ligatures w14:val="standardContextual"/>
              </w:rPr>
            </w:pPr>
          </w:p>
        </w:tc>
        <w:tc>
          <w:tcPr>
            <w:tcW w:w="545" w:type="dxa"/>
            <w:gridSpan w:val="2"/>
            <w:vAlign w:val="center"/>
          </w:tcPr>
          <w:p w14:paraId="7D4D4B72" w14:textId="77777777" w:rsidR="0097180A" w:rsidRDefault="0097180A">
            <w:pPr>
              <w:spacing w:line="240" w:lineRule="auto"/>
              <w:jc w:val="center"/>
              <w:rPr>
                <w:rFonts w:ascii="Arial" w:hAnsi="Arial" w:cs="Arial"/>
                <w:b/>
                <w:bCs/>
                <w:kern w:val="2"/>
                <w14:ligatures w14:val="standardContextual"/>
              </w:rPr>
            </w:pPr>
          </w:p>
        </w:tc>
        <w:tc>
          <w:tcPr>
            <w:tcW w:w="541" w:type="dxa"/>
            <w:vAlign w:val="center"/>
          </w:tcPr>
          <w:p w14:paraId="19545D29" w14:textId="77777777" w:rsidR="0097180A" w:rsidRDefault="0097180A">
            <w:pPr>
              <w:spacing w:line="240" w:lineRule="auto"/>
              <w:jc w:val="center"/>
              <w:rPr>
                <w:rFonts w:ascii="Arial" w:hAnsi="Arial" w:cs="Arial"/>
                <w:b/>
                <w:bCs/>
                <w:kern w:val="2"/>
                <w14:ligatures w14:val="standardContextual"/>
              </w:rPr>
            </w:pPr>
          </w:p>
        </w:tc>
      </w:tr>
      <w:tr w:rsidR="0097180A" w14:paraId="34D54DAB" w14:textId="77777777" w:rsidTr="008406FD">
        <w:trPr>
          <w:trHeight w:val="70"/>
          <w:jc w:val="center"/>
        </w:trPr>
        <w:tc>
          <w:tcPr>
            <w:tcW w:w="6519" w:type="dxa"/>
          </w:tcPr>
          <w:p w14:paraId="4EC3AA56"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Testability. The effectiveness and efficiency with which test criteria can be established for the project and test can be performed to determine whether those criteria have been met.</w:t>
            </w:r>
          </w:p>
        </w:tc>
        <w:tc>
          <w:tcPr>
            <w:tcW w:w="620" w:type="dxa"/>
            <w:gridSpan w:val="3"/>
            <w:vAlign w:val="center"/>
          </w:tcPr>
          <w:p w14:paraId="436A73B1"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65E52DF5"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2420F5FC" w14:textId="77777777" w:rsidR="0097180A" w:rsidRDefault="0097180A">
            <w:pPr>
              <w:spacing w:line="240" w:lineRule="auto"/>
              <w:jc w:val="center"/>
              <w:rPr>
                <w:rFonts w:ascii="Arial" w:hAnsi="Arial" w:cs="Arial"/>
                <w:b/>
                <w:bCs/>
                <w:kern w:val="2"/>
                <w14:ligatures w14:val="standardContextual"/>
              </w:rPr>
            </w:pPr>
          </w:p>
        </w:tc>
        <w:tc>
          <w:tcPr>
            <w:tcW w:w="545" w:type="dxa"/>
            <w:gridSpan w:val="2"/>
            <w:vAlign w:val="center"/>
          </w:tcPr>
          <w:p w14:paraId="1F898031" w14:textId="77777777" w:rsidR="0097180A" w:rsidRDefault="0097180A">
            <w:pPr>
              <w:spacing w:line="240" w:lineRule="auto"/>
              <w:jc w:val="center"/>
              <w:rPr>
                <w:rFonts w:ascii="Arial" w:hAnsi="Arial" w:cs="Arial"/>
                <w:b/>
                <w:bCs/>
                <w:kern w:val="2"/>
                <w14:ligatures w14:val="standardContextual"/>
              </w:rPr>
            </w:pPr>
          </w:p>
        </w:tc>
        <w:tc>
          <w:tcPr>
            <w:tcW w:w="541" w:type="dxa"/>
            <w:vAlign w:val="center"/>
          </w:tcPr>
          <w:p w14:paraId="7907A1C0" w14:textId="77777777" w:rsidR="0097180A" w:rsidRDefault="0097180A">
            <w:pPr>
              <w:spacing w:line="240" w:lineRule="auto"/>
              <w:jc w:val="center"/>
              <w:rPr>
                <w:rFonts w:ascii="Arial" w:hAnsi="Arial" w:cs="Arial"/>
                <w:b/>
                <w:bCs/>
                <w:kern w:val="2"/>
                <w14:ligatures w14:val="standardContextual"/>
              </w:rPr>
            </w:pPr>
          </w:p>
        </w:tc>
      </w:tr>
      <w:tr w:rsidR="0097180A" w14:paraId="7E44BE78" w14:textId="77777777" w:rsidTr="008406FD">
        <w:trPr>
          <w:trHeight w:val="70"/>
          <w:jc w:val="center"/>
        </w:trPr>
        <w:tc>
          <w:tcPr>
            <w:tcW w:w="6519" w:type="dxa"/>
          </w:tcPr>
          <w:p w14:paraId="761169F7" w14:textId="77777777" w:rsidR="0097180A" w:rsidRDefault="0097180A">
            <w:pPr>
              <w:spacing w:line="240" w:lineRule="auto"/>
              <w:jc w:val="both"/>
              <w:rPr>
                <w:rFonts w:ascii="Arial" w:hAnsi="Arial" w:cs="Arial"/>
                <w:kern w:val="2"/>
                <w14:ligatures w14:val="standardContextual"/>
              </w:rPr>
            </w:pPr>
          </w:p>
        </w:tc>
        <w:tc>
          <w:tcPr>
            <w:tcW w:w="620" w:type="dxa"/>
            <w:gridSpan w:val="3"/>
            <w:vAlign w:val="center"/>
          </w:tcPr>
          <w:p w14:paraId="151B2890"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4DEFCB4B"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0356D1D1" w14:textId="77777777" w:rsidR="0097180A" w:rsidRDefault="0097180A">
            <w:pPr>
              <w:spacing w:line="240" w:lineRule="auto"/>
              <w:jc w:val="center"/>
              <w:rPr>
                <w:rFonts w:ascii="Arial" w:hAnsi="Arial" w:cs="Arial"/>
                <w:b/>
                <w:bCs/>
                <w:kern w:val="2"/>
                <w14:ligatures w14:val="standardContextual"/>
              </w:rPr>
            </w:pPr>
          </w:p>
        </w:tc>
        <w:tc>
          <w:tcPr>
            <w:tcW w:w="545" w:type="dxa"/>
            <w:gridSpan w:val="2"/>
            <w:vAlign w:val="center"/>
          </w:tcPr>
          <w:p w14:paraId="34BC0309" w14:textId="77777777" w:rsidR="0097180A" w:rsidRDefault="0097180A">
            <w:pPr>
              <w:spacing w:line="240" w:lineRule="auto"/>
              <w:jc w:val="center"/>
              <w:rPr>
                <w:rFonts w:ascii="Arial" w:hAnsi="Arial" w:cs="Arial"/>
                <w:b/>
                <w:bCs/>
                <w:kern w:val="2"/>
                <w14:ligatures w14:val="standardContextual"/>
              </w:rPr>
            </w:pPr>
          </w:p>
        </w:tc>
        <w:tc>
          <w:tcPr>
            <w:tcW w:w="541" w:type="dxa"/>
            <w:vAlign w:val="center"/>
          </w:tcPr>
          <w:p w14:paraId="2BCD4E62" w14:textId="77777777" w:rsidR="0097180A" w:rsidRDefault="0097180A">
            <w:pPr>
              <w:spacing w:line="240" w:lineRule="auto"/>
              <w:jc w:val="center"/>
              <w:rPr>
                <w:rFonts w:ascii="Arial" w:hAnsi="Arial" w:cs="Arial"/>
                <w:b/>
                <w:bCs/>
                <w:kern w:val="2"/>
                <w14:ligatures w14:val="standardContextual"/>
              </w:rPr>
            </w:pPr>
          </w:p>
        </w:tc>
      </w:tr>
      <w:tr w:rsidR="0097180A" w14:paraId="55E5B066" w14:textId="77777777" w:rsidTr="008406FD">
        <w:trPr>
          <w:trHeight w:val="70"/>
          <w:jc w:val="center"/>
        </w:trPr>
        <w:tc>
          <w:tcPr>
            <w:tcW w:w="6519" w:type="dxa"/>
            <w:vAlign w:val="center"/>
          </w:tcPr>
          <w:p w14:paraId="2E4BFCA1" w14:textId="77777777" w:rsidR="0097180A" w:rsidRDefault="006D35D9">
            <w:pPr>
              <w:spacing w:line="240" w:lineRule="auto"/>
              <w:jc w:val="center"/>
              <w:rPr>
                <w:rFonts w:ascii="Arial" w:hAnsi="Arial" w:cs="Arial"/>
                <w:kern w:val="2"/>
                <w14:ligatures w14:val="standardContextual"/>
              </w:rPr>
            </w:pPr>
            <w:r>
              <w:rPr>
                <w:rFonts w:ascii="Arial" w:hAnsi="Arial" w:cs="Arial"/>
                <w:b/>
                <w:bCs/>
                <w:kern w:val="2"/>
                <w14:ligatures w14:val="standardContextual"/>
              </w:rPr>
              <w:t>PORTABILITY</w:t>
            </w:r>
          </w:p>
        </w:tc>
        <w:tc>
          <w:tcPr>
            <w:tcW w:w="620" w:type="dxa"/>
            <w:gridSpan w:val="3"/>
            <w:vAlign w:val="center"/>
          </w:tcPr>
          <w:p w14:paraId="342769DB"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5</w:t>
            </w:r>
          </w:p>
        </w:tc>
        <w:tc>
          <w:tcPr>
            <w:tcW w:w="545" w:type="dxa"/>
            <w:gridSpan w:val="3"/>
            <w:vAlign w:val="center"/>
          </w:tcPr>
          <w:p w14:paraId="6714C754"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4</w:t>
            </w:r>
          </w:p>
        </w:tc>
        <w:tc>
          <w:tcPr>
            <w:tcW w:w="545" w:type="dxa"/>
            <w:gridSpan w:val="3"/>
            <w:vAlign w:val="center"/>
          </w:tcPr>
          <w:p w14:paraId="232FDA61"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3</w:t>
            </w:r>
          </w:p>
        </w:tc>
        <w:tc>
          <w:tcPr>
            <w:tcW w:w="545" w:type="dxa"/>
            <w:gridSpan w:val="2"/>
            <w:vAlign w:val="center"/>
          </w:tcPr>
          <w:p w14:paraId="7DD96E30"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2</w:t>
            </w:r>
          </w:p>
        </w:tc>
        <w:tc>
          <w:tcPr>
            <w:tcW w:w="541" w:type="dxa"/>
            <w:vAlign w:val="center"/>
          </w:tcPr>
          <w:p w14:paraId="1965150F"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1</w:t>
            </w:r>
          </w:p>
        </w:tc>
      </w:tr>
      <w:tr w:rsidR="0097180A" w14:paraId="153021A1" w14:textId="77777777" w:rsidTr="008406FD">
        <w:trPr>
          <w:trHeight w:val="70"/>
          <w:jc w:val="center"/>
        </w:trPr>
        <w:tc>
          <w:tcPr>
            <w:tcW w:w="6519" w:type="dxa"/>
          </w:tcPr>
          <w:p w14:paraId="67AD0BA0"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Adaptability. The degree to which a product or system can effectively and efficiently be adapted for different or evolving hardware, software, or other operational or usage environments.</w:t>
            </w:r>
          </w:p>
        </w:tc>
        <w:tc>
          <w:tcPr>
            <w:tcW w:w="620" w:type="dxa"/>
            <w:gridSpan w:val="3"/>
            <w:vAlign w:val="center"/>
          </w:tcPr>
          <w:p w14:paraId="74A3D968"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4CD85448"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22261E68" w14:textId="77777777" w:rsidR="0097180A" w:rsidRDefault="0097180A">
            <w:pPr>
              <w:spacing w:line="240" w:lineRule="auto"/>
              <w:jc w:val="center"/>
              <w:rPr>
                <w:rFonts w:ascii="Arial" w:hAnsi="Arial" w:cs="Arial"/>
                <w:b/>
                <w:bCs/>
                <w:kern w:val="2"/>
                <w14:ligatures w14:val="standardContextual"/>
              </w:rPr>
            </w:pPr>
          </w:p>
        </w:tc>
        <w:tc>
          <w:tcPr>
            <w:tcW w:w="545" w:type="dxa"/>
            <w:gridSpan w:val="2"/>
            <w:vAlign w:val="center"/>
          </w:tcPr>
          <w:p w14:paraId="2B6943DD" w14:textId="77777777" w:rsidR="0097180A" w:rsidRDefault="0097180A">
            <w:pPr>
              <w:spacing w:line="240" w:lineRule="auto"/>
              <w:jc w:val="center"/>
              <w:rPr>
                <w:rFonts w:ascii="Arial" w:hAnsi="Arial" w:cs="Arial"/>
                <w:b/>
                <w:bCs/>
                <w:kern w:val="2"/>
                <w14:ligatures w14:val="standardContextual"/>
              </w:rPr>
            </w:pPr>
          </w:p>
        </w:tc>
        <w:tc>
          <w:tcPr>
            <w:tcW w:w="541" w:type="dxa"/>
            <w:vAlign w:val="center"/>
          </w:tcPr>
          <w:p w14:paraId="005D4517" w14:textId="77777777" w:rsidR="0097180A" w:rsidRDefault="0097180A">
            <w:pPr>
              <w:spacing w:line="240" w:lineRule="auto"/>
              <w:jc w:val="center"/>
              <w:rPr>
                <w:rFonts w:ascii="Arial" w:hAnsi="Arial" w:cs="Arial"/>
                <w:b/>
                <w:bCs/>
                <w:kern w:val="2"/>
                <w14:ligatures w14:val="standardContextual"/>
              </w:rPr>
            </w:pPr>
          </w:p>
        </w:tc>
      </w:tr>
      <w:tr w:rsidR="0097180A" w14:paraId="246ABCF2" w14:textId="77777777" w:rsidTr="008406FD">
        <w:trPr>
          <w:trHeight w:val="70"/>
          <w:jc w:val="center"/>
        </w:trPr>
        <w:tc>
          <w:tcPr>
            <w:tcW w:w="6519" w:type="dxa"/>
          </w:tcPr>
          <w:p w14:paraId="7286DFA6"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Installability. The effectiveness and efficiency with which a product or system can be successfully installed and/or uninstalled in a specified environment.</w:t>
            </w:r>
          </w:p>
        </w:tc>
        <w:tc>
          <w:tcPr>
            <w:tcW w:w="620" w:type="dxa"/>
            <w:gridSpan w:val="3"/>
            <w:vAlign w:val="center"/>
          </w:tcPr>
          <w:p w14:paraId="3B3EDA6C"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754E3BAB"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5554188A" w14:textId="77777777" w:rsidR="0097180A" w:rsidRDefault="0097180A">
            <w:pPr>
              <w:spacing w:line="240" w:lineRule="auto"/>
              <w:jc w:val="center"/>
              <w:rPr>
                <w:rFonts w:ascii="Arial" w:hAnsi="Arial" w:cs="Arial"/>
                <w:b/>
                <w:bCs/>
                <w:kern w:val="2"/>
                <w14:ligatures w14:val="standardContextual"/>
              </w:rPr>
            </w:pPr>
          </w:p>
        </w:tc>
        <w:tc>
          <w:tcPr>
            <w:tcW w:w="545" w:type="dxa"/>
            <w:gridSpan w:val="2"/>
            <w:vAlign w:val="center"/>
          </w:tcPr>
          <w:p w14:paraId="163E4512" w14:textId="77777777" w:rsidR="0097180A" w:rsidRDefault="0097180A">
            <w:pPr>
              <w:spacing w:line="240" w:lineRule="auto"/>
              <w:jc w:val="center"/>
              <w:rPr>
                <w:rFonts w:ascii="Arial" w:hAnsi="Arial" w:cs="Arial"/>
                <w:b/>
                <w:bCs/>
                <w:kern w:val="2"/>
                <w14:ligatures w14:val="standardContextual"/>
              </w:rPr>
            </w:pPr>
          </w:p>
        </w:tc>
        <w:tc>
          <w:tcPr>
            <w:tcW w:w="541" w:type="dxa"/>
            <w:vAlign w:val="center"/>
          </w:tcPr>
          <w:p w14:paraId="6DEC7C55" w14:textId="77777777" w:rsidR="0097180A" w:rsidRDefault="0097180A">
            <w:pPr>
              <w:spacing w:line="240" w:lineRule="auto"/>
              <w:jc w:val="center"/>
              <w:rPr>
                <w:rFonts w:ascii="Arial" w:hAnsi="Arial" w:cs="Arial"/>
                <w:b/>
                <w:bCs/>
                <w:kern w:val="2"/>
                <w14:ligatures w14:val="standardContextual"/>
              </w:rPr>
            </w:pPr>
          </w:p>
        </w:tc>
      </w:tr>
      <w:tr w:rsidR="0097180A" w14:paraId="30B5C9F2" w14:textId="77777777" w:rsidTr="008406FD">
        <w:trPr>
          <w:trHeight w:val="70"/>
          <w:jc w:val="center"/>
        </w:trPr>
        <w:tc>
          <w:tcPr>
            <w:tcW w:w="6519" w:type="dxa"/>
          </w:tcPr>
          <w:p w14:paraId="2DDF5154"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Replaceability. A product can replace another specified software product for the same purpose in the same environment. diagnose a project for deficiencies or causes of failures, or to identify parts to be modified.</w:t>
            </w:r>
          </w:p>
        </w:tc>
        <w:tc>
          <w:tcPr>
            <w:tcW w:w="620" w:type="dxa"/>
            <w:gridSpan w:val="3"/>
            <w:vAlign w:val="center"/>
          </w:tcPr>
          <w:p w14:paraId="6B3FCCF1"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09A63A0E"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490DF258" w14:textId="77777777" w:rsidR="0097180A" w:rsidRDefault="0097180A">
            <w:pPr>
              <w:spacing w:line="240" w:lineRule="auto"/>
              <w:jc w:val="center"/>
              <w:rPr>
                <w:rFonts w:ascii="Arial" w:hAnsi="Arial" w:cs="Arial"/>
                <w:b/>
                <w:bCs/>
                <w:kern w:val="2"/>
                <w14:ligatures w14:val="standardContextual"/>
              </w:rPr>
            </w:pPr>
          </w:p>
        </w:tc>
        <w:tc>
          <w:tcPr>
            <w:tcW w:w="545" w:type="dxa"/>
            <w:gridSpan w:val="2"/>
            <w:vAlign w:val="center"/>
          </w:tcPr>
          <w:p w14:paraId="3716E9D8" w14:textId="77777777" w:rsidR="0097180A" w:rsidRDefault="0097180A">
            <w:pPr>
              <w:spacing w:line="240" w:lineRule="auto"/>
              <w:jc w:val="center"/>
              <w:rPr>
                <w:rFonts w:ascii="Arial" w:hAnsi="Arial" w:cs="Arial"/>
                <w:b/>
                <w:bCs/>
                <w:kern w:val="2"/>
                <w14:ligatures w14:val="standardContextual"/>
              </w:rPr>
            </w:pPr>
          </w:p>
        </w:tc>
        <w:tc>
          <w:tcPr>
            <w:tcW w:w="541" w:type="dxa"/>
            <w:vAlign w:val="center"/>
          </w:tcPr>
          <w:p w14:paraId="0515CF13" w14:textId="77777777" w:rsidR="0097180A" w:rsidRDefault="0097180A">
            <w:pPr>
              <w:spacing w:line="240" w:lineRule="auto"/>
              <w:jc w:val="center"/>
              <w:rPr>
                <w:rFonts w:ascii="Arial" w:hAnsi="Arial" w:cs="Arial"/>
                <w:b/>
                <w:bCs/>
                <w:kern w:val="2"/>
                <w14:ligatures w14:val="standardContextual"/>
              </w:rPr>
            </w:pPr>
          </w:p>
        </w:tc>
      </w:tr>
    </w:tbl>
    <w:p w14:paraId="49110BAD" w14:textId="77777777" w:rsidR="0097180A" w:rsidRDefault="0097180A">
      <w:pPr>
        <w:spacing w:line="240" w:lineRule="auto"/>
        <w:rPr>
          <w:rFonts w:ascii="Arial" w:hAnsi="Arial" w:cs="Arial"/>
        </w:rPr>
      </w:pPr>
    </w:p>
    <w:p w14:paraId="2DF9BF9E" w14:textId="77777777" w:rsidR="0097180A" w:rsidRDefault="0097180A">
      <w:pPr>
        <w:rPr>
          <w:rFonts w:ascii="Arial" w:hAnsi="Arial" w:cs="Arial"/>
        </w:rPr>
      </w:pPr>
    </w:p>
    <w:p w14:paraId="6138ED15" w14:textId="77777777" w:rsidR="0097180A" w:rsidRDefault="0097180A">
      <w:pPr>
        <w:spacing w:line="240" w:lineRule="auto"/>
        <w:jc w:val="both"/>
        <w:rPr>
          <w:rFonts w:ascii="Arial" w:hAnsi="Arial" w:cs="Arial"/>
        </w:rPr>
      </w:pPr>
    </w:p>
    <w:p w14:paraId="5FEC32EA" w14:textId="77777777" w:rsidR="0097180A" w:rsidRDefault="0097180A">
      <w:pPr>
        <w:spacing w:line="240" w:lineRule="auto"/>
        <w:jc w:val="both"/>
        <w:rPr>
          <w:rFonts w:ascii="Arial" w:hAnsi="Arial" w:cs="Arial"/>
        </w:rPr>
      </w:pPr>
    </w:p>
    <w:p w14:paraId="036A379E" w14:textId="77777777" w:rsidR="0097180A" w:rsidRDefault="0097180A">
      <w:pPr>
        <w:spacing w:line="240" w:lineRule="auto"/>
        <w:jc w:val="both"/>
        <w:rPr>
          <w:rFonts w:ascii="Arial" w:hAnsi="Arial" w:cs="Arial"/>
        </w:rPr>
      </w:pPr>
    </w:p>
    <w:p w14:paraId="1CE45E80" w14:textId="77777777" w:rsidR="0097180A" w:rsidRDefault="0097180A">
      <w:pPr>
        <w:spacing w:line="240" w:lineRule="auto"/>
        <w:jc w:val="both"/>
        <w:rPr>
          <w:rFonts w:ascii="Arial" w:hAnsi="Arial" w:cs="Arial"/>
        </w:rPr>
      </w:pPr>
    </w:p>
    <w:p w14:paraId="000A0D86" w14:textId="77777777" w:rsidR="0097180A" w:rsidRDefault="0097180A">
      <w:pPr>
        <w:spacing w:line="240" w:lineRule="auto"/>
        <w:jc w:val="both"/>
        <w:rPr>
          <w:rFonts w:ascii="Arial" w:hAnsi="Arial" w:cs="Arial"/>
        </w:rPr>
      </w:pPr>
    </w:p>
    <w:p w14:paraId="1CB589ED" w14:textId="77777777" w:rsidR="0097180A" w:rsidRDefault="0097180A">
      <w:pPr>
        <w:spacing w:line="240" w:lineRule="auto"/>
        <w:jc w:val="both"/>
        <w:rPr>
          <w:rFonts w:ascii="Arial" w:hAnsi="Arial" w:cs="Arial"/>
        </w:rPr>
      </w:pPr>
    </w:p>
    <w:p w14:paraId="7B78FE12" w14:textId="77777777" w:rsidR="0097180A" w:rsidRDefault="0097180A">
      <w:pPr>
        <w:spacing w:line="240" w:lineRule="auto"/>
        <w:jc w:val="both"/>
        <w:rPr>
          <w:rFonts w:ascii="Arial" w:hAnsi="Arial" w:cs="Arial"/>
        </w:rPr>
      </w:pPr>
    </w:p>
    <w:p w14:paraId="6BB7F01F" w14:textId="77777777" w:rsidR="0097180A" w:rsidRDefault="0097180A">
      <w:pPr>
        <w:spacing w:line="240" w:lineRule="auto"/>
        <w:jc w:val="both"/>
        <w:rPr>
          <w:rFonts w:ascii="Arial" w:hAnsi="Arial" w:cs="Arial"/>
        </w:rPr>
      </w:pPr>
    </w:p>
    <w:p w14:paraId="0A83D192" w14:textId="77777777" w:rsidR="0097180A" w:rsidRDefault="0097180A">
      <w:pPr>
        <w:spacing w:line="240" w:lineRule="auto"/>
        <w:jc w:val="both"/>
        <w:rPr>
          <w:rFonts w:ascii="Arial" w:hAnsi="Arial" w:cs="Arial"/>
        </w:rPr>
      </w:pPr>
    </w:p>
    <w:p w14:paraId="7E0B8EB3" w14:textId="77777777" w:rsidR="0097180A" w:rsidRDefault="0097180A">
      <w:pPr>
        <w:spacing w:line="240" w:lineRule="auto"/>
        <w:jc w:val="both"/>
        <w:rPr>
          <w:rFonts w:ascii="Arial" w:hAnsi="Arial" w:cs="Arial"/>
        </w:rPr>
      </w:pPr>
    </w:p>
    <w:p w14:paraId="1C6E5FDE" w14:textId="77777777" w:rsidR="0097180A" w:rsidRDefault="0097180A">
      <w:pPr>
        <w:spacing w:line="240" w:lineRule="auto"/>
        <w:jc w:val="both"/>
        <w:rPr>
          <w:rFonts w:ascii="Arial" w:hAnsi="Arial" w:cs="Arial"/>
        </w:rPr>
      </w:pPr>
    </w:p>
    <w:p w14:paraId="51607E6C" w14:textId="77777777" w:rsidR="0097180A" w:rsidRDefault="0097180A">
      <w:pPr>
        <w:spacing w:line="240" w:lineRule="auto"/>
        <w:jc w:val="both"/>
        <w:rPr>
          <w:rFonts w:ascii="Arial" w:hAnsi="Arial" w:cs="Arial"/>
        </w:rPr>
      </w:pPr>
    </w:p>
    <w:p w14:paraId="7DDEC69A" w14:textId="77777777" w:rsidR="0097180A" w:rsidRDefault="0097180A">
      <w:pPr>
        <w:spacing w:line="240" w:lineRule="auto"/>
        <w:jc w:val="both"/>
        <w:rPr>
          <w:rFonts w:ascii="Arial" w:hAnsi="Arial" w:cs="Arial"/>
        </w:rPr>
      </w:pPr>
    </w:p>
    <w:p w14:paraId="66760C30" w14:textId="77777777" w:rsidR="0097180A" w:rsidRDefault="0097180A">
      <w:pPr>
        <w:spacing w:line="240" w:lineRule="auto"/>
        <w:jc w:val="both"/>
        <w:rPr>
          <w:rFonts w:ascii="Arial" w:hAnsi="Arial" w:cs="Arial"/>
        </w:rPr>
      </w:pPr>
    </w:p>
    <w:p w14:paraId="59BE6C38" w14:textId="0D1E984B" w:rsidR="0097180A" w:rsidRPr="00D32333" w:rsidRDefault="00D32333" w:rsidP="00D32333">
      <w:pPr>
        <w:pStyle w:val="Heading1"/>
        <w:spacing w:line="360" w:lineRule="auto"/>
        <w:rPr>
          <w:sz w:val="28"/>
          <w:szCs w:val="28"/>
        </w:rPr>
      </w:pPr>
      <w:r>
        <w:rPr>
          <w:lang w:val="en-PH"/>
        </w:rPr>
        <w:t>APPENDIX D</w:t>
      </w:r>
    </w:p>
    <w:p w14:paraId="794A97ED" w14:textId="77777777" w:rsidR="0097180A" w:rsidRDefault="0097180A">
      <w:pPr>
        <w:spacing w:line="240" w:lineRule="auto"/>
        <w:jc w:val="both"/>
        <w:rPr>
          <w:rFonts w:ascii="Arial" w:hAnsi="Arial" w:cs="Arial"/>
        </w:rPr>
      </w:pPr>
    </w:p>
    <w:p w14:paraId="3DB35B67" w14:textId="77777777" w:rsidR="0097180A" w:rsidRDefault="006D35D9" w:rsidP="00D32333">
      <w:pPr>
        <w:pStyle w:val="Heading1"/>
        <w:spacing w:line="360" w:lineRule="auto"/>
      </w:pPr>
      <w:r>
        <w:t>INTERVIEW GUIDE QUESTIONNAIRE</w:t>
      </w:r>
    </w:p>
    <w:p w14:paraId="24C66572" w14:textId="77777777" w:rsidR="0097180A" w:rsidRPr="00D32333" w:rsidRDefault="006D35D9" w:rsidP="00D32333">
      <w:pPr>
        <w:pStyle w:val="Heading2"/>
        <w:spacing w:line="360" w:lineRule="auto"/>
        <w:rPr>
          <w:color w:val="auto"/>
        </w:rPr>
      </w:pPr>
      <w:r w:rsidRPr="00D32333">
        <w:rPr>
          <w:color w:val="auto"/>
        </w:rPr>
        <w:t>BISARU HEAD</w:t>
      </w:r>
    </w:p>
    <w:p w14:paraId="6A2E96E3" w14:textId="77777777" w:rsidR="0097180A" w:rsidRDefault="006D35D9">
      <w:pPr>
        <w:jc w:val="both"/>
        <w:rPr>
          <w:rFonts w:ascii="Arial" w:hAnsi="Arial" w:cs="Arial"/>
          <w:szCs w:val="24"/>
        </w:rPr>
      </w:pPr>
      <w:r>
        <w:rPr>
          <w:rFonts w:ascii="Arial" w:hAnsi="Arial" w:cs="Arial"/>
          <w:szCs w:val="24"/>
        </w:rPr>
        <w:t>1. What are the current processes in responding an emergency in Bilar?</w:t>
      </w:r>
    </w:p>
    <w:p w14:paraId="185F5F74" w14:textId="77777777" w:rsidR="0097180A" w:rsidRDefault="006D35D9">
      <w:pPr>
        <w:jc w:val="both"/>
        <w:rPr>
          <w:rFonts w:ascii="Arial" w:hAnsi="Arial" w:cs="Arial"/>
          <w:szCs w:val="24"/>
        </w:rPr>
      </w:pPr>
      <w:r>
        <w:rPr>
          <w:rFonts w:ascii="Arial" w:hAnsi="Arial" w:cs="Arial"/>
          <w:szCs w:val="24"/>
        </w:rPr>
        <w:t>2. What are the challenges or issues encountered by Bilar Search and Rescue Unit (BISARU) in Bilar?</w:t>
      </w:r>
    </w:p>
    <w:p w14:paraId="1DDDA894" w14:textId="77777777" w:rsidR="0097180A" w:rsidRDefault="006D35D9">
      <w:pPr>
        <w:jc w:val="both"/>
        <w:rPr>
          <w:rFonts w:ascii="Arial" w:hAnsi="Arial" w:cs="Arial"/>
          <w:szCs w:val="24"/>
        </w:rPr>
      </w:pPr>
      <w:r>
        <w:rPr>
          <w:rFonts w:ascii="Arial" w:hAnsi="Arial" w:cs="Arial"/>
          <w:szCs w:val="24"/>
        </w:rPr>
        <w:t>3. How does the BISARU address emergency response situations?</w:t>
      </w:r>
    </w:p>
    <w:p w14:paraId="5B98FB86" w14:textId="77777777" w:rsidR="0097180A" w:rsidRDefault="006D35D9">
      <w:pPr>
        <w:jc w:val="both"/>
        <w:rPr>
          <w:rFonts w:ascii="Arial" w:hAnsi="Arial" w:cs="Arial"/>
          <w:szCs w:val="24"/>
        </w:rPr>
      </w:pPr>
      <w:r>
        <w:rPr>
          <w:rFonts w:ascii="Arial" w:hAnsi="Arial" w:cs="Arial"/>
          <w:szCs w:val="24"/>
        </w:rPr>
        <w:t>4. What security measures have been implemented to ensure the privacy and integrity of data in the application?</w:t>
      </w:r>
    </w:p>
    <w:p w14:paraId="16F621A5" w14:textId="77777777" w:rsidR="0097180A" w:rsidRDefault="006D35D9">
      <w:pPr>
        <w:jc w:val="both"/>
        <w:rPr>
          <w:rFonts w:ascii="Arial" w:hAnsi="Arial" w:cs="Arial"/>
          <w:szCs w:val="24"/>
        </w:rPr>
      </w:pPr>
      <w:r>
        <w:rPr>
          <w:rFonts w:ascii="Arial" w:hAnsi="Arial" w:cs="Arial"/>
          <w:szCs w:val="24"/>
        </w:rPr>
        <w:t>5. What are the limitations of this system in terms of knowledge and capabilities?</w:t>
      </w:r>
    </w:p>
    <w:p w14:paraId="7B7561DF" w14:textId="77777777" w:rsidR="0097180A" w:rsidRDefault="006D35D9">
      <w:pPr>
        <w:jc w:val="both"/>
        <w:rPr>
          <w:rFonts w:ascii="Arial" w:hAnsi="Arial" w:cs="Arial"/>
          <w:szCs w:val="24"/>
        </w:rPr>
      </w:pPr>
      <w:r>
        <w:rPr>
          <w:rFonts w:ascii="Arial" w:hAnsi="Arial" w:cs="Arial"/>
          <w:szCs w:val="24"/>
        </w:rPr>
        <w:t>6. What are the services offered by BISARU to the people living in Bilar?</w:t>
      </w:r>
    </w:p>
    <w:p w14:paraId="6138AB49" w14:textId="77777777" w:rsidR="0097180A" w:rsidRDefault="006D35D9">
      <w:pPr>
        <w:jc w:val="both"/>
        <w:rPr>
          <w:rFonts w:ascii="Arial" w:hAnsi="Arial" w:cs="Arial"/>
          <w:szCs w:val="24"/>
        </w:rPr>
      </w:pPr>
      <w:r>
        <w:rPr>
          <w:rFonts w:ascii="Arial" w:hAnsi="Arial" w:cs="Arial"/>
          <w:szCs w:val="24"/>
        </w:rPr>
        <w:t>7. The proposed system will focus in terms of:</w:t>
      </w:r>
    </w:p>
    <w:p w14:paraId="560FF259" w14:textId="77777777" w:rsidR="0097180A" w:rsidRDefault="006D35D9">
      <w:pPr>
        <w:ind w:firstLineChars="200" w:firstLine="480"/>
        <w:jc w:val="both"/>
        <w:rPr>
          <w:rFonts w:ascii="Arial" w:hAnsi="Arial" w:cs="Arial"/>
          <w:szCs w:val="24"/>
        </w:rPr>
      </w:pPr>
      <w:r>
        <w:rPr>
          <w:rFonts w:ascii="Arial" w:hAnsi="Arial" w:cs="Arial"/>
          <w:szCs w:val="24"/>
        </w:rPr>
        <w:t xml:space="preserve">a. Emergency Response </w:t>
      </w:r>
    </w:p>
    <w:p w14:paraId="3CD13093" w14:textId="77777777" w:rsidR="0097180A" w:rsidRDefault="006D35D9">
      <w:pPr>
        <w:ind w:firstLineChars="200" w:firstLine="480"/>
        <w:jc w:val="both"/>
        <w:rPr>
          <w:rFonts w:ascii="Arial" w:hAnsi="Arial" w:cs="Arial"/>
          <w:szCs w:val="24"/>
        </w:rPr>
      </w:pPr>
      <w:r>
        <w:rPr>
          <w:rFonts w:ascii="Arial" w:hAnsi="Arial" w:cs="Arial"/>
          <w:szCs w:val="24"/>
        </w:rPr>
        <w:t>b. Clustering Protocol</w:t>
      </w:r>
    </w:p>
    <w:p w14:paraId="404154FD" w14:textId="77777777" w:rsidR="0097180A" w:rsidRDefault="006D35D9">
      <w:pPr>
        <w:jc w:val="both"/>
        <w:rPr>
          <w:rFonts w:ascii="Arial" w:hAnsi="Arial" w:cs="Arial"/>
          <w:szCs w:val="24"/>
        </w:rPr>
      </w:pPr>
      <w:r>
        <w:rPr>
          <w:rFonts w:ascii="Arial" w:hAnsi="Arial" w:cs="Arial"/>
          <w:szCs w:val="24"/>
        </w:rPr>
        <w:t>8. Emergency Responders:</w:t>
      </w:r>
    </w:p>
    <w:p w14:paraId="256642BB" w14:textId="77777777" w:rsidR="0097180A" w:rsidRDefault="006D35D9">
      <w:pPr>
        <w:pStyle w:val="ListParagraph"/>
        <w:numPr>
          <w:ilvl w:val="0"/>
          <w:numId w:val="37"/>
        </w:numPr>
        <w:jc w:val="both"/>
        <w:rPr>
          <w:rFonts w:ascii="Arial" w:hAnsi="Arial" w:cs="Arial"/>
          <w:szCs w:val="24"/>
        </w:rPr>
      </w:pPr>
      <w:r>
        <w:rPr>
          <w:rFonts w:ascii="Arial" w:hAnsi="Arial" w:cs="Arial"/>
          <w:szCs w:val="24"/>
        </w:rPr>
        <w:t xml:space="preserve">Who are the responders when an emergency happens? What means of transportation will they use in responding? </w:t>
      </w:r>
    </w:p>
    <w:p w14:paraId="5F1ACB16" w14:textId="54D57A22" w:rsidR="0097180A" w:rsidRDefault="006D35D9">
      <w:pPr>
        <w:pStyle w:val="ListParagraph"/>
        <w:numPr>
          <w:ilvl w:val="0"/>
          <w:numId w:val="37"/>
        </w:numPr>
        <w:jc w:val="both"/>
        <w:rPr>
          <w:rFonts w:ascii="Arial" w:hAnsi="Arial" w:cs="Arial"/>
          <w:szCs w:val="24"/>
        </w:rPr>
      </w:pPr>
      <w:r>
        <w:rPr>
          <w:rFonts w:ascii="Arial" w:hAnsi="Arial" w:cs="Arial"/>
          <w:szCs w:val="24"/>
        </w:rPr>
        <w:t xml:space="preserve">How can the emergency responders know if an </w:t>
      </w:r>
      <w:r w:rsidR="00D32333">
        <w:rPr>
          <w:rFonts w:ascii="Arial" w:hAnsi="Arial" w:cs="Arial"/>
          <w:szCs w:val="24"/>
        </w:rPr>
        <w:t>emergency situation</w:t>
      </w:r>
      <w:r>
        <w:rPr>
          <w:rFonts w:ascii="Arial" w:hAnsi="Arial" w:cs="Arial"/>
          <w:szCs w:val="24"/>
        </w:rPr>
        <w:t xml:space="preserve"> </w:t>
      </w:r>
      <w:r w:rsidR="00D32333">
        <w:rPr>
          <w:rFonts w:ascii="Arial" w:hAnsi="Arial" w:cs="Arial"/>
          <w:szCs w:val="24"/>
        </w:rPr>
        <w:t>happens</w:t>
      </w:r>
      <w:r>
        <w:rPr>
          <w:rFonts w:ascii="Arial" w:hAnsi="Arial" w:cs="Arial"/>
          <w:szCs w:val="24"/>
        </w:rPr>
        <w:t>?</w:t>
      </w:r>
    </w:p>
    <w:p w14:paraId="21EDEBF4" w14:textId="58EBA9AF" w:rsidR="0097180A" w:rsidRDefault="00D32333">
      <w:pPr>
        <w:pStyle w:val="ListParagraph"/>
        <w:numPr>
          <w:ilvl w:val="0"/>
          <w:numId w:val="38"/>
        </w:numPr>
        <w:jc w:val="both"/>
        <w:rPr>
          <w:rFonts w:ascii="Arial" w:hAnsi="Arial" w:cs="Arial"/>
          <w:szCs w:val="24"/>
        </w:rPr>
      </w:pPr>
      <w:r>
        <w:rPr>
          <w:rFonts w:ascii="Arial" w:hAnsi="Arial" w:cs="Arial"/>
          <w:szCs w:val="24"/>
        </w:rPr>
        <w:lastRenderedPageBreak/>
        <w:t>Do</w:t>
      </w:r>
      <w:r w:rsidR="006D35D9">
        <w:rPr>
          <w:rFonts w:ascii="Arial" w:hAnsi="Arial" w:cs="Arial"/>
          <w:szCs w:val="24"/>
        </w:rPr>
        <w:t xml:space="preserve"> the emergency responders </w:t>
      </w:r>
      <w:r>
        <w:rPr>
          <w:rFonts w:ascii="Arial" w:hAnsi="Arial" w:cs="Arial"/>
          <w:szCs w:val="24"/>
        </w:rPr>
        <w:t>arrive</w:t>
      </w:r>
      <w:r w:rsidR="006D35D9">
        <w:rPr>
          <w:rFonts w:ascii="Arial" w:hAnsi="Arial" w:cs="Arial"/>
          <w:szCs w:val="24"/>
        </w:rPr>
        <w:t xml:space="preserve"> on time? </w:t>
      </w:r>
      <w:r w:rsidR="006D35D9">
        <w:rPr>
          <w:rFonts w:ascii="Arial" w:hAnsi="Arial" w:cs="Arial"/>
          <w:szCs w:val="24"/>
          <w:lang w:val="en-PH"/>
        </w:rPr>
        <w:t>What is the next step after responding to an incident?</w:t>
      </w:r>
    </w:p>
    <w:p w14:paraId="3F81A4C4" w14:textId="77777777" w:rsidR="0097180A" w:rsidRDefault="006D35D9">
      <w:pPr>
        <w:jc w:val="both"/>
        <w:rPr>
          <w:rFonts w:ascii="Arial" w:hAnsi="Arial" w:cs="Arial"/>
          <w:szCs w:val="24"/>
        </w:rPr>
      </w:pPr>
      <w:r>
        <w:rPr>
          <w:rFonts w:ascii="Arial" w:hAnsi="Arial" w:cs="Arial"/>
          <w:szCs w:val="24"/>
        </w:rPr>
        <w:t>9. Dispatchers and Emergency Management Centers:</w:t>
      </w:r>
    </w:p>
    <w:p w14:paraId="6B9AC4B9" w14:textId="77777777" w:rsidR="0097180A" w:rsidRDefault="006D35D9">
      <w:pPr>
        <w:pStyle w:val="ListParagraph"/>
        <w:numPr>
          <w:ilvl w:val="0"/>
          <w:numId w:val="38"/>
        </w:numPr>
        <w:jc w:val="both"/>
        <w:rPr>
          <w:rFonts w:ascii="Arial" w:hAnsi="Arial" w:cs="Arial"/>
          <w:szCs w:val="24"/>
        </w:rPr>
      </w:pPr>
      <w:r>
        <w:rPr>
          <w:rFonts w:ascii="Arial" w:hAnsi="Arial" w:cs="Arial"/>
          <w:szCs w:val="24"/>
        </w:rPr>
        <w:t>What are the processes during emergency response?</w:t>
      </w:r>
      <w:r>
        <w:rPr>
          <w:rFonts w:ascii="Arial" w:hAnsi="Arial" w:cs="Arial"/>
          <w:szCs w:val="24"/>
          <w:lang w:val="en-PH"/>
        </w:rPr>
        <w:t xml:space="preserve"> </w:t>
      </w:r>
    </w:p>
    <w:p w14:paraId="2B79DF06" w14:textId="77777777" w:rsidR="0097180A" w:rsidRDefault="006D35D9">
      <w:pPr>
        <w:pStyle w:val="ListParagraph"/>
        <w:numPr>
          <w:ilvl w:val="0"/>
          <w:numId w:val="38"/>
        </w:numPr>
        <w:jc w:val="both"/>
        <w:rPr>
          <w:rFonts w:ascii="Arial" w:hAnsi="Arial" w:cs="Arial"/>
          <w:szCs w:val="24"/>
        </w:rPr>
      </w:pPr>
      <w:r>
        <w:rPr>
          <w:rFonts w:ascii="Arial" w:hAnsi="Arial" w:cs="Arial"/>
          <w:szCs w:val="24"/>
        </w:rPr>
        <w:t>What are the precautionary measures will the management centers provide?</w:t>
      </w:r>
    </w:p>
    <w:p w14:paraId="7D6DBFB8" w14:textId="77777777" w:rsidR="0097180A" w:rsidRDefault="006D35D9">
      <w:pPr>
        <w:jc w:val="both"/>
        <w:rPr>
          <w:rFonts w:ascii="Arial" w:hAnsi="Arial" w:cs="Arial"/>
          <w:szCs w:val="24"/>
        </w:rPr>
      </w:pPr>
      <w:r>
        <w:rPr>
          <w:rFonts w:ascii="Arial" w:hAnsi="Arial" w:cs="Arial"/>
          <w:szCs w:val="24"/>
        </w:rPr>
        <w:t>10. Affected Individuals and Communities:</w:t>
      </w:r>
    </w:p>
    <w:p w14:paraId="7660EE2D" w14:textId="77777777" w:rsidR="0097180A" w:rsidRDefault="006D35D9">
      <w:pPr>
        <w:pStyle w:val="ListParagraph"/>
        <w:numPr>
          <w:ilvl w:val="0"/>
          <w:numId w:val="39"/>
        </w:numPr>
        <w:jc w:val="both"/>
        <w:rPr>
          <w:rFonts w:ascii="Arial" w:hAnsi="Arial" w:cs="Arial"/>
          <w:szCs w:val="24"/>
        </w:rPr>
      </w:pPr>
      <w:r>
        <w:rPr>
          <w:rFonts w:ascii="Arial" w:hAnsi="Arial" w:cs="Arial"/>
          <w:szCs w:val="24"/>
        </w:rPr>
        <w:t xml:space="preserve">In emergency situations, what means of communication will the individuals use? </w:t>
      </w:r>
    </w:p>
    <w:p w14:paraId="7F9E29C2" w14:textId="2C1AC795" w:rsidR="0097180A" w:rsidRDefault="006D35D9">
      <w:pPr>
        <w:pStyle w:val="ListParagraph"/>
        <w:numPr>
          <w:ilvl w:val="0"/>
          <w:numId w:val="39"/>
        </w:numPr>
        <w:jc w:val="both"/>
        <w:rPr>
          <w:rFonts w:ascii="Arial" w:hAnsi="Arial" w:cs="Arial"/>
          <w:szCs w:val="24"/>
        </w:rPr>
      </w:pPr>
      <w:r>
        <w:rPr>
          <w:rFonts w:ascii="Arial" w:hAnsi="Arial" w:cs="Arial"/>
          <w:szCs w:val="24"/>
        </w:rPr>
        <w:t xml:space="preserve">Does the system </w:t>
      </w:r>
      <w:r w:rsidR="00D32333">
        <w:rPr>
          <w:rFonts w:ascii="Arial" w:hAnsi="Arial" w:cs="Arial"/>
          <w:szCs w:val="24"/>
        </w:rPr>
        <w:t>provide</w:t>
      </w:r>
      <w:r>
        <w:rPr>
          <w:rFonts w:ascii="Arial" w:hAnsi="Arial" w:cs="Arial"/>
          <w:szCs w:val="24"/>
        </w:rPr>
        <w:t xml:space="preserve"> the needed information of an incident?</w:t>
      </w:r>
    </w:p>
    <w:p w14:paraId="71B4E997" w14:textId="77777777" w:rsidR="0097180A" w:rsidRDefault="006D35D9">
      <w:pPr>
        <w:pStyle w:val="ListParagraph"/>
        <w:numPr>
          <w:ilvl w:val="0"/>
          <w:numId w:val="39"/>
        </w:numPr>
        <w:jc w:val="both"/>
        <w:rPr>
          <w:rFonts w:ascii="Arial" w:hAnsi="Arial" w:cs="Arial"/>
          <w:szCs w:val="24"/>
        </w:rPr>
      </w:pPr>
      <w:r>
        <w:rPr>
          <w:rFonts w:ascii="Arial" w:hAnsi="Arial" w:cs="Arial"/>
          <w:szCs w:val="24"/>
          <w:lang w:val="en-PH"/>
        </w:rPr>
        <w:t>How can individuals use the application in areas with no network coverage? Does the application can be use offline?</w:t>
      </w:r>
    </w:p>
    <w:p w14:paraId="44723845" w14:textId="77777777" w:rsidR="0097180A" w:rsidRDefault="006D35D9">
      <w:pPr>
        <w:jc w:val="both"/>
        <w:rPr>
          <w:rFonts w:ascii="Arial" w:hAnsi="Arial" w:cs="Arial"/>
          <w:szCs w:val="24"/>
        </w:rPr>
      </w:pPr>
      <w:r>
        <w:rPr>
          <w:rFonts w:ascii="Arial" w:hAnsi="Arial" w:cs="Arial"/>
          <w:szCs w:val="24"/>
        </w:rPr>
        <w:t>11. Local Government and Authorities:</w:t>
      </w:r>
    </w:p>
    <w:p w14:paraId="6CE596FD" w14:textId="77777777" w:rsidR="0097180A" w:rsidRDefault="006D35D9">
      <w:pPr>
        <w:pStyle w:val="ListParagraph"/>
        <w:numPr>
          <w:ilvl w:val="0"/>
          <w:numId w:val="40"/>
        </w:numPr>
        <w:jc w:val="both"/>
        <w:rPr>
          <w:rFonts w:ascii="Arial" w:hAnsi="Arial" w:cs="Arial"/>
          <w:szCs w:val="24"/>
        </w:rPr>
      </w:pPr>
      <w:r>
        <w:rPr>
          <w:rFonts w:ascii="Arial" w:hAnsi="Arial" w:cs="Arial"/>
          <w:szCs w:val="24"/>
        </w:rPr>
        <w:t>Who are the authorized responders that the government approved?</w:t>
      </w:r>
    </w:p>
    <w:p w14:paraId="3EDE65A4" w14:textId="77777777" w:rsidR="0097180A" w:rsidRDefault="006D35D9">
      <w:pPr>
        <w:pStyle w:val="ListParagraph"/>
        <w:numPr>
          <w:ilvl w:val="0"/>
          <w:numId w:val="40"/>
        </w:numPr>
        <w:jc w:val="both"/>
        <w:rPr>
          <w:rFonts w:ascii="Arial" w:hAnsi="Arial" w:cs="Arial"/>
          <w:szCs w:val="24"/>
        </w:rPr>
      </w:pPr>
      <w:r>
        <w:rPr>
          <w:rFonts w:ascii="Arial" w:hAnsi="Arial" w:cs="Arial"/>
          <w:szCs w:val="24"/>
        </w:rPr>
        <w:t>How will the local government unit address emergency related situations?</w:t>
      </w:r>
    </w:p>
    <w:p w14:paraId="74EE169F" w14:textId="77777777" w:rsidR="0097180A" w:rsidRDefault="006D35D9">
      <w:pPr>
        <w:jc w:val="both"/>
        <w:rPr>
          <w:rFonts w:ascii="Arial" w:hAnsi="Arial" w:cs="Arial"/>
          <w:szCs w:val="24"/>
        </w:rPr>
      </w:pPr>
      <w:r>
        <w:rPr>
          <w:rFonts w:ascii="Arial" w:hAnsi="Arial" w:cs="Arial"/>
          <w:szCs w:val="24"/>
        </w:rPr>
        <w:t>12. Procedure in responding emergency situations?</w:t>
      </w:r>
    </w:p>
    <w:p w14:paraId="6CE6CDFE" w14:textId="77777777" w:rsidR="0097180A" w:rsidRDefault="006D35D9">
      <w:pPr>
        <w:pStyle w:val="ListParagraph"/>
        <w:numPr>
          <w:ilvl w:val="0"/>
          <w:numId w:val="41"/>
        </w:numPr>
        <w:jc w:val="both"/>
        <w:rPr>
          <w:rFonts w:ascii="Arial" w:hAnsi="Arial" w:cs="Arial"/>
          <w:szCs w:val="24"/>
        </w:rPr>
      </w:pPr>
      <w:r>
        <w:rPr>
          <w:rFonts w:ascii="Arial" w:hAnsi="Arial" w:cs="Arial"/>
          <w:szCs w:val="24"/>
        </w:rPr>
        <w:t>If emergency happens, the base-station emergency response will send a signal together with the information of the incident and it's location, and it will directly be sent to the emergency responders at BISARU?</w:t>
      </w:r>
    </w:p>
    <w:p w14:paraId="6D796967" w14:textId="77777777" w:rsidR="0097180A" w:rsidRDefault="006D35D9">
      <w:pPr>
        <w:pStyle w:val="ListParagraph"/>
        <w:numPr>
          <w:ilvl w:val="0"/>
          <w:numId w:val="41"/>
        </w:numPr>
        <w:jc w:val="both"/>
        <w:rPr>
          <w:rFonts w:ascii="Arial" w:hAnsi="Arial" w:cs="Arial"/>
          <w:szCs w:val="24"/>
        </w:rPr>
      </w:pPr>
      <w:r>
        <w:rPr>
          <w:rFonts w:ascii="Arial" w:hAnsi="Arial" w:cs="Arial"/>
          <w:szCs w:val="24"/>
        </w:rPr>
        <w:t>If an emergency happened at a place where there is no network signal, how can they use the application? How will the responders know about their location?</w:t>
      </w:r>
    </w:p>
    <w:p w14:paraId="65CD966B" w14:textId="77777777" w:rsidR="0097180A" w:rsidRDefault="006D35D9">
      <w:pPr>
        <w:pStyle w:val="ListParagraph"/>
        <w:numPr>
          <w:ilvl w:val="0"/>
          <w:numId w:val="41"/>
        </w:numPr>
        <w:jc w:val="both"/>
        <w:rPr>
          <w:rFonts w:ascii="Arial" w:hAnsi="Arial" w:cs="Arial"/>
          <w:szCs w:val="24"/>
        </w:rPr>
      </w:pPr>
      <w:r>
        <w:rPr>
          <w:rFonts w:ascii="Arial" w:hAnsi="Arial" w:cs="Arial"/>
          <w:szCs w:val="24"/>
        </w:rPr>
        <w:t>What are the steps to be follow in using the application?</w:t>
      </w:r>
    </w:p>
    <w:p w14:paraId="1B106668" w14:textId="77777777" w:rsidR="0097180A" w:rsidRDefault="006D35D9">
      <w:pPr>
        <w:jc w:val="both"/>
        <w:rPr>
          <w:rFonts w:ascii="Arial" w:hAnsi="Arial" w:cs="Arial"/>
          <w:szCs w:val="24"/>
        </w:rPr>
      </w:pPr>
      <w:r>
        <w:rPr>
          <w:rFonts w:ascii="Arial" w:hAnsi="Arial" w:cs="Arial"/>
          <w:szCs w:val="24"/>
        </w:rPr>
        <w:lastRenderedPageBreak/>
        <w:t>13. Monitoring:</w:t>
      </w:r>
    </w:p>
    <w:p w14:paraId="5F356DF5" w14:textId="77777777" w:rsidR="0097180A" w:rsidRDefault="006D35D9">
      <w:pPr>
        <w:pStyle w:val="ListParagraph"/>
        <w:numPr>
          <w:ilvl w:val="0"/>
          <w:numId w:val="42"/>
        </w:numPr>
        <w:jc w:val="both"/>
        <w:rPr>
          <w:rFonts w:ascii="Arial" w:hAnsi="Arial" w:cs="Arial"/>
          <w:szCs w:val="24"/>
        </w:rPr>
      </w:pPr>
      <w:r>
        <w:rPr>
          <w:rFonts w:ascii="Arial" w:hAnsi="Arial" w:cs="Arial"/>
          <w:szCs w:val="24"/>
          <w:lang w:val="en-PH"/>
        </w:rPr>
        <w:t>Are there automated alerts or notifications integrated into the monitoring system to promptly notify relevant authorities or responders during critical events?</w:t>
      </w:r>
    </w:p>
    <w:p w14:paraId="1FC84977" w14:textId="77777777" w:rsidR="0097180A" w:rsidRDefault="006D35D9">
      <w:pPr>
        <w:pStyle w:val="ListParagraph"/>
        <w:numPr>
          <w:ilvl w:val="0"/>
          <w:numId w:val="42"/>
        </w:numPr>
        <w:jc w:val="both"/>
        <w:rPr>
          <w:rFonts w:ascii="Arial" w:hAnsi="Arial" w:cs="Arial"/>
          <w:szCs w:val="24"/>
        </w:rPr>
      </w:pPr>
      <w:r>
        <w:rPr>
          <w:rFonts w:ascii="Arial" w:hAnsi="Arial" w:cs="Arial"/>
          <w:szCs w:val="24"/>
          <w:lang w:val="en-PH"/>
        </w:rPr>
        <w:t>Does the BERA application implement monitoring mechanisms to track and analyze emergency situations?</w:t>
      </w:r>
    </w:p>
    <w:p w14:paraId="61B71E90" w14:textId="77777777" w:rsidR="0097180A" w:rsidRDefault="006D35D9">
      <w:pPr>
        <w:pStyle w:val="ListParagraph"/>
        <w:numPr>
          <w:ilvl w:val="0"/>
          <w:numId w:val="42"/>
        </w:numPr>
        <w:jc w:val="both"/>
        <w:rPr>
          <w:rFonts w:ascii="Arial" w:hAnsi="Arial" w:cs="Arial"/>
          <w:szCs w:val="24"/>
        </w:rPr>
      </w:pPr>
      <w:r>
        <w:rPr>
          <w:rFonts w:ascii="Arial" w:hAnsi="Arial" w:cs="Arial"/>
          <w:szCs w:val="24"/>
        </w:rPr>
        <w:t>H</w:t>
      </w:r>
      <w:r>
        <w:rPr>
          <w:rFonts w:ascii="Arial" w:hAnsi="Arial" w:cs="Arial"/>
          <w:szCs w:val="24"/>
          <w:lang w:val="en-PH"/>
        </w:rPr>
        <w:t>ow often do you evaluate emergency situations</w:t>
      </w:r>
      <w:r>
        <w:rPr>
          <w:rFonts w:ascii="Arial" w:hAnsi="Arial" w:cs="Arial"/>
          <w:szCs w:val="24"/>
        </w:rPr>
        <w:t>, is it daily, weekly, quarterly or yearly?</w:t>
      </w:r>
    </w:p>
    <w:p w14:paraId="491C6D54" w14:textId="4D363DA9" w:rsidR="0097180A" w:rsidRDefault="006D35D9">
      <w:pPr>
        <w:pStyle w:val="ListParagraph"/>
        <w:numPr>
          <w:ilvl w:val="0"/>
          <w:numId w:val="42"/>
        </w:numPr>
        <w:jc w:val="both"/>
        <w:rPr>
          <w:rFonts w:ascii="Arial" w:hAnsi="Arial" w:cs="Arial"/>
          <w:szCs w:val="24"/>
        </w:rPr>
      </w:pPr>
      <w:r>
        <w:rPr>
          <w:rFonts w:ascii="Arial" w:hAnsi="Arial" w:cs="Arial"/>
          <w:szCs w:val="24"/>
        </w:rPr>
        <w:t xml:space="preserve">Who </w:t>
      </w:r>
      <w:r w:rsidR="00D32333">
        <w:rPr>
          <w:rFonts w:ascii="Arial" w:hAnsi="Arial" w:cs="Arial"/>
          <w:szCs w:val="24"/>
        </w:rPr>
        <w:t>is</w:t>
      </w:r>
      <w:r>
        <w:rPr>
          <w:rFonts w:ascii="Arial" w:hAnsi="Arial" w:cs="Arial"/>
          <w:szCs w:val="24"/>
        </w:rPr>
        <w:t xml:space="preserve"> </w:t>
      </w:r>
      <w:r w:rsidR="00D32333">
        <w:rPr>
          <w:rFonts w:ascii="Arial" w:hAnsi="Arial" w:cs="Arial"/>
          <w:szCs w:val="24"/>
        </w:rPr>
        <w:t>those people</w:t>
      </w:r>
      <w:r>
        <w:rPr>
          <w:rFonts w:ascii="Arial" w:hAnsi="Arial" w:cs="Arial"/>
          <w:szCs w:val="24"/>
        </w:rPr>
        <w:t xml:space="preserve"> involved in doing the </w:t>
      </w:r>
      <w:r>
        <w:rPr>
          <w:rFonts w:ascii="Arial" w:hAnsi="Arial" w:cs="Arial"/>
          <w:szCs w:val="24"/>
          <w:lang w:val="en-PH"/>
        </w:rPr>
        <w:t>monitoring in emergency response situations?</w:t>
      </w:r>
    </w:p>
    <w:p w14:paraId="629B0262" w14:textId="77777777" w:rsidR="0097180A" w:rsidRDefault="006D35D9">
      <w:pPr>
        <w:jc w:val="both"/>
        <w:rPr>
          <w:rFonts w:ascii="Arial" w:hAnsi="Arial" w:cs="Arial"/>
          <w:szCs w:val="24"/>
        </w:rPr>
      </w:pPr>
      <w:r>
        <w:rPr>
          <w:rFonts w:ascii="Arial" w:hAnsi="Arial" w:cs="Arial"/>
          <w:szCs w:val="24"/>
        </w:rPr>
        <w:t>15. Reports:</w:t>
      </w:r>
    </w:p>
    <w:p w14:paraId="6FB765C1" w14:textId="77777777" w:rsidR="0097180A" w:rsidRDefault="006D35D9">
      <w:pPr>
        <w:pStyle w:val="ListParagraph"/>
        <w:numPr>
          <w:ilvl w:val="0"/>
          <w:numId w:val="43"/>
        </w:numPr>
        <w:jc w:val="both"/>
        <w:rPr>
          <w:rFonts w:ascii="Arial" w:hAnsi="Arial" w:cs="Arial"/>
          <w:szCs w:val="24"/>
        </w:rPr>
      </w:pPr>
      <w:r>
        <w:rPr>
          <w:rFonts w:ascii="Arial" w:hAnsi="Arial" w:cs="Arial"/>
          <w:szCs w:val="24"/>
        </w:rPr>
        <w:t>Will the reports of emergencies can be generated by the system itself?</w:t>
      </w:r>
    </w:p>
    <w:p w14:paraId="69C79C7D" w14:textId="77777777" w:rsidR="0097180A" w:rsidRDefault="006D35D9">
      <w:pPr>
        <w:pStyle w:val="ListParagraph"/>
        <w:numPr>
          <w:ilvl w:val="0"/>
          <w:numId w:val="43"/>
        </w:numPr>
        <w:jc w:val="both"/>
        <w:rPr>
          <w:rFonts w:ascii="Arial" w:hAnsi="Arial" w:cs="Arial"/>
          <w:szCs w:val="24"/>
        </w:rPr>
      </w:pPr>
      <w:r>
        <w:rPr>
          <w:rFonts w:ascii="Arial" w:hAnsi="Arial" w:cs="Arial"/>
          <w:szCs w:val="24"/>
        </w:rPr>
        <w:t>Who are those people involved in generating reports?</w:t>
      </w:r>
    </w:p>
    <w:p w14:paraId="2EC9A744" w14:textId="77777777" w:rsidR="0097180A" w:rsidRPr="00D32333" w:rsidRDefault="006D35D9">
      <w:pPr>
        <w:pStyle w:val="ListParagraph"/>
        <w:numPr>
          <w:ilvl w:val="0"/>
          <w:numId w:val="43"/>
        </w:numPr>
        <w:jc w:val="both"/>
        <w:rPr>
          <w:rFonts w:ascii="Arial" w:hAnsi="Arial" w:cs="Arial"/>
        </w:rPr>
      </w:pPr>
      <w:r>
        <w:rPr>
          <w:rFonts w:ascii="Arial" w:hAnsi="Arial" w:cs="Arial"/>
          <w:szCs w:val="24"/>
        </w:rPr>
        <w:t>What are the processes being done in generating reports?</w:t>
      </w:r>
    </w:p>
    <w:p w14:paraId="0A0E9B96" w14:textId="77777777" w:rsidR="00D32333" w:rsidRDefault="00D32333" w:rsidP="00D32333">
      <w:pPr>
        <w:jc w:val="both"/>
        <w:rPr>
          <w:rFonts w:ascii="Arial" w:hAnsi="Arial" w:cs="Arial"/>
        </w:rPr>
      </w:pPr>
    </w:p>
    <w:p w14:paraId="03687DF1" w14:textId="77777777" w:rsidR="00D32333" w:rsidRDefault="00D32333" w:rsidP="00D32333">
      <w:pPr>
        <w:jc w:val="both"/>
        <w:rPr>
          <w:rFonts w:ascii="Arial" w:hAnsi="Arial" w:cs="Arial"/>
        </w:rPr>
      </w:pPr>
    </w:p>
    <w:p w14:paraId="4E25FB98" w14:textId="77777777" w:rsidR="00D32333" w:rsidRDefault="00D32333" w:rsidP="00D32333">
      <w:pPr>
        <w:jc w:val="both"/>
        <w:rPr>
          <w:rFonts w:ascii="Arial" w:hAnsi="Arial" w:cs="Arial"/>
        </w:rPr>
      </w:pPr>
    </w:p>
    <w:p w14:paraId="6E9143E4" w14:textId="77777777" w:rsidR="00D32333" w:rsidRDefault="00D32333" w:rsidP="00D32333">
      <w:pPr>
        <w:jc w:val="both"/>
        <w:rPr>
          <w:rFonts w:ascii="Arial" w:hAnsi="Arial" w:cs="Arial"/>
        </w:rPr>
      </w:pPr>
    </w:p>
    <w:p w14:paraId="056DD1CC" w14:textId="77777777" w:rsidR="00D32333" w:rsidRDefault="00D32333" w:rsidP="00D32333">
      <w:pPr>
        <w:jc w:val="both"/>
        <w:rPr>
          <w:rFonts w:ascii="Arial" w:hAnsi="Arial" w:cs="Arial"/>
        </w:rPr>
      </w:pPr>
    </w:p>
    <w:p w14:paraId="2C0411A4" w14:textId="77777777" w:rsidR="00D32333" w:rsidRDefault="00D32333" w:rsidP="00D32333">
      <w:pPr>
        <w:jc w:val="both"/>
        <w:rPr>
          <w:rFonts w:ascii="Arial" w:hAnsi="Arial" w:cs="Arial"/>
        </w:rPr>
      </w:pPr>
    </w:p>
    <w:p w14:paraId="40325FA1" w14:textId="77777777" w:rsidR="00D32333" w:rsidRDefault="00D32333" w:rsidP="00D32333">
      <w:pPr>
        <w:jc w:val="both"/>
        <w:rPr>
          <w:rFonts w:ascii="Arial" w:hAnsi="Arial" w:cs="Arial"/>
        </w:rPr>
      </w:pPr>
    </w:p>
    <w:p w14:paraId="69FE1798" w14:textId="77777777" w:rsidR="00D32333" w:rsidRDefault="00D32333" w:rsidP="00D32333">
      <w:pPr>
        <w:jc w:val="both"/>
        <w:rPr>
          <w:rFonts w:ascii="Arial" w:hAnsi="Arial" w:cs="Arial"/>
        </w:rPr>
      </w:pPr>
    </w:p>
    <w:p w14:paraId="3E834205" w14:textId="77777777" w:rsidR="00D32333" w:rsidRDefault="00D32333" w:rsidP="00D32333">
      <w:pPr>
        <w:jc w:val="both"/>
        <w:rPr>
          <w:rFonts w:ascii="Arial" w:hAnsi="Arial" w:cs="Arial"/>
        </w:rPr>
      </w:pPr>
    </w:p>
    <w:p w14:paraId="2DFD0C8F" w14:textId="77777777" w:rsidR="00D32333" w:rsidRDefault="00D32333" w:rsidP="00D32333">
      <w:pPr>
        <w:jc w:val="both"/>
        <w:rPr>
          <w:rFonts w:ascii="Arial" w:hAnsi="Arial" w:cs="Arial"/>
        </w:rPr>
      </w:pPr>
    </w:p>
    <w:p w14:paraId="6CDEC322" w14:textId="77777777" w:rsidR="00D32333" w:rsidRDefault="00D32333" w:rsidP="00D32333">
      <w:pPr>
        <w:jc w:val="both"/>
        <w:rPr>
          <w:rFonts w:ascii="Arial" w:hAnsi="Arial" w:cs="Arial"/>
        </w:rPr>
      </w:pPr>
    </w:p>
    <w:p w14:paraId="0B402DA6" w14:textId="77777777" w:rsidR="00D32333" w:rsidRDefault="00D32333" w:rsidP="00D32333">
      <w:pPr>
        <w:jc w:val="both"/>
        <w:rPr>
          <w:rFonts w:ascii="Arial" w:hAnsi="Arial" w:cs="Arial"/>
        </w:rPr>
      </w:pPr>
    </w:p>
    <w:p w14:paraId="5503290B" w14:textId="77777777" w:rsidR="00D32333" w:rsidRDefault="00D32333" w:rsidP="00D32333">
      <w:pPr>
        <w:jc w:val="both"/>
        <w:rPr>
          <w:rFonts w:ascii="Arial" w:hAnsi="Arial" w:cs="Arial"/>
        </w:rPr>
      </w:pPr>
    </w:p>
    <w:p w14:paraId="43728740" w14:textId="77777777" w:rsidR="00D32333" w:rsidRDefault="00D32333" w:rsidP="00D32333">
      <w:pPr>
        <w:jc w:val="both"/>
        <w:rPr>
          <w:rFonts w:ascii="Arial" w:hAnsi="Arial" w:cs="Arial"/>
        </w:rPr>
      </w:pPr>
    </w:p>
    <w:p w14:paraId="00106D00" w14:textId="77777777" w:rsidR="00D32333" w:rsidRDefault="00D32333" w:rsidP="00D32333">
      <w:pPr>
        <w:jc w:val="both"/>
        <w:rPr>
          <w:rFonts w:ascii="Arial" w:hAnsi="Arial" w:cs="Arial"/>
        </w:rPr>
      </w:pPr>
    </w:p>
    <w:p w14:paraId="51F772A1" w14:textId="77777777" w:rsidR="00D32333" w:rsidRDefault="00D32333" w:rsidP="00D32333">
      <w:pPr>
        <w:jc w:val="both"/>
        <w:rPr>
          <w:rFonts w:ascii="Arial" w:hAnsi="Arial" w:cs="Arial"/>
        </w:rPr>
      </w:pPr>
    </w:p>
    <w:p w14:paraId="10420FAB" w14:textId="77777777" w:rsidR="00D32333" w:rsidRDefault="00D32333" w:rsidP="00D32333">
      <w:pPr>
        <w:jc w:val="both"/>
        <w:rPr>
          <w:rFonts w:ascii="Arial" w:hAnsi="Arial" w:cs="Arial"/>
        </w:rPr>
      </w:pPr>
    </w:p>
    <w:p w14:paraId="65E7A3FF" w14:textId="77777777" w:rsidR="00D32333" w:rsidRDefault="00D32333" w:rsidP="00D32333">
      <w:pPr>
        <w:jc w:val="both"/>
        <w:rPr>
          <w:rFonts w:ascii="Arial" w:hAnsi="Arial" w:cs="Arial"/>
        </w:rPr>
      </w:pPr>
    </w:p>
    <w:p w14:paraId="028B6321" w14:textId="77777777" w:rsidR="00D32333" w:rsidRDefault="00D32333" w:rsidP="00D32333">
      <w:pPr>
        <w:pStyle w:val="Heading1"/>
        <w:spacing w:line="480" w:lineRule="auto"/>
      </w:pPr>
      <w:bookmarkStart w:id="159" w:name="_Toc163652563"/>
      <w:r>
        <w:t>APPENDICE E</w:t>
      </w:r>
      <w:bookmarkEnd w:id="159"/>
    </w:p>
    <w:p w14:paraId="38669546" w14:textId="77777777" w:rsidR="00D32333" w:rsidRPr="00D32333" w:rsidRDefault="00D32333" w:rsidP="00D32333">
      <w:pPr>
        <w:pStyle w:val="Heading2"/>
        <w:jc w:val="center"/>
        <w:rPr>
          <w:color w:val="auto"/>
        </w:rPr>
      </w:pPr>
      <w:bookmarkStart w:id="160" w:name="_Toc163652564"/>
      <w:r w:rsidRPr="00D32333">
        <w:rPr>
          <w:color w:val="auto"/>
        </w:rPr>
        <w:t>User’s Manual</w:t>
      </w:r>
      <w:bookmarkEnd w:id="160"/>
    </w:p>
    <w:p w14:paraId="52795F52" w14:textId="77777777" w:rsidR="00D32333" w:rsidRDefault="00D32333" w:rsidP="00D32333">
      <w:pPr>
        <w:pStyle w:val="ThesisParagraph"/>
        <w:numPr>
          <w:ilvl w:val="0"/>
          <w:numId w:val="44"/>
        </w:numPr>
        <w:rPr>
          <w:b/>
          <w:bCs/>
        </w:rPr>
      </w:pPr>
      <w:r>
        <w:rPr>
          <w:b/>
          <w:bCs/>
        </w:rPr>
        <w:t>User Account Login</w:t>
      </w:r>
    </w:p>
    <w:p w14:paraId="154AA2CF" w14:textId="77777777" w:rsidR="00D32333" w:rsidRDefault="00D32333" w:rsidP="00D32333">
      <w:pPr>
        <w:pStyle w:val="ThesisParagraph"/>
        <w:ind w:left="1310" w:firstLine="130"/>
        <w:rPr>
          <w:b/>
          <w:bCs/>
        </w:rPr>
      </w:pPr>
      <w:r>
        <w:rPr>
          <w:b/>
          <w:bCs/>
        </w:rPr>
        <w:t>User Login</w:t>
      </w:r>
    </w:p>
    <w:p w14:paraId="6B54A6C1" w14:textId="77777777" w:rsidR="00D32333" w:rsidRDefault="00D32333" w:rsidP="00D32333">
      <w:pPr>
        <w:pStyle w:val="ThesisParagraph"/>
        <w:ind w:left="1320" w:firstLine="570"/>
      </w:pPr>
      <w:r>
        <w:t xml:space="preserve">Steps: </w:t>
      </w:r>
    </w:p>
    <w:p w14:paraId="298E25DD" w14:textId="77777777" w:rsidR="00D32333" w:rsidRDefault="00D32333" w:rsidP="00D32333">
      <w:pPr>
        <w:pStyle w:val="ThesisParagraph"/>
        <w:numPr>
          <w:ilvl w:val="0"/>
          <w:numId w:val="45"/>
        </w:numPr>
        <w:spacing w:line="240" w:lineRule="auto"/>
      </w:pPr>
      <w:r>
        <w:t>On the login page of the mobile app input your registered email address and password in the textbox.</w:t>
      </w:r>
    </w:p>
    <w:p w14:paraId="4D4F4A8E" w14:textId="77777777" w:rsidR="00D32333" w:rsidRDefault="00D32333" w:rsidP="00D32333">
      <w:pPr>
        <w:pStyle w:val="ThesisParagraph"/>
        <w:numPr>
          <w:ilvl w:val="0"/>
          <w:numId w:val="45"/>
        </w:numPr>
        <w:spacing w:line="240" w:lineRule="auto"/>
      </w:pPr>
      <w:r>
        <w:t>Click the “Login” Button</w:t>
      </w:r>
    </w:p>
    <w:p w14:paraId="75EBF70F" w14:textId="612EBD75" w:rsidR="00D32333" w:rsidRDefault="00D32333" w:rsidP="00D32333">
      <w:pPr>
        <w:pStyle w:val="ThesisParagraph"/>
        <w:numPr>
          <w:ilvl w:val="0"/>
          <w:numId w:val="45"/>
        </w:numPr>
        <w:spacing w:line="240" w:lineRule="auto"/>
      </w:pPr>
      <w:r>
        <w:t>System will automatically identify your role (Requestor/Witness and Responder) then load the necessary modules for the access role.</w:t>
      </w:r>
    </w:p>
    <w:p w14:paraId="7871F39B" w14:textId="77777777" w:rsidR="00D32333" w:rsidRDefault="00D32333" w:rsidP="00D32333">
      <w:pPr>
        <w:pStyle w:val="ThesisParagraph"/>
        <w:spacing w:line="240" w:lineRule="auto"/>
        <w:ind w:left="2610" w:firstLine="0"/>
      </w:pPr>
    </w:p>
    <w:p w14:paraId="469B7692" w14:textId="77777777" w:rsidR="00D32333" w:rsidRDefault="00D32333" w:rsidP="00D32333">
      <w:pPr>
        <w:pStyle w:val="ThesisParagraph"/>
        <w:ind w:left="1320" w:firstLine="570"/>
      </w:pPr>
      <w:r>
        <w:t xml:space="preserve">Expected Results: </w:t>
      </w:r>
    </w:p>
    <w:p w14:paraId="5520A338" w14:textId="77777777" w:rsidR="00D32333" w:rsidRDefault="00D32333" w:rsidP="00D32333">
      <w:pPr>
        <w:pStyle w:val="ThesisParagraph"/>
        <w:numPr>
          <w:ilvl w:val="0"/>
          <w:numId w:val="46"/>
        </w:numPr>
        <w:spacing w:line="240" w:lineRule="auto"/>
      </w:pPr>
      <w:r>
        <w:t>Users can access the modules depending on the user roles of their account.</w:t>
      </w:r>
    </w:p>
    <w:p w14:paraId="60226F90" w14:textId="77777777" w:rsidR="00D32333" w:rsidRDefault="00D32333" w:rsidP="00D32333">
      <w:pPr>
        <w:pStyle w:val="ThesisParagraph"/>
        <w:spacing w:line="240" w:lineRule="auto"/>
        <w:ind w:left="2610" w:firstLine="0"/>
      </w:pPr>
    </w:p>
    <w:p w14:paraId="241EC773" w14:textId="77777777" w:rsidR="00D32333" w:rsidRDefault="00D32333" w:rsidP="00D32333">
      <w:pPr>
        <w:pStyle w:val="ThesisParagraph"/>
        <w:ind w:left="1320" w:firstLine="570"/>
      </w:pPr>
      <w:r>
        <w:t xml:space="preserve">Clean Up: </w:t>
      </w:r>
    </w:p>
    <w:p w14:paraId="4BD63BFA" w14:textId="77777777" w:rsidR="00D32333" w:rsidRDefault="00D32333" w:rsidP="00D32333">
      <w:pPr>
        <w:pStyle w:val="ThesisParagraph"/>
        <w:numPr>
          <w:ilvl w:val="0"/>
          <w:numId w:val="47"/>
        </w:numPr>
        <w:spacing w:line="240" w:lineRule="auto"/>
      </w:pPr>
      <w:r>
        <w:t>Click the Profile Avatar above then click the “Logout” Button below.</w:t>
      </w:r>
    </w:p>
    <w:p w14:paraId="74C7BE4F" w14:textId="77777777" w:rsidR="00D32333" w:rsidRPr="00431604" w:rsidRDefault="00D32333" w:rsidP="00D32333">
      <w:pPr>
        <w:pStyle w:val="ThesisParagraph"/>
        <w:spacing w:line="240" w:lineRule="auto"/>
        <w:ind w:left="0" w:firstLine="0"/>
      </w:pPr>
    </w:p>
    <w:p w14:paraId="2DDCCA65" w14:textId="77777777" w:rsidR="00D32333" w:rsidRDefault="00D32333" w:rsidP="00D32333">
      <w:pPr>
        <w:pStyle w:val="ThesisParagraph"/>
        <w:numPr>
          <w:ilvl w:val="0"/>
          <w:numId w:val="44"/>
        </w:numPr>
        <w:rPr>
          <w:b/>
          <w:bCs/>
        </w:rPr>
      </w:pPr>
      <w:r>
        <w:rPr>
          <w:b/>
          <w:bCs/>
        </w:rPr>
        <w:t>Account Registration</w:t>
      </w:r>
    </w:p>
    <w:p w14:paraId="0A4D5B89" w14:textId="182E78C0" w:rsidR="00D32333" w:rsidRDefault="00D32333" w:rsidP="00D32333">
      <w:pPr>
        <w:pStyle w:val="ThesisParagraph"/>
        <w:ind w:left="1310" w:firstLine="130"/>
        <w:rPr>
          <w:b/>
          <w:bCs/>
        </w:rPr>
      </w:pPr>
      <w:r>
        <w:rPr>
          <w:b/>
          <w:bCs/>
        </w:rPr>
        <w:lastRenderedPageBreak/>
        <w:t>Responder Registration</w:t>
      </w:r>
    </w:p>
    <w:p w14:paraId="54BD5E40" w14:textId="77777777" w:rsidR="00D32333" w:rsidRDefault="00D32333" w:rsidP="00D32333">
      <w:pPr>
        <w:pStyle w:val="ThesisParagraph"/>
        <w:ind w:left="1320" w:firstLine="570"/>
      </w:pPr>
      <w:r>
        <w:t xml:space="preserve">Steps: </w:t>
      </w:r>
    </w:p>
    <w:p w14:paraId="7FD5A206" w14:textId="77777777" w:rsidR="00D32333" w:rsidRDefault="00D32333" w:rsidP="00D32333">
      <w:pPr>
        <w:pStyle w:val="ThesisParagraph"/>
        <w:numPr>
          <w:ilvl w:val="0"/>
          <w:numId w:val="45"/>
        </w:numPr>
        <w:spacing w:line="240" w:lineRule="auto"/>
      </w:pPr>
      <w:r>
        <w:t>On the login page click the “Create New Account” text below.</w:t>
      </w:r>
    </w:p>
    <w:p w14:paraId="76658CF7" w14:textId="77777777" w:rsidR="00D32333" w:rsidRDefault="00D32333" w:rsidP="00D32333">
      <w:pPr>
        <w:pStyle w:val="ThesisParagraph"/>
        <w:numPr>
          <w:ilvl w:val="0"/>
          <w:numId w:val="45"/>
        </w:numPr>
        <w:spacing w:line="240" w:lineRule="auto"/>
      </w:pPr>
      <w:r>
        <w:t>Input needed field data.</w:t>
      </w:r>
    </w:p>
    <w:p w14:paraId="30DDE4A8" w14:textId="77777777" w:rsidR="00D32333" w:rsidRDefault="00D32333" w:rsidP="00D32333">
      <w:pPr>
        <w:pStyle w:val="ThesisParagraph"/>
        <w:numPr>
          <w:ilvl w:val="0"/>
          <w:numId w:val="45"/>
        </w:numPr>
        <w:spacing w:line="240" w:lineRule="auto"/>
      </w:pPr>
      <w:r>
        <w:t>Click “Create” button.</w:t>
      </w:r>
    </w:p>
    <w:p w14:paraId="4B99BD7F" w14:textId="77777777" w:rsidR="00D32333" w:rsidRDefault="00D32333" w:rsidP="00D32333">
      <w:pPr>
        <w:pStyle w:val="ThesisParagraph"/>
        <w:spacing w:line="240" w:lineRule="auto"/>
        <w:ind w:left="2610" w:firstLine="0"/>
      </w:pPr>
    </w:p>
    <w:p w14:paraId="6407A161" w14:textId="77777777" w:rsidR="00D32333" w:rsidRDefault="00D32333" w:rsidP="00D32333">
      <w:pPr>
        <w:pStyle w:val="ThesisParagraph"/>
        <w:ind w:left="1320" w:firstLine="570"/>
      </w:pPr>
      <w:r>
        <w:t xml:space="preserve">Expected Results: </w:t>
      </w:r>
    </w:p>
    <w:p w14:paraId="13C6E3D4" w14:textId="0426AFF8" w:rsidR="00D32333" w:rsidRDefault="00D32333" w:rsidP="00D32333">
      <w:pPr>
        <w:pStyle w:val="ThesisParagraph"/>
        <w:numPr>
          <w:ilvl w:val="0"/>
          <w:numId w:val="46"/>
        </w:numPr>
        <w:spacing w:line="240" w:lineRule="auto"/>
      </w:pPr>
      <w:r>
        <w:t>New Responder user was registered on the system.</w:t>
      </w:r>
    </w:p>
    <w:p w14:paraId="501EEA78" w14:textId="77777777" w:rsidR="00D32333" w:rsidRDefault="00D32333" w:rsidP="00D32333">
      <w:pPr>
        <w:pStyle w:val="ThesisParagraph"/>
        <w:spacing w:line="240" w:lineRule="auto"/>
        <w:ind w:left="2610" w:firstLine="0"/>
      </w:pPr>
    </w:p>
    <w:p w14:paraId="4D15EF1C" w14:textId="77777777" w:rsidR="00D32333" w:rsidRDefault="00D32333" w:rsidP="00D32333">
      <w:pPr>
        <w:pStyle w:val="ThesisParagraph"/>
        <w:ind w:left="1320" w:firstLine="570"/>
      </w:pPr>
      <w:r>
        <w:t xml:space="preserve">Clean Up: </w:t>
      </w:r>
    </w:p>
    <w:p w14:paraId="5D82E621" w14:textId="77777777" w:rsidR="00D32333" w:rsidRDefault="00D32333" w:rsidP="00D32333">
      <w:pPr>
        <w:pStyle w:val="ThesisParagraph"/>
        <w:numPr>
          <w:ilvl w:val="0"/>
          <w:numId w:val="47"/>
        </w:numPr>
        <w:spacing w:line="240" w:lineRule="auto"/>
      </w:pPr>
      <w:r>
        <w:t>Click the home button to close the app.</w:t>
      </w:r>
    </w:p>
    <w:p w14:paraId="01C35B7B" w14:textId="77777777" w:rsidR="00D32333" w:rsidRDefault="00D32333" w:rsidP="00D32333">
      <w:pPr>
        <w:pStyle w:val="ThesisParagraph"/>
        <w:spacing w:line="240" w:lineRule="auto"/>
        <w:ind w:left="2610" w:firstLine="0"/>
      </w:pPr>
    </w:p>
    <w:p w14:paraId="3E9928D8" w14:textId="07E9872A" w:rsidR="00D32333" w:rsidRDefault="00D32333" w:rsidP="00D32333">
      <w:pPr>
        <w:pStyle w:val="ThesisParagraph"/>
        <w:ind w:left="1310" w:firstLine="130"/>
        <w:rPr>
          <w:b/>
          <w:bCs/>
        </w:rPr>
      </w:pPr>
      <w:r>
        <w:rPr>
          <w:b/>
          <w:bCs/>
        </w:rPr>
        <w:t>Requestor/Witness Registration</w:t>
      </w:r>
    </w:p>
    <w:p w14:paraId="14C0B1ED" w14:textId="77777777" w:rsidR="00D32333" w:rsidRDefault="00D32333" w:rsidP="00D32333">
      <w:pPr>
        <w:pStyle w:val="ThesisParagraph"/>
        <w:ind w:left="1320" w:firstLine="570"/>
      </w:pPr>
      <w:r>
        <w:t xml:space="preserve">Steps: </w:t>
      </w:r>
    </w:p>
    <w:p w14:paraId="3F769834" w14:textId="77777777" w:rsidR="00D32333" w:rsidRDefault="00D32333" w:rsidP="00D32333">
      <w:pPr>
        <w:pStyle w:val="ThesisParagraph"/>
        <w:numPr>
          <w:ilvl w:val="0"/>
          <w:numId w:val="45"/>
        </w:numPr>
        <w:spacing w:line="240" w:lineRule="auto"/>
      </w:pPr>
      <w:r>
        <w:t>On the login page click the “Create New Account” text below.</w:t>
      </w:r>
    </w:p>
    <w:p w14:paraId="4E808AA5" w14:textId="77777777" w:rsidR="00D32333" w:rsidRDefault="00D32333" w:rsidP="00D32333">
      <w:pPr>
        <w:pStyle w:val="ThesisParagraph"/>
        <w:numPr>
          <w:ilvl w:val="0"/>
          <w:numId w:val="45"/>
        </w:numPr>
        <w:spacing w:line="240" w:lineRule="auto"/>
      </w:pPr>
      <w:r>
        <w:t>Input needed field data.</w:t>
      </w:r>
    </w:p>
    <w:p w14:paraId="3453BF99" w14:textId="77777777" w:rsidR="00D32333" w:rsidRDefault="00D32333" w:rsidP="00D32333">
      <w:pPr>
        <w:pStyle w:val="ThesisParagraph"/>
        <w:numPr>
          <w:ilvl w:val="0"/>
          <w:numId w:val="45"/>
        </w:numPr>
        <w:spacing w:line="240" w:lineRule="auto"/>
      </w:pPr>
      <w:r>
        <w:t>Click “Create” button.</w:t>
      </w:r>
    </w:p>
    <w:p w14:paraId="0BEA1A64" w14:textId="77777777" w:rsidR="00D32333" w:rsidRDefault="00D32333" w:rsidP="00D32333">
      <w:pPr>
        <w:pStyle w:val="ThesisParagraph"/>
        <w:spacing w:line="240" w:lineRule="auto"/>
        <w:ind w:left="2610" w:firstLine="0"/>
      </w:pPr>
    </w:p>
    <w:p w14:paraId="2F031E95" w14:textId="77777777" w:rsidR="00D32333" w:rsidRDefault="00D32333" w:rsidP="00D32333">
      <w:pPr>
        <w:pStyle w:val="ThesisParagraph"/>
        <w:ind w:left="1320" w:firstLine="570"/>
      </w:pPr>
      <w:r>
        <w:t xml:space="preserve">Expected Results: </w:t>
      </w:r>
    </w:p>
    <w:p w14:paraId="25B91312" w14:textId="0BF9BE97" w:rsidR="00D32333" w:rsidRDefault="00D32333" w:rsidP="00D32333">
      <w:pPr>
        <w:pStyle w:val="ThesisParagraph"/>
        <w:numPr>
          <w:ilvl w:val="0"/>
          <w:numId w:val="46"/>
        </w:numPr>
        <w:spacing w:line="240" w:lineRule="auto"/>
      </w:pPr>
      <w:r>
        <w:t>New Requestor/Witness user was registered on the system.</w:t>
      </w:r>
    </w:p>
    <w:p w14:paraId="481D6451" w14:textId="77777777" w:rsidR="00D32333" w:rsidRDefault="00D32333" w:rsidP="00D32333">
      <w:pPr>
        <w:pStyle w:val="ThesisParagraph"/>
        <w:spacing w:line="240" w:lineRule="auto"/>
        <w:ind w:left="2610" w:firstLine="0"/>
      </w:pPr>
    </w:p>
    <w:p w14:paraId="2A9E5BE8" w14:textId="77777777" w:rsidR="00D32333" w:rsidRDefault="00D32333" w:rsidP="00D32333">
      <w:pPr>
        <w:pStyle w:val="ThesisParagraph"/>
        <w:ind w:left="1320" w:firstLine="570"/>
      </w:pPr>
      <w:r>
        <w:t xml:space="preserve">Clean Up: </w:t>
      </w:r>
    </w:p>
    <w:p w14:paraId="18389D03" w14:textId="77777777" w:rsidR="00D32333" w:rsidRDefault="00D32333" w:rsidP="00D32333">
      <w:pPr>
        <w:pStyle w:val="ThesisParagraph"/>
        <w:numPr>
          <w:ilvl w:val="0"/>
          <w:numId w:val="47"/>
        </w:numPr>
        <w:spacing w:line="240" w:lineRule="auto"/>
      </w:pPr>
      <w:r>
        <w:t>Click the home button to close the app.</w:t>
      </w:r>
    </w:p>
    <w:p w14:paraId="4EEC4BBD" w14:textId="77777777" w:rsidR="00D32333" w:rsidRDefault="00D32333" w:rsidP="00D32333">
      <w:pPr>
        <w:pStyle w:val="ThesisParagraph"/>
        <w:ind w:left="1080" w:firstLine="0"/>
        <w:rPr>
          <w:b/>
          <w:bCs/>
        </w:rPr>
      </w:pPr>
    </w:p>
    <w:p w14:paraId="5A226EB8" w14:textId="77777777" w:rsidR="00D32333" w:rsidRDefault="00D32333" w:rsidP="00D32333">
      <w:pPr>
        <w:pStyle w:val="ThesisParagraph"/>
        <w:numPr>
          <w:ilvl w:val="0"/>
          <w:numId w:val="44"/>
        </w:numPr>
        <w:rPr>
          <w:b/>
          <w:bCs/>
        </w:rPr>
      </w:pPr>
      <w:r>
        <w:rPr>
          <w:b/>
          <w:bCs/>
        </w:rPr>
        <w:t>Update Profile</w:t>
      </w:r>
    </w:p>
    <w:p w14:paraId="75FE799C" w14:textId="77777777" w:rsidR="00D32333" w:rsidRDefault="00D32333" w:rsidP="00D32333">
      <w:pPr>
        <w:pStyle w:val="ThesisParagraph"/>
        <w:ind w:left="1310" w:firstLine="130"/>
        <w:rPr>
          <w:b/>
          <w:bCs/>
        </w:rPr>
      </w:pPr>
      <w:r>
        <w:rPr>
          <w:b/>
          <w:bCs/>
        </w:rPr>
        <w:t xml:space="preserve">Update Name </w:t>
      </w:r>
    </w:p>
    <w:p w14:paraId="3E8C3DAC" w14:textId="77777777" w:rsidR="00D32333" w:rsidRDefault="00D32333" w:rsidP="00D32333">
      <w:pPr>
        <w:pStyle w:val="ThesisParagraph"/>
        <w:ind w:left="1320" w:firstLine="570"/>
      </w:pPr>
      <w:r>
        <w:t xml:space="preserve">Steps: </w:t>
      </w:r>
    </w:p>
    <w:p w14:paraId="2526CDD2" w14:textId="77777777" w:rsidR="00D32333" w:rsidRDefault="00D32333" w:rsidP="00D32333">
      <w:pPr>
        <w:pStyle w:val="ThesisParagraph"/>
        <w:numPr>
          <w:ilvl w:val="0"/>
          <w:numId w:val="45"/>
        </w:numPr>
        <w:spacing w:line="240" w:lineRule="auto"/>
      </w:pPr>
      <w:r>
        <w:t>On the main menu, click profile avatar in the top part or the system.</w:t>
      </w:r>
    </w:p>
    <w:p w14:paraId="5CB2BF10" w14:textId="77777777" w:rsidR="00D32333" w:rsidRDefault="00D32333" w:rsidP="00D32333">
      <w:pPr>
        <w:pStyle w:val="ThesisParagraph"/>
        <w:numPr>
          <w:ilvl w:val="0"/>
          <w:numId w:val="45"/>
        </w:numPr>
        <w:spacing w:line="240" w:lineRule="auto"/>
      </w:pPr>
      <w:r>
        <w:t xml:space="preserve"> Then click the “Edit Icon” in the right side of the user name.</w:t>
      </w:r>
    </w:p>
    <w:p w14:paraId="5058B77B" w14:textId="77777777" w:rsidR="00D32333" w:rsidRDefault="00D32333" w:rsidP="00D32333">
      <w:pPr>
        <w:pStyle w:val="ThesisParagraph"/>
        <w:numPr>
          <w:ilvl w:val="0"/>
          <w:numId w:val="45"/>
        </w:numPr>
        <w:spacing w:line="240" w:lineRule="auto"/>
      </w:pPr>
      <w:r>
        <w:lastRenderedPageBreak/>
        <w:t>Input your new name.</w:t>
      </w:r>
    </w:p>
    <w:p w14:paraId="7683CE62" w14:textId="77777777" w:rsidR="00D32333" w:rsidRDefault="00D32333" w:rsidP="00D32333">
      <w:pPr>
        <w:pStyle w:val="ThesisParagraph"/>
        <w:numPr>
          <w:ilvl w:val="0"/>
          <w:numId w:val="45"/>
        </w:numPr>
        <w:spacing w:line="240" w:lineRule="auto"/>
      </w:pPr>
      <w:r>
        <w:t>Click “Save” button.</w:t>
      </w:r>
    </w:p>
    <w:p w14:paraId="39918A9A" w14:textId="77777777" w:rsidR="00D32333" w:rsidRDefault="00D32333" w:rsidP="00D32333">
      <w:pPr>
        <w:pStyle w:val="ThesisParagraph"/>
        <w:spacing w:line="240" w:lineRule="auto"/>
        <w:ind w:left="2610" w:firstLine="0"/>
      </w:pPr>
    </w:p>
    <w:p w14:paraId="1F7EF94F" w14:textId="77777777" w:rsidR="00D32333" w:rsidRDefault="00D32333" w:rsidP="00D32333">
      <w:pPr>
        <w:pStyle w:val="ThesisParagraph"/>
        <w:ind w:left="1320" w:firstLine="570"/>
      </w:pPr>
      <w:r>
        <w:t xml:space="preserve">Expected Results: </w:t>
      </w:r>
    </w:p>
    <w:p w14:paraId="652F0A7D" w14:textId="77777777" w:rsidR="00D32333" w:rsidRDefault="00D32333" w:rsidP="00D32333">
      <w:pPr>
        <w:pStyle w:val="ThesisParagraph"/>
        <w:numPr>
          <w:ilvl w:val="0"/>
          <w:numId w:val="46"/>
        </w:numPr>
        <w:spacing w:line="240" w:lineRule="auto"/>
      </w:pPr>
      <w:r>
        <w:t>The updated name is saved in the system.</w:t>
      </w:r>
    </w:p>
    <w:p w14:paraId="58B23F7D" w14:textId="77777777" w:rsidR="00D32333" w:rsidRDefault="00D32333" w:rsidP="00D32333">
      <w:pPr>
        <w:pStyle w:val="ThesisParagraph"/>
        <w:spacing w:line="240" w:lineRule="auto"/>
        <w:ind w:left="2610" w:firstLine="0"/>
      </w:pPr>
    </w:p>
    <w:p w14:paraId="493A95B2" w14:textId="77777777" w:rsidR="00D32333" w:rsidRDefault="00D32333" w:rsidP="00D32333">
      <w:pPr>
        <w:pStyle w:val="ThesisParagraph"/>
        <w:ind w:left="1320" w:firstLine="570"/>
      </w:pPr>
      <w:r>
        <w:t xml:space="preserve">Clean Up: </w:t>
      </w:r>
    </w:p>
    <w:p w14:paraId="678DAE18" w14:textId="77777777" w:rsidR="00D32333" w:rsidRDefault="00D32333" w:rsidP="00D32333">
      <w:pPr>
        <w:pStyle w:val="ThesisParagraph"/>
        <w:numPr>
          <w:ilvl w:val="0"/>
          <w:numId w:val="47"/>
        </w:numPr>
        <w:spacing w:line="240" w:lineRule="auto"/>
      </w:pPr>
      <w:r>
        <w:t>Click the exit button.</w:t>
      </w:r>
    </w:p>
    <w:p w14:paraId="415CC628" w14:textId="77777777" w:rsidR="00D32333" w:rsidRDefault="00D32333" w:rsidP="00D32333">
      <w:pPr>
        <w:pStyle w:val="ThesisParagraph"/>
        <w:spacing w:line="240" w:lineRule="auto"/>
        <w:ind w:left="2610" w:firstLine="0"/>
      </w:pPr>
    </w:p>
    <w:p w14:paraId="1F2AB48A" w14:textId="77777777" w:rsidR="00D32333" w:rsidRDefault="00D32333" w:rsidP="00D32333">
      <w:pPr>
        <w:pStyle w:val="ThesisParagraph"/>
        <w:ind w:left="1310" w:firstLine="130"/>
        <w:rPr>
          <w:b/>
          <w:bCs/>
        </w:rPr>
      </w:pPr>
    </w:p>
    <w:p w14:paraId="445CDAF7" w14:textId="77777777" w:rsidR="00D32333" w:rsidRDefault="00D32333" w:rsidP="00D32333">
      <w:pPr>
        <w:pStyle w:val="ThesisParagraph"/>
        <w:ind w:left="1310" w:firstLine="130"/>
        <w:rPr>
          <w:b/>
          <w:bCs/>
        </w:rPr>
      </w:pPr>
    </w:p>
    <w:p w14:paraId="3948FE7D" w14:textId="77777777" w:rsidR="00D32333" w:rsidRDefault="00D32333" w:rsidP="00D32333">
      <w:pPr>
        <w:pStyle w:val="ThesisParagraph"/>
        <w:ind w:left="1310" w:firstLine="130"/>
        <w:rPr>
          <w:b/>
          <w:bCs/>
        </w:rPr>
      </w:pPr>
      <w:r>
        <w:rPr>
          <w:b/>
          <w:bCs/>
        </w:rPr>
        <w:t xml:space="preserve">Update Email  </w:t>
      </w:r>
    </w:p>
    <w:p w14:paraId="4057C333" w14:textId="77777777" w:rsidR="00D32333" w:rsidRDefault="00D32333" w:rsidP="00D32333">
      <w:pPr>
        <w:pStyle w:val="ThesisParagraph"/>
        <w:ind w:left="1320" w:firstLine="570"/>
      </w:pPr>
      <w:r>
        <w:t xml:space="preserve">Steps: </w:t>
      </w:r>
    </w:p>
    <w:p w14:paraId="01E84171" w14:textId="77777777" w:rsidR="00D32333" w:rsidRDefault="00D32333" w:rsidP="00D32333">
      <w:pPr>
        <w:pStyle w:val="ThesisParagraph"/>
        <w:numPr>
          <w:ilvl w:val="0"/>
          <w:numId w:val="45"/>
        </w:numPr>
        <w:spacing w:line="240" w:lineRule="auto"/>
      </w:pPr>
      <w:r>
        <w:t>On the main menu, click profile avatar in the top part or the system.</w:t>
      </w:r>
    </w:p>
    <w:p w14:paraId="46232B39" w14:textId="77777777" w:rsidR="00D32333" w:rsidRDefault="00D32333" w:rsidP="00D32333">
      <w:pPr>
        <w:pStyle w:val="ThesisParagraph"/>
        <w:numPr>
          <w:ilvl w:val="0"/>
          <w:numId w:val="45"/>
        </w:numPr>
        <w:spacing w:line="240" w:lineRule="auto"/>
      </w:pPr>
      <w:r>
        <w:t>Click the edit icon in the email box.</w:t>
      </w:r>
    </w:p>
    <w:p w14:paraId="4E3DF2C4" w14:textId="77777777" w:rsidR="00D32333" w:rsidRDefault="00D32333" w:rsidP="00D32333">
      <w:pPr>
        <w:pStyle w:val="ThesisParagraph"/>
        <w:numPr>
          <w:ilvl w:val="0"/>
          <w:numId w:val="45"/>
        </w:numPr>
        <w:spacing w:line="240" w:lineRule="auto"/>
      </w:pPr>
      <w:r>
        <w:t>Input new email to be saved and the user password.</w:t>
      </w:r>
    </w:p>
    <w:p w14:paraId="39971781" w14:textId="77777777" w:rsidR="00D32333" w:rsidRDefault="00D32333" w:rsidP="00D32333">
      <w:pPr>
        <w:pStyle w:val="ThesisParagraph"/>
        <w:numPr>
          <w:ilvl w:val="0"/>
          <w:numId w:val="45"/>
        </w:numPr>
        <w:spacing w:line="240" w:lineRule="auto"/>
      </w:pPr>
      <w:r>
        <w:t>Click “Save” button.</w:t>
      </w:r>
    </w:p>
    <w:p w14:paraId="746D8295" w14:textId="77777777" w:rsidR="00D32333" w:rsidRDefault="00D32333" w:rsidP="00D32333">
      <w:pPr>
        <w:pStyle w:val="ThesisParagraph"/>
        <w:spacing w:line="240" w:lineRule="auto"/>
        <w:ind w:left="2250" w:firstLine="0"/>
      </w:pPr>
    </w:p>
    <w:p w14:paraId="28377C5A" w14:textId="77777777" w:rsidR="00D32333" w:rsidRDefault="00D32333" w:rsidP="00D32333">
      <w:pPr>
        <w:pStyle w:val="ThesisParagraph"/>
        <w:ind w:left="1320" w:firstLine="570"/>
      </w:pPr>
      <w:r>
        <w:t xml:space="preserve">Expected Results: </w:t>
      </w:r>
    </w:p>
    <w:p w14:paraId="73AA43A9" w14:textId="77777777" w:rsidR="00D32333" w:rsidRDefault="00D32333" w:rsidP="00D32333">
      <w:pPr>
        <w:pStyle w:val="ThesisParagraph"/>
        <w:numPr>
          <w:ilvl w:val="0"/>
          <w:numId w:val="46"/>
        </w:numPr>
        <w:spacing w:line="240" w:lineRule="auto"/>
      </w:pPr>
      <w:r>
        <w:t>The new updated email is saved in the system.</w:t>
      </w:r>
    </w:p>
    <w:p w14:paraId="65F2A8B9" w14:textId="77777777" w:rsidR="00D32333" w:rsidRDefault="00D32333" w:rsidP="00D32333">
      <w:pPr>
        <w:pStyle w:val="ThesisParagraph"/>
        <w:spacing w:line="240" w:lineRule="auto"/>
        <w:ind w:left="2610" w:firstLine="0"/>
      </w:pPr>
    </w:p>
    <w:p w14:paraId="293FA4A3" w14:textId="77777777" w:rsidR="00D32333" w:rsidRDefault="00D32333" w:rsidP="00D32333">
      <w:pPr>
        <w:pStyle w:val="ThesisParagraph"/>
        <w:ind w:left="1320" w:firstLine="570"/>
      </w:pPr>
      <w:r>
        <w:t xml:space="preserve">Clean Up: </w:t>
      </w:r>
    </w:p>
    <w:p w14:paraId="099BDC7B" w14:textId="77777777" w:rsidR="00D32333" w:rsidRDefault="00D32333" w:rsidP="00D32333">
      <w:pPr>
        <w:pStyle w:val="ThesisParagraph"/>
        <w:numPr>
          <w:ilvl w:val="0"/>
          <w:numId w:val="47"/>
        </w:numPr>
        <w:spacing w:line="240" w:lineRule="auto"/>
      </w:pPr>
      <w:r>
        <w:t>Click the exit button.</w:t>
      </w:r>
    </w:p>
    <w:p w14:paraId="3B66174D" w14:textId="77777777" w:rsidR="00D32333" w:rsidRDefault="00D32333" w:rsidP="00D32333">
      <w:pPr>
        <w:pStyle w:val="ThesisParagraph"/>
        <w:spacing w:line="240" w:lineRule="auto"/>
        <w:ind w:left="2610" w:firstLine="0"/>
      </w:pPr>
    </w:p>
    <w:p w14:paraId="5698BCCA" w14:textId="77777777" w:rsidR="00D32333" w:rsidRDefault="00D32333" w:rsidP="00D32333">
      <w:pPr>
        <w:pStyle w:val="ThesisParagraph"/>
        <w:ind w:left="1310" w:firstLine="130"/>
        <w:rPr>
          <w:b/>
          <w:bCs/>
        </w:rPr>
      </w:pPr>
      <w:r>
        <w:rPr>
          <w:b/>
          <w:bCs/>
        </w:rPr>
        <w:t xml:space="preserve">Update Password  </w:t>
      </w:r>
    </w:p>
    <w:p w14:paraId="3C8F66BA" w14:textId="77777777" w:rsidR="00D32333" w:rsidRDefault="00D32333" w:rsidP="00D32333">
      <w:pPr>
        <w:pStyle w:val="ThesisParagraph"/>
        <w:ind w:left="1320" w:firstLine="570"/>
      </w:pPr>
      <w:r>
        <w:t xml:space="preserve">Steps: </w:t>
      </w:r>
    </w:p>
    <w:p w14:paraId="6464C323" w14:textId="77777777" w:rsidR="00D32333" w:rsidRDefault="00D32333" w:rsidP="00D32333">
      <w:pPr>
        <w:pStyle w:val="ThesisParagraph"/>
        <w:numPr>
          <w:ilvl w:val="0"/>
          <w:numId w:val="45"/>
        </w:numPr>
        <w:spacing w:line="240" w:lineRule="auto"/>
      </w:pPr>
      <w:r>
        <w:t>On the main menu, click profile avatar in the top part or the system.</w:t>
      </w:r>
    </w:p>
    <w:p w14:paraId="089F0031" w14:textId="77777777" w:rsidR="00D32333" w:rsidRDefault="00D32333" w:rsidP="00D32333">
      <w:pPr>
        <w:pStyle w:val="ThesisParagraph"/>
        <w:numPr>
          <w:ilvl w:val="0"/>
          <w:numId w:val="45"/>
        </w:numPr>
        <w:spacing w:line="240" w:lineRule="auto"/>
      </w:pPr>
      <w:r>
        <w:t>Click “Change password” button.</w:t>
      </w:r>
    </w:p>
    <w:p w14:paraId="56D70F8C" w14:textId="77777777" w:rsidR="00D32333" w:rsidRDefault="00D32333" w:rsidP="00D32333">
      <w:pPr>
        <w:pStyle w:val="ThesisParagraph"/>
        <w:numPr>
          <w:ilvl w:val="0"/>
          <w:numId w:val="45"/>
        </w:numPr>
        <w:spacing w:line="240" w:lineRule="auto"/>
      </w:pPr>
      <w:r>
        <w:t>Input the email, current password and the new password.</w:t>
      </w:r>
    </w:p>
    <w:p w14:paraId="137C4D19" w14:textId="77777777" w:rsidR="00D32333" w:rsidRDefault="00D32333" w:rsidP="00D32333">
      <w:pPr>
        <w:pStyle w:val="ThesisParagraph"/>
        <w:numPr>
          <w:ilvl w:val="0"/>
          <w:numId w:val="45"/>
        </w:numPr>
        <w:spacing w:line="240" w:lineRule="auto"/>
      </w:pPr>
      <w:r>
        <w:t>Click “Save” button.</w:t>
      </w:r>
    </w:p>
    <w:p w14:paraId="22A66664" w14:textId="77777777" w:rsidR="00D32333" w:rsidRDefault="00D32333" w:rsidP="00D32333">
      <w:pPr>
        <w:pStyle w:val="ThesisParagraph"/>
        <w:spacing w:line="240" w:lineRule="auto"/>
        <w:ind w:left="2250" w:firstLine="0"/>
      </w:pPr>
    </w:p>
    <w:p w14:paraId="64B2C78B" w14:textId="77777777" w:rsidR="00D32333" w:rsidRDefault="00D32333" w:rsidP="00D32333">
      <w:pPr>
        <w:pStyle w:val="ThesisParagraph"/>
        <w:ind w:left="1320" w:firstLine="570"/>
      </w:pPr>
      <w:r>
        <w:t xml:space="preserve">Expected Results: </w:t>
      </w:r>
    </w:p>
    <w:p w14:paraId="399E08B2" w14:textId="77777777" w:rsidR="00D32333" w:rsidRDefault="00D32333" w:rsidP="00D32333">
      <w:pPr>
        <w:pStyle w:val="ThesisParagraph"/>
        <w:numPr>
          <w:ilvl w:val="0"/>
          <w:numId w:val="46"/>
        </w:numPr>
        <w:spacing w:line="240" w:lineRule="auto"/>
      </w:pPr>
      <w:r>
        <w:t>The new updated password is saved in the system.</w:t>
      </w:r>
    </w:p>
    <w:p w14:paraId="7EC06F66" w14:textId="77777777" w:rsidR="00D32333" w:rsidRDefault="00D32333" w:rsidP="00D32333">
      <w:pPr>
        <w:pStyle w:val="ThesisParagraph"/>
        <w:spacing w:line="240" w:lineRule="auto"/>
        <w:ind w:left="2610" w:firstLine="0"/>
      </w:pPr>
    </w:p>
    <w:p w14:paraId="377E9AFC" w14:textId="77777777" w:rsidR="00D32333" w:rsidRDefault="00D32333" w:rsidP="00D32333">
      <w:pPr>
        <w:pStyle w:val="ThesisParagraph"/>
        <w:ind w:left="1320" w:firstLine="570"/>
      </w:pPr>
      <w:r>
        <w:t xml:space="preserve">Clean Up: </w:t>
      </w:r>
    </w:p>
    <w:p w14:paraId="0F0C8400" w14:textId="77777777" w:rsidR="00D32333" w:rsidRDefault="00D32333" w:rsidP="00D32333">
      <w:pPr>
        <w:pStyle w:val="ThesisParagraph"/>
        <w:numPr>
          <w:ilvl w:val="0"/>
          <w:numId w:val="47"/>
        </w:numPr>
        <w:spacing w:line="240" w:lineRule="auto"/>
      </w:pPr>
      <w:r>
        <w:t>Click the exit button.</w:t>
      </w:r>
    </w:p>
    <w:p w14:paraId="6E30AE4B" w14:textId="77777777" w:rsidR="00D32333" w:rsidRDefault="00D32333" w:rsidP="00D32333">
      <w:pPr>
        <w:pStyle w:val="ThesisParagraph"/>
        <w:spacing w:line="240" w:lineRule="auto"/>
        <w:ind w:left="2610" w:firstLine="0"/>
      </w:pPr>
    </w:p>
    <w:p w14:paraId="5C9B5939" w14:textId="77777777" w:rsidR="00D32333" w:rsidRDefault="00D32333" w:rsidP="00D32333">
      <w:pPr>
        <w:pStyle w:val="ThesisParagraph"/>
        <w:ind w:left="1310" w:firstLine="130"/>
        <w:rPr>
          <w:b/>
          <w:bCs/>
        </w:rPr>
      </w:pPr>
      <w:r>
        <w:rPr>
          <w:b/>
          <w:bCs/>
        </w:rPr>
        <w:t xml:space="preserve">Update Profile Picture  </w:t>
      </w:r>
    </w:p>
    <w:p w14:paraId="4EBAC1CA" w14:textId="77777777" w:rsidR="00D32333" w:rsidRDefault="00D32333" w:rsidP="00D32333">
      <w:pPr>
        <w:pStyle w:val="ThesisParagraph"/>
        <w:ind w:left="1320" w:firstLine="570"/>
      </w:pPr>
      <w:r>
        <w:t xml:space="preserve">Steps: </w:t>
      </w:r>
    </w:p>
    <w:p w14:paraId="6DA9334E" w14:textId="77777777" w:rsidR="00D32333" w:rsidRDefault="00D32333" w:rsidP="00D32333">
      <w:pPr>
        <w:pStyle w:val="ThesisParagraph"/>
        <w:numPr>
          <w:ilvl w:val="0"/>
          <w:numId w:val="45"/>
        </w:numPr>
        <w:spacing w:line="240" w:lineRule="auto"/>
      </w:pPr>
      <w:r>
        <w:t>On the main menu, click profile avatar in the top part or the system.</w:t>
      </w:r>
    </w:p>
    <w:p w14:paraId="0F2217C6" w14:textId="77777777" w:rsidR="00D32333" w:rsidRDefault="00D32333" w:rsidP="00D32333">
      <w:pPr>
        <w:pStyle w:val="ThesisParagraph"/>
        <w:numPr>
          <w:ilvl w:val="0"/>
          <w:numId w:val="45"/>
        </w:numPr>
        <w:spacing w:line="240" w:lineRule="auto"/>
      </w:pPr>
      <w:r>
        <w:t>Click the profile image.</w:t>
      </w:r>
    </w:p>
    <w:p w14:paraId="29F6B1B7" w14:textId="77777777" w:rsidR="00D32333" w:rsidRDefault="00D32333" w:rsidP="00D32333">
      <w:pPr>
        <w:pStyle w:val="ThesisParagraph"/>
        <w:numPr>
          <w:ilvl w:val="0"/>
          <w:numId w:val="45"/>
        </w:numPr>
        <w:spacing w:line="240" w:lineRule="auto"/>
      </w:pPr>
      <w:r>
        <w:t>Choose image either from camera or gallery.</w:t>
      </w:r>
    </w:p>
    <w:p w14:paraId="780C8874" w14:textId="77777777" w:rsidR="00D32333" w:rsidRDefault="00D32333" w:rsidP="00D32333">
      <w:pPr>
        <w:pStyle w:val="ThesisParagraph"/>
        <w:numPr>
          <w:ilvl w:val="0"/>
          <w:numId w:val="45"/>
        </w:numPr>
        <w:spacing w:line="240" w:lineRule="auto"/>
      </w:pPr>
      <w:r>
        <w:t>Click “Save” button.</w:t>
      </w:r>
    </w:p>
    <w:p w14:paraId="13DBB537" w14:textId="77777777" w:rsidR="00D32333" w:rsidRDefault="00D32333" w:rsidP="00D32333">
      <w:pPr>
        <w:pStyle w:val="ThesisParagraph"/>
        <w:spacing w:line="240" w:lineRule="auto"/>
        <w:ind w:left="2250" w:firstLine="0"/>
      </w:pPr>
    </w:p>
    <w:p w14:paraId="6EC3C82F" w14:textId="77777777" w:rsidR="00D32333" w:rsidRDefault="00D32333" w:rsidP="00D32333">
      <w:pPr>
        <w:pStyle w:val="ThesisParagraph"/>
        <w:ind w:left="1320" w:firstLine="570"/>
      </w:pPr>
      <w:r>
        <w:t xml:space="preserve">Expected Results: </w:t>
      </w:r>
    </w:p>
    <w:p w14:paraId="67E39EAB" w14:textId="77777777" w:rsidR="00D32333" w:rsidRDefault="00D32333" w:rsidP="00D32333">
      <w:pPr>
        <w:pStyle w:val="ThesisParagraph"/>
        <w:numPr>
          <w:ilvl w:val="0"/>
          <w:numId w:val="46"/>
        </w:numPr>
        <w:spacing w:line="240" w:lineRule="auto"/>
      </w:pPr>
      <w:r>
        <w:t>The new updated profile image is saved in the system.</w:t>
      </w:r>
    </w:p>
    <w:p w14:paraId="224B0008" w14:textId="77777777" w:rsidR="00D32333" w:rsidRDefault="00D32333" w:rsidP="00D32333">
      <w:pPr>
        <w:pStyle w:val="ThesisParagraph"/>
        <w:spacing w:line="240" w:lineRule="auto"/>
        <w:ind w:left="2610" w:firstLine="0"/>
      </w:pPr>
    </w:p>
    <w:p w14:paraId="324CFAB0" w14:textId="77777777" w:rsidR="00D32333" w:rsidRDefault="00D32333" w:rsidP="00D32333">
      <w:pPr>
        <w:pStyle w:val="ThesisParagraph"/>
        <w:ind w:left="1320" w:firstLine="570"/>
      </w:pPr>
      <w:r>
        <w:t xml:space="preserve">Clean Up: </w:t>
      </w:r>
    </w:p>
    <w:p w14:paraId="4E3A0C3A" w14:textId="5A95F32D" w:rsidR="00D32333" w:rsidRDefault="00D32333" w:rsidP="00D32333">
      <w:pPr>
        <w:pStyle w:val="ThesisParagraph"/>
        <w:numPr>
          <w:ilvl w:val="0"/>
          <w:numId w:val="47"/>
        </w:numPr>
        <w:spacing w:line="240" w:lineRule="auto"/>
      </w:pPr>
      <w:r>
        <w:t>Click the exit button.</w:t>
      </w:r>
    </w:p>
    <w:p w14:paraId="459EDBAA" w14:textId="71BE6E01" w:rsidR="00033415" w:rsidRDefault="00033415" w:rsidP="00033415">
      <w:pPr>
        <w:pStyle w:val="ThesisParagraph"/>
        <w:spacing w:line="240" w:lineRule="auto"/>
        <w:ind w:left="730"/>
      </w:pPr>
    </w:p>
    <w:p w14:paraId="318F1440" w14:textId="77777777" w:rsidR="00033415" w:rsidRDefault="00033415" w:rsidP="00033415">
      <w:pPr>
        <w:pStyle w:val="ThesisParagraph"/>
        <w:spacing w:line="240" w:lineRule="auto"/>
        <w:ind w:left="730"/>
      </w:pPr>
    </w:p>
    <w:p w14:paraId="1FF128CC" w14:textId="1948873D" w:rsidR="00033415" w:rsidRDefault="00033415" w:rsidP="00033415">
      <w:pPr>
        <w:pStyle w:val="ThesisParagraph"/>
        <w:rPr>
          <w:b/>
          <w:bCs/>
        </w:rPr>
      </w:pPr>
      <w:r>
        <w:rPr>
          <w:b/>
          <w:bCs/>
        </w:rPr>
        <w:t xml:space="preserve">                       Update Phone Number  </w:t>
      </w:r>
    </w:p>
    <w:p w14:paraId="01B6E6D7" w14:textId="77777777" w:rsidR="00033415" w:rsidRDefault="00033415" w:rsidP="00033415">
      <w:pPr>
        <w:pStyle w:val="ThesisParagraph"/>
        <w:ind w:left="1320" w:firstLine="570"/>
      </w:pPr>
      <w:r>
        <w:t xml:space="preserve">Steps: </w:t>
      </w:r>
    </w:p>
    <w:p w14:paraId="60C27994" w14:textId="77777777" w:rsidR="00033415" w:rsidRDefault="00033415" w:rsidP="00033415">
      <w:pPr>
        <w:pStyle w:val="ThesisParagraph"/>
        <w:numPr>
          <w:ilvl w:val="0"/>
          <w:numId w:val="45"/>
        </w:numPr>
        <w:spacing w:line="240" w:lineRule="auto"/>
      </w:pPr>
      <w:r>
        <w:t>On the main menu, click profile avatar in the top part or the system.</w:t>
      </w:r>
    </w:p>
    <w:p w14:paraId="1FBF1ACE" w14:textId="35E63FB2" w:rsidR="00033415" w:rsidRDefault="00033415" w:rsidP="00033415">
      <w:pPr>
        <w:pStyle w:val="ThesisParagraph"/>
        <w:numPr>
          <w:ilvl w:val="0"/>
          <w:numId w:val="45"/>
        </w:numPr>
        <w:spacing w:line="240" w:lineRule="auto"/>
      </w:pPr>
      <w:r>
        <w:t>Click the phone number.</w:t>
      </w:r>
    </w:p>
    <w:p w14:paraId="01741ADF" w14:textId="4CB45200" w:rsidR="00033415" w:rsidRDefault="00033415" w:rsidP="00033415">
      <w:pPr>
        <w:pStyle w:val="ThesisParagraph"/>
        <w:numPr>
          <w:ilvl w:val="0"/>
          <w:numId w:val="45"/>
        </w:numPr>
        <w:spacing w:line="240" w:lineRule="auto"/>
      </w:pPr>
      <w:r>
        <w:t>Input your new phone number.</w:t>
      </w:r>
    </w:p>
    <w:p w14:paraId="5E377BCE" w14:textId="77777777" w:rsidR="00033415" w:rsidRDefault="00033415" w:rsidP="00033415">
      <w:pPr>
        <w:pStyle w:val="ThesisParagraph"/>
        <w:numPr>
          <w:ilvl w:val="0"/>
          <w:numId w:val="45"/>
        </w:numPr>
        <w:spacing w:line="240" w:lineRule="auto"/>
      </w:pPr>
      <w:r>
        <w:t>Click “Save” button.</w:t>
      </w:r>
    </w:p>
    <w:p w14:paraId="119580C8" w14:textId="77777777" w:rsidR="00033415" w:rsidRDefault="00033415" w:rsidP="00033415">
      <w:pPr>
        <w:pStyle w:val="ThesisParagraph"/>
        <w:spacing w:line="240" w:lineRule="auto"/>
        <w:ind w:left="2250" w:firstLine="0"/>
      </w:pPr>
    </w:p>
    <w:p w14:paraId="2F7A29A9" w14:textId="77777777" w:rsidR="00033415" w:rsidRDefault="00033415" w:rsidP="00033415">
      <w:pPr>
        <w:pStyle w:val="ThesisParagraph"/>
        <w:ind w:left="1320" w:firstLine="570"/>
      </w:pPr>
      <w:r>
        <w:t xml:space="preserve">Expected Results: </w:t>
      </w:r>
    </w:p>
    <w:p w14:paraId="7C9D0A4A" w14:textId="77777777" w:rsidR="00033415" w:rsidRDefault="00033415" w:rsidP="00033415">
      <w:pPr>
        <w:pStyle w:val="ThesisParagraph"/>
        <w:numPr>
          <w:ilvl w:val="0"/>
          <w:numId w:val="46"/>
        </w:numPr>
        <w:spacing w:line="240" w:lineRule="auto"/>
      </w:pPr>
      <w:r>
        <w:t>The new updated profile image is saved in the system.</w:t>
      </w:r>
    </w:p>
    <w:p w14:paraId="2FA0A72E" w14:textId="77777777" w:rsidR="00033415" w:rsidRDefault="00033415" w:rsidP="00033415">
      <w:pPr>
        <w:pStyle w:val="ThesisParagraph"/>
        <w:spacing w:line="240" w:lineRule="auto"/>
        <w:ind w:left="2610" w:firstLine="0"/>
      </w:pPr>
    </w:p>
    <w:p w14:paraId="413A5193" w14:textId="77777777" w:rsidR="00033415" w:rsidRDefault="00033415" w:rsidP="00033415">
      <w:pPr>
        <w:pStyle w:val="ThesisParagraph"/>
        <w:ind w:left="1320" w:firstLine="570"/>
      </w:pPr>
      <w:r>
        <w:t xml:space="preserve">Clean Up: </w:t>
      </w:r>
    </w:p>
    <w:p w14:paraId="23F3E231" w14:textId="1DD2507B" w:rsidR="00D32333" w:rsidRDefault="00033415" w:rsidP="00033415">
      <w:pPr>
        <w:pStyle w:val="ThesisParagraph"/>
        <w:ind w:left="2160" w:firstLine="0"/>
        <w:rPr>
          <w:b/>
          <w:bCs/>
        </w:rPr>
      </w:pPr>
      <w:r>
        <w:t xml:space="preserve"> 8.  Click the exit button</w:t>
      </w:r>
    </w:p>
    <w:p w14:paraId="5E393276" w14:textId="441CFA1E" w:rsidR="00D32333" w:rsidRDefault="00BC6A10" w:rsidP="00D32333">
      <w:pPr>
        <w:pStyle w:val="ThesisParagraph"/>
        <w:numPr>
          <w:ilvl w:val="0"/>
          <w:numId w:val="44"/>
        </w:numPr>
        <w:rPr>
          <w:b/>
          <w:bCs/>
        </w:rPr>
      </w:pPr>
      <w:r>
        <w:rPr>
          <w:b/>
          <w:bCs/>
        </w:rPr>
        <w:t xml:space="preserve">Requestor/Witness </w:t>
      </w:r>
    </w:p>
    <w:p w14:paraId="26B41B14" w14:textId="10959621" w:rsidR="00BC6A10" w:rsidRDefault="00BC6A10" w:rsidP="00BC6A10">
      <w:pPr>
        <w:pStyle w:val="ThesisParagraph"/>
        <w:ind w:left="1440" w:firstLine="0"/>
        <w:rPr>
          <w:b/>
          <w:bCs/>
        </w:rPr>
      </w:pPr>
      <w:r>
        <w:rPr>
          <w:b/>
          <w:bCs/>
        </w:rPr>
        <w:t>Send Help</w:t>
      </w:r>
    </w:p>
    <w:p w14:paraId="7F4C4297" w14:textId="77777777" w:rsidR="00BC6A10" w:rsidRDefault="00BC6A10" w:rsidP="00BC6A10">
      <w:pPr>
        <w:pStyle w:val="ThesisParagraph"/>
        <w:ind w:left="1320" w:firstLine="570"/>
      </w:pPr>
      <w:r>
        <w:rPr>
          <w:b/>
          <w:bCs/>
        </w:rPr>
        <w:lastRenderedPageBreak/>
        <w:tab/>
      </w:r>
      <w:r>
        <w:t xml:space="preserve">Steps: </w:t>
      </w:r>
    </w:p>
    <w:p w14:paraId="2BA3A5D9" w14:textId="791A71CF" w:rsidR="00BC6A10" w:rsidRDefault="00BC6A10" w:rsidP="00BC6A10">
      <w:pPr>
        <w:pStyle w:val="ThesisParagraph"/>
        <w:numPr>
          <w:ilvl w:val="0"/>
          <w:numId w:val="45"/>
        </w:numPr>
        <w:spacing w:line="240" w:lineRule="auto"/>
      </w:pPr>
      <w:r>
        <w:t>On the Home Page, Select a concern Police, Fire, Medical</w:t>
      </w:r>
    </w:p>
    <w:p w14:paraId="401E4D93" w14:textId="40D4CA0E" w:rsidR="00BC6A10" w:rsidRDefault="00BC6A10" w:rsidP="00BC6A10">
      <w:pPr>
        <w:pStyle w:val="ThesisParagraph"/>
        <w:numPr>
          <w:ilvl w:val="0"/>
          <w:numId w:val="45"/>
        </w:numPr>
        <w:spacing w:line="240" w:lineRule="auto"/>
      </w:pPr>
      <w:r>
        <w:t>A dialog box will show in the screen and describe the situation</w:t>
      </w:r>
    </w:p>
    <w:p w14:paraId="3E584EEE" w14:textId="6ED4F25B" w:rsidR="00BC6A10" w:rsidRDefault="00BC6A10" w:rsidP="00BC6A10">
      <w:pPr>
        <w:pStyle w:val="ThesisParagraph"/>
        <w:numPr>
          <w:ilvl w:val="0"/>
          <w:numId w:val="45"/>
        </w:numPr>
        <w:spacing w:line="240" w:lineRule="auto"/>
      </w:pPr>
      <w:r>
        <w:t>Attach a photo of the situation</w:t>
      </w:r>
    </w:p>
    <w:p w14:paraId="7A627043" w14:textId="285654CD" w:rsidR="00BC6A10" w:rsidRDefault="00BC6A10" w:rsidP="00BC6A10">
      <w:pPr>
        <w:pStyle w:val="ThesisParagraph"/>
        <w:numPr>
          <w:ilvl w:val="0"/>
          <w:numId w:val="45"/>
        </w:numPr>
        <w:spacing w:line="240" w:lineRule="auto"/>
      </w:pPr>
      <w:r>
        <w:t>Click the submit button</w:t>
      </w:r>
    </w:p>
    <w:p w14:paraId="6592CEC6" w14:textId="77777777" w:rsidR="00BC6A10" w:rsidRDefault="00BC6A10" w:rsidP="00BC6A10">
      <w:pPr>
        <w:pStyle w:val="ThesisParagraph"/>
        <w:spacing w:line="240" w:lineRule="auto"/>
        <w:ind w:left="2610" w:firstLine="0"/>
      </w:pPr>
    </w:p>
    <w:p w14:paraId="4C1381FB" w14:textId="77777777" w:rsidR="00BC6A10" w:rsidRDefault="00BC6A10" w:rsidP="00BC6A10">
      <w:pPr>
        <w:pStyle w:val="ThesisParagraph"/>
        <w:ind w:left="1320" w:firstLine="570"/>
      </w:pPr>
      <w:r>
        <w:t xml:space="preserve">Expected Results: </w:t>
      </w:r>
    </w:p>
    <w:p w14:paraId="236E6449" w14:textId="2AC29456" w:rsidR="00BC6A10" w:rsidRDefault="00BC6A10" w:rsidP="00BC6A10">
      <w:pPr>
        <w:pStyle w:val="ThesisParagraph"/>
        <w:numPr>
          <w:ilvl w:val="0"/>
          <w:numId w:val="46"/>
        </w:numPr>
        <w:spacing w:line="240" w:lineRule="auto"/>
      </w:pPr>
      <w:r>
        <w:t>Send a notification to responder and admin</w:t>
      </w:r>
    </w:p>
    <w:p w14:paraId="5D09FFC9" w14:textId="77777777" w:rsidR="00BC6A10" w:rsidRDefault="00BC6A10" w:rsidP="00BC6A10">
      <w:pPr>
        <w:pStyle w:val="ThesisParagraph"/>
        <w:spacing w:line="240" w:lineRule="auto"/>
        <w:ind w:left="2610" w:firstLine="0"/>
      </w:pPr>
    </w:p>
    <w:p w14:paraId="63A6B5DB" w14:textId="77777777" w:rsidR="00BC6A10" w:rsidRDefault="00BC6A10" w:rsidP="00BC6A10">
      <w:pPr>
        <w:pStyle w:val="ThesisParagraph"/>
        <w:ind w:left="1320" w:firstLine="570"/>
      </w:pPr>
      <w:r>
        <w:t xml:space="preserve">Clean Up: </w:t>
      </w:r>
    </w:p>
    <w:p w14:paraId="55AD2F9A" w14:textId="782A9E9A" w:rsidR="00BC6A10" w:rsidRPr="00C05DBA" w:rsidRDefault="00C05DBA" w:rsidP="00C05DBA">
      <w:pPr>
        <w:pStyle w:val="ThesisParagraph"/>
        <w:spacing w:line="240" w:lineRule="auto"/>
        <w:ind w:left="2250" w:firstLine="0"/>
      </w:pPr>
      <w:r>
        <w:t xml:space="preserve">9.   </w:t>
      </w:r>
      <w:r w:rsidR="00BC6A10">
        <w:t>Click the back button</w:t>
      </w:r>
    </w:p>
    <w:p w14:paraId="31F79469" w14:textId="6C753E90" w:rsidR="00C05DBA" w:rsidRDefault="00C05DBA" w:rsidP="00C05DBA">
      <w:pPr>
        <w:pStyle w:val="ThesisParagraph"/>
        <w:ind w:left="0" w:firstLine="0"/>
        <w:rPr>
          <w:b/>
          <w:bCs/>
        </w:rPr>
      </w:pPr>
      <w:r>
        <w:rPr>
          <w:b/>
          <w:bCs/>
        </w:rPr>
        <w:tab/>
      </w:r>
    </w:p>
    <w:p w14:paraId="049A0961" w14:textId="3EBCDB05" w:rsidR="00D32333" w:rsidRDefault="00C05DBA" w:rsidP="00D32333">
      <w:pPr>
        <w:pStyle w:val="ThesisParagraph"/>
        <w:ind w:left="1310" w:firstLine="130"/>
        <w:rPr>
          <w:b/>
          <w:bCs/>
        </w:rPr>
      </w:pPr>
      <w:r>
        <w:rPr>
          <w:b/>
          <w:bCs/>
        </w:rPr>
        <w:t>Show Nearby Responders</w:t>
      </w:r>
    </w:p>
    <w:p w14:paraId="246691AD" w14:textId="77777777" w:rsidR="00D32333" w:rsidRDefault="00D32333" w:rsidP="00D32333">
      <w:pPr>
        <w:pStyle w:val="ThesisParagraph"/>
        <w:ind w:left="1320" w:firstLine="570"/>
      </w:pPr>
      <w:r>
        <w:t xml:space="preserve">Steps: </w:t>
      </w:r>
    </w:p>
    <w:p w14:paraId="0DEF5F9C" w14:textId="5AA7F328" w:rsidR="00D32333" w:rsidRDefault="00D32333" w:rsidP="00D32333">
      <w:pPr>
        <w:pStyle w:val="ThesisParagraph"/>
        <w:numPr>
          <w:ilvl w:val="0"/>
          <w:numId w:val="45"/>
        </w:numPr>
        <w:spacing w:line="240" w:lineRule="auto"/>
      </w:pPr>
      <w:r>
        <w:t>On the main menu, click the “</w:t>
      </w:r>
      <w:r w:rsidR="00C05DBA">
        <w:t>Map</w:t>
      </w:r>
      <w:r>
        <w:t>” in the bottom navigation bar</w:t>
      </w:r>
    </w:p>
    <w:p w14:paraId="33339B45" w14:textId="3D156863" w:rsidR="00D32333" w:rsidRDefault="00C05DBA" w:rsidP="00D32333">
      <w:pPr>
        <w:pStyle w:val="ThesisParagraph"/>
        <w:numPr>
          <w:ilvl w:val="0"/>
          <w:numId w:val="45"/>
        </w:numPr>
        <w:spacing w:line="240" w:lineRule="auto"/>
      </w:pPr>
      <w:r>
        <w:t>Click the marked Responder to show the name</w:t>
      </w:r>
    </w:p>
    <w:p w14:paraId="5DD8775D" w14:textId="77777777" w:rsidR="00D32333" w:rsidRDefault="00D32333" w:rsidP="00D32333">
      <w:pPr>
        <w:pStyle w:val="ThesisParagraph"/>
        <w:spacing w:line="240" w:lineRule="auto"/>
        <w:ind w:left="2610" w:firstLine="0"/>
      </w:pPr>
    </w:p>
    <w:p w14:paraId="546807B2" w14:textId="77777777" w:rsidR="00D32333" w:rsidRDefault="00D32333" w:rsidP="00D32333">
      <w:pPr>
        <w:pStyle w:val="ThesisParagraph"/>
        <w:ind w:left="1320" w:firstLine="570"/>
      </w:pPr>
      <w:r>
        <w:t xml:space="preserve">Expected Results: </w:t>
      </w:r>
    </w:p>
    <w:p w14:paraId="35FC1A7F" w14:textId="16A6DE33" w:rsidR="00D32333" w:rsidRDefault="00CD33D7" w:rsidP="00D32333">
      <w:pPr>
        <w:pStyle w:val="ThesisParagraph"/>
        <w:numPr>
          <w:ilvl w:val="0"/>
          <w:numId w:val="46"/>
        </w:numPr>
        <w:spacing w:line="240" w:lineRule="auto"/>
      </w:pPr>
      <w:r>
        <w:t>Requestors/Witness will know the nearby responders</w:t>
      </w:r>
      <w:r w:rsidR="00D32333">
        <w:t>.</w:t>
      </w:r>
    </w:p>
    <w:p w14:paraId="23914405" w14:textId="77777777" w:rsidR="00D32333" w:rsidRDefault="00D32333" w:rsidP="00D32333">
      <w:pPr>
        <w:pStyle w:val="ThesisParagraph"/>
        <w:spacing w:line="240" w:lineRule="auto"/>
        <w:ind w:left="2610" w:firstLine="0"/>
      </w:pPr>
    </w:p>
    <w:p w14:paraId="16EB2B0B" w14:textId="77777777" w:rsidR="00D32333" w:rsidRDefault="00D32333" w:rsidP="00D32333">
      <w:pPr>
        <w:pStyle w:val="ThesisParagraph"/>
        <w:ind w:left="1320" w:firstLine="570"/>
      </w:pPr>
      <w:r>
        <w:t xml:space="preserve">Clean Up: </w:t>
      </w:r>
    </w:p>
    <w:p w14:paraId="56DEF373" w14:textId="12BF0C3E" w:rsidR="00D32333" w:rsidRPr="00865864" w:rsidRDefault="00CA3FF2" w:rsidP="00CA3FF2">
      <w:pPr>
        <w:pStyle w:val="ThesisParagraph"/>
        <w:spacing w:line="240" w:lineRule="auto"/>
        <w:ind w:left="2250" w:firstLine="0"/>
      </w:pPr>
      <w:r>
        <w:t>10.</w:t>
      </w:r>
      <w:r w:rsidR="00D32333">
        <w:t>Click the back button</w:t>
      </w:r>
    </w:p>
    <w:p w14:paraId="422E744B" w14:textId="77777777" w:rsidR="00D32333" w:rsidRDefault="00D32333" w:rsidP="00D32333">
      <w:pPr>
        <w:pStyle w:val="ThesisParagraph"/>
        <w:ind w:left="1080" w:firstLine="0"/>
        <w:rPr>
          <w:b/>
          <w:bCs/>
        </w:rPr>
      </w:pPr>
    </w:p>
    <w:p w14:paraId="5568A061" w14:textId="16D331E3" w:rsidR="00D32333" w:rsidRDefault="00CA3FF2" w:rsidP="00D32333">
      <w:pPr>
        <w:pStyle w:val="ThesisParagraph"/>
        <w:ind w:left="1310" w:firstLine="130"/>
        <w:rPr>
          <w:b/>
          <w:bCs/>
        </w:rPr>
      </w:pPr>
      <w:r>
        <w:rPr>
          <w:b/>
          <w:bCs/>
        </w:rPr>
        <w:t>Call Emergency Numbers When offline</w:t>
      </w:r>
    </w:p>
    <w:p w14:paraId="29DD7AC3" w14:textId="77777777" w:rsidR="00D32333" w:rsidRDefault="00D32333" w:rsidP="00D32333">
      <w:pPr>
        <w:pStyle w:val="ThesisParagraph"/>
        <w:ind w:left="1320" w:firstLine="570"/>
      </w:pPr>
      <w:r>
        <w:t xml:space="preserve">Steps: </w:t>
      </w:r>
    </w:p>
    <w:p w14:paraId="30BB564B" w14:textId="28973719" w:rsidR="00D32333" w:rsidRDefault="00D32333" w:rsidP="00D32333">
      <w:pPr>
        <w:pStyle w:val="ThesisParagraph"/>
        <w:numPr>
          <w:ilvl w:val="0"/>
          <w:numId w:val="45"/>
        </w:numPr>
        <w:spacing w:line="240" w:lineRule="auto"/>
      </w:pPr>
      <w:r>
        <w:t>On the main menu, click the “</w:t>
      </w:r>
      <w:r w:rsidR="00CA3FF2">
        <w:t>Contacts</w:t>
      </w:r>
      <w:r>
        <w:t>” in the bottom navigation bar</w:t>
      </w:r>
    </w:p>
    <w:p w14:paraId="1DEA51B7" w14:textId="3C2E6A51" w:rsidR="00D32333" w:rsidRDefault="00CA3FF2" w:rsidP="00D32333">
      <w:pPr>
        <w:pStyle w:val="ThesisParagraph"/>
        <w:numPr>
          <w:ilvl w:val="0"/>
          <w:numId w:val="45"/>
        </w:numPr>
        <w:spacing w:line="240" w:lineRule="auto"/>
      </w:pPr>
      <w:r>
        <w:t>Select a number to call</w:t>
      </w:r>
      <w:r w:rsidR="00D32333">
        <w:t>.</w:t>
      </w:r>
    </w:p>
    <w:p w14:paraId="414DA47C" w14:textId="3C629C58" w:rsidR="00D32333" w:rsidRDefault="00CA3FF2" w:rsidP="00D32333">
      <w:pPr>
        <w:pStyle w:val="ThesisParagraph"/>
        <w:numPr>
          <w:ilvl w:val="0"/>
          <w:numId w:val="45"/>
        </w:numPr>
        <w:spacing w:line="240" w:lineRule="auto"/>
      </w:pPr>
      <w:r>
        <w:t>Click the call button</w:t>
      </w:r>
      <w:r w:rsidR="00D32333">
        <w:t>.</w:t>
      </w:r>
    </w:p>
    <w:p w14:paraId="6C86725B" w14:textId="77777777" w:rsidR="00D32333" w:rsidRDefault="00D32333" w:rsidP="00D32333">
      <w:pPr>
        <w:pStyle w:val="ThesisParagraph"/>
        <w:spacing w:line="240" w:lineRule="auto"/>
        <w:ind w:left="2610" w:firstLine="0"/>
      </w:pPr>
    </w:p>
    <w:p w14:paraId="7CDDFF2C" w14:textId="77777777" w:rsidR="00D32333" w:rsidRDefault="00D32333" w:rsidP="00D32333">
      <w:pPr>
        <w:pStyle w:val="ThesisParagraph"/>
        <w:ind w:left="1320" w:firstLine="570"/>
      </w:pPr>
      <w:r>
        <w:t xml:space="preserve">Expected Results: </w:t>
      </w:r>
    </w:p>
    <w:p w14:paraId="6B932D66" w14:textId="3FEECA3F" w:rsidR="00D32333" w:rsidRDefault="00D32333" w:rsidP="00D32333">
      <w:pPr>
        <w:pStyle w:val="ThesisParagraph"/>
        <w:numPr>
          <w:ilvl w:val="0"/>
          <w:numId w:val="46"/>
        </w:numPr>
        <w:spacing w:line="240" w:lineRule="auto"/>
      </w:pPr>
      <w:r>
        <w:lastRenderedPageBreak/>
        <w:t xml:space="preserve">Successfully </w:t>
      </w:r>
      <w:r w:rsidR="00CA3FF2">
        <w:t>call the emergency numbers</w:t>
      </w:r>
      <w:r>
        <w:t>.</w:t>
      </w:r>
    </w:p>
    <w:p w14:paraId="084189FC" w14:textId="77777777" w:rsidR="00D32333" w:rsidRDefault="00D32333" w:rsidP="00D32333">
      <w:pPr>
        <w:pStyle w:val="ThesisParagraph"/>
        <w:spacing w:line="240" w:lineRule="auto"/>
        <w:ind w:left="2610" w:firstLine="0"/>
      </w:pPr>
    </w:p>
    <w:p w14:paraId="555739A0" w14:textId="77777777" w:rsidR="00D32333" w:rsidRDefault="00D32333" w:rsidP="00D32333">
      <w:pPr>
        <w:pStyle w:val="ThesisParagraph"/>
        <w:ind w:left="1320" w:firstLine="570"/>
      </w:pPr>
      <w:r>
        <w:t xml:space="preserve">Clean Up: </w:t>
      </w:r>
    </w:p>
    <w:p w14:paraId="405E7E91" w14:textId="7594D440" w:rsidR="00D32333" w:rsidRPr="00CA3FF2" w:rsidRDefault="00CA3FF2" w:rsidP="00CA3FF2">
      <w:pPr>
        <w:pStyle w:val="ThesisParagraph"/>
        <w:spacing w:line="240" w:lineRule="auto"/>
        <w:ind w:left="2250" w:firstLine="0"/>
      </w:pPr>
      <w:r>
        <w:t>11.</w:t>
      </w:r>
      <w:r w:rsidR="00D32333">
        <w:t>Click the back button</w:t>
      </w:r>
    </w:p>
    <w:p w14:paraId="042A53A0" w14:textId="77777777" w:rsidR="00D32333" w:rsidRDefault="00D32333" w:rsidP="00D32333">
      <w:pPr>
        <w:pStyle w:val="ThesisParagraph"/>
        <w:ind w:left="1080" w:firstLine="0"/>
        <w:rPr>
          <w:b/>
          <w:bCs/>
        </w:rPr>
      </w:pPr>
    </w:p>
    <w:p w14:paraId="66D6D785" w14:textId="0348D610" w:rsidR="00D32333" w:rsidRDefault="00CA3FF2" w:rsidP="00D32333">
      <w:pPr>
        <w:pStyle w:val="ThesisParagraph"/>
        <w:numPr>
          <w:ilvl w:val="0"/>
          <w:numId w:val="44"/>
        </w:numPr>
        <w:rPr>
          <w:b/>
          <w:bCs/>
        </w:rPr>
      </w:pPr>
      <w:r>
        <w:rPr>
          <w:b/>
          <w:bCs/>
        </w:rPr>
        <w:t>Responder</w:t>
      </w:r>
    </w:p>
    <w:p w14:paraId="5B170492" w14:textId="4E63114D" w:rsidR="00D32333" w:rsidRDefault="00CA3FF2" w:rsidP="00D32333">
      <w:pPr>
        <w:pStyle w:val="ThesisParagraph"/>
        <w:ind w:left="1310" w:firstLine="130"/>
        <w:rPr>
          <w:b/>
          <w:bCs/>
        </w:rPr>
      </w:pPr>
      <w:r>
        <w:rPr>
          <w:b/>
          <w:bCs/>
        </w:rPr>
        <w:t>Receiving Notification and Navigating</w:t>
      </w:r>
    </w:p>
    <w:p w14:paraId="1D174D87" w14:textId="77777777" w:rsidR="00D32333" w:rsidRDefault="00D32333" w:rsidP="00D32333">
      <w:pPr>
        <w:pStyle w:val="ThesisParagraph"/>
        <w:ind w:left="1320" w:firstLine="570"/>
      </w:pPr>
      <w:r>
        <w:t xml:space="preserve">Steps: </w:t>
      </w:r>
    </w:p>
    <w:p w14:paraId="2205EA85" w14:textId="626CD45F" w:rsidR="00D32333" w:rsidRDefault="00D32333" w:rsidP="00D32333">
      <w:pPr>
        <w:pStyle w:val="ThesisParagraph"/>
        <w:numPr>
          <w:ilvl w:val="0"/>
          <w:numId w:val="45"/>
        </w:numPr>
        <w:spacing w:line="240" w:lineRule="auto"/>
      </w:pPr>
      <w:r>
        <w:t xml:space="preserve">On the </w:t>
      </w:r>
      <w:r w:rsidR="00CA3FF2">
        <w:t>home page wait for someone who send notification</w:t>
      </w:r>
      <w:r>
        <w:t>.</w:t>
      </w:r>
    </w:p>
    <w:p w14:paraId="5802A5D0" w14:textId="44D7D793" w:rsidR="00D32333" w:rsidRDefault="00CA3FF2" w:rsidP="00D32333">
      <w:pPr>
        <w:pStyle w:val="ThesisParagraph"/>
        <w:numPr>
          <w:ilvl w:val="0"/>
          <w:numId w:val="45"/>
        </w:numPr>
        <w:spacing w:line="240" w:lineRule="auto"/>
      </w:pPr>
      <w:r>
        <w:t>A dialog box will show with the requestor’s details</w:t>
      </w:r>
      <w:r w:rsidR="00D32333">
        <w:t>.</w:t>
      </w:r>
    </w:p>
    <w:p w14:paraId="78A010EC" w14:textId="54789CCE" w:rsidR="00D32333" w:rsidRDefault="00CA3FF2" w:rsidP="00D32333">
      <w:pPr>
        <w:pStyle w:val="ThesisParagraph"/>
        <w:numPr>
          <w:ilvl w:val="0"/>
          <w:numId w:val="45"/>
        </w:numPr>
        <w:spacing w:line="240" w:lineRule="auto"/>
      </w:pPr>
      <w:r>
        <w:t>Click the “Call” button to call the requestor/witness</w:t>
      </w:r>
      <w:r w:rsidR="00D32333">
        <w:t>.</w:t>
      </w:r>
    </w:p>
    <w:p w14:paraId="2FB6314F" w14:textId="14815D17" w:rsidR="00D32333" w:rsidRDefault="00D32333" w:rsidP="00D32333">
      <w:pPr>
        <w:pStyle w:val="ThesisParagraph"/>
        <w:numPr>
          <w:ilvl w:val="0"/>
          <w:numId w:val="45"/>
        </w:numPr>
        <w:spacing w:line="240" w:lineRule="auto"/>
      </w:pPr>
      <w:r>
        <w:t>Click “</w:t>
      </w:r>
      <w:r w:rsidR="00CA3FF2">
        <w:t>Navigate</w:t>
      </w:r>
      <w:r>
        <w:t>” button</w:t>
      </w:r>
      <w:r w:rsidR="00CA3FF2">
        <w:t xml:space="preserve"> to navigate</w:t>
      </w:r>
      <w:r>
        <w:t>.</w:t>
      </w:r>
    </w:p>
    <w:p w14:paraId="7B8E7C09" w14:textId="43EEA9A6" w:rsidR="00D32333" w:rsidRDefault="00CA3FF2" w:rsidP="00D32333">
      <w:pPr>
        <w:pStyle w:val="ThesisParagraph"/>
        <w:numPr>
          <w:ilvl w:val="0"/>
          <w:numId w:val="45"/>
        </w:numPr>
        <w:spacing w:line="240" w:lineRule="auto"/>
      </w:pPr>
      <w:r>
        <w:t>It automatically opens the google maps with the requestor’s coordinates</w:t>
      </w:r>
      <w:r w:rsidR="00D32333">
        <w:t>.</w:t>
      </w:r>
    </w:p>
    <w:p w14:paraId="24396B65" w14:textId="0111AB67" w:rsidR="00D32333" w:rsidRDefault="00CA3FF2" w:rsidP="00D32333">
      <w:pPr>
        <w:pStyle w:val="ThesisParagraph"/>
        <w:numPr>
          <w:ilvl w:val="0"/>
          <w:numId w:val="45"/>
        </w:numPr>
        <w:spacing w:line="240" w:lineRule="auto"/>
      </w:pPr>
      <w:r>
        <w:t>Go back to the responder application and Click the “Arrived” button</w:t>
      </w:r>
      <w:r w:rsidR="00D32333">
        <w:t>.</w:t>
      </w:r>
    </w:p>
    <w:p w14:paraId="20DEEC0B" w14:textId="77777777" w:rsidR="00D32333" w:rsidRDefault="00D32333" w:rsidP="00D32333">
      <w:pPr>
        <w:pStyle w:val="ThesisParagraph"/>
        <w:spacing w:line="240" w:lineRule="auto"/>
        <w:ind w:left="2610" w:firstLine="0"/>
      </w:pPr>
    </w:p>
    <w:p w14:paraId="23121660" w14:textId="77777777" w:rsidR="00D32333" w:rsidRDefault="00D32333" w:rsidP="00D32333">
      <w:pPr>
        <w:pStyle w:val="ThesisParagraph"/>
        <w:ind w:left="1320" w:firstLine="570"/>
      </w:pPr>
      <w:r>
        <w:t xml:space="preserve">Expected Results: </w:t>
      </w:r>
    </w:p>
    <w:p w14:paraId="07F11315" w14:textId="4A341FB6" w:rsidR="00D32333" w:rsidRDefault="00D32333" w:rsidP="00D32333">
      <w:pPr>
        <w:pStyle w:val="ThesisParagraph"/>
        <w:numPr>
          <w:ilvl w:val="0"/>
          <w:numId w:val="46"/>
        </w:numPr>
        <w:spacing w:line="240" w:lineRule="auto"/>
      </w:pPr>
      <w:r>
        <w:t>Successfully</w:t>
      </w:r>
      <w:r w:rsidR="005C7D8F">
        <w:t xml:space="preserve"> call and navigate the requestors/witness</w:t>
      </w:r>
      <w:r>
        <w:t>.</w:t>
      </w:r>
    </w:p>
    <w:p w14:paraId="4675B491" w14:textId="77777777" w:rsidR="00D32333" w:rsidRDefault="00D32333" w:rsidP="00D32333">
      <w:pPr>
        <w:pStyle w:val="ThesisParagraph"/>
        <w:spacing w:line="240" w:lineRule="auto"/>
        <w:ind w:left="2610" w:firstLine="0"/>
      </w:pPr>
    </w:p>
    <w:p w14:paraId="2C9CF166" w14:textId="77777777" w:rsidR="00D32333" w:rsidRDefault="00D32333" w:rsidP="00D32333">
      <w:pPr>
        <w:pStyle w:val="ThesisParagraph"/>
        <w:ind w:left="1320" w:firstLine="570"/>
      </w:pPr>
      <w:r>
        <w:t xml:space="preserve">Clean Up: </w:t>
      </w:r>
    </w:p>
    <w:p w14:paraId="71F56B08" w14:textId="287167A8" w:rsidR="00D32333" w:rsidRDefault="005C7D8F" w:rsidP="005C7D8F">
      <w:pPr>
        <w:pStyle w:val="ThesisParagraph"/>
        <w:spacing w:line="240" w:lineRule="auto"/>
        <w:ind w:left="2250" w:firstLine="0"/>
      </w:pPr>
      <w:r>
        <w:t>12.</w:t>
      </w:r>
      <w:r w:rsidR="00D32333">
        <w:t>Click the back button</w:t>
      </w:r>
    </w:p>
    <w:p w14:paraId="55728682" w14:textId="77777777" w:rsidR="005C7D8F" w:rsidRPr="005C7D8F" w:rsidRDefault="005C7D8F" w:rsidP="005C7D8F">
      <w:pPr>
        <w:pStyle w:val="ThesisParagraph"/>
        <w:spacing w:line="240" w:lineRule="auto"/>
        <w:ind w:left="2250" w:firstLine="0"/>
      </w:pPr>
    </w:p>
    <w:p w14:paraId="6F1807EA" w14:textId="1BC7AF04" w:rsidR="00D32333" w:rsidRDefault="005C7D8F" w:rsidP="00D32333">
      <w:pPr>
        <w:pStyle w:val="ThesisParagraph"/>
        <w:numPr>
          <w:ilvl w:val="0"/>
          <w:numId w:val="44"/>
        </w:numPr>
        <w:rPr>
          <w:b/>
          <w:bCs/>
        </w:rPr>
      </w:pPr>
      <w:r>
        <w:rPr>
          <w:b/>
          <w:bCs/>
        </w:rPr>
        <w:t>Admin</w:t>
      </w:r>
    </w:p>
    <w:p w14:paraId="07F49F83" w14:textId="5B0E0CEC" w:rsidR="00D32333" w:rsidRDefault="005C7D8F" w:rsidP="00D32333">
      <w:pPr>
        <w:pStyle w:val="ThesisParagraph"/>
        <w:ind w:left="1310" w:firstLine="130"/>
        <w:rPr>
          <w:b/>
          <w:bCs/>
        </w:rPr>
      </w:pPr>
      <w:r>
        <w:rPr>
          <w:b/>
          <w:bCs/>
        </w:rPr>
        <w:t>Show History</w:t>
      </w:r>
      <w:r w:rsidR="00D32333">
        <w:rPr>
          <w:b/>
          <w:bCs/>
        </w:rPr>
        <w:t xml:space="preserve"> </w:t>
      </w:r>
    </w:p>
    <w:p w14:paraId="4E980FAC" w14:textId="77777777" w:rsidR="00D32333" w:rsidRDefault="00D32333" w:rsidP="00D32333">
      <w:pPr>
        <w:pStyle w:val="ThesisParagraph"/>
        <w:ind w:left="1320" w:firstLine="570"/>
      </w:pPr>
      <w:r>
        <w:t xml:space="preserve">Steps: </w:t>
      </w:r>
    </w:p>
    <w:p w14:paraId="3A9E2455" w14:textId="45E1B8BF" w:rsidR="00D32333" w:rsidRDefault="00D32333" w:rsidP="00D32333">
      <w:pPr>
        <w:pStyle w:val="ThesisParagraph"/>
        <w:numPr>
          <w:ilvl w:val="0"/>
          <w:numId w:val="48"/>
        </w:numPr>
        <w:spacing w:line="240" w:lineRule="auto"/>
      </w:pPr>
      <w:r>
        <w:t>On the main menu, click the “</w:t>
      </w:r>
      <w:r w:rsidR="005C7D8F">
        <w:t>Home</w:t>
      </w:r>
      <w:r>
        <w:t>” button.</w:t>
      </w:r>
    </w:p>
    <w:p w14:paraId="7F795066" w14:textId="6B28EE02" w:rsidR="005C7D8F" w:rsidRDefault="005C7D8F" w:rsidP="00D32333">
      <w:pPr>
        <w:pStyle w:val="ThesisParagraph"/>
        <w:numPr>
          <w:ilvl w:val="0"/>
          <w:numId w:val="48"/>
        </w:numPr>
        <w:spacing w:line="240" w:lineRule="auto"/>
      </w:pPr>
      <w:r>
        <w:t>Admin will see the history</w:t>
      </w:r>
    </w:p>
    <w:p w14:paraId="1FFC209C" w14:textId="77777777" w:rsidR="00D32333" w:rsidRDefault="00D32333" w:rsidP="005C7D8F">
      <w:pPr>
        <w:pStyle w:val="ThesisParagraph"/>
        <w:spacing w:line="240" w:lineRule="auto"/>
        <w:ind w:left="2610" w:firstLine="0"/>
      </w:pPr>
    </w:p>
    <w:p w14:paraId="267BBE6A" w14:textId="77777777" w:rsidR="00D32333" w:rsidRDefault="00D32333" w:rsidP="00D32333">
      <w:pPr>
        <w:pStyle w:val="ThesisParagraph"/>
        <w:ind w:left="1320" w:firstLine="570"/>
      </w:pPr>
      <w:r>
        <w:t xml:space="preserve">Expected Results: </w:t>
      </w:r>
    </w:p>
    <w:p w14:paraId="7444B5C2" w14:textId="36684C7B" w:rsidR="00D32333" w:rsidRDefault="00D32333" w:rsidP="00D32333">
      <w:pPr>
        <w:pStyle w:val="ThesisParagraph"/>
        <w:numPr>
          <w:ilvl w:val="0"/>
          <w:numId w:val="46"/>
        </w:numPr>
        <w:spacing w:line="240" w:lineRule="auto"/>
      </w:pPr>
      <w:r>
        <w:t xml:space="preserve">The </w:t>
      </w:r>
      <w:r w:rsidR="005C7D8F">
        <w:t>Admin</w:t>
      </w:r>
      <w:r>
        <w:t xml:space="preserve"> will </w:t>
      </w:r>
      <w:r w:rsidR="005C7D8F">
        <w:t>monitor the recent notifications</w:t>
      </w:r>
      <w:r>
        <w:t>.</w:t>
      </w:r>
    </w:p>
    <w:p w14:paraId="0AFDB7BC" w14:textId="77777777" w:rsidR="00D32333" w:rsidRDefault="00D32333" w:rsidP="00D32333">
      <w:pPr>
        <w:pStyle w:val="ThesisParagraph"/>
        <w:spacing w:line="240" w:lineRule="auto"/>
        <w:ind w:left="2610" w:firstLine="0"/>
      </w:pPr>
    </w:p>
    <w:p w14:paraId="427E5C45" w14:textId="77777777" w:rsidR="00D32333" w:rsidRDefault="00D32333" w:rsidP="00D32333">
      <w:pPr>
        <w:pStyle w:val="ThesisParagraph"/>
        <w:ind w:left="1320" w:firstLine="570"/>
      </w:pPr>
      <w:r>
        <w:t xml:space="preserve">Clean Up: </w:t>
      </w:r>
    </w:p>
    <w:p w14:paraId="04A6AD05" w14:textId="77777777" w:rsidR="00D32333" w:rsidRDefault="00D32333" w:rsidP="00D32333">
      <w:pPr>
        <w:pStyle w:val="ThesisParagraph"/>
        <w:numPr>
          <w:ilvl w:val="0"/>
          <w:numId w:val="47"/>
        </w:numPr>
        <w:spacing w:line="240" w:lineRule="auto"/>
      </w:pPr>
      <w:r>
        <w:lastRenderedPageBreak/>
        <w:t>Click the back button.</w:t>
      </w:r>
    </w:p>
    <w:p w14:paraId="09484627" w14:textId="77777777" w:rsidR="00D32333" w:rsidRDefault="00D32333" w:rsidP="00D32333">
      <w:pPr>
        <w:pStyle w:val="ThesisParagraph"/>
        <w:spacing w:line="240" w:lineRule="auto"/>
        <w:ind w:left="2610" w:firstLine="0"/>
      </w:pPr>
    </w:p>
    <w:p w14:paraId="34B7F586" w14:textId="3177ECB9" w:rsidR="00D32333" w:rsidRDefault="005C7D8F" w:rsidP="00D32333">
      <w:pPr>
        <w:pStyle w:val="ThesisParagraph"/>
        <w:ind w:left="1310" w:firstLine="130"/>
        <w:rPr>
          <w:b/>
          <w:bCs/>
        </w:rPr>
      </w:pPr>
      <w:r>
        <w:rPr>
          <w:b/>
          <w:bCs/>
        </w:rPr>
        <w:t>Admin Map</w:t>
      </w:r>
    </w:p>
    <w:p w14:paraId="1052E7BB" w14:textId="77777777" w:rsidR="00D32333" w:rsidRDefault="00D32333" w:rsidP="00D32333">
      <w:pPr>
        <w:pStyle w:val="ThesisParagraph"/>
        <w:ind w:left="1320" w:firstLine="570"/>
      </w:pPr>
      <w:r>
        <w:t xml:space="preserve">Steps: </w:t>
      </w:r>
    </w:p>
    <w:p w14:paraId="5790A070" w14:textId="72D7D776" w:rsidR="00D32333" w:rsidRDefault="00D32333" w:rsidP="00D32333">
      <w:pPr>
        <w:pStyle w:val="ThesisParagraph"/>
        <w:numPr>
          <w:ilvl w:val="0"/>
          <w:numId w:val="48"/>
        </w:numPr>
        <w:spacing w:line="240" w:lineRule="auto"/>
      </w:pPr>
      <w:r>
        <w:t>On the main menu, click the “</w:t>
      </w:r>
      <w:r w:rsidR="005C7D8F">
        <w:t>Map</w:t>
      </w:r>
      <w:r>
        <w:t>” button in the bottom navigation bar.</w:t>
      </w:r>
    </w:p>
    <w:p w14:paraId="6267C8AB" w14:textId="09B46BC1" w:rsidR="00D32333" w:rsidRDefault="005C7D8F" w:rsidP="00D32333">
      <w:pPr>
        <w:pStyle w:val="ThesisParagraph"/>
        <w:numPr>
          <w:ilvl w:val="0"/>
          <w:numId w:val="48"/>
        </w:numPr>
        <w:spacing w:line="240" w:lineRule="auto"/>
      </w:pPr>
      <w:r>
        <w:t>Click the mark to show the registered users</w:t>
      </w:r>
      <w:r w:rsidR="00D32333">
        <w:t>.</w:t>
      </w:r>
    </w:p>
    <w:p w14:paraId="09E430DE" w14:textId="77777777" w:rsidR="00D32333" w:rsidRDefault="00D32333" w:rsidP="00D32333">
      <w:pPr>
        <w:pStyle w:val="ThesisParagraph"/>
        <w:spacing w:line="240" w:lineRule="auto"/>
        <w:ind w:left="2250" w:firstLine="0"/>
      </w:pPr>
    </w:p>
    <w:p w14:paraId="12336C2C" w14:textId="77777777" w:rsidR="00D32333" w:rsidRDefault="00D32333" w:rsidP="00D32333">
      <w:pPr>
        <w:pStyle w:val="ThesisParagraph"/>
        <w:ind w:left="1320" w:firstLine="570"/>
      </w:pPr>
      <w:r>
        <w:t xml:space="preserve">Expected Results: </w:t>
      </w:r>
    </w:p>
    <w:p w14:paraId="59C99E50" w14:textId="19BECF13" w:rsidR="00D32333" w:rsidRDefault="00D32333" w:rsidP="00D32333">
      <w:pPr>
        <w:pStyle w:val="ThesisParagraph"/>
        <w:numPr>
          <w:ilvl w:val="0"/>
          <w:numId w:val="46"/>
        </w:numPr>
        <w:spacing w:line="240" w:lineRule="auto"/>
      </w:pPr>
      <w:r>
        <w:t xml:space="preserve">The </w:t>
      </w:r>
      <w:r w:rsidR="005C7D8F">
        <w:t>Admin</w:t>
      </w:r>
      <w:r>
        <w:t xml:space="preserve"> will</w:t>
      </w:r>
      <w:r w:rsidR="005C7D8F">
        <w:t xml:space="preserve"> monitor the users</w:t>
      </w:r>
      <w:r>
        <w:t>.</w:t>
      </w:r>
    </w:p>
    <w:p w14:paraId="26CB4419" w14:textId="77777777" w:rsidR="00D32333" w:rsidRDefault="00D32333" w:rsidP="00D32333">
      <w:pPr>
        <w:pStyle w:val="ThesisParagraph"/>
        <w:spacing w:line="240" w:lineRule="auto"/>
        <w:ind w:left="2610" w:firstLine="0"/>
      </w:pPr>
    </w:p>
    <w:p w14:paraId="5F002F2C" w14:textId="77777777" w:rsidR="00D32333" w:rsidRDefault="00D32333" w:rsidP="00D32333">
      <w:pPr>
        <w:pStyle w:val="ThesisParagraph"/>
        <w:ind w:left="1320" w:firstLine="570"/>
      </w:pPr>
      <w:r>
        <w:t xml:space="preserve">Clean Up: </w:t>
      </w:r>
    </w:p>
    <w:p w14:paraId="251E9EC0" w14:textId="77777777" w:rsidR="00D32333" w:rsidRDefault="00D32333" w:rsidP="00D32333">
      <w:pPr>
        <w:pStyle w:val="ThesisParagraph"/>
        <w:numPr>
          <w:ilvl w:val="0"/>
          <w:numId w:val="47"/>
        </w:numPr>
        <w:spacing w:line="240" w:lineRule="auto"/>
      </w:pPr>
      <w:r>
        <w:t>Click the back button.</w:t>
      </w:r>
    </w:p>
    <w:p w14:paraId="22BCF794" w14:textId="77777777" w:rsidR="00D32333" w:rsidRDefault="00D32333" w:rsidP="00D32333">
      <w:pPr>
        <w:pStyle w:val="ThesisParagraph"/>
        <w:spacing w:line="240" w:lineRule="auto"/>
      </w:pPr>
    </w:p>
    <w:p w14:paraId="4672BBB6" w14:textId="3AAE0841" w:rsidR="00D32333" w:rsidRDefault="005C7D8F" w:rsidP="00D32333">
      <w:pPr>
        <w:pStyle w:val="ThesisParagraph"/>
        <w:ind w:left="1310" w:firstLine="130"/>
        <w:rPr>
          <w:b/>
          <w:bCs/>
        </w:rPr>
      </w:pPr>
      <w:r>
        <w:rPr>
          <w:b/>
          <w:bCs/>
        </w:rPr>
        <w:t>Manage Accounts</w:t>
      </w:r>
    </w:p>
    <w:p w14:paraId="3A9811E1" w14:textId="77777777" w:rsidR="00D32333" w:rsidRDefault="00D32333" w:rsidP="00D32333">
      <w:pPr>
        <w:pStyle w:val="ThesisParagraph"/>
        <w:ind w:left="1320" w:firstLine="570"/>
      </w:pPr>
      <w:r>
        <w:t xml:space="preserve">Steps: </w:t>
      </w:r>
    </w:p>
    <w:p w14:paraId="76F2B9A1" w14:textId="2B408CDA" w:rsidR="00D32333" w:rsidRDefault="00D32333" w:rsidP="00D32333">
      <w:pPr>
        <w:pStyle w:val="ThesisParagraph"/>
        <w:numPr>
          <w:ilvl w:val="0"/>
          <w:numId w:val="48"/>
        </w:numPr>
        <w:spacing w:line="240" w:lineRule="auto"/>
      </w:pPr>
      <w:r>
        <w:t>On the</w:t>
      </w:r>
      <w:r w:rsidR="005C7D8F">
        <w:t xml:space="preserve"> main menu, click the “Manage Users” button in the bottom navigation bar</w:t>
      </w:r>
      <w:r>
        <w:t>.</w:t>
      </w:r>
    </w:p>
    <w:p w14:paraId="58C84DF9" w14:textId="39CBBBEE" w:rsidR="00D32333" w:rsidRDefault="005C7D8F" w:rsidP="00D32333">
      <w:pPr>
        <w:pStyle w:val="ThesisParagraph"/>
        <w:numPr>
          <w:ilvl w:val="0"/>
          <w:numId w:val="48"/>
        </w:numPr>
        <w:spacing w:line="240" w:lineRule="auto"/>
      </w:pPr>
      <w:r>
        <w:t>Click the “Manage Requestors” tab to delete account.</w:t>
      </w:r>
    </w:p>
    <w:p w14:paraId="1764264C" w14:textId="2242D077" w:rsidR="00D32333" w:rsidRDefault="005C7D8F" w:rsidP="00D32333">
      <w:pPr>
        <w:pStyle w:val="ThesisParagraph"/>
        <w:numPr>
          <w:ilvl w:val="0"/>
          <w:numId w:val="48"/>
        </w:numPr>
        <w:spacing w:line="240" w:lineRule="auto"/>
      </w:pPr>
      <w:r>
        <w:t>Click the “Manage Responders” tab to edit and delete account</w:t>
      </w:r>
      <w:r w:rsidR="00D32333">
        <w:t>.</w:t>
      </w:r>
    </w:p>
    <w:p w14:paraId="781DE71B" w14:textId="77777777" w:rsidR="00D32333" w:rsidRDefault="00D32333" w:rsidP="00D32333">
      <w:pPr>
        <w:pStyle w:val="ThesisParagraph"/>
        <w:spacing w:line="240" w:lineRule="auto"/>
        <w:ind w:left="2610" w:firstLine="0"/>
      </w:pPr>
    </w:p>
    <w:p w14:paraId="2E37EB2C" w14:textId="77777777" w:rsidR="00D32333" w:rsidRDefault="00D32333" w:rsidP="00D32333">
      <w:pPr>
        <w:pStyle w:val="ThesisParagraph"/>
        <w:ind w:left="1320" w:firstLine="570"/>
      </w:pPr>
      <w:r>
        <w:t xml:space="preserve">Expected Results: </w:t>
      </w:r>
    </w:p>
    <w:p w14:paraId="3BED3A60" w14:textId="7FE98DF8" w:rsidR="00D32333" w:rsidRDefault="00D32333" w:rsidP="00D32333">
      <w:pPr>
        <w:pStyle w:val="ThesisParagraph"/>
        <w:numPr>
          <w:ilvl w:val="0"/>
          <w:numId w:val="46"/>
        </w:numPr>
        <w:spacing w:line="240" w:lineRule="auto"/>
        <w:ind w:firstLine="0"/>
      </w:pPr>
      <w:r>
        <w:t xml:space="preserve">The </w:t>
      </w:r>
      <w:r w:rsidR="005C7D8F">
        <w:t>Admin will</w:t>
      </w:r>
      <w:r>
        <w:t xml:space="preserve"> successfully </w:t>
      </w:r>
      <w:r w:rsidR="005C7D8F">
        <w:t>edit and delete accounts</w:t>
      </w:r>
    </w:p>
    <w:p w14:paraId="16E55084" w14:textId="77777777" w:rsidR="00D32333" w:rsidRDefault="00D32333" w:rsidP="00D32333">
      <w:pPr>
        <w:pStyle w:val="ThesisParagraph"/>
        <w:ind w:left="1320" w:firstLine="570"/>
      </w:pPr>
      <w:r>
        <w:t xml:space="preserve">Clean Up: </w:t>
      </w:r>
    </w:p>
    <w:p w14:paraId="764E910C" w14:textId="77777777" w:rsidR="00D32333" w:rsidRDefault="00D32333" w:rsidP="00D32333">
      <w:pPr>
        <w:pStyle w:val="ThesisParagraph"/>
        <w:numPr>
          <w:ilvl w:val="0"/>
          <w:numId w:val="47"/>
        </w:numPr>
        <w:spacing w:line="240" w:lineRule="auto"/>
      </w:pPr>
      <w:r>
        <w:t>Click the exit button.</w:t>
      </w:r>
    </w:p>
    <w:p w14:paraId="3F1F62EF" w14:textId="77777777" w:rsidR="00D32333" w:rsidRDefault="00D32333" w:rsidP="00D32333">
      <w:pPr>
        <w:pStyle w:val="ThesisParagraph"/>
        <w:spacing w:line="240" w:lineRule="auto"/>
        <w:ind w:left="2610" w:firstLine="0"/>
      </w:pPr>
    </w:p>
    <w:p w14:paraId="4DB96CF9" w14:textId="77777777" w:rsidR="00D32333" w:rsidRDefault="00D32333" w:rsidP="00D32333">
      <w:pPr>
        <w:jc w:val="both"/>
        <w:rPr>
          <w:rFonts w:ascii="Arial" w:hAnsi="Arial" w:cs="Arial"/>
        </w:rPr>
      </w:pPr>
    </w:p>
    <w:p w14:paraId="6D3E4A85" w14:textId="77777777" w:rsidR="008C4E97" w:rsidRDefault="008C4E97" w:rsidP="00D32333">
      <w:pPr>
        <w:jc w:val="both"/>
        <w:rPr>
          <w:rFonts w:ascii="Arial" w:hAnsi="Arial" w:cs="Arial"/>
        </w:rPr>
      </w:pPr>
    </w:p>
    <w:p w14:paraId="51FB0FCE" w14:textId="77777777" w:rsidR="008C4E97" w:rsidRDefault="008C4E97" w:rsidP="00D32333">
      <w:pPr>
        <w:jc w:val="both"/>
        <w:rPr>
          <w:rFonts w:ascii="Arial" w:hAnsi="Arial" w:cs="Arial"/>
        </w:rPr>
      </w:pPr>
    </w:p>
    <w:p w14:paraId="6048407E" w14:textId="77777777" w:rsidR="008C4E97" w:rsidRDefault="008C4E97" w:rsidP="00D32333">
      <w:pPr>
        <w:jc w:val="both"/>
        <w:rPr>
          <w:rFonts w:ascii="Arial" w:hAnsi="Arial" w:cs="Arial"/>
        </w:rPr>
      </w:pPr>
    </w:p>
    <w:p w14:paraId="5E0B0950" w14:textId="77777777" w:rsidR="008C4E97" w:rsidRDefault="008C4E97" w:rsidP="00D32333">
      <w:pPr>
        <w:jc w:val="both"/>
        <w:rPr>
          <w:rFonts w:ascii="Arial" w:hAnsi="Arial" w:cs="Arial"/>
        </w:rPr>
      </w:pPr>
    </w:p>
    <w:p w14:paraId="64E5C91A" w14:textId="77777777" w:rsidR="008C4E97" w:rsidRDefault="008C4E97" w:rsidP="00D32333">
      <w:pPr>
        <w:jc w:val="both"/>
        <w:rPr>
          <w:rFonts w:ascii="Arial" w:hAnsi="Arial" w:cs="Arial"/>
        </w:rPr>
      </w:pPr>
    </w:p>
    <w:p w14:paraId="6C77E8EE" w14:textId="77777777" w:rsidR="008C4E97" w:rsidRPr="008C4E97" w:rsidRDefault="008C4E97" w:rsidP="008C4E97">
      <w:pPr>
        <w:pStyle w:val="Heading2"/>
        <w:jc w:val="center"/>
        <w:rPr>
          <w:color w:val="auto"/>
        </w:rPr>
      </w:pPr>
      <w:r w:rsidRPr="008C4E97">
        <w:rPr>
          <w:color w:val="auto"/>
        </w:rPr>
        <w:t>APPENDICE F</w:t>
      </w:r>
    </w:p>
    <w:p w14:paraId="1C5F38F9" w14:textId="77777777" w:rsidR="000438F0" w:rsidRDefault="008C4E97" w:rsidP="000438F0">
      <w:pPr>
        <w:pStyle w:val="Heading3"/>
        <w:jc w:val="center"/>
      </w:pPr>
      <w:r>
        <w:t>Source Cod</w:t>
      </w:r>
      <w:r w:rsidR="000438F0">
        <w:t>e</w:t>
      </w:r>
    </w:p>
    <w:p w14:paraId="47DC8F7A" w14:textId="77777777" w:rsidR="000438F0" w:rsidRDefault="000438F0" w:rsidP="000438F0"/>
    <w:p w14:paraId="457F6BBE" w14:textId="0C197650" w:rsidR="000438F0" w:rsidRPr="000438F0" w:rsidRDefault="000438F0" w:rsidP="000438F0">
      <w:pPr>
        <w:sectPr w:rsidR="000438F0" w:rsidRPr="000438F0" w:rsidSect="008C4E97">
          <w:pgSz w:w="12240" w:h="15840" w:code="1"/>
          <w:pgMar w:top="1440" w:right="1440" w:bottom="1440" w:left="2160" w:header="706" w:footer="706" w:gutter="0"/>
          <w:cols w:space="708"/>
          <w:titlePg/>
          <w:docGrid w:linePitch="360"/>
        </w:sectPr>
      </w:pPr>
    </w:p>
    <w:p w14:paraId="09F1CFDA" w14:textId="0DB5AECA" w:rsidR="008C4E97" w:rsidRPr="000438F0" w:rsidRDefault="008C4E97" w:rsidP="000438F0">
      <w:pPr>
        <w:pStyle w:val="ThesisParagraph"/>
        <w:spacing w:line="240" w:lineRule="auto"/>
        <w:ind w:left="0" w:firstLine="0"/>
        <w:rPr>
          <w:b/>
          <w:bCs/>
          <w:sz w:val="16"/>
          <w:szCs w:val="16"/>
        </w:rPr>
      </w:pPr>
      <w:r w:rsidRPr="000438F0">
        <w:rPr>
          <w:b/>
          <w:bCs/>
          <w:sz w:val="16"/>
          <w:szCs w:val="16"/>
        </w:rPr>
        <w:t>authentication_service.dart</w:t>
      </w:r>
    </w:p>
    <w:p w14:paraId="0DFF3E26" w14:textId="77777777" w:rsidR="000438F0" w:rsidRPr="000438F0" w:rsidRDefault="000438F0" w:rsidP="000438F0">
      <w:pPr>
        <w:pStyle w:val="ThesisParagraph"/>
        <w:spacing w:line="240" w:lineRule="auto"/>
        <w:ind w:left="0" w:firstLine="0"/>
        <w:rPr>
          <w:b/>
          <w:bCs/>
          <w:sz w:val="16"/>
          <w:szCs w:val="16"/>
        </w:rPr>
      </w:pPr>
    </w:p>
    <w:p w14:paraId="4035CC07"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import 'package:cloud_firestore/cloud_firestore.dart';</w:t>
      </w:r>
    </w:p>
    <w:p w14:paraId="6AE0F139"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import 'package:dartz/dartz.dart';</w:t>
      </w:r>
    </w:p>
    <w:p w14:paraId="5292F8E3"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import 'package:firebase_auth/firebase_auth.dart' hide User;</w:t>
      </w:r>
    </w:p>
    <w:p w14:paraId="6B630CE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import 'package:responder/app/app.locator.dart';</w:t>
      </w:r>
    </w:p>
    <w:p w14:paraId="51F3F8F3"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import 'package:responder/model/admin.dart';</w:t>
      </w:r>
    </w:p>
    <w:p w14:paraId="17A27119"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import 'package:responder/services/internet_service.dart';</w:t>
      </w:r>
    </w:p>
    <w:p w14:paraId="4DD9985C"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import 'package:responder/services/shared_pref_service.dart';</w:t>
      </w:r>
    </w:p>
    <w:p w14:paraId="2FB6D7D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import 'package:responder/ui/common/app_exception_constants.dart';</w:t>
      </w:r>
    </w:p>
    <w:p w14:paraId="148230F7"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import 'package:responder/ui/common/firebase_constants.dart';</w:t>
      </w:r>
    </w:p>
    <w:p w14:paraId="619D248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import '../exception/app_exception.dart';</w:t>
      </w:r>
    </w:p>
    <w:p w14:paraId="648E7294"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import '../model/user.dart';</w:t>
      </w:r>
    </w:p>
    <w:p w14:paraId="47CE926C" w14:textId="77777777" w:rsidR="008C4E97" w:rsidRPr="000438F0" w:rsidRDefault="008C4E97" w:rsidP="000438F0">
      <w:pPr>
        <w:spacing w:line="240" w:lineRule="auto"/>
        <w:rPr>
          <w:rFonts w:ascii="Arial" w:hAnsi="Arial" w:cs="Arial"/>
          <w:sz w:val="16"/>
          <w:szCs w:val="16"/>
        </w:rPr>
      </w:pPr>
    </w:p>
    <w:p w14:paraId="5AD42056"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class AuthenticationService {</w:t>
      </w:r>
    </w:p>
    <w:p w14:paraId="16E95AB0"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auth = FirebaseAuth.instance;</w:t>
      </w:r>
    </w:p>
    <w:p w14:paraId="1148C47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db = FirebaseFirestore.instance;</w:t>
      </w:r>
    </w:p>
    <w:p w14:paraId="2FA4E6DD"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_sharedPref = locator&lt;SharedPreferenceService&gt;();</w:t>
      </w:r>
    </w:p>
    <w:p w14:paraId="64396E8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_internetService = locator&lt;InternetService&gt;();</w:t>
      </w:r>
    </w:p>
    <w:p w14:paraId="0A51D40A" w14:textId="77777777" w:rsidR="008C4E97" w:rsidRPr="000438F0" w:rsidRDefault="008C4E97" w:rsidP="000438F0">
      <w:pPr>
        <w:spacing w:line="240" w:lineRule="auto"/>
        <w:rPr>
          <w:rFonts w:ascii="Arial" w:hAnsi="Arial" w:cs="Arial"/>
          <w:sz w:val="16"/>
          <w:szCs w:val="16"/>
        </w:rPr>
      </w:pPr>
    </w:p>
    <w:p w14:paraId="0040307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bool get isLoggedIn =&gt; auth.currentUser != null;</w:t>
      </w:r>
    </w:p>
    <w:p w14:paraId="398F2A5B" w14:textId="77777777" w:rsidR="008C4E97" w:rsidRPr="000438F0" w:rsidRDefault="008C4E97" w:rsidP="000438F0">
      <w:pPr>
        <w:spacing w:line="240" w:lineRule="auto"/>
        <w:rPr>
          <w:rFonts w:ascii="Arial" w:hAnsi="Arial" w:cs="Arial"/>
          <w:sz w:val="16"/>
          <w:szCs w:val="16"/>
        </w:rPr>
      </w:pPr>
    </w:p>
    <w:p w14:paraId="4458AD97"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Future&lt;Either&lt;AppException, None&gt;&gt; logout() async {</w:t>
      </w:r>
    </w:p>
    <w:p w14:paraId="19085B7D"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try {</w:t>
      </w:r>
    </w:p>
    <w:p w14:paraId="70AA97E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await auth.signOut();</w:t>
      </w:r>
    </w:p>
    <w:p w14:paraId="5B91B24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await _sharedPref.deleteCurrentUser();</w:t>
      </w:r>
    </w:p>
    <w:p w14:paraId="7F70833C"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const Right(None());</w:t>
      </w:r>
    </w:p>
    <w:p w14:paraId="1A679F44"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catch (e) {</w:t>
      </w:r>
    </w:p>
    <w:p w14:paraId="1455C0F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Left(AppException(e.toString()));</w:t>
      </w:r>
    </w:p>
    <w:p w14:paraId="38D834E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5972106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07EB3541" w14:textId="77777777" w:rsidR="008C4E97" w:rsidRPr="000438F0" w:rsidRDefault="008C4E97" w:rsidP="000438F0">
      <w:pPr>
        <w:spacing w:line="240" w:lineRule="auto"/>
        <w:rPr>
          <w:rFonts w:ascii="Arial" w:hAnsi="Arial" w:cs="Arial"/>
          <w:sz w:val="16"/>
          <w:szCs w:val="16"/>
        </w:rPr>
      </w:pPr>
    </w:p>
    <w:p w14:paraId="6566B42F"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Future&lt;Either&lt;AppException, None&gt;&gt; forgotPassword(</w:t>
      </w:r>
    </w:p>
    <w:p w14:paraId="301B6A6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{required String email}) async {</w:t>
      </w:r>
    </w:p>
    <w:p w14:paraId="26CDF0DF"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bool hasInternet = await _internetService.hasInternetConnection();</w:t>
      </w:r>
    </w:p>
    <w:p w14:paraId="459E73B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if (hasInternet) {</w:t>
      </w:r>
    </w:p>
    <w:p w14:paraId="6ACA82C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try {</w:t>
      </w:r>
    </w:p>
    <w:p w14:paraId="760909AD"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await auth.sendPasswordResetEmail(email: email);</w:t>
      </w:r>
    </w:p>
    <w:p w14:paraId="53C520F7"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const Right(None());</w:t>
      </w:r>
    </w:p>
    <w:p w14:paraId="4C8E8BF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on FirebaseAuthException catch (e) {</w:t>
      </w:r>
    </w:p>
    <w:p w14:paraId="139C02E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Left(AppException(e.message.toString()));</w:t>
      </w:r>
    </w:p>
    <w:p w14:paraId="63275983"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77A1E66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else {</w:t>
      </w:r>
    </w:p>
    <w:p w14:paraId="191017B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Left(AppException("Please check your internet connection!"));</w:t>
      </w:r>
    </w:p>
    <w:p w14:paraId="196B9B4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5030E907"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7F68A38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6C5596A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Future&lt;Either&lt;AppException, None&gt;&gt; logoutAdmin() async {</w:t>
      </w:r>
    </w:p>
    <w:p w14:paraId="2A80879D"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try {</w:t>
      </w:r>
    </w:p>
    <w:p w14:paraId="1FDF65E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await auth.signOut();</w:t>
      </w:r>
    </w:p>
    <w:p w14:paraId="58544C64"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await _sharedPref.deleteCurrentAdmin();</w:t>
      </w:r>
    </w:p>
    <w:p w14:paraId="3503887F"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const Right(None());</w:t>
      </w:r>
    </w:p>
    <w:p w14:paraId="639846C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catch (e) {</w:t>
      </w:r>
    </w:p>
    <w:p w14:paraId="63DF330D"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Left(AppException(e.toString()));</w:t>
      </w:r>
    </w:p>
    <w:p w14:paraId="04B66AD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652E84C3"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44A81CEF" w14:textId="77777777" w:rsidR="008C4E97" w:rsidRPr="000438F0" w:rsidRDefault="008C4E97" w:rsidP="000438F0">
      <w:pPr>
        <w:spacing w:line="240" w:lineRule="auto"/>
        <w:rPr>
          <w:rFonts w:ascii="Arial" w:hAnsi="Arial" w:cs="Arial"/>
          <w:sz w:val="16"/>
          <w:szCs w:val="16"/>
        </w:rPr>
      </w:pPr>
    </w:p>
    <w:p w14:paraId="006ACC7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Future&lt;Either&lt;AppException, User&gt;&gt; login(</w:t>
      </w:r>
    </w:p>
    <w:p w14:paraId="1C331B0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{required String email, required String password}) async {</w:t>
      </w:r>
    </w:p>
    <w:p w14:paraId="6FA0593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try {</w:t>
      </w:r>
    </w:p>
    <w:p w14:paraId="758BACD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credential = await auth.signInWithEmailAndPassword(</w:t>
      </w:r>
    </w:p>
    <w:p w14:paraId="0A72C77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email: email, password: password);</w:t>
      </w:r>
    </w:p>
    <w:p w14:paraId="705BEB56"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if (credential.user == null) {</w:t>
      </w:r>
    </w:p>
    <w:p w14:paraId="116035C9"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Left(AppException("User not found"));</w:t>
      </w:r>
    </w:p>
    <w:p w14:paraId="32FC171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0C0EBA9B"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userId = credential.user!.uid;</w:t>
      </w:r>
    </w:p>
    <w:p w14:paraId="2C19795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snap = await db.collection("responder").doc(userId).get();</w:t>
      </w:r>
    </w:p>
    <w:p w14:paraId="6850DED0"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user = User.fromJson(snap.data()!);</w:t>
      </w:r>
    </w:p>
    <w:p w14:paraId="0180B419"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Right(user);</w:t>
      </w:r>
    </w:p>
    <w:p w14:paraId="4189D117"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on FirebaseAuthException catch (e) {</w:t>
      </w:r>
    </w:p>
    <w:p w14:paraId="5F272710"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String errorMessage = e.message.toString();</w:t>
      </w:r>
    </w:p>
    <w:p w14:paraId="7C126F9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if (errorMessage == "wrong-password") {</w:t>
      </w:r>
    </w:p>
    <w:p w14:paraId="6A5011CD"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errorMessage = "The password you entered is wrong!";</w:t>
      </w:r>
    </w:p>
    <w:p w14:paraId="1CC7E1C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else if (errorMessage == "user-not-found") {</w:t>
      </w:r>
    </w:p>
    <w:p w14:paraId="3B2D763F"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errorMessage = "No user found!";</w:t>
      </w:r>
    </w:p>
    <w:p w14:paraId="5A1E1864"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4F9A956F" w14:textId="77777777" w:rsidR="008C4E97" w:rsidRPr="000438F0" w:rsidRDefault="008C4E97" w:rsidP="000438F0">
      <w:pPr>
        <w:spacing w:line="240" w:lineRule="auto"/>
        <w:rPr>
          <w:rFonts w:ascii="Arial" w:hAnsi="Arial" w:cs="Arial"/>
          <w:sz w:val="16"/>
          <w:szCs w:val="16"/>
        </w:rPr>
      </w:pPr>
    </w:p>
    <w:p w14:paraId="7863ACBF"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Left(AppException(errorMessage));</w:t>
      </w:r>
    </w:p>
    <w:p w14:paraId="22E70B0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catch (e) {</w:t>
      </w:r>
    </w:p>
    <w:p w14:paraId="149EFE43"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Left(AppException(e.toString()));</w:t>
      </w:r>
    </w:p>
    <w:p w14:paraId="328D0757"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675F5484"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4F3A49D5" w14:textId="77777777" w:rsidR="008C4E97" w:rsidRPr="000438F0" w:rsidRDefault="008C4E97" w:rsidP="000438F0">
      <w:pPr>
        <w:spacing w:line="240" w:lineRule="auto"/>
        <w:rPr>
          <w:rFonts w:ascii="Arial" w:hAnsi="Arial" w:cs="Arial"/>
          <w:sz w:val="16"/>
          <w:szCs w:val="16"/>
        </w:rPr>
      </w:pPr>
    </w:p>
    <w:p w14:paraId="0A2F5037"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Future&lt;Either&lt;AppException, Admin&gt;&gt; adminlogin(</w:t>
      </w:r>
    </w:p>
    <w:p w14:paraId="54250DAB"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{required String email, required String password}) async {</w:t>
      </w:r>
    </w:p>
    <w:p w14:paraId="2C8A4219"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try {</w:t>
      </w:r>
    </w:p>
    <w:p w14:paraId="4F167EE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credential = await auth.signInWithEmailAndPassword(</w:t>
      </w:r>
    </w:p>
    <w:p w14:paraId="2D0FBBF0"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email: email, password: password);</w:t>
      </w:r>
    </w:p>
    <w:p w14:paraId="4FA9B35D"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if (credential.user == null) {</w:t>
      </w:r>
    </w:p>
    <w:p w14:paraId="3C52D41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Left(AppException("User not found"));</w:t>
      </w:r>
    </w:p>
    <w:p w14:paraId="509E95D9"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6EE78177"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userId = credential.user!.uid;</w:t>
      </w:r>
    </w:p>
    <w:p w14:paraId="425EB80D"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snap = await db.collection("admin").doc(userId).get();</w:t>
      </w:r>
    </w:p>
    <w:p w14:paraId="46C7B47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admin = Admin.fromJson(snap.data()!);</w:t>
      </w:r>
    </w:p>
    <w:p w14:paraId="76625E90"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Right(admin);</w:t>
      </w:r>
    </w:p>
    <w:p w14:paraId="36D2C2C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on FirebaseAuthException catch (e) {</w:t>
      </w:r>
    </w:p>
    <w:p w14:paraId="4E865D79"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lastRenderedPageBreak/>
        <w:t xml:space="preserve">      String errorMessage = e.message.toString();</w:t>
      </w:r>
    </w:p>
    <w:p w14:paraId="13BCD25C"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if (errorMessage == "wrong-password") {</w:t>
      </w:r>
    </w:p>
    <w:p w14:paraId="4DDEE05F"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errorMessage = "The password you entered is wrong!";</w:t>
      </w:r>
    </w:p>
    <w:p w14:paraId="7A528B4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else if (errorMessage == "user-not-found") {</w:t>
      </w:r>
    </w:p>
    <w:p w14:paraId="4BB52849"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errorMessage = "No user found!";</w:t>
      </w:r>
    </w:p>
    <w:p w14:paraId="7FD7531B"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029C23CE" w14:textId="77777777" w:rsidR="008C4E97" w:rsidRPr="000438F0" w:rsidRDefault="008C4E97" w:rsidP="000438F0">
      <w:pPr>
        <w:spacing w:line="240" w:lineRule="auto"/>
        <w:rPr>
          <w:rFonts w:ascii="Arial" w:hAnsi="Arial" w:cs="Arial"/>
          <w:sz w:val="16"/>
          <w:szCs w:val="16"/>
        </w:rPr>
      </w:pPr>
    </w:p>
    <w:p w14:paraId="3B164604"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Left(AppException(errorMessage));</w:t>
      </w:r>
    </w:p>
    <w:p w14:paraId="6088D96D"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catch (e) {</w:t>
      </w:r>
    </w:p>
    <w:p w14:paraId="7D0A107F"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Left(AppException(e.toString()));</w:t>
      </w:r>
    </w:p>
    <w:p w14:paraId="0627D98B"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41D15149"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1628224E" w14:textId="77777777" w:rsidR="008C4E97" w:rsidRPr="000438F0" w:rsidRDefault="008C4E97" w:rsidP="000438F0">
      <w:pPr>
        <w:spacing w:line="240" w:lineRule="auto"/>
        <w:rPr>
          <w:rFonts w:ascii="Arial" w:hAnsi="Arial" w:cs="Arial"/>
          <w:sz w:val="16"/>
          <w:szCs w:val="16"/>
        </w:rPr>
      </w:pPr>
    </w:p>
    <w:p w14:paraId="1CB8DA70"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Future&lt;Either&lt;AppException, None&gt;&gt; updateEmail(</w:t>
      </w:r>
    </w:p>
    <w:p w14:paraId="7AA0B4D4"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{required String currentEmail,</w:t>
      </w:r>
    </w:p>
    <w:p w14:paraId="0246276C"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required String newEmail,</w:t>
      </w:r>
    </w:p>
    <w:p w14:paraId="58631E3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required String password}) async {</w:t>
      </w:r>
    </w:p>
    <w:p w14:paraId="6D8A3456"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bool hasInternet = await _internetService.hasInternetConnection();</w:t>
      </w:r>
    </w:p>
    <w:p w14:paraId="6A06C5B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if (hasInternet) {</w:t>
      </w:r>
    </w:p>
    <w:p w14:paraId="20DC1510"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try {</w:t>
      </w:r>
    </w:p>
    <w:p w14:paraId="3620CBE6"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var response = await login(email: currentEmail, password: password);</w:t>
      </w:r>
    </w:p>
    <w:p w14:paraId="233AFC2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response.fold((l) =&gt; Left(AppException(l.message)), (r) async {</w:t>
      </w:r>
    </w:p>
    <w:p w14:paraId="28E8A74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try {</w:t>
      </w:r>
    </w:p>
    <w:p w14:paraId="00664EB3"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await auth.currentUser!.updateEmail(newEmail);</w:t>
      </w:r>
    </w:p>
    <w:p w14:paraId="6FE5DED3"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await db.collection("responder").doc(r.uid).update(</w:t>
      </w:r>
    </w:p>
    <w:p w14:paraId="60A22E87"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{"email": newEmail},</w:t>
      </w:r>
    </w:p>
    <w:p w14:paraId="48DFCC3B"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4CAACF7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await getCurrentUser();</w:t>
      </w:r>
    </w:p>
    <w:p w14:paraId="4FE5245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const Right(None());</w:t>
      </w:r>
    </w:p>
    <w:p w14:paraId="24B065A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catch (e) {</w:t>
      </w:r>
    </w:p>
    <w:p w14:paraId="1E3903D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print(e.toString());</w:t>
      </w:r>
    </w:p>
    <w:p w14:paraId="0C55748D"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Left(AppException(e.toString()));</w:t>
      </w:r>
    </w:p>
    <w:p w14:paraId="4564FB19"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4E01B88F"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331234EB"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catch (e) {</w:t>
      </w:r>
    </w:p>
    <w:p w14:paraId="5C84F59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Left(AppException(e.toString()));</w:t>
      </w:r>
    </w:p>
    <w:p w14:paraId="73CE49A4"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4BEC03B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else {</w:t>
      </w:r>
    </w:p>
    <w:p w14:paraId="3857C6D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Left(AppException("Please check your internet connection!"));</w:t>
      </w:r>
    </w:p>
    <w:p w14:paraId="1A732E5F"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4FC6C24F"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17193BB3" w14:textId="77777777" w:rsidR="008C4E97" w:rsidRPr="000438F0" w:rsidRDefault="008C4E97" w:rsidP="000438F0">
      <w:pPr>
        <w:spacing w:line="240" w:lineRule="auto"/>
        <w:rPr>
          <w:rFonts w:ascii="Arial" w:hAnsi="Arial" w:cs="Arial"/>
          <w:sz w:val="16"/>
          <w:szCs w:val="16"/>
        </w:rPr>
      </w:pPr>
    </w:p>
    <w:p w14:paraId="3E14043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Future&lt;Either&lt;AppException, None&gt;&gt; updatePassword(</w:t>
      </w:r>
    </w:p>
    <w:p w14:paraId="20F18E3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{required String currentPassword, required String newPassword}) async {</w:t>
      </w:r>
    </w:p>
    <w:p w14:paraId="6DE89EB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bool hasInternet = await _internetService.hasInternetConnection();</w:t>
      </w:r>
    </w:p>
    <w:p w14:paraId="101E36DD"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if (hasInternet) {</w:t>
      </w:r>
    </w:p>
    <w:p w14:paraId="722B8856"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try {</w:t>
      </w:r>
    </w:p>
    <w:p w14:paraId="0B1A3319"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if (auth.currentUser == null) {</w:t>
      </w:r>
    </w:p>
    <w:p w14:paraId="0726F04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Left((AppException("No User Found")));</w:t>
      </w:r>
    </w:p>
    <w:p w14:paraId="7BDC44A7"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4C42C6B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var response = await login(</w:t>
      </w:r>
    </w:p>
    <w:p w14:paraId="38CDFA53"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email: auth.currentUser!.email!, password: currentPassword);</w:t>
      </w:r>
    </w:p>
    <w:p w14:paraId="5109238F"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response.fold((l) =&gt; Left(AppException(l.message)), (r) async {</w:t>
      </w:r>
    </w:p>
    <w:p w14:paraId="66A603E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try {</w:t>
      </w:r>
    </w:p>
    <w:p w14:paraId="09EFD444"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await auth.currentUser!.updatePassword(newPassword);</w:t>
      </w:r>
    </w:p>
    <w:p w14:paraId="50AEDC0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const Right(None());</w:t>
      </w:r>
    </w:p>
    <w:p w14:paraId="5F3C535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catch (e) {</w:t>
      </w:r>
    </w:p>
    <w:p w14:paraId="2855CCB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Left(AppException(e.toString()));</w:t>
      </w:r>
    </w:p>
    <w:p w14:paraId="7E9AF3A6"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1982147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2E5858D3"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catch (e) {</w:t>
      </w:r>
    </w:p>
    <w:p w14:paraId="0E545B97"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Left(AppException(e.toString()));</w:t>
      </w:r>
    </w:p>
    <w:p w14:paraId="554A6787"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22727E50"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else {</w:t>
      </w:r>
    </w:p>
    <w:p w14:paraId="1D64757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Left(AppException("Please check your internet connection!"));</w:t>
      </w:r>
    </w:p>
    <w:p w14:paraId="31FC1F9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3055B6C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6350F974" w14:textId="77777777" w:rsidR="008C4E97" w:rsidRPr="000438F0" w:rsidRDefault="008C4E97" w:rsidP="000438F0">
      <w:pPr>
        <w:spacing w:line="240" w:lineRule="auto"/>
        <w:rPr>
          <w:rFonts w:ascii="Arial" w:hAnsi="Arial" w:cs="Arial"/>
          <w:sz w:val="16"/>
          <w:szCs w:val="16"/>
        </w:rPr>
      </w:pPr>
    </w:p>
    <w:p w14:paraId="347ED43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Future&lt;Either&lt;AppException, User&gt;&gt; getCurrentUser() async {</w:t>
      </w:r>
    </w:p>
    <w:p w14:paraId="009F6214"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bool hasInternet = await _internetService.hasInternetConnection();</w:t>
      </w:r>
    </w:p>
    <w:p w14:paraId="7D82398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if (hasInternet) {</w:t>
      </w:r>
    </w:p>
    <w:p w14:paraId="07E707CF"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try {</w:t>
      </w:r>
    </w:p>
    <w:p w14:paraId="45233B9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currentUser = await _sharedPref.getCurrentUser();</w:t>
      </w:r>
    </w:p>
    <w:p w14:paraId="73B1A37C"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if (currentUser == null) {</w:t>
      </w:r>
    </w:p>
    <w:p w14:paraId="00D9BC8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Left(AppException("No Current User"));</w:t>
      </w:r>
    </w:p>
    <w:p w14:paraId="3C21E02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else {</w:t>
      </w:r>
    </w:p>
    <w:p w14:paraId="7AA12DF4"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updateUserDoc =</w:t>
      </w:r>
    </w:p>
    <w:p w14:paraId="146CE3A0"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await db.collection('responder').doc(currentUser.uid).get();</w:t>
      </w:r>
    </w:p>
    <w:p w14:paraId="30653FE0"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User user = User.fromJson(updateUserDoc.data()!);</w:t>
      </w:r>
    </w:p>
    <w:p w14:paraId="37504A8B"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await _sharedPref.saveUser(user);</w:t>
      </w:r>
    </w:p>
    <w:p w14:paraId="1E488BF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Right(User.fromJson(updateUserDoc.data()!));</w:t>
      </w:r>
    </w:p>
    <w:p w14:paraId="602F4C6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119360B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catch (e) {</w:t>
      </w:r>
    </w:p>
    <w:p w14:paraId="5DF3118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Left(AppException(e.toString()));</w:t>
      </w:r>
    </w:p>
    <w:p w14:paraId="50F3F38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39D1940D"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else {</w:t>
      </w:r>
    </w:p>
    <w:p w14:paraId="382977B0"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Left(AppException("Please check your internet connection!"));</w:t>
      </w:r>
    </w:p>
    <w:p w14:paraId="29E160EC"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46500A3C"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07A58B19" w14:textId="77777777" w:rsidR="008C4E97" w:rsidRPr="000438F0" w:rsidRDefault="008C4E97" w:rsidP="000438F0">
      <w:pPr>
        <w:spacing w:line="240" w:lineRule="auto"/>
        <w:rPr>
          <w:rFonts w:ascii="Arial" w:hAnsi="Arial" w:cs="Arial"/>
          <w:sz w:val="16"/>
          <w:szCs w:val="16"/>
        </w:rPr>
      </w:pPr>
    </w:p>
    <w:p w14:paraId="74D5F5C0"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Future&lt;Either&lt;AppException, None&gt;&gt; signup(</w:t>
      </w:r>
    </w:p>
    <w:p w14:paraId="4F41C56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String name, String email, String password, String phoneNum) async {</w:t>
      </w:r>
    </w:p>
    <w:p w14:paraId="293DF32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try {</w:t>
      </w:r>
    </w:p>
    <w:p w14:paraId="48A6F67D"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UserCredential credential = await auth.createUserWithEmailAndPassword(</w:t>
      </w:r>
    </w:p>
    <w:p w14:paraId="484AFDE4"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email: email,</w:t>
      </w:r>
    </w:p>
    <w:p w14:paraId="7FFADD8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password: password,</w:t>
      </w:r>
    </w:p>
    <w:p w14:paraId="56128699"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1FC278B8" w14:textId="77777777" w:rsidR="008C4E97" w:rsidRPr="000438F0" w:rsidRDefault="008C4E97" w:rsidP="000438F0">
      <w:pPr>
        <w:spacing w:line="240" w:lineRule="auto"/>
        <w:rPr>
          <w:rFonts w:ascii="Arial" w:hAnsi="Arial" w:cs="Arial"/>
          <w:sz w:val="16"/>
          <w:szCs w:val="16"/>
        </w:rPr>
      </w:pPr>
    </w:p>
    <w:p w14:paraId="029DFC3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if (credential.user == null) {</w:t>
      </w:r>
    </w:p>
    <w:p w14:paraId="01E1ADDD"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left(AppException(AppExceptionConstants.userNotFound));</w:t>
      </w:r>
    </w:p>
    <w:p w14:paraId="49D7AFA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7279BB1A" w14:textId="77777777" w:rsidR="008C4E97" w:rsidRPr="000438F0" w:rsidRDefault="008C4E97" w:rsidP="000438F0">
      <w:pPr>
        <w:spacing w:line="240" w:lineRule="auto"/>
        <w:rPr>
          <w:rFonts w:ascii="Arial" w:hAnsi="Arial" w:cs="Arial"/>
          <w:sz w:val="16"/>
          <w:szCs w:val="16"/>
        </w:rPr>
      </w:pPr>
    </w:p>
    <w:p w14:paraId="430BC42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User responder = User(</w:t>
      </w:r>
    </w:p>
    <w:p w14:paraId="3571528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name: name,</w:t>
      </w:r>
    </w:p>
    <w:p w14:paraId="5776F12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email: email,</w:t>
      </w:r>
    </w:p>
    <w:p w14:paraId="090D902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phonenumber: phoneNum,</w:t>
      </w:r>
    </w:p>
    <w:p w14:paraId="685EEF3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uid: credential.user!.uid,</w:t>
      </w:r>
    </w:p>
    <w:p w14:paraId="1D0D12A4"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1990CD63" w14:textId="77777777" w:rsidR="008C4E97" w:rsidRPr="000438F0" w:rsidRDefault="008C4E97" w:rsidP="000438F0">
      <w:pPr>
        <w:spacing w:line="240" w:lineRule="auto"/>
        <w:rPr>
          <w:rFonts w:ascii="Arial" w:hAnsi="Arial" w:cs="Arial"/>
          <w:sz w:val="16"/>
          <w:szCs w:val="16"/>
        </w:rPr>
      </w:pPr>
    </w:p>
    <w:p w14:paraId="6323FE1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await db</w:t>
      </w:r>
    </w:p>
    <w:p w14:paraId="76D7C23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.collection(FirebaseConstants.userCollection)</w:t>
      </w:r>
    </w:p>
    <w:p w14:paraId="4E42E6F0"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.doc(credential.user?.uid)</w:t>
      </w:r>
    </w:p>
    <w:p w14:paraId="77A2641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.set(responder.toJson());</w:t>
      </w:r>
    </w:p>
    <w:p w14:paraId="2BE7D86C" w14:textId="77777777" w:rsidR="008C4E97" w:rsidRPr="000438F0" w:rsidRDefault="008C4E97" w:rsidP="000438F0">
      <w:pPr>
        <w:spacing w:line="240" w:lineRule="auto"/>
        <w:rPr>
          <w:rFonts w:ascii="Arial" w:hAnsi="Arial" w:cs="Arial"/>
          <w:sz w:val="16"/>
          <w:szCs w:val="16"/>
        </w:rPr>
      </w:pPr>
    </w:p>
    <w:p w14:paraId="7866751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right(const None());</w:t>
      </w:r>
    </w:p>
    <w:p w14:paraId="0DA69C4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lastRenderedPageBreak/>
        <w:t xml:space="preserve">    } on FirebaseAuthException catch (e) {</w:t>
      </w:r>
    </w:p>
    <w:p w14:paraId="4BC5BD6F"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String errorMessage = e.message.toString();</w:t>
      </w:r>
    </w:p>
    <w:p w14:paraId="7C013844"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print(errorMessage);</w:t>
      </w:r>
    </w:p>
    <w:p w14:paraId="55D88CF3"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if (e.code == 'weak-password') {</w:t>
      </w:r>
    </w:p>
    <w:p w14:paraId="6FA4370B"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errorMessage = AppExceptionConstants.passwordIsWeak;</w:t>
      </w:r>
    </w:p>
    <w:p w14:paraId="09E08900"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else if (e.code == 'email-already-in-use') {</w:t>
      </w:r>
    </w:p>
    <w:p w14:paraId="05F47CF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errorMessage = AppExceptionConstants.accountAlreadyExists;</w:t>
      </w:r>
    </w:p>
    <w:p w14:paraId="0F6B2A3C"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1D40081B"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left(AppException(errorMessage));</w:t>
      </w:r>
    </w:p>
    <w:p w14:paraId="3C83B226"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catch (error) {</w:t>
      </w:r>
    </w:p>
    <w:p w14:paraId="23563A7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left(AppException(error.toString()));</w:t>
      </w:r>
    </w:p>
    <w:p w14:paraId="3E0CC456"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0AD4F56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26D83CCD" w14:textId="77777777" w:rsidR="008C4E97" w:rsidRPr="000438F0" w:rsidRDefault="008C4E97" w:rsidP="000438F0">
      <w:pPr>
        <w:spacing w:line="240" w:lineRule="auto"/>
        <w:rPr>
          <w:rFonts w:ascii="Arial" w:hAnsi="Arial" w:cs="Arial"/>
          <w:sz w:val="16"/>
          <w:szCs w:val="16"/>
        </w:rPr>
      </w:pPr>
    </w:p>
    <w:p w14:paraId="50A1550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Future&lt;Either&lt;AppException, None&gt;&gt; adminSignup(</w:t>
      </w:r>
    </w:p>
    <w:p w14:paraId="584784C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String name, String email, String password, String phoneNum) async {</w:t>
      </w:r>
    </w:p>
    <w:p w14:paraId="4ABD5F3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try {</w:t>
      </w:r>
    </w:p>
    <w:p w14:paraId="5DFBBA0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UserCredential credential = await auth.createUserWithEmailAndPassword(</w:t>
      </w:r>
    </w:p>
    <w:p w14:paraId="1D1C2C4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email: email,</w:t>
      </w:r>
    </w:p>
    <w:p w14:paraId="5CDA9CAB"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password: password,</w:t>
      </w:r>
    </w:p>
    <w:p w14:paraId="49B92AE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5FAFD780" w14:textId="77777777" w:rsidR="008C4E97" w:rsidRPr="000438F0" w:rsidRDefault="008C4E97" w:rsidP="000438F0">
      <w:pPr>
        <w:spacing w:line="240" w:lineRule="auto"/>
        <w:rPr>
          <w:rFonts w:ascii="Arial" w:hAnsi="Arial" w:cs="Arial"/>
          <w:sz w:val="16"/>
          <w:szCs w:val="16"/>
        </w:rPr>
      </w:pPr>
    </w:p>
    <w:p w14:paraId="77EB45C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if (credential.user == null) {</w:t>
      </w:r>
    </w:p>
    <w:p w14:paraId="17E1D6C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left(AppException(AppExceptionConstants.userNotFound));</w:t>
      </w:r>
    </w:p>
    <w:p w14:paraId="4DF9CD09"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033BC151" w14:textId="77777777" w:rsidR="008C4E97" w:rsidRPr="000438F0" w:rsidRDefault="008C4E97" w:rsidP="000438F0">
      <w:pPr>
        <w:spacing w:line="240" w:lineRule="auto"/>
        <w:rPr>
          <w:rFonts w:ascii="Arial" w:hAnsi="Arial" w:cs="Arial"/>
          <w:sz w:val="16"/>
          <w:szCs w:val="16"/>
        </w:rPr>
      </w:pPr>
    </w:p>
    <w:p w14:paraId="2673FB3F"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Admin admin = Admin(</w:t>
      </w:r>
    </w:p>
    <w:p w14:paraId="4A7A69EB"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name: name,</w:t>
      </w:r>
    </w:p>
    <w:p w14:paraId="553E388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email: email,</w:t>
      </w:r>
    </w:p>
    <w:p w14:paraId="4F0BA34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phonenumber: phoneNum,</w:t>
      </w:r>
    </w:p>
    <w:p w14:paraId="0C83CDE3"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uid: credential.user!.uid,</w:t>
      </w:r>
    </w:p>
    <w:p w14:paraId="377E30F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7F285F38" w14:textId="77777777" w:rsidR="008C4E97" w:rsidRPr="000438F0" w:rsidRDefault="008C4E97" w:rsidP="000438F0">
      <w:pPr>
        <w:spacing w:line="240" w:lineRule="auto"/>
        <w:rPr>
          <w:rFonts w:ascii="Arial" w:hAnsi="Arial" w:cs="Arial"/>
          <w:sz w:val="16"/>
          <w:szCs w:val="16"/>
        </w:rPr>
      </w:pPr>
    </w:p>
    <w:p w14:paraId="4AD9E719"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await db</w:t>
      </w:r>
    </w:p>
    <w:p w14:paraId="2483786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.collection(FirebaseConstants.adminCollection)</w:t>
      </w:r>
    </w:p>
    <w:p w14:paraId="62AE1A5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.doc(credential.user?.uid)</w:t>
      </w:r>
    </w:p>
    <w:p w14:paraId="4C34AA0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.set(admin.toJson());</w:t>
      </w:r>
    </w:p>
    <w:p w14:paraId="1B6AEFFC" w14:textId="77777777" w:rsidR="008C4E97" w:rsidRPr="000438F0" w:rsidRDefault="008C4E97" w:rsidP="000438F0">
      <w:pPr>
        <w:spacing w:line="240" w:lineRule="auto"/>
        <w:rPr>
          <w:rFonts w:ascii="Arial" w:hAnsi="Arial" w:cs="Arial"/>
          <w:sz w:val="16"/>
          <w:szCs w:val="16"/>
        </w:rPr>
      </w:pPr>
    </w:p>
    <w:p w14:paraId="7085678B"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right(const None());</w:t>
      </w:r>
    </w:p>
    <w:p w14:paraId="48E226E6"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on FirebaseAuthException catch (e) {</w:t>
      </w:r>
    </w:p>
    <w:p w14:paraId="26FB128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String errorMessage = e.message.toString();</w:t>
      </w:r>
    </w:p>
    <w:p w14:paraId="0901CD9C"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print(errorMessage);</w:t>
      </w:r>
    </w:p>
    <w:p w14:paraId="25399EFC"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if (e.code == 'weak-password') {</w:t>
      </w:r>
    </w:p>
    <w:p w14:paraId="2E94DDB3"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errorMessage = AppExceptionConstants.passwordIsWeak;</w:t>
      </w:r>
    </w:p>
    <w:p w14:paraId="2009DFB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else if (e.code == 'email-already-in-use') {</w:t>
      </w:r>
    </w:p>
    <w:p w14:paraId="35D73D9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errorMessage = AppExceptionConstants.accountAlreadyExists;</w:t>
      </w:r>
    </w:p>
    <w:p w14:paraId="1D630E8B"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7C31BCE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left(AppException(errorMessage));</w:t>
      </w:r>
    </w:p>
    <w:p w14:paraId="1B2955B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catch (error) {</w:t>
      </w:r>
    </w:p>
    <w:p w14:paraId="1BCA3F4D"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left(AppException(error.toString()));</w:t>
      </w:r>
    </w:p>
    <w:p w14:paraId="38EB1D14"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2EC7534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6B789B9B" w14:textId="2FD2511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w:t>
      </w:r>
    </w:p>
    <w:p w14:paraId="7BB2B096" w14:textId="77777777" w:rsidR="008C4E97" w:rsidRPr="000438F0" w:rsidRDefault="000438F0" w:rsidP="000438F0">
      <w:pPr>
        <w:spacing w:line="240" w:lineRule="auto"/>
        <w:rPr>
          <w:rFonts w:ascii="Arial" w:hAnsi="Arial" w:cs="Arial"/>
          <w:b/>
          <w:sz w:val="16"/>
          <w:szCs w:val="16"/>
        </w:rPr>
      </w:pPr>
      <w:r w:rsidRPr="000438F0">
        <w:rPr>
          <w:rFonts w:ascii="Arial" w:hAnsi="Arial" w:cs="Arial"/>
          <w:b/>
          <w:sz w:val="16"/>
          <w:szCs w:val="16"/>
        </w:rPr>
        <w:t>image service.dart</w:t>
      </w:r>
    </w:p>
    <w:p w14:paraId="144C5878" w14:textId="77777777" w:rsidR="000438F0" w:rsidRPr="000438F0" w:rsidRDefault="000438F0" w:rsidP="000438F0">
      <w:pPr>
        <w:spacing w:line="240" w:lineRule="auto"/>
        <w:rPr>
          <w:rFonts w:ascii="Arial" w:hAnsi="Arial" w:cs="Arial"/>
          <w:sz w:val="16"/>
          <w:szCs w:val="16"/>
        </w:rPr>
      </w:pPr>
    </w:p>
    <w:p w14:paraId="140C79A3"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'dart:io';</w:t>
      </w:r>
    </w:p>
    <w:p w14:paraId="3DA327E6"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'package:dartz/dartz.dart';</w:t>
      </w:r>
    </w:p>
    <w:p w14:paraId="373E798C"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'package:firebase_storage/firebase_storage.dart';</w:t>
      </w:r>
    </w:p>
    <w:p w14:paraId="72C9C546"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'package:responder/app/app.locator.dart';</w:t>
      </w:r>
    </w:p>
    <w:p w14:paraId="41A21154"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'package:responder/exception/app_exception.dart';</w:t>
      </w:r>
    </w:p>
    <w:p w14:paraId="017FA9F2"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'package:responder/services/internet_service.dart';</w:t>
      </w:r>
    </w:p>
    <w:p w14:paraId="19A76802" w14:textId="77777777" w:rsidR="000438F0" w:rsidRPr="000438F0" w:rsidRDefault="000438F0" w:rsidP="000438F0">
      <w:pPr>
        <w:spacing w:line="240" w:lineRule="auto"/>
        <w:rPr>
          <w:rFonts w:ascii="Arial" w:hAnsi="Arial" w:cs="Arial"/>
          <w:sz w:val="16"/>
          <w:szCs w:val="16"/>
        </w:rPr>
      </w:pPr>
    </w:p>
    <w:p w14:paraId="464DC5F5"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class ImageService {</w:t>
      </w:r>
    </w:p>
    <w:p w14:paraId="30B013F2"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_storageRef = FirebaseStorage.instance.ref();</w:t>
      </w:r>
    </w:p>
    <w:p w14:paraId="6DF9F51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_internetService = locator&lt;InternetService&gt;();</w:t>
      </w:r>
    </w:p>
    <w:p w14:paraId="293C6CD1" w14:textId="77777777" w:rsidR="000438F0" w:rsidRPr="000438F0" w:rsidRDefault="000438F0" w:rsidP="000438F0">
      <w:pPr>
        <w:spacing w:line="240" w:lineRule="auto"/>
        <w:rPr>
          <w:rFonts w:ascii="Arial" w:hAnsi="Arial" w:cs="Arial"/>
          <w:sz w:val="16"/>
          <w:szCs w:val="16"/>
        </w:rPr>
      </w:pPr>
    </w:p>
    <w:p w14:paraId="0E27525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Future&lt;Either&lt;AppException, String&gt;&gt; uploadImage(</w:t>
      </w:r>
    </w:p>
    <w:p w14:paraId="158E80D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File image, String path) async {</w:t>
      </w:r>
    </w:p>
    <w:p w14:paraId="16F26D0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bool hasInternet = await _internetService.hasInternetConnection();</w:t>
      </w:r>
    </w:p>
    <w:p w14:paraId="6D4DC86F"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if (hasInternet) {</w:t>
      </w:r>
    </w:p>
    <w:p w14:paraId="5C0F462E"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try {</w:t>
      </w:r>
    </w:p>
    <w:p w14:paraId="5104364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imageProfile = await _storageRef.child(path).putFile(image);</w:t>
      </w:r>
    </w:p>
    <w:p w14:paraId="29A39E15"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imageUrl = await imageProfile.ref.getDownloadURL();</w:t>
      </w:r>
    </w:p>
    <w:p w14:paraId="04F4665F"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Right(imageUrl);</w:t>
      </w:r>
    </w:p>
    <w:p w14:paraId="2F07FCB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 catch (e) {</w:t>
      </w:r>
    </w:p>
    <w:p w14:paraId="6076C6C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Left(AppException(e.toString()));</w:t>
      </w:r>
    </w:p>
    <w:p w14:paraId="47B4B96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7B38861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 else {</w:t>
      </w:r>
    </w:p>
    <w:p w14:paraId="427D27F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Left(AppException("Please check your internet connection!"));</w:t>
      </w:r>
    </w:p>
    <w:p w14:paraId="567372F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260E6312"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5C9D3B5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04013EDE" w14:textId="77777777" w:rsidR="000438F0" w:rsidRPr="000438F0" w:rsidRDefault="000438F0" w:rsidP="000438F0">
      <w:pPr>
        <w:spacing w:line="240" w:lineRule="auto"/>
        <w:rPr>
          <w:rFonts w:ascii="Arial" w:hAnsi="Arial" w:cs="Arial"/>
          <w:sz w:val="16"/>
          <w:szCs w:val="16"/>
        </w:rPr>
      </w:pPr>
    </w:p>
    <w:p w14:paraId="771AC064" w14:textId="77777777" w:rsidR="000438F0" w:rsidRPr="000438F0" w:rsidRDefault="000438F0" w:rsidP="000438F0">
      <w:pPr>
        <w:spacing w:line="240" w:lineRule="auto"/>
        <w:rPr>
          <w:rFonts w:ascii="Arial" w:hAnsi="Arial" w:cs="Arial"/>
          <w:b/>
          <w:sz w:val="16"/>
          <w:szCs w:val="16"/>
        </w:rPr>
      </w:pPr>
      <w:r w:rsidRPr="000438F0">
        <w:rPr>
          <w:rFonts w:ascii="Arial" w:hAnsi="Arial" w:cs="Arial"/>
          <w:b/>
          <w:sz w:val="16"/>
          <w:szCs w:val="16"/>
        </w:rPr>
        <w:t>internet_service.dart</w:t>
      </w:r>
    </w:p>
    <w:p w14:paraId="2093F239" w14:textId="77777777" w:rsidR="000438F0" w:rsidRPr="000438F0" w:rsidRDefault="000438F0" w:rsidP="000438F0">
      <w:pPr>
        <w:spacing w:line="240" w:lineRule="auto"/>
        <w:rPr>
          <w:rFonts w:ascii="Arial" w:hAnsi="Arial" w:cs="Arial"/>
          <w:sz w:val="16"/>
          <w:szCs w:val="16"/>
        </w:rPr>
      </w:pPr>
    </w:p>
    <w:p w14:paraId="2990C29C"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'package:connectivity_plus/connectivity_plus.dart';</w:t>
      </w:r>
    </w:p>
    <w:p w14:paraId="3186A3F4" w14:textId="77777777" w:rsidR="000438F0" w:rsidRPr="000438F0" w:rsidRDefault="000438F0" w:rsidP="000438F0">
      <w:pPr>
        <w:spacing w:line="240" w:lineRule="auto"/>
        <w:rPr>
          <w:rFonts w:ascii="Arial" w:hAnsi="Arial" w:cs="Arial"/>
          <w:sz w:val="16"/>
          <w:szCs w:val="16"/>
        </w:rPr>
      </w:pPr>
    </w:p>
    <w:p w14:paraId="154C93D8"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class InternetService {</w:t>
      </w:r>
    </w:p>
    <w:p w14:paraId="35D094E5"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Future&lt;bool&gt; hasInternetConnection() async {</w:t>
      </w:r>
    </w:p>
    <w:p w14:paraId="1DECDD5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ConnectivityResult connectivityResult =</w:t>
      </w:r>
    </w:p>
    <w:p w14:paraId="22F4761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await Connectivity().checkConnectivity();</w:t>
      </w:r>
    </w:p>
    <w:p w14:paraId="176383F6"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if (connectivityResult == ConnectivityResult.mobile ||</w:t>
      </w:r>
    </w:p>
    <w:p w14:paraId="5FCA36E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connectivityResult == ConnectivityResult.wifi ||</w:t>
      </w:r>
    </w:p>
    <w:p w14:paraId="6BA92125"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connectivityResult == ConnectivityResult.ethernet ||</w:t>
      </w:r>
    </w:p>
    <w:p w14:paraId="5269717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connectivityResult == ConnectivityResult.vpn) {</w:t>
      </w:r>
    </w:p>
    <w:p w14:paraId="3233BBB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true;</w:t>
      </w:r>
    </w:p>
    <w:p w14:paraId="05B596F4"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 else {</w:t>
      </w:r>
    </w:p>
    <w:p w14:paraId="226CD3F4"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false;</w:t>
      </w:r>
    </w:p>
    <w:p w14:paraId="440BEBC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18618E69"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780FE695"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w:t>
      </w:r>
    </w:p>
    <w:p w14:paraId="509C8975" w14:textId="77777777" w:rsidR="000438F0" w:rsidRPr="000438F0" w:rsidRDefault="000438F0" w:rsidP="000438F0">
      <w:pPr>
        <w:spacing w:line="240" w:lineRule="auto"/>
        <w:rPr>
          <w:rFonts w:ascii="Arial" w:hAnsi="Arial" w:cs="Arial"/>
          <w:sz w:val="16"/>
          <w:szCs w:val="16"/>
        </w:rPr>
      </w:pPr>
    </w:p>
    <w:p w14:paraId="1E3A7C48" w14:textId="77777777" w:rsidR="000438F0" w:rsidRPr="000438F0" w:rsidRDefault="000438F0" w:rsidP="000438F0">
      <w:pPr>
        <w:spacing w:line="240" w:lineRule="auto"/>
        <w:rPr>
          <w:rFonts w:ascii="Arial" w:hAnsi="Arial" w:cs="Arial"/>
          <w:b/>
          <w:sz w:val="16"/>
          <w:szCs w:val="16"/>
        </w:rPr>
      </w:pPr>
      <w:r w:rsidRPr="000438F0">
        <w:rPr>
          <w:rFonts w:ascii="Arial" w:hAnsi="Arial" w:cs="Arial"/>
          <w:b/>
          <w:sz w:val="16"/>
          <w:szCs w:val="16"/>
        </w:rPr>
        <w:t>location_service.dart</w:t>
      </w:r>
    </w:p>
    <w:p w14:paraId="5E568AA4" w14:textId="77777777" w:rsidR="000438F0" w:rsidRPr="000438F0" w:rsidRDefault="000438F0" w:rsidP="000438F0">
      <w:pPr>
        <w:spacing w:line="240" w:lineRule="auto"/>
        <w:rPr>
          <w:rFonts w:ascii="Arial" w:hAnsi="Arial" w:cs="Arial"/>
          <w:sz w:val="16"/>
          <w:szCs w:val="16"/>
        </w:rPr>
      </w:pPr>
    </w:p>
    <w:p w14:paraId="67E6504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'dart:async';</w:t>
      </w:r>
    </w:p>
    <w:p w14:paraId="09A19BC4"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'package:geolocator/geolocator.dart';</w:t>
      </w:r>
    </w:p>
    <w:p w14:paraId="17E172FD" w14:textId="77777777" w:rsidR="000438F0" w:rsidRPr="000438F0" w:rsidRDefault="000438F0" w:rsidP="000438F0">
      <w:pPr>
        <w:spacing w:line="240" w:lineRule="auto"/>
        <w:rPr>
          <w:rFonts w:ascii="Arial" w:hAnsi="Arial" w:cs="Arial"/>
          <w:sz w:val="16"/>
          <w:szCs w:val="16"/>
        </w:rPr>
      </w:pPr>
    </w:p>
    <w:p w14:paraId="3F052402"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class LocationService {</w:t>
      </w:r>
    </w:p>
    <w:p w14:paraId="4343413C"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Future&lt;Position&gt; getCurrentLocation() async {</w:t>
      </w:r>
    </w:p>
    <w:p w14:paraId="062A72D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await Geolocator.getCurrentPosition(</w:t>
      </w:r>
    </w:p>
    <w:p w14:paraId="258465FE"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desiredAccuracy: LocationAccuracy.high);</w:t>
      </w:r>
    </w:p>
    <w:p w14:paraId="63498A7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20855E28"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w:t>
      </w:r>
    </w:p>
    <w:p w14:paraId="5871D59F" w14:textId="77777777" w:rsidR="000438F0" w:rsidRPr="000438F0" w:rsidRDefault="000438F0" w:rsidP="000438F0">
      <w:pPr>
        <w:spacing w:line="240" w:lineRule="auto"/>
        <w:rPr>
          <w:rFonts w:ascii="Arial" w:hAnsi="Arial" w:cs="Arial"/>
          <w:sz w:val="16"/>
          <w:szCs w:val="16"/>
        </w:rPr>
      </w:pPr>
    </w:p>
    <w:p w14:paraId="7CE32A1F" w14:textId="77777777" w:rsidR="000438F0" w:rsidRPr="000438F0" w:rsidRDefault="000438F0" w:rsidP="000438F0">
      <w:pPr>
        <w:spacing w:line="240" w:lineRule="auto"/>
        <w:rPr>
          <w:rFonts w:ascii="Arial" w:hAnsi="Arial" w:cs="Arial"/>
          <w:b/>
          <w:sz w:val="16"/>
          <w:szCs w:val="16"/>
        </w:rPr>
      </w:pPr>
      <w:r w:rsidRPr="000438F0">
        <w:rPr>
          <w:rFonts w:ascii="Arial" w:hAnsi="Arial" w:cs="Arial"/>
          <w:b/>
          <w:sz w:val="16"/>
          <w:szCs w:val="16"/>
        </w:rPr>
        <w:t>notificatiom_service.dart</w:t>
      </w:r>
    </w:p>
    <w:p w14:paraId="29D3AD03" w14:textId="77777777" w:rsidR="000438F0" w:rsidRPr="000438F0" w:rsidRDefault="000438F0" w:rsidP="000438F0">
      <w:pPr>
        <w:spacing w:line="240" w:lineRule="auto"/>
        <w:rPr>
          <w:rFonts w:ascii="Arial" w:hAnsi="Arial" w:cs="Arial"/>
          <w:sz w:val="16"/>
          <w:szCs w:val="16"/>
        </w:rPr>
      </w:pPr>
    </w:p>
    <w:p w14:paraId="73006A0B"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'package:flutter/material.dart';</w:t>
      </w:r>
    </w:p>
    <w:p w14:paraId="71F11F5B"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'package:firebase_messaging/firebase_messaging.dart';</w:t>
      </w:r>
    </w:p>
    <w:p w14:paraId="4A4CCD89"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'package:flutter_local_notifications/flutter_local_notifications.dart';</w:t>
      </w:r>
    </w:p>
    <w:p w14:paraId="7F75D4C3" w14:textId="77777777" w:rsidR="000438F0" w:rsidRPr="000438F0" w:rsidRDefault="000438F0" w:rsidP="000438F0">
      <w:pPr>
        <w:spacing w:line="240" w:lineRule="auto"/>
        <w:rPr>
          <w:rFonts w:ascii="Arial" w:hAnsi="Arial" w:cs="Arial"/>
          <w:sz w:val="16"/>
          <w:szCs w:val="16"/>
        </w:rPr>
      </w:pPr>
    </w:p>
    <w:p w14:paraId="66702E6E"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class NotificationService {</w:t>
      </w:r>
    </w:p>
    <w:p w14:paraId="78B219E2"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FirebaseMessaging messaging = FirebaseMessaging.instance;</w:t>
      </w:r>
    </w:p>
    <w:p w14:paraId="6397F0D4"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FlutterLocalNotificationsPlugin flutterLocalNotificationsPlugin =</w:t>
      </w:r>
    </w:p>
    <w:p w14:paraId="56FEED6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FlutterLocalNotificationsPlugin();</w:t>
      </w:r>
    </w:p>
    <w:p w14:paraId="0CE74478" w14:textId="77777777" w:rsidR="000438F0" w:rsidRPr="000438F0" w:rsidRDefault="000438F0" w:rsidP="000438F0">
      <w:pPr>
        <w:spacing w:line="240" w:lineRule="auto"/>
        <w:rPr>
          <w:rFonts w:ascii="Arial" w:hAnsi="Arial" w:cs="Arial"/>
          <w:sz w:val="16"/>
          <w:szCs w:val="16"/>
        </w:rPr>
      </w:pPr>
    </w:p>
    <w:p w14:paraId="1F3A693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Future&lt;void&gt; requestNotificationPermission() async {</w:t>
      </w:r>
    </w:p>
    <w:p w14:paraId="1EE3309C"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NotificationSettings settings = await messaging.requestPermission(</w:t>
      </w:r>
    </w:p>
    <w:p w14:paraId="0CCC8B0B"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alert: true,</w:t>
      </w:r>
    </w:p>
    <w:p w14:paraId="1DFEEB95"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announcement: true,</w:t>
      </w:r>
    </w:p>
    <w:p w14:paraId="57A06AA6"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badge: true,</w:t>
      </w:r>
    </w:p>
    <w:p w14:paraId="402852FF"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carPlay: true,</w:t>
      </w:r>
    </w:p>
    <w:p w14:paraId="6604E1AB"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criticalAlert: true,</w:t>
      </w:r>
    </w:p>
    <w:p w14:paraId="64523F93"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provisional: true,</w:t>
      </w:r>
    </w:p>
    <w:p w14:paraId="425DDE2B"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sound: true,</w:t>
      </w:r>
    </w:p>
    <w:p w14:paraId="2620E373"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56C285B9" w14:textId="77777777" w:rsidR="000438F0" w:rsidRPr="000438F0" w:rsidRDefault="000438F0" w:rsidP="000438F0">
      <w:pPr>
        <w:spacing w:line="240" w:lineRule="auto"/>
        <w:rPr>
          <w:rFonts w:ascii="Arial" w:hAnsi="Arial" w:cs="Arial"/>
          <w:sz w:val="16"/>
          <w:szCs w:val="16"/>
        </w:rPr>
      </w:pPr>
    </w:p>
    <w:p w14:paraId="7F90E6F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if (settings.authorizationStatus == AuthorizationStatus.authorized) {</w:t>
      </w:r>
    </w:p>
    <w:p w14:paraId="74F98CFC"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print('User Granted Permission');</w:t>
      </w:r>
    </w:p>
    <w:p w14:paraId="24A2981C"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 else if (settings.authorizationStatus ==</w:t>
      </w:r>
    </w:p>
    <w:p w14:paraId="0CB227B1"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AuthorizationStatus.provisional) {</w:t>
      </w:r>
    </w:p>
    <w:p w14:paraId="29A969A6"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print('User Granted Provisional Permission');</w:t>
      </w:r>
    </w:p>
    <w:p w14:paraId="6346CF8F"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 else {</w:t>
      </w:r>
    </w:p>
    <w:p w14:paraId="2E957B04"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print('User Denied Permission');</w:t>
      </w:r>
    </w:p>
    <w:p w14:paraId="379D08AB"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1E625526"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3D696227" w14:textId="77777777" w:rsidR="000438F0" w:rsidRPr="000438F0" w:rsidRDefault="000438F0" w:rsidP="000438F0">
      <w:pPr>
        <w:spacing w:line="240" w:lineRule="auto"/>
        <w:rPr>
          <w:rFonts w:ascii="Arial" w:hAnsi="Arial" w:cs="Arial"/>
          <w:sz w:val="16"/>
          <w:szCs w:val="16"/>
        </w:rPr>
      </w:pPr>
    </w:p>
    <w:p w14:paraId="0EE759B9"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Future&lt;void&gt; showFlutterNotification(</w:t>
      </w:r>
    </w:p>
    <w:p w14:paraId="5C69C2BB"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BuildContext context, RemoteMessage message) async {</w:t>
      </w:r>
    </w:p>
    <w:p w14:paraId="6060666F"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showDialog(</w:t>
      </w:r>
    </w:p>
    <w:p w14:paraId="6D469CBE"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context: context,</w:t>
      </w:r>
    </w:p>
    <w:p w14:paraId="48F81EDB"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builder: (BuildContext dialogContext) {</w:t>
      </w:r>
    </w:p>
    <w:p w14:paraId="71C49EE2"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AlertDialog(</w:t>
      </w:r>
    </w:p>
    <w:p w14:paraId="1F103073"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title: Text(message.notification?.title ?? ''),</w:t>
      </w:r>
    </w:p>
    <w:p w14:paraId="4B1F786E"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content: Text(message.notification?.body ?? ''),</w:t>
      </w:r>
    </w:p>
    <w:p w14:paraId="115BE6D6"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actions: [</w:t>
      </w:r>
    </w:p>
    <w:p w14:paraId="0DB34F2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TextButton(</w:t>
      </w:r>
    </w:p>
    <w:p w14:paraId="32F1240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onPressed: () {</w:t>
      </w:r>
    </w:p>
    <w:p w14:paraId="67FEE5BF"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Navigator.of(dialogContext).pop();</w:t>
      </w:r>
    </w:p>
    <w:p w14:paraId="38C0B0BF"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5349597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child: Text('Close'),</w:t>
      </w:r>
    </w:p>
    <w:p w14:paraId="3FFB02E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1BAB206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0F05CF28"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6CE8E18F"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3D221559"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5F99CE79"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2A92DB5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w:t>
      </w:r>
    </w:p>
    <w:p w14:paraId="5EF4605B" w14:textId="77777777" w:rsidR="000438F0" w:rsidRPr="000438F0" w:rsidRDefault="000438F0" w:rsidP="000438F0">
      <w:pPr>
        <w:spacing w:line="240" w:lineRule="auto"/>
        <w:rPr>
          <w:rFonts w:ascii="Arial" w:hAnsi="Arial" w:cs="Arial"/>
          <w:sz w:val="16"/>
          <w:szCs w:val="16"/>
        </w:rPr>
      </w:pPr>
    </w:p>
    <w:p w14:paraId="60216A29"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NotificationAppLaunchDetails? selectNotificationSubject;</w:t>
      </w:r>
    </w:p>
    <w:p w14:paraId="7CF27E55"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BuildContext? navigationContext;</w:t>
      </w:r>
    </w:p>
    <w:p w14:paraId="7DE5821B" w14:textId="77777777" w:rsidR="000438F0" w:rsidRPr="000438F0" w:rsidRDefault="000438F0" w:rsidP="000438F0">
      <w:pPr>
        <w:spacing w:line="240" w:lineRule="auto"/>
        <w:rPr>
          <w:rFonts w:ascii="Arial" w:hAnsi="Arial" w:cs="Arial"/>
          <w:sz w:val="16"/>
          <w:szCs w:val="16"/>
        </w:rPr>
      </w:pPr>
    </w:p>
    <w:p w14:paraId="68BD3021"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void initState(BuildContext context) {</w:t>
      </w:r>
    </w:p>
    <w:p w14:paraId="3CEC589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navigationContext = context;</w:t>
      </w:r>
    </w:p>
    <w:p w14:paraId="520FD40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NotificationService().requestNotificationPermission();</w:t>
      </w:r>
    </w:p>
    <w:p w14:paraId="1F068079"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w:t>
      </w:r>
    </w:p>
    <w:p w14:paraId="75F4C66D" w14:textId="77777777" w:rsidR="000438F0" w:rsidRPr="000438F0" w:rsidRDefault="000438F0" w:rsidP="000438F0">
      <w:pPr>
        <w:spacing w:line="240" w:lineRule="auto"/>
        <w:rPr>
          <w:rFonts w:ascii="Arial" w:hAnsi="Arial" w:cs="Arial"/>
          <w:sz w:val="16"/>
          <w:szCs w:val="16"/>
        </w:rPr>
      </w:pPr>
    </w:p>
    <w:p w14:paraId="76A225A6" w14:textId="77777777" w:rsidR="000438F0" w:rsidRPr="000438F0" w:rsidRDefault="000438F0" w:rsidP="000438F0">
      <w:pPr>
        <w:spacing w:line="240" w:lineRule="auto"/>
        <w:rPr>
          <w:rFonts w:ascii="Arial" w:hAnsi="Arial" w:cs="Arial"/>
          <w:b/>
          <w:sz w:val="16"/>
          <w:szCs w:val="16"/>
        </w:rPr>
      </w:pPr>
      <w:r w:rsidRPr="000438F0">
        <w:rPr>
          <w:rFonts w:ascii="Arial" w:hAnsi="Arial" w:cs="Arial"/>
          <w:b/>
          <w:sz w:val="16"/>
          <w:szCs w:val="16"/>
        </w:rPr>
        <w:t>shared_pref.dart</w:t>
      </w:r>
    </w:p>
    <w:p w14:paraId="0930A31A" w14:textId="77777777" w:rsidR="000438F0" w:rsidRPr="000438F0" w:rsidRDefault="000438F0" w:rsidP="000438F0">
      <w:pPr>
        <w:spacing w:line="240" w:lineRule="auto"/>
        <w:rPr>
          <w:rFonts w:ascii="Arial" w:hAnsi="Arial" w:cs="Arial"/>
          <w:sz w:val="16"/>
          <w:szCs w:val="16"/>
        </w:rPr>
      </w:pPr>
    </w:p>
    <w:p w14:paraId="0354F396"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'dart:async';</w:t>
      </w:r>
    </w:p>
    <w:p w14:paraId="6D117112"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'dart:convert';</w:t>
      </w:r>
    </w:p>
    <w:p w14:paraId="512BA67E" w14:textId="77777777" w:rsidR="000438F0" w:rsidRPr="000438F0" w:rsidRDefault="000438F0" w:rsidP="000438F0">
      <w:pPr>
        <w:spacing w:line="240" w:lineRule="auto"/>
        <w:rPr>
          <w:rFonts w:ascii="Arial" w:hAnsi="Arial" w:cs="Arial"/>
          <w:sz w:val="16"/>
          <w:szCs w:val="16"/>
        </w:rPr>
      </w:pPr>
    </w:p>
    <w:p w14:paraId="129F105C"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'package:responder/model/admin.dart';</w:t>
      </w:r>
    </w:p>
    <w:p w14:paraId="7B43521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'package:shared_preferences/shared_preferences.dart';</w:t>
      </w:r>
    </w:p>
    <w:p w14:paraId="60B03C4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'../model/user.dart';</w:t>
      </w:r>
    </w:p>
    <w:p w14:paraId="640645FD" w14:textId="77777777" w:rsidR="000438F0" w:rsidRPr="000438F0" w:rsidRDefault="000438F0" w:rsidP="000438F0">
      <w:pPr>
        <w:spacing w:line="240" w:lineRule="auto"/>
        <w:rPr>
          <w:rFonts w:ascii="Arial" w:hAnsi="Arial" w:cs="Arial"/>
          <w:sz w:val="16"/>
          <w:szCs w:val="16"/>
        </w:rPr>
      </w:pPr>
    </w:p>
    <w:p w14:paraId="5FB7E9F4"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class SharedPreferenceService {</w:t>
      </w:r>
    </w:p>
    <w:p w14:paraId="2D9716D3"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late StreamController&lt;User?&gt; _userStreamController;</w:t>
      </w:r>
    </w:p>
    <w:p w14:paraId="185366AF"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late StreamController&lt;Admin?&gt; _adminStreamController;</w:t>
      </w:r>
    </w:p>
    <w:p w14:paraId="52970CBB" w14:textId="77777777" w:rsidR="000438F0" w:rsidRPr="000438F0" w:rsidRDefault="000438F0" w:rsidP="000438F0">
      <w:pPr>
        <w:spacing w:line="240" w:lineRule="auto"/>
        <w:rPr>
          <w:rFonts w:ascii="Arial" w:hAnsi="Arial" w:cs="Arial"/>
          <w:sz w:val="16"/>
          <w:szCs w:val="16"/>
        </w:rPr>
      </w:pPr>
    </w:p>
    <w:p w14:paraId="07D054E1"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SharedPreferenceService() {</w:t>
      </w:r>
    </w:p>
    <w:p w14:paraId="5E54E14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_userStreamController = StreamController&lt;User?&gt;.broadcast();</w:t>
      </w:r>
    </w:p>
    <w:p w14:paraId="79533AB4"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_adminStreamController = StreamController&lt;Admin?&gt;.broadcast();</w:t>
      </w:r>
    </w:p>
    <w:p w14:paraId="09000A66"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619B9A08"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Stream&lt;User?&gt; get userStream =&gt; _userStreamController.stream;</w:t>
      </w:r>
    </w:p>
    <w:p w14:paraId="297120D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Stream&lt;Admin?&gt; get adminStream =&gt; _adminStreamController.stream;</w:t>
      </w:r>
    </w:p>
    <w:p w14:paraId="74059C36" w14:textId="77777777" w:rsidR="000438F0" w:rsidRPr="000438F0" w:rsidRDefault="000438F0" w:rsidP="000438F0">
      <w:pPr>
        <w:spacing w:line="240" w:lineRule="auto"/>
        <w:rPr>
          <w:rFonts w:ascii="Arial" w:hAnsi="Arial" w:cs="Arial"/>
          <w:sz w:val="16"/>
          <w:szCs w:val="16"/>
        </w:rPr>
      </w:pPr>
    </w:p>
    <w:p w14:paraId="1646C818"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Future&lt;void&gt; deleteCurrentUser() async {</w:t>
      </w:r>
    </w:p>
    <w:p w14:paraId="3476F99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sharedPref = await SharedPreferences.getInstance();</w:t>
      </w:r>
    </w:p>
    <w:p w14:paraId="5351EA86"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sharedPref.remove("USER_KEY");</w:t>
      </w:r>
    </w:p>
    <w:p w14:paraId="089EFA43" w14:textId="77777777" w:rsidR="000438F0" w:rsidRPr="000438F0" w:rsidRDefault="000438F0" w:rsidP="000438F0">
      <w:pPr>
        <w:spacing w:line="240" w:lineRule="auto"/>
        <w:rPr>
          <w:rFonts w:ascii="Arial" w:hAnsi="Arial" w:cs="Arial"/>
          <w:sz w:val="16"/>
          <w:szCs w:val="16"/>
        </w:rPr>
      </w:pPr>
    </w:p>
    <w:p w14:paraId="55F39F2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 Future&lt;void&gt; deleteCurrentAdmin() async {</w:t>
      </w:r>
    </w:p>
    <w:p w14:paraId="7E2E5C15"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sharedPref = await SharedPreferences.getInstance();</w:t>
      </w:r>
    </w:p>
    <w:p w14:paraId="538F908E"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sharedPref.remove("ADMIN_KEY");</w:t>
      </w:r>
    </w:p>
    <w:p w14:paraId="45A98C66"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147C05B7" w14:textId="77777777" w:rsidR="000438F0" w:rsidRPr="000438F0" w:rsidRDefault="000438F0" w:rsidP="000438F0">
      <w:pPr>
        <w:spacing w:line="240" w:lineRule="auto"/>
        <w:rPr>
          <w:rFonts w:ascii="Arial" w:hAnsi="Arial" w:cs="Arial"/>
          <w:sz w:val="16"/>
          <w:szCs w:val="16"/>
        </w:rPr>
      </w:pPr>
    </w:p>
    <w:p w14:paraId="74F3FD1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Future&lt;String?&gt; getUserId() async {</w:t>
      </w:r>
    </w:p>
    <w:p w14:paraId="4F4163B9"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user = await getCurrentUser();</w:t>
      </w:r>
    </w:p>
    <w:p w14:paraId="1A9BA08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if (user != null) {</w:t>
      </w:r>
    </w:p>
    <w:p w14:paraId="5F6A193B"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user.uid;</w:t>
      </w:r>
    </w:p>
    <w:p w14:paraId="0456E38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 else {</w:t>
      </w:r>
    </w:p>
    <w:p w14:paraId="14624AAB"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null;</w:t>
      </w:r>
    </w:p>
    <w:p w14:paraId="19D73932"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70B9FA0B"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29BA71C2" w14:textId="77777777" w:rsidR="000438F0" w:rsidRPr="000438F0" w:rsidRDefault="000438F0" w:rsidP="000438F0">
      <w:pPr>
        <w:spacing w:line="240" w:lineRule="auto"/>
        <w:rPr>
          <w:rFonts w:ascii="Arial" w:hAnsi="Arial" w:cs="Arial"/>
          <w:sz w:val="16"/>
          <w:szCs w:val="16"/>
        </w:rPr>
      </w:pPr>
    </w:p>
    <w:p w14:paraId="70AAD965"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Future&lt;String?&gt; getAdminId() async {</w:t>
      </w:r>
    </w:p>
    <w:p w14:paraId="6562E13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admin = await getCurrentAdmin();</w:t>
      </w:r>
    </w:p>
    <w:p w14:paraId="1D65E50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if (admin != null) {</w:t>
      </w:r>
    </w:p>
    <w:p w14:paraId="6910EBC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admin.uid;</w:t>
      </w:r>
    </w:p>
    <w:p w14:paraId="49330DA2"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 else {</w:t>
      </w:r>
    </w:p>
    <w:p w14:paraId="469EEAD9"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null;</w:t>
      </w:r>
    </w:p>
    <w:p w14:paraId="59A46F5B"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1450DED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7D80827D" w14:textId="77777777" w:rsidR="000438F0" w:rsidRPr="000438F0" w:rsidRDefault="000438F0" w:rsidP="000438F0">
      <w:pPr>
        <w:spacing w:line="240" w:lineRule="auto"/>
        <w:rPr>
          <w:rFonts w:ascii="Arial" w:hAnsi="Arial" w:cs="Arial"/>
          <w:sz w:val="16"/>
          <w:szCs w:val="16"/>
        </w:rPr>
      </w:pPr>
    </w:p>
    <w:p w14:paraId="461AE6B4"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Future&lt;User?&gt; getCurrentUser() async {</w:t>
      </w:r>
    </w:p>
    <w:p w14:paraId="11115372"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sharedPref = await SharedPreferences.getInstance();</w:t>
      </w:r>
    </w:p>
    <w:p w14:paraId="60BAFDE6"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user = sharedPref.getString("USER_KEY");</w:t>
      </w:r>
    </w:p>
    <w:p w14:paraId="00AB5752"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if (user == null) return null;</w:t>
      </w:r>
    </w:p>
    <w:p w14:paraId="48419471"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User.fromJson(json.decode(user));</w:t>
      </w:r>
    </w:p>
    <w:p w14:paraId="16E8A0F9"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7574414D" w14:textId="77777777" w:rsidR="000438F0" w:rsidRPr="000438F0" w:rsidRDefault="000438F0" w:rsidP="000438F0">
      <w:pPr>
        <w:spacing w:line="240" w:lineRule="auto"/>
        <w:rPr>
          <w:rFonts w:ascii="Arial" w:hAnsi="Arial" w:cs="Arial"/>
          <w:sz w:val="16"/>
          <w:szCs w:val="16"/>
        </w:rPr>
      </w:pPr>
    </w:p>
    <w:p w14:paraId="07FA26CE"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Future&lt;Admin?&gt; getCurrentAdmin() async {</w:t>
      </w:r>
    </w:p>
    <w:p w14:paraId="22AF5BD1"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sharedPref = await SharedPreferences.getInstance();</w:t>
      </w:r>
    </w:p>
    <w:p w14:paraId="3C62367F"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admin = sharedPref.getString("ADMIN_KEY");</w:t>
      </w:r>
    </w:p>
    <w:p w14:paraId="1ED16A4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if (admin == null) return null;</w:t>
      </w:r>
    </w:p>
    <w:p w14:paraId="62E5D0FF"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Admin.fromJson(json.decode(admin));</w:t>
      </w:r>
    </w:p>
    <w:p w14:paraId="258FA5DF"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12DB30AF" w14:textId="77777777" w:rsidR="000438F0" w:rsidRPr="000438F0" w:rsidRDefault="000438F0" w:rsidP="000438F0">
      <w:pPr>
        <w:spacing w:line="240" w:lineRule="auto"/>
        <w:rPr>
          <w:rFonts w:ascii="Arial" w:hAnsi="Arial" w:cs="Arial"/>
          <w:sz w:val="16"/>
          <w:szCs w:val="16"/>
        </w:rPr>
      </w:pPr>
    </w:p>
    <w:p w14:paraId="7DE766C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Future&lt;void&gt; saveUser(User user) async {</w:t>
      </w:r>
    </w:p>
    <w:p w14:paraId="315F3C95"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if (_userStreamController.isClosed) {</w:t>
      </w:r>
    </w:p>
    <w:p w14:paraId="2DA3FADE"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_userStreamController = StreamController&lt;User?&gt;.broadcast();</w:t>
      </w:r>
    </w:p>
    <w:p w14:paraId="06DBEF38"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3E74DF48"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lastRenderedPageBreak/>
        <w:t xml:space="preserve">    _userStreamController.add(user);</w:t>
      </w:r>
    </w:p>
    <w:p w14:paraId="24A69FE1"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sharedPref = await SharedPreferences.getInstance();</w:t>
      </w:r>
    </w:p>
    <w:p w14:paraId="27504299"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await sharedPref.setString("USER_KEY", jsonEncode(user.toJson()));</w:t>
      </w:r>
    </w:p>
    <w:p w14:paraId="4D17A27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1EC0F352" w14:textId="77777777" w:rsidR="000438F0" w:rsidRPr="000438F0" w:rsidRDefault="000438F0" w:rsidP="000438F0">
      <w:pPr>
        <w:spacing w:line="240" w:lineRule="auto"/>
        <w:rPr>
          <w:rFonts w:ascii="Arial" w:hAnsi="Arial" w:cs="Arial"/>
          <w:sz w:val="16"/>
          <w:szCs w:val="16"/>
        </w:rPr>
      </w:pPr>
    </w:p>
    <w:p w14:paraId="6B4351D3"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Future&lt;void&gt; saveAdmin(Admin admin) async {</w:t>
      </w:r>
    </w:p>
    <w:p w14:paraId="10A6FEF8"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if (_adminStreamController.isClosed) {</w:t>
      </w:r>
    </w:p>
    <w:p w14:paraId="7190388C"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_adminStreamController = StreamController&lt;Admin?&gt;.broadcast();</w:t>
      </w:r>
    </w:p>
    <w:p w14:paraId="44D6458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6B35160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_adminStreamController.add(admin);</w:t>
      </w:r>
    </w:p>
    <w:p w14:paraId="6E9B75F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sharedPref = await SharedPreferences.getInstance();</w:t>
      </w:r>
    </w:p>
    <w:p w14:paraId="5D097A24"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await sharedPref.setString("ADMIN_KEY", jsonEncode(admin.toJson()));</w:t>
      </w:r>
    </w:p>
    <w:p w14:paraId="4F9FA931"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3B2AAF24" w14:textId="77777777" w:rsidR="000438F0" w:rsidRPr="000438F0" w:rsidRDefault="000438F0" w:rsidP="000438F0">
      <w:pPr>
        <w:spacing w:line="240" w:lineRule="auto"/>
        <w:rPr>
          <w:rFonts w:ascii="Arial" w:hAnsi="Arial" w:cs="Arial"/>
          <w:sz w:val="16"/>
          <w:szCs w:val="16"/>
        </w:rPr>
      </w:pPr>
    </w:p>
    <w:p w14:paraId="6F8DD8F5"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void dispose() {</w:t>
      </w:r>
    </w:p>
    <w:p w14:paraId="2FC929E3"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_userStreamController.close();</w:t>
      </w:r>
    </w:p>
    <w:p w14:paraId="5358BF1B"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_adminStreamController.close();</w:t>
      </w:r>
    </w:p>
    <w:p w14:paraId="0EA86041"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4FF106B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w:t>
      </w:r>
    </w:p>
    <w:p w14:paraId="21297237" w14:textId="77777777" w:rsidR="000438F0" w:rsidRPr="000438F0" w:rsidRDefault="000438F0" w:rsidP="000438F0">
      <w:pPr>
        <w:spacing w:line="240" w:lineRule="auto"/>
        <w:rPr>
          <w:rFonts w:ascii="Arial" w:hAnsi="Arial" w:cs="Arial"/>
          <w:sz w:val="16"/>
          <w:szCs w:val="16"/>
        </w:rPr>
      </w:pPr>
    </w:p>
    <w:p w14:paraId="4B4119FC" w14:textId="68BAE381" w:rsidR="000438F0" w:rsidRPr="000438F0" w:rsidRDefault="000438F0" w:rsidP="000438F0">
      <w:pPr>
        <w:spacing w:line="240" w:lineRule="auto"/>
        <w:rPr>
          <w:rFonts w:ascii="Arial" w:hAnsi="Arial" w:cs="Arial"/>
          <w:b/>
          <w:sz w:val="16"/>
          <w:szCs w:val="16"/>
        </w:rPr>
      </w:pPr>
      <w:r w:rsidRPr="000438F0">
        <w:rPr>
          <w:rFonts w:ascii="Arial" w:hAnsi="Arial" w:cs="Arial"/>
          <w:b/>
          <w:sz w:val="16"/>
          <w:szCs w:val="16"/>
        </w:rPr>
        <w:t>user_service.dart</w:t>
      </w:r>
    </w:p>
    <w:p w14:paraId="4BB79923" w14:textId="77777777" w:rsidR="000438F0" w:rsidRPr="000438F0" w:rsidRDefault="000438F0" w:rsidP="000438F0">
      <w:pPr>
        <w:spacing w:line="240" w:lineRule="auto"/>
        <w:rPr>
          <w:rFonts w:ascii="Arial" w:hAnsi="Arial" w:cs="Arial"/>
          <w:sz w:val="16"/>
          <w:szCs w:val="16"/>
        </w:rPr>
      </w:pPr>
    </w:p>
    <w:p w14:paraId="3199A2D5"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'dart:io';</w:t>
      </w:r>
    </w:p>
    <w:p w14:paraId="6E0887D6" w14:textId="77777777" w:rsidR="000438F0" w:rsidRPr="000438F0" w:rsidRDefault="000438F0" w:rsidP="000438F0">
      <w:pPr>
        <w:spacing w:line="240" w:lineRule="auto"/>
        <w:rPr>
          <w:rFonts w:ascii="Arial" w:hAnsi="Arial" w:cs="Arial"/>
          <w:sz w:val="16"/>
          <w:szCs w:val="16"/>
        </w:rPr>
      </w:pPr>
    </w:p>
    <w:p w14:paraId="5850215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'package:cloud_firestore/cloud_firestore.dart';</w:t>
      </w:r>
    </w:p>
    <w:p w14:paraId="151CDA1C"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'package:dartz/dartz.dart';</w:t>
      </w:r>
    </w:p>
    <w:p w14:paraId="0EE8182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'package:responder/app/app.locator.dart';</w:t>
      </w:r>
    </w:p>
    <w:p w14:paraId="78F42C11"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'package:responder/exception/app_exception.dart';</w:t>
      </w:r>
    </w:p>
    <w:p w14:paraId="4A4B9172"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'package:responder/model/user.dart';</w:t>
      </w:r>
    </w:p>
    <w:p w14:paraId="50179343"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'package:responder/services/authentication_service.dart';</w:t>
      </w:r>
    </w:p>
    <w:p w14:paraId="33794ACE"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'package:responder/services/image_service.dart';</w:t>
      </w:r>
    </w:p>
    <w:p w14:paraId="4F37960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'package:responder/services/internet_service.dart';</w:t>
      </w:r>
    </w:p>
    <w:p w14:paraId="2283788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'package:responder/services/shared_pref_service.dart';</w:t>
      </w:r>
    </w:p>
    <w:p w14:paraId="28B4127D" w14:textId="77777777" w:rsidR="000438F0" w:rsidRPr="000438F0" w:rsidRDefault="000438F0" w:rsidP="000438F0">
      <w:pPr>
        <w:spacing w:line="240" w:lineRule="auto"/>
        <w:rPr>
          <w:rFonts w:ascii="Arial" w:hAnsi="Arial" w:cs="Arial"/>
          <w:sz w:val="16"/>
          <w:szCs w:val="16"/>
        </w:rPr>
      </w:pPr>
    </w:p>
    <w:p w14:paraId="1F35FC69"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class UserService {</w:t>
      </w:r>
    </w:p>
    <w:p w14:paraId="7521080E"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_internetService = locator&lt;InternetService&gt;();</w:t>
      </w:r>
    </w:p>
    <w:p w14:paraId="0F3EFEF8"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_db = FirebaseFirestore.instance;</w:t>
      </w:r>
    </w:p>
    <w:p w14:paraId="7EC8298F"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_sharedPref = locator&lt;SharedPreferenceService&gt;();</w:t>
      </w:r>
    </w:p>
    <w:p w14:paraId="5FEF5F5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_authServ = locator&lt;AuthenticationService&gt;();</w:t>
      </w:r>
    </w:p>
    <w:p w14:paraId="7D2A5BE8"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_imageService = locator&lt;ImageService&gt;();</w:t>
      </w:r>
    </w:p>
    <w:p w14:paraId="5D14CD6A" w14:textId="77777777" w:rsidR="000438F0" w:rsidRPr="000438F0" w:rsidRDefault="000438F0" w:rsidP="000438F0">
      <w:pPr>
        <w:spacing w:line="240" w:lineRule="auto"/>
        <w:rPr>
          <w:rFonts w:ascii="Arial" w:hAnsi="Arial" w:cs="Arial"/>
          <w:sz w:val="16"/>
          <w:szCs w:val="16"/>
        </w:rPr>
      </w:pPr>
    </w:p>
    <w:p w14:paraId="02193859"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Future&lt;Either&lt;AppException, None&gt;&gt; updateName(String name) async {</w:t>
      </w:r>
    </w:p>
    <w:p w14:paraId="1C9363D5"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bool hasInternet = await _internetService.hasInternetConnection();</w:t>
      </w:r>
    </w:p>
    <w:p w14:paraId="5D69B061"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if (hasInternet) {</w:t>
      </w:r>
    </w:p>
    <w:p w14:paraId="3AA06D74"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User? user = await _sharedPref.getCurrentUser();</w:t>
      </w:r>
    </w:p>
    <w:p w14:paraId="3793CA6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try {</w:t>
      </w:r>
    </w:p>
    <w:p w14:paraId="3BC9251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await _db</w:t>
      </w:r>
    </w:p>
    <w:p w14:paraId="2EA0C25E"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.collection("responder")</w:t>
      </w:r>
    </w:p>
    <w:p w14:paraId="684D4FE9"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.doc(user!.uid)</w:t>
      </w:r>
    </w:p>
    <w:p w14:paraId="78FF8D96"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.set({"name": name}, SetOptions(merge: true));</w:t>
      </w:r>
    </w:p>
    <w:p w14:paraId="7EE79B9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_authServ.getCurrentUser();</w:t>
      </w:r>
    </w:p>
    <w:p w14:paraId="1647EF0E"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const Right(None());</w:t>
      </w:r>
    </w:p>
    <w:p w14:paraId="60AABCC8"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 catch (e) {</w:t>
      </w:r>
    </w:p>
    <w:p w14:paraId="1119368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Left(AppException(e.toString()));</w:t>
      </w:r>
    </w:p>
    <w:p w14:paraId="0F4E764C"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501D087E"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 else {</w:t>
      </w:r>
    </w:p>
    <w:p w14:paraId="04DB9D2C"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Left(AppException("Please check your internet connection!"));</w:t>
      </w:r>
    </w:p>
    <w:p w14:paraId="78295AD3"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658E598B"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210E244E" w14:textId="77777777" w:rsidR="000438F0" w:rsidRPr="000438F0" w:rsidRDefault="000438F0" w:rsidP="000438F0">
      <w:pPr>
        <w:spacing w:line="240" w:lineRule="auto"/>
        <w:rPr>
          <w:rFonts w:ascii="Arial" w:hAnsi="Arial" w:cs="Arial"/>
          <w:sz w:val="16"/>
          <w:szCs w:val="16"/>
        </w:rPr>
      </w:pPr>
    </w:p>
    <w:p w14:paraId="36939303"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Future&lt;Either&lt;AppException, None&gt;&gt; uploadProfilePicture(</w:t>
      </w:r>
    </w:p>
    <w:p w14:paraId="567BA94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File imageFile) async {</w:t>
      </w:r>
    </w:p>
    <w:p w14:paraId="611A557F"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bool hasInternet = await _internetService.hasInternetConnection();</w:t>
      </w:r>
    </w:p>
    <w:p w14:paraId="4A4ECC44"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if (hasInternet) {</w:t>
      </w:r>
    </w:p>
    <w:p w14:paraId="4BFF3275"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User? user = await _sharedPref.getCurrentUser();</w:t>
      </w:r>
    </w:p>
    <w:p w14:paraId="183F7F9C"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String path = "Images/${user!.uid}.png";</w:t>
      </w:r>
    </w:p>
    <w:p w14:paraId="570F33A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try {</w:t>
      </w:r>
    </w:p>
    <w:p w14:paraId="7D3C648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response = await _imageService.uploadImage(imageFile, path);</w:t>
      </w:r>
    </w:p>
    <w:p w14:paraId="10EA76D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response.fold(</w:t>
      </w:r>
    </w:p>
    <w:p w14:paraId="0DDE45F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(l) =&gt; Left(AppException(l.message)),</w:t>
      </w:r>
    </w:p>
    <w:p w14:paraId="232ED41F"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(imageUrl) async {</w:t>
      </w:r>
    </w:p>
    <w:p w14:paraId="568C765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try {</w:t>
      </w:r>
    </w:p>
    <w:p w14:paraId="65A5A41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await _db</w:t>
      </w:r>
    </w:p>
    <w:p w14:paraId="1E955CE1"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.collection("responder")</w:t>
      </w:r>
    </w:p>
    <w:p w14:paraId="6318D8A3"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.doc(user.uid)</w:t>
      </w:r>
    </w:p>
    <w:p w14:paraId="4B3BC832"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.set({"image": imageUrl}, SetOptions(merge: true));</w:t>
      </w:r>
    </w:p>
    <w:p w14:paraId="4F7BFDFB"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await _authServ.getCurrentUser();</w:t>
      </w:r>
    </w:p>
    <w:p w14:paraId="62CB5B86"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const Right(None());</w:t>
      </w:r>
    </w:p>
    <w:p w14:paraId="2E831F9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 catch (e) {</w:t>
      </w:r>
    </w:p>
    <w:p w14:paraId="77608E24"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Left(AppException(e.toString()));</w:t>
      </w:r>
    </w:p>
    <w:p w14:paraId="4E39FF8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220DA375"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0044942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61F53F9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 catch (e) {</w:t>
      </w:r>
    </w:p>
    <w:p w14:paraId="18946084"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Left(AppException(e.toString()));</w:t>
      </w:r>
    </w:p>
    <w:p w14:paraId="0F476AB8"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41D5C24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 else {</w:t>
      </w:r>
    </w:p>
    <w:p w14:paraId="4089EDF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Left(AppException("Please check your internet connection!"));</w:t>
      </w:r>
    </w:p>
    <w:p w14:paraId="0679DE1E"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0C4AD4C8"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491345E0" w14:textId="7EF68D9F" w:rsidR="000438F0" w:rsidRDefault="000438F0" w:rsidP="000438F0">
      <w:pPr>
        <w:spacing w:line="240" w:lineRule="auto"/>
        <w:rPr>
          <w:rFonts w:ascii="Arial" w:hAnsi="Arial" w:cs="Arial"/>
          <w:sz w:val="16"/>
          <w:szCs w:val="16"/>
        </w:rPr>
        <w:sectPr w:rsidR="000438F0" w:rsidSect="000438F0">
          <w:type w:val="continuous"/>
          <w:pgSz w:w="12240" w:h="15840" w:code="1"/>
          <w:pgMar w:top="1440" w:right="1440" w:bottom="1440" w:left="2160" w:header="706" w:footer="706" w:gutter="0"/>
          <w:cols w:num="2" w:space="708"/>
          <w:titlePg/>
          <w:docGrid w:linePitch="360"/>
        </w:sectPr>
      </w:pPr>
    </w:p>
    <w:p w14:paraId="4F2FE70C" w14:textId="516FCCDE" w:rsidR="000438F0" w:rsidRPr="000438F0" w:rsidRDefault="000438F0" w:rsidP="000438F0">
      <w:pPr>
        <w:spacing w:line="240" w:lineRule="auto"/>
        <w:rPr>
          <w:rFonts w:ascii="Arial" w:hAnsi="Arial" w:cs="Arial"/>
          <w:sz w:val="16"/>
          <w:szCs w:val="16"/>
        </w:rPr>
        <w:sectPr w:rsidR="000438F0" w:rsidRPr="000438F0" w:rsidSect="000438F0">
          <w:type w:val="continuous"/>
          <w:pgSz w:w="12240" w:h="15840" w:code="1"/>
          <w:pgMar w:top="1440" w:right="1440" w:bottom="1440" w:left="2160" w:header="706" w:footer="706" w:gutter="0"/>
          <w:cols w:space="708"/>
          <w:titlePg/>
          <w:docGrid w:linePitch="360"/>
        </w:sectPr>
      </w:pPr>
    </w:p>
    <w:p w14:paraId="0D98FA87" w14:textId="77777777" w:rsidR="000438F0" w:rsidRPr="000438F0" w:rsidRDefault="000438F0" w:rsidP="000438F0">
      <w:pPr>
        <w:pStyle w:val="Heading2"/>
        <w:jc w:val="center"/>
        <w:rPr>
          <w:color w:val="auto"/>
        </w:rPr>
      </w:pPr>
      <w:r w:rsidRPr="000438F0">
        <w:rPr>
          <w:color w:val="auto"/>
        </w:rPr>
        <w:lastRenderedPageBreak/>
        <w:t>APPENDICE G</w:t>
      </w:r>
    </w:p>
    <w:p w14:paraId="40CFC2B1" w14:textId="77777777" w:rsidR="000438F0" w:rsidRDefault="000438F0" w:rsidP="000438F0">
      <w:pPr>
        <w:pStyle w:val="Heading3"/>
        <w:spacing w:line="240" w:lineRule="auto"/>
        <w:jc w:val="center"/>
      </w:pPr>
      <w:r>
        <w:t>RESEARCHER’S BIODATA</w:t>
      </w:r>
    </w:p>
    <w:p w14:paraId="2BC423B9" w14:textId="77777777" w:rsidR="000438F0" w:rsidRDefault="000438F0">
      <w:pPr>
        <w:spacing w:line="360" w:lineRule="auto"/>
        <w:rPr>
          <w:rFonts w:ascii="Arial" w:hAnsi="Arial" w:cs="Arial"/>
          <w:b/>
          <w:bCs/>
          <w:szCs w:val="24"/>
          <w:lang w:val="en-PH"/>
        </w:rPr>
      </w:pPr>
    </w:p>
    <w:p w14:paraId="2B7623F4" w14:textId="31E7FC3B" w:rsidR="0097180A" w:rsidRDefault="006D35D9">
      <w:pPr>
        <w:spacing w:line="360" w:lineRule="auto"/>
        <w:rPr>
          <w:rFonts w:ascii="Arial" w:hAnsi="Arial" w:cs="Arial"/>
          <w:b/>
          <w:bCs/>
          <w:szCs w:val="24"/>
          <w:lang w:val="en-PH"/>
        </w:rPr>
      </w:pPr>
      <w:r>
        <w:rPr>
          <w:rFonts w:ascii="Arial" w:hAnsi="Arial" w:cs="Arial"/>
          <w:b/>
          <w:bCs/>
          <w:szCs w:val="24"/>
          <w:lang w:val="en-PH"/>
        </w:rPr>
        <w:t>Name</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Armando Caja Jumawid Jr.</w:t>
      </w:r>
    </w:p>
    <w:p w14:paraId="6E4E13D7" w14:textId="77777777" w:rsidR="0097180A" w:rsidRDefault="006D35D9">
      <w:pPr>
        <w:spacing w:line="360" w:lineRule="auto"/>
        <w:rPr>
          <w:rFonts w:ascii="Arial" w:hAnsi="Arial" w:cs="Arial"/>
          <w:b/>
          <w:bCs/>
          <w:szCs w:val="24"/>
          <w:lang w:val="en-PH"/>
        </w:rPr>
      </w:pPr>
      <w:r>
        <w:rPr>
          <w:rFonts w:ascii="Arial" w:hAnsi="Arial" w:cs="Arial"/>
          <w:b/>
          <w:bCs/>
          <w:szCs w:val="24"/>
          <w:lang w:val="en-PH"/>
        </w:rPr>
        <w:t>Place of Birth</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Poblacion Sur, Carmen, Bohol</w:t>
      </w:r>
    </w:p>
    <w:p w14:paraId="445C14E5" w14:textId="77777777" w:rsidR="0097180A" w:rsidRDefault="006D35D9">
      <w:pPr>
        <w:spacing w:line="360" w:lineRule="auto"/>
        <w:rPr>
          <w:rFonts w:ascii="Arial" w:hAnsi="Arial" w:cs="Arial"/>
          <w:b/>
          <w:bCs/>
          <w:szCs w:val="24"/>
          <w:lang w:val="en-PH"/>
        </w:rPr>
      </w:pPr>
      <w:r>
        <w:rPr>
          <w:rFonts w:ascii="Arial" w:hAnsi="Arial" w:cs="Arial"/>
          <w:b/>
          <w:bCs/>
          <w:szCs w:val="24"/>
          <w:lang w:val="en-PH"/>
        </w:rPr>
        <w:t>Birthdate</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May 11,  2002</w:t>
      </w:r>
    </w:p>
    <w:p w14:paraId="1B9A5D5A" w14:textId="77777777" w:rsidR="0097180A" w:rsidRDefault="006D35D9">
      <w:pPr>
        <w:spacing w:line="360" w:lineRule="auto"/>
        <w:rPr>
          <w:rFonts w:ascii="Arial" w:hAnsi="Arial" w:cs="Arial"/>
          <w:b/>
          <w:bCs/>
          <w:szCs w:val="24"/>
          <w:lang w:val="en-PH"/>
        </w:rPr>
      </w:pPr>
      <w:r>
        <w:rPr>
          <w:rFonts w:ascii="Arial" w:hAnsi="Arial" w:cs="Arial"/>
          <w:b/>
          <w:bCs/>
          <w:szCs w:val="24"/>
          <w:lang w:val="en-PH"/>
        </w:rPr>
        <w:t>Age</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21</w:t>
      </w:r>
    </w:p>
    <w:p w14:paraId="0BFBF61A" w14:textId="77777777" w:rsidR="0097180A" w:rsidRDefault="006D35D9">
      <w:pPr>
        <w:spacing w:line="360" w:lineRule="auto"/>
        <w:rPr>
          <w:rFonts w:ascii="Arial" w:hAnsi="Arial" w:cs="Arial"/>
          <w:szCs w:val="24"/>
          <w:lang w:val="en-PH"/>
        </w:rPr>
      </w:pPr>
      <w:r>
        <w:rPr>
          <w:rFonts w:ascii="Arial" w:hAnsi="Arial" w:cs="Arial"/>
          <w:b/>
          <w:bCs/>
          <w:szCs w:val="24"/>
          <w:lang w:val="en-PH"/>
        </w:rPr>
        <w:t>Home Address</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xml:space="preserve">: Katipunan, Carmen, Bohol </w:t>
      </w:r>
    </w:p>
    <w:p w14:paraId="5C1D03F5" w14:textId="77777777" w:rsidR="0097180A" w:rsidRDefault="006D35D9">
      <w:pPr>
        <w:spacing w:line="360" w:lineRule="auto"/>
        <w:rPr>
          <w:rFonts w:ascii="Arial" w:hAnsi="Arial" w:cs="Arial"/>
          <w:szCs w:val="24"/>
          <w:lang w:val="en-PH"/>
        </w:rPr>
      </w:pPr>
      <w:r>
        <w:rPr>
          <w:rFonts w:ascii="Arial" w:hAnsi="Arial" w:cs="Arial"/>
          <w:b/>
          <w:bCs/>
          <w:szCs w:val="24"/>
          <w:lang w:val="en-PH"/>
        </w:rPr>
        <w:t>Email Address</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armando.jumawid@gmail.com</w:t>
      </w:r>
    </w:p>
    <w:p w14:paraId="602DB6E7" w14:textId="77777777" w:rsidR="0097180A" w:rsidRDefault="006D35D9">
      <w:pPr>
        <w:spacing w:line="360" w:lineRule="auto"/>
        <w:rPr>
          <w:rFonts w:ascii="Arial" w:hAnsi="Arial" w:cs="Arial"/>
          <w:b/>
          <w:bCs/>
          <w:szCs w:val="24"/>
          <w:lang w:val="en-PH"/>
        </w:rPr>
      </w:pPr>
      <w:r>
        <w:rPr>
          <w:rFonts w:ascii="Arial" w:hAnsi="Arial" w:cs="Arial"/>
          <w:b/>
          <w:bCs/>
          <w:szCs w:val="24"/>
          <w:lang w:val="en-PH"/>
        </w:rPr>
        <w:t>Religion</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Roman Catholic</w:t>
      </w:r>
    </w:p>
    <w:p w14:paraId="54CEA125" w14:textId="77777777" w:rsidR="0097180A" w:rsidRDefault="006D35D9">
      <w:pPr>
        <w:spacing w:line="360" w:lineRule="auto"/>
        <w:rPr>
          <w:rFonts w:ascii="Arial" w:hAnsi="Arial" w:cs="Arial"/>
          <w:b/>
          <w:bCs/>
          <w:szCs w:val="24"/>
          <w:lang w:val="en-PH"/>
        </w:rPr>
      </w:pPr>
      <w:r>
        <w:rPr>
          <w:rFonts w:ascii="Arial" w:hAnsi="Arial" w:cs="Arial"/>
          <w:b/>
          <w:bCs/>
          <w:szCs w:val="24"/>
          <w:lang w:val="en-PH"/>
        </w:rPr>
        <w:t>Citizenship</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Filipino</w:t>
      </w:r>
    </w:p>
    <w:p w14:paraId="1608F17E" w14:textId="77777777" w:rsidR="0097180A" w:rsidRDefault="006D35D9">
      <w:pPr>
        <w:spacing w:line="360" w:lineRule="auto"/>
        <w:rPr>
          <w:rFonts w:ascii="Arial" w:hAnsi="Arial" w:cs="Arial"/>
          <w:b/>
          <w:bCs/>
          <w:szCs w:val="24"/>
          <w:lang w:val="en-PH"/>
        </w:rPr>
      </w:pPr>
      <w:r>
        <w:rPr>
          <w:rFonts w:ascii="Arial" w:hAnsi="Arial" w:cs="Arial"/>
          <w:b/>
          <w:bCs/>
          <w:szCs w:val="24"/>
          <w:lang w:val="en-PH"/>
        </w:rPr>
        <w:t>Father’s Name</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Armando Jumawid Sr.</w:t>
      </w:r>
    </w:p>
    <w:p w14:paraId="70253B93" w14:textId="77777777" w:rsidR="0097180A" w:rsidRDefault="006D35D9">
      <w:pPr>
        <w:spacing w:line="360" w:lineRule="auto"/>
        <w:rPr>
          <w:rFonts w:ascii="Arial" w:hAnsi="Arial" w:cs="Arial"/>
          <w:szCs w:val="24"/>
          <w:lang w:val="en-PH"/>
        </w:rPr>
      </w:pPr>
      <w:r>
        <w:rPr>
          <w:rFonts w:ascii="Arial" w:hAnsi="Arial" w:cs="Arial"/>
          <w:b/>
          <w:bCs/>
          <w:szCs w:val="24"/>
          <w:lang w:val="en-PH"/>
        </w:rPr>
        <w:t>Mother’s Name</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Luzviminda Jumawid</w:t>
      </w:r>
    </w:p>
    <w:p w14:paraId="5F6B5735" w14:textId="77777777" w:rsidR="0097180A" w:rsidRDefault="0097180A">
      <w:pPr>
        <w:spacing w:line="360" w:lineRule="auto"/>
        <w:rPr>
          <w:rFonts w:ascii="Arial" w:hAnsi="Arial" w:cs="Arial"/>
          <w:b/>
          <w:bCs/>
          <w:szCs w:val="24"/>
          <w:lang w:val="en-PH"/>
        </w:rPr>
      </w:pPr>
    </w:p>
    <w:p w14:paraId="33FD802B" w14:textId="77777777" w:rsidR="0097180A" w:rsidRDefault="006D35D9">
      <w:pPr>
        <w:spacing w:line="360" w:lineRule="auto"/>
        <w:rPr>
          <w:rFonts w:ascii="Arial" w:hAnsi="Arial" w:cs="Arial"/>
          <w:b/>
          <w:bCs/>
          <w:szCs w:val="24"/>
          <w:lang w:val="en-PH"/>
        </w:rPr>
      </w:pPr>
      <w:r>
        <w:rPr>
          <w:rFonts w:ascii="Arial" w:hAnsi="Arial" w:cs="Arial"/>
          <w:b/>
          <w:bCs/>
          <w:szCs w:val="24"/>
          <w:lang w:val="en-PH"/>
        </w:rPr>
        <w:t>EDUCATIONAL BACKGROUND</w:t>
      </w:r>
    </w:p>
    <w:p w14:paraId="1F2ACB63" w14:textId="77777777" w:rsidR="0097180A" w:rsidRDefault="006D35D9">
      <w:pPr>
        <w:spacing w:line="360" w:lineRule="auto"/>
        <w:rPr>
          <w:rFonts w:ascii="Arial" w:hAnsi="Arial" w:cs="Arial"/>
          <w:b/>
          <w:bCs/>
          <w:szCs w:val="24"/>
          <w:lang w:val="en-PH"/>
        </w:rPr>
      </w:pPr>
      <w:r>
        <w:rPr>
          <w:rFonts w:ascii="Arial" w:hAnsi="Arial" w:cs="Arial"/>
          <w:b/>
          <w:bCs/>
          <w:szCs w:val="24"/>
          <w:lang w:val="en-PH"/>
        </w:rPr>
        <w:t>Elementary</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Katipunan, Elementary, School</w:t>
      </w:r>
    </w:p>
    <w:p w14:paraId="47C95FAB" w14:textId="77777777" w:rsidR="0097180A" w:rsidRDefault="006D35D9">
      <w:pPr>
        <w:spacing w:line="360" w:lineRule="auto"/>
        <w:rPr>
          <w:rFonts w:ascii="Arial" w:hAnsi="Arial" w:cs="Arial"/>
          <w:szCs w:val="24"/>
          <w:lang w:val="en-PH"/>
        </w:rPr>
      </w:pP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t xml:space="preserve">  </w:t>
      </w:r>
      <w:r>
        <w:rPr>
          <w:rFonts w:ascii="Arial" w:hAnsi="Arial" w:cs="Arial"/>
          <w:szCs w:val="24"/>
          <w:lang w:val="en-PH"/>
        </w:rPr>
        <w:t>Katipunan, Carmen, Bohol</w:t>
      </w:r>
    </w:p>
    <w:p w14:paraId="136800A2"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2013-2014</w:t>
      </w:r>
    </w:p>
    <w:p w14:paraId="17ED14B4" w14:textId="77777777" w:rsidR="0097180A" w:rsidRDefault="006D35D9">
      <w:pPr>
        <w:spacing w:line="360" w:lineRule="auto"/>
        <w:rPr>
          <w:rFonts w:ascii="Arial" w:hAnsi="Arial" w:cs="Arial"/>
          <w:b/>
          <w:bCs/>
          <w:szCs w:val="24"/>
          <w:lang w:val="en-PH"/>
        </w:rPr>
      </w:pPr>
      <w:r>
        <w:rPr>
          <w:rFonts w:ascii="Arial" w:hAnsi="Arial" w:cs="Arial"/>
          <w:b/>
          <w:bCs/>
          <w:szCs w:val="24"/>
          <w:lang w:val="en-PH"/>
        </w:rPr>
        <w:t>Secondary</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p>
    <w:p w14:paraId="7D400CA9" w14:textId="77777777" w:rsidR="0097180A" w:rsidRDefault="006D35D9">
      <w:pPr>
        <w:spacing w:line="360" w:lineRule="auto"/>
        <w:rPr>
          <w:rFonts w:ascii="Arial" w:hAnsi="Arial" w:cs="Arial"/>
          <w:b/>
          <w:bCs/>
          <w:szCs w:val="24"/>
          <w:lang w:val="en-PH"/>
        </w:rPr>
      </w:pPr>
      <w:r>
        <w:rPr>
          <w:rFonts w:ascii="Arial" w:hAnsi="Arial" w:cs="Arial"/>
          <w:b/>
          <w:bCs/>
          <w:szCs w:val="24"/>
          <w:lang w:val="en-PH"/>
        </w:rPr>
        <w:tab/>
        <w:t xml:space="preserve">Junior High School : </w:t>
      </w:r>
      <w:r>
        <w:rPr>
          <w:rFonts w:ascii="Arial" w:hAnsi="Arial" w:cs="Arial"/>
          <w:szCs w:val="24"/>
          <w:lang w:val="en-PH"/>
        </w:rPr>
        <w:t>Saint Anthony Academy</w:t>
      </w:r>
    </w:p>
    <w:p w14:paraId="1D32B658" w14:textId="77777777" w:rsidR="0097180A" w:rsidRDefault="006D35D9">
      <w:pPr>
        <w:spacing w:line="360" w:lineRule="auto"/>
        <w:rPr>
          <w:rFonts w:ascii="Arial" w:hAnsi="Arial" w:cs="Arial"/>
          <w:szCs w:val="24"/>
          <w:lang w:val="en-PH"/>
        </w:rPr>
      </w:pP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t xml:space="preserve">    </w:t>
      </w:r>
      <w:r>
        <w:rPr>
          <w:rFonts w:ascii="Arial" w:hAnsi="Arial" w:cs="Arial"/>
          <w:szCs w:val="24"/>
          <w:lang w:val="en-PH"/>
        </w:rPr>
        <w:t>Poblacion, Carmen, Bohol</w:t>
      </w:r>
    </w:p>
    <w:p w14:paraId="3D8A06B1"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2017-2018</w:t>
      </w:r>
    </w:p>
    <w:p w14:paraId="732F7B08" w14:textId="77777777" w:rsidR="0097180A" w:rsidRDefault="006D35D9">
      <w:pPr>
        <w:spacing w:line="360" w:lineRule="auto"/>
        <w:rPr>
          <w:rFonts w:ascii="Arial" w:hAnsi="Arial" w:cs="Arial"/>
          <w:b/>
          <w:bCs/>
          <w:szCs w:val="24"/>
          <w:lang w:val="en-PH"/>
        </w:rPr>
      </w:pPr>
      <w:r>
        <w:rPr>
          <w:rFonts w:ascii="Arial" w:hAnsi="Arial" w:cs="Arial"/>
          <w:b/>
          <w:bCs/>
          <w:szCs w:val="24"/>
          <w:lang w:val="en-PH"/>
        </w:rPr>
        <w:tab/>
        <w:t xml:space="preserve">Senior High School : </w:t>
      </w:r>
      <w:r>
        <w:rPr>
          <w:rFonts w:ascii="Arial" w:hAnsi="Arial" w:cs="Arial"/>
          <w:szCs w:val="24"/>
          <w:lang w:val="en-PH"/>
        </w:rPr>
        <w:t>Katipunan National High School</w:t>
      </w:r>
    </w:p>
    <w:p w14:paraId="7F8FCDB9" w14:textId="77777777" w:rsidR="0097180A" w:rsidRDefault="006D35D9">
      <w:pPr>
        <w:spacing w:line="360" w:lineRule="auto"/>
        <w:rPr>
          <w:rFonts w:ascii="Arial" w:hAnsi="Arial" w:cs="Arial"/>
          <w:szCs w:val="24"/>
          <w:lang w:val="en-PH"/>
        </w:rPr>
      </w:pP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xml:space="preserve">    Katipunan, Carmen, Bohol</w:t>
      </w:r>
    </w:p>
    <w:p w14:paraId="4AD44118"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2019-2020</w:t>
      </w:r>
    </w:p>
    <w:p w14:paraId="4BD21E8B" w14:textId="77777777" w:rsidR="0097180A" w:rsidRDefault="006D35D9">
      <w:pPr>
        <w:spacing w:line="360" w:lineRule="auto"/>
        <w:rPr>
          <w:rFonts w:ascii="Arial" w:hAnsi="Arial" w:cs="Arial"/>
          <w:szCs w:val="24"/>
          <w:lang w:val="en-PH"/>
        </w:rPr>
      </w:pPr>
      <w:r>
        <w:rPr>
          <w:rFonts w:ascii="Arial" w:hAnsi="Arial" w:cs="Arial"/>
          <w:b/>
          <w:bCs/>
          <w:szCs w:val="24"/>
          <w:lang w:val="en-PH"/>
        </w:rPr>
        <w:t>Tertiary</w:t>
      </w:r>
      <w:r>
        <w:rPr>
          <w:rFonts w:ascii="Arial" w:hAnsi="Arial" w:cs="Arial"/>
          <w:b/>
          <w:bCs/>
          <w:szCs w:val="24"/>
          <w:lang w:val="en-PH"/>
        </w:rPr>
        <w:tab/>
      </w:r>
      <w:r>
        <w:rPr>
          <w:rFonts w:ascii="Arial" w:hAnsi="Arial" w:cs="Arial"/>
          <w:b/>
          <w:bCs/>
          <w:szCs w:val="24"/>
          <w:lang w:val="en-PH"/>
        </w:rPr>
        <w:tab/>
        <w:t xml:space="preserve">          </w:t>
      </w:r>
      <w:r>
        <w:rPr>
          <w:rFonts w:ascii="Arial" w:hAnsi="Arial" w:cs="Arial"/>
          <w:b/>
          <w:bCs/>
          <w:szCs w:val="24"/>
          <w:lang w:val="en-PH"/>
        </w:rPr>
        <w:tab/>
      </w:r>
      <w:r>
        <w:rPr>
          <w:rFonts w:ascii="Arial" w:hAnsi="Arial" w:cs="Arial"/>
          <w:szCs w:val="24"/>
          <w:lang w:val="en-PH"/>
        </w:rPr>
        <w:t>: Bohol Island State University</w:t>
      </w:r>
    </w:p>
    <w:p w14:paraId="56EA98C1"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Zamora, Bilar, Bohol</w:t>
      </w:r>
    </w:p>
    <w:p w14:paraId="00F3114A"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2023-2024</w:t>
      </w:r>
    </w:p>
    <w:p w14:paraId="07EAE9F3" w14:textId="77777777" w:rsidR="0097180A" w:rsidRDefault="006D35D9">
      <w:pPr>
        <w:spacing w:line="360" w:lineRule="auto"/>
        <w:rPr>
          <w:rFonts w:ascii="Arial" w:hAnsi="Arial" w:cs="Arial"/>
          <w:szCs w:val="24"/>
          <w:lang w:val="en-PH"/>
        </w:rPr>
      </w:pPr>
      <w:r>
        <w:rPr>
          <w:rFonts w:ascii="Arial" w:hAnsi="Arial" w:cs="Arial"/>
          <w:b/>
          <w:bCs/>
          <w:szCs w:val="24"/>
          <w:lang w:val="en-PH"/>
        </w:rPr>
        <w:t>Work Experience</w:t>
      </w:r>
      <w:r>
        <w:rPr>
          <w:rFonts w:ascii="Arial" w:hAnsi="Arial" w:cs="Arial"/>
          <w:szCs w:val="24"/>
          <w:lang w:val="en-PH"/>
        </w:rPr>
        <w:tab/>
      </w:r>
      <w:r>
        <w:rPr>
          <w:rFonts w:ascii="Arial" w:hAnsi="Arial" w:cs="Arial"/>
          <w:szCs w:val="24"/>
          <w:lang w:val="en-PH"/>
        </w:rPr>
        <w:tab/>
        <w:t>: On-the-Job Training</w:t>
      </w:r>
    </w:p>
    <w:p w14:paraId="5A1DCD3E"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BLEND IT</w:t>
      </w:r>
    </w:p>
    <w:p w14:paraId="4457B12E"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Tagbilaran City, Bohol</w:t>
      </w:r>
    </w:p>
    <w:p w14:paraId="73351836" w14:textId="77777777" w:rsidR="0097180A" w:rsidRDefault="0097180A">
      <w:pPr>
        <w:spacing w:line="360" w:lineRule="auto"/>
        <w:jc w:val="both"/>
        <w:rPr>
          <w:rFonts w:ascii="Arial" w:hAnsi="Arial" w:cs="Arial"/>
          <w:b/>
          <w:bCs/>
          <w:sz w:val="22"/>
          <w:lang w:val="en-PH"/>
        </w:rPr>
      </w:pPr>
    </w:p>
    <w:p w14:paraId="56EEBC0A" w14:textId="77777777" w:rsidR="0097180A" w:rsidRDefault="0097180A">
      <w:pPr>
        <w:jc w:val="center"/>
        <w:rPr>
          <w:rFonts w:ascii="Arial" w:hAnsi="Arial" w:cs="Arial"/>
          <w:b/>
          <w:bCs/>
          <w:szCs w:val="24"/>
          <w:lang w:val="en-PH"/>
        </w:rPr>
      </w:pPr>
    </w:p>
    <w:p w14:paraId="1FB09F2E" w14:textId="77777777" w:rsidR="0097180A" w:rsidRDefault="006D35D9">
      <w:pPr>
        <w:jc w:val="center"/>
        <w:rPr>
          <w:rFonts w:ascii="Arial" w:hAnsi="Arial" w:cs="Arial"/>
          <w:b/>
          <w:bCs/>
          <w:szCs w:val="24"/>
          <w:lang w:val="en-PH"/>
        </w:rPr>
      </w:pPr>
      <w:r>
        <w:rPr>
          <w:rFonts w:ascii="Arial" w:hAnsi="Arial" w:cs="Arial"/>
          <w:b/>
          <w:bCs/>
          <w:szCs w:val="24"/>
          <w:lang w:val="en-PH"/>
        </w:rPr>
        <w:t>RESEARCHER’S BIODATA</w:t>
      </w:r>
    </w:p>
    <w:p w14:paraId="55D76F7E" w14:textId="77777777" w:rsidR="0097180A" w:rsidRDefault="006D35D9">
      <w:pPr>
        <w:spacing w:line="360" w:lineRule="auto"/>
        <w:rPr>
          <w:rFonts w:ascii="Arial" w:hAnsi="Arial" w:cs="Arial"/>
          <w:b/>
          <w:bCs/>
          <w:szCs w:val="24"/>
          <w:lang w:val="en-PH"/>
        </w:rPr>
      </w:pPr>
      <w:r>
        <w:rPr>
          <w:rFonts w:ascii="Arial" w:hAnsi="Arial" w:cs="Arial"/>
          <w:b/>
          <w:bCs/>
          <w:szCs w:val="24"/>
          <w:lang w:val="en-PH"/>
        </w:rPr>
        <w:t>Name</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Ronelyn Garcia Perocho</w:t>
      </w:r>
    </w:p>
    <w:p w14:paraId="44DD0F10" w14:textId="77777777" w:rsidR="0097180A" w:rsidRDefault="006D35D9">
      <w:pPr>
        <w:spacing w:line="360" w:lineRule="auto"/>
        <w:rPr>
          <w:rFonts w:ascii="Arial" w:hAnsi="Arial" w:cs="Arial"/>
          <w:b/>
          <w:bCs/>
          <w:szCs w:val="24"/>
          <w:lang w:val="en-PH"/>
        </w:rPr>
      </w:pPr>
      <w:r>
        <w:rPr>
          <w:rFonts w:ascii="Arial" w:hAnsi="Arial" w:cs="Arial"/>
          <w:b/>
          <w:bCs/>
          <w:szCs w:val="24"/>
          <w:lang w:val="en-PH"/>
        </w:rPr>
        <w:t>Place of Birth</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San Vicente, Pilar, Bohol</w:t>
      </w:r>
    </w:p>
    <w:p w14:paraId="6F97ADEE" w14:textId="77777777" w:rsidR="0097180A" w:rsidRDefault="006D35D9">
      <w:pPr>
        <w:spacing w:line="360" w:lineRule="auto"/>
        <w:rPr>
          <w:rFonts w:ascii="Arial" w:hAnsi="Arial" w:cs="Arial"/>
          <w:b/>
          <w:bCs/>
          <w:szCs w:val="24"/>
          <w:lang w:val="en-PH"/>
        </w:rPr>
      </w:pPr>
      <w:r>
        <w:rPr>
          <w:rFonts w:ascii="Arial" w:hAnsi="Arial" w:cs="Arial"/>
          <w:b/>
          <w:bCs/>
          <w:szCs w:val="24"/>
          <w:lang w:val="en-PH"/>
        </w:rPr>
        <w:t>Birthdate</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September 1, 2001</w:t>
      </w:r>
    </w:p>
    <w:p w14:paraId="28F86A7D" w14:textId="77777777" w:rsidR="0097180A" w:rsidRDefault="006D35D9">
      <w:pPr>
        <w:spacing w:line="360" w:lineRule="auto"/>
        <w:rPr>
          <w:rFonts w:ascii="Arial" w:hAnsi="Arial" w:cs="Arial"/>
          <w:b/>
          <w:bCs/>
          <w:szCs w:val="24"/>
          <w:lang w:val="en-PH"/>
        </w:rPr>
      </w:pPr>
      <w:r>
        <w:rPr>
          <w:rFonts w:ascii="Arial" w:hAnsi="Arial" w:cs="Arial"/>
          <w:b/>
          <w:bCs/>
          <w:szCs w:val="24"/>
          <w:lang w:val="en-PH"/>
        </w:rPr>
        <w:t>Age</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22</w:t>
      </w:r>
    </w:p>
    <w:p w14:paraId="5D1A0DF5" w14:textId="77777777" w:rsidR="0097180A" w:rsidRDefault="006D35D9">
      <w:pPr>
        <w:spacing w:line="360" w:lineRule="auto"/>
        <w:rPr>
          <w:rFonts w:ascii="Arial" w:hAnsi="Arial" w:cs="Arial"/>
          <w:szCs w:val="24"/>
          <w:lang w:val="en-PH"/>
        </w:rPr>
      </w:pPr>
      <w:r>
        <w:rPr>
          <w:rFonts w:ascii="Arial" w:hAnsi="Arial" w:cs="Arial"/>
          <w:b/>
          <w:bCs/>
          <w:szCs w:val="24"/>
          <w:lang w:val="en-PH"/>
        </w:rPr>
        <w:t>Home Address</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xml:space="preserve">: San Vicente, Pilar, Bohol </w:t>
      </w:r>
    </w:p>
    <w:p w14:paraId="4B9653F5" w14:textId="77777777" w:rsidR="0097180A" w:rsidRDefault="006D35D9">
      <w:pPr>
        <w:spacing w:line="360" w:lineRule="auto"/>
        <w:rPr>
          <w:rFonts w:ascii="Arial" w:hAnsi="Arial" w:cs="Arial"/>
          <w:szCs w:val="24"/>
          <w:lang w:val="en-PH"/>
        </w:rPr>
      </w:pPr>
      <w:r>
        <w:rPr>
          <w:rFonts w:ascii="Arial" w:hAnsi="Arial" w:cs="Arial"/>
          <w:b/>
          <w:bCs/>
          <w:szCs w:val="24"/>
          <w:lang w:val="en-PH"/>
        </w:rPr>
        <w:t>Email Address</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lyngarciaperocho@gmail.com</w:t>
      </w:r>
    </w:p>
    <w:p w14:paraId="611FC3AE" w14:textId="77777777" w:rsidR="0097180A" w:rsidRDefault="006D35D9">
      <w:pPr>
        <w:spacing w:line="360" w:lineRule="auto"/>
        <w:rPr>
          <w:rFonts w:ascii="Arial" w:hAnsi="Arial" w:cs="Arial"/>
          <w:b/>
          <w:bCs/>
          <w:szCs w:val="24"/>
          <w:lang w:val="en-PH"/>
        </w:rPr>
      </w:pPr>
      <w:r>
        <w:rPr>
          <w:rFonts w:ascii="Arial" w:hAnsi="Arial" w:cs="Arial"/>
          <w:b/>
          <w:bCs/>
          <w:szCs w:val="24"/>
          <w:lang w:val="en-PH"/>
        </w:rPr>
        <w:t>Religion</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Iglesia Filipina Independiente (IFI)</w:t>
      </w:r>
    </w:p>
    <w:p w14:paraId="1AA2D6B6" w14:textId="77777777" w:rsidR="0097180A" w:rsidRDefault="006D35D9">
      <w:pPr>
        <w:spacing w:line="360" w:lineRule="auto"/>
        <w:rPr>
          <w:rFonts w:ascii="Arial" w:hAnsi="Arial" w:cs="Arial"/>
          <w:b/>
          <w:bCs/>
          <w:szCs w:val="24"/>
          <w:lang w:val="en-PH"/>
        </w:rPr>
      </w:pPr>
      <w:r>
        <w:rPr>
          <w:rFonts w:ascii="Arial" w:hAnsi="Arial" w:cs="Arial"/>
          <w:b/>
          <w:bCs/>
          <w:szCs w:val="24"/>
          <w:lang w:val="en-PH"/>
        </w:rPr>
        <w:t>Citizenship</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Filipino</w:t>
      </w:r>
    </w:p>
    <w:p w14:paraId="7413B831" w14:textId="77777777" w:rsidR="0097180A" w:rsidRDefault="006D35D9">
      <w:pPr>
        <w:spacing w:line="360" w:lineRule="auto"/>
        <w:rPr>
          <w:rFonts w:ascii="Arial" w:hAnsi="Arial" w:cs="Arial"/>
          <w:b/>
          <w:bCs/>
          <w:szCs w:val="24"/>
          <w:lang w:val="en-PH"/>
        </w:rPr>
      </w:pPr>
      <w:r>
        <w:rPr>
          <w:rFonts w:ascii="Arial" w:hAnsi="Arial" w:cs="Arial"/>
          <w:b/>
          <w:bCs/>
          <w:szCs w:val="24"/>
          <w:lang w:val="en-PH"/>
        </w:rPr>
        <w:t>Father’s Name</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Roman Galido Perocho</w:t>
      </w:r>
    </w:p>
    <w:p w14:paraId="338E12DB" w14:textId="77777777" w:rsidR="0097180A" w:rsidRDefault="006D35D9">
      <w:pPr>
        <w:spacing w:line="360" w:lineRule="auto"/>
        <w:rPr>
          <w:rFonts w:ascii="Arial" w:hAnsi="Arial" w:cs="Arial"/>
          <w:szCs w:val="24"/>
          <w:lang w:val="en-PH"/>
        </w:rPr>
      </w:pPr>
      <w:r>
        <w:rPr>
          <w:rFonts w:ascii="Arial" w:hAnsi="Arial" w:cs="Arial"/>
          <w:b/>
          <w:bCs/>
          <w:szCs w:val="24"/>
          <w:lang w:val="en-PH"/>
        </w:rPr>
        <w:t>Mother’s Name</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Liza Garcia Perocho</w:t>
      </w:r>
    </w:p>
    <w:p w14:paraId="6C763A7E" w14:textId="77777777" w:rsidR="0097180A" w:rsidRDefault="0097180A">
      <w:pPr>
        <w:spacing w:line="360" w:lineRule="auto"/>
        <w:rPr>
          <w:rFonts w:ascii="Arial" w:hAnsi="Arial" w:cs="Arial"/>
          <w:b/>
          <w:bCs/>
          <w:szCs w:val="24"/>
          <w:lang w:val="en-PH"/>
        </w:rPr>
      </w:pPr>
    </w:p>
    <w:p w14:paraId="0EAED2F0" w14:textId="77777777" w:rsidR="0097180A" w:rsidRDefault="006D35D9">
      <w:pPr>
        <w:spacing w:line="360" w:lineRule="auto"/>
        <w:rPr>
          <w:rFonts w:ascii="Arial" w:hAnsi="Arial" w:cs="Arial"/>
          <w:b/>
          <w:bCs/>
          <w:szCs w:val="24"/>
          <w:lang w:val="en-PH"/>
        </w:rPr>
      </w:pPr>
      <w:r>
        <w:rPr>
          <w:rFonts w:ascii="Arial" w:hAnsi="Arial" w:cs="Arial"/>
          <w:b/>
          <w:bCs/>
          <w:szCs w:val="24"/>
          <w:lang w:val="en-PH"/>
        </w:rPr>
        <w:t>EDUCATIONAL BACKGROUND</w:t>
      </w:r>
    </w:p>
    <w:p w14:paraId="63DEE8AC" w14:textId="77777777" w:rsidR="0097180A" w:rsidRDefault="006D35D9">
      <w:pPr>
        <w:spacing w:line="360" w:lineRule="auto"/>
        <w:rPr>
          <w:rFonts w:ascii="Arial" w:hAnsi="Arial" w:cs="Arial"/>
          <w:b/>
          <w:bCs/>
          <w:szCs w:val="24"/>
          <w:lang w:val="en-PH"/>
        </w:rPr>
      </w:pPr>
      <w:r>
        <w:rPr>
          <w:rFonts w:ascii="Arial" w:hAnsi="Arial" w:cs="Arial"/>
          <w:b/>
          <w:bCs/>
          <w:szCs w:val="24"/>
          <w:lang w:val="en-PH"/>
        </w:rPr>
        <w:t>Elementary</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San Vicente, Elementary School</w:t>
      </w:r>
    </w:p>
    <w:p w14:paraId="7991041E" w14:textId="77777777" w:rsidR="0097180A" w:rsidRDefault="006D35D9">
      <w:pPr>
        <w:spacing w:line="360" w:lineRule="auto"/>
        <w:rPr>
          <w:rFonts w:ascii="Arial" w:hAnsi="Arial" w:cs="Arial"/>
          <w:szCs w:val="24"/>
          <w:lang w:val="en-PH"/>
        </w:rPr>
      </w:pP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t xml:space="preserve">  </w:t>
      </w:r>
      <w:r>
        <w:rPr>
          <w:rFonts w:ascii="Arial" w:hAnsi="Arial" w:cs="Arial"/>
          <w:szCs w:val="24"/>
          <w:lang w:val="en-PH"/>
        </w:rPr>
        <w:t>San Vicente, Pilar, Bohol</w:t>
      </w:r>
    </w:p>
    <w:p w14:paraId="4B57F9D8"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2013-2014</w:t>
      </w:r>
    </w:p>
    <w:p w14:paraId="0918B28E" w14:textId="77777777" w:rsidR="0097180A" w:rsidRDefault="006D35D9">
      <w:pPr>
        <w:spacing w:line="360" w:lineRule="auto"/>
        <w:rPr>
          <w:rFonts w:ascii="Arial" w:hAnsi="Arial" w:cs="Arial"/>
          <w:b/>
          <w:bCs/>
          <w:szCs w:val="24"/>
          <w:lang w:val="en-PH"/>
        </w:rPr>
      </w:pPr>
      <w:r>
        <w:rPr>
          <w:rFonts w:ascii="Arial" w:hAnsi="Arial" w:cs="Arial"/>
          <w:b/>
          <w:bCs/>
          <w:szCs w:val="24"/>
          <w:lang w:val="en-PH"/>
        </w:rPr>
        <w:t>Secondary</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p>
    <w:p w14:paraId="1386B852" w14:textId="77777777" w:rsidR="0097180A" w:rsidRDefault="006D35D9">
      <w:pPr>
        <w:spacing w:line="360" w:lineRule="auto"/>
        <w:rPr>
          <w:rFonts w:ascii="Arial" w:hAnsi="Arial" w:cs="Arial"/>
          <w:b/>
          <w:bCs/>
          <w:szCs w:val="24"/>
          <w:lang w:val="en-PH"/>
        </w:rPr>
      </w:pPr>
      <w:r>
        <w:rPr>
          <w:rFonts w:ascii="Arial" w:hAnsi="Arial" w:cs="Arial"/>
          <w:b/>
          <w:bCs/>
          <w:szCs w:val="24"/>
          <w:lang w:val="en-PH"/>
        </w:rPr>
        <w:tab/>
        <w:t xml:space="preserve">Junior High School : </w:t>
      </w:r>
      <w:r>
        <w:rPr>
          <w:rFonts w:ascii="Arial" w:hAnsi="Arial" w:cs="Arial"/>
          <w:szCs w:val="24"/>
          <w:lang w:val="en-PH"/>
        </w:rPr>
        <w:t>Pilar Technical Vocational High School</w:t>
      </w:r>
    </w:p>
    <w:p w14:paraId="3259E740" w14:textId="77777777" w:rsidR="0097180A" w:rsidRDefault="006D35D9">
      <w:pPr>
        <w:spacing w:line="360" w:lineRule="auto"/>
        <w:rPr>
          <w:rFonts w:ascii="Arial" w:hAnsi="Arial" w:cs="Arial"/>
          <w:szCs w:val="24"/>
          <w:lang w:val="en-PH"/>
        </w:rPr>
      </w:pP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t xml:space="preserve"> </w:t>
      </w:r>
      <w:r>
        <w:rPr>
          <w:rFonts w:ascii="Arial" w:hAnsi="Arial" w:cs="Arial"/>
          <w:szCs w:val="24"/>
          <w:lang w:val="en-PH"/>
        </w:rPr>
        <w:t>Poblacion, Pilar, Bohol</w:t>
      </w:r>
    </w:p>
    <w:p w14:paraId="3E094456"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2017-2018</w:t>
      </w:r>
    </w:p>
    <w:p w14:paraId="048F7907" w14:textId="77777777" w:rsidR="0097180A" w:rsidRDefault="006D35D9">
      <w:pPr>
        <w:spacing w:line="360" w:lineRule="auto"/>
        <w:rPr>
          <w:rFonts w:ascii="Arial" w:hAnsi="Arial" w:cs="Arial"/>
          <w:b/>
          <w:bCs/>
          <w:szCs w:val="24"/>
          <w:lang w:val="en-PH"/>
        </w:rPr>
      </w:pPr>
      <w:r>
        <w:rPr>
          <w:rFonts w:ascii="Arial" w:hAnsi="Arial" w:cs="Arial"/>
          <w:b/>
          <w:bCs/>
          <w:szCs w:val="24"/>
          <w:lang w:val="en-PH"/>
        </w:rPr>
        <w:tab/>
        <w:t xml:space="preserve">Senior High School : </w:t>
      </w:r>
      <w:r>
        <w:rPr>
          <w:rFonts w:ascii="Arial" w:hAnsi="Arial" w:cs="Arial"/>
          <w:szCs w:val="24"/>
          <w:lang w:val="en-PH"/>
        </w:rPr>
        <w:t>Pilar Technical Vocational High School</w:t>
      </w:r>
    </w:p>
    <w:p w14:paraId="0F22B698" w14:textId="77777777" w:rsidR="0097180A" w:rsidRDefault="006D35D9">
      <w:pPr>
        <w:spacing w:line="360" w:lineRule="auto"/>
        <w:rPr>
          <w:rFonts w:ascii="Arial" w:hAnsi="Arial" w:cs="Arial"/>
          <w:szCs w:val="24"/>
          <w:lang w:val="en-PH"/>
        </w:rPr>
      </w:pP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xml:space="preserve"> Poblacion, Pilar, Bohol</w:t>
      </w:r>
    </w:p>
    <w:p w14:paraId="41C3AFC6"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2019-2020</w:t>
      </w:r>
    </w:p>
    <w:p w14:paraId="0B3B0E82" w14:textId="77777777" w:rsidR="0097180A" w:rsidRDefault="006D35D9">
      <w:pPr>
        <w:spacing w:line="360" w:lineRule="auto"/>
        <w:rPr>
          <w:rFonts w:ascii="Arial" w:hAnsi="Arial" w:cs="Arial"/>
          <w:szCs w:val="24"/>
          <w:lang w:val="en-PH"/>
        </w:rPr>
      </w:pPr>
      <w:r>
        <w:rPr>
          <w:rFonts w:ascii="Arial" w:hAnsi="Arial" w:cs="Arial"/>
          <w:b/>
          <w:bCs/>
          <w:szCs w:val="24"/>
          <w:lang w:val="en-PH"/>
        </w:rPr>
        <w:t>Tertiary</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Bohol Island State University</w:t>
      </w:r>
    </w:p>
    <w:p w14:paraId="73A840F4"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Zamora, Bilar, Bohol</w:t>
      </w:r>
    </w:p>
    <w:p w14:paraId="18D0C588"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2023-2024</w:t>
      </w:r>
    </w:p>
    <w:p w14:paraId="1C36B3AC" w14:textId="77777777" w:rsidR="0097180A" w:rsidRDefault="006D35D9">
      <w:pPr>
        <w:spacing w:line="360" w:lineRule="auto"/>
        <w:rPr>
          <w:rFonts w:ascii="Arial" w:hAnsi="Arial" w:cs="Arial"/>
          <w:szCs w:val="24"/>
          <w:lang w:val="en-PH"/>
        </w:rPr>
      </w:pPr>
      <w:r>
        <w:rPr>
          <w:rFonts w:ascii="Arial" w:hAnsi="Arial" w:cs="Arial"/>
          <w:b/>
          <w:bCs/>
          <w:szCs w:val="24"/>
          <w:lang w:val="en-PH"/>
        </w:rPr>
        <w:t>Work Experience</w:t>
      </w:r>
      <w:r>
        <w:rPr>
          <w:rFonts w:ascii="Arial" w:hAnsi="Arial" w:cs="Arial"/>
          <w:szCs w:val="24"/>
          <w:lang w:val="en-PH"/>
        </w:rPr>
        <w:tab/>
      </w:r>
      <w:r>
        <w:rPr>
          <w:rFonts w:ascii="Arial" w:hAnsi="Arial" w:cs="Arial"/>
          <w:szCs w:val="24"/>
          <w:lang w:val="en-PH"/>
        </w:rPr>
        <w:tab/>
        <w:t>: On-the-Job Training</w:t>
      </w:r>
    </w:p>
    <w:p w14:paraId="799788F9"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Alturas Group of Companies</w:t>
      </w:r>
    </w:p>
    <w:p w14:paraId="456EC133"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Poblacion, Talibon, Bohol</w:t>
      </w:r>
    </w:p>
    <w:p w14:paraId="44F6AE66" w14:textId="77777777" w:rsidR="0097180A" w:rsidRDefault="006D35D9">
      <w:pPr>
        <w:spacing w:line="360" w:lineRule="auto"/>
        <w:rPr>
          <w:rFonts w:ascii="Arial" w:hAnsi="Arial" w:cs="Arial"/>
          <w:sz w:val="22"/>
          <w:lang w:val="en-PH"/>
        </w:rPr>
      </w:pPr>
      <w:r>
        <w:rPr>
          <w:rFonts w:ascii="Arial" w:hAnsi="Arial" w:cs="Arial"/>
          <w:sz w:val="22"/>
          <w:lang w:val="en-PH"/>
        </w:rPr>
        <w:lastRenderedPageBreak/>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w:t>
      </w:r>
    </w:p>
    <w:p w14:paraId="468D55F9" w14:textId="77777777" w:rsidR="0097180A" w:rsidRDefault="0097180A">
      <w:pPr>
        <w:spacing w:line="360" w:lineRule="auto"/>
        <w:rPr>
          <w:rFonts w:ascii="Arial" w:hAnsi="Arial" w:cs="Arial"/>
          <w:sz w:val="22"/>
          <w:lang w:val="en-PH"/>
        </w:rPr>
      </w:pPr>
    </w:p>
    <w:p w14:paraId="3727FFE8" w14:textId="77777777" w:rsidR="0097180A" w:rsidRDefault="006D35D9">
      <w:pPr>
        <w:jc w:val="center"/>
        <w:rPr>
          <w:rFonts w:ascii="Arial" w:hAnsi="Arial" w:cs="Arial"/>
          <w:b/>
          <w:bCs/>
          <w:szCs w:val="24"/>
          <w:lang w:val="en-PH"/>
        </w:rPr>
      </w:pPr>
      <w:r>
        <w:rPr>
          <w:rFonts w:ascii="Arial" w:hAnsi="Arial" w:cs="Arial"/>
          <w:b/>
          <w:bCs/>
          <w:szCs w:val="24"/>
          <w:lang w:val="en-PH"/>
        </w:rPr>
        <w:t>RESEARCHER’S BIODATA</w:t>
      </w:r>
    </w:p>
    <w:p w14:paraId="149147F1" w14:textId="77777777" w:rsidR="0097180A" w:rsidRDefault="006D35D9">
      <w:pPr>
        <w:spacing w:line="360" w:lineRule="auto"/>
        <w:rPr>
          <w:rFonts w:ascii="Arial" w:hAnsi="Arial" w:cs="Arial"/>
          <w:b/>
          <w:bCs/>
          <w:szCs w:val="24"/>
          <w:lang w:val="en-PH"/>
        </w:rPr>
      </w:pPr>
      <w:r>
        <w:rPr>
          <w:rFonts w:ascii="Arial" w:hAnsi="Arial" w:cs="Arial"/>
          <w:b/>
          <w:bCs/>
          <w:szCs w:val="24"/>
          <w:lang w:val="en-PH"/>
        </w:rPr>
        <w:t>Name</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Mark Henry Cesar Perez</w:t>
      </w:r>
    </w:p>
    <w:p w14:paraId="2481A82B" w14:textId="77777777" w:rsidR="0097180A" w:rsidRDefault="006D35D9">
      <w:pPr>
        <w:spacing w:line="360" w:lineRule="auto"/>
        <w:rPr>
          <w:rFonts w:ascii="Arial" w:hAnsi="Arial" w:cs="Arial"/>
          <w:b/>
          <w:bCs/>
          <w:szCs w:val="24"/>
          <w:lang w:val="en-PH"/>
        </w:rPr>
      </w:pPr>
      <w:r>
        <w:rPr>
          <w:rFonts w:ascii="Arial" w:hAnsi="Arial" w:cs="Arial"/>
          <w:b/>
          <w:bCs/>
          <w:szCs w:val="24"/>
          <w:lang w:val="en-PH"/>
        </w:rPr>
        <w:t>Place of Birth</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Tagbilaran City</w:t>
      </w:r>
    </w:p>
    <w:p w14:paraId="1D1D3544" w14:textId="77777777" w:rsidR="0097180A" w:rsidRDefault="006D35D9">
      <w:pPr>
        <w:spacing w:line="360" w:lineRule="auto"/>
        <w:rPr>
          <w:rFonts w:ascii="Arial" w:hAnsi="Arial" w:cs="Arial"/>
          <w:b/>
          <w:bCs/>
          <w:szCs w:val="24"/>
          <w:lang w:val="en-PH"/>
        </w:rPr>
      </w:pPr>
      <w:r>
        <w:rPr>
          <w:rFonts w:ascii="Arial" w:hAnsi="Arial" w:cs="Arial"/>
          <w:b/>
          <w:bCs/>
          <w:szCs w:val="24"/>
          <w:lang w:val="en-PH"/>
        </w:rPr>
        <w:t>Birthdate</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October 15, 1999</w:t>
      </w:r>
    </w:p>
    <w:p w14:paraId="04913BA9" w14:textId="77777777" w:rsidR="0097180A" w:rsidRDefault="006D35D9">
      <w:pPr>
        <w:spacing w:line="360" w:lineRule="auto"/>
        <w:rPr>
          <w:rFonts w:ascii="Arial" w:hAnsi="Arial" w:cs="Arial"/>
          <w:b/>
          <w:bCs/>
          <w:szCs w:val="24"/>
          <w:lang w:val="en-PH"/>
        </w:rPr>
      </w:pPr>
      <w:r>
        <w:rPr>
          <w:rFonts w:ascii="Arial" w:hAnsi="Arial" w:cs="Arial"/>
          <w:b/>
          <w:bCs/>
          <w:szCs w:val="24"/>
          <w:lang w:val="en-PH"/>
        </w:rPr>
        <w:t>Age</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24</w:t>
      </w:r>
    </w:p>
    <w:p w14:paraId="52AA8096" w14:textId="77777777" w:rsidR="0097180A" w:rsidRDefault="006D35D9">
      <w:pPr>
        <w:spacing w:line="360" w:lineRule="auto"/>
        <w:rPr>
          <w:rFonts w:ascii="Arial" w:hAnsi="Arial" w:cs="Arial"/>
          <w:szCs w:val="24"/>
          <w:lang w:val="en-PH"/>
        </w:rPr>
      </w:pPr>
      <w:r>
        <w:rPr>
          <w:rFonts w:ascii="Arial" w:hAnsi="Arial" w:cs="Arial"/>
          <w:b/>
          <w:bCs/>
          <w:szCs w:val="24"/>
          <w:lang w:val="en-PH"/>
        </w:rPr>
        <w:t>Home Address</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Calvario, Loay, Bohol</w:t>
      </w:r>
    </w:p>
    <w:p w14:paraId="7213CB30" w14:textId="77777777" w:rsidR="0097180A" w:rsidRDefault="006D35D9">
      <w:pPr>
        <w:spacing w:line="360" w:lineRule="auto"/>
        <w:rPr>
          <w:rFonts w:ascii="Arial" w:hAnsi="Arial" w:cs="Arial"/>
          <w:szCs w:val="24"/>
          <w:lang w:val="en-PH"/>
        </w:rPr>
      </w:pPr>
      <w:r>
        <w:rPr>
          <w:rFonts w:ascii="Arial" w:hAnsi="Arial" w:cs="Arial"/>
          <w:b/>
          <w:bCs/>
          <w:szCs w:val="24"/>
          <w:lang w:val="en-PH"/>
        </w:rPr>
        <w:t>Email Address</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markhenryperez123@gmail.com</w:t>
      </w:r>
    </w:p>
    <w:p w14:paraId="7C66E253" w14:textId="77777777" w:rsidR="0097180A" w:rsidRDefault="006D35D9">
      <w:pPr>
        <w:spacing w:line="360" w:lineRule="auto"/>
        <w:rPr>
          <w:rFonts w:ascii="Arial" w:hAnsi="Arial" w:cs="Arial"/>
          <w:b/>
          <w:bCs/>
          <w:szCs w:val="24"/>
          <w:lang w:val="en-PH"/>
        </w:rPr>
      </w:pPr>
      <w:r>
        <w:rPr>
          <w:rFonts w:ascii="Arial" w:hAnsi="Arial" w:cs="Arial"/>
          <w:b/>
          <w:bCs/>
          <w:szCs w:val="24"/>
          <w:lang w:val="en-PH"/>
        </w:rPr>
        <w:t>Religion</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Roman Catholic</w:t>
      </w:r>
    </w:p>
    <w:p w14:paraId="12058DF4" w14:textId="77777777" w:rsidR="0097180A" w:rsidRDefault="006D35D9">
      <w:pPr>
        <w:spacing w:line="360" w:lineRule="auto"/>
        <w:rPr>
          <w:rFonts w:ascii="Arial" w:hAnsi="Arial" w:cs="Arial"/>
          <w:b/>
          <w:bCs/>
          <w:szCs w:val="24"/>
          <w:lang w:val="en-PH"/>
        </w:rPr>
      </w:pPr>
      <w:r>
        <w:rPr>
          <w:rFonts w:ascii="Arial" w:hAnsi="Arial" w:cs="Arial"/>
          <w:b/>
          <w:bCs/>
          <w:szCs w:val="24"/>
          <w:lang w:val="en-PH"/>
        </w:rPr>
        <w:t>Citizenship</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Filipino</w:t>
      </w:r>
    </w:p>
    <w:p w14:paraId="7A239098" w14:textId="77777777" w:rsidR="0097180A" w:rsidRDefault="006D35D9">
      <w:pPr>
        <w:spacing w:line="360" w:lineRule="auto"/>
        <w:rPr>
          <w:rFonts w:ascii="Arial" w:hAnsi="Arial" w:cs="Arial"/>
          <w:b/>
          <w:bCs/>
          <w:szCs w:val="24"/>
          <w:lang w:val="en-PH"/>
        </w:rPr>
      </w:pPr>
      <w:r>
        <w:rPr>
          <w:rFonts w:ascii="Arial" w:hAnsi="Arial" w:cs="Arial"/>
          <w:b/>
          <w:bCs/>
          <w:szCs w:val="24"/>
          <w:lang w:val="en-PH"/>
        </w:rPr>
        <w:t>Father’s Name</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Edwin Perez</w:t>
      </w:r>
    </w:p>
    <w:p w14:paraId="416F17F2" w14:textId="77777777" w:rsidR="0097180A" w:rsidRDefault="006D35D9">
      <w:pPr>
        <w:spacing w:line="360" w:lineRule="auto"/>
        <w:rPr>
          <w:rFonts w:ascii="Arial" w:hAnsi="Arial" w:cs="Arial"/>
          <w:szCs w:val="24"/>
          <w:lang w:val="en-PH"/>
        </w:rPr>
      </w:pPr>
      <w:r>
        <w:rPr>
          <w:rFonts w:ascii="Arial" w:hAnsi="Arial" w:cs="Arial"/>
          <w:b/>
          <w:bCs/>
          <w:szCs w:val="24"/>
          <w:lang w:val="en-PH"/>
        </w:rPr>
        <w:t>Mother’s Name</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Camila Jane Perez</w:t>
      </w:r>
    </w:p>
    <w:p w14:paraId="5DF67B26" w14:textId="77777777" w:rsidR="0097180A" w:rsidRDefault="0097180A">
      <w:pPr>
        <w:spacing w:line="360" w:lineRule="auto"/>
        <w:rPr>
          <w:rFonts w:ascii="Arial" w:hAnsi="Arial" w:cs="Arial"/>
          <w:b/>
          <w:bCs/>
          <w:szCs w:val="24"/>
          <w:lang w:val="en-PH"/>
        </w:rPr>
      </w:pPr>
    </w:p>
    <w:p w14:paraId="53DF51A5" w14:textId="77777777" w:rsidR="0097180A" w:rsidRDefault="006D35D9">
      <w:pPr>
        <w:spacing w:line="360" w:lineRule="auto"/>
        <w:rPr>
          <w:rFonts w:ascii="Arial" w:hAnsi="Arial" w:cs="Arial"/>
          <w:b/>
          <w:bCs/>
          <w:szCs w:val="24"/>
          <w:lang w:val="en-PH"/>
        </w:rPr>
      </w:pPr>
      <w:r>
        <w:rPr>
          <w:rFonts w:ascii="Arial" w:hAnsi="Arial" w:cs="Arial"/>
          <w:b/>
          <w:bCs/>
          <w:szCs w:val="24"/>
          <w:lang w:val="en-PH"/>
        </w:rPr>
        <w:t>EDUCATIONAL BACKGROUND</w:t>
      </w:r>
    </w:p>
    <w:p w14:paraId="394C15E9" w14:textId="77777777" w:rsidR="0097180A" w:rsidRDefault="006D35D9">
      <w:pPr>
        <w:spacing w:line="360" w:lineRule="auto"/>
        <w:rPr>
          <w:rFonts w:ascii="Arial" w:hAnsi="Arial" w:cs="Arial"/>
          <w:b/>
          <w:bCs/>
          <w:szCs w:val="24"/>
          <w:lang w:val="en-PH"/>
        </w:rPr>
      </w:pPr>
      <w:r>
        <w:rPr>
          <w:rFonts w:ascii="Arial" w:hAnsi="Arial" w:cs="Arial"/>
          <w:b/>
          <w:bCs/>
          <w:szCs w:val="24"/>
          <w:lang w:val="en-PH"/>
        </w:rPr>
        <w:t>Elementary</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xml:space="preserve">: </w:t>
      </w:r>
      <w:r>
        <w:rPr>
          <w:rFonts w:ascii="Arial" w:hAnsi="Arial" w:cs="Arial"/>
          <w:sz w:val="22"/>
          <w:lang w:val="en-PH"/>
        </w:rPr>
        <w:t>Senate President Protempore Jose Clarin Memorial School</w:t>
      </w:r>
      <w:r>
        <w:rPr>
          <w:rFonts w:ascii="Arial" w:hAnsi="Arial" w:cs="Arial"/>
          <w:szCs w:val="24"/>
          <w:lang w:val="en-PH"/>
        </w:rPr>
        <w:t xml:space="preserve"> </w:t>
      </w:r>
    </w:p>
    <w:p w14:paraId="36F165DC" w14:textId="77777777" w:rsidR="0097180A" w:rsidRDefault="006D35D9">
      <w:pPr>
        <w:spacing w:line="360" w:lineRule="auto"/>
        <w:rPr>
          <w:rFonts w:ascii="Arial" w:hAnsi="Arial" w:cs="Arial"/>
          <w:szCs w:val="24"/>
          <w:lang w:val="en-PH"/>
        </w:rPr>
      </w:pP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t xml:space="preserve">  </w:t>
      </w:r>
      <w:r>
        <w:rPr>
          <w:rFonts w:ascii="Arial" w:hAnsi="Arial" w:cs="Arial"/>
          <w:szCs w:val="24"/>
          <w:lang w:val="en-PH"/>
        </w:rPr>
        <w:t>Poblacion Ibabao, Loay, Bohol</w:t>
      </w:r>
    </w:p>
    <w:p w14:paraId="65DD7712"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2011-2012</w:t>
      </w:r>
    </w:p>
    <w:p w14:paraId="7C2DD8AF" w14:textId="77777777" w:rsidR="0097180A" w:rsidRDefault="006D35D9">
      <w:pPr>
        <w:spacing w:line="360" w:lineRule="auto"/>
        <w:rPr>
          <w:rFonts w:ascii="Arial" w:hAnsi="Arial" w:cs="Arial"/>
          <w:b/>
          <w:bCs/>
          <w:szCs w:val="24"/>
          <w:lang w:val="en-PH"/>
        </w:rPr>
      </w:pPr>
      <w:r>
        <w:rPr>
          <w:rFonts w:ascii="Arial" w:hAnsi="Arial" w:cs="Arial"/>
          <w:b/>
          <w:bCs/>
          <w:szCs w:val="24"/>
          <w:lang w:val="en-PH"/>
        </w:rPr>
        <w:t>Secondary</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p>
    <w:p w14:paraId="05DEA80A" w14:textId="77777777" w:rsidR="0097180A" w:rsidRDefault="006D35D9">
      <w:pPr>
        <w:spacing w:line="360" w:lineRule="auto"/>
        <w:rPr>
          <w:rFonts w:ascii="Arial" w:hAnsi="Arial" w:cs="Arial"/>
          <w:szCs w:val="24"/>
          <w:lang w:val="en-PH"/>
        </w:rPr>
      </w:pPr>
      <w:r>
        <w:rPr>
          <w:rFonts w:ascii="Arial" w:hAnsi="Arial" w:cs="Arial"/>
          <w:b/>
          <w:bCs/>
          <w:szCs w:val="24"/>
          <w:lang w:val="en-PH"/>
        </w:rPr>
        <w:tab/>
        <w:t xml:space="preserve">Junior High School : </w:t>
      </w:r>
      <w:r>
        <w:rPr>
          <w:rFonts w:ascii="Arial" w:hAnsi="Arial" w:cs="Arial"/>
          <w:szCs w:val="24"/>
          <w:lang w:val="en-PH"/>
        </w:rPr>
        <w:t>Camayaan, Loboc, National High School</w:t>
      </w:r>
    </w:p>
    <w:p w14:paraId="49E141DA" w14:textId="77777777" w:rsidR="0097180A" w:rsidRDefault="006D35D9">
      <w:pPr>
        <w:spacing w:line="360" w:lineRule="auto"/>
        <w:rPr>
          <w:rFonts w:ascii="Arial" w:hAnsi="Arial" w:cs="Arial"/>
          <w:szCs w:val="24"/>
          <w:lang w:val="en-PH"/>
        </w:rPr>
      </w:pP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t xml:space="preserve">   </w:t>
      </w:r>
      <w:r>
        <w:rPr>
          <w:rFonts w:ascii="Arial" w:hAnsi="Arial" w:cs="Arial"/>
          <w:szCs w:val="24"/>
          <w:lang w:val="en-PH"/>
        </w:rPr>
        <w:t>Camayaan, Loboc, Bohol</w:t>
      </w:r>
    </w:p>
    <w:p w14:paraId="61A82734"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2015-2016</w:t>
      </w:r>
    </w:p>
    <w:p w14:paraId="0AF4DC05" w14:textId="77777777" w:rsidR="0097180A" w:rsidRDefault="006D35D9">
      <w:pPr>
        <w:spacing w:line="360" w:lineRule="auto"/>
        <w:ind w:firstLine="720"/>
        <w:rPr>
          <w:rFonts w:ascii="Arial" w:hAnsi="Arial" w:cs="Arial"/>
          <w:szCs w:val="24"/>
          <w:lang w:val="en-PH"/>
        </w:rPr>
      </w:pPr>
      <w:r>
        <w:rPr>
          <w:rFonts w:ascii="Arial" w:hAnsi="Arial" w:cs="Arial"/>
          <w:b/>
          <w:bCs/>
          <w:szCs w:val="24"/>
          <w:lang w:val="en-PH"/>
        </w:rPr>
        <w:t xml:space="preserve">Senior High School : </w:t>
      </w:r>
      <w:r>
        <w:rPr>
          <w:rFonts w:ascii="Arial" w:hAnsi="Arial" w:cs="Arial"/>
          <w:szCs w:val="24"/>
          <w:lang w:val="en-PH"/>
        </w:rPr>
        <w:t>Bohol Island State University</w:t>
      </w:r>
    </w:p>
    <w:p w14:paraId="6EA97565" w14:textId="77777777" w:rsidR="0097180A" w:rsidRDefault="006D35D9">
      <w:pPr>
        <w:spacing w:line="360" w:lineRule="auto"/>
        <w:rPr>
          <w:rFonts w:ascii="Arial" w:hAnsi="Arial" w:cs="Arial"/>
          <w:szCs w:val="24"/>
          <w:lang w:val="en-PH"/>
        </w:rPr>
      </w:pP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xml:space="preserve">    Zamora, Bilar, Bohol</w:t>
      </w:r>
    </w:p>
    <w:p w14:paraId="76098BC4"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2017-2018</w:t>
      </w:r>
    </w:p>
    <w:p w14:paraId="6743C394" w14:textId="77777777" w:rsidR="0097180A" w:rsidRDefault="006D35D9">
      <w:pPr>
        <w:spacing w:line="360" w:lineRule="auto"/>
        <w:rPr>
          <w:rFonts w:ascii="Arial" w:hAnsi="Arial" w:cs="Arial"/>
          <w:szCs w:val="24"/>
          <w:lang w:val="en-PH"/>
        </w:rPr>
      </w:pPr>
      <w:r>
        <w:rPr>
          <w:rFonts w:ascii="Arial" w:hAnsi="Arial" w:cs="Arial"/>
          <w:b/>
          <w:bCs/>
          <w:szCs w:val="24"/>
          <w:lang w:val="en-PH"/>
        </w:rPr>
        <w:t>Tertiary</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t xml:space="preserve">  </w:t>
      </w:r>
      <w:r>
        <w:rPr>
          <w:rFonts w:ascii="Arial" w:hAnsi="Arial" w:cs="Arial"/>
          <w:szCs w:val="24"/>
          <w:lang w:val="en-PH"/>
        </w:rPr>
        <w:t>: Bohol Island State University</w:t>
      </w:r>
    </w:p>
    <w:p w14:paraId="2DB2FBD4"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Zamora, Bilar, Bohol</w:t>
      </w:r>
    </w:p>
    <w:p w14:paraId="4673BF8B"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2023-2024</w:t>
      </w:r>
    </w:p>
    <w:p w14:paraId="618814EE" w14:textId="77777777" w:rsidR="0097180A" w:rsidRDefault="006D35D9">
      <w:pPr>
        <w:spacing w:line="360" w:lineRule="auto"/>
        <w:rPr>
          <w:rFonts w:ascii="Arial" w:hAnsi="Arial" w:cs="Arial"/>
          <w:szCs w:val="24"/>
          <w:lang w:val="en-PH"/>
        </w:rPr>
      </w:pPr>
      <w:r>
        <w:rPr>
          <w:rFonts w:ascii="Arial" w:hAnsi="Arial" w:cs="Arial"/>
          <w:b/>
          <w:bCs/>
          <w:szCs w:val="24"/>
          <w:lang w:val="en-PH"/>
        </w:rPr>
        <w:t>Work Experience</w:t>
      </w:r>
      <w:r>
        <w:rPr>
          <w:rFonts w:ascii="Arial" w:hAnsi="Arial" w:cs="Arial"/>
          <w:szCs w:val="24"/>
          <w:lang w:val="en-PH"/>
        </w:rPr>
        <w:tab/>
      </w:r>
      <w:r>
        <w:rPr>
          <w:rFonts w:ascii="Arial" w:hAnsi="Arial" w:cs="Arial"/>
          <w:szCs w:val="24"/>
          <w:lang w:val="en-PH"/>
        </w:rPr>
        <w:tab/>
        <w:t xml:space="preserve">  : On-the-Job Training</w:t>
      </w:r>
    </w:p>
    <w:p w14:paraId="3C97DBB5"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Municipality of Batuan</w:t>
      </w:r>
    </w:p>
    <w:p w14:paraId="7B91CC02" w14:textId="64EC48D2" w:rsidR="0097180A" w:rsidRPr="000438F0" w:rsidRDefault="006D35D9" w:rsidP="000438F0">
      <w:pPr>
        <w:spacing w:line="360" w:lineRule="auto"/>
        <w:rPr>
          <w:rFonts w:ascii="Arial" w:hAnsi="Arial" w:cs="Arial"/>
          <w:sz w:val="22"/>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Poblacion, Batuan, Bohol</w:t>
      </w:r>
      <w:r>
        <w:rPr>
          <w:rFonts w:ascii="Arial" w:hAnsi="Arial" w:cs="Arial"/>
          <w:szCs w:val="24"/>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w:t>
      </w:r>
    </w:p>
    <w:sectPr w:rsidR="0097180A" w:rsidRPr="000438F0">
      <w:headerReference w:type="default" r:id="rId74"/>
      <w:footerReference w:type="default" r:id="rId75"/>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A1D021" w14:textId="77777777" w:rsidR="00C968CC" w:rsidRDefault="00C968CC">
      <w:pPr>
        <w:spacing w:line="240" w:lineRule="auto"/>
      </w:pPr>
      <w:r>
        <w:separator/>
      </w:r>
    </w:p>
  </w:endnote>
  <w:endnote w:type="continuationSeparator" w:id="0">
    <w:p w14:paraId="2E3FA9C5" w14:textId="77777777" w:rsidR="00C968CC" w:rsidRDefault="00C968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3389179"/>
    </w:sdtPr>
    <w:sdtEndPr/>
    <w:sdtContent>
      <w:p w14:paraId="1CB3B6A2" w14:textId="77777777" w:rsidR="00540E85" w:rsidRDefault="00540E85">
        <w:pPr>
          <w:pStyle w:val="Footer"/>
          <w:jc w:val="center"/>
        </w:pPr>
        <w:r>
          <w:fldChar w:fldCharType="begin"/>
        </w:r>
        <w:r>
          <w:instrText xml:space="preserve"> PAGE   \* MERGEFORMAT </w:instrText>
        </w:r>
        <w:r>
          <w:fldChar w:fldCharType="separate"/>
        </w:r>
        <w:r>
          <w:t>2</w:t>
        </w:r>
        <w:r>
          <w:fldChar w:fldCharType="end"/>
        </w:r>
      </w:p>
    </w:sdtContent>
  </w:sdt>
  <w:p w14:paraId="35721D46" w14:textId="77777777" w:rsidR="00540E85" w:rsidRDefault="00540E85">
    <w:pPr>
      <w:pStyle w:val="BodyText"/>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2B1BD0" w14:textId="77777777" w:rsidR="00540E85" w:rsidRDefault="00540E85">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41506" w14:textId="77777777" w:rsidR="00540E85" w:rsidRDefault="00540E85">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916A0" w14:textId="77777777" w:rsidR="00540E85" w:rsidRDefault="00540E85">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BE4AB" w14:textId="77777777" w:rsidR="00540E85" w:rsidRDefault="00540E85">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C6475" w14:textId="77777777" w:rsidR="00540E85" w:rsidRDefault="00540E85">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DDD80" w14:textId="77777777" w:rsidR="00540E85" w:rsidRDefault="00540E85">
    <w:pPr>
      <w:pStyle w:val="Footer"/>
    </w:pPr>
    <w:r>
      <w:rPr>
        <w:noProof/>
      </w:rPr>
      <mc:AlternateContent>
        <mc:Choice Requires="wps">
          <w:drawing>
            <wp:anchor distT="0" distB="0" distL="114300" distR="114300" simplePos="0" relativeHeight="251659264" behindDoc="0" locked="0" layoutInCell="1" allowOverlap="1" wp14:anchorId="5B89DEC3" wp14:editId="5333BA40">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7DEACE" w14:textId="77777777" w:rsidR="00540E85" w:rsidRDefault="00540E85">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B89DEC3" id="_x0000_t202" coordsize="21600,21600" o:spt="202" path="m,l,21600r21600,l21600,xe">
              <v:stroke joinstyle="miter"/>
              <v:path gradientshapeok="t" o:connecttype="rect"/>
            </v:shapetype>
            <v:shape id="Text Box 18"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HDc&#10;cDdSAgAACwUAAA4AAAAAAAAAAAAAAAAALgIAAGRycy9lMm9Eb2MueG1sUEsBAi0AFAAGAAgAAAAh&#10;AHGq0bnXAAAABQEAAA8AAAAAAAAAAAAAAAAArAQAAGRycy9kb3ducmV2LnhtbFBLBQYAAAAABAAE&#10;APMAAACwBQAAAAA=&#10;" filled="f" stroked="f" strokeweight=".5pt">
              <v:textbox style="mso-fit-shape-to-text:t" inset="0,0,0,0">
                <w:txbxContent>
                  <w:p w14:paraId="127DEACE" w14:textId="77777777" w:rsidR="00540E85" w:rsidRDefault="00540E85">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E6A87" w14:textId="77777777" w:rsidR="00540E85" w:rsidRDefault="00540E85">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68062" w14:textId="77777777" w:rsidR="00540E85" w:rsidRDefault="00540E8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9864C" w14:textId="77777777" w:rsidR="00540E85" w:rsidRDefault="00540E85">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8D414" w14:textId="77777777" w:rsidR="00540E85" w:rsidRDefault="00540E85">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04744" w14:textId="77777777" w:rsidR="00540E85" w:rsidRDefault="00540E85">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40674" w14:textId="77777777" w:rsidR="00540E85" w:rsidRDefault="00540E85">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E3F826" w14:textId="77777777" w:rsidR="00C968CC" w:rsidRDefault="00C968CC">
      <w:r>
        <w:separator/>
      </w:r>
    </w:p>
  </w:footnote>
  <w:footnote w:type="continuationSeparator" w:id="0">
    <w:p w14:paraId="47663073" w14:textId="77777777" w:rsidR="00C968CC" w:rsidRDefault="00C968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83C74C" w14:textId="77777777" w:rsidR="00540E85" w:rsidRDefault="00540E85">
    <w:pPr>
      <w:pStyle w:val="BodyText"/>
      <w:spacing w:line="14" w:lineRule="auto"/>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0802B5" w14:textId="77777777" w:rsidR="00540E85" w:rsidRDefault="00540E85">
    <w:pPr>
      <w:pStyle w:val="BodyText"/>
      <w:spacing w:line="14" w:lineRule="auto"/>
      <w:rPr>
        <w:sz w:val="20"/>
      </w:rPr>
    </w:pPr>
    <w:r>
      <w:rPr>
        <w:noProof/>
      </w:rPr>
      <mc:AlternateContent>
        <mc:Choice Requires="wps">
          <w:drawing>
            <wp:anchor distT="0" distB="0" distL="0" distR="0" simplePos="0" relativeHeight="251671552" behindDoc="1" locked="0" layoutInCell="1" allowOverlap="1" wp14:anchorId="07F7AB6E" wp14:editId="437847EB">
              <wp:simplePos x="0" y="0"/>
              <wp:positionH relativeFrom="page">
                <wp:posOffset>6678930</wp:posOffset>
              </wp:positionH>
              <wp:positionV relativeFrom="page">
                <wp:posOffset>462280</wp:posOffset>
              </wp:positionV>
              <wp:extent cx="232410" cy="165735"/>
              <wp:effectExtent l="0" t="0" r="0" b="0"/>
              <wp:wrapNone/>
              <wp:docPr id="184" name="Textbox 184"/>
              <wp:cNvGraphicFramePr/>
              <a:graphic xmlns:a="http://schemas.openxmlformats.org/drawingml/2006/main">
                <a:graphicData uri="http://schemas.microsoft.com/office/word/2010/wordprocessingShape">
                  <wps:wsp>
                    <wps:cNvSpPr txBox="1"/>
                    <wps:spPr>
                      <a:xfrm>
                        <a:off x="0" y="0"/>
                        <a:ext cx="232410" cy="165735"/>
                      </a:xfrm>
                      <a:prstGeom prst="rect">
                        <a:avLst/>
                      </a:prstGeom>
                    </wps:spPr>
                    <wps:txbx>
                      <w:txbxContent>
                        <w:p w14:paraId="3ECF0B25" w14:textId="77777777" w:rsidR="00540E85" w:rsidRDefault="00540E85">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55</w:t>
                          </w:r>
                          <w:r>
                            <w:rPr>
                              <w:rFonts w:ascii="Calibri"/>
                              <w:spacing w:val="-5"/>
                            </w:rPr>
                            <w:fldChar w:fldCharType="end"/>
                          </w:r>
                        </w:p>
                      </w:txbxContent>
                    </wps:txbx>
                    <wps:bodyPr wrap="square" lIns="0" tIns="0" rIns="0" bIns="0" rtlCol="0">
                      <a:noAutofit/>
                    </wps:bodyPr>
                  </wps:wsp>
                </a:graphicData>
              </a:graphic>
            </wp:anchor>
          </w:drawing>
        </mc:Choice>
        <mc:Fallback>
          <w:pict>
            <v:shapetype w14:anchorId="07F7AB6E" id="_x0000_t202" coordsize="21600,21600" o:spt="202" path="m,l,21600r21600,l21600,xe">
              <v:stroke joinstyle="miter"/>
              <v:path gradientshapeok="t" o:connecttype="rect"/>
            </v:shapetype>
            <v:shape id="Textbox 184" o:spid="_x0000_s1029" type="#_x0000_t202" style="position:absolute;margin-left:525.9pt;margin-top:36.4pt;width:18.3pt;height:13.05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" filled="f" stroked="f">
              <v:textbox inset="0,0,0,0">
                <w:txbxContent>
                  <w:p w14:paraId="3ECF0B25" w14:textId="77777777" w:rsidR="00540E85" w:rsidRDefault="00540E85">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55</w:t>
                    </w:r>
                    <w:r>
                      <w:rPr>
                        <w:rFonts w:ascii="Calibri"/>
                        <w:spacing w:val="-5"/>
                      </w:rPr>
                      <w:fldChar w:fldCharType="end"/>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DCEAD" w14:textId="77777777" w:rsidR="00540E85" w:rsidRDefault="00540E85">
    <w:pPr>
      <w:pStyle w:val="BodyText"/>
      <w:spacing w:line="14" w:lineRule="auto"/>
      <w:rPr>
        <w:sz w:val="20"/>
      </w:rPr>
    </w:pPr>
    <w:r>
      <w:rPr>
        <w:noProof/>
      </w:rPr>
      <mc:AlternateContent>
        <mc:Choice Requires="wps">
          <w:drawing>
            <wp:anchor distT="0" distB="0" distL="0" distR="0" simplePos="0" relativeHeight="251662336" behindDoc="1" locked="0" layoutInCell="1" allowOverlap="1" wp14:anchorId="786BDB9C" wp14:editId="5CD4D652">
              <wp:simplePos x="0" y="0"/>
              <wp:positionH relativeFrom="page">
                <wp:posOffset>6678930</wp:posOffset>
              </wp:positionH>
              <wp:positionV relativeFrom="page">
                <wp:posOffset>462280</wp:posOffset>
              </wp:positionV>
              <wp:extent cx="232410" cy="165735"/>
              <wp:effectExtent l="0" t="0" r="0" b="0"/>
              <wp:wrapNone/>
              <wp:docPr id="185" name="Textbox 185"/>
              <wp:cNvGraphicFramePr/>
              <a:graphic xmlns:a="http://schemas.openxmlformats.org/drawingml/2006/main">
                <a:graphicData uri="http://schemas.microsoft.com/office/word/2010/wordprocessingShape">
                  <wps:wsp>
                    <wps:cNvSpPr txBox="1"/>
                    <wps:spPr>
                      <a:xfrm>
                        <a:off x="0" y="0"/>
                        <a:ext cx="232410" cy="165735"/>
                      </a:xfrm>
                      <a:prstGeom prst="rect">
                        <a:avLst/>
                      </a:prstGeom>
                    </wps:spPr>
                    <wps:txbx>
                      <w:txbxContent>
                        <w:p w14:paraId="0D4A8622" w14:textId="77777777" w:rsidR="00540E85" w:rsidRDefault="00540E85">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56</w:t>
                          </w:r>
                          <w:r>
                            <w:rPr>
                              <w:rFonts w:ascii="Calibri"/>
                              <w:spacing w:val="-5"/>
                            </w:rPr>
                            <w:fldChar w:fldCharType="end"/>
                          </w:r>
                        </w:p>
                      </w:txbxContent>
                    </wps:txbx>
                    <wps:bodyPr wrap="square" lIns="0" tIns="0" rIns="0" bIns="0" rtlCol="0">
                      <a:noAutofit/>
                    </wps:bodyPr>
                  </wps:wsp>
                </a:graphicData>
              </a:graphic>
            </wp:anchor>
          </w:drawing>
        </mc:Choice>
        <mc:Fallback>
          <w:pict>
            <v:shapetype w14:anchorId="786BDB9C" id="_x0000_t202" coordsize="21600,21600" o:spt="202" path="m,l,21600r21600,l21600,xe">
              <v:stroke joinstyle="miter"/>
              <v:path gradientshapeok="t" o:connecttype="rect"/>
            </v:shapetype>
            <v:shape id="Textbox 185" o:spid="_x0000_s1030" type="#_x0000_t202" style="position:absolute;margin-left:525.9pt;margin-top:36.4pt;width:18.3pt;height:13.0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" filled="f" stroked="f">
              <v:textbox inset="0,0,0,0">
                <w:txbxContent>
                  <w:p w14:paraId="0D4A8622" w14:textId="77777777" w:rsidR="00540E85" w:rsidRDefault="00540E85">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56</w:t>
                    </w:r>
                    <w:r>
                      <w:rPr>
                        <w:rFonts w:ascii="Calibri"/>
                        <w:spacing w:val="-5"/>
                      </w:rPr>
                      <w:fldChar w:fldCharType="end"/>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6167364"/>
    </w:sdtPr>
    <w:sdtEndPr/>
    <w:sdtContent>
      <w:p w14:paraId="5808C39F" w14:textId="77777777" w:rsidR="00540E85" w:rsidRDefault="00540E85">
        <w:pPr>
          <w:pStyle w:val="Header"/>
          <w:jc w:val="right"/>
        </w:pPr>
        <w:r>
          <w:fldChar w:fldCharType="begin"/>
        </w:r>
        <w:r>
          <w:instrText xml:space="preserve"> PAGE   \* MERGEFORMAT </w:instrText>
        </w:r>
        <w:r>
          <w:fldChar w:fldCharType="separate"/>
        </w:r>
        <w:r>
          <w:t>2</w:t>
        </w:r>
        <w:r>
          <w:fldChar w:fldCharType="end"/>
        </w:r>
      </w:p>
    </w:sdtContent>
  </w:sdt>
  <w:p w14:paraId="6345A0C6" w14:textId="77777777" w:rsidR="00540E85" w:rsidRDefault="00540E85">
    <w:pPr>
      <w:pStyle w:val="BodyText"/>
      <w:spacing w:line="14" w:lineRule="auto"/>
      <w:rPr>
        <w:sz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0033196"/>
      <w:docPartObj>
        <w:docPartGallery w:val="Page Numbers (Top of Page)"/>
        <w:docPartUnique/>
      </w:docPartObj>
    </w:sdtPr>
    <w:sdtEndPr>
      <w:rPr>
        <w:noProof/>
      </w:rPr>
    </w:sdtEndPr>
    <w:sdtContent>
      <w:p w14:paraId="13A43832" w14:textId="6613FBB1" w:rsidR="00540E85" w:rsidRDefault="00540E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2A0E2AE" w14:textId="0FE5CB23" w:rsidR="00540E85" w:rsidRDefault="00540E85">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2F79C" w14:textId="77777777" w:rsidR="00540E85" w:rsidRDefault="00540E85">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7431962"/>
    </w:sdtPr>
    <w:sdtEndPr/>
    <w:sdtContent>
      <w:p w14:paraId="743E5D7F" w14:textId="77777777" w:rsidR="00540E85" w:rsidRDefault="00540E85">
        <w:pPr>
          <w:pStyle w:val="Header"/>
          <w:jc w:val="right"/>
        </w:pPr>
        <w:r>
          <w:fldChar w:fldCharType="begin"/>
        </w:r>
        <w:r>
          <w:instrText xml:space="preserve"> PAGE   \* MERGEFORMAT </w:instrText>
        </w:r>
        <w:r>
          <w:fldChar w:fldCharType="separate"/>
        </w:r>
        <w:r>
          <w:t>2</w:t>
        </w:r>
        <w:r>
          <w:fldChar w:fldCharType="end"/>
        </w:r>
      </w:p>
    </w:sdtContent>
  </w:sdt>
  <w:p w14:paraId="1795D47D" w14:textId="77777777" w:rsidR="00540E85" w:rsidRDefault="00540E85">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53CE6" w14:textId="77777777" w:rsidR="00540E85" w:rsidRDefault="00540E85">
    <w:pPr>
      <w:pStyle w:val="BodyText"/>
      <w:spacing w:line="14" w:lineRule="auto"/>
      <w:rPr>
        <w:sz w:val="20"/>
      </w:rPr>
    </w:pPr>
    <w:r>
      <w:rPr>
        <w:noProof/>
        <w:sz w:val="20"/>
      </w:rPr>
      <mc:AlternateContent>
        <mc:Choice Requires="wps">
          <w:drawing>
            <wp:anchor distT="0" distB="0" distL="114300" distR="114300" simplePos="0" relativeHeight="251660288" behindDoc="0" locked="0" layoutInCell="1" allowOverlap="1" wp14:anchorId="027D1A2C" wp14:editId="1461B333">
              <wp:simplePos x="0" y="0"/>
              <wp:positionH relativeFrom="margin">
                <wp:align>right</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F7D30E" w14:textId="77777777" w:rsidR="00540E85" w:rsidRDefault="00540E85">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27D1A2C" id="_x0000_t202" coordsize="21600,21600" o:spt="202" path="m,l,21600r21600,l21600,xe">
              <v:stroke joinstyle="miter"/>
              <v:path gradientshapeok="t" o:connecttype="rect"/>
            </v:shapetype>
            <v:shape id="Text Box 62" o:spid="_x0000_s1027"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m&#10;FYxKUwIAABIFAAAOAAAAAAAAAAAAAAAAAC4CAABkcnMvZTJvRG9jLnhtbFBLAQItABQABgAIAAAA&#10;IQBxqtG51wAAAAUBAAAPAAAAAAAAAAAAAAAAAK0EAABkcnMvZG93bnJldi54bWxQSwUGAAAAAAQA&#10;BADzAAAAsQUAAAAA&#10;" filled="f" stroked="f" strokeweight=".5pt">
              <v:textbox style="mso-fit-shape-to-text:t" inset="0,0,0,0">
                <w:txbxContent>
                  <w:p w14:paraId="04F7D30E" w14:textId="77777777" w:rsidR="00540E85" w:rsidRDefault="00540E85">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69152" w14:textId="77777777" w:rsidR="00540E85" w:rsidRDefault="00540E85">
    <w:pPr>
      <w:pStyle w:val="Header"/>
      <w:jc w:val="right"/>
    </w:pPr>
  </w:p>
  <w:p w14:paraId="0501DE45" w14:textId="77777777" w:rsidR="00540E85" w:rsidRDefault="00540E8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E10C0" w14:textId="77777777" w:rsidR="00540E85" w:rsidRDefault="00540E85">
    <w:pPr>
      <w:pStyle w:val="BodyText"/>
      <w:spacing w:line="14" w:lineRule="auto"/>
      <w:rPr>
        <w:sz w:val="20"/>
      </w:rPr>
    </w:pPr>
    <w:r>
      <w:rPr>
        <w:noProof/>
        <w:sz w:val="20"/>
      </w:rPr>
      <mc:AlternateContent>
        <mc:Choice Requires="wps">
          <w:drawing>
            <wp:anchor distT="0" distB="0" distL="114300" distR="114300" simplePos="0" relativeHeight="251661312" behindDoc="0" locked="0" layoutInCell="1" allowOverlap="1" wp14:anchorId="03245B43" wp14:editId="24CDD882">
              <wp:simplePos x="0" y="0"/>
              <wp:positionH relativeFrom="margin">
                <wp:align>right</wp:align>
              </wp:positionH>
              <wp:positionV relativeFrom="paragraph">
                <wp:posOffset>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A4062D7" w14:textId="77777777" w:rsidR="00540E85" w:rsidRDefault="00540E85">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3245B43" id="_x0000_t202" coordsize="21600,21600" o:spt="202" path="m,l,21600r21600,l21600,xe">
              <v:stroke joinstyle="miter"/>
              <v:path gradientshapeok="t" o:connecttype="rect"/>
            </v:shapetype>
            <v:shape id="Text Box 64" o:spid="_x0000_s1028" type="#_x0000_t202" style="position:absolute;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5RnTZlQCAAASBQAADgAAAAAAAAAAAAAAAAAuAgAAZHJzL2Uyb0RvYy54bWxQSwECLQAUAAYACAAA&#10;ACEAcarRudcAAAAFAQAADwAAAAAAAAAAAAAAAACuBAAAZHJzL2Rvd25yZXYueG1sUEsFBgAAAAAE&#10;AAQA8wAAALIFAAAAAA==&#10;" filled="f" stroked="f" strokeweight=".5pt">
              <v:textbox style="mso-fit-shape-to-text:t" inset="0,0,0,0">
                <w:txbxContent>
                  <w:p w14:paraId="6A4062D7" w14:textId="77777777" w:rsidR="00540E85" w:rsidRDefault="00540E85">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0CD2C" w14:textId="77777777" w:rsidR="00540E85" w:rsidRDefault="00540E85">
    <w:pPr>
      <w:pStyle w:val="BodyText"/>
      <w:spacing w:line="14" w:lineRule="auto"/>
      <w:rPr>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3477330"/>
    </w:sdtPr>
    <w:sdtEndPr/>
    <w:sdtContent>
      <w:p w14:paraId="140C8DD7" w14:textId="77777777" w:rsidR="00540E85" w:rsidRDefault="00540E85">
        <w:pPr>
          <w:pStyle w:val="Header"/>
          <w:jc w:val="right"/>
        </w:pPr>
        <w:r>
          <w:fldChar w:fldCharType="begin"/>
        </w:r>
        <w:r>
          <w:instrText xml:space="preserve"> PAGE   \* MERGEFORMAT </w:instrText>
        </w:r>
        <w:r>
          <w:fldChar w:fldCharType="separate"/>
        </w:r>
        <w:r>
          <w:t>2</w:t>
        </w:r>
        <w:r>
          <w:fldChar w:fldCharType="end"/>
        </w:r>
      </w:p>
    </w:sdtContent>
  </w:sdt>
  <w:p w14:paraId="40AA228F" w14:textId="77777777" w:rsidR="00540E85" w:rsidRDefault="00540E85">
    <w:pPr>
      <w:pStyle w:val="BodyText"/>
      <w:spacing w:line="14" w:lineRule="auto"/>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D6862" w14:textId="77777777" w:rsidR="00540E85" w:rsidRDefault="00540E85">
    <w:pPr>
      <w:pStyle w:val="Header"/>
      <w:jc w:val="right"/>
    </w:pPr>
  </w:p>
  <w:p w14:paraId="3D3A3079" w14:textId="77777777" w:rsidR="00540E85" w:rsidRDefault="00540E8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6C163D0"/>
    <w:multiLevelType w:val="singleLevel"/>
    <w:tmpl w:val="86C163D0"/>
    <w:lvl w:ilvl="0">
      <w:start w:val="1"/>
      <w:numFmt w:val="bullet"/>
      <w:lvlText w:val=""/>
      <w:lvlJc w:val="left"/>
      <w:pPr>
        <w:tabs>
          <w:tab w:val="left" w:pos="1260"/>
        </w:tabs>
        <w:ind w:left="1260" w:hanging="420"/>
      </w:pPr>
      <w:rPr>
        <w:rFonts w:ascii="Wingdings" w:hAnsi="Wingdings" w:hint="default"/>
        <w:sz w:val="16"/>
        <w:szCs w:val="16"/>
      </w:rPr>
    </w:lvl>
  </w:abstractNum>
  <w:abstractNum w:abstractNumId="1" w15:restartNumberingAfterBreak="0">
    <w:nsid w:val="8E1D0B2F"/>
    <w:multiLevelType w:val="singleLevel"/>
    <w:tmpl w:val="8E1D0B2F"/>
    <w:lvl w:ilvl="0">
      <w:start w:val="3"/>
      <w:numFmt w:val="upperLetter"/>
      <w:suff w:val="space"/>
      <w:lvlText w:val="%1."/>
      <w:lvlJc w:val="left"/>
    </w:lvl>
  </w:abstractNum>
  <w:abstractNum w:abstractNumId="2" w15:restartNumberingAfterBreak="0">
    <w:nsid w:val="916A4C10"/>
    <w:multiLevelType w:val="singleLevel"/>
    <w:tmpl w:val="916A4C10"/>
    <w:lvl w:ilvl="0">
      <w:start w:val="1"/>
      <w:numFmt w:val="decimal"/>
      <w:suff w:val="space"/>
      <w:lvlText w:val="%1."/>
      <w:lvlJc w:val="left"/>
    </w:lvl>
  </w:abstractNum>
  <w:abstractNum w:abstractNumId="3" w15:restartNumberingAfterBreak="0">
    <w:nsid w:val="99BD0D82"/>
    <w:multiLevelType w:val="singleLevel"/>
    <w:tmpl w:val="99BD0D82"/>
    <w:lvl w:ilvl="0">
      <w:start w:val="1"/>
      <w:numFmt w:val="bullet"/>
      <w:lvlText w:val=""/>
      <w:lvlJc w:val="left"/>
      <w:pPr>
        <w:tabs>
          <w:tab w:val="left" w:pos="420"/>
        </w:tabs>
        <w:ind w:left="420" w:hanging="420"/>
      </w:pPr>
      <w:rPr>
        <w:rFonts w:ascii="Wingdings" w:hAnsi="Wingdings" w:hint="default"/>
        <w:sz w:val="16"/>
        <w:szCs w:val="16"/>
      </w:rPr>
    </w:lvl>
  </w:abstractNum>
  <w:abstractNum w:abstractNumId="4" w15:restartNumberingAfterBreak="0">
    <w:nsid w:val="AE9E82B4"/>
    <w:multiLevelType w:val="singleLevel"/>
    <w:tmpl w:val="AE9E82B4"/>
    <w:lvl w:ilvl="0">
      <w:start w:val="4"/>
      <w:numFmt w:val="decimal"/>
      <w:suff w:val="space"/>
      <w:lvlText w:val="%1."/>
      <w:lvlJc w:val="left"/>
    </w:lvl>
  </w:abstractNum>
  <w:abstractNum w:abstractNumId="5" w15:restartNumberingAfterBreak="0">
    <w:nsid w:val="C46BC61D"/>
    <w:multiLevelType w:val="singleLevel"/>
    <w:tmpl w:val="C46BC61D"/>
    <w:lvl w:ilvl="0">
      <w:start w:val="1"/>
      <w:numFmt w:val="bullet"/>
      <w:lvlText w:val=""/>
      <w:lvlJc w:val="left"/>
      <w:pPr>
        <w:tabs>
          <w:tab w:val="left" w:pos="1260"/>
        </w:tabs>
        <w:ind w:left="1260" w:hanging="420"/>
      </w:pPr>
      <w:rPr>
        <w:rFonts w:ascii="Wingdings" w:hAnsi="Wingdings" w:hint="default"/>
        <w:sz w:val="16"/>
        <w:szCs w:val="16"/>
      </w:rPr>
    </w:lvl>
  </w:abstractNum>
  <w:abstractNum w:abstractNumId="6" w15:restartNumberingAfterBreak="0">
    <w:nsid w:val="D04B1283"/>
    <w:multiLevelType w:val="multilevel"/>
    <w:tmpl w:val="D04B1283"/>
    <w:lvl w:ilvl="0">
      <w:start w:val="1"/>
      <w:numFmt w:val="bullet"/>
      <w:lvlText w:val=""/>
      <w:lvlJc w:val="left"/>
      <w:pPr>
        <w:tabs>
          <w:tab w:val="left" w:pos="1260"/>
        </w:tabs>
        <w:ind w:left="1260" w:hanging="420"/>
      </w:pPr>
      <w:rPr>
        <w:rFonts w:ascii="Wingdings" w:hAnsi="Wingdings" w:hint="default"/>
        <w:sz w:val="18"/>
        <w:szCs w:val="18"/>
      </w:rPr>
    </w:lvl>
    <w:lvl w:ilvl="1">
      <w:start w:val="1"/>
      <w:numFmt w:val="bullet"/>
      <w:lvlText w:val=""/>
      <w:lvlJc w:val="left"/>
      <w:pPr>
        <w:tabs>
          <w:tab w:val="left" w:pos="840"/>
        </w:tabs>
        <w:ind w:left="1680" w:hanging="420"/>
      </w:pPr>
      <w:rPr>
        <w:rFonts w:ascii="Wingdings" w:hAnsi="Wingdings" w:hint="default"/>
      </w:rPr>
    </w:lvl>
    <w:lvl w:ilvl="2">
      <w:start w:val="1"/>
      <w:numFmt w:val="bullet"/>
      <w:lvlText w:val=""/>
      <w:lvlJc w:val="left"/>
      <w:pPr>
        <w:tabs>
          <w:tab w:val="left" w:pos="1260"/>
        </w:tabs>
        <w:ind w:left="2100" w:hanging="420"/>
      </w:pPr>
      <w:rPr>
        <w:rFonts w:ascii="Wingdings" w:hAnsi="Wingdings" w:hint="default"/>
      </w:rPr>
    </w:lvl>
    <w:lvl w:ilvl="3">
      <w:start w:val="1"/>
      <w:numFmt w:val="bullet"/>
      <w:lvlText w:val=""/>
      <w:lvlJc w:val="left"/>
      <w:pPr>
        <w:tabs>
          <w:tab w:val="left" w:pos="1680"/>
        </w:tabs>
        <w:ind w:left="2520" w:hanging="420"/>
      </w:pPr>
      <w:rPr>
        <w:rFonts w:ascii="Wingdings" w:hAnsi="Wingdings" w:hint="default"/>
      </w:rPr>
    </w:lvl>
    <w:lvl w:ilvl="4">
      <w:start w:val="1"/>
      <w:numFmt w:val="bullet"/>
      <w:lvlText w:val=""/>
      <w:lvlJc w:val="left"/>
      <w:pPr>
        <w:tabs>
          <w:tab w:val="left" w:pos="2100"/>
        </w:tabs>
        <w:ind w:left="2940" w:hanging="420"/>
      </w:pPr>
      <w:rPr>
        <w:rFonts w:ascii="Wingdings" w:hAnsi="Wingdings" w:hint="default"/>
      </w:rPr>
    </w:lvl>
    <w:lvl w:ilvl="5">
      <w:start w:val="1"/>
      <w:numFmt w:val="bullet"/>
      <w:lvlText w:val=""/>
      <w:lvlJc w:val="left"/>
      <w:pPr>
        <w:tabs>
          <w:tab w:val="left" w:pos="2520"/>
        </w:tabs>
        <w:ind w:left="3360" w:hanging="420"/>
      </w:pPr>
      <w:rPr>
        <w:rFonts w:ascii="Wingdings" w:hAnsi="Wingdings" w:hint="default"/>
      </w:rPr>
    </w:lvl>
    <w:lvl w:ilvl="6">
      <w:start w:val="1"/>
      <w:numFmt w:val="bullet"/>
      <w:lvlText w:val=""/>
      <w:lvlJc w:val="left"/>
      <w:pPr>
        <w:tabs>
          <w:tab w:val="left" w:pos="2940"/>
        </w:tabs>
        <w:ind w:left="3780" w:hanging="420"/>
      </w:pPr>
      <w:rPr>
        <w:rFonts w:ascii="Wingdings" w:hAnsi="Wingdings" w:hint="default"/>
      </w:rPr>
    </w:lvl>
    <w:lvl w:ilvl="7">
      <w:start w:val="1"/>
      <w:numFmt w:val="bullet"/>
      <w:lvlText w:val=""/>
      <w:lvlJc w:val="left"/>
      <w:pPr>
        <w:tabs>
          <w:tab w:val="left" w:pos="3360"/>
        </w:tabs>
        <w:ind w:left="4200" w:hanging="420"/>
      </w:pPr>
      <w:rPr>
        <w:rFonts w:ascii="Wingdings" w:hAnsi="Wingdings" w:hint="default"/>
      </w:rPr>
    </w:lvl>
    <w:lvl w:ilvl="8">
      <w:start w:val="1"/>
      <w:numFmt w:val="bullet"/>
      <w:lvlText w:val=""/>
      <w:lvlJc w:val="left"/>
      <w:pPr>
        <w:tabs>
          <w:tab w:val="left" w:pos="3780"/>
        </w:tabs>
        <w:ind w:left="4620" w:hanging="420"/>
      </w:pPr>
      <w:rPr>
        <w:rFonts w:ascii="Wingdings" w:hAnsi="Wingdings" w:hint="default"/>
      </w:rPr>
    </w:lvl>
  </w:abstractNum>
  <w:abstractNum w:abstractNumId="7" w15:restartNumberingAfterBreak="0">
    <w:nsid w:val="D20151F1"/>
    <w:multiLevelType w:val="singleLevel"/>
    <w:tmpl w:val="D20151F1"/>
    <w:lvl w:ilvl="0">
      <w:start w:val="1"/>
      <w:numFmt w:val="bullet"/>
      <w:lvlText w:val=""/>
      <w:lvlJc w:val="left"/>
      <w:pPr>
        <w:tabs>
          <w:tab w:val="left" w:pos="1260"/>
        </w:tabs>
        <w:ind w:left="1260" w:hanging="420"/>
      </w:pPr>
      <w:rPr>
        <w:rFonts w:ascii="Wingdings" w:hAnsi="Wingdings" w:hint="default"/>
        <w:sz w:val="16"/>
        <w:szCs w:val="16"/>
      </w:rPr>
    </w:lvl>
  </w:abstractNum>
  <w:abstractNum w:abstractNumId="8" w15:restartNumberingAfterBreak="0">
    <w:nsid w:val="D56D0591"/>
    <w:multiLevelType w:val="singleLevel"/>
    <w:tmpl w:val="D56D0591"/>
    <w:lvl w:ilvl="0">
      <w:start w:val="1"/>
      <w:numFmt w:val="bullet"/>
      <w:lvlText w:val=""/>
      <w:lvlJc w:val="left"/>
      <w:pPr>
        <w:tabs>
          <w:tab w:val="left" w:pos="1260"/>
        </w:tabs>
        <w:ind w:left="1500" w:hanging="420"/>
      </w:pPr>
      <w:rPr>
        <w:rFonts w:ascii="Wingdings" w:hAnsi="Wingdings" w:hint="default"/>
        <w:sz w:val="16"/>
        <w:szCs w:val="16"/>
      </w:rPr>
    </w:lvl>
  </w:abstractNum>
  <w:abstractNum w:abstractNumId="9" w15:restartNumberingAfterBreak="0">
    <w:nsid w:val="E4A2FB4B"/>
    <w:multiLevelType w:val="singleLevel"/>
    <w:tmpl w:val="E4A2FB4B"/>
    <w:lvl w:ilvl="0">
      <w:start w:val="1"/>
      <w:numFmt w:val="lowerLetter"/>
      <w:suff w:val="space"/>
      <w:lvlText w:val="%1)"/>
      <w:lvlJc w:val="left"/>
    </w:lvl>
  </w:abstractNum>
  <w:abstractNum w:abstractNumId="10" w15:restartNumberingAfterBreak="0">
    <w:nsid w:val="E5D425BF"/>
    <w:multiLevelType w:val="singleLevel"/>
    <w:tmpl w:val="E5D425BF"/>
    <w:lvl w:ilvl="0">
      <w:start w:val="1"/>
      <w:numFmt w:val="bullet"/>
      <w:lvlText w:val=""/>
      <w:lvlJc w:val="left"/>
      <w:pPr>
        <w:tabs>
          <w:tab w:val="left" w:pos="1260"/>
        </w:tabs>
        <w:ind w:left="1260" w:hanging="420"/>
      </w:pPr>
      <w:rPr>
        <w:rFonts w:ascii="Wingdings" w:hAnsi="Wingdings" w:hint="default"/>
        <w:sz w:val="16"/>
        <w:szCs w:val="16"/>
      </w:rPr>
    </w:lvl>
  </w:abstractNum>
  <w:abstractNum w:abstractNumId="11" w15:restartNumberingAfterBreak="0">
    <w:nsid w:val="F4A5CBFC"/>
    <w:multiLevelType w:val="singleLevel"/>
    <w:tmpl w:val="F4A5CBFC"/>
    <w:lvl w:ilvl="0">
      <w:start w:val="1"/>
      <w:numFmt w:val="bullet"/>
      <w:lvlText w:val=""/>
      <w:lvlJc w:val="left"/>
      <w:pPr>
        <w:tabs>
          <w:tab w:val="left" w:pos="1260"/>
        </w:tabs>
        <w:ind w:left="1260" w:hanging="420"/>
      </w:pPr>
      <w:rPr>
        <w:rFonts w:ascii="Wingdings" w:hAnsi="Wingdings" w:hint="default"/>
        <w:sz w:val="12"/>
        <w:szCs w:val="12"/>
      </w:rPr>
    </w:lvl>
  </w:abstractNum>
  <w:abstractNum w:abstractNumId="12" w15:restartNumberingAfterBreak="0">
    <w:nsid w:val="F5F8E634"/>
    <w:multiLevelType w:val="singleLevel"/>
    <w:tmpl w:val="F5F8E634"/>
    <w:lvl w:ilvl="0">
      <w:start w:val="1"/>
      <w:numFmt w:val="decimal"/>
      <w:suff w:val="space"/>
      <w:lvlText w:val="%1."/>
      <w:lvlJc w:val="left"/>
    </w:lvl>
  </w:abstractNum>
  <w:abstractNum w:abstractNumId="13" w15:restartNumberingAfterBreak="0">
    <w:nsid w:val="FED52634"/>
    <w:multiLevelType w:val="singleLevel"/>
    <w:tmpl w:val="FED52634"/>
    <w:lvl w:ilvl="0">
      <w:start w:val="1"/>
      <w:numFmt w:val="decimal"/>
      <w:suff w:val="space"/>
      <w:lvlText w:val="%1."/>
      <w:lvlJc w:val="left"/>
    </w:lvl>
  </w:abstractNum>
  <w:abstractNum w:abstractNumId="14" w15:restartNumberingAfterBreak="0">
    <w:nsid w:val="00000001"/>
    <w:multiLevelType w:val="multilevel"/>
    <w:tmpl w:val="000000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00000002"/>
    <w:multiLevelType w:val="multilevel"/>
    <w:tmpl w:val="0000000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00000004"/>
    <w:multiLevelType w:val="multilevel"/>
    <w:tmpl w:val="0000000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00000006"/>
    <w:multiLevelType w:val="multilevel"/>
    <w:tmpl w:val="000000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00000007"/>
    <w:multiLevelType w:val="multilevel"/>
    <w:tmpl w:val="000000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0000000C"/>
    <w:multiLevelType w:val="multilevel"/>
    <w:tmpl w:val="0000000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0349274D"/>
    <w:multiLevelType w:val="hybridMultilevel"/>
    <w:tmpl w:val="44C47E10"/>
    <w:lvl w:ilvl="0" w:tplc="66F68A7C">
      <w:start w:val="1"/>
      <w:numFmt w:val="decimal"/>
      <w:lvlText w:val="%1."/>
      <w:lvlJc w:val="left"/>
      <w:pPr>
        <w:ind w:left="2610" w:hanging="360"/>
      </w:pPr>
      <w:rPr>
        <w:rFonts w:hint="default"/>
      </w:rPr>
    </w:lvl>
    <w:lvl w:ilvl="1" w:tplc="34090019" w:tentative="1">
      <w:start w:val="1"/>
      <w:numFmt w:val="lowerLetter"/>
      <w:lvlText w:val="%2."/>
      <w:lvlJc w:val="left"/>
      <w:pPr>
        <w:ind w:left="3330" w:hanging="360"/>
      </w:pPr>
    </w:lvl>
    <w:lvl w:ilvl="2" w:tplc="3409001B" w:tentative="1">
      <w:start w:val="1"/>
      <w:numFmt w:val="lowerRoman"/>
      <w:lvlText w:val="%3."/>
      <w:lvlJc w:val="right"/>
      <w:pPr>
        <w:ind w:left="4050" w:hanging="180"/>
      </w:pPr>
    </w:lvl>
    <w:lvl w:ilvl="3" w:tplc="3409000F" w:tentative="1">
      <w:start w:val="1"/>
      <w:numFmt w:val="decimal"/>
      <w:lvlText w:val="%4."/>
      <w:lvlJc w:val="left"/>
      <w:pPr>
        <w:ind w:left="4770" w:hanging="360"/>
      </w:pPr>
    </w:lvl>
    <w:lvl w:ilvl="4" w:tplc="34090019" w:tentative="1">
      <w:start w:val="1"/>
      <w:numFmt w:val="lowerLetter"/>
      <w:lvlText w:val="%5."/>
      <w:lvlJc w:val="left"/>
      <w:pPr>
        <w:ind w:left="5490" w:hanging="360"/>
      </w:pPr>
    </w:lvl>
    <w:lvl w:ilvl="5" w:tplc="3409001B" w:tentative="1">
      <w:start w:val="1"/>
      <w:numFmt w:val="lowerRoman"/>
      <w:lvlText w:val="%6."/>
      <w:lvlJc w:val="right"/>
      <w:pPr>
        <w:ind w:left="6210" w:hanging="180"/>
      </w:pPr>
    </w:lvl>
    <w:lvl w:ilvl="6" w:tplc="3409000F" w:tentative="1">
      <w:start w:val="1"/>
      <w:numFmt w:val="decimal"/>
      <w:lvlText w:val="%7."/>
      <w:lvlJc w:val="left"/>
      <w:pPr>
        <w:ind w:left="6930" w:hanging="360"/>
      </w:pPr>
    </w:lvl>
    <w:lvl w:ilvl="7" w:tplc="34090019" w:tentative="1">
      <w:start w:val="1"/>
      <w:numFmt w:val="lowerLetter"/>
      <w:lvlText w:val="%8."/>
      <w:lvlJc w:val="left"/>
      <w:pPr>
        <w:ind w:left="7650" w:hanging="360"/>
      </w:pPr>
    </w:lvl>
    <w:lvl w:ilvl="8" w:tplc="3409001B" w:tentative="1">
      <w:start w:val="1"/>
      <w:numFmt w:val="lowerRoman"/>
      <w:lvlText w:val="%9."/>
      <w:lvlJc w:val="right"/>
      <w:pPr>
        <w:ind w:left="8370" w:hanging="180"/>
      </w:pPr>
    </w:lvl>
  </w:abstractNum>
  <w:abstractNum w:abstractNumId="21" w15:restartNumberingAfterBreak="0">
    <w:nsid w:val="04455430"/>
    <w:multiLevelType w:val="singleLevel"/>
    <w:tmpl w:val="04455430"/>
    <w:lvl w:ilvl="0">
      <w:start w:val="1"/>
      <w:numFmt w:val="bullet"/>
      <w:lvlText w:val=""/>
      <w:lvlJc w:val="left"/>
      <w:pPr>
        <w:tabs>
          <w:tab w:val="left" w:pos="1260"/>
        </w:tabs>
        <w:ind w:left="1260" w:hanging="420"/>
      </w:pPr>
      <w:rPr>
        <w:rFonts w:ascii="Wingdings" w:hAnsi="Wingdings" w:hint="default"/>
        <w:sz w:val="16"/>
        <w:szCs w:val="16"/>
      </w:rPr>
    </w:lvl>
  </w:abstractNum>
  <w:abstractNum w:abstractNumId="22" w15:restartNumberingAfterBreak="0">
    <w:nsid w:val="084D196B"/>
    <w:multiLevelType w:val="multilevel"/>
    <w:tmpl w:val="084D196B"/>
    <w:lvl w:ilvl="0">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ind w:left="1600" w:hanging="360"/>
      </w:pPr>
      <w:rPr>
        <w:rFonts w:hint="default"/>
        <w:lang w:val="en-US" w:eastAsia="en-US" w:bidi="ar-SA"/>
      </w:rPr>
    </w:lvl>
    <w:lvl w:ilvl="2">
      <w:numFmt w:val="bullet"/>
      <w:lvlText w:val="•"/>
      <w:lvlJc w:val="left"/>
      <w:pPr>
        <w:ind w:left="2380" w:hanging="360"/>
      </w:pPr>
      <w:rPr>
        <w:rFonts w:hint="default"/>
        <w:lang w:val="en-US" w:eastAsia="en-US" w:bidi="ar-SA"/>
      </w:rPr>
    </w:lvl>
    <w:lvl w:ilvl="3">
      <w:numFmt w:val="bullet"/>
      <w:lvlText w:val="•"/>
      <w:lvlJc w:val="left"/>
      <w:pPr>
        <w:ind w:left="3160" w:hanging="360"/>
      </w:pPr>
      <w:rPr>
        <w:rFonts w:hint="default"/>
        <w:lang w:val="en-US" w:eastAsia="en-US" w:bidi="ar-SA"/>
      </w:rPr>
    </w:lvl>
    <w:lvl w:ilvl="4">
      <w:numFmt w:val="bullet"/>
      <w:lvlText w:val="•"/>
      <w:lvlJc w:val="left"/>
      <w:pPr>
        <w:ind w:left="3940" w:hanging="360"/>
      </w:pPr>
      <w:rPr>
        <w:rFonts w:hint="default"/>
        <w:lang w:val="en-US" w:eastAsia="en-US" w:bidi="ar-SA"/>
      </w:rPr>
    </w:lvl>
    <w:lvl w:ilvl="5">
      <w:numFmt w:val="bullet"/>
      <w:lvlText w:val="•"/>
      <w:lvlJc w:val="left"/>
      <w:pPr>
        <w:ind w:left="4721" w:hanging="360"/>
      </w:pPr>
      <w:rPr>
        <w:rFonts w:hint="default"/>
        <w:lang w:val="en-US" w:eastAsia="en-US" w:bidi="ar-SA"/>
      </w:rPr>
    </w:lvl>
    <w:lvl w:ilvl="6">
      <w:numFmt w:val="bullet"/>
      <w:lvlText w:val="•"/>
      <w:lvlJc w:val="left"/>
      <w:pPr>
        <w:ind w:left="5501" w:hanging="360"/>
      </w:pPr>
      <w:rPr>
        <w:rFonts w:hint="default"/>
        <w:lang w:val="en-US" w:eastAsia="en-US" w:bidi="ar-SA"/>
      </w:rPr>
    </w:lvl>
    <w:lvl w:ilvl="7">
      <w:numFmt w:val="bullet"/>
      <w:lvlText w:val="•"/>
      <w:lvlJc w:val="left"/>
      <w:pPr>
        <w:ind w:left="6281" w:hanging="360"/>
      </w:pPr>
      <w:rPr>
        <w:rFonts w:hint="default"/>
        <w:lang w:val="en-US" w:eastAsia="en-US" w:bidi="ar-SA"/>
      </w:rPr>
    </w:lvl>
    <w:lvl w:ilvl="8">
      <w:numFmt w:val="bullet"/>
      <w:lvlText w:val="•"/>
      <w:lvlJc w:val="left"/>
      <w:pPr>
        <w:ind w:left="7061" w:hanging="360"/>
      </w:pPr>
      <w:rPr>
        <w:rFonts w:hint="default"/>
        <w:lang w:val="en-US" w:eastAsia="en-US" w:bidi="ar-SA"/>
      </w:rPr>
    </w:lvl>
  </w:abstractNum>
  <w:abstractNum w:abstractNumId="23" w15:restartNumberingAfterBreak="0">
    <w:nsid w:val="085301D2"/>
    <w:multiLevelType w:val="hybridMultilevel"/>
    <w:tmpl w:val="44C47E10"/>
    <w:lvl w:ilvl="0" w:tplc="66F68A7C">
      <w:start w:val="1"/>
      <w:numFmt w:val="decimal"/>
      <w:lvlText w:val="%1."/>
      <w:lvlJc w:val="left"/>
      <w:pPr>
        <w:ind w:left="2610" w:hanging="360"/>
      </w:pPr>
      <w:rPr>
        <w:rFonts w:hint="default"/>
      </w:rPr>
    </w:lvl>
    <w:lvl w:ilvl="1" w:tplc="34090019" w:tentative="1">
      <w:start w:val="1"/>
      <w:numFmt w:val="lowerLetter"/>
      <w:lvlText w:val="%2."/>
      <w:lvlJc w:val="left"/>
      <w:pPr>
        <w:ind w:left="3330" w:hanging="360"/>
      </w:pPr>
    </w:lvl>
    <w:lvl w:ilvl="2" w:tplc="3409001B" w:tentative="1">
      <w:start w:val="1"/>
      <w:numFmt w:val="lowerRoman"/>
      <w:lvlText w:val="%3."/>
      <w:lvlJc w:val="right"/>
      <w:pPr>
        <w:ind w:left="4050" w:hanging="180"/>
      </w:pPr>
    </w:lvl>
    <w:lvl w:ilvl="3" w:tplc="3409000F" w:tentative="1">
      <w:start w:val="1"/>
      <w:numFmt w:val="decimal"/>
      <w:lvlText w:val="%4."/>
      <w:lvlJc w:val="left"/>
      <w:pPr>
        <w:ind w:left="4770" w:hanging="360"/>
      </w:pPr>
    </w:lvl>
    <w:lvl w:ilvl="4" w:tplc="34090019" w:tentative="1">
      <w:start w:val="1"/>
      <w:numFmt w:val="lowerLetter"/>
      <w:lvlText w:val="%5."/>
      <w:lvlJc w:val="left"/>
      <w:pPr>
        <w:ind w:left="5490" w:hanging="360"/>
      </w:pPr>
    </w:lvl>
    <w:lvl w:ilvl="5" w:tplc="3409001B" w:tentative="1">
      <w:start w:val="1"/>
      <w:numFmt w:val="lowerRoman"/>
      <w:lvlText w:val="%6."/>
      <w:lvlJc w:val="right"/>
      <w:pPr>
        <w:ind w:left="6210" w:hanging="180"/>
      </w:pPr>
    </w:lvl>
    <w:lvl w:ilvl="6" w:tplc="3409000F" w:tentative="1">
      <w:start w:val="1"/>
      <w:numFmt w:val="decimal"/>
      <w:lvlText w:val="%7."/>
      <w:lvlJc w:val="left"/>
      <w:pPr>
        <w:ind w:left="6930" w:hanging="360"/>
      </w:pPr>
    </w:lvl>
    <w:lvl w:ilvl="7" w:tplc="34090019" w:tentative="1">
      <w:start w:val="1"/>
      <w:numFmt w:val="lowerLetter"/>
      <w:lvlText w:val="%8."/>
      <w:lvlJc w:val="left"/>
      <w:pPr>
        <w:ind w:left="7650" w:hanging="360"/>
      </w:pPr>
    </w:lvl>
    <w:lvl w:ilvl="8" w:tplc="3409001B" w:tentative="1">
      <w:start w:val="1"/>
      <w:numFmt w:val="lowerRoman"/>
      <w:lvlText w:val="%9."/>
      <w:lvlJc w:val="right"/>
      <w:pPr>
        <w:ind w:left="8370" w:hanging="180"/>
      </w:pPr>
    </w:lvl>
  </w:abstractNum>
  <w:abstractNum w:abstractNumId="24" w15:restartNumberingAfterBreak="0">
    <w:nsid w:val="0FF84227"/>
    <w:multiLevelType w:val="hybridMultilevel"/>
    <w:tmpl w:val="44C47E10"/>
    <w:lvl w:ilvl="0" w:tplc="66F68A7C">
      <w:start w:val="1"/>
      <w:numFmt w:val="decimal"/>
      <w:lvlText w:val="%1."/>
      <w:lvlJc w:val="left"/>
      <w:pPr>
        <w:ind w:left="2610" w:hanging="360"/>
      </w:pPr>
      <w:rPr>
        <w:rFonts w:hint="default"/>
      </w:rPr>
    </w:lvl>
    <w:lvl w:ilvl="1" w:tplc="34090019" w:tentative="1">
      <w:start w:val="1"/>
      <w:numFmt w:val="lowerLetter"/>
      <w:lvlText w:val="%2."/>
      <w:lvlJc w:val="left"/>
      <w:pPr>
        <w:ind w:left="3330" w:hanging="360"/>
      </w:pPr>
    </w:lvl>
    <w:lvl w:ilvl="2" w:tplc="3409001B" w:tentative="1">
      <w:start w:val="1"/>
      <w:numFmt w:val="lowerRoman"/>
      <w:lvlText w:val="%3."/>
      <w:lvlJc w:val="right"/>
      <w:pPr>
        <w:ind w:left="4050" w:hanging="180"/>
      </w:pPr>
    </w:lvl>
    <w:lvl w:ilvl="3" w:tplc="3409000F" w:tentative="1">
      <w:start w:val="1"/>
      <w:numFmt w:val="decimal"/>
      <w:lvlText w:val="%4."/>
      <w:lvlJc w:val="left"/>
      <w:pPr>
        <w:ind w:left="4770" w:hanging="360"/>
      </w:pPr>
    </w:lvl>
    <w:lvl w:ilvl="4" w:tplc="34090019" w:tentative="1">
      <w:start w:val="1"/>
      <w:numFmt w:val="lowerLetter"/>
      <w:lvlText w:val="%5."/>
      <w:lvlJc w:val="left"/>
      <w:pPr>
        <w:ind w:left="5490" w:hanging="360"/>
      </w:pPr>
    </w:lvl>
    <w:lvl w:ilvl="5" w:tplc="3409001B" w:tentative="1">
      <w:start w:val="1"/>
      <w:numFmt w:val="lowerRoman"/>
      <w:lvlText w:val="%6."/>
      <w:lvlJc w:val="right"/>
      <w:pPr>
        <w:ind w:left="6210" w:hanging="180"/>
      </w:pPr>
    </w:lvl>
    <w:lvl w:ilvl="6" w:tplc="3409000F" w:tentative="1">
      <w:start w:val="1"/>
      <w:numFmt w:val="decimal"/>
      <w:lvlText w:val="%7."/>
      <w:lvlJc w:val="left"/>
      <w:pPr>
        <w:ind w:left="6930" w:hanging="360"/>
      </w:pPr>
    </w:lvl>
    <w:lvl w:ilvl="7" w:tplc="34090019" w:tentative="1">
      <w:start w:val="1"/>
      <w:numFmt w:val="lowerLetter"/>
      <w:lvlText w:val="%8."/>
      <w:lvlJc w:val="left"/>
      <w:pPr>
        <w:ind w:left="7650" w:hanging="360"/>
      </w:pPr>
    </w:lvl>
    <w:lvl w:ilvl="8" w:tplc="3409001B" w:tentative="1">
      <w:start w:val="1"/>
      <w:numFmt w:val="lowerRoman"/>
      <w:lvlText w:val="%9."/>
      <w:lvlJc w:val="right"/>
      <w:pPr>
        <w:ind w:left="8370" w:hanging="180"/>
      </w:pPr>
    </w:lvl>
  </w:abstractNum>
  <w:abstractNum w:abstractNumId="25" w15:restartNumberingAfterBreak="0">
    <w:nsid w:val="12190DC6"/>
    <w:multiLevelType w:val="multilevel"/>
    <w:tmpl w:val="12190DC6"/>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17FD9EEA"/>
    <w:multiLevelType w:val="singleLevel"/>
    <w:tmpl w:val="17FD9EEA"/>
    <w:lvl w:ilvl="0">
      <w:start w:val="1"/>
      <w:numFmt w:val="decimal"/>
      <w:suff w:val="space"/>
      <w:lvlText w:val="%1."/>
      <w:lvlJc w:val="left"/>
    </w:lvl>
  </w:abstractNum>
  <w:abstractNum w:abstractNumId="27" w15:restartNumberingAfterBreak="0">
    <w:nsid w:val="1E820B07"/>
    <w:multiLevelType w:val="multilevel"/>
    <w:tmpl w:val="1E820B07"/>
    <w:lvl w:ilvl="0">
      <w:start w:val="1"/>
      <w:numFmt w:val="decimal"/>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205B5231"/>
    <w:multiLevelType w:val="singleLevel"/>
    <w:tmpl w:val="205B5231"/>
    <w:lvl w:ilvl="0">
      <w:start w:val="1"/>
      <w:numFmt w:val="decimal"/>
      <w:suff w:val="space"/>
      <w:lvlText w:val="%1."/>
      <w:lvlJc w:val="left"/>
    </w:lvl>
  </w:abstractNum>
  <w:abstractNum w:abstractNumId="29" w15:restartNumberingAfterBreak="0">
    <w:nsid w:val="21C71A55"/>
    <w:multiLevelType w:val="multilevel"/>
    <w:tmpl w:val="21C71A55"/>
    <w:lvl w:ilvl="0">
      <w:start w:val="1"/>
      <w:numFmt w:val="decimal"/>
      <w:lvlText w:val="%1."/>
      <w:lvlJc w:val="left"/>
      <w:pPr>
        <w:ind w:left="828" w:hanging="360"/>
      </w:pPr>
      <w:rPr>
        <w:rFonts w:hint="default"/>
      </w:rPr>
    </w:lvl>
    <w:lvl w:ilvl="1">
      <w:start w:val="1"/>
      <w:numFmt w:val="lowerLetter"/>
      <w:lvlText w:val="%2."/>
      <w:lvlJc w:val="left"/>
      <w:pPr>
        <w:ind w:left="1548" w:hanging="360"/>
      </w:pPr>
    </w:lvl>
    <w:lvl w:ilvl="2">
      <w:start w:val="1"/>
      <w:numFmt w:val="lowerRoman"/>
      <w:lvlText w:val="%3."/>
      <w:lvlJc w:val="right"/>
      <w:pPr>
        <w:ind w:left="2268" w:hanging="180"/>
      </w:pPr>
    </w:lvl>
    <w:lvl w:ilvl="3">
      <w:start w:val="1"/>
      <w:numFmt w:val="decimal"/>
      <w:lvlText w:val="%4."/>
      <w:lvlJc w:val="left"/>
      <w:pPr>
        <w:ind w:left="2988" w:hanging="360"/>
      </w:pPr>
    </w:lvl>
    <w:lvl w:ilvl="4">
      <w:start w:val="1"/>
      <w:numFmt w:val="lowerLetter"/>
      <w:lvlText w:val="%5."/>
      <w:lvlJc w:val="left"/>
      <w:pPr>
        <w:ind w:left="3708" w:hanging="360"/>
      </w:pPr>
    </w:lvl>
    <w:lvl w:ilvl="5">
      <w:start w:val="1"/>
      <w:numFmt w:val="lowerRoman"/>
      <w:lvlText w:val="%6."/>
      <w:lvlJc w:val="right"/>
      <w:pPr>
        <w:ind w:left="4428" w:hanging="180"/>
      </w:pPr>
    </w:lvl>
    <w:lvl w:ilvl="6">
      <w:start w:val="1"/>
      <w:numFmt w:val="decimal"/>
      <w:lvlText w:val="%7."/>
      <w:lvlJc w:val="left"/>
      <w:pPr>
        <w:ind w:left="5148" w:hanging="360"/>
      </w:pPr>
    </w:lvl>
    <w:lvl w:ilvl="7">
      <w:start w:val="1"/>
      <w:numFmt w:val="lowerLetter"/>
      <w:lvlText w:val="%8."/>
      <w:lvlJc w:val="left"/>
      <w:pPr>
        <w:ind w:left="5868" w:hanging="360"/>
      </w:pPr>
    </w:lvl>
    <w:lvl w:ilvl="8">
      <w:start w:val="1"/>
      <w:numFmt w:val="lowerRoman"/>
      <w:lvlText w:val="%9."/>
      <w:lvlJc w:val="right"/>
      <w:pPr>
        <w:ind w:left="6588" w:hanging="180"/>
      </w:pPr>
    </w:lvl>
  </w:abstractNum>
  <w:abstractNum w:abstractNumId="30" w15:restartNumberingAfterBreak="0">
    <w:nsid w:val="22B45B82"/>
    <w:multiLevelType w:val="singleLevel"/>
    <w:tmpl w:val="22B45B82"/>
    <w:lvl w:ilvl="0">
      <w:start w:val="1"/>
      <w:numFmt w:val="bullet"/>
      <w:lvlText w:val=""/>
      <w:lvlJc w:val="left"/>
      <w:pPr>
        <w:tabs>
          <w:tab w:val="left" w:pos="1260"/>
        </w:tabs>
        <w:ind w:left="1260" w:hanging="420"/>
      </w:pPr>
      <w:rPr>
        <w:rFonts w:ascii="Wingdings" w:hAnsi="Wingdings" w:hint="default"/>
        <w:sz w:val="16"/>
        <w:szCs w:val="16"/>
      </w:rPr>
    </w:lvl>
  </w:abstractNum>
  <w:abstractNum w:abstractNumId="31" w15:restartNumberingAfterBreak="0">
    <w:nsid w:val="292E02B3"/>
    <w:multiLevelType w:val="hybridMultilevel"/>
    <w:tmpl w:val="90EC2A5C"/>
    <w:lvl w:ilvl="0" w:tplc="50D8BFFA">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2" w15:restartNumberingAfterBreak="0">
    <w:nsid w:val="397F0AB5"/>
    <w:multiLevelType w:val="multilevel"/>
    <w:tmpl w:val="000000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39A64FDF"/>
    <w:multiLevelType w:val="multilevel"/>
    <w:tmpl w:val="39A64FD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6100EDA"/>
    <w:multiLevelType w:val="hybridMultilevel"/>
    <w:tmpl w:val="44C47E10"/>
    <w:lvl w:ilvl="0" w:tplc="66F68A7C">
      <w:start w:val="1"/>
      <w:numFmt w:val="decimal"/>
      <w:lvlText w:val="%1."/>
      <w:lvlJc w:val="left"/>
      <w:pPr>
        <w:ind w:left="2610" w:hanging="360"/>
      </w:pPr>
      <w:rPr>
        <w:rFonts w:hint="default"/>
      </w:rPr>
    </w:lvl>
    <w:lvl w:ilvl="1" w:tplc="34090019" w:tentative="1">
      <w:start w:val="1"/>
      <w:numFmt w:val="lowerLetter"/>
      <w:lvlText w:val="%2."/>
      <w:lvlJc w:val="left"/>
      <w:pPr>
        <w:ind w:left="3330" w:hanging="360"/>
      </w:pPr>
    </w:lvl>
    <w:lvl w:ilvl="2" w:tplc="3409001B" w:tentative="1">
      <w:start w:val="1"/>
      <w:numFmt w:val="lowerRoman"/>
      <w:lvlText w:val="%3."/>
      <w:lvlJc w:val="right"/>
      <w:pPr>
        <w:ind w:left="4050" w:hanging="180"/>
      </w:pPr>
    </w:lvl>
    <w:lvl w:ilvl="3" w:tplc="3409000F" w:tentative="1">
      <w:start w:val="1"/>
      <w:numFmt w:val="decimal"/>
      <w:lvlText w:val="%4."/>
      <w:lvlJc w:val="left"/>
      <w:pPr>
        <w:ind w:left="4770" w:hanging="360"/>
      </w:pPr>
    </w:lvl>
    <w:lvl w:ilvl="4" w:tplc="34090019" w:tentative="1">
      <w:start w:val="1"/>
      <w:numFmt w:val="lowerLetter"/>
      <w:lvlText w:val="%5."/>
      <w:lvlJc w:val="left"/>
      <w:pPr>
        <w:ind w:left="5490" w:hanging="360"/>
      </w:pPr>
    </w:lvl>
    <w:lvl w:ilvl="5" w:tplc="3409001B" w:tentative="1">
      <w:start w:val="1"/>
      <w:numFmt w:val="lowerRoman"/>
      <w:lvlText w:val="%6."/>
      <w:lvlJc w:val="right"/>
      <w:pPr>
        <w:ind w:left="6210" w:hanging="180"/>
      </w:pPr>
    </w:lvl>
    <w:lvl w:ilvl="6" w:tplc="3409000F" w:tentative="1">
      <w:start w:val="1"/>
      <w:numFmt w:val="decimal"/>
      <w:lvlText w:val="%7."/>
      <w:lvlJc w:val="left"/>
      <w:pPr>
        <w:ind w:left="6930" w:hanging="360"/>
      </w:pPr>
    </w:lvl>
    <w:lvl w:ilvl="7" w:tplc="34090019" w:tentative="1">
      <w:start w:val="1"/>
      <w:numFmt w:val="lowerLetter"/>
      <w:lvlText w:val="%8."/>
      <w:lvlJc w:val="left"/>
      <w:pPr>
        <w:ind w:left="7650" w:hanging="360"/>
      </w:pPr>
    </w:lvl>
    <w:lvl w:ilvl="8" w:tplc="3409001B" w:tentative="1">
      <w:start w:val="1"/>
      <w:numFmt w:val="lowerRoman"/>
      <w:lvlText w:val="%9."/>
      <w:lvlJc w:val="right"/>
      <w:pPr>
        <w:ind w:left="8370" w:hanging="180"/>
      </w:pPr>
    </w:lvl>
  </w:abstractNum>
  <w:abstractNum w:abstractNumId="35" w15:restartNumberingAfterBreak="0">
    <w:nsid w:val="462A052D"/>
    <w:multiLevelType w:val="multilevel"/>
    <w:tmpl w:val="462A052D"/>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4CE9AA6F"/>
    <w:multiLevelType w:val="singleLevel"/>
    <w:tmpl w:val="4CE9AA6F"/>
    <w:lvl w:ilvl="0">
      <w:start w:val="1"/>
      <w:numFmt w:val="decimal"/>
      <w:suff w:val="space"/>
      <w:lvlText w:val="%1."/>
      <w:lvlJc w:val="left"/>
    </w:lvl>
  </w:abstractNum>
  <w:abstractNum w:abstractNumId="37" w15:restartNumberingAfterBreak="0">
    <w:nsid w:val="59AC6F7D"/>
    <w:multiLevelType w:val="multilevel"/>
    <w:tmpl w:val="59AC6F7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5BCC76F8"/>
    <w:multiLevelType w:val="multilevel"/>
    <w:tmpl w:val="5BCC76F8"/>
    <w:lvl w:ilvl="0">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ind w:left="1600" w:hanging="360"/>
      </w:pPr>
      <w:rPr>
        <w:rFonts w:hint="default"/>
        <w:lang w:val="en-US" w:eastAsia="en-US" w:bidi="ar-SA"/>
      </w:rPr>
    </w:lvl>
    <w:lvl w:ilvl="2">
      <w:numFmt w:val="bullet"/>
      <w:lvlText w:val="•"/>
      <w:lvlJc w:val="left"/>
      <w:pPr>
        <w:ind w:left="2380" w:hanging="360"/>
      </w:pPr>
      <w:rPr>
        <w:rFonts w:hint="default"/>
        <w:lang w:val="en-US" w:eastAsia="en-US" w:bidi="ar-SA"/>
      </w:rPr>
    </w:lvl>
    <w:lvl w:ilvl="3">
      <w:numFmt w:val="bullet"/>
      <w:lvlText w:val="•"/>
      <w:lvlJc w:val="left"/>
      <w:pPr>
        <w:ind w:left="3160" w:hanging="360"/>
      </w:pPr>
      <w:rPr>
        <w:rFonts w:hint="default"/>
        <w:lang w:val="en-US" w:eastAsia="en-US" w:bidi="ar-SA"/>
      </w:rPr>
    </w:lvl>
    <w:lvl w:ilvl="4">
      <w:numFmt w:val="bullet"/>
      <w:lvlText w:val="•"/>
      <w:lvlJc w:val="left"/>
      <w:pPr>
        <w:ind w:left="3940" w:hanging="360"/>
      </w:pPr>
      <w:rPr>
        <w:rFonts w:hint="default"/>
        <w:lang w:val="en-US" w:eastAsia="en-US" w:bidi="ar-SA"/>
      </w:rPr>
    </w:lvl>
    <w:lvl w:ilvl="5">
      <w:numFmt w:val="bullet"/>
      <w:lvlText w:val="•"/>
      <w:lvlJc w:val="left"/>
      <w:pPr>
        <w:ind w:left="4720" w:hanging="360"/>
      </w:pPr>
      <w:rPr>
        <w:rFonts w:hint="default"/>
        <w:lang w:val="en-US" w:eastAsia="en-US" w:bidi="ar-SA"/>
      </w:rPr>
    </w:lvl>
    <w:lvl w:ilvl="6">
      <w:numFmt w:val="bullet"/>
      <w:lvlText w:val="•"/>
      <w:lvlJc w:val="left"/>
      <w:pPr>
        <w:ind w:left="5500" w:hanging="360"/>
      </w:pPr>
      <w:rPr>
        <w:rFonts w:hint="default"/>
        <w:lang w:val="en-US" w:eastAsia="en-US" w:bidi="ar-SA"/>
      </w:rPr>
    </w:lvl>
    <w:lvl w:ilvl="7">
      <w:numFmt w:val="bullet"/>
      <w:lvlText w:val="•"/>
      <w:lvlJc w:val="left"/>
      <w:pPr>
        <w:ind w:left="6280" w:hanging="360"/>
      </w:pPr>
      <w:rPr>
        <w:rFonts w:hint="default"/>
        <w:lang w:val="en-US" w:eastAsia="en-US" w:bidi="ar-SA"/>
      </w:rPr>
    </w:lvl>
    <w:lvl w:ilvl="8">
      <w:numFmt w:val="bullet"/>
      <w:lvlText w:val="•"/>
      <w:lvlJc w:val="left"/>
      <w:pPr>
        <w:ind w:left="7060" w:hanging="360"/>
      </w:pPr>
      <w:rPr>
        <w:rFonts w:hint="default"/>
        <w:lang w:val="en-US" w:eastAsia="en-US" w:bidi="ar-SA"/>
      </w:rPr>
    </w:lvl>
  </w:abstractNum>
  <w:abstractNum w:abstractNumId="39" w15:restartNumberingAfterBreak="0">
    <w:nsid w:val="61062C11"/>
    <w:multiLevelType w:val="singleLevel"/>
    <w:tmpl w:val="61062C11"/>
    <w:lvl w:ilvl="0">
      <w:start w:val="1"/>
      <w:numFmt w:val="bullet"/>
      <w:lvlText w:val=""/>
      <w:lvlJc w:val="left"/>
      <w:pPr>
        <w:tabs>
          <w:tab w:val="left" w:pos="420"/>
        </w:tabs>
        <w:ind w:left="420" w:hanging="420"/>
      </w:pPr>
      <w:rPr>
        <w:rFonts w:ascii="Wingdings" w:hAnsi="Wingdings" w:hint="default"/>
        <w:sz w:val="18"/>
        <w:szCs w:val="18"/>
      </w:rPr>
    </w:lvl>
  </w:abstractNum>
  <w:abstractNum w:abstractNumId="40" w15:restartNumberingAfterBreak="0">
    <w:nsid w:val="62E667F5"/>
    <w:multiLevelType w:val="singleLevel"/>
    <w:tmpl w:val="62E667F5"/>
    <w:lvl w:ilvl="0">
      <w:start w:val="1"/>
      <w:numFmt w:val="decimal"/>
      <w:suff w:val="space"/>
      <w:lvlText w:val="%1."/>
      <w:lvlJc w:val="left"/>
    </w:lvl>
  </w:abstractNum>
  <w:abstractNum w:abstractNumId="41" w15:restartNumberingAfterBreak="0">
    <w:nsid w:val="648DEBA2"/>
    <w:multiLevelType w:val="singleLevel"/>
    <w:tmpl w:val="648DEBA2"/>
    <w:lvl w:ilvl="0">
      <w:start w:val="1"/>
      <w:numFmt w:val="decimal"/>
      <w:suff w:val="space"/>
      <w:lvlText w:val="%1."/>
      <w:lvlJc w:val="left"/>
    </w:lvl>
  </w:abstractNum>
  <w:abstractNum w:abstractNumId="42" w15:restartNumberingAfterBreak="0">
    <w:nsid w:val="649FCF8A"/>
    <w:multiLevelType w:val="singleLevel"/>
    <w:tmpl w:val="649FCF8A"/>
    <w:lvl w:ilvl="0">
      <w:start w:val="1"/>
      <w:numFmt w:val="decimal"/>
      <w:suff w:val="space"/>
      <w:lvlText w:val="%1."/>
      <w:lvlJc w:val="left"/>
    </w:lvl>
  </w:abstractNum>
  <w:abstractNum w:abstractNumId="43" w15:restartNumberingAfterBreak="0">
    <w:nsid w:val="6A870BF5"/>
    <w:multiLevelType w:val="multilevel"/>
    <w:tmpl w:val="6A870BF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6EBAC012"/>
    <w:multiLevelType w:val="singleLevel"/>
    <w:tmpl w:val="6EBAC012"/>
    <w:lvl w:ilvl="0">
      <w:start w:val="1"/>
      <w:numFmt w:val="decimal"/>
      <w:suff w:val="space"/>
      <w:lvlText w:val="%1."/>
      <w:lvlJc w:val="left"/>
    </w:lvl>
  </w:abstractNum>
  <w:abstractNum w:abstractNumId="45" w15:restartNumberingAfterBreak="0">
    <w:nsid w:val="733B5CDF"/>
    <w:multiLevelType w:val="multilevel"/>
    <w:tmpl w:val="733B5CDF"/>
    <w:lvl w:ilvl="0">
      <w:start w:val="1"/>
      <w:numFmt w:val="bullet"/>
      <w:lvlText w:val=""/>
      <w:lvlJc w:val="left"/>
      <w:pPr>
        <w:ind w:left="1600" w:hanging="360"/>
      </w:pPr>
      <w:rPr>
        <w:rFonts w:ascii="Symbol" w:hAnsi="Symbol" w:hint="default"/>
      </w:rPr>
    </w:lvl>
    <w:lvl w:ilvl="1">
      <w:start w:val="1"/>
      <w:numFmt w:val="bullet"/>
      <w:lvlText w:val="o"/>
      <w:lvlJc w:val="left"/>
      <w:pPr>
        <w:ind w:left="2320" w:hanging="360"/>
      </w:pPr>
      <w:rPr>
        <w:rFonts w:ascii="Courier New" w:hAnsi="Courier New" w:cs="Courier New" w:hint="default"/>
      </w:rPr>
    </w:lvl>
    <w:lvl w:ilvl="2">
      <w:start w:val="1"/>
      <w:numFmt w:val="bullet"/>
      <w:lvlText w:val=""/>
      <w:lvlJc w:val="left"/>
      <w:pPr>
        <w:ind w:left="3040" w:hanging="360"/>
      </w:pPr>
      <w:rPr>
        <w:rFonts w:ascii="Wingdings" w:hAnsi="Wingdings" w:hint="default"/>
      </w:rPr>
    </w:lvl>
    <w:lvl w:ilvl="3">
      <w:start w:val="1"/>
      <w:numFmt w:val="bullet"/>
      <w:lvlText w:val=""/>
      <w:lvlJc w:val="left"/>
      <w:pPr>
        <w:ind w:left="3760" w:hanging="360"/>
      </w:pPr>
      <w:rPr>
        <w:rFonts w:ascii="Symbol" w:hAnsi="Symbol" w:hint="default"/>
      </w:rPr>
    </w:lvl>
    <w:lvl w:ilvl="4">
      <w:start w:val="1"/>
      <w:numFmt w:val="bullet"/>
      <w:lvlText w:val="o"/>
      <w:lvlJc w:val="left"/>
      <w:pPr>
        <w:ind w:left="4480" w:hanging="360"/>
      </w:pPr>
      <w:rPr>
        <w:rFonts w:ascii="Courier New" w:hAnsi="Courier New" w:cs="Courier New" w:hint="default"/>
      </w:rPr>
    </w:lvl>
    <w:lvl w:ilvl="5">
      <w:start w:val="1"/>
      <w:numFmt w:val="bullet"/>
      <w:lvlText w:val=""/>
      <w:lvlJc w:val="left"/>
      <w:pPr>
        <w:ind w:left="5200" w:hanging="360"/>
      </w:pPr>
      <w:rPr>
        <w:rFonts w:ascii="Wingdings" w:hAnsi="Wingdings" w:hint="default"/>
      </w:rPr>
    </w:lvl>
    <w:lvl w:ilvl="6">
      <w:start w:val="1"/>
      <w:numFmt w:val="bullet"/>
      <w:lvlText w:val=""/>
      <w:lvlJc w:val="left"/>
      <w:pPr>
        <w:ind w:left="5920" w:hanging="360"/>
      </w:pPr>
      <w:rPr>
        <w:rFonts w:ascii="Symbol" w:hAnsi="Symbol" w:hint="default"/>
      </w:rPr>
    </w:lvl>
    <w:lvl w:ilvl="7">
      <w:start w:val="1"/>
      <w:numFmt w:val="bullet"/>
      <w:lvlText w:val="o"/>
      <w:lvlJc w:val="left"/>
      <w:pPr>
        <w:ind w:left="6640" w:hanging="360"/>
      </w:pPr>
      <w:rPr>
        <w:rFonts w:ascii="Courier New" w:hAnsi="Courier New" w:cs="Courier New" w:hint="default"/>
      </w:rPr>
    </w:lvl>
    <w:lvl w:ilvl="8">
      <w:start w:val="1"/>
      <w:numFmt w:val="bullet"/>
      <w:lvlText w:val=""/>
      <w:lvlJc w:val="left"/>
      <w:pPr>
        <w:ind w:left="7360" w:hanging="360"/>
      </w:pPr>
      <w:rPr>
        <w:rFonts w:ascii="Wingdings" w:hAnsi="Wingdings" w:hint="default"/>
      </w:rPr>
    </w:lvl>
  </w:abstractNum>
  <w:abstractNum w:abstractNumId="46" w15:restartNumberingAfterBreak="0">
    <w:nsid w:val="773E4627"/>
    <w:multiLevelType w:val="multilevel"/>
    <w:tmpl w:val="773E4627"/>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15:restartNumberingAfterBreak="0">
    <w:nsid w:val="7F3C0712"/>
    <w:multiLevelType w:val="multilevel"/>
    <w:tmpl w:val="7F3C0712"/>
    <w:lvl w:ilvl="0">
      <w:start w:val="1"/>
      <w:numFmt w:val="decimal"/>
      <w:lvlText w:val="%1."/>
      <w:lvlJc w:val="left"/>
      <w:pPr>
        <w:ind w:left="1080" w:hanging="360"/>
      </w:pPr>
      <w:rPr>
        <w:rFonts w:eastAsia="Arial MT"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36"/>
  </w:num>
  <w:num w:numId="2">
    <w:abstractNumId w:val="9"/>
  </w:num>
  <w:num w:numId="3">
    <w:abstractNumId w:val="4"/>
  </w:num>
  <w:num w:numId="4">
    <w:abstractNumId w:val="35"/>
  </w:num>
  <w:num w:numId="5">
    <w:abstractNumId w:val="6"/>
  </w:num>
  <w:num w:numId="6">
    <w:abstractNumId w:val="37"/>
  </w:num>
  <w:num w:numId="7">
    <w:abstractNumId w:val="40"/>
  </w:num>
  <w:num w:numId="8">
    <w:abstractNumId w:val="27"/>
  </w:num>
  <w:num w:numId="9">
    <w:abstractNumId w:val="47"/>
  </w:num>
  <w:num w:numId="10">
    <w:abstractNumId w:val="1"/>
  </w:num>
  <w:num w:numId="11">
    <w:abstractNumId w:val="33"/>
  </w:num>
  <w:num w:numId="12">
    <w:abstractNumId w:val="45"/>
  </w:num>
  <w:num w:numId="13">
    <w:abstractNumId w:val="22"/>
  </w:num>
  <w:num w:numId="14">
    <w:abstractNumId w:val="38"/>
  </w:num>
  <w:num w:numId="15">
    <w:abstractNumId w:val="12"/>
  </w:num>
  <w:num w:numId="16">
    <w:abstractNumId w:val="21"/>
  </w:num>
  <w:num w:numId="17">
    <w:abstractNumId w:val="26"/>
  </w:num>
  <w:num w:numId="18">
    <w:abstractNumId w:val="5"/>
  </w:num>
  <w:num w:numId="19">
    <w:abstractNumId w:val="44"/>
  </w:num>
  <w:num w:numId="20">
    <w:abstractNumId w:val="10"/>
  </w:num>
  <w:num w:numId="21">
    <w:abstractNumId w:val="28"/>
  </w:num>
  <w:num w:numId="22">
    <w:abstractNumId w:val="3"/>
  </w:num>
  <w:num w:numId="23">
    <w:abstractNumId w:val="42"/>
  </w:num>
  <w:num w:numId="24">
    <w:abstractNumId w:val="0"/>
  </w:num>
  <w:num w:numId="25">
    <w:abstractNumId w:val="8"/>
  </w:num>
  <w:num w:numId="26">
    <w:abstractNumId w:val="41"/>
  </w:num>
  <w:num w:numId="27">
    <w:abstractNumId w:val="11"/>
  </w:num>
  <w:num w:numId="28">
    <w:abstractNumId w:val="2"/>
  </w:num>
  <w:num w:numId="29">
    <w:abstractNumId w:val="30"/>
  </w:num>
  <w:num w:numId="30">
    <w:abstractNumId w:val="13"/>
  </w:num>
  <w:num w:numId="31">
    <w:abstractNumId w:val="7"/>
  </w:num>
  <w:num w:numId="32">
    <w:abstractNumId w:val="25"/>
  </w:num>
  <w:num w:numId="33">
    <w:abstractNumId w:val="29"/>
  </w:num>
  <w:num w:numId="34">
    <w:abstractNumId w:val="39"/>
  </w:num>
  <w:num w:numId="35">
    <w:abstractNumId w:val="43"/>
  </w:num>
  <w:num w:numId="36">
    <w:abstractNumId w:val="46"/>
  </w:num>
  <w:num w:numId="37">
    <w:abstractNumId w:val="15"/>
  </w:num>
  <w:num w:numId="38">
    <w:abstractNumId w:val="18"/>
  </w:num>
  <w:num w:numId="39">
    <w:abstractNumId w:val="32"/>
  </w:num>
  <w:num w:numId="40">
    <w:abstractNumId w:val="19"/>
  </w:num>
  <w:num w:numId="41">
    <w:abstractNumId w:val="14"/>
  </w:num>
  <w:num w:numId="42">
    <w:abstractNumId w:val="16"/>
  </w:num>
  <w:num w:numId="43">
    <w:abstractNumId w:val="17"/>
  </w:num>
  <w:num w:numId="44">
    <w:abstractNumId w:val="31"/>
  </w:num>
  <w:num w:numId="45">
    <w:abstractNumId w:val="23"/>
  </w:num>
  <w:num w:numId="46">
    <w:abstractNumId w:val="20"/>
  </w:num>
  <w:num w:numId="47">
    <w:abstractNumId w:val="34"/>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4A5"/>
    <w:rsid w:val="0000756D"/>
    <w:rsid w:val="00007C32"/>
    <w:rsid w:val="000107C9"/>
    <w:rsid w:val="000110E3"/>
    <w:rsid w:val="00011F68"/>
    <w:rsid w:val="000128D3"/>
    <w:rsid w:val="00013704"/>
    <w:rsid w:val="000140F2"/>
    <w:rsid w:val="000225AB"/>
    <w:rsid w:val="00023B38"/>
    <w:rsid w:val="00027581"/>
    <w:rsid w:val="00030B10"/>
    <w:rsid w:val="00033415"/>
    <w:rsid w:val="000342BC"/>
    <w:rsid w:val="00040472"/>
    <w:rsid w:val="00040FE7"/>
    <w:rsid w:val="000438F0"/>
    <w:rsid w:val="00050042"/>
    <w:rsid w:val="00052931"/>
    <w:rsid w:val="00053C5A"/>
    <w:rsid w:val="00055C4B"/>
    <w:rsid w:val="00061688"/>
    <w:rsid w:val="00074691"/>
    <w:rsid w:val="00083968"/>
    <w:rsid w:val="00085651"/>
    <w:rsid w:val="00091A6F"/>
    <w:rsid w:val="000A104F"/>
    <w:rsid w:val="000B04DC"/>
    <w:rsid w:val="000B52E9"/>
    <w:rsid w:val="000C3C17"/>
    <w:rsid w:val="000C744B"/>
    <w:rsid w:val="000D2508"/>
    <w:rsid w:val="000D3C6B"/>
    <w:rsid w:val="000D56D2"/>
    <w:rsid w:val="000E7259"/>
    <w:rsid w:val="000F00B6"/>
    <w:rsid w:val="001173F9"/>
    <w:rsid w:val="00125108"/>
    <w:rsid w:val="001365D6"/>
    <w:rsid w:val="00142CA0"/>
    <w:rsid w:val="001474FB"/>
    <w:rsid w:val="001536E1"/>
    <w:rsid w:val="00160A68"/>
    <w:rsid w:val="0016291A"/>
    <w:rsid w:val="001646AA"/>
    <w:rsid w:val="0016552A"/>
    <w:rsid w:val="00175FFA"/>
    <w:rsid w:val="00180B68"/>
    <w:rsid w:val="00180D42"/>
    <w:rsid w:val="00181B89"/>
    <w:rsid w:val="00187451"/>
    <w:rsid w:val="00190FDF"/>
    <w:rsid w:val="00194069"/>
    <w:rsid w:val="001A1E93"/>
    <w:rsid w:val="001B530B"/>
    <w:rsid w:val="001C3553"/>
    <w:rsid w:val="001D33E3"/>
    <w:rsid w:val="001D3891"/>
    <w:rsid w:val="001F32EC"/>
    <w:rsid w:val="002113F9"/>
    <w:rsid w:val="00220301"/>
    <w:rsid w:val="00220614"/>
    <w:rsid w:val="00222AC7"/>
    <w:rsid w:val="00235855"/>
    <w:rsid w:val="0024136D"/>
    <w:rsid w:val="00245AF1"/>
    <w:rsid w:val="002463D6"/>
    <w:rsid w:val="00254226"/>
    <w:rsid w:val="00256044"/>
    <w:rsid w:val="002573F4"/>
    <w:rsid w:val="002663D6"/>
    <w:rsid w:val="00275A53"/>
    <w:rsid w:val="002A6166"/>
    <w:rsid w:val="002B044F"/>
    <w:rsid w:val="002B1698"/>
    <w:rsid w:val="002B17A2"/>
    <w:rsid w:val="002B25C3"/>
    <w:rsid w:val="002B6AC8"/>
    <w:rsid w:val="002C10BD"/>
    <w:rsid w:val="002C1989"/>
    <w:rsid w:val="002C1F82"/>
    <w:rsid w:val="002C209D"/>
    <w:rsid w:val="002C304E"/>
    <w:rsid w:val="002D0E15"/>
    <w:rsid w:val="002E0FE2"/>
    <w:rsid w:val="002E1D18"/>
    <w:rsid w:val="002E2153"/>
    <w:rsid w:val="002E2DC7"/>
    <w:rsid w:val="002E6A9C"/>
    <w:rsid w:val="00302367"/>
    <w:rsid w:val="0030611D"/>
    <w:rsid w:val="0031214C"/>
    <w:rsid w:val="003256E1"/>
    <w:rsid w:val="00333F8A"/>
    <w:rsid w:val="0033447E"/>
    <w:rsid w:val="00334C7A"/>
    <w:rsid w:val="003412E2"/>
    <w:rsid w:val="00343FFC"/>
    <w:rsid w:val="0035514A"/>
    <w:rsid w:val="00361E0F"/>
    <w:rsid w:val="00362E9E"/>
    <w:rsid w:val="003671E9"/>
    <w:rsid w:val="00376470"/>
    <w:rsid w:val="00380CDE"/>
    <w:rsid w:val="00387654"/>
    <w:rsid w:val="00387728"/>
    <w:rsid w:val="003905FE"/>
    <w:rsid w:val="00393B01"/>
    <w:rsid w:val="003B6A50"/>
    <w:rsid w:val="003B7B21"/>
    <w:rsid w:val="003C24C9"/>
    <w:rsid w:val="003C3F4B"/>
    <w:rsid w:val="003C4002"/>
    <w:rsid w:val="003C569E"/>
    <w:rsid w:val="003D3661"/>
    <w:rsid w:val="003D3F64"/>
    <w:rsid w:val="003D6183"/>
    <w:rsid w:val="003E3239"/>
    <w:rsid w:val="003E4C99"/>
    <w:rsid w:val="004021B1"/>
    <w:rsid w:val="00420DEF"/>
    <w:rsid w:val="00431B86"/>
    <w:rsid w:val="00440E96"/>
    <w:rsid w:val="0044110E"/>
    <w:rsid w:val="0045243C"/>
    <w:rsid w:val="0045442B"/>
    <w:rsid w:val="00455D6C"/>
    <w:rsid w:val="0046138D"/>
    <w:rsid w:val="00474D35"/>
    <w:rsid w:val="00486491"/>
    <w:rsid w:val="00494FA1"/>
    <w:rsid w:val="00496516"/>
    <w:rsid w:val="004A1903"/>
    <w:rsid w:val="004B3B0C"/>
    <w:rsid w:val="004B3BCD"/>
    <w:rsid w:val="004B59EB"/>
    <w:rsid w:val="004B7B51"/>
    <w:rsid w:val="004D7D41"/>
    <w:rsid w:val="004E2723"/>
    <w:rsid w:val="004E396D"/>
    <w:rsid w:val="004F6A28"/>
    <w:rsid w:val="00513213"/>
    <w:rsid w:val="0051385D"/>
    <w:rsid w:val="005234BE"/>
    <w:rsid w:val="00537A7A"/>
    <w:rsid w:val="00537C62"/>
    <w:rsid w:val="00540E85"/>
    <w:rsid w:val="005476E6"/>
    <w:rsid w:val="00555E20"/>
    <w:rsid w:val="00563738"/>
    <w:rsid w:val="00573D01"/>
    <w:rsid w:val="005754C7"/>
    <w:rsid w:val="00593CDF"/>
    <w:rsid w:val="00595C08"/>
    <w:rsid w:val="00597F33"/>
    <w:rsid w:val="005C0094"/>
    <w:rsid w:val="005C3469"/>
    <w:rsid w:val="005C7927"/>
    <w:rsid w:val="005C7D8F"/>
    <w:rsid w:val="005D415B"/>
    <w:rsid w:val="005E0A4A"/>
    <w:rsid w:val="005E3BE9"/>
    <w:rsid w:val="005E4A16"/>
    <w:rsid w:val="005F3CB0"/>
    <w:rsid w:val="005F5883"/>
    <w:rsid w:val="005F739A"/>
    <w:rsid w:val="00606BB7"/>
    <w:rsid w:val="00610398"/>
    <w:rsid w:val="00610BAC"/>
    <w:rsid w:val="00612555"/>
    <w:rsid w:val="00612704"/>
    <w:rsid w:val="00624090"/>
    <w:rsid w:val="00626D53"/>
    <w:rsid w:val="00627363"/>
    <w:rsid w:val="00631E9F"/>
    <w:rsid w:val="00632B14"/>
    <w:rsid w:val="00647F2A"/>
    <w:rsid w:val="00653A11"/>
    <w:rsid w:val="00655D19"/>
    <w:rsid w:val="0066005D"/>
    <w:rsid w:val="00674B34"/>
    <w:rsid w:val="006959FA"/>
    <w:rsid w:val="006A0190"/>
    <w:rsid w:val="006A5F22"/>
    <w:rsid w:val="006B0022"/>
    <w:rsid w:val="006B62AB"/>
    <w:rsid w:val="006B67CB"/>
    <w:rsid w:val="006C0BED"/>
    <w:rsid w:val="006C2F4F"/>
    <w:rsid w:val="006C741C"/>
    <w:rsid w:val="006D35D9"/>
    <w:rsid w:val="006D4DBF"/>
    <w:rsid w:val="006D7798"/>
    <w:rsid w:val="006E3B6E"/>
    <w:rsid w:val="006E53E0"/>
    <w:rsid w:val="006F214E"/>
    <w:rsid w:val="00700DED"/>
    <w:rsid w:val="00702B5A"/>
    <w:rsid w:val="007109AD"/>
    <w:rsid w:val="0071447C"/>
    <w:rsid w:val="007169AF"/>
    <w:rsid w:val="007169BF"/>
    <w:rsid w:val="0071777C"/>
    <w:rsid w:val="00720D2D"/>
    <w:rsid w:val="007219B2"/>
    <w:rsid w:val="007223B4"/>
    <w:rsid w:val="0072637E"/>
    <w:rsid w:val="00742245"/>
    <w:rsid w:val="007474FC"/>
    <w:rsid w:val="0076066B"/>
    <w:rsid w:val="00761BB0"/>
    <w:rsid w:val="00770A3F"/>
    <w:rsid w:val="00775CF8"/>
    <w:rsid w:val="00794B37"/>
    <w:rsid w:val="00797F1A"/>
    <w:rsid w:val="007A6344"/>
    <w:rsid w:val="007A781B"/>
    <w:rsid w:val="007B0CB4"/>
    <w:rsid w:val="007C758C"/>
    <w:rsid w:val="007D4B09"/>
    <w:rsid w:val="007D4E76"/>
    <w:rsid w:val="007D553F"/>
    <w:rsid w:val="007E0CCD"/>
    <w:rsid w:val="007E20C1"/>
    <w:rsid w:val="007E6C9D"/>
    <w:rsid w:val="007E76E2"/>
    <w:rsid w:val="00820371"/>
    <w:rsid w:val="00830D7F"/>
    <w:rsid w:val="008332BA"/>
    <w:rsid w:val="008406FD"/>
    <w:rsid w:val="00863229"/>
    <w:rsid w:val="00863755"/>
    <w:rsid w:val="00873AC6"/>
    <w:rsid w:val="008779C7"/>
    <w:rsid w:val="0088556D"/>
    <w:rsid w:val="00890620"/>
    <w:rsid w:val="00894C91"/>
    <w:rsid w:val="00897209"/>
    <w:rsid w:val="008A4533"/>
    <w:rsid w:val="008A7C03"/>
    <w:rsid w:val="008B07A3"/>
    <w:rsid w:val="008B0E98"/>
    <w:rsid w:val="008B73EA"/>
    <w:rsid w:val="008B7B63"/>
    <w:rsid w:val="008C344B"/>
    <w:rsid w:val="008C4E97"/>
    <w:rsid w:val="008D65E9"/>
    <w:rsid w:val="008E0D58"/>
    <w:rsid w:val="008E38BD"/>
    <w:rsid w:val="008E4862"/>
    <w:rsid w:val="009029F2"/>
    <w:rsid w:val="00902B54"/>
    <w:rsid w:val="0090443C"/>
    <w:rsid w:val="00905E45"/>
    <w:rsid w:val="0091524E"/>
    <w:rsid w:val="009169FD"/>
    <w:rsid w:val="00917248"/>
    <w:rsid w:val="00920873"/>
    <w:rsid w:val="00926434"/>
    <w:rsid w:val="00927307"/>
    <w:rsid w:val="00934C4E"/>
    <w:rsid w:val="00936A0F"/>
    <w:rsid w:val="00941C84"/>
    <w:rsid w:val="00952363"/>
    <w:rsid w:val="0096166C"/>
    <w:rsid w:val="00970052"/>
    <w:rsid w:val="0097180A"/>
    <w:rsid w:val="0098127B"/>
    <w:rsid w:val="009867E7"/>
    <w:rsid w:val="009A13E5"/>
    <w:rsid w:val="009A4092"/>
    <w:rsid w:val="009A6ADE"/>
    <w:rsid w:val="009C745B"/>
    <w:rsid w:val="009D732B"/>
    <w:rsid w:val="009D7475"/>
    <w:rsid w:val="009D7B99"/>
    <w:rsid w:val="009E057B"/>
    <w:rsid w:val="009E5959"/>
    <w:rsid w:val="009E6123"/>
    <w:rsid w:val="009F11CD"/>
    <w:rsid w:val="009F11F0"/>
    <w:rsid w:val="009F3938"/>
    <w:rsid w:val="009F41EB"/>
    <w:rsid w:val="00A0706F"/>
    <w:rsid w:val="00A21AC6"/>
    <w:rsid w:val="00A30FB4"/>
    <w:rsid w:val="00A36EBD"/>
    <w:rsid w:val="00A55F70"/>
    <w:rsid w:val="00A653AD"/>
    <w:rsid w:val="00A7383F"/>
    <w:rsid w:val="00A74962"/>
    <w:rsid w:val="00A7793B"/>
    <w:rsid w:val="00A80921"/>
    <w:rsid w:val="00A8235B"/>
    <w:rsid w:val="00A835ED"/>
    <w:rsid w:val="00A862AE"/>
    <w:rsid w:val="00A86E04"/>
    <w:rsid w:val="00A9411A"/>
    <w:rsid w:val="00AA4621"/>
    <w:rsid w:val="00AB487A"/>
    <w:rsid w:val="00AB5712"/>
    <w:rsid w:val="00AB7507"/>
    <w:rsid w:val="00AB7BF5"/>
    <w:rsid w:val="00AC50CE"/>
    <w:rsid w:val="00AD605E"/>
    <w:rsid w:val="00AE0731"/>
    <w:rsid w:val="00AE2172"/>
    <w:rsid w:val="00AE2F37"/>
    <w:rsid w:val="00AE78CB"/>
    <w:rsid w:val="00AF3605"/>
    <w:rsid w:val="00AF3683"/>
    <w:rsid w:val="00AF43C8"/>
    <w:rsid w:val="00AF691E"/>
    <w:rsid w:val="00B06EED"/>
    <w:rsid w:val="00B06FB6"/>
    <w:rsid w:val="00B12B21"/>
    <w:rsid w:val="00B17D86"/>
    <w:rsid w:val="00B26387"/>
    <w:rsid w:val="00B32C3C"/>
    <w:rsid w:val="00B5120A"/>
    <w:rsid w:val="00B55127"/>
    <w:rsid w:val="00B64165"/>
    <w:rsid w:val="00B64ACA"/>
    <w:rsid w:val="00B65267"/>
    <w:rsid w:val="00B727D3"/>
    <w:rsid w:val="00B7692B"/>
    <w:rsid w:val="00B816F2"/>
    <w:rsid w:val="00B82A1A"/>
    <w:rsid w:val="00B86B07"/>
    <w:rsid w:val="00B95CDB"/>
    <w:rsid w:val="00BA32D7"/>
    <w:rsid w:val="00BA7263"/>
    <w:rsid w:val="00BA7CEA"/>
    <w:rsid w:val="00BB0A70"/>
    <w:rsid w:val="00BB1397"/>
    <w:rsid w:val="00BB44E8"/>
    <w:rsid w:val="00BC28E7"/>
    <w:rsid w:val="00BC564A"/>
    <w:rsid w:val="00BC5CCD"/>
    <w:rsid w:val="00BC6A10"/>
    <w:rsid w:val="00BE0218"/>
    <w:rsid w:val="00BE2048"/>
    <w:rsid w:val="00BE2891"/>
    <w:rsid w:val="00BE4753"/>
    <w:rsid w:val="00BE7973"/>
    <w:rsid w:val="00BF4A56"/>
    <w:rsid w:val="00C049FC"/>
    <w:rsid w:val="00C05DBA"/>
    <w:rsid w:val="00C15401"/>
    <w:rsid w:val="00C31ED5"/>
    <w:rsid w:val="00C37816"/>
    <w:rsid w:val="00C50895"/>
    <w:rsid w:val="00C5106C"/>
    <w:rsid w:val="00C51C41"/>
    <w:rsid w:val="00C56990"/>
    <w:rsid w:val="00C64123"/>
    <w:rsid w:val="00C745CE"/>
    <w:rsid w:val="00C779DC"/>
    <w:rsid w:val="00C80C53"/>
    <w:rsid w:val="00C90613"/>
    <w:rsid w:val="00C91C81"/>
    <w:rsid w:val="00C91ED5"/>
    <w:rsid w:val="00C968CC"/>
    <w:rsid w:val="00CA3FF2"/>
    <w:rsid w:val="00CA5D4B"/>
    <w:rsid w:val="00CB13CA"/>
    <w:rsid w:val="00CD33D7"/>
    <w:rsid w:val="00CD6CE6"/>
    <w:rsid w:val="00CE20A9"/>
    <w:rsid w:val="00CE2E75"/>
    <w:rsid w:val="00CE71A9"/>
    <w:rsid w:val="00CF0F2A"/>
    <w:rsid w:val="00CF1505"/>
    <w:rsid w:val="00CF233A"/>
    <w:rsid w:val="00CF2892"/>
    <w:rsid w:val="00D25599"/>
    <w:rsid w:val="00D309D0"/>
    <w:rsid w:val="00D32333"/>
    <w:rsid w:val="00D41DB6"/>
    <w:rsid w:val="00D4308D"/>
    <w:rsid w:val="00D43A3D"/>
    <w:rsid w:val="00D50C81"/>
    <w:rsid w:val="00D53203"/>
    <w:rsid w:val="00D84F83"/>
    <w:rsid w:val="00D91DB9"/>
    <w:rsid w:val="00DA1CDC"/>
    <w:rsid w:val="00DC017C"/>
    <w:rsid w:val="00DC4205"/>
    <w:rsid w:val="00DD0C64"/>
    <w:rsid w:val="00DE0009"/>
    <w:rsid w:val="00DE58D4"/>
    <w:rsid w:val="00DF00F9"/>
    <w:rsid w:val="00DF33D9"/>
    <w:rsid w:val="00DF5D49"/>
    <w:rsid w:val="00DF7AAF"/>
    <w:rsid w:val="00E05B5F"/>
    <w:rsid w:val="00E063E5"/>
    <w:rsid w:val="00E07E6F"/>
    <w:rsid w:val="00E135E2"/>
    <w:rsid w:val="00E16049"/>
    <w:rsid w:val="00E245E2"/>
    <w:rsid w:val="00E534B3"/>
    <w:rsid w:val="00E61FA5"/>
    <w:rsid w:val="00E64C6B"/>
    <w:rsid w:val="00E67418"/>
    <w:rsid w:val="00E706FA"/>
    <w:rsid w:val="00E70E70"/>
    <w:rsid w:val="00E739F3"/>
    <w:rsid w:val="00E766EC"/>
    <w:rsid w:val="00E77A9E"/>
    <w:rsid w:val="00EA200C"/>
    <w:rsid w:val="00EA5A3F"/>
    <w:rsid w:val="00EA5FEA"/>
    <w:rsid w:val="00EB1226"/>
    <w:rsid w:val="00EB3DA7"/>
    <w:rsid w:val="00EB61E9"/>
    <w:rsid w:val="00EC0FEC"/>
    <w:rsid w:val="00EC2CB5"/>
    <w:rsid w:val="00EC34A5"/>
    <w:rsid w:val="00EC5272"/>
    <w:rsid w:val="00ED14C1"/>
    <w:rsid w:val="00ED2BA6"/>
    <w:rsid w:val="00ED30CD"/>
    <w:rsid w:val="00EE263B"/>
    <w:rsid w:val="00EE7E14"/>
    <w:rsid w:val="00EF345D"/>
    <w:rsid w:val="00EF3CC2"/>
    <w:rsid w:val="00EF751D"/>
    <w:rsid w:val="00F00A34"/>
    <w:rsid w:val="00F06F21"/>
    <w:rsid w:val="00F16DBE"/>
    <w:rsid w:val="00F23670"/>
    <w:rsid w:val="00F27EFB"/>
    <w:rsid w:val="00F315A8"/>
    <w:rsid w:val="00F34CE5"/>
    <w:rsid w:val="00F36F21"/>
    <w:rsid w:val="00F40595"/>
    <w:rsid w:val="00F43F60"/>
    <w:rsid w:val="00F4416A"/>
    <w:rsid w:val="00F4701D"/>
    <w:rsid w:val="00F52687"/>
    <w:rsid w:val="00F62CF7"/>
    <w:rsid w:val="00F71EA9"/>
    <w:rsid w:val="00F743BF"/>
    <w:rsid w:val="00F9464E"/>
    <w:rsid w:val="00F9650A"/>
    <w:rsid w:val="00FA4BC2"/>
    <w:rsid w:val="00FA5761"/>
    <w:rsid w:val="00FC6315"/>
    <w:rsid w:val="00FD417A"/>
    <w:rsid w:val="00FD4D9A"/>
    <w:rsid w:val="00FE6F2C"/>
    <w:rsid w:val="00FF1957"/>
    <w:rsid w:val="03EF7C67"/>
    <w:rsid w:val="0E456F37"/>
    <w:rsid w:val="0E946CAA"/>
    <w:rsid w:val="15BE72AA"/>
    <w:rsid w:val="165F4120"/>
    <w:rsid w:val="1C8C376C"/>
    <w:rsid w:val="1ED00993"/>
    <w:rsid w:val="22CC523A"/>
    <w:rsid w:val="23E24AEB"/>
    <w:rsid w:val="2AE163BC"/>
    <w:rsid w:val="2E974F6B"/>
    <w:rsid w:val="2EB7701A"/>
    <w:rsid w:val="390C2934"/>
    <w:rsid w:val="39461906"/>
    <w:rsid w:val="3A9B4436"/>
    <w:rsid w:val="3DF13190"/>
    <w:rsid w:val="3F077559"/>
    <w:rsid w:val="42733C91"/>
    <w:rsid w:val="42BB2F31"/>
    <w:rsid w:val="455753B8"/>
    <w:rsid w:val="48086DC5"/>
    <w:rsid w:val="48E64918"/>
    <w:rsid w:val="4E5E3D22"/>
    <w:rsid w:val="50F11EF6"/>
    <w:rsid w:val="51C26F85"/>
    <w:rsid w:val="54336CC9"/>
    <w:rsid w:val="55113B4C"/>
    <w:rsid w:val="55F378C8"/>
    <w:rsid w:val="56B20949"/>
    <w:rsid w:val="5CCB64B5"/>
    <w:rsid w:val="5F9B71FD"/>
    <w:rsid w:val="6D624EC7"/>
    <w:rsid w:val="6E9216A3"/>
    <w:rsid w:val="7A220288"/>
    <w:rsid w:val="7DB174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B0064CB"/>
  <w15:docId w15:val="{7C14591C-0E13-4B7E-80B1-ACF740D4D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pPr>
    <w:rPr>
      <w:rFonts w:ascii="Tahoma" w:eastAsiaTheme="minorHAnsi" w:hAnsi="Tahoma" w:cstheme="minorBidi"/>
      <w:sz w:val="24"/>
      <w:szCs w:val="22"/>
      <w:lang w:val="en-US" w:eastAsia="en-US"/>
    </w:rPr>
  </w:style>
  <w:style w:type="paragraph" w:styleId="Heading1">
    <w:name w:val="heading 1"/>
    <w:basedOn w:val="Normal"/>
    <w:next w:val="Normal"/>
    <w:link w:val="Heading1Char"/>
    <w:uiPriority w:val="9"/>
    <w:qFormat/>
    <w:pPr>
      <w:keepNext/>
      <w:keepLines/>
      <w:spacing w:line="240" w:lineRule="auto"/>
      <w:jc w:val="center"/>
      <w:outlineLvl w:val="0"/>
    </w:pPr>
    <w:rPr>
      <w:rFonts w:ascii="Arial" w:eastAsiaTheme="majorEastAsia" w:hAnsi="Arial" w:cstheme="majorBidi"/>
      <w:b/>
      <w:color w:val="000000" w:themeColor="text1"/>
      <w:szCs w:val="32"/>
    </w:rPr>
  </w:style>
  <w:style w:type="paragraph" w:styleId="Heading2">
    <w:name w:val="heading 2"/>
    <w:basedOn w:val="Normal"/>
    <w:next w:val="Normal"/>
    <w:link w:val="Heading2Char"/>
    <w:uiPriority w:val="9"/>
    <w:unhideWhenUsed/>
    <w:qFormat/>
    <w:pPr>
      <w:keepNext/>
      <w:keepLines/>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unhideWhenUsed/>
    <w:qFormat/>
    <w:pPr>
      <w:keepNext/>
      <w:keepLines/>
      <w:spacing w:before="40" w:line="360" w:lineRule="auto"/>
      <w:outlineLvl w:val="2"/>
    </w:pPr>
    <w:rPr>
      <w:rFonts w:ascii="Arial" w:eastAsiaTheme="majorEastAsia" w:hAnsi="Arial"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Arial" w:eastAsiaTheme="majorEastAsia" w:hAnsi="Arial" w:cstheme="majorBidi"/>
      <w:b/>
      <w:color w:val="000000" w:themeColor="text1"/>
      <w:sz w:val="24"/>
      <w:szCs w:val="32"/>
      <w:lang w:val="en-US" w:eastAsia="en-US"/>
    </w:rPr>
  </w:style>
  <w:style w:type="character" w:customStyle="1" w:styleId="Heading2Char">
    <w:name w:val="Heading 2 Char"/>
    <w:basedOn w:val="DefaultParagraphFont"/>
    <w:link w:val="Heading2"/>
    <w:uiPriority w:val="9"/>
    <w:qFormat/>
    <w:rPr>
      <w:rFonts w:ascii="Tahoma" w:eastAsiaTheme="majorEastAsia" w:hAnsi="Tahoma" w:cstheme="majorBidi"/>
      <w:b/>
      <w:color w:val="2F5496" w:themeColor="accent1" w:themeShade="BF"/>
      <w:sz w:val="24"/>
      <w:szCs w:val="26"/>
    </w:rPr>
  </w:style>
  <w:style w:type="character" w:customStyle="1" w:styleId="Heading3Char">
    <w:name w:val="Heading 3 Char"/>
    <w:basedOn w:val="DefaultParagraphFont"/>
    <w:link w:val="Heading3"/>
    <w:uiPriority w:val="9"/>
    <w:qFormat/>
    <w:rPr>
      <w:rFonts w:ascii="Arial" w:eastAsiaTheme="majorEastAsia" w:hAnsi="Arial" w:cstheme="majorBidi"/>
      <w:b/>
      <w:sz w:val="24"/>
      <w:szCs w:val="24"/>
      <w:lang w:val="en-US" w:eastAsia="en-US"/>
    </w:rPr>
  </w:style>
  <w:style w:type="paragraph" w:styleId="BodyText">
    <w:name w:val="Body Text"/>
    <w:basedOn w:val="Normal"/>
    <w:link w:val="BodyTextChar"/>
    <w:uiPriority w:val="1"/>
    <w:qFormat/>
    <w:pPr>
      <w:widowControl w:val="0"/>
      <w:autoSpaceDE w:val="0"/>
      <w:autoSpaceDN w:val="0"/>
      <w:spacing w:line="240" w:lineRule="auto"/>
    </w:pPr>
    <w:rPr>
      <w:rFonts w:ascii="Arial MT" w:eastAsia="Arial MT" w:hAnsi="Arial MT" w:cs="Arial MT"/>
      <w:szCs w:val="24"/>
    </w:rPr>
  </w:style>
  <w:style w:type="character" w:customStyle="1" w:styleId="BodyTextChar">
    <w:name w:val="Body Text Char"/>
    <w:basedOn w:val="DefaultParagraphFont"/>
    <w:link w:val="BodyText"/>
    <w:uiPriority w:val="1"/>
    <w:qFormat/>
    <w:rPr>
      <w:rFonts w:ascii="Arial MT" w:eastAsia="Arial MT" w:hAnsi="Arial MT" w:cs="Arial MT"/>
      <w:sz w:val="24"/>
      <w:szCs w:val="24"/>
    </w:rPr>
  </w:style>
  <w:style w:type="paragraph" w:styleId="Caption">
    <w:name w:val="caption"/>
    <w:basedOn w:val="Normal"/>
    <w:next w:val="Normal"/>
    <w:link w:val="CaptionChar"/>
    <w:uiPriority w:val="35"/>
    <w:unhideWhenUsed/>
    <w:qFormat/>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rPr>
      <w:rFonts w:ascii="Tahoma" w:eastAsiaTheme="minorHAnsi" w:hAnsi="Tahoma" w:cstheme="minorBidi"/>
      <w:i/>
      <w:iCs/>
      <w:color w:val="44546A" w:themeColor="text2"/>
      <w:sz w:val="18"/>
      <w:szCs w:val="18"/>
      <w:lang w:val="en-US" w:eastAsia="en-US"/>
    </w:rPr>
  </w:style>
  <w:style w:type="paragraph" w:styleId="Footer">
    <w:name w:val="footer"/>
    <w:basedOn w:val="Normal"/>
    <w:link w:val="FooterChar"/>
    <w:uiPriority w:val="99"/>
    <w:unhideWhenUsed/>
    <w:qFormat/>
    <w:pPr>
      <w:tabs>
        <w:tab w:val="center" w:pos="4680"/>
        <w:tab w:val="right" w:pos="9360"/>
      </w:tabs>
      <w:spacing w:line="240" w:lineRule="auto"/>
    </w:pPr>
  </w:style>
  <w:style w:type="character" w:customStyle="1" w:styleId="FooterChar">
    <w:name w:val="Footer Char"/>
    <w:basedOn w:val="DefaultParagraphFont"/>
    <w:link w:val="Footer"/>
    <w:uiPriority w:val="99"/>
    <w:qFormat/>
    <w:rPr>
      <w:rFonts w:ascii="Tahoma" w:hAnsi="Tahoma"/>
      <w:sz w:val="24"/>
    </w:r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customStyle="1" w:styleId="HeaderChar">
    <w:name w:val="Header Char"/>
    <w:basedOn w:val="DefaultParagraphFont"/>
    <w:link w:val="Header"/>
    <w:uiPriority w:val="99"/>
    <w:qFormat/>
    <w:rPr>
      <w:rFonts w:ascii="Tahoma" w:hAnsi="Tahoma"/>
      <w:sz w:val="24"/>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Pr>
      <w:b/>
      <w:bCs/>
    </w:rPr>
  </w:style>
  <w:style w:type="table" w:styleId="TableGrid">
    <w:name w:val="Table Grid"/>
    <w:basedOn w:val="TableNormal"/>
    <w:uiPriority w:val="39"/>
    <w:rPr>
      <w:rFonts w:asciiTheme="minorHAnsi" w:eastAsiaTheme="minorHAnsi" w:hAnsiTheme="minorHAnsi" w:cstheme="minorBidi"/>
      <w:sz w:val="22"/>
      <w:szCs w:val="22"/>
      <w:lang w:val="fi-FI"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style>
  <w:style w:type="paragraph" w:styleId="TOC1">
    <w:name w:val="toc 1"/>
    <w:basedOn w:val="Normal"/>
    <w:next w:val="Normal"/>
    <w:uiPriority w:val="39"/>
    <w:unhideWhenUsed/>
    <w:pPr>
      <w:tabs>
        <w:tab w:val="right" w:leader="dot" w:pos="8630"/>
      </w:tabs>
      <w:spacing w:after="100"/>
    </w:pPr>
    <w:rPr>
      <w:rFonts w:ascii="Arial" w:hAnsi="Arial" w:cs="Arial"/>
    </w:rPr>
  </w:style>
  <w:style w:type="paragraph" w:styleId="TOC2">
    <w:name w:val="toc 2"/>
    <w:basedOn w:val="Normal"/>
    <w:next w:val="Normal"/>
    <w:uiPriority w:val="39"/>
    <w:unhideWhenUsed/>
    <w:pPr>
      <w:tabs>
        <w:tab w:val="right" w:leader="dot" w:pos="8630"/>
      </w:tabs>
      <w:spacing w:after="100"/>
      <w:ind w:left="240"/>
    </w:pPr>
    <w:rPr>
      <w:rFonts w:ascii="Arial" w:hAnsi="Arial" w:cs="Arial"/>
      <w:b/>
    </w:rPr>
  </w:style>
  <w:style w:type="paragraph" w:styleId="TOC3">
    <w:name w:val="toc 3"/>
    <w:basedOn w:val="Normal"/>
    <w:next w:val="Normal"/>
    <w:uiPriority w:val="39"/>
    <w:unhideWhenUsed/>
    <w:pPr>
      <w:tabs>
        <w:tab w:val="right" w:leader="dot" w:pos="8630"/>
      </w:tabs>
      <w:spacing w:after="100"/>
      <w:ind w:left="1134"/>
      <w:jc w:val="center"/>
    </w:pPr>
    <w:rPr>
      <w:rFonts w:ascii="Arial" w:hAnsi="Arial" w:cs="Arial"/>
      <w:b/>
      <w:bCs/>
      <w:spacing w:val="-2"/>
    </w:rPr>
  </w:style>
  <w:style w:type="paragraph" w:styleId="ListParagraph">
    <w:name w:val="List Paragraph"/>
    <w:basedOn w:val="Normal"/>
    <w:uiPriority w:val="1"/>
    <w:qFormat/>
    <w:pPr>
      <w:ind w:left="720"/>
      <w:contextualSpacing/>
    </w:pPr>
  </w:style>
  <w:style w:type="paragraph" w:customStyle="1" w:styleId="TableParagraph">
    <w:name w:val="Table Paragraph"/>
    <w:basedOn w:val="Normal"/>
    <w:uiPriority w:val="1"/>
    <w:qFormat/>
    <w:pPr>
      <w:widowControl w:val="0"/>
      <w:autoSpaceDE w:val="0"/>
      <w:autoSpaceDN w:val="0"/>
      <w:spacing w:line="240" w:lineRule="auto"/>
    </w:pPr>
    <w:rPr>
      <w:rFonts w:ascii="Arial MT" w:eastAsia="Arial MT" w:hAnsi="Arial MT" w:cs="Arial MT"/>
      <w:sz w:val="2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TableGrid0">
    <w:name w:val="TableGrid"/>
    <w:qFormat/>
    <w:rPr>
      <w:rFonts w:eastAsiaTheme="minorEastAsia"/>
    </w:rPr>
    <w:tblPr>
      <w:tblCellMar>
        <w:top w:w="0" w:type="dxa"/>
        <w:left w:w="0" w:type="dxa"/>
        <w:bottom w:w="0" w:type="dxa"/>
        <w:right w:w="0" w:type="dxa"/>
      </w:tblCellMar>
    </w:tblPr>
  </w:style>
  <w:style w:type="paragraph" w:customStyle="1" w:styleId="ThesisParagraph">
    <w:name w:val="Thesis Paragraph"/>
    <w:basedOn w:val="Normal"/>
    <w:link w:val="ThesisParagraphChar"/>
    <w:qFormat/>
    <w:pPr>
      <w:spacing w:after="5"/>
      <w:ind w:left="10" w:right="67" w:hanging="10"/>
      <w:jc w:val="both"/>
    </w:pPr>
    <w:rPr>
      <w:rFonts w:ascii="Arial" w:eastAsia="Arial" w:hAnsi="Arial" w:cs="Arial"/>
      <w:color w:val="000000"/>
      <w:kern w:val="2"/>
      <w:lang w:val="en-PH" w:eastAsia="en-PH"/>
      <w14:ligatures w14:val="standardContextual"/>
    </w:rPr>
  </w:style>
  <w:style w:type="character" w:customStyle="1" w:styleId="ThesisParagraphChar">
    <w:name w:val="Thesis Paragraph Char"/>
    <w:basedOn w:val="DefaultParagraphFont"/>
    <w:link w:val="ThesisParagraph"/>
    <w:qFormat/>
    <w:rPr>
      <w:rFonts w:ascii="Arial" w:eastAsia="Arial" w:hAnsi="Arial" w:cs="Arial"/>
      <w:color w:val="000000"/>
      <w:kern w:val="2"/>
      <w:sz w:val="24"/>
      <w:szCs w:val="22"/>
      <w14:ligatures w14:val="standardContextual"/>
    </w:rPr>
  </w:style>
  <w:style w:type="paragraph" w:customStyle="1" w:styleId="Label">
    <w:name w:val="Label"/>
    <w:basedOn w:val="ThesisParagraph"/>
    <w:next w:val="Heading3"/>
    <w:link w:val="LabelChar"/>
    <w:qFormat/>
    <w:pPr>
      <w:jc w:val="center"/>
    </w:pPr>
    <w:rPr>
      <w:b/>
    </w:rPr>
  </w:style>
  <w:style w:type="character" w:customStyle="1" w:styleId="LabelChar">
    <w:name w:val="Label Char"/>
    <w:basedOn w:val="ThesisParagraphChar"/>
    <w:link w:val="Label"/>
    <w:qFormat/>
    <w:rPr>
      <w:rFonts w:ascii="Arial" w:eastAsia="Arial" w:hAnsi="Arial" w:cs="Arial"/>
      <w:b/>
      <w:color w:val="000000"/>
      <w:kern w:val="2"/>
      <w:sz w:val="24"/>
      <w:szCs w:val="22"/>
      <w14:ligatures w14:val="standardContextual"/>
    </w:rPr>
  </w:style>
  <w:style w:type="paragraph" w:customStyle="1" w:styleId="TOCHeading1">
    <w:name w:val="TOC Heading1"/>
    <w:basedOn w:val="Heading1"/>
    <w:next w:val="Normal"/>
    <w:uiPriority w:val="39"/>
    <w:unhideWhenUsed/>
    <w:qFormat/>
    <w:pPr>
      <w:spacing w:before="240" w:line="259" w:lineRule="auto"/>
      <w:jc w:val="left"/>
      <w:outlineLvl w:val="9"/>
    </w:pPr>
    <w:rPr>
      <w:rFonts w:asciiTheme="majorHAnsi" w:hAnsiTheme="majorHAnsi"/>
      <w:b w:val="0"/>
      <w:color w:val="2F5496" w:themeColor="accent1" w:themeShade="BF"/>
      <w:sz w:val="32"/>
    </w:rPr>
  </w:style>
  <w:style w:type="paragraph" w:customStyle="1" w:styleId="forFigure">
    <w:name w:val="for Figure"/>
    <w:basedOn w:val="Heading3"/>
    <w:link w:val="forFigureChar"/>
    <w:qFormat/>
    <w:pPr>
      <w:spacing w:line="240" w:lineRule="auto"/>
      <w:ind w:firstLine="720"/>
      <w:jc w:val="center"/>
    </w:pPr>
    <w:rPr>
      <w:rFonts w:cs="Arial"/>
    </w:rPr>
  </w:style>
  <w:style w:type="character" w:customStyle="1" w:styleId="forFigureChar">
    <w:name w:val="for Figure Char"/>
    <w:basedOn w:val="DefaultParagraphFont"/>
    <w:link w:val="forFigure"/>
    <w:rPr>
      <w:rFonts w:ascii="Arial" w:eastAsiaTheme="majorEastAsia" w:hAnsi="Arial" w:cs="Arial"/>
      <w:sz w:val="24"/>
      <w:szCs w:val="24"/>
      <w:lang w:val="en-US" w:eastAsia="en-US"/>
    </w:rPr>
  </w:style>
  <w:style w:type="paragraph" w:customStyle="1" w:styleId="forTable">
    <w:name w:val="for Table"/>
    <w:basedOn w:val="Heading3"/>
    <w:link w:val="forTableChar"/>
    <w:qFormat/>
    <w:pPr>
      <w:spacing w:line="240" w:lineRule="auto"/>
      <w:jc w:val="center"/>
    </w:pPr>
    <w:rPr>
      <w:b w:val="0"/>
    </w:rPr>
  </w:style>
  <w:style w:type="character" w:customStyle="1" w:styleId="forTableChar">
    <w:name w:val="for Table Char"/>
    <w:basedOn w:val="Heading1Char"/>
    <w:link w:val="forTable"/>
    <w:rPr>
      <w:rFonts w:ascii="Arial" w:eastAsiaTheme="majorEastAsia" w:hAnsi="Arial" w:cstheme="majorBidi"/>
      <w:b/>
      <w:color w:val="000000" w:themeColor="text1"/>
      <w:sz w:val="24"/>
      <w:szCs w:val="24"/>
      <w:lang w:val="en-US" w:eastAsia="en-US"/>
    </w:rPr>
  </w:style>
  <w:style w:type="paragraph" w:customStyle="1" w:styleId="forPreview">
    <w:name w:val="for Preview"/>
    <w:basedOn w:val="Caption"/>
    <w:link w:val="forPreviewChar"/>
    <w:qFormat/>
    <w:pPr>
      <w:jc w:val="center"/>
    </w:pPr>
    <w:rPr>
      <w:rFonts w:ascii="Arial" w:hAnsi="Arial"/>
      <w:i w:val="0"/>
      <w:color w:val="auto"/>
      <w:sz w:val="24"/>
    </w:rPr>
  </w:style>
  <w:style w:type="character" w:customStyle="1" w:styleId="forPreviewChar">
    <w:name w:val="for Preview Char"/>
    <w:basedOn w:val="CaptionChar"/>
    <w:link w:val="forPreview"/>
    <w:rPr>
      <w:rFonts w:ascii="Arial" w:eastAsiaTheme="minorHAnsi" w:hAnsi="Arial" w:cstheme="minorBidi"/>
      <w:i w:val="0"/>
      <w:iCs/>
      <w:color w:val="44546A" w:themeColor="text2"/>
      <w:sz w:val="24"/>
      <w:szCs w:val="18"/>
      <w:lang w:val="en-US" w:eastAsia="en-US"/>
    </w:rPr>
  </w:style>
  <w:style w:type="character" w:styleId="FollowedHyperlink">
    <w:name w:val="FollowedHyperlink"/>
    <w:basedOn w:val="DefaultParagraphFont"/>
    <w:uiPriority w:val="99"/>
    <w:semiHidden/>
    <w:unhideWhenUsed/>
    <w:rsid w:val="004524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10010">
      <w:bodyDiv w:val="1"/>
      <w:marLeft w:val="0"/>
      <w:marRight w:val="0"/>
      <w:marTop w:val="0"/>
      <w:marBottom w:val="0"/>
      <w:divBdr>
        <w:top w:val="none" w:sz="0" w:space="0" w:color="auto"/>
        <w:left w:val="none" w:sz="0" w:space="0" w:color="auto"/>
        <w:bottom w:val="none" w:sz="0" w:space="0" w:color="auto"/>
        <w:right w:val="none" w:sz="0" w:space="0" w:color="auto"/>
      </w:divBdr>
      <w:divsChild>
        <w:div w:id="1291664198">
          <w:marLeft w:val="0"/>
          <w:marRight w:val="0"/>
          <w:marTop w:val="0"/>
          <w:marBottom w:val="0"/>
          <w:divBdr>
            <w:top w:val="none" w:sz="0" w:space="0" w:color="auto"/>
            <w:left w:val="none" w:sz="0" w:space="0" w:color="auto"/>
            <w:bottom w:val="none" w:sz="0" w:space="0" w:color="auto"/>
            <w:right w:val="none" w:sz="0" w:space="0" w:color="auto"/>
          </w:divBdr>
          <w:divsChild>
            <w:div w:id="1775245570">
              <w:marLeft w:val="0"/>
              <w:marRight w:val="0"/>
              <w:marTop w:val="0"/>
              <w:marBottom w:val="0"/>
              <w:divBdr>
                <w:top w:val="none" w:sz="0" w:space="0" w:color="auto"/>
                <w:left w:val="none" w:sz="0" w:space="0" w:color="auto"/>
                <w:bottom w:val="none" w:sz="0" w:space="0" w:color="auto"/>
                <w:right w:val="none" w:sz="0" w:space="0" w:color="auto"/>
              </w:divBdr>
            </w:div>
            <w:div w:id="1882551883">
              <w:marLeft w:val="0"/>
              <w:marRight w:val="0"/>
              <w:marTop w:val="0"/>
              <w:marBottom w:val="0"/>
              <w:divBdr>
                <w:top w:val="none" w:sz="0" w:space="0" w:color="auto"/>
                <w:left w:val="none" w:sz="0" w:space="0" w:color="auto"/>
                <w:bottom w:val="none" w:sz="0" w:space="0" w:color="auto"/>
                <w:right w:val="none" w:sz="0" w:space="0" w:color="auto"/>
              </w:divBdr>
            </w:div>
            <w:div w:id="1237088991">
              <w:marLeft w:val="0"/>
              <w:marRight w:val="0"/>
              <w:marTop w:val="0"/>
              <w:marBottom w:val="0"/>
              <w:divBdr>
                <w:top w:val="none" w:sz="0" w:space="0" w:color="auto"/>
                <w:left w:val="none" w:sz="0" w:space="0" w:color="auto"/>
                <w:bottom w:val="none" w:sz="0" w:space="0" w:color="auto"/>
                <w:right w:val="none" w:sz="0" w:space="0" w:color="auto"/>
              </w:divBdr>
            </w:div>
            <w:div w:id="1456370668">
              <w:marLeft w:val="0"/>
              <w:marRight w:val="0"/>
              <w:marTop w:val="0"/>
              <w:marBottom w:val="0"/>
              <w:divBdr>
                <w:top w:val="none" w:sz="0" w:space="0" w:color="auto"/>
                <w:left w:val="none" w:sz="0" w:space="0" w:color="auto"/>
                <w:bottom w:val="none" w:sz="0" w:space="0" w:color="auto"/>
                <w:right w:val="none" w:sz="0" w:space="0" w:color="auto"/>
              </w:divBdr>
            </w:div>
            <w:div w:id="1590000690">
              <w:marLeft w:val="0"/>
              <w:marRight w:val="0"/>
              <w:marTop w:val="0"/>
              <w:marBottom w:val="0"/>
              <w:divBdr>
                <w:top w:val="none" w:sz="0" w:space="0" w:color="auto"/>
                <w:left w:val="none" w:sz="0" w:space="0" w:color="auto"/>
                <w:bottom w:val="none" w:sz="0" w:space="0" w:color="auto"/>
                <w:right w:val="none" w:sz="0" w:space="0" w:color="auto"/>
              </w:divBdr>
            </w:div>
            <w:div w:id="774327809">
              <w:marLeft w:val="0"/>
              <w:marRight w:val="0"/>
              <w:marTop w:val="0"/>
              <w:marBottom w:val="0"/>
              <w:divBdr>
                <w:top w:val="none" w:sz="0" w:space="0" w:color="auto"/>
                <w:left w:val="none" w:sz="0" w:space="0" w:color="auto"/>
                <w:bottom w:val="none" w:sz="0" w:space="0" w:color="auto"/>
                <w:right w:val="none" w:sz="0" w:space="0" w:color="auto"/>
              </w:divBdr>
            </w:div>
            <w:div w:id="396785932">
              <w:marLeft w:val="0"/>
              <w:marRight w:val="0"/>
              <w:marTop w:val="0"/>
              <w:marBottom w:val="0"/>
              <w:divBdr>
                <w:top w:val="none" w:sz="0" w:space="0" w:color="auto"/>
                <w:left w:val="none" w:sz="0" w:space="0" w:color="auto"/>
                <w:bottom w:val="none" w:sz="0" w:space="0" w:color="auto"/>
                <w:right w:val="none" w:sz="0" w:space="0" w:color="auto"/>
              </w:divBdr>
            </w:div>
            <w:div w:id="1625848974">
              <w:marLeft w:val="0"/>
              <w:marRight w:val="0"/>
              <w:marTop w:val="0"/>
              <w:marBottom w:val="0"/>
              <w:divBdr>
                <w:top w:val="none" w:sz="0" w:space="0" w:color="auto"/>
                <w:left w:val="none" w:sz="0" w:space="0" w:color="auto"/>
                <w:bottom w:val="none" w:sz="0" w:space="0" w:color="auto"/>
                <w:right w:val="none" w:sz="0" w:space="0" w:color="auto"/>
              </w:divBdr>
            </w:div>
            <w:div w:id="103039613">
              <w:marLeft w:val="0"/>
              <w:marRight w:val="0"/>
              <w:marTop w:val="0"/>
              <w:marBottom w:val="0"/>
              <w:divBdr>
                <w:top w:val="none" w:sz="0" w:space="0" w:color="auto"/>
                <w:left w:val="none" w:sz="0" w:space="0" w:color="auto"/>
                <w:bottom w:val="none" w:sz="0" w:space="0" w:color="auto"/>
                <w:right w:val="none" w:sz="0" w:space="0" w:color="auto"/>
              </w:divBdr>
            </w:div>
            <w:div w:id="1677221032">
              <w:marLeft w:val="0"/>
              <w:marRight w:val="0"/>
              <w:marTop w:val="0"/>
              <w:marBottom w:val="0"/>
              <w:divBdr>
                <w:top w:val="none" w:sz="0" w:space="0" w:color="auto"/>
                <w:left w:val="none" w:sz="0" w:space="0" w:color="auto"/>
                <w:bottom w:val="none" w:sz="0" w:space="0" w:color="auto"/>
                <w:right w:val="none" w:sz="0" w:space="0" w:color="auto"/>
              </w:divBdr>
            </w:div>
            <w:div w:id="973214265">
              <w:marLeft w:val="0"/>
              <w:marRight w:val="0"/>
              <w:marTop w:val="0"/>
              <w:marBottom w:val="0"/>
              <w:divBdr>
                <w:top w:val="none" w:sz="0" w:space="0" w:color="auto"/>
                <w:left w:val="none" w:sz="0" w:space="0" w:color="auto"/>
                <w:bottom w:val="none" w:sz="0" w:space="0" w:color="auto"/>
                <w:right w:val="none" w:sz="0" w:space="0" w:color="auto"/>
              </w:divBdr>
            </w:div>
            <w:div w:id="513689003">
              <w:marLeft w:val="0"/>
              <w:marRight w:val="0"/>
              <w:marTop w:val="0"/>
              <w:marBottom w:val="0"/>
              <w:divBdr>
                <w:top w:val="none" w:sz="0" w:space="0" w:color="auto"/>
                <w:left w:val="none" w:sz="0" w:space="0" w:color="auto"/>
                <w:bottom w:val="none" w:sz="0" w:space="0" w:color="auto"/>
                <w:right w:val="none" w:sz="0" w:space="0" w:color="auto"/>
              </w:divBdr>
            </w:div>
            <w:div w:id="1510020831">
              <w:marLeft w:val="0"/>
              <w:marRight w:val="0"/>
              <w:marTop w:val="0"/>
              <w:marBottom w:val="0"/>
              <w:divBdr>
                <w:top w:val="none" w:sz="0" w:space="0" w:color="auto"/>
                <w:left w:val="none" w:sz="0" w:space="0" w:color="auto"/>
                <w:bottom w:val="none" w:sz="0" w:space="0" w:color="auto"/>
                <w:right w:val="none" w:sz="0" w:space="0" w:color="auto"/>
              </w:divBdr>
            </w:div>
            <w:div w:id="160316175">
              <w:marLeft w:val="0"/>
              <w:marRight w:val="0"/>
              <w:marTop w:val="0"/>
              <w:marBottom w:val="0"/>
              <w:divBdr>
                <w:top w:val="none" w:sz="0" w:space="0" w:color="auto"/>
                <w:left w:val="none" w:sz="0" w:space="0" w:color="auto"/>
                <w:bottom w:val="none" w:sz="0" w:space="0" w:color="auto"/>
                <w:right w:val="none" w:sz="0" w:space="0" w:color="auto"/>
              </w:divBdr>
            </w:div>
            <w:div w:id="985091696">
              <w:marLeft w:val="0"/>
              <w:marRight w:val="0"/>
              <w:marTop w:val="0"/>
              <w:marBottom w:val="0"/>
              <w:divBdr>
                <w:top w:val="none" w:sz="0" w:space="0" w:color="auto"/>
                <w:left w:val="none" w:sz="0" w:space="0" w:color="auto"/>
                <w:bottom w:val="none" w:sz="0" w:space="0" w:color="auto"/>
                <w:right w:val="none" w:sz="0" w:space="0" w:color="auto"/>
              </w:divBdr>
            </w:div>
            <w:div w:id="1290285025">
              <w:marLeft w:val="0"/>
              <w:marRight w:val="0"/>
              <w:marTop w:val="0"/>
              <w:marBottom w:val="0"/>
              <w:divBdr>
                <w:top w:val="none" w:sz="0" w:space="0" w:color="auto"/>
                <w:left w:val="none" w:sz="0" w:space="0" w:color="auto"/>
                <w:bottom w:val="none" w:sz="0" w:space="0" w:color="auto"/>
                <w:right w:val="none" w:sz="0" w:space="0" w:color="auto"/>
              </w:divBdr>
            </w:div>
            <w:div w:id="1652826199">
              <w:marLeft w:val="0"/>
              <w:marRight w:val="0"/>
              <w:marTop w:val="0"/>
              <w:marBottom w:val="0"/>
              <w:divBdr>
                <w:top w:val="none" w:sz="0" w:space="0" w:color="auto"/>
                <w:left w:val="none" w:sz="0" w:space="0" w:color="auto"/>
                <w:bottom w:val="none" w:sz="0" w:space="0" w:color="auto"/>
                <w:right w:val="none" w:sz="0" w:space="0" w:color="auto"/>
              </w:divBdr>
            </w:div>
            <w:div w:id="689911915">
              <w:marLeft w:val="0"/>
              <w:marRight w:val="0"/>
              <w:marTop w:val="0"/>
              <w:marBottom w:val="0"/>
              <w:divBdr>
                <w:top w:val="none" w:sz="0" w:space="0" w:color="auto"/>
                <w:left w:val="none" w:sz="0" w:space="0" w:color="auto"/>
                <w:bottom w:val="none" w:sz="0" w:space="0" w:color="auto"/>
                <w:right w:val="none" w:sz="0" w:space="0" w:color="auto"/>
              </w:divBdr>
            </w:div>
            <w:div w:id="2027055868">
              <w:marLeft w:val="0"/>
              <w:marRight w:val="0"/>
              <w:marTop w:val="0"/>
              <w:marBottom w:val="0"/>
              <w:divBdr>
                <w:top w:val="none" w:sz="0" w:space="0" w:color="auto"/>
                <w:left w:val="none" w:sz="0" w:space="0" w:color="auto"/>
                <w:bottom w:val="none" w:sz="0" w:space="0" w:color="auto"/>
                <w:right w:val="none" w:sz="0" w:space="0" w:color="auto"/>
              </w:divBdr>
            </w:div>
            <w:div w:id="1984000023">
              <w:marLeft w:val="0"/>
              <w:marRight w:val="0"/>
              <w:marTop w:val="0"/>
              <w:marBottom w:val="0"/>
              <w:divBdr>
                <w:top w:val="none" w:sz="0" w:space="0" w:color="auto"/>
                <w:left w:val="none" w:sz="0" w:space="0" w:color="auto"/>
                <w:bottom w:val="none" w:sz="0" w:space="0" w:color="auto"/>
                <w:right w:val="none" w:sz="0" w:space="0" w:color="auto"/>
              </w:divBdr>
            </w:div>
            <w:div w:id="1101952016">
              <w:marLeft w:val="0"/>
              <w:marRight w:val="0"/>
              <w:marTop w:val="0"/>
              <w:marBottom w:val="0"/>
              <w:divBdr>
                <w:top w:val="none" w:sz="0" w:space="0" w:color="auto"/>
                <w:left w:val="none" w:sz="0" w:space="0" w:color="auto"/>
                <w:bottom w:val="none" w:sz="0" w:space="0" w:color="auto"/>
                <w:right w:val="none" w:sz="0" w:space="0" w:color="auto"/>
              </w:divBdr>
            </w:div>
            <w:div w:id="965044980">
              <w:marLeft w:val="0"/>
              <w:marRight w:val="0"/>
              <w:marTop w:val="0"/>
              <w:marBottom w:val="0"/>
              <w:divBdr>
                <w:top w:val="none" w:sz="0" w:space="0" w:color="auto"/>
                <w:left w:val="none" w:sz="0" w:space="0" w:color="auto"/>
                <w:bottom w:val="none" w:sz="0" w:space="0" w:color="auto"/>
                <w:right w:val="none" w:sz="0" w:space="0" w:color="auto"/>
              </w:divBdr>
            </w:div>
            <w:div w:id="1197233105">
              <w:marLeft w:val="0"/>
              <w:marRight w:val="0"/>
              <w:marTop w:val="0"/>
              <w:marBottom w:val="0"/>
              <w:divBdr>
                <w:top w:val="none" w:sz="0" w:space="0" w:color="auto"/>
                <w:left w:val="none" w:sz="0" w:space="0" w:color="auto"/>
                <w:bottom w:val="none" w:sz="0" w:space="0" w:color="auto"/>
                <w:right w:val="none" w:sz="0" w:space="0" w:color="auto"/>
              </w:divBdr>
            </w:div>
            <w:div w:id="391849122">
              <w:marLeft w:val="0"/>
              <w:marRight w:val="0"/>
              <w:marTop w:val="0"/>
              <w:marBottom w:val="0"/>
              <w:divBdr>
                <w:top w:val="none" w:sz="0" w:space="0" w:color="auto"/>
                <w:left w:val="none" w:sz="0" w:space="0" w:color="auto"/>
                <w:bottom w:val="none" w:sz="0" w:space="0" w:color="auto"/>
                <w:right w:val="none" w:sz="0" w:space="0" w:color="auto"/>
              </w:divBdr>
            </w:div>
            <w:div w:id="2128236619">
              <w:marLeft w:val="0"/>
              <w:marRight w:val="0"/>
              <w:marTop w:val="0"/>
              <w:marBottom w:val="0"/>
              <w:divBdr>
                <w:top w:val="none" w:sz="0" w:space="0" w:color="auto"/>
                <w:left w:val="none" w:sz="0" w:space="0" w:color="auto"/>
                <w:bottom w:val="none" w:sz="0" w:space="0" w:color="auto"/>
                <w:right w:val="none" w:sz="0" w:space="0" w:color="auto"/>
              </w:divBdr>
            </w:div>
            <w:div w:id="1859853150">
              <w:marLeft w:val="0"/>
              <w:marRight w:val="0"/>
              <w:marTop w:val="0"/>
              <w:marBottom w:val="0"/>
              <w:divBdr>
                <w:top w:val="none" w:sz="0" w:space="0" w:color="auto"/>
                <w:left w:val="none" w:sz="0" w:space="0" w:color="auto"/>
                <w:bottom w:val="none" w:sz="0" w:space="0" w:color="auto"/>
                <w:right w:val="none" w:sz="0" w:space="0" w:color="auto"/>
              </w:divBdr>
            </w:div>
            <w:div w:id="1901792282">
              <w:marLeft w:val="0"/>
              <w:marRight w:val="0"/>
              <w:marTop w:val="0"/>
              <w:marBottom w:val="0"/>
              <w:divBdr>
                <w:top w:val="none" w:sz="0" w:space="0" w:color="auto"/>
                <w:left w:val="none" w:sz="0" w:space="0" w:color="auto"/>
                <w:bottom w:val="none" w:sz="0" w:space="0" w:color="auto"/>
                <w:right w:val="none" w:sz="0" w:space="0" w:color="auto"/>
              </w:divBdr>
            </w:div>
            <w:div w:id="1211381219">
              <w:marLeft w:val="0"/>
              <w:marRight w:val="0"/>
              <w:marTop w:val="0"/>
              <w:marBottom w:val="0"/>
              <w:divBdr>
                <w:top w:val="none" w:sz="0" w:space="0" w:color="auto"/>
                <w:left w:val="none" w:sz="0" w:space="0" w:color="auto"/>
                <w:bottom w:val="none" w:sz="0" w:space="0" w:color="auto"/>
                <w:right w:val="none" w:sz="0" w:space="0" w:color="auto"/>
              </w:divBdr>
            </w:div>
            <w:div w:id="1530023071">
              <w:marLeft w:val="0"/>
              <w:marRight w:val="0"/>
              <w:marTop w:val="0"/>
              <w:marBottom w:val="0"/>
              <w:divBdr>
                <w:top w:val="none" w:sz="0" w:space="0" w:color="auto"/>
                <w:left w:val="none" w:sz="0" w:space="0" w:color="auto"/>
                <w:bottom w:val="none" w:sz="0" w:space="0" w:color="auto"/>
                <w:right w:val="none" w:sz="0" w:space="0" w:color="auto"/>
              </w:divBdr>
            </w:div>
            <w:div w:id="201089968">
              <w:marLeft w:val="0"/>
              <w:marRight w:val="0"/>
              <w:marTop w:val="0"/>
              <w:marBottom w:val="0"/>
              <w:divBdr>
                <w:top w:val="none" w:sz="0" w:space="0" w:color="auto"/>
                <w:left w:val="none" w:sz="0" w:space="0" w:color="auto"/>
                <w:bottom w:val="none" w:sz="0" w:space="0" w:color="auto"/>
                <w:right w:val="none" w:sz="0" w:space="0" w:color="auto"/>
              </w:divBdr>
            </w:div>
            <w:div w:id="112599433">
              <w:marLeft w:val="0"/>
              <w:marRight w:val="0"/>
              <w:marTop w:val="0"/>
              <w:marBottom w:val="0"/>
              <w:divBdr>
                <w:top w:val="none" w:sz="0" w:space="0" w:color="auto"/>
                <w:left w:val="none" w:sz="0" w:space="0" w:color="auto"/>
                <w:bottom w:val="none" w:sz="0" w:space="0" w:color="auto"/>
                <w:right w:val="none" w:sz="0" w:space="0" w:color="auto"/>
              </w:divBdr>
            </w:div>
            <w:div w:id="618343426">
              <w:marLeft w:val="0"/>
              <w:marRight w:val="0"/>
              <w:marTop w:val="0"/>
              <w:marBottom w:val="0"/>
              <w:divBdr>
                <w:top w:val="none" w:sz="0" w:space="0" w:color="auto"/>
                <w:left w:val="none" w:sz="0" w:space="0" w:color="auto"/>
                <w:bottom w:val="none" w:sz="0" w:space="0" w:color="auto"/>
                <w:right w:val="none" w:sz="0" w:space="0" w:color="auto"/>
              </w:divBdr>
            </w:div>
            <w:div w:id="1257207311">
              <w:marLeft w:val="0"/>
              <w:marRight w:val="0"/>
              <w:marTop w:val="0"/>
              <w:marBottom w:val="0"/>
              <w:divBdr>
                <w:top w:val="none" w:sz="0" w:space="0" w:color="auto"/>
                <w:left w:val="none" w:sz="0" w:space="0" w:color="auto"/>
                <w:bottom w:val="none" w:sz="0" w:space="0" w:color="auto"/>
                <w:right w:val="none" w:sz="0" w:space="0" w:color="auto"/>
              </w:divBdr>
            </w:div>
            <w:div w:id="1195734789">
              <w:marLeft w:val="0"/>
              <w:marRight w:val="0"/>
              <w:marTop w:val="0"/>
              <w:marBottom w:val="0"/>
              <w:divBdr>
                <w:top w:val="none" w:sz="0" w:space="0" w:color="auto"/>
                <w:left w:val="none" w:sz="0" w:space="0" w:color="auto"/>
                <w:bottom w:val="none" w:sz="0" w:space="0" w:color="auto"/>
                <w:right w:val="none" w:sz="0" w:space="0" w:color="auto"/>
              </w:divBdr>
            </w:div>
            <w:div w:id="379595806">
              <w:marLeft w:val="0"/>
              <w:marRight w:val="0"/>
              <w:marTop w:val="0"/>
              <w:marBottom w:val="0"/>
              <w:divBdr>
                <w:top w:val="none" w:sz="0" w:space="0" w:color="auto"/>
                <w:left w:val="none" w:sz="0" w:space="0" w:color="auto"/>
                <w:bottom w:val="none" w:sz="0" w:space="0" w:color="auto"/>
                <w:right w:val="none" w:sz="0" w:space="0" w:color="auto"/>
              </w:divBdr>
            </w:div>
            <w:div w:id="222330728">
              <w:marLeft w:val="0"/>
              <w:marRight w:val="0"/>
              <w:marTop w:val="0"/>
              <w:marBottom w:val="0"/>
              <w:divBdr>
                <w:top w:val="none" w:sz="0" w:space="0" w:color="auto"/>
                <w:left w:val="none" w:sz="0" w:space="0" w:color="auto"/>
                <w:bottom w:val="none" w:sz="0" w:space="0" w:color="auto"/>
                <w:right w:val="none" w:sz="0" w:space="0" w:color="auto"/>
              </w:divBdr>
            </w:div>
            <w:div w:id="1486780430">
              <w:marLeft w:val="0"/>
              <w:marRight w:val="0"/>
              <w:marTop w:val="0"/>
              <w:marBottom w:val="0"/>
              <w:divBdr>
                <w:top w:val="none" w:sz="0" w:space="0" w:color="auto"/>
                <w:left w:val="none" w:sz="0" w:space="0" w:color="auto"/>
                <w:bottom w:val="none" w:sz="0" w:space="0" w:color="auto"/>
                <w:right w:val="none" w:sz="0" w:space="0" w:color="auto"/>
              </w:divBdr>
            </w:div>
            <w:div w:id="1368605254">
              <w:marLeft w:val="0"/>
              <w:marRight w:val="0"/>
              <w:marTop w:val="0"/>
              <w:marBottom w:val="0"/>
              <w:divBdr>
                <w:top w:val="none" w:sz="0" w:space="0" w:color="auto"/>
                <w:left w:val="none" w:sz="0" w:space="0" w:color="auto"/>
                <w:bottom w:val="none" w:sz="0" w:space="0" w:color="auto"/>
                <w:right w:val="none" w:sz="0" w:space="0" w:color="auto"/>
              </w:divBdr>
            </w:div>
            <w:div w:id="224146991">
              <w:marLeft w:val="0"/>
              <w:marRight w:val="0"/>
              <w:marTop w:val="0"/>
              <w:marBottom w:val="0"/>
              <w:divBdr>
                <w:top w:val="none" w:sz="0" w:space="0" w:color="auto"/>
                <w:left w:val="none" w:sz="0" w:space="0" w:color="auto"/>
                <w:bottom w:val="none" w:sz="0" w:space="0" w:color="auto"/>
                <w:right w:val="none" w:sz="0" w:space="0" w:color="auto"/>
              </w:divBdr>
            </w:div>
            <w:div w:id="1082410167">
              <w:marLeft w:val="0"/>
              <w:marRight w:val="0"/>
              <w:marTop w:val="0"/>
              <w:marBottom w:val="0"/>
              <w:divBdr>
                <w:top w:val="none" w:sz="0" w:space="0" w:color="auto"/>
                <w:left w:val="none" w:sz="0" w:space="0" w:color="auto"/>
                <w:bottom w:val="none" w:sz="0" w:space="0" w:color="auto"/>
                <w:right w:val="none" w:sz="0" w:space="0" w:color="auto"/>
              </w:divBdr>
            </w:div>
            <w:div w:id="1185903461">
              <w:marLeft w:val="0"/>
              <w:marRight w:val="0"/>
              <w:marTop w:val="0"/>
              <w:marBottom w:val="0"/>
              <w:divBdr>
                <w:top w:val="none" w:sz="0" w:space="0" w:color="auto"/>
                <w:left w:val="none" w:sz="0" w:space="0" w:color="auto"/>
                <w:bottom w:val="none" w:sz="0" w:space="0" w:color="auto"/>
                <w:right w:val="none" w:sz="0" w:space="0" w:color="auto"/>
              </w:divBdr>
            </w:div>
            <w:div w:id="611783428">
              <w:marLeft w:val="0"/>
              <w:marRight w:val="0"/>
              <w:marTop w:val="0"/>
              <w:marBottom w:val="0"/>
              <w:divBdr>
                <w:top w:val="none" w:sz="0" w:space="0" w:color="auto"/>
                <w:left w:val="none" w:sz="0" w:space="0" w:color="auto"/>
                <w:bottom w:val="none" w:sz="0" w:space="0" w:color="auto"/>
                <w:right w:val="none" w:sz="0" w:space="0" w:color="auto"/>
              </w:divBdr>
            </w:div>
            <w:div w:id="472337034">
              <w:marLeft w:val="0"/>
              <w:marRight w:val="0"/>
              <w:marTop w:val="0"/>
              <w:marBottom w:val="0"/>
              <w:divBdr>
                <w:top w:val="none" w:sz="0" w:space="0" w:color="auto"/>
                <w:left w:val="none" w:sz="0" w:space="0" w:color="auto"/>
                <w:bottom w:val="none" w:sz="0" w:space="0" w:color="auto"/>
                <w:right w:val="none" w:sz="0" w:space="0" w:color="auto"/>
              </w:divBdr>
            </w:div>
            <w:div w:id="578827624">
              <w:marLeft w:val="0"/>
              <w:marRight w:val="0"/>
              <w:marTop w:val="0"/>
              <w:marBottom w:val="0"/>
              <w:divBdr>
                <w:top w:val="none" w:sz="0" w:space="0" w:color="auto"/>
                <w:left w:val="none" w:sz="0" w:space="0" w:color="auto"/>
                <w:bottom w:val="none" w:sz="0" w:space="0" w:color="auto"/>
                <w:right w:val="none" w:sz="0" w:space="0" w:color="auto"/>
              </w:divBdr>
            </w:div>
            <w:div w:id="1956134509">
              <w:marLeft w:val="0"/>
              <w:marRight w:val="0"/>
              <w:marTop w:val="0"/>
              <w:marBottom w:val="0"/>
              <w:divBdr>
                <w:top w:val="none" w:sz="0" w:space="0" w:color="auto"/>
                <w:left w:val="none" w:sz="0" w:space="0" w:color="auto"/>
                <w:bottom w:val="none" w:sz="0" w:space="0" w:color="auto"/>
                <w:right w:val="none" w:sz="0" w:space="0" w:color="auto"/>
              </w:divBdr>
            </w:div>
            <w:div w:id="1947225584">
              <w:marLeft w:val="0"/>
              <w:marRight w:val="0"/>
              <w:marTop w:val="0"/>
              <w:marBottom w:val="0"/>
              <w:divBdr>
                <w:top w:val="none" w:sz="0" w:space="0" w:color="auto"/>
                <w:left w:val="none" w:sz="0" w:space="0" w:color="auto"/>
                <w:bottom w:val="none" w:sz="0" w:space="0" w:color="auto"/>
                <w:right w:val="none" w:sz="0" w:space="0" w:color="auto"/>
              </w:divBdr>
            </w:div>
            <w:div w:id="268203368">
              <w:marLeft w:val="0"/>
              <w:marRight w:val="0"/>
              <w:marTop w:val="0"/>
              <w:marBottom w:val="0"/>
              <w:divBdr>
                <w:top w:val="none" w:sz="0" w:space="0" w:color="auto"/>
                <w:left w:val="none" w:sz="0" w:space="0" w:color="auto"/>
                <w:bottom w:val="none" w:sz="0" w:space="0" w:color="auto"/>
                <w:right w:val="none" w:sz="0" w:space="0" w:color="auto"/>
              </w:divBdr>
            </w:div>
            <w:div w:id="1104688618">
              <w:marLeft w:val="0"/>
              <w:marRight w:val="0"/>
              <w:marTop w:val="0"/>
              <w:marBottom w:val="0"/>
              <w:divBdr>
                <w:top w:val="none" w:sz="0" w:space="0" w:color="auto"/>
                <w:left w:val="none" w:sz="0" w:space="0" w:color="auto"/>
                <w:bottom w:val="none" w:sz="0" w:space="0" w:color="auto"/>
                <w:right w:val="none" w:sz="0" w:space="0" w:color="auto"/>
              </w:divBdr>
            </w:div>
            <w:div w:id="1569610508">
              <w:marLeft w:val="0"/>
              <w:marRight w:val="0"/>
              <w:marTop w:val="0"/>
              <w:marBottom w:val="0"/>
              <w:divBdr>
                <w:top w:val="none" w:sz="0" w:space="0" w:color="auto"/>
                <w:left w:val="none" w:sz="0" w:space="0" w:color="auto"/>
                <w:bottom w:val="none" w:sz="0" w:space="0" w:color="auto"/>
                <w:right w:val="none" w:sz="0" w:space="0" w:color="auto"/>
              </w:divBdr>
            </w:div>
            <w:div w:id="51656346">
              <w:marLeft w:val="0"/>
              <w:marRight w:val="0"/>
              <w:marTop w:val="0"/>
              <w:marBottom w:val="0"/>
              <w:divBdr>
                <w:top w:val="none" w:sz="0" w:space="0" w:color="auto"/>
                <w:left w:val="none" w:sz="0" w:space="0" w:color="auto"/>
                <w:bottom w:val="none" w:sz="0" w:space="0" w:color="auto"/>
                <w:right w:val="none" w:sz="0" w:space="0" w:color="auto"/>
              </w:divBdr>
            </w:div>
            <w:div w:id="1354308317">
              <w:marLeft w:val="0"/>
              <w:marRight w:val="0"/>
              <w:marTop w:val="0"/>
              <w:marBottom w:val="0"/>
              <w:divBdr>
                <w:top w:val="none" w:sz="0" w:space="0" w:color="auto"/>
                <w:left w:val="none" w:sz="0" w:space="0" w:color="auto"/>
                <w:bottom w:val="none" w:sz="0" w:space="0" w:color="auto"/>
                <w:right w:val="none" w:sz="0" w:space="0" w:color="auto"/>
              </w:divBdr>
            </w:div>
            <w:div w:id="419135136">
              <w:marLeft w:val="0"/>
              <w:marRight w:val="0"/>
              <w:marTop w:val="0"/>
              <w:marBottom w:val="0"/>
              <w:divBdr>
                <w:top w:val="none" w:sz="0" w:space="0" w:color="auto"/>
                <w:left w:val="none" w:sz="0" w:space="0" w:color="auto"/>
                <w:bottom w:val="none" w:sz="0" w:space="0" w:color="auto"/>
                <w:right w:val="none" w:sz="0" w:space="0" w:color="auto"/>
              </w:divBdr>
            </w:div>
            <w:div w:id="1637370548">
              <w:marLeft w:val="0"/>
              <w:marRight w:val="0"/>
              <w:marTop w:val="0"/>
              <w:marBottom w:val="0"/>
              <w:divBdr>
                <w:top w:val="none" w:sz="0" w:space="0" w:color="auto"/>
                <w:left w:val="none" w:sz="0" w:space="0" w:color="auto"/>
                <w:bottom w:val="none" w:sz="0" w:space="0" w:color="auto"/>
                <w:right w:val="none" w:sz="0" w:space="0" w:color="auto"/>
              </w:divBdr>
            </w:div>
            <w:div w:id="64036262">
              <w:marLeft w:val="0"/>
              <w:marRight w:val="0"/>
              <w:marTop w:val="0"/>
              <w:marBottom w:val="0"/>
              <w:divBdr>
                <w:top w:val="none" w:sz="0" w:space="0" w:color="auto"/>
                <w:left w:val="none" w:sz="0" w:space="0" w:color="auto"/>
                <w:bottom w:val="none" w:sz="0" w:space="0" w:color="auto"/>
                <w:right w:val="none" w:sz="0" w:space="0" w:color="auto"/>
              </w:divBdr>
            </w:div>
            <w:div w:id="1753892314">
              <w:marLeft w:val="0"/>
              <w:marRight w:val="0"/>
              <w:marTop w:val="0"/>
              <w:marBottom w:val="0"/>
              <w:divBdr>
                <w:top w:val="none" w:sz="0" w:space="0" w:color="auto"/>
                <w:left w:val="none" w:sz="0" w:space="0" w:color="auto"/>
                <w:bottom w:val="none" w:sz="0" w:space="0" w:color="auto"/>
                <w:right w:val="none" w:sz="0" w:space="0" w:color="auto"/>
              </w:divBdr>
            </w:div>
            <w:div w:id="1740984240">
              <w:marLeft w:val="0"/>
              <w:marRight w:val="0"/>
              <w:marTop w:val="0"/>
              <w:marBottom w:val="0"/>
              <w:divBdr>
                <w:top w:val="none" w:sz="0" w:space="0" w:color="auto"/>
                <w:left w:val="none" w:sz="0" w:space="0" w:color="auto"/>
                <w:bottom w:val="none" w:sz="0" w:space="0" w:color="auto"/>
                <w:right w:val="none" w:sz="0" w:space="0" w:color="auto"/>
              </w:divBdr>
            </w:div>
            <w:div w:id="588201473">
              <w:marLeft w:val="0"/>
              <w:marRight w:val="0"/>
              <w:marTop w:val="0"/>
              <w:marBottom w:val="0"/>
              <w:divBdr>
                <w:top w:val="none" w:sz="0" w:space="0" w:color="auto"/>
                <w:left w:val="none" w:sz="0" w:space="0" w:color="auto"/>
                <w:bottom w:val="none" w:sz="0" w:space="0" w:color="auto"/>
                <w:right w:val="none" w:sz="0" w:space="0" w:color="auto"/>
              </w:divBdr>
            </w:div>
            <w:div w:id="1082601302">
              <w:marLeft w:val="0"/>
              <w:marRight w:val="0"/>
              <w:marTop w:val="0"/>
              <w:marBottom w:val="0"/>
              <w:divBdr>
                <w:top w:val="none" w:sz="0" w:space="0" w:color="auto"/>
                <w:left w:val="none" w:sz="0" w:space="0" w:color="auto"/>
                <w:bottom w:val="none" w:sz="0" w:space="0" w:color="auto"/>
                <w:right w:val="none" w:sz="0" w:space="0" w:color="auto"/>
              </w:divBdr>
            </w:div>
            <w:div w:id="310644872">
              <w:marLeft w:val="0"/>
              <w:marRight w:val="0"/>
              <w:marTop w:val="0"/>
              <w:marBottom w:val="0"/>
              <w:divBdr>
                <w:top w:val="none" w:sz="0" w:space="0" w:color="auto"/>
                <w:left w:val="none" w:sz="0" w:space="0" w:color="auto"/>
                <w:bottom w:val="none" w:sz="0" w:space="0" w:color="auto"/>
                <w:right w:val="none" w:sz="0" w:space="0" w:color="auto"/>
              </w:divBdr>
            </w:div>
            <w:div w:id="737629852">
              <w:marLeft w:val="0"/>
              <w:marRight w:val="0"/>
              <w:marTop w:val="0"/>
              <w:marBottom w:val="0"/>
              <w:divBdr>
                <w:top w:val="none" w:sz="0" w:space="0" w:color="auto"/>
                <w:left w:val="none" w:sz="0" w:space="0" w:color="auto"/>
                <w:bottom w:val="none" w:sz="0" w:space="0" w:color="auto"/>
                <w:right w:val="none" w:sz="0" w:space="0" w:color="auto"/>
              </w:divBdr>
            </w:div>
            <w:div w:id="1257901364">
              <w:marLeft w:val="0"/>
              <w:marRight w:val="0"/>
              <w:marTop w:val="0"/>
              <w:marBottom w:val="0"/>
              <w:divBdr>
                <w:top w:val="none" w:sz="0" w:space="0" w:color="auto"/>
                <w:left w:val="none" w:sz="0" w:space="0" w:color="auto"/>
                <w:bottom w:val="none" w:sz="0" w:space="0" w:color="auto"/>
                <w:right w:val="none" w:sz="0" w:space="0" w:color="auto"/>
              </w:divBdr>
            </w:div>
            <w:div w:id="278991446">
              <w:marLeft w:val="0"/>
              <w:marRight w:val="0"/>
              <w:marTop w:val="0"/>
              <w:marBottom w:val="0"/>
              <w:divBdr>
                <w:top w:val="none" w:sz="0" w:space="0" w:color="auto"/>
                <w:left w:val="none" w:sz="0" w:space="0" w:color="auto"/>
                <w:bottom w:val="none" w:sz="0" w:space="0" w:color="auto"/>
                <w:right w:val="none" w:sz="0" w:space="0" w:color="auto"/>
              </w:divBdr>
            </w:div>
            <w:div w:id="125583749">
              <w:marLeft w:val="0"/>
              <w:marRight w:val="0"/>
              <w:marTop w:val="0"/>
              <w:marBottom w:val="0"/>
              <w:divBdr>
                <w:top w:val="none" w:sz="0" w:space="0" w:color="auto"/>
                <w:left w:val="none" w:sz="0" w:space="0" w:color="auto"/>
                <w:bottom w:val="none" w:sz="0" w:space="0" w:color="auto"/>
                <w:right w:val="none" w:sz="0" w:space="0" w:color="auto"/>
              </w:divBdr>
            </w:div>
            <w:div w:id="630788372">
              <w:marLeft w:val="0"/>
              <w:marRight w:val="0"/>
              <w:marTop w:val="0"/>
              <w:marBottom w:val="0"/>
              <w:divBdr>
                <w:top w:val="none" w:sz="0" w:space="0" w:color="auto"/>
                <w:left w:val="none" w:sz="0" w:space="0" w:color="auto"/>
                <w:bottom w:val="none" w:sz="0" w:space="0" w:color="auto"/>
                <w:right w:val="none" w:sz="0" w:space="0" w:color="auto"/>
              </w:divBdr>
            </w:div>
            <w:div w:id="100605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2096">
      <w:bodyDiv w:val="1"/>
      <w:marLeft w:val="0"/>
      <w:marRight w:val="0"/>
      <w:marTop w:val="0"/>
      <w:marBottom w:val="0"/>
      <w:divBdr>
        <w:top w:val="none" w:sz="0" w:space="0" w:color="auto"/>
        <w:left w:val="none" w:sz="0" w:space="0" w:color="auto"/>
        <w:bottom w:val="none" w:sz="0" w:space="0" w:color="auto"/>
        <w:right w:val="none" w:sz="0" w:space="0" w:color="auto"/>
      </w:divBdr>
      <w:divsChild>
        <w:div w:id="844631629">
          <w:marLeft w:val="0"/>
          <w:marRight w:val="0"/>
          <w:marTop w:val="0"/>
          <w:marBottom w:val="0"/>
          <w:divBdr>
            <w:top w:val="none" w:sz="0" w:space="0" w:color="auto"/>
            <w:left w:val="none" w:sz="0" w:space="0" w:color="auto"/>
            <w:bottom w:val="none" w:sz="0" w:space="0" w:color="auto"/>
            <w:right w:val="none" w:sz="0" w:space="0" w:color="auto"/>
          </w:divBdr>
          <w:divsChild>
            <w:div w:id="1570574120">
              <w:marLeft w:val="0"/>
              <w:marRight w:val="0"/>
              <w:marTop w:val="0"/>
              <w:marBottom w:val="0"/>
              <w:divBdr>
                <w:top w:val="none" w:sz="0" w:space="0" w:color="auto"/>
                <w:left w:val="none" w:sz="0" w:space="0" w:color="auto"/>
                <w:bottom w:val="none" w:sz="0" w:space="0" w:color="auto"/>
                <w:right w:val="none" w:sz="0" w:space="0" w:color="auto"/>
              </w:divBdr>
            </w:div>
            <w:div w:id="2110807329">
              <w:marLeft w:val="0"/>
              <w:marRight w:val="0"/>
              <w:marTop w:val="0"/>
              <w:marBottom w:val="0"/>
              <w:divBdr>
                <w:top w:val="none" w:sz="0" w:space="0" w:color="auto"/>
                <w:left w:val="none" w:sz="0" w:space="0" w:color="auto"/>
                <w:bottom w:val="none" w:sz="0" w:space="0" w:color="auto"/>
                <w:right w:val="none" w:sz="0" w:space="0" w:color="auto"/>
              </w:divBdr>
            </w:div>
            <w:div w:id="1397390584">
              <w:marLeft w:val="0"/>
              <w:marRight w:val="0"/>
              <w:marTop w:val="0"/>
              <w:marBottom w:val="0"/>
              <w:divBdr>
                <w:top w:val="none" w:sz="0" w:space="0" w:color="auto"/>
                <w:left w:val="none" w:sz="0" w:space="0" w:color="auto"/>
                <w:bottom w:val="none" w:sz="0" w:space="0" w:color="auto"/>
                <w:right w:val="none" w:sz="0" w:space="0" w:color="auto"/>
              </w:divBdr>
            </w:div>
            <w:div w:id="1420785211">
              <w:marLeft w:val="0"/>
              <w:marRight w:val="0"/>
              <w:marTop w:val="0"/>
              <w:marBottom w:val="0"/>
              <w:divBdr>
                <w:top w:val="none" w:sz="0" w:space="0" w:color="auto"/>
                <w:left w:val="none" w:sz="0" w:space="0" w:color="auto"/>
                <w:bottom w:val="none" w:sz="0" w:space="0" w:color="auto"/>
                <w:right w:val="none" w:sz="0" w:space="0" w:color="auto"/>
              </w:divBdr>
            </w:div>
            <w:div w:id="1530099539">
              <w:marLeft w:val="0"/>
              <w:marRight w:val="0"/>
              <w:marTop w:val="0"/>
              <w:marBottom w:val="0"/>
              <w:divBdr>
                <w:top w:val="none" w:sz="0" w:space="0" w:color="auto"/>
                <w:left w:val="none" w:sz="0" w:space="0" w:color="auto"/>
                <w:bottom w:val="none" w:sz="0" w:space="0" w:color="auto"/>
                <w:right w:val="none" w:sz="0" w:space="0" w:color="auto"/>
              </w:divBdr>
            </w:div>
            <w:div w:id="1338312308">
              <w:marLeft w:val="0"/>
              <w:marRight w:val="0"/>
              <w:marTop w:val="0"/>
              <w:marBottom w:val="0"/>
              <w:divBdr>
                <w:top w:val="none" w:sz="0" w:space="0" w:color="auto"/>
                <w:left w:val="none" w:sz="0" w:space="0" w:color="auto"/>
                <w:bottom w:val="none" w:sz="0" w:space="0" w:color="auto"/>
                <w:right w:val="none" w:sz="0" w:space="0" w:color="auto"/>
              </w:divBdr>
            </w:div>
            <w:div w:id="717362947">
              <w:marLeft w:val="0"/>
              <w:marRight w:val="0"/>
              <w:marTop w:val="0"/>
              <w:marBottom w:val="0"/>
              <w:divBdr>
                <w:top w:val="none" w:sz="0" w:space="0" w:color="auto"/>
                <w:left w:val="none" w:sz="0" w:space="0" w:color="auto"/>
                <w:bottom w:val="none" w:sz="0" w:space="0" w:color="auto"/>
                <w:right w:val="none" w:sz="0" w:space="0" w:color="auto"/>
              </w:divBdr>
            </w:div>
            <w:div w:id="1472362953">
              <w:marLeft w:val="0"/>
              <w:marRight w:val="0"/>
              <w:marTop w:val="0"/>
              <w:marBottom w:val="0"/>
              <w:divBdr>
                <w:top w:val="none" w:sz="0" w:space="0" w:color="auto"/>
                <w:left w:val="none" w:sz="0" w:space="0" w:color="auto"/>
                <w:bottom w:val="none" w:sz="0" w:space="0" w:color="auto"/>
                <w:right w:val="none" w:sz="0" w:space="0" w:color="auto"/>
              </w:divBdr>
            </w:div>
            <w:div w:id="1401560348">
              <w:marLeft w:val="0"/>
              <w:marRight w:val="0"/>
              <w:marTop w:val="0"/>
              <w:marBottom w:val="0"/>
              <w:divBdr>
                <w:top w:val="none" w:sz="0" w:space="0" w:color="auto"/>
                <w:left w:val="none" w:sz="0" w:space="0" w:color="auto"/>
                <w:bottom w:val="none" w:sz="0" w:space="0" w:color="auto"/>
                <w:right w:val="none" w:sz="0" w:space="0" w:color="auto"/>
              </w:divBdr>
            </w:div>
            <w:div w:id="1012143310">
              <w:marLeft w:val="0"/>
              <w:marRight w:val="0"/>
              <w:marTop w:val="0"/>
              <w:marBottom w:val="0"/>
              <w:divBdr>
                <w:top w:val="none" w:sz="0" w:space="0" w:color="auto"/>
                <w:left w:val="none" w:sz="0" w:space="0" w:color="auto"/>
                <w:bottom w:val="none" w:sz="0" w:space="0" w:color="auto"/>
                <w:right w:val="none" w:sz="0" w:space="0" w:color="auto"/>
              </w:divBdr>
            </w:div>
            <w:div w:id="597643250">
              <w:marLeft w:val="0"/>
              <w:marRight w:val="0"/>
              <w:marTop w:val="0"/>
              <w:marBottom w:val="0"/>
              <w:divBdr>
                <w:top w:val="none" w:sz="0" w:space="0" w:color="auto"/>
                <w:left w:val="none" w:sz="0" w:space="0" w:color="auto"/>
                <w:bottom w:val="none" w:sz="0" w:space="0" w:color="auto"/>
                <w:right w:val="none" w:sz="0" w:space="0" w:color="auto"/>
              </w:divBdr>
            </w:div>
            <w:div w:id="420298228">
              <w:marLeft w:val="0"/>
              <w:marRight w:val="0"/>
              <w:marTop w:val="0"/>
              <w:marBottom w:val="0"/>
              <w:divBdr>
                <w:top w:val="none" w:sz="0" w:space="0" w:color="auto"/>
                <w:left w:val="none" w:sz="0" w:space="0" w:color="auto"/>
                <w:bottom w:val="none" w:sz="0" w:space="0" w:color="auto"/>
                <w:right w:val="none" w:sz="0" w:space="0" w:color="auto"/>
              </w:divBdr>
            </w:div>
            <w:div w:id="1459177373">
              <w:marLeft w:val="0"/>
              <w:marRight w:val="0"/>
              <w:marTop w:val="0"/>
              <w:marBottom w:val="0"/>
              <w:divBdr>
                <w:top w:val="none" w:sz="0" w:space="0" w:color="auto"/>
                <w:left w:val="none" w:sz="0" w:space="0" w:color="auto"/>
                <w:bottom w:val="none" w:sz="0" w:space="0" w:color="auto"/>
                <w:right w:val="none" w:sz="0" w:space="0" w:color="auto"/>
              </w:divBdr>
            </w:div>
            <w:div w:id="1606232320">
              <w:marLeft w:val="0"/>
              <w:marRight w:val="0"/>
              <w:marTop w:val="0"/>
              <w:marBottom w:val="0"/>
              <w:divBdr>
                <w:top w:val="none" w:sz="0" w:space="0" w:color="auto"/>
                <w:left w:val="none" w:sz="0" w:space="0" w:color="auto"/>
                <w:bottom w:val="none" w:sz="0" w:space="0" w:color="auto"/>
                <w:right w:val="none" w:sz="0" w:space="0" w:color="auto"/>
              </w:divBdr>
            </w:div>
            <w:div w:id="2104105942">
              <w:marLeft w:val="0"/>
              <w:marRight w:val="0"/>
              <w:marTop w:val="0"/>
              <w:marBottom w:val="0"/>
              <w:divBdr>
                <w:top w:val="none" w:sz="0" w:space="0" w:color="auto"/>
                <w:left w:val="none" w:sz="0" w:space="0" w:color="auto"/>
                <w:bottom w:val="none" w:sz="0" w:space="0" w:color="auto"/>
                <w:right w:val="none" w:sz="0" w:space="0" w:color="auto"/>
              </w:divBdr>
            </w:div>
            <w:div w:id="18048283">
              <w:marLeft w:val="0"/>
              <w:marRight w:val="0"/>
              <w:marTop w:val="0"/>
              <w:marBottom w:val="0"/>
              <w:divBdr>
                <w:top w:val="none" w:sz="0" w:space="0" w:color="auto"/>
                <w:left w:val="none" w:sz="0" w:space="0" w:color="auto"/>
                <w:bottom w:val="none" w:sz="0" w:space="0" w:color="auto"/>
                <w:right w:val="none" w:sz="0" w:space="0" w:color="auto"/>
              </w:divBdr>
            </w:div>
            <w:div w:id="1899048303">
              <w:marLeft w:val="0"/>
              <w:marRight w:val="0"/>
              <w:marTop w:val="0"/>
              <w:marBottom w:val="0"/>
              <w:divBdr>
                <w:top w:val="none" w:sz="0" w:space="0" w:color="auto"/>
                <w:left w:val="none" w:sz="0" w:space="0" w:color="auto"/>
                <w:bottom w:val="none" w:sz="0" w:space="0" w:color="auto"/>
                <w:right w:val="none" w:sz="0" w:space="0" w:color="auto"/>
              </w:divBdr>
            </w:div>
            <w:div w:id="232080276">
              <w:marLeft w:val="0"/>
              <w:marRight w:val="0"/>
              <w:marTop w:val="0"/>
              <w:marBottom w:val="0"/>
              <w:divBdr>
                <w:top w:val="none" w:sz="0" w:space="0" w:color="auto"/>
                <w:left w:val="none" w:sz="0" w:space="0" w:color="auto"/>
                <w:bottom w:val="none" w:sz="0" w:space="0" w:color="auto"/>
                <w:right w:val="none" w:sz="0" w:space="0" w:color="auto"/>
              </w:divBdr>
            </w:div>
            <w:div w:id="809205493">
              <w:marLeft w:val="0"/>
              <w:marRight w:val="0"/>
              <w:marTop w:val="0"/>
              <w:marBottom w:val="0"/>
              <w:divBdr>
                <w:top w:val="none" w:sz="0" w:space="0" w:color="auto"/>
                <w:left w:val="none" w:sz="0" w:space="0" w:color="auto"/>
                <w:bottom w:val="none" w:sz="0" w:space="0" w:color="auto"/>
                <w:right w:val="none" w:sz="0" w:space="0" w:color="auto"/>
              </w:divBdr>
            </w:div>
            <w:div w:id="853693219">
              <w:marLeft w:val="0"/>
              <w:marRight w:val="0"/>
              <w:marTop w:val="0"/>
              <w:marBottom w:val="0"/>
              <w:divBdr>
                <w:top w:val="none" w:sz="0" w:space="0" w:color="auto"/>
                <w:left w:val="none" w:sz="0" w:space="0" w:color="auto"/>
                <w:bottom w:val="none" w:sz="0" w:space="0" w:color="auto"/>
                <w:right w:val="none" w:sz="0" w:space="0" w:color="auto"/>
              </w:divBdr>
            </w:div>
            <w:div w:id="56903193">
              <w:marLeft w:val="0"/>
              <w:marRight w:val="0"/>
              <w:marTop w:val="0"/>
              <w:marBottom w:val="0"/>
              <w:divBdr>
                <w:top w:val="none" w:sz="0" w:space="0" w:color="auto"/>
                <w:left w:val="none" w:sz="0" w:space="0" w:color="auto"/>
                <w:bottom w:val="none" w:sz="0" w:space="0" w:color="auto"/>
                <w:right w:val="none" w:sz="0" w:space="0" w:color="auto"/>
              </w:divBdr>
            </w:div>
            <w:div w:id="921764464">
              <w:marLeft w:val="0"/>
              <w:marRight w:val="0"/>
              <w:marTop w:val="0"/>
              <w:marBottom w:val="0"/>
              <w:divBdr>
                <w:top w:val="none" w:sz="0" w:space="0" w:color="auto"/>
                <w:left w:val="none" w:sz="0" w:space="0" w:color="auto"/>
                <w:bottom w:val="none" w:sz="0" w:space="0" w:color="auto"/>
                <w:right w:val="none" w:sz="0" w:space="0" w:color="auto"/>
              </w:divBdr>
            </w:div>
            <w:div w:id="94207923">
              <w:marLeft w:val="0"/>
              <w:marRight w:val="0"/>
              <w:marTop w:val="0"/>
              <w:marBottom w:val="0"/>
              <w:divBdr>
                <w:top w:val="none" w:sz="0" w:space="0" w:color="auto"/>
                <w:left w:val="none" w:sz="0" w:space="0" w:color="auto"/>
                <w:bottom w:val="none" w:sz="0" w:space="0" w:color="auto"/>
                <w:right w:val="none" w:sz="0" w:space="0" w:color="auto"/>
              </w:divBdr>
            </w:div>
            <w:div w:id="394280560">
              <w:marLeft w:val="0"/>
              <w:marRight w:val="0"/>
              <w:marTop w:val="0"/>
              <w:marBottom w:val="0"/>
              <w:divBdr>
                <w:top w:val="none" w:sz="0" w:space="0" w:color="auto"/>
                <w:left w:val="none" w:sz="0" w:space="0" w:color="auto"/>
                <w:bottom w:val="none" w:sz="0" w:space="0" w:color="auto"/>
                <w:right w:val="none" w:sz="0" w:space="0" w:color="auto"/>
              </w:divBdr>
            </w:div>
            <w:div w:id="1968704530">
              <w:marLeft w:val="0"/>
              <w:marRight w:val="0"/>
              <w:marTop w:val="0"/>
              <w:marBottom w:val="0"/>
              <w:divBdr>
                <w:top w:val="none" w:sz="0" w:space="0" w:color="auto"/>
                <w:left w:val="none" w:sz="0" w:space="0" w:color="auto"/>
                <w:bottom w:val="none" w:sz="0" w:space="0" w:color="auto"/>
                <w:right w:val="none" w:sz="0" w:space="0" w:color="auto"/>
              </w:divBdr>
            </w:div>
            <w:div w:id="166287816">
              <w:marLeft w:val="0"/>
              <w:marRight w:val="0"/>
              <w:marTop w:val="0"/>
              <w:marBottom w:val="0"/>
              <w:divBdr>
                <w:top w:val="none" w:sz="0" w:space="0" w:color="auto"/>
                <w:left w:val="none" w:sz="0" w:space="0" w:color="auto"/>
                <w:bottom w:val="none" w:sz="0" w:space="0" w:color="auto"/>
                <w:right w:val="none" w:sz="0" w:space="0" w:color="auto"/>
              </w:divBdr>
            </w:div>
            <w:div w:id="1599749100">
              <w:marLeft w:val="0"/>
              <w:marRight w:val="0"/>
              <w:marTop w:val="0"/>
              <w:marBottom w:val="0"/>
              <w:divBdr>
                <w:top w:val="none" w:sz="0" w:space="0" w:color="auto"/>
                <w:left w:val="none" w:sz="0" w:space="0" w:color="auto"/>
                <w:bottom w:val="none" w:sz="0" w:space="0" w:color="auto"/>
                <w:right w:val="none" w:sz="0" w:space="0" w:color="auto"/>
              </w:divBdr>
            </w:div>
            <w:div w:id="1502499942">
              <w:marLeft w:val="0"/>
              <w:marRight w:val="0"/>
              <w:marTop w:val="0"/>
              <w:marBottom w:val="0"/>
              <w:divBdr>
                <w:top w:val="none" w:sz="0" w:space="0" w:color="auto"/>
                <w:left w:val="none" w:sz="0" w:space="0" w:color="auto"/>
                <w:bottom w:val="none" w:sz="0" w:space="0" w:color="auto"/>
                <w:right w:val="none" w:sz="0" w:space="0" w:color="auto"/>
              </w:divBdr>
            </w:div>
            <w:div w:id="2145418268">
              <w:marLeft w:val="0"/>
              <w:marRight w:val="0"/>
              <w:marTop w:val="0"/>
              <w:marBottom w:val="0"/>
              <w:divBdr>
                <w:top w:val="none" w:sz="0" w:space="0" w:color="auto"/>
                <w:left w:val="none" w:sz="0" w:space="0" w:color="auto"/>
                <w:bottom w:val="none" w:sz="0" w:space="0" w:color="auto"/>
                <w:right w:val="none" w:sz="0" w:space="0" w:color="auto"/>
              </w:divBdr>
            </w:div>
            <w:div w:id="1606888225">
              <w:marLeft w:val="0"/>
              <w:marRight w:val="0"/>
              <w:marTop w:val="0"/>
              <w:marBottom w:val="0"/>
              <w:divBdr>
                <w:top w:val="none" w:sz="0" w:space="0" w:color="auto"/>
                <w:left w:val="none" w:sz="0" w:space="0" w:color="auto"/>
                <w:bottom w:val="none" w:sz="0" w:space="0" w:color="auto"/>
                <w:right w:val="none" w:sz="0" w:space="0" w:color="auto"/>
              </w:divBdr>
            </w:div>
            <w:div w:id="576792150">
              <w:marLeft w:val="0"/>
              <w:marRight w:val="0"/>
              <w:marTop w:val="0"/>
              <w:marBottom w:val="0"/>
              <w:divBdr>
                <w:top w:val="none" w:sz="0" w:space="0" w:color="auto"/>
                <w:left w:val="none" w:sz="0" w:space="0" w:color="auto"/>
                <w:bottom w:val="none" w:sz="0" w:space="0" w:color="auto"/>
                <w:right w:val="none" w:sz="0" w:space="0" w:color="auto"/>
              </w:divBdr>
            </w:div>
            <w:div w:id="843980969">
              <w:marLeft w:val="0"/>
              <w:marRight w:val="0"/>
              <w:marTop w:val="0"/>
              <w:marBottom w:val="0"/>
              <w:divBdr>
                <w:top w:val="none" w:sz="0" w:space="0" w:color="auto"/>
                <w:left w:val="none" w:sz="0" w:space="0" w:color="auto"/>
                <w:bottom w:val="none" w:sz="0" w:space="0" w:color="auto"/>
                <w:right w:val="none" w:sz="0" w:space="0" w:color="auto"/>
              </w:divBdr>
            </w:div>
            <w:div w:id="2124498074">
              <w:marLeft w:val="0"/>
              <w:marRight w:val="0"/>
              <w:marTop w:val="0"/>
              <w:marBottom w:val="0"/>
              <w:divBdr>
                <w:top w:val="none" w:sz="0" w:space="0" w:color="auto"/>
                <w:left w:val="none" w:sz="0" w:space="0" w:color="auto"/>
                <w:bottom w:val="none" w:sz="0" w:space="0" w:color="auto"/>
                <w:right w:val="none" w:sz="0" w:space="0" w:color="auto"/>
              </w:divBdr>
            </w:div>
            <w:div w:id="1516530296">
              <w:marLeft w:val="0"/>
              <w:marRight w:val="0"/>
              <w:marTop w:val="0"/>
              <w:marBottom w:val="0"/>
              <w:divBdr>
                <w:top w:val="none" w:sz="0" w:space="0" w:color="auto"/>
                <w:left w:val="none" w:sz="0" w:space="0" w:color="auto"/>
                <w:bottom w:val="none" w:sz="0" w:space="0" w:color="auto"/>
                <w:right w:val="none" w:sz="0" w:space="0" w:color="auto"/>
              </w:divBdr>
            </w:div>
            <w:div w:id="890775218">
              <w:marLeft w:val="0"/>
              <w:marRight w:val="0"/>
              <w:marTop w:val="0"/>
              <w:marBottom w:val="0"/>
              <w:divBdr>
                <w:top w:val="none" w:sz="0" w:space="0" w:color="auto"/>
                <w:left w:val="none" w:sz="0" w:space="0" w:color="auto"/>
                <w:bottom w:val="none" w:sz="0" w:space="0" w:color="auto"/>
                <w:right w:val="none" w:sz="0" w:space="0" w:color="auto"/>
              </w:divBdr>
            </w:div>
            <w:div w:id="327515992">
              <w:marLeft w:val="0"/>
              <w:marRight w:val="0"/>
              <w:marTop w:val="0"/>
              <w:marBottom w:val="0"/>
              <w:divBdr>
                <w:top w:val="none" w:sz="0" w:space="0" w:color="auto"/>
                <w:left w:val="none" w:sz="0" w:space="0" w:color="auto"/>
                <w:bottom w:val="none" w:sz="0" w:space="0" w:color="auto"/>
                <w:right w:val="none" w:sz="0" w:space="0" w:color="auto"/>
              </w:divBdr>
            </w:div>
            <w:div w:id="147788901">
              <w:marLeft w:val="0"/>
              <w:marRight w:val="0"/>
              <w:marTop w:val="0"/>
              <w:marBottom w:val="0"/>
              <w:divBdr>
                <w:top w:val="none" w:sz="0" w:space="0" w:color="auto"/>
                <w:left w:val="none" w:sz="0" w:space="0" w:color="auto"/>
                <w:bottom w:val="none" w:sz="0" w:space="0" w:color="auto"/>
                <w:right w:val="none" w:sz="0" w:space="0" w:color="auto"/>
              </w:divBdr>
            </w:div>
            <w:div w:id="1977753996">
              <w:marLeft w:val="0"/>
              <w:marRight w:val="0"/>
              <w:marTop w:val="0"/>
              <w:marBottom w:val="0"/>
              <w:divBdr>
                <w:top w:val="none" w:sz="0" w:space="0" w:color="auto"/>
                <w:left w:val="none" w:sz="0" w:space="0" w:color="auto"/>
                <w:bottom w:val="none" w:sz="0" w:space="0" w:color="auto"/>
                <w:right w:val="none" w:sz="0" w:space="0" w:color="auto"/>
              </w:divBdr>
            </w:div>
            <w:div w:id="51659046">
              <w:marLeft w:val="0"/>
              <w:marRight w:val="0"/>
              <w:marTop w:val="0"/>
              <w:marBottom w:val="0"/>
              <w:divBdr>
                <w:top w:val="none" w:sz="0" w:space="0" w:color="auto"/>
                <w:left w:val="none" w:sz="0" w:space="0" w:color="auto"/>
                <w:bottom w:val="none" w:sz="0" w:space="0" w:color="auto"/>
                <w:right w:val="none" w:sz="0" w:space="0" w:color="auto"/>
              </w:divBdr>
            </w:div>
            <w:div w:id="1524637630">
              <w:marLeft w:val="0"/>
              <w:marRight w:val="0"/>
              <w:marTop w:val="0"/>
              <w:marBottom w:val="0"/>
              <w:divBdr>
                <w:top w:val="none" w:sz="0" w:space="0" w:color="auto"/>
                <w:left w:val="none" w:sz="0" w:space="0" w:color="auto"/>
                <w:bottom w:val="none" w:sz="0" w:space="0" w:color="auto"/>
                <w:right w:val="none" w:sz="0" w:space="0" w:color="auto"/>
              </w:divBdr>
            </w:div>
            <w:div w:id="1432555080">
              <w:marLeft w:val="0"/>
              <w:marRight w:val="0"/>
              <w:marTop w:val="0"/>
              <w:marBottom w:val="0"/>
              <w:divBdr>
                <w:top w:val="none" w:sz="0" w:space="0" w:color="auto"/>
                <w:left w:val="none" w:sz="0" w:space="0" w:color="auto"/>
                <w:bottom w:val="none" w:sz="0" w:space="0" w:color="auto"/>
                <w:right w:val="none" w:sz="0" w:space="0" w:color="auto"/>
              </w:divBdr>
            </w:div>
            <w:div w:id="1685085539">
              <w:marLeft w:val="0"/>
              <w:marRight w:val="0"/>
              <w:marTop w:val="0"/>
              <w:marBottom w:val="0"/>
              <w:divBdr>
                <w:top w:val="none" w:sz="0" w:space="0" w:color="auto"/>
                <w:left w:val="none" w:sz="0" w:space="0" w:color="auto"/>
                <w:bottom w:val="none" w:sz="0" w:space="0" w:color="auto"/>
                <w:right w:val="none" w:sz="0" w:space="0" w:color="auto"/>
              </w:divBdr>
            </w:div>
            <w:div w:id="1211914011">
              <w:marLeft w:val="0"/>
              <w:marRight w:val="0"/>
              <w:marTop w:val="0"/>
              <w:marBottom w:val="0"/>
              <w:divBdr>
                <w:top w:val="none" w:sz="0" w:space="0" w:color="auto"/>
                <w:left w:val="none" w:sz="0" w:space="0" w:color="auto"/>
                <w:bottom w:val="none" w:sz="0" w:space="0" w:color="auto"/>
                <w:right w:val="none" w:sz="0" w:space="0" w:color="auto"/>
              </w:divBdr>
            </w:div>
            <w:div w:id="1338844120">
              <w:marLeft w:val="0"/>
              <w:marRight w:val="0"/>
              <w:marTop w:val="0"/>
              <w:marBottom w:val="0"/>
              <w:divBdr>
                <w:top w:val="none" w:sz="0" w:space="0" w:color="auto"/>
                <w:left w:val="none" w:sz="0" w:space="0" w:color="auto"/>
                <w:bottom w:val="none" w:sz="0" w:space="0" w:color="auto"/>
                <w:right w:val="none" w:sz="0" w:space="0" w:color="auto"/>
              </w:divBdr>
            </w:div>
            <w:div w:id="390231054">
              <w:marLeft w:val="0"/>
              <w:marRight w:val="0"/>
              <w:marTop w:val="0"/>
              <w:marBottom w:val="0"/>
              <w:divBdr>
                <w:top w:val="none" w:sz="0" w:space="0" w:color="auto"/>
                <w:left w:val="none" w:sz="0" w:space="0" w:color="auto"/>
                <w:bottom w:val="none" w:sz="0" w:space="0" w:color="auto"/>
                <w:right w:val="none" w:sz="0" w:space="0" w:color="auto"/>
              </w:divBdr>
            </w:div>
            <w:div w:id="1690066448">
              <w:marLeft w:val="0"/>
              <w:marRight w:val="0"/>
              <w:marTop w:val="0"/>
              <w:marBottom w:val="0"/>
              <w:divBdr>
                <w:top w:val="none" w:sz="0" w:space="0" w:color="auto"/>
                <w:left w:val="none" w:sz="0" w:space="0" w:color="auto"/>
                <w:bottom w:val="none" w:sz="0" w:space="0" w:color="auto"/>
                <w:right w:val="none" w:sz="0" w:space="0" w:color="auto"/>
              </w:divBdr>
            </w:div>
            <w:div w:id="588930602">
              <w:marLeft w:val="0"/>
              <w:marRight w:val="0"/>
              <w:marTop w:val="0"/>
              <w:marBottom w:val="0"/>
              <w:divBdr>
                <w:top w:val="none" w:sz="0" w:space="0" w:color="auto"/>
                <w:left w:val="none" w:sz="0" w:space="0" w:color="auto"/>
                <w:bottom w:val="none" w:sz="0" w:space="0" w:color="auto"/>
                <w:right w:val="none" w:sz="0" w:space="0" w:color="auto"/>
              </w:divBdr>
            </w:div>
            <w:div w:id="291181000">
              <w:marLeft w:val="0"/>
              <w:marRight w:val="0"/>
              <w:marTop w:val="0"/>
              <w:marBottom w:val="0"/>
              <w:divBdr>
                <w:top w:val="none" w:sz="0" w:space="0" w:color="auto"/>
                <w:left w:val="none" w:sz="0" w:space="0" w:color="auto"/>
                <w:bottom w:val="none" w:sz="0" w:space="0" w:color="auto"/>
                <w:right w:val="none" w:sz="0" w:space="0" w:color="auto"/>
              </w:divBdr>
            </w:div>
            <w:div w:id="932470148">
              <w:marLeft w:val="0"/>
              <w:marRight w:val="0"/>
              <w:marTop w:val="0"/>
              <w:marBottom w:val="0"/>
              <w:divBdr>
                <w:top w:val="none" w:sz="0" w:space="0" w:color="auto"/>
                <w:left w:val="none" w:sz="0" w:space="0" w:color="auto"/>
                <w:bottom w:val="none" w:sz="0" w:space="0" w:color="auto"/>
                <w:right w:val="none" w:sz="0" w:space="0" w:color="auto"/>
              </w:divBdr>
            </w:div>
            <w:div w:id="566259972">
              <w:marLeft w:val="0"/>
              <w:marRight w:val="0"/>
              <w:marTop w:val="0"/>
              <w:marBottom w:val="0"/>
              <w:divBdr>
                <w:top w:val="none" w:sz="0" w:space="0" w:color="auto"/>
                <w:left w:val="none" w:sz="0" w:space="0" w:color="auto"/>
                <w:bottom w:val="none" w:sz="0" w:space="0" w:color="auto"/>
                <w:right w:val="none" w:sz="0" w:space="0" w:color="auto"/>
              </w:divBdr>
            </w:div>
            <w:div w:id="1653024755">
              <w:marLeft w:val="0"/>
              <w:marRight w:val="0"/>
              <w:marTop w:val="0"/>
              <w:marBottom w:val="0"/>
              <w:divBdr>
                <w:top w:val="none" w:sz="0" w:space="0" w:color="auto"/>
                <w:left w:val="none" w:sz="0" w:space="0" w:color="auto"/>
                <w:bottom w:val="none" w:sz="0" w:space="0" w:color="auto"/>
                <w:right w:val="none" w:sz="0" w:space="0" w:color="auto"/>
              </w:divBdr>
            </w:div>
            <w:div w:id="592670690">
              <w:marLeft w:val="0"/>
              <w:marRight w:val="0"/>
              <w:marTop w:val="0"/>
              <w:marBottom w:val="0"/>
              <w:divBdr>
                <w:top w:val="none" w:sz="0" w:space="0" w:color="auto"/>
                <w:left w:val="none" w:sz="0" w:space="0" w:color="auto"/>
                <w:bottom w:val="none" w:sz="0" w:space="0" w:color="auto"/>
                <w:right w:val="none" w:sz="0" w:space="0" w:color="auto"/>
              </w:divBdr>
            </w:div>
            <w:div w:id="1291135239">
              <w:marLeft w:val="0"/>
              <w:marRight w:val="0"/>
              <w:marTop w:val="0"/>
              <w:marBottom w:val="0"/>
              <w:divBdr>
                <w:top w:val="none" w:sz="0" w:space="0" w:color="auto"/>
                <w:left w:val="none" w:sz="0" w:space="0" w:color="auto"/>
                <w:bottom w:val="none" w:sz="0" w:space="0" w:color="auto"/>
                <w:right w:val="none" w:sz="0" w:space="0" w:color="auto"/>
              </w:divBdr>
            </w:div>
            <w:div w:id="69499282">
              <w:marLeft w:val="0"/>
              <w:marRight w:val="0"/>
              <w:marTop w:val="0"/>
              <w:marBottom w:val="0"/>
              <w:divBdr>
                <w:top w:val="none" w:sz="0" w:space="0" w:color="auto"/>
                <w:left w:val="none" w:sz="0" w:space="0" w:color="auto"/>
                <w:bottom w:val="none" w:sz="0" w:space="0" w:color="auto"/>
                <w:right w:val="none" w:sz="0" w:space="0" w:color="auto"/>
              </w:divBdr>
            </w:div>
            <w:div w:id="101805192">
              <w:marLeft w:val="0"/>
              <w:marRight w:val="0"/>
              <w:marTop w:val="0"/>
              <w:marBottom w:val="0"/>
              <w:divBdr>
                <w:top w:val="none" w:sz="0" w:space="0" w:color="auto"/>
                <w:left w:val="none" w:sz="0" w:space="0" w:color="auto"/>
                <w:bottom w:val="none" w:sz="0" w:space="0" w:color="auto"/>
                <w:right w:val="none" w:sz="0" w:space="0" w:color="auto"/>
              </w:divBdr>
            </w:div>
            <w:div w:id="1490630953">
              <w:marLeft w:val="0"/>
              <w:marRight w:val="0"/>
              <w:marTop w:val="0"/>
              <w:marBottom w:val="0"/>
              <w:divBdr>
                <w:top w:val="none" w:sz="0" w:space="0" w:color="auto"/>
                <w:left w:val="none" w:sz="0" w:space="0" w:color="auto"/>
                <w:bottom w:val="none" w:sz="0" w:space="0" w:color="auto"/>
                <w:right w:val="none" w:sz="0" w:space="0" w:color="auto"/>
              </w:divBdr>
            </w:div>
            <w:div w:id="1825588420">
              <w:marLeft w:val="0"/>
              <w:marRight w:val="0"/>
              <w:marTop w:val="0"/>
              <w:marBottom w:val="0"/>
              <w:divBdr>
                <w:top w:val="none" w:sz="0" w:space="0" w:color="auto"/>
                <w:left w:val="none" w:sz="0" w:space="0" w:color="auto"/>
                <w:bottom w:val="none" w:sz="0" w:space="0" w:color="auto"/>
                <w:right w:val="none" w:sz="0" w:space="0" w:color="auto"/>
              </w:divBdr>
            </w:div>
            <w:div w:id="958680520">
              <w:marLeft w:val="0"/>
              <w:marRight w:val="0"/>
              <w:marTop w:val="0"/>
              <w:marBottom w:val="0"/>
              <w:divBdr>
                <w:top w:val="none" w:sz="0" w:space="0" w:color="auto"/>
                <w:left w:val="none" w:sz="0" w:space="0" w:color="auto"/>
                <w:bottom w:val="none" w:sz="0" w:space="0" w:color="auto"/>
                <w:right w:val="none" w:sz="0" w:space="0" w:color="auto"/>
              </w:divBdr>
            </w:div>
            <w:div w:id="151914578">
              <w:marLeft w:val="0"/>
              <w:marRight w:val="0"/>
              <w:marTop w:val="0"/>
              <w:marBottom w:val="0"/>
              <w:divBdr>
                <w:top w:val="none" w:sz="0" w:space="0" w:color="auto"/>
                <w:left w:val="none" w:sz="0" w:space="0" w:color="auto"/>
                <w:bottom w:val="none" w:sz="0" w:space="0" w:color="auto"/>
                <w:right w:val="none" w:sz="0" w:space="0" w:color="auto"/>
              </w:divBdr>
            </w:div>
            <w:div w:id="797070335">
              <w:marLeft w:val="0"/>
              <w:marRight w:val="0"/>
              <w:marTop w:val="0"/>
              <w:marBottom w:val="0"/>
              <w:divBdr>
                <w:top w:val="none" w:sz="0" w:space="0" w:color="auto"/>
                <w:left w:val="none" w:sz="0" w:space="0" w:color="auto"/>
                <w:bottom w:val="none" w:sz="0" w:space="0" w:color="auto"/>
                <w:right w:val="none" w:sz="0" w:space="0" w:color="auto"/>
              </w:divBdr>
            </w:div>
            <w:div w:id="160313601">
              <w:marLeft w:val="0"/>
              <w:marRight w:val="0"/>
              <w:marTop w:val="0"/>
              <w:marBottom w:val="0"/>
              <w:divBdr>
                <w:top w:val="none" w:sz="0" w:space="0" w:color="auto"/>
                <w:left w:val="none" w:sz="0" w:space="0" w:color="auto"/>
                <w:bottom w:val="none" w:sz="0" w:space="0" w:color="auto"/>
                <w:right w:val="none" w:sz="0" w:space="0" w:color="auto"/>
              </w:divBdr>
            </w:div>
            <w:div w:id="462965871">
              <w:marLeft w:val="0"/>
              <w:marRight w:val="0"/>
              <w:marTop w:val="0"/>
              <w:marBottom w:val="0"/>
              <w:divBdr>
                <w:top w:val="none" w:sz="0" w:space="0" w:color="auto"/>
                <w:left w:val="none" w:sz="0" w:space="0" w:color="auto"/>
                <w:bottom w:val="none" w:sz="0" w:space="0" w:color="auto"/>
                <w:right w:val="none" w:sz="0" w:space="0" w:color="auto"/>
              </w:divBdr>
            </w:div>
            <w:div w:id="1262954022">
              <w:marLeft w:val="0"/>
              <w:marRight w:val="0"/>
              <w:marTop w:val="0"/>
              <w:marBottom w:val="0"/>
              <w:divBdr>
                <w:top w:val="none" w:sz="0" w:space="0" w:color="auto"/>
                <w:left w:val="none" w:sz="0" w:space="0" w:color="auto"/>
                <w:bottom w:val="none" w:sz="0" w:space="0" w:color="auto"/>
                <w:right w:val="none" w:sz="0" w:space="0" w:color="auto"/>
              </w:divBdr>
            </w:div>
            <w:div w:id="75135706">
              <w:marLeft w:val="0"/>
              <w:marRight w:val="0"/>
              <w:marTop w:val="0"/>
              <w:marBottom w:val="0"/>
              <w:divBdr>
                <w:top w:val="none" w:sz="0" w:space="0" w:color="auto"/>
                <w:left w:val="none" w:sz="0" w:space="0" w:color="auto"/>
                <w:bottom w:val="none" w:sz="0" w:space="0" w:color="auto"/>
                <w:right w:val="none" w:sz="0" w:space="0" w:color="auto"/>
              </w:divBdr>
            </w:div>
            <w:div w:id="724522304">
              <w:marLeft w:val="0"/>
              <w:marRight w:val="0"/>
              <w:marTop w:val="0"/>
              <w:marBottom w:val="0"/>
              <w:divBdr>
                <w:top w:val="none" w:sz="0" w:space="0" w:color="auto"/>
                <w:left w:val="none" w:sz="0" w:space="0" w:color="auto"/>
                <w:bottom w:val="none" w:sz="0" w:space="0" w:color="auto"/>
                <w:right w:val="none" w:sz="0" w:space="0" w:color="auto"/>
              </w:divBdr>
            </w:div>
            <w:div w:id="492646569">
              <w:marLeft w:val="0"/>
              <w:marRight w:val="0"/>
              <w:marTop w:val="0"/>
              <w:marBottom w:val="0"/>
              <w:divBdr>
                <w:top w:val="none" w:sz="0" w:space="0" w:color="auto"/>
                <w:left w:val="none" w:sz="0" w:space="0" w:color="auto"/>
                <w:bottom w:val="none" w:sz="0" w:space="0" w:color="auto"/>
                <w:right w:val="none" w:sz="0" w:space="0" w:color="auto"/>
              </w:divBdr>
            </w:div>
            <w:div w:id="1762796321">
              <w:marLeft w:val="0"/>
              <w:marRight w:val="0"/>
              <w:marTop w:val="0"/>
              <w:marBottom w:val="0"/>
              <w:divBdr>
                <w:top w:val="none" w:sz="0" w:space="0" w:color="auto"/>
                <w:left w:val="none" w:sz="0" w:space="0" w:color="auto"/>
                <w:bottom w:val="none" w:sz="0" w:space="0" w:color="auto"/>
                <w:right w:val="none" w:sz="0" w:space="0" w:color="auto"/>
              </w:divBdr>
            </w:div>
            <w:div w:id="881986033">
              <w:marLeft w:val="0"/>
              <w:marRight w:val="0"/>
              <w:marTop w:val="0"/>
              <w:marBottom w:val="0"/>
              <w:divBdr>
                <w:top w:val="none" w:sz="0" w:space="0" w:color="auto"/>
                <w:left w:val="none" w:sz="0" w:space="0" w:color="auto"/>
                <w:bottom w:val="none" w:sz="0" w:space="0" w:color="auto"/>
                <w:right w:val="none" w:sz="0" w:space="0" w:color="auto"/>
              </w:divBdr>
            </w:div>
            <w:div w:id="1654408751">
              <w:marLeft w:val="0"/>
              <w:marRight w:val="0"/>
              <w:marTop w:val="0"/>
              <w:marBottom w:val="0"/>
              <w:divBdr>
                <w:top w:val="none" w:sz="0" w:space="0" w:color="auto"/>
                <w:left w:val="none" w:sz="0" w:space="0" w:color="auto"/>
                <w:bottom w:val="none" w:sz="0" w:space="0" w:color="auto"/>
                <w:right w:val="none" w:sz="0" w:space="0" w:color="auto"/>
              </w:divBdr>
            </w:div>
            <w:div w:id="6176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24341">
      <w:bodyDiv w:val="1"/>
      <w:marLeft w:val="0"/>
      <w:marRight w:val="0"/>
      <w:marTop w:val="0"/>
      <w:marBottom w:val="0"/>
      <w:divBdr>
        <w:top w:val="none" w:sz="0" w:space="0" w:color="auto"/>
        <w:left w:val="none" w:sz="0" w:space="0" w:color="auto"/>
        <w:bottom w:val="none" w:sz="0" w:space="0" w:color="auto"/>
        <w:right w:val="none" w:sz="0" w:space="0" w:color="auto"/>
      </w:divBdr>
      <w:divsChild>
        <w:div w:id="539053139">
          <w:marLeft w:val="0"/>
          <w:marRight w:val="0"/>
          <w:marTop w:val="0"/>
          <w:marBottom w:val="0"/>
          <w:divBdr>
            <w:top w:val="none" w:sz="0" w:space="0" w:color="auto"/>
            <w:left w:val="none" w:sz="0" w:space="0" w:color="auto"/>
            <w:bottom w:val="none" w:sz="0" w:space="0" w:color="auto"/>
            <w:right w:val="none" w:sz="0" w:space="0" w:color="auto"/>
          </w:divBdr>
          <w:divsChild>
            <w:div w:id="1305890551">
              <w:marLeft w:val="0"/>
              <w:marRight w:val="0"/>
              <w:marTop w:val="0"/>
              <w:marBottom w:val="0"/>
              <w:divBdr>
                <w:top w:val="none" w:sz="0" w:space="0" w:color="auto"/>
                <w:left w:val="none" w:sz="0" w:space="0" w:color="auto"/>
                <w:bottom w:val="none" w:sz="0" w:space="0" w:color="auto"/>
                <w:right w:val="none" w:sz="0" w:space="0" w:color="auto"/>
              </w:divBdr>
            </w:div>
            <w:div w:id="2142844359">
              <w:marLeft w:val="0"/>
              <w:marRight w:val="0"/>
              <w:marTop w:val="0"/>
              <w:marBottom w:val="0"/>
              <w:divBdr>
                <w:top w:val="none" w:sz="0" w:space="0" w:color="auto"/>
                <w:left w:val="none" w:sz="0" w:space="0" w:color="auto"/>
                <w:bottom w:val="none" w:sz="0" w:space="0" w:color="auto"/>
                <w:right w:val="none" w:sz="0" w:space="0" w:color="auto"/>
              </w:divBdr>
            </w:div>
            <w:div w:id="1042747422">
              <w:marLeft w:val="0"/>
              <w:marRight w:val="0"/>
              <w:marTop w:val="0"/>
              <w:marBottom w:val="0"/>
              <w:divBdr>
                <w:top w:val="none" w:sz="0" w:space="0" w:color="auto"/>
                <w:left w:val="none" w:sz="0" w:space="0" w:color="auto"/>
                <w:bottom w:val="none" w:sz="0" w:space="0" w:color="auto"/>
                <w:right w:val="none" w:sz="0" w:space="0" w:color="auto"/>
              </w:divBdr>
            </w:div>
            <w:div w:id="1281692812">
              <w:marLeft w:val="0"/>
              <w:marRight w:val="0"/>
              <w:marTop w:val="0"/>
              <w:marBottom w:val="0"/>
              <w:divBdr>
                <w:top w:val="none" w:sz="0" w:space="0" w:color="auto"/>
                <w:left w:val="none" w:sz="0" w:space="0" w:color="auto"/>
                <w:bottom w:val="none" w:sz="0" w:space="0" w:color="auto"/>
                <w:right w:val="none" w:sz="0" w:space="0" w:color="auto"/>
              </w:divBdr>
            </w:div>
            <w:div w:id="1088692706">
              <w:marLeft w:val="0"/>
              <w:marRight w:val="0"/>
              <w:marTop w:val="0"/>
              <w:marBottom w:val="0"/>
              <w:divBdr>
                <w:top w:val="none" w:sz="0" w:space="0" w:color="auto"/>
                <w:left w:val="none" w:sz="0" w:space="0" w:color="auto"/>
                <w:bottom w:val="none" w:sz="0" w:space="0" w:color="auto"/>
                <w:right w:val="none" w:sz="0" w:space="0" w:color="auto"/>
              </w:divBdr>
            </w:div>
            <w:div w:id="1726683764">
              <w:marLeft w:val="0"/>
              <w:marRight w:val="0"/>
              <w:marTop w:val="0"/>
              <w:marBottom w:val="0"/>
              <w:divBdr>
                <w:top w:val="none" w:sz="0" w:space="0" w:color="auto"/>
                <w:left w:val="none" w:sz="0" w:space="0" w:color="auto"/>
                <w:bottom w:val="none" w:sz="0" w:space="0" w:color="auto"/>
                <w:right w:val="none" w:sz="0" w:space="0" w:color="auto"/>
              </w:divBdr>
            </w:div>
            <w:div w:id="1468889695">
              <w:marLeft w:val="0"/>
              <w:marRight w:val="0"/>
              <w:marTop w:val="0"/>
              <w:marBottom w:val="0"/>
              <w:divBdr>
                <w:top w:val="none" w:sz="0" w:space="0" w:color="auto"/>
                <w:left w:val="none" w:sz="0" w:space="0" w:color="auto"/>
                <w:bottom w:val="none" w:sz="0" w:space="0" w:color="auto"/>
                <w:right w:val="none" w:sz="0" w:space="0" w:color="auto"/>
              </w:divBdr>
            </w:div>
            <w:div w:id="1023824458">
              <w:marLeft w:val="0"/>
              <w:marRight w:val="0"/>
              <w:marTop w:val="0"/>
              <w:marBottom w:val="0"/>
              <w:divBdr>
                <w:top w:val="none" w:sz="0" w:space="0" w:color="auto"/>
                <w:left w:val="none" w:sz="0" w:space="0" w:color="auto"/>
                <w:bottom w:val="none" w:sz="0" w:space="0" w:color="auto"/>
                <w:right w:val="none" w:sz="0" w:space="0" w:color="auto"/>
              </w:divBdr>
            </w:div>
            <w:div w:id="190579603">
              <w:marLeft w:val="0"/>
              <w:marRight w:val="0"/>
              <w:marTop w:val="0"/>
              <w:marBottom w:val="0"/>
              <w:divBdr>
                <w:top w:val="none" w:sz="0" w:space="0" w:color="auto"/>
                <w:left w:val="none" w:sz="0" w:space="0" w:color="auto"/>
                <w:bottom w:val="none" w:sz="0" w:space="0" w:color="auto"/>
                <w:right w:val="none" w:sz="0" w:space="0" w:color="auto"/>
              </w:divBdr>
            </w:div>
            <w:div w:id="859733096">
              <w:marLeft w:val="0"/>
              <w:marRight w:val="0"/>
              <w:marTop w:val="0"/>
              <w:marBottom w:val="0"/>
              <w:divBdr>
                <w:top w:val="none" w:sz="0" w:space="0" w:color="auto"/>
                <w:left w:val="none" w:sz="0" w:space="0" w:color="auto"/>
                <w:bottom w:val="none" w:sz="0" w:space="0" w:color="auto"/>
                <w:right w:val="none" w:sz="0" w:space="0" w:color="auto"/>
              </w:divBdr>
            </w:div>
            <w:div w:id="1411855557">
              <w:marLeft w:val="0"/>
              <w:marRight w:val="0"/>
              <w:marTop w:val="0"/>
              <w:marBottom w:val="0"/>
              <w:divBdr>
                <w:top w:val="none" w:sz="0" w:space="0" w:color="auto"/>
                <w:left w:val="none" w:sz="0" w:space="0" w:color="auto"/>
                <w:bottom w:val="none" w:sz="0" w:space="0" w:color="auto"/>
                <w:right w:val="none" w:sz="0" w:space="0" w:color="auto"/>
              </w:divBdr>
            </w:div>
            <w:div w:id="2081516635">
              <w:marLeft w:val="0"/>
              <w:marRight w:val="0"/>
              <w:marTop w:val="0"/>
              <w:marBottom w:val="0"/>
              <w:divBdr>
                <w:top w:val="none" w:sz="0" w:space="0" w:color="auto"/>
                <w:left w:val="none" w:sz="0" w:space="0" w:color="auto"/>
                <w:bottom w:val="none" w:sz="0" w:space="0" w:color="auto"/>
                <w:right w:val="none" w:sz="0" w:space="0" w:color="auto"/>
              </w:divBdr>
            </w:div>
            <w:div w:id="1965774516">
              <w:marLeft w:val="0"/>
              <w:marRight w:val="0"/>
              <w:marTop w:val="0"/>
              <w:marBottom w:val="0"/>
              <w:divBdr>
                <w:top w:val="none" w:sz="0" w:space="0" w:color="auto"/>
                <w:left w:val="none" w:sz="0" w:space="0" w:color="auto"/>
                <w:bottom w:val="none" w:sz="0" w:space="0" w:color="auto"/>
                <w:right w:val="none" w:sz="0" w:space="0" w:color="auto"/>
              </w:divBdr>
            </w:div>
            <w:div w:id="1358313284">
              <w:marLeft w:val="0"/>
              <w:marRight w:val="0"/>
              <w:marTop w:val="0"/>
              <w:marBottom w:val="0"/>
              <w:divBdr>
                <w:top w:val="none" w:sz="0" w:space="0" w:color="auto"/>
                <w:left w:val="none" w:sz="0" w:space="0" w:color="auto"/>
                <w:bottom w:val="none" w:sz="0" w:space="0" w:color="auto"/>
                <w:right w:val="none" w:sz="0" w:space="0" w:color="auto"/>
              </w:divBdr>
            </w:div>
            <w:div w:id="1127429306">
              <w:marLeft w:val="0"/>
              <w:marRight w:val="0"/>
              <w:marTop w:val="0"/>
              <w:marBottom w:val="0"/>
              <w:divBdr>
                <w:top w:val="none" w:sz="0" w:space="0" w:color="auto"/>
                <w:left w:val="none" w:sz="0" w:space="0" w:color="auto"/>
                <w:bottom w:val="none" w:sz="0" w:space="0" w:color="auto"/>
                <w:right w:val="none" w:sz="0" w:space="0" w:color="auto"/>
              </w:divBdr>
            </w:div>
            <w:div w:id="1530949045">
              <w:marLeft w:val="0"/>
              <w:marRight w:val="0"/>
              <w:marTop w:val="0"/>
              <w:marBottom w:val="0"/>
              <w:divBdr>
                <w:top w:val="none" w:sz="0" w:space="0" w:color="auto"/>
                <w:left w:val="none" w:sz="0" w:space="0" w:color="auto"/>
                <w:bottom w:val="none" w:sz="0" w:space="0" w:color="auto"/>
                <w:right w:val="none" w:sz="0" w:space="0" w:color="auto"/>
              </w:divBdr>
            </w:div>
            <w:div w:id="1340963413">
              <w:marLeft w:val="0"/>
              <w:marRight w:val="0"/>
              <w:marTop w:val="0"/>
              <w:marBottom w:val="0"/>
              <w:divBdr>
                <w:top w:val="none" w:sz="0" w:space="0" w:color="auto"/>
                <w:left w:val="none" w:sz="0" w:space="0" w:color="auto"/>
                <w:bottom w:val="none" w:sz="0" w:space="0" w:color="auto"/>
                <w:right w:val="none" w:sz="0" w:space="0" w:color="auto"/>
              </w:divBdr>
            </w:div>
            <w:div w:id="844129657">
              <w:marLeft w:val="0"/>
              <w:marRight w:val="0"/>
              <w:marTop w:val="0"/>
              <w:marBottom w:val="0"/>
              <w:divBdr>
                <w:top w:val="none" w:sz="0" w:space="0" w:color="auto"/>
                <w:left w:val="none" w:sz="0" w:space="0" w:color="auto"/>
                <w:bottom w:val="none" w:sz="0" w:space="0" w:color="auto"/>
                <w:right w:val="none" w:sz="0" w:space="0" w:color="auto"/>
              </w:divBdr>
            </w:div>
            <w:div w:id="123930124">
              <w:marLeft w:val="0"/>
              <w:marRight w:val="0"/>
              <w:marTop w:val="0"/>
              <w:marBottom w:val="0"/>
              <w:divBdr>
                <w:top w:val="none" w:sz="0" w:space="0" w:color="auto"/>
                <w:left w:val="none" w:sz="0" w:space="0" w:color="auto"/>
                <w:bottom w:val="none" w:sz="0" w:space="0" w:color="auto"/>
                <w:right w:val="none" w:sz="0" w:space="0" w:color="auto"/>
              </w:divBdr>
            </w:div>
            <w:div w:id="34235187">
              <w:marLeft w:val="0"/>
              <w:marRight w:val="0"/>
              <w:marTop w:val="0"/>
              <w:marBottom w:val="0"/>
              <w:divBdr>
                <w:top w:val="none" w:sz="0" w:space="0" w:color="auto"/>
                <w:left w:val="none" w:sz="0" w:space="0" w:color="auto"/>
                <w:bottom w:val="none" w:sz="0" w:space="0" w:color="auto"/>
                <w:right w:val="none" w:sz="0" w:space="0" w:color="auto"/>
              </w:divBdr>
            </w:div>
            <w:div w:id="944996204">
              <w:marLeft w:val="0"/>
              <w:marRight w:val="0"/>
              <w:marTop w:val="0"/>
              <w:marBottom w:val="0"/>
              <w:divBdr>
                <w:top w:val="none" w:sz="0" w:space="0" w:color="auto"/>
                <w:left w:val="none" w:sz="0" w:space="0" w:color="auto"/>
                <w:bottom w:val="none" w:sz="0" w:space="0" w:color="auto"/>
                <w:right w:val="none" w:sz="0" w:space="0" w:color="auto"/>
              </w:divBdr>
            </w:div>
            <w:div w:id="32388224">
              <w:marLeft w:val="0"/>
              <w:marRight w:val="0"/>
              <w:marTop w:val="0"/>
              <w:marBottom w:val="0"/>
              <w:divBdr>
                <w:top w:val="none" w:sz="0" w:space="0" w:color="auto"/>
                <w:left w:val="none" w:sz="0" w:space="0" w:color="auto"/>
                <w:bottom w:val="none" w:sz="0" w:space="0" w:color="auto"/>
                <w:right w:val="none" w:sz="0" w:space="0" w:color="auto"/>
              </w:divBdr>
            </w:div>
            <w:div w:id="390077682">
              <w:marLeft w:val="0"/>
              <w:marRight w:val="0"/>
              <w:marTop w:val="0"/>
              <w:marBottom w:val="0"/>
              <w:divBdr>
                <w:top w:val="none" w:sz="0" w:space="0" w:color="auto"/>
                <w:left w:val="none" w:sz="0" w:space="0" w:color="auto"/>
                <w:bottom w:val="none" w:sz="0" w:space="0" w:color="auto"/>
                <w:right w:val="none" w:sz="0" w:space="0" w:color="auto"/>
              </w:divBdr>
            </w:div>
            <w:div w:id="1900942110">
              <w:marLeft w:val="0"/>
              <w:marRight w:val="0"/>
              <w:marTop w:val="0"/>
              <w:marBottom w:val="0"/>
              <w:divBdr>
                <w:top w:val="none" w:sz="0" w:space="0" w:color="auto"/>
                <w:left w:val="none" w:sz="0" w:space="0" w:color="auto"/>
                <w:bottom w:val="none" w:sz="0" w:space="0" w:color="auto"/>
                <w:right w:val="none" w:sz="0" w:space="0" w:color="auto"/>
              </w:divBdr>
            </w:div>
            <w:div w:id="1863320072">
              <w:marLeft w:val="0"/>
              <w:marRight w:val="0"/>
              <w:marTop w:val="0"/>
              <w:marBottom w:val="0"/>
              <w:divBdr>
                <w:top w:val="none" w:sz="0" w:space="0" w:color="auto"/>
                <w:left w:val="none" w:sz="0" w:space="0" w:color="auto"/>
                <w:bottom w:val="none" w:sz="0" w:space="0" w:color="auto"/>
                <w:right w:val="none" w:sz="0" w:space="0" w:color="auto"/>
              </w:divBdr>
            </w:div>
            <w:div w:id="48699017">
              <w:marLeft w:val="0"/>
              <w:marRight w:val="0"/>
              <w:marTop w:val="0"/>
              <w:marBottom w:val="0"/>
              <w:divBdr>
                <w:top w:val="none" w:sz="0" w:space="0" w:color="auto"/>
                <w:left w:val="none" w:sz="0" w:space="0" w:color="auto"/>
                <w:bottom w:val="none" w:sz="0" w:space="0" w:color="auto"/>
                <w:right w:val="none" w:sz="0" w:space="0" w:color="auto"/>
              </w:divBdr>
            </w:div>
            <w:div w:id="518856955">
              <w:marLeft w:val="0"/>
              <w:marRight w:val="0"/>
              <w:marTop w:val="0"/>
              <w:marBottom w:val="0"/>
              <w:divBdr>
                <w:top w:val="none" w:sz="0" w:space="0" w:color="auto"/>
                <w:left w:val="none" w:sz="0" w:space="0" w:color="auto"/>
                <w:bottom w:val="none" w:sz="0" w:space="0" w:color="auto"/>
                <w:right w:val="none" w:sz="0" w:space="0" w:color="auto"/>
              </w:divBdr>
            </w:div>
            <w:div w:id="1585646634">
              <w:marLeft w:val="0"/>
              <w:marRight w:val="0"/>
              <w:marTop w:val="0"/>
              <w:marBottom w:val="0"/>
              <w:divBdr>
                <w:top w:val="none" w:sz="0" w:space="0" w:color="auto"/>
                <w:left w:val="none" w:sz="0" w:space="0" w:color="auto"/>
                <w:bottom w:val="none" w:sz="0" w:space="0" w:color="auto"/>
                <w:right w:val="none" w:sz="0" w:space="0" w:color="auto"/>
              </w:divBdr>
            </w:div>
            <w:div w:id="835849327">
              <w:marLeft w:val="0"/>
              <w:marRight w:val="0"/>
              <w:marTop w:val="0"/>
              <w:marBottom w:val="0"/>
              <w:divBdr>
                <w:top w:val="none" w:sz="0" w:space="0" w:color="auto"/>
                <w:left w:val="none" w:sz="0" w:space="0" w:color="auto"/>
                <w:bottom w:val="none" w:sz="0" w:space="0" w:color="auto"/>
                <w:right w:val="none" w:sz="0" w:space="0" w:color="auto"/>
              </w:divBdr>
            </w:div>
            <w:div w:id="2126076318">
              <w:marLeft w:val="0"/>
              <w:marRight w:val="0"/>
              <w:marTop w:val="0"/>
              <w:marBottom w:val="0"/>
              <w:divBdr>
                <w:top w:val="none" w:sz="0" w:space="0" w:color="auto"/>
                <w:left w:val="none" w:sz="0" w:space="0" w:color="auto"/>
                <w:bottom w:val="none" w:sz="0" w:space="0" w:color="auto"/>
                <w:right w:val="none" w:sz="0" w:space="0" w:color="auto"/>
              </w:divBdr>
            </w:div>
            <w:div w:id="640967166">
              <w:marLeft w:val="0"/>
              <w:marRight w:val="0"/>
              <w:marTop w:val="0"/>
              <w:marBottom w:val="0"/>
              <w:divBdr>
                <w:top w:val="none" w:sz="0" w:space="0" w:color="auto"/>
                <w:left w:val="none" w:sz="0" w:space="0" w:color="auto"/>
                <w:bottom w:val="none" w:sz="0" w:space="0" w:color="auto"/>
                <w:right w:val="none" w:sz="0" w:space="0" w:color="auto"/>
              </w:divBdr>
            </w:div>
            <w:div w:id="1805200869">
              <w:marLeft w:val="0"/>
              <w:marRight w:val="0"/>
              <w:marTop w:val="0"/>
              <w:marBottom w:val="0"/>
              <w:divBdr>
                <w:top w:val="none" w:sz="0" w:space="0" w:color="auto"/>
                <w:left w:val="none" w:sz="0" w:space="0" w:color="auto"/>
                <w:bottom w:val="none" w:sz="0" w:space="0" w:color="auto"/>
                <w:right w:val="none" w:sz="0" w:space="0" w:color="auto"/>
              </w:divBdr>
            </w:div>
            <w:div w:id="1366060894">
              <w:marLeft w:val="0"/>
              <w:marRight w:val="0"/>
              <w:marTop w:val="0"/>
              <w:marBottom w:val="0"/>
              <w:divBdr>
                <w:top w:val="none" w:sz="0" w:space="0" w:color="auto"/>
                <w:left w:val="none" w:sz="0" w:space="0" w:color="auto"/>
                <w:bottom w:val="none" w:sz="0" w:space="0" w:color="auto"/>
                <w:right w:val="none" w:sz="0" w:space="0" w:color="auto"/>
              </w:divBdr>
            </w:div>
            <w:div w:id="351223316">
              <w:marLeft w:val="0"/>
              <w:marRight w:val="0"/>
              <w:marTop w:val="0"/>
              <w:marBottom w:val="0"/>
              <w:divBdr>
                <w:top w:val="none" w:sz="0" w:space="0" w:color="auto"/>
                <w:left w:val="none" w:sz="0" w:space="0" w:color="auto"/>
                <w:bottom w:val="none" w:sz="0" w:space="0" w:color="auto"/>
                <w:right w:val="none" w:sz="0" w:space="0" w:color="auto"/>
              </w:divBdr>
            </w:div>
            <w:div w:id="259147289">
              <w:marLeft w:val="0"/>
              <w:marRight w:val="0"/>
              <w:marTop w:val="0"/>
              <w:marBottom w:val="0"/>
              <w:divBdr>
                <w:top w:val="none" w:sz="0" w:space="0" w:color="auto"/>
                <w:left w:val="none" w:sz="0" w:space="0" w:color="auto"/>
                <w:bottom w:val="none" w:sz="0" w:space="0" w:color="auto"/>
                <w:right w:val="none" w:sz="0" w:space="0" w:color="auto"/>
              </w:divBdr>
            </w:div>
            <w:div w:id="1534149154">
              <w:marLeft w:val="0"/>
              <w:marRight w:val="0"/>
              <w:marTop w:val="0"/>
              <w:marBottom w:val="0"/>
              <w:divBdr>
                <w:top w:val="none" w:sz="0" w:space="0" w:color="auto"/>
                <w:left w:val="none" w:sz="0" w:space="0" w:color="auto"/>
                <w:bottom w:val="none" w:sz="0" w:space="0" w:color="auto"/>
                <w:right w:val="none" w:sz="0" w:space="0" w:color="auto"/>
              </w:divBdr>
            </w:div>
            <w:div w:id="631059460">
              <w:marLeft w:val="0"/>
              <w:marRight w:val="0"/>
              <w:marTop w:val="0"/>
              <w:marBottom w:val="0"/>
              <w:divBdr>
                <w:top w:val="none" w:sz="0" w:space="0" w:color="auto"/>
                <w:left w:val="none" w:sz="0" w:space="0" w:color="auto"/>
                <w:bottom w:val="none" w:sz="0" w:space="0" w:color="auto"/>
                <w:right w:val="none" w:sz="0" w:space="0" w:color="auto"/>
              </w:divBdr>
            </w:div>
            <w:div w:id="501820074">
              <w:marLeft w:val="0"/>
              <w:marRight w:val="0"/>
              <w:marTop w:val="0"/>
              <w:marBottom w:val="0"/>
              <w:divBdr>
                <w:top w:val="none" w:sz="0" w:space="0" w:color="auto"/>
                <w:left w:val="none" w:sz="0" w:space="0" w:color="auto"/>
                <w:bottom w:val="none" w:sz="0" w:space="0" w:color="auto"/>
                <w:right w:val="none" w:sz="0" w:space="0" w:color="auto"/>
              </w:divBdr>
            </w:div>
            <w:div w:id="1264610535">
              <w:marLeft w:val="0"/>
              <w:marRight w:val="0"/>
              <w:marTop w:val="0"/>
              <w:marBottom w:val="0"/>
              <w:divBdr>
                <w:top w:val="none" w:sz="0" w:space="0" w:color="auto"/>
                <w:left w:val="none" w:sz="0" w:space="0" w:color="auto"/>
                <w:bottom w:val="none" w:sz="0" w:space="0" w:color="auto"/>
                <w:right w:val="none" w:sz="0" w:space="0" w:color="auto"/>
              </w:divBdr>
            </w:div>
            <w:div w:id="19357488">
              <w:marLeft w:val="0"/>
              <w:marRight w:val="0"/>
              <w:marTop w:val="0"/>
              <w:marBottom w:val="0"/>
              <w:divBdr>
                <w:top w:val="none" w:sz="0" w:space="0" w:color="auto"/>
                <w:left w:val="none" w:sz="0" w:space="0" w:color="auto"/>
                <w:bottom w:val="none" w:sz="0" w:space="0" w:color="auto"/>
                <w:right w:val="none" w:sz="0" w:space="0" w:color="auto"/>
              </w:divBdr>
            </w:div>
            <w:div w:id="1453011258">
              <w:marLeft w:val="0"/>
              <w:marRight w:val="0"/>
              <w:marTop w:val="0"/>
              <w:marBottom w:val="0"/>
              <w:divBdr>
                <w:top w:val="none" w:sz="0" w:space="0" w:color="auto"/>
                <w:left w:val="none" w:sz="0" w:space="0" w:color="auto"/>
                <w:bottom w:val="none" w:sz="0" w:space="0" w:color="auto"/>
                <w:right w:val="none" w:sz="0" w:space="0" w:color="auto"/>
              </w:divBdr>
            </w:div>
            <w:div w:id="212617854">
              <w:marLeft w:val="0"/>
              <w:marRight w:val="0"/>
              <w:marTop w:val="0"/>
              <w:marBottom w:val="0"/>
              <w:divBdr>
                <w:top w:val="none" w:sz="0" w:space="0" w:color="auto"/>
                <w:left w:val="none" w:sz="0" w:space="0" w:color="auto"/>
                <w:bottom w:val="none" w:sz="0" w:space="0" w:color="auto"/>
                <w:right w:val="none" w:sz="0" w:space="0" w:color="auto"/>
              </w:divBdr>
            </w:div>
            <w:div w:id="1608196621">
              <w:marLeft w:val="0"/>
              <w:marRight w:val="0"/>
              <w:marTop w:val="0"/>
              <w:marBottom w:val="0"/>
              <w:divBdr>
                <w:top w:val="none" w:sz="0" w:space="0" w:color="auto"/>
                <w:left w:val="none" w:sz="0" w:space="0" w:color="auto"/>
                <w:bottom w:val="none" w:sz="0" w:space="0" w:color="auto"/>
                <w:right w:val="none" w:sz="0" w:space="0" w:color="auto"/>
              </w:divBdr>
            </w:div>
            <w:div w:id="1535534471">
              <w:marLeft w:val="0"/>
              <w:marRight w:val="0"/>
              <w:marTop w:val="0"/>
              <w:marBottom w:val="0"/>
              <w:divBdr>
                <w:top w:val="none" w:sz="0" w:space="0" w:color="auto"/>
                <w:left w:val="none" w:sz="0" w:space="0" w:color="auto"/>
                <w:bottom w:val="none" w:sz="0" w:space="0" w:color="auto"/>
                <w:right w:val="none" w:sz="0" w:space="0" w:color="auto"/>
              </w:divBdr>
            </w:div>
            <w:div w:id="336929807">
              <w:marLeft w:val="0"/>
              <w:marRight w:val="0"/>
              <w:marTop w:val="0"/>
              <w:marBottom w:val="0"/>
              <w:divBdr>
                <w:top w:val="none" w:sz="0" w:space="0" w:color="auto"/>
                <w:left w:val="none" w:sz="0" w:space="0" w:color="auto"/>
                <w:bottom w:val="none" w:sz="0" w:space="0" w:color="auto"/>
                <w:right w:val="none" w:sz="0" w:space="0" w:color="auto"/>
              </w:divBdr>
            </w:div>
            <w:div w:id="1703703991">
              <w:marLeft w:val="0"/>
              <w:marRight w:val="0"/>
              <w:marTop w:val="0"/>
              <w:marBottom w:val="0"/>
              <w:divBdr>
                <w:top w:val="none" w:sz="0" w:space="0" w:color="auto"/>
                <w:left w:val="none" w:sz="0" w:space="0" w:color="auto"/>
                <w:bottom w:val="none" w:sz="0" w:space="0" w:color="auto"/>
                <w:right w:val="none" w:sz="0" w:space="0" w:color="auto"/>
              </w:divBdr>
            </w:div>
            <w:div w:id="618293044">
              <w:marLeft w:val="0"/>
              <w:marRight w:val="0"/>
              <w:marTop w:val="0"/>
              <w:marBottom w:val="0"/>
              <w:divBdr>
                <w:top w:val="none" w:sz="0" w:space="0" w:color="auto"/>
                <w:left w:val="none" w:sz="0" w:space="0" w:color="auto"/>
                <w:bottom w:val="none" w:sz="0" w:space="0" w:color="auto"/>
                <w:right w:val="none" w:sz="0" w:space="0" w:color="auto"/>
              </w:divBdr>
            </w:div>
            <w:div w:id="1721007531">
              <w:marLeft w:val="0"/>
              <w:marRight w:val="0"/>
              <w:marTop w:val="0"/>
              <w:marBottom w:val="0"/>
              <w:divBdr>
                <w:top w:val="none" w:sz="0" w:space="0" w:color="auto"/>
                <w:left w:val="none" w:sz="0" w:space="0" w:color="auto"/>
                <w:bottom w:val="none" w:sz="0" w:space="0" w:color="auto"/>
                <w:right w:val="none" w:sz="0" w:space="0" w:color="auto"/>
              </w:divBdr>
            </w:div>
            <w:div w:id="1058476805">
              <w:marLeft w:val="0"/>
              <w:marRight w:val="0"/>
              <w:marTop w:val="0"/>
              <w:marBottom w:val="0"/>
              <w:divBdr>
                <w:top w:val="none" w:sz="0" w:space="0" w:color="auto"/>
                <w:left w:val="none" w:sz="0" w:space="0" w:color="auto"/>
                <w:bottom w:val="none" w:sz="0" w:space="0" w:color="auto"/>
                <w:right w:val="none" w:sz="0" w:space="0" w:color="auto"/>
              </w:divBdr>
            </w:div>
            <w:div w:id="1167331219">
              <w:marLeft w:val="0"/>
              <w:marRight w:val="0"/>
              <w:marTop w:val="0"/>
              <w:marBottom w:val="0"/>
              <w:divBdr>
                <w:top w:val="none" w:sz="0" w:space="0" w:color="auto"/>
                <w:left w:val="none" w:sz="0" w:space="0" w:color="auto"/>
                <w:bottom w:val="none" w:sz="0" w:space="0" w:color="auto"/>
                <w:right w:val="none" w:sz="0" w:space="0" w:color="auto"/>
              </w:divBdr>
            </w:div>
            <w:div w:id="1943418385">
              <w:marLeft w:val="0"/>
              <w:marRight w:val="0"/>
              <w:marTop w:val="0"/>
              <w:marBottom w:val="0"/>
              <w:divBdr>
                <w:top w:val="none" w:sz="0" w:space="0" w:color="auto"/>
                <w:left w:val="none" w:sz="0" w:space="0" w:color="auto"/>
                <w:bottom w:val="none" w:sz="0" w:space="0" w:color="auto"/>
                <w:right w:val="none" w:sz="0" w:space="0" w:color="auto"/>
              </w:divBdr>
            </w:div>
            <w:div w:id="1111125228">
              <w:marLeft w:val="0"/>
              <w:marRight w:val="0"/>
              <w:marTop w:val="0"/>
              <w:marBottom w:val="0"/>
              <w:divBdr>
                <w:top w:val="none" w:sz="0" w:space="0" w:color="auto"/>
                <w:left w:val="none" w:sz="0" w:space="0" w:color="auto"/>
                <w:bottom w:val="none" w:sz="0" w:space="0" w:color="auto"/>
                <w:right w:val="none" w:sz="0" w:space="0" w:color="auto"/>
              </w:divBdr>
            </w:div>
            <w:div w:id="1163279519">
              <w:marLeft w:val="0"/>
              <w:marRight w:val="0"/>
              <w:marTop w:val="0"/>
              <w:marBottom w:val="0"/>
              <w:divBdr>
                <w:top w:val="none" w:sz="0" w:space="0" w:color="auto"/>
                <w:left w:val="none" w:sz="0" w:space="0" w:color="auto"/>
                <w:bottom w:val="none" w:sz="0" w:space="0" w:color="auto"/>
                <w:right w:val="none" w:sz="0" w:space="0" w:color="auto"/>
              </w:divBdr>
            </w:div>
            <w:div w:id="1167939239">
              <w:marLeft w:val="0"/>
              <w:marRight w:val="0"/>
              <w:marTop w:val="0"/>
              <w:marBottom w:val="0"/>
              <w:divBdr>
                <w:top w:val="none" w:sz="0" w:space="0" w:color="auto"/>
                <w:left w:val="none" w:sz="0" w:space="0" w:color="auto"/>
                <w:bottom w:val="none" w:sz="0" w:space="0" w:color="auto"/>
                <w:right w:val="none" w:sz="0" w:space="0" w:color="auto"/>
              </w:divBdr>
            </w:div>
            <w:div w:id="1934436164">
              <w:marLeft w:val="0"/>
              <w:marRight w:val="0"/>
              <w:marTop w:val="0"/>
              <w:marBottom w:val="0"/>
              <w:divBdr>
                <w:top w:val="none" w:sz="0" w:space="0" w:color="auto"/>
                <w:left w:val="none" w:sz="0" w:space="0" w:color="auto"/>
                <w:bottom w:val="none" w:sz="0" w:space="0" w:color="auto"/>
                <w:right w:val="none" w:sz="0" w:space="0" w:color="auto"/>
              </w:divBdr>
            </w:div>
            <w:div w:id="2093968224">
              <w:marLeft w:val="0"/>
              <w:marRight w:val="0"/>
              <w:marTop w:val="0"/>
              <w:marBottom w:val="0"/>
              <w:divBdr>
                <w:top w:val="none" w:sz="0" w:space="0" w:color="auto"/>
                <w:left w:val="none" w:sz="0" w:space="0" w:color="auto"/>
                <w:bottom w:val="none" w:sz="0" w:space="0" w:color="auto"/>
                <w:right w:val="none" w:sz="0" w:space="0" w:color="auto"/>
              </w:divBdr>
            </w:div>
            <w:div w:id="2028823301">
              <w:marLeft w:val="0"/>
              <w:marRight w:val="0"/>
              <w:marTop w:val="0"/>
              <w:marBottom w:val="0"/>
              <w:divBdr>
                <w:top w:val="none" w:sz="0" w:space="0" w:color="auto"/>
                <w:left w:val="none" w:sz="0" w:space="0" w:color="auto"/>
                <w:bottom w:val="none" w:sz="0" w:space="0" w:color="auto"/>
                <w:right w:val="none" w:sz="0" w:space="0" w:color="auto"/>
              </w:divBdr>
            </w:div>
            <w:div w:id="1827087530">
              <w:marLeft w:val="0"/>
              <w:marRight w:val="0"/>
              <w:marTop w:val="0"/>
              <w:marBottom w:val="0"/>
              <w:divBdr>
                <w:top w:val="none" w:sz="0" w:space="0" w:color="auto"/>
                <w:left w:val="none" w:sz="0" w:space="0" w:color="auto"/>
                <w:bottom w:val="none" w:sz="0" w:space="0" w:color="auto"/>
                <w:right w:val="none" w:sz="0" w:space="0" w:color="auto"/>
              </w:divBdr>
            </w:div>
            <w:div w:id="590284515">
              <w:marLeft w:val="0"/>
              <w:marRight w:val="0"/>
              <w:marTop w:val="0"/>
              <w:marBottom w:val="0"/>
              <w:divBdr>
                <w:top w:val="none" w:sz="0" w:space="0" w:color="auto"/>
                <w:left w:val="none" w:sz="0" w:space="0" w:color="auto"/>
                <w:bottom w:val="none" w:sz="0" w:space="0" w:color="auto"/>
                <w:right w:val="none" w:sz="0" w:space="0" w:color="auto"/>
              </w:divBdr>
            </w:div>
            <w:div w:id="1086339970">
              <w:marLeft w:val="0"/>
              <w:marRight w:val="0"/>
              <w:marTop w:val="0"/>
              <w:marBottom w:val="0"/>
              <w:divBdr>
                <w:top w:val="none" w:sz="0" w:space="0" w:color="auto"/>
                <w:left w:val="none" w:sz="0" w:space="0" w:color="auto"/>
                <w:bottom w:val="none" w:sz="0" w:space="0" w:color="auto"/>
                <w:right w:val="none" w:sz="0" w:space="0" w:color="auto"/>
              </w:divBdr>
            </w:div>
            <w:div w:id="226261975">
              <w:marLeft w:val="0"/>
              <w:marRight w:val="0"/>
              <w:marTop w:val="0"/>
              <w:marBottom w:val="0"/>
              <w:divBdr>
                <w:top w:val="none" w:sz="0" w:space="0" w:color="auto"/>
                <w:left w:val="none" w:sz="0" w:space="0" w:color="auto"/>
                <w:bottom w:val="none" w:sz="0" w:space="0" w:color="auto"/>
                <w:right w:val="none" w:sz="0" w:space="0" w:color="auto"/>
              </w:divBdr>
            </w:div>
            <w:div w:id="327952448">
              <w:marLeft w:val="0"/>
              <w:marRight w:val="0"/>
              <w:marTop w:val="0"/>
              <w:marBottom w:val="0"/>
              <w:divBdr>
                <w:top w:val="none" w:sz="0" w:space="0" w:color="auto"/>
                <w:left w:val="none" w:sz="0" w:space="0" w:color="auto"/>
                <w:bottom w:val="none" w:sz="0" w:space="0" w:color="auto"/>
                <w:right w:val="none" w:sz="0" w:space="0" w:color="auto"/>
              </w:divBdr>
            </w:div>
            <w:div w:id="1159619297">
              <w:marLeft w:val="0"/>
              <w:marRight w:val="0"/>
              <w:marTop w:val="0"/>
              <w:marBottom w:val="0"/>
              <w:divBdr>
                <w:top w:val="none" w:sz="0" w:space="0" w:color="auto"/>
                <w:left w:val="none" w:sz="0" w:space="0" w:color="auto"/>
                <w:bottom w:val="none" w:sz="0" w:space="0" w:color="auto"/>
                <w:right w:val="none" w:sz="0" w:space="0" w:color="auto"/>
              </w:divBdr>
            </w:div>
            <w:div w:id="122043207">
              <w:marLeft w:val="0"/>
              <w:marRight w:val="0"/>
              <w:marTop w:val="0"/>
              <w:marBottom w:val="0"/>
              <w:divBdr>
                <w:top w:val="none" w:sz="0" w:space="0" w:color="auto"/>
                <w:left w:val="none" w:sz="0" w:space="0" w:color="auto"/>
                <w:bottom w:val="none" w:sz="0" w:space="0" w:color="auto"/>
                <w:right w:val="none" w:sz="0" w:space="0" w:color="auto"/>
              </w:divBdr>
            </w:div>
            <w:div w:id="716973493">
              <w:marLeft w:val="0"/>
              <w:marRight w:val="0"/>
              <w:marTop w:val="0"/>
              <w:marBottom w:val="0"/>
              <w:divBdr>
                <w:top w:val="none" w:sz="0" w:space="0" w:color="auto"/>
                <w:left w:val="none" w:sz="0" w:space="0" w:color="auto"/>
                <w:bottom w:val="none" w:sz="0" w:space="0" w:color="auto"/>
                <w:right w:val="none" w:sz="0" w:space="0" w:color="auto"/>
              </w:divBdr>
            </w:div>
            <w:div w:id="480199643">
              <w:marLeft w:val="0"/>
              <w:marRight w:val="0"/>
              <w:marTop w:val="0"/>
              <w:marBottom w:val="0"/>
              <w:divBdr>
                <w:top w:val="none" w:sz="0" w:space="0" w:color="auto"/>
                <w:left w:val="none" w:sz="0" w:space="0" w:color="auto"/>
                <w:bottom w:val="none" w:sz="0" w:space="0" w:color="auto"/>
                <w:right w:val="none" w:sz="0" w:space="0" w:color="auto"/>
              </w:divBdr>
            </w:div>
            <w:div w:id="1028143352">
              <w:marLeft w:val="0"/>
              <w:marRight w:val="0"/>
              <w:marTop w:val="0"/>
              <w:marBottom w:val="0"/>
              <w:divBdr>
                <w:top w:val="none" w:sz="0" w:space="0" w:color="auto"/>
                <w:left w:val="none" w:sz="0" w:space="0" w:color="auto"/>
                <w:bottom w:val="none" w:sz="0" w:space="0" w:color="auto"/>
                <w:right w:val="none" w:sz="0" w:space="0" w:color="auto"/>
              </w:divBdr>
            </w:div>
            <w:div w:id="280693725">
              <w:marLeft w:val="0"/>
              <w:marRight w:val="0"/>
              <w:marTop w:val="0"/>
              <w:marBottom w:val="0"/>
              <w:divBdr>
                <w:top w:val="none" w:sz="0" w:space="0" w:color="auto"/>
                <w:left w:val="none" w:sz="0" w:space="0" w:color="auto"/>
                <w:bottom w:val="none" w:sz="0" w:space="0" w:color="auto"/>
                <w:right w:val="none" w:sz="0" w:space="0" w:color="auto"/>
              </w:divBdr>
            </w:div>
            <w:div w:id="457114893">
              <w:marLeft w:val="0"/>
              <w:marRight w:val="0"/>
              <w:marTop w:val="0"/>
              <w:marBottom w:val="0"/>
              <w:divBdr>
                <w:top w:val="none" w:sz="0" w:space="0" w:color="auto"/>
                <w:left w:val="none" w:sz="0" w:space="0" w:color="auto"/>
                <w:bottom w:val="none" w:sz="0" w:space="0" w:color="auto"/>
                <w:right w:val="none" w:sz="0" w:space="0" w:color="auto"/>
              </w:divBdr>
            </w:div>
            <w:div w:id="1319917916">
              <w:marLeft w:val="0"/>
              <w:marRight w:val="0"/>
              <w:marTop w:val="0"/>
              <w:marBottom w:val="0"/>
              <w:divBdr>
                <w:top w:val="none" w:sz="0" w:space="0" w:color="auto"/>
                <w:left w:val="none" w:sz="0" w:space="0" w:color="auto"/>
                <w:bottom w:val="none" w:sz="0" w:space="0" w:color="auto"/>
                <w:right w:val="none" w:sz="0" w:space="0" w:color="auto"/>
              </w:divBdr>
            </w:div>
            <w:div w:id="815415376">
              <w:marLeft w:val="0"/>
              <w:marRight w:val="0"/>
              <w:marTop w:val="0"/>
              <w:marBottom w:val="0"/>
              <w:divBdr>
                <w:top w:val="none" w:sz="0" w:space="0" w:color="auto"/>
                <w:left w:val="none" w:sz="0" w:space="0" w:color="auto"/>
                <w:bottom w:val="none" w:sz="0" w:space="0" w:color="auto"/>
                <w:right w:val="none" w:sz="0" w:space="0" w:color="auto"/>
              </w:divBdr>
            </w:div>
            <w:div w:id="1300841739">
              <w:marLeft w:val="0"/>
              <w:marRight w:val="0"/>
              <w:marTop w:val="0"/>
              <w:marBottom w:val="0"/>
              <w:divBdr>
                <w:top w:val="none" w:sz="0" w:space="0" w:color="auto"/>
                <w:left w:val="none" w:sz="0" w:space="0" w:color="auto"/>
                <w:bottom w:val="none" w:sz="0" w:space="0" w:color="auto"/>
                <w:right w:val="none" w:sz="0" w:space="0" w:color="auto"/>
              </w:divBdr>
            </w:div>
            <w:div w:id="1620066434">
              <w:marLeft w:val="0"/>
              <w:marRight w:val="0"/>
              <w:marTop w:val="0"/>
              <w:marBottom w:val="0"/>
              <w:divBdr>
                <w:top w:val="none" w:sz="0" w:space="0" w:color="auto"/>
                <w:left w:val="none" w:sz="0" w:space="0" w:color="auto"/>
                <w:bottom w:val="none" w:sz="0" w:space="0" w:color="auto"/>
                <w:right w:val="none" w:sz="0" w:space="0" w:color="auto"/>
              </w:divBdr>
            </w:div>
            <w:div w:id="1433434771">
              <w:marLeft w:val="0"/>
              <w:marRight w:val="0"/>
              <w:marTop w:val="0"/>
              <w:marBottom w:val="0"/>
              <w:divBdr>
                <w:top w:val="none" w:sz="0" w:space="0" w:color="auto"/>
                <w:left w:val="none" w:sz="0" w:space="0" w:color="auto"/>
                <w:bottom w:val="none" w:sz="0" w:space="0" w:color="auto"/>
                <w:right w:val="none" w:sz="0" w:space="0" w:color="auto"/>
              </w:divBdr>
            </w:div>
            <w:div w:id="66730992">
              <w:marLeft w:val="0"/>
              <w:marRight w:val="0"/>
              <w:marTop w:val="0"/>
              <w:marBottom w:val="0"/>
              <w:divBdr>
                <w:top w:val="none" w:sz="0" w:space="0" w:color="auto"/>
                <w:left w:val="none" w:sz="0" w:space="0" w:color="auto"/>
                <w:bottom w:val="none" w:sz="0" w:space="0" w:color="auto"/>
                <w:right w:val="none" w:sz="0" w:space="0" w:color="auto"/>
              </w:divBdr>
            </w:div>
            <w:div w:id="1862284550">
              <w:marLeft w:val="0"/>
              <w:marRight w:val="0"/>
              <w:marTop w:val="0"/>
              <w:marBottom w:val="0"/>
              <w:divBdr>
                <w:top w:val="none" w:sz="0" w:space="0" w:color="auto"/>
                <w:left w:val="none" w:sz="0" w:space="0" w:color="auto"/>
                <w:bottom w:val="none" w:sz="0" w:space="0" w:color="auto"/>
                <w:right w:val="none" w:sz="0" w:space="0" w:color="auto"/>
              </w:divBdr>
            </w:div>
            <w:div w:id="928930784">
              <w:marLeft w:val="0"/>
              <w:marRight w:val="0"/>
              <w:marTop w:val="0"/>
              <w:marBottom w:val="0"/>
              <w:divBdr>
                <w:top w:val="none" w:sz="0" w:space="0" w:color="auto"/>
                <w:left w:val="none" w:sz="0" w:space="0" w:color="auto"/>
                <w:bottom w:val="none" w:sz="0" w:space="0" w:color="auto"/>
                <w:right w:val="none" w:sz="0" w:space="0" w:color="auto"/>
              </w:divBdr>
            </w:div>
            <w:div w:id="1454404117">
              <w:marLeft w:val="0"/>
              <w:marRight w:val="0"/>
              <w:marTop w:val="0"/>
              <w:marBottom w:val="0"/>
              <w:divBdr>
                <w:top w:val="none" w:sz="0" w:space="0" w:color="auto"/>
                <w:left w:val="none" w:sz="0" w:space="0" w:color="auto"/>
                <w:bottom w:val="none" w:sz="0" w:space="0" w:color="auto"/>
                <w:right w:val="none" w:sz="0" w:space="0" w:color="auto"/>
              </w:divBdr>
            </w:div>
            <w:div w:id="923799633">
              <w:marLeft w:val="0"/>
              <w:marRight w:val="0"/>
              <w:marTop w:val="0"/>
              <w:marBottom w:val="0"/>
              <w:divBdr>
                <w:top w:val="none" w:sz="0" w:space="0" w:color="auto"/>
                <w:left w:val="none" w:sz="0" w:space="0" w:color="auto"/>
                <w:bottom w:val="none" w:sz="0" w:space="0" w:color="auto"/>
                <w:right w:val="none" w:sz="0" w:space="0" w:color="auto"/>
              </w:divBdr>
            </w:div>
            <w:div w:id="267199693">
              <w:marLeft w:val="0"/>
              <w:marRight w:val="0"/>
              <w:marTop w:val="0"/>
              <w:marBottom w:val="0"/>
              <w:divBdr>
                <w:top w:val="none" w:sz="0" w:space="0" w:color="auto"/>
                <w:left w:val="none" w:sz="0" w:space="0" w:color="auto"/>
                <w:bottom w:val="none" w:sz="0" w:space="0" w:color="auto"/>
                <w:right w:val="none" w:sz="0" w:space="0" w:color="auto"/>
              </w:divBdr>
            </w:div>
            <w:div w:id="1289165988">
              <w:marLeft w:val="0"/>
              <w:marRight w:val="0"/>
              <w:marTop w:val="0"/>
              <w:marBottom w:val="0"/>
              <w:divBdr>
                <w:top w:val="none" w:sz="0" w:space="0" w:color="auto"/>
                <w:left w:val="none" w:sz="0" w:space="0" w:color="auto"/>
                <w:bottom w:val="none" w:sz="0" w:space="0" w:color="auto"/>
                <w:right w:val="none" w:sz="0" w:space="0" w:color="auto"/>
              </w:divBdr>
            </w:div>
            <w:div w:id="1176531764">
              <w:marLeft w:val="0"/>
              <w:marRight w:val="0"/>
              <w:marTop w:val="0"/>
              <w:marBottom w:val="0"/>
              <w:divBdr>
                <w:top w:val="none" w:sz="0" w:space="0" w:color="auto"/>
                <w:left w:val="none" w:sz="0" w:space="0" w:color="auto"/>
                <w:bottom w:val="none" w:sz="0" w:space="0" w:color="auto"/>
                <w:right w:val="none" w:sz="0" w:space="0" w:color="auto"/>
              </w:divBdr>
            </w:div>
            <w:div w:id="988093989">
              <w:marLeft w:val="0"/>
              <w:marRight w:val="0"/>
              <w:marTop w:val="0"/>
              <w:marBottom w:val="0"/>
              <w:divBdr>
                <w:top w:val="none" w:sz="0" w:space="0" w:color="auto"/>
                <w:left w:val="none" w:sz="0" w:space="0" w:color="auto"/>
                <w:bottom w:val="none" w:sz="0" w:space="0" w:color="auto"/>
                <w:right w:val="none" w:sz="0" w:space="0" w:color="auto"/>
              </w:divBdr>
            </w:div>
            <w:div w:id="240407575">
              <w:marLeft w:val="0"/>
              <w:marRight w:val="0"/>
              <w:marTop w:val="0"/>
              <w:marBottom w:val="0"/>
              <w:divBdr>
                <w:top w:val="none" w:sz="0" w:space="0" w:color="auto"/>
                <w:left w:val="none" w:sz="0" w:space="0" w:color="auto"/>
                <w:bottom w:val="none" w:sz="0" w:space="0" w:color="auto"/>
                <w:right w:val="none" w:sz="0" w:space="0" w:color="auto"/>
              </w:divBdr>
            </w:div>
            <w:div w:id="585847829">
              <w:marLeft w:val="0"/>
              <w:marRight w:val="0"/>
              <w:marTop w:val="0"/>
              <w:marBottom w:val="0"/>
              <w:divBdr>
                <w:top w:val="none" w:sz="0" w:space="0" w:color="auto"/>
                <w:left w:val="none" w:sz="0" w:space="0" w:color="auto"/>
                <w:bottom w:val="none" w:sz="0" w:space="0" w:color="auto"/>
                <w:right w:val="none" w:sz="0" w:space="0" w:color="auto"/>
              </w:divBdr>
            </w:div>
            <w:div w:id="1516768567">
              <w:marLeft w:val="0"/>
              <w:marRight w:val="0"/>
              <w:marTop w:val="0"/>
              <w:marBottom w:val="0"/>
              <w:divBdr>
                <w:top w:val="none" w:sz="0" w:space="0" w:color="auto"/>
                <w:left w:val="none" w:sz="0" w:space="0" w:color="auto"/>
                <w:bottom w:val="none" w:sz="0" w:space="0" w:color="auto"/>
                <w:right w:val="none" w:sz="0" w:space="0" w:color="auto"/>
              </w:divBdr>
            </w:div>
            <w:div w:id="202796163">
              <w:marLeft w:val="0"/>
              <w:marRight w:val="0"/>
              <w:marTop w:val="0"/>
              <w:marBottom w:val="0"/>
              <w:divBdr>
                <w:top w:val="none" w:sz="0" w:space="0" w:color="auto"/>
                <w:left w:val="none" w:sz="0" w:space="0" w:color="auto"/>
                <w:bottom w:val="none" w:sz="0" w:space="0" w:color="auto"/>
                <w:right w:val="none" w:sz="0" w:space="0" w:color="auto"/>
              </w:divBdr>
            </w:div>
            <w:div w:id="254287159">
              <w:marLeft w:val="0"/>
              <w:marRight w:val="0"/>
              <w:marTop w:val="0"/>
              <w:marBottom w:val="0"/>
              <w:divBdr>
                <w:top w:val="none" w:sz="0" w:space="0" w:color="auto"/>
                <w:left w:val="none" w:sz="0" w:space="0" w:color="auto"/>
                <w:bottom w:val="none" w:sz="0" w:space="0" w:color="auto"/>
                <w:right w:val="none" w:sz="0" w:space="0" w:color="auto"/>
              </w:divBdr>
            </w:div>
            <w:div w:id="1550144283">
              <w:marLeft w:val="0"/>
              <w:marRight w:val="0"/>
              <w:marTop w:val="0"/>
              <w:marBottom w:val="0"/>
              <w:divBdr>
                <w:top w:val="none" w:sz="0" w:space="0" w:color="auto"/>
                <w:left w:val="none" w:sz="0" w:space="0" w:color="auto"/>
                <w:bottom w:val="none" w:sz="0" w:space="0" w:color="auto"/>
                <w:right w:val="none" w:sz="0" w:space="0" w:color="auto"/>
              </w:divBdr>
            </w:div>
            <w:div w:id="1620336813">
              <w:marLeft w:val="0"/>
              <w:marRight w:val="0"/>
              <w:marTop w:val="0"/>
              <w:marBottom w:val="0"/>
              <w:divBdr>
                <w:top w:val="none" w:sz="0" w:space="0" w:color="auto"/>
                <w:left w:val="none" w:sz="0" w:space="0" w:color="auto"/>
                <w:bottom w:val="none" w:sz="0" w:space="0" w:color="auto"/>
                <w:right w:val="none" w:sz="0" w:space="0" w:color="auto"/>
              </w:divBdr>
            </w:div>
            <w:div w:id="1746410799">
              <w:marLeft w:val="0"/>
              <w:marRight w:val="0"/>
              <w:marTop w:val="0"/>
              <w:marBottom w:val="0"/>
              <w:divBdr>
                <w:top w:val="none" w:sz="0" w:space="0" w:color="auto"/>
                <w:left w:val="none" w:sz="0" w:space="0" w:color="auto"/>
                <w:bottom w:val="none" w:sz="0" w:space="0" w:color="auto"/>
                <w:right w:val="none" w:sz="0" w:space="0" w:color="auto"/>
              </w:divBdr>
            </w:div>
            <w:div w:id="426855463">
              <w:marLeft w:val="0"/>
              <w:marRight w:val="0"/>
              <w:marTop w:val="0"/>
              <w:marBottom w:val="0"/>
              <w:divBdr>
                <w:top w:val="none" w:sz="0" w:space="0" w:color="auto"/>
                <w:left w:val="none" w:sz="0" w:space="0" w:color="auto"/>
                <w:bottom w:val="none" w:sz="0" w:space="0" w:color="auto"/>
                <w:right w:val="none" w:sz="0" w:space="0" w:color="auto"/>
              </w:divBdr>
            </w:div>
            <w:div w:id="230234075">
              <w:marLeft w:val="0"/>
              <w:marRight w:val="0"/>
              <w:marTop w:val="0"/>
              <w:marBottom w:val="0"/>
              <w:divBdr>
                <w:top w:val="none" w:sz="0" w:space="0" w:color="auto"/>
                <w:left w:val="none" w:sz="0" w:space="0" w:color="auto"/>
                <w:bottom w:val="none" w:sz="0" w:space="0" w:color="auto"/>
                <w:right w:val="none" w:sz="0" w:space="0" w:color="auto"/>
              </w:divBdr>
            </w:div>
            <w:div w:id="762065724">
              <w:marLeft w:val="0"/>
              <w:marRight w:val="0"/>
              <w:marTop w:val="0"/>
              <w:marBottom w:val="0"/>
              <w:divBdr>
                <w:top w:val="none" w:sz="0" w:space="0" w:color="auto"/>
                <w:left w:val="none" w:sz="0" w:space="0" w:color="auto"/>
                <w:bottom w:val="none" w:sz="0" w:space="0" w:color="auto"/>
                <w:right w:val="none" w:sz="0" w:space="0" w:color="auto"/>
              </w:divBdr>
            </w:div>
            <w:div w:id="433209622">
              <w:marLeft w:val="0"/>
              <w:marRight w:val="0"/>
              <w:marTop w:val="0"/>
              <w:marBottom w:val="0"/>
              <w:divBdr>
                <w:top w:val="none" w:sz="0" w:space="0" w:color="auto"/>
                <w:left w:val="none" w:sz="0" w:space="0" w:color="auto"/>
                <w:bottom w:val="none" w:sz="0" w:space="0" w:color="auto"/>
                <w:right w:val="none" w:sz="0" w:space="0" w:color="auto"/>
              </w:divBdr>
            </w:div>
            <w:div w:id="283582499">
              <w:marLeft w:val="0"/>
              <w:marRight w:val="0"/>
              <w:marTop w:val="0"/>
              <w:marBottom w:val="0"/>
              <w:divBdr>
                <w:top w:val="none" w:sz="0" w:space="0" w:color="auto"/>
                <w:left w:val="none" w:sz="0" w:space="0" w:color="auto"/>
                <w:bottom w:val="none" w:sz="0" w:space="0" w:color="auto"/>
                <w:right w:val="none" w:sz="0" w:space="0" w:color="auto"/>
              </w:divBdr>
            </w:div>
            <w:div w:id="2022851971">
              <w:marLeft w:val="0"/>
              <w:marRight w:val="0"/>
              <w:marTop w:val="0"/>
              <w:marBottom w:val="0"/>
              <w:divBdr>
                <w:top w:val="none" w:sz="0" w:space="0" w:color="auto"/>
                <w:left w:val="none" w:sz="0" w:space="0" w:color="auto"/>
                <w:bottom w:val="none" w:sz="0" w:space="0" w:color="auto"/>
                <w:right w:val="none" w:sz="0" w:space="0" w:color="auto"/>
              </w:divBdr>
            </w:div>
            <w:div w:id="1089502730">
              <w:marLeft w:val="0"/>
              <w:marRight w:val="0"/>
              <w:marTop w:val="0"/>
              <w:marBottom w:val="0"/>
              <w:divBdr>
                <w:top w:val="none" w:sz="0" w:space="0" w:color="auto"/>
                <w:left w:val="none" w:sz="0" w:space="0" w:color="auto"/>
                <w:bottom w:val="none" w:sz="0" w:space="0" w:color="auto"/>
                <w:right w:val="none" w:sz="0" w:space="0" w:color="auto"/>
              </w:divBdr>
            </w:div>
            <w:div w:id="1833721354">
              <w:marLeft w:val="0"/>
              <w:marRight w:val="0"/>
              <w:marTop w:val="0"/>
              <w:marBottom w:val="0"/>
              <w:divBdr>
                <w:top w:val="none" w:sz="0" w:space="0" w:color="auto"/>
                <w:left w:val="none" w:sz="0" w:space="0" w:color="auto"/>
                <w:bottom w:val="none" w:sz="0" w:space="0" w:color="auto"/>
                <w:right w:val="none" w:sz="0" w:space="0" w:color="auto"/>
              </w:divBdr>
            </w:div>
            <w:div w:id="1540702446">
              <w:marLeft w:val="0"/>
              <w:marRight w:val="0"/>
              <w:marTop w:val="0"/>
              <w:marBottom w:val="0"/>
              <w:divBdr>
                <w:top w:val="none" w:sz="0" w:space="0" w:color="auto"/>
                <w:left w:val="none" w:sz="0" w:space="0" w:color="auto"/>
                <w:bottom w:val="none" w:sz="0" w:space="0" w:color="auto"/>
                <w:right w:val="none" w:sz="0" w:space="0" w:color="auto"/>
              </w:divBdr>
            </w:div>
            <w:div w:id="406726063">
              <w:marLeft w:val="0"/>
              <w:marRight w:val="0"/>
              <w:marTop w:val="0"/>
              <w:marBottom w:val="0"/>
              <w:divBdr>
                <w:top w:val="none" w:sz="0" w:space="0" w:color="auto"/>
                <w:left w:val="none" w:sz="0" w:space="0" w:color="auto"/>
                <w:bottom w:val="none" w:sz="0" w:space="0" w:color="auto"/>
                <w:right w:val="none" w:sz="0" w:space="0" w:color="auto"/>
              </w:divBdr>
            </w:div>
            <w:div w:id="750153252">
              <w:marLeft w:val="0"/>
              <w:marRight w:val="0"/>
              <w:marTop w:val="0"/>
              <w:marBottom w:val="0"/>
              <w:divBdr>
                <w:top w:val="none" w:sz="0" w:space="0" w:color="auto"/>
                <w:left w:val="none" w:sz="0" w:space="0" w:color="auto"/>
                <w:bottom w:val="none" w:sz="0" w:space="0" w:color="auto"/>
                <w:right w:val="none" w:sz="0" w:space="0" w:color="auto"/>
              </w:divBdr>
            </w:div>
            <w:div w:id="2141026639">
              <w:marLeft w:val="0"/>
              <w:marRight w:val="0"/>
              <w:marTop w:val="0"/>
              <w:marBottom w:val="0"/>
              <w:divBdr>
                <w:top w:val="none" w:sz="0" w:space="0" w:color="auto"/>
                <w:left w:val="none" w:sz="0" w:space="0" w:color="auto"/>
                <w:bottom w:val="none" w:sz="0" w:space="0" w:color="auto"/>
                <w:right w:val="none" w:sz="0" w:space="0" w:color="auto"/>
              </w:divBdr>
            </w:div>
            <w:div w:id="1914928652">
              <w:marLeft w:val="0"/>
              <w:marRight w:val="0"/>
              <w:marTop w:val="0"/>
              <w:marBottom w:val="0"/>
              <w:divBdr>
                <w:top w:val="none" w:sz="0" w:space="0" w:color="auto"/>
                <w:left w:val="none" w:sz="0" w:space="0" w:color="auto"/>
                <w:bottom w:val="none" w:sz="0" w:space="0" w:color="auto"/>
                <w:right w:val="none" w:sz="0" w:space="0" w:color="auto"/>
              </w:divBdr>
            </w:div>
            <w:div w:id="1060832243">
              <w:marLeft w:val="0"/>
              <w:marRight w:val="0"/>
              <w:marTop w:val="0"/>
              <w:marBottom w:val="0"/>
              <w:divBdr>
                <w:top w:val="none" w:sz="0" w:space="0" w:color="auto"/>
                <w:left w:val="none" w:sz="0" w:space="0" w:color="auto"/>
                <w:bottom w:val="none" w:sz="0" w:space="0" w:color="auto"/>
                <w:right w:val="none" w:sz="0" w:space="0" w:color="auto"/>
              </w:divBdr>
            </w:div>
            <w:div w:id="13266765">
              <w:marLeft w:val="0"/>
              <w:marRight w:val="0"/>
              <w:marTop w:val="0"/>
              <w:marBottom w:val="0"/>
              <w:divBdr>
                <w:top w:val="none" w:sz="0" w:space="0" w:color="auto"/>
                <w:left w:val="none" w:sz="0" w:space="0" w:color="auto"/>
                <w:bottom w:val="none" w:sz="0" w:space="0" w:color="auto"/>
                <w:right w:val="none" w:sz="0" w:space="0" w:color="auto"/>
              </w:divBdr>
            </w:div>
            <w:div w:id="2068914268">
              <w:marLeft w:val="0"/>
              <w:marRight w:val="0"/>
              <w:marTop w:val="0"/>
              <w:marBottom w:val="0"/>
              <w:divBdr>
                <w:top w:val="none" w:sz="0" w:space="0" w:color="auto"/>
                <w:left w:val="none" w:sz="0" w:space="0" w:color="auto"/>
                <w:bottom w:val="none" w:sz="0" w:space="0" w:color="auto"/>
                <w:right w:val="none" w:sz="0" w:space="0" w:color="auto"/>
              </w:divBdr>
            </w:div>
            <w:div w:id="61949219">
              <w:marLeft w:val="0"/>
              <w:marRight w:val="0"/>
              <w:marTop w:val="0"/>
              <w:marBottom w:val="0"/>
              <w:divBdr>
                <w:top w:val="none" w:sz="0" w:space="0" w:color="auto"/>
                <w:left w:val="none" w:sz="0" w:space="0" w:color="auto"/>
                <w:bottom w:val="none" w:sz="0" w:space="0" w:color="auto"/>
                <w:right w:val="none" w:sz="0" w:space="0" w:color="auto"/>
              </w:divBdr>
            </w:div>
            <w:div w:id="1943492948">
              <w:marLeft w:val="0"/>
              <w:marRight w:val="0"/>
              <w:marTop w:val="0"/>
              <w:marBottom w:val="0"/>
              <w:divBdr>
                <w:top w:val="none" w:sz="0" w:space="0" w:color="auto"/>
                <w:left w:val="none" w:sz="0" w:space="0" w:color="auto"/>
                <w:bottom w:val="none" w:sz="0" w:space="0" w:color="auto"/>
                <w:right w:val="none" w:sz="0" w:space="0" w:color="auto"/>
              </w:divBdr>
            </w:div>
            <w:div w:id="131824828">
              <w:marLeft w:val="0"/>
              <w:marRight w:val="0"/>
              <w:marTop w:val="0"/>
              <w:marBottom w:val="0"/>
              <w:divBdr>
                <w:top w:val="none" w:sz="0" w:space="0" w:color="auto"/>
                <w:left w:val="none" w:sz="0" w:space="0" w:color="auto"/>
                <w:bottom w:val="none" w:sz="0" w:space="0" w:color="auto"/>
                <w:right w:val="none" w:sz="0" w:space="0" w:color="auto"/>
              </w:divBdr>
            </w:div>
            <w:div w:id="1593784627">
              <w:marLeft w:val="0"/>
              <w:marRight w:val="0"/>
              <w:marTop w:val="0"/>
              <w:marBottom w:val="0"/>
              <w:divBdr>
                <w:top w:val="none" w:sz="0" w:space="0" w:color="auto"/>
                <w:left w:val="none" w:sz="0" w:space="0" w:color="auto"/>
                <w:bottom w:val="none" w:sz="0" w:space="0" w:color="auto"/>
                <w:right w:val="none" w:sz="0" w:space="0" w:color="auto"/>
              </w:divBdr>
            </w:div>
            <w:div w:id="1954288971">
              <w:marLeft w:val="0"/>
              <w:marRight w:val="0"/>
              <w:marTop w:val="0"/>
              <w:marBottom w:val="0"/>
              <w:divBdr>
                <w:top w:val="none" w:sz="0" w:space="0" w:color="auto"/>
                <w:left w:val="none" w:sz="0" w:space="0" w:color="auto"/>
                <w:bottom w:val="none" w:sz="0" w:space="0" w:color="auto"/>
                <w:right w:val="none" w:sz="0" w:space="0" w:color="auto"/>
              </w:divBdr>
            </w:div>
            <w:div w:id="1699427702">
              <w:marLeft w:val="0"/>
              <w:marRight w:val="0"/>
              <w:marTop w:val="0"/>
              <w:marBottom w:val="0"/>
              <w:divBdr>
                <w:top w:val="none" w:sz="0" w:space="0" w:color="auto"/>
                <w:left w:val="none" w:sz="0" w:space="0" w:color="auto"/>
                <w:bottom w:val="none" w:sz="0" w:space="0" w:color="auto"/>
                <w:right w:val="none" w:sz="0" w:space="0" w:color="auto"/>
              </w:divBdr>
            </w:div>
            <w:div w:id="1975326831">
              <w:marLeft w:val="0"/>
              <w:marRight w:val="0"/>
              <w:marTop w:val="0"/>
              <w:marBottom w:val="0"/>
              <w:divBdr>
                <w:top w:val="none" w:sz="0" w:space="0" w:color="auto"/>
                <w:left w:val="none" w:sz="0" w:space="0" w:color="auto"/>
                <w:bottom w:val="none" w:sz="0" w:space="0" w:color="auto"/>
                <w:right w:val="none" w:sz="0" w:space="0" w:color="auto"/>
              </w:divBdr>
            </w:div>
            <w:div w:id="1861308913">
              <w:marLeft w:val="0"/>
              <w:marRight w:val="0"/>
              <w:marTop w:val="0"/>
              <w:marBottom w:val="0"/>
              <w:divBdr>
                <w:top w:val="none" w:sz="0" w:space="0" w:color="auto"/>
                <w:left w:val="none" w:sz="0" w:space="0" w:color="auto"/>
                <w:bottom w:val="none" w:sz="0" w:space="0" w:color="auto"/>
                <w:right w:val="none" w:sz="0" w:space="0" w:color="auto"/>
              </w:divBdr>
            </w:div>
            <w:div w:id="783429030">
              <w:marLeft w:val="0"/>
              <w:marRight w:val="0"/>
              <w:marTop w:val="0"/>
              <w:marBottom w:val="0"/>
              <w:divBdr>
                <w:top w:val="none" w:sz="0" w:space="0" w:color="auto"/>
                <w:left w:val="none" w:sz="0" w:space="0" w:color="auto"/>
                <w:bottom w:val="none" w:sz="0" w:space="0" w:color="auto"/>
                <w:right w:val="none" w:sz="0" w:space="0" w:color="auto"/>
              </w:divBdr>
            </w:div>
            <w:div w:id="1633512657">
              <w:marLeft w:val="0"/>
              <w:marRight w:val="0"/>
              <w:marTop w:val="0"/>
              <w:marBottom w:val="0"/>
              <w:divBdr>
                <w:top w:val="none" w:sz="0" w:space="0" w:color="auto"/>
                <w:left w:val="none" w:sz="0" w:space="0" w:color="auto"/>
                <w:bottom w:val="none" w:sz="0" w:space="0" w:color="auto"/>
                <w:right w:val="none" w:sz="0" w:space="0" w:color="auto"/>
              </w:divBdr>
            </w:div>
            <w:div w:id="774132531">
              <w:marLeft w:val="0"/>
              <w:marRight w:val="0"/>
              <w:marTop w:val="0"/>
              <w:marBottom w:val="0"/>
              <w:divBdr>
                <w:top w:val="none" w:sz="0" w:space="0" w:color="auto"/>
                <w:left w:val="none" w:sz="0" w:space="0" w:color="auto"/>
                <w:bottom w:val="none" w:sz="0" w:space="0" w:color="auto"/>
                <w:right w:val="none" w:sz="0" w:space="0" w:color="auto"/>
              </w:divBdr>
            </w:div>
            <w:div w:id="1746300873">
              <w:marLeft w:val="0"/>
              <w:marRight w:val="0"/>
              <w:marTop w:val="0"/>
              <w:marBottom w:val="0"/>
              <w:divBdr>
                <w:top w:val="none" w:sz="0" w:space="0" w:color="auto"/>
                <w:left w:val="none" w:sz="0" w:space="0" w:color="auto"/>
                <w:bottom w:val="none" w:sz="0" w:space="0" w:color="auto"/>
                <w:right w:val="none" w:sz="0" w:space="0" w:color="auto"/>
              </w:divBdr>
            </w:div>
            <w:div w:id="277760027">
              <w:marLeft w:val="0"/>
              <w:marRight w:val="0"/>
              <w:marTop w:val="0"/>
              <w:marBottom w:val="0"/>
              <w:divBdr>
                <w:top w:val="none" w:sz="0" w:space="0" w:color="auto"/>
                <w:left w:val="none" w:sz="0" w:space="0" w:color="auto"/>
                <w:bottom w:val="none" w:sz="0" w:space="0" w:color="auto"/>
                <w:right w:val="none" w:sz="0" w:space="0" w:color="auto"/>
              </w:divBdr>
            </w:div>
            <w:div w:id="1602374373">
              <w:marLeft w:val="0"/>
              <w:marRight w:val="0"/>
              <w:marTop w:val="0"/>
              <w:marBottom w:val="0"/>
              <w:divBdr>
                <w:top w:val="none" w:sz="0" w:space="0" w:color="auto"/>
                <w:left w:val="none" w:sz="0" w:space="0" w:color="auto"/>
                <w:bottom w:val="none" w:sz="0" w:space="0" w:color="auto"/>
                <w:right w:val="none" w:sz="0" w:space="0" w:color="auto"/>
              </w:divBdr>
            </w:div>
            <w:div w:id="1514412476">
              <w:marLeft w:val="0"/>
              <w:marRight w:val="0"/>
              <w:marTop w:val="0"/>
              <w:marBottom w:val="0"/>
              <w:divBdr>
                <w:top w:val="none" w:sz="0" w:space="0" w:color="auto"/>
                <w:left w:val="none" w:sz="0" w:space="0" w:color="auto"/>
                <w:bottom w:val="none" w:sz="0" w:space="0" w:color="auto"/>
                <w:right w:val="none" w:sz="0" w:space="0" w:color="auto"/>
              </w:divBdr>
            </w:div>
            <w:div w:id="1301807248">
              <w:marLeft w:val="0"/>
              <w:marRight w:val="0"/>
              <w:marTop w:val="0"/>
              <w:marBottom w:val="0"/>
              <w:divBdr>
                <w:top w:val="none" w:sz="0" w:space="0" w:color="auto"/>
                <w:left w:val="none" w:sz="0" w:space="0" w:color="auto"/>
                <w:bottom w:val="none" w:sz="0" w:space="0" w:color="auto"/>
                <w:right w:val="none" w:sz="0" w:space="0" w:color="auto"/>
              </w:divBdr>
            </w:div>
            <w:div w:id="565726565">
              <w:marLeft w:val="0"/>
              <w:marRight w:val="0"/>
              <w:marTop w:val="0"/>
              <w:marBottom w:val="0"/>
              <w:divBdr>
                <w:top w:val="none" w:sz="0" w:space="0" w:color="auto"/>
                <w:left w:val="none" w:sz="0" w:space="0" w:color="auto"/>
                <w:bottom w:val="none" w:sz="0" w:space="0" w:color="auto"/>
                <w:right w:val="none" w:sz="0" w:space="0" w:color="auto"/>
              </w:divBdr>
            </w:div>
            <w:div w:id="1135483829">
              <w:marLeft w:val="0"/>
              <w:marRight w:val="0"/>
              <w:marTop w:val="0"/>
              <w:marBottom w:val="0"/>
              <w:divBdr>
                <w:top w:val="none" w:sz="0" w:space="0" w:color="auto"/>
                <w:left w:val="none" w:sz="0" w:space="0" w:color="auto"/>
                <w:bottom w:val="none" w:sz="0" w:space="0" w:color="auto"/>
                <w:right w:val="none" w:sz="0" w:space="0" w:color="auto"/>
              </w:divBdr>
            </w:div>
            <w:div w:id="2018387156">
              <w:marLeft w:val="0"/>
              <w:marRight w:val="0"/>
              <w:marTop w:val="0"/>
              <w:marBottom w:val="0"/>
              <w:divBdr>
                <w:top w:val="none" w:sz="0" w:space="0" w:color="auto"/>
                <w:left w:val="none" w:sz="0" w:space="0" w:color="auto"/>
                <w:bottom w:val="none" w:sz="0" w:space="0" w:color="auto"/>
                <w:right w:val="none" w:sz="0" w:space="0" w:color="auto"/>
              </w:divBdr>
            </w:div>
            <w:div w:id="2029330555">
              <w:marLeft w:val="0"/>
              <w:marRight w:val="0"/>
              <w:marTop w:val="0"/>
              <w:marBottom w:val="0"/>
              <w:divBdr>
                <w:top w:val="none" w:sz="0" w:space="0" w:color="auto"/>
                <w:left w:val="none" w:sz="0" w:space="0" w:color="auto"/>
                <w:bottom w:val="none" w:sz="0" w:space="0" w:color="auto"/>
                <w:right w:val="none" w:sz="0" w:space="0" w:color="auto"/>
              </w:divBdr>
            </w:div>
            <w:div w:id="518741039">
              <w:marLeft w:val="0"/>
              <w:marRight w:val="0"/>
              <w:marTop w:val="0"/>
              <w:marBottom w:val="0"/>
              <w:divBdr>
                <w:top w:val="none" w:sz="0" w:space="0" w:color="auto"/>
                <w:left w:val="none" w:sz="0" w:space="0" w:color="auto"/>
                <w:bottom w:val="none" w:sz="0" w:space="0" w:color="auto"/>
                <w:right w:val="none" w:sz="0" w:space="0" w:color="auto"/>
              </w:divBdr>
            </w:div>
            <w:div w:id="487474963">
              <w:marLeft w:val="0"/>
              <w:marRight w:val="0"/>
              <w:marTop w:val="0"/>
              <w:marBottom w:val="0"/>
              <w:divBdr>
                <w:top w:val="none" w:sz="0" w:space="0" w:color="auto"/>
                <w:left w:val="none" w:sz="0" w:space="0" w:color="auto"/>
                <w:bottom w:val="none" w:sz="0" w:space="0" w:color="auto"/>
                <w:right w:val="none" w:sz="0" w:space="0" w:color="auto"/>
              </w:divBdr>
            </w:div>
            <w:div w:id="786432080">
              <w:marLeft w:val="0"/>
              <w:marRight w:val="0"/>
              <w:marTop w:val="0"/>
              <w:marBottom w:val="0"/>
              <w:divBdr>
                <w:top w:val="none" w:sz="0" w:space="0" w:color="auto"/>
                <w:left w:val="none" w:sz="0" w:space="0" w:color="auto"/>
                <w:bottom w:val="none" w:sz="0" w:space="0" w:color="auto"/>
                <w:right w:val="none" w:sz="0" w:space="0" w:color="auto"/>
              </w:divBdr>
            </w:div>
            <w:div w:id="382019226">
              <w:marLeft w:val="0"/>
              <w:marRight w:val="0"/>
              <w:marTop w:val="0"/>
              <w:marBottom w:val="0"/>
              <w:divBdr>
                <w:top w:val="none" w:sz="0" w:space="0" w:color="auto"/>
                <w:left w:val="none" w:sz="0" w:space="0" w:color="auto"/>
                <w:bottom w:val="none" w:sz="0" w:space="0" w:color="auto"/>
                <w:right w:val="none" w:sz="0" w:space="0" w:color="auto"/>
              </w:divBdr>
            </w:div>
            <w:div w:id="107967096">
              <w:marLeft w:val="0"/>
              <w:marRight w:val="0"/>
              <w:marTop w:val="0"/>
              <w:marBottom w:val="0"/>
              <w:divBdr>
                <w:top w:val="none" w:sz="0" w:space="0" w:color="auto"/>
                <w:left w:val="none" w:sz="0" w:space="0" w:color="auto"/>
                <w:bottom w:val="none" w:sz="0" w:space="0" w:color="auto"/>
                <w:right w:val="none" w:sz="0" w:space="0" w:color="auto"/>
              </w:divBdr>
            </w:div>
            <w:div w:id="377824008">
              <w:marLeft w:val="0"/>
              <w:marRight w:val="0"/>
              <w:marTop w:val="0"/>
              <w:marBottom w:val="0"/>
              <w:divBdr>
                <w:top w:val="none" w:sz="0" w:space="0" w:color="auto"/>
                <w:left w:val="none" w:sz="0" w:space="0" w:color="auto"/>
                <w:bottom w:val="none" w:sz="0" w:space="0" w:color="auto"/>
                <w:right w:val="none" w:sz="0" w:space="0" w:color="auto"/>
              </w:divBdr>
            </w:div>
            <w:div w:id="31730828">
              <w:marLeft w:val="0"/>
              <w:marRight w:val="0"/>
              <w:marTop w:val="0"/>
              <w:marBottom w:val="0"/>
              <w:divBdr>
                <w:top w:val="none" w:sz="0" w:space="0" w:color="auto"/>
                <w:left w:val="none" w:sz="0" w:space="0" w:color="auto"/>
                <w:bottom w:val="none" w:sz="0" w:space="0" w:color="auto"/>
                <w:right w:val="none" w:sz="0" w:space="0" w:color="auto"/>
              </w:divBdr>
            </w:div>
            <w:div w:id="113335433">
              <w:marLeft w:val="0"/>
              <w:marRight w:val="0"/>
              <w:marTop w:val="0"/>
              <w:marBottom w:val="0"/>
              <w:divBdr>
                <w:top w:val="none" w:sz="0" w:space="0" w:color="auto"/>
                <w:left w:val="none" w:sz="0" w:space="0" w:color="auto"/>
                <w:bottom w:val="none" w:sz="0" w:space="0" w:color="auto"/>
                <w:right w:val="none" w:sz="0" w:space="0" w:color="auto"/>
              </w:divBdr>
            </w:div>
            <w:div w:id="87123201">
              <w:marLeft w:val="0"/>
              <w:marRight w:val="0"/>
              <w:marTop w:val="0"/>
              <w:marBottom w:val="0"/>
              <w:divBdr>
                <w:top w:val="none" w:sz="0" w:space="0" w:color="auto"/>
                <w:left w:val="none" w:sz="0" w:space="0" w:color="auto"/>
                <w:bottom w:val="none" w:sz="0" w:space="0" w:color="auto"/>
                <w:right w:val="none" w:sz="0" w:space="0" w:color="auto"/>
              </w:divBdr>
            </w:div>
            <w:div w:id="1887176824">
              <w:marLeft w:val="0"/>
              <w:marRight w:val="0"/>
              <w:marTop w:val="0"/>
              <w:marBottom w:val="0"/>
              <w:divBdr>
                <w:top w:val="none" w:sz="0" w:space="0" w:color="auto"/>
                <w:left w:val="none" w:sz="0" w:space="0" w:color="auto"/>
                <w:bottom w:val="none" w:sz="0" w:space="0" w:color="auto"/>
                <w:right w:val="none" w:sz="0" w:space="0" w:color="auto"/>
              </w:divBdr>
            </w:div>
            <w:div w:id="1763180777">
              <w:marLeft w:val="0"/>
              <w:marRight w:val="0"/>
              <w:marTop w:val="0"/>
              <w:marBottom w:val="0"/>
              <w:divBdr>
                <w:top w:val="none" w:sz="0" w:space="0" w:color="auto"/>
                <w:left w:val="none" w:sz="0" w:space="0" w:color="auto"/>
                <w:bottom w:val="none" w:sz="0" w:space="0" w:color="auto"/>
                <w:right w:val="none" w:sz="0" w:space="0" w:color="auto"/>
              </w:divBdr>
            </w:div>
            <w:div w:id="2000452743">
              <w:marLeft w:val="0"/>
              <w:marRight w:val="0"/>
              <w:marTop w:val="0"/>
              <w:marBottom w:val="0"/>
              <w:divBdr>
                <w:top w:val="none" w:sz="0" w:space="0" w:color="auto"/>
                <w:left w:val="none" w:sz="0" w:space="0" w:color="auto"/>
                <w:bottom w:val="none" w:sz="0" w:space="0" w:color="auto"/>
                <w:right w:val="none" w:sz="0" w:space="0" w:color="auto"/>
              </w:divBdr>
            </w:div>
            <w:div w:id="2075085623">
              <w:marLeft w:val="0"/>
              <w:marRight w:val="0"/>
              <w:marTop w:val="0"/>
              <w:marBottom w:val="0"/>
              <w:divBdr>
                <w:top w:val="none" w:sz="0" w:space="0" w:color="auto"/>
                <w:left w:val="none" w:sz="0" w:space="0" w:color="auto"/>
                <w:bottom w:val="none" w:sz="0" w:space="0" w:color="auto"/>
                <w:right w:val="none" w:sz="0" w:space="0" w:color="auto"/>
              </w:divBdr>
            </w:div>
            <w:div w:id="497766253">
              <w:marLeft w:val="0"/>
              <w:marRight w:val="0"/>
              <w:marTop w:val="0"/>
              <w:marBottom w:val="0"/>
              <w:divBdr>
                <w:top w:val="none" w:sz="0" w:space="0" w:color="auto"/>
                <w:left w:val="none" w:sz="0" w:space="0" w:color="auto"/>
                <w:bottom w:val="none" w:sz="0" w:space="0" w:color="auto"/>
                <w:right w:val="none" w:sz="0" w:space="0" w:color="auto"/>
              </w:divBdr>
            </w:div>
            <w:div w:id="755905133">
              <w:marLeft w:val="0"/>
              <w:marRight w:val="0"/>
              <w:marTop w:val="0"/>
              <w:marBottom w:val="0"/>
              <w:divBdr>
                <w:top w:val="none" w:sz="0" w:space="0" w:color="auto"/>
                <w:left w:val="none" w:sz="0" w:space="0" w:color="auto"/>
                <w:bottom w:val="none" w:sz="0" w:space="0" w:color="auto"/>
                <w:right w:val="none" w:sz="0" w:space="0" w:color="auto"/>
              </w:divBdr>
            </w:div>
            <w:div w:id="600531763">
              <w:marLeft w:val="0"/>
              <w:marRight w:val="0"/>
              <w:marTop w:val="0"/>
              <w:marBottom w:val="0"/>
              <w:divBdr>
                <w:top w:val="none" w:sz="0" w:space="0" w:color="auto"/>
                <w:left w:val="none" w:sz="0" w:space="0" w:color="auto"/>
                <w:bottom w:val="none" w:sz="0" w:space="0" w:color="auto"/>
                <w:right w:val="none" w:sz="0" w:space="0" w:color="auto"/>
              </w:divBdr>
            </w:div>
            <w:div w:id="1317877963">
              <w:marLeft w:val="0"/>
              <w:marRight w:val="0"/>
              <w:marTop w:val="0"/>
              <w:marBottom w:val="0"/>
              <w:divBdr>
                <w:top w:val="none" w:sz="0" w:space="0" w:color="auto"/>
                <w:left w:val="none" w:sz="0" w:space="0" w:color="auto"/>
                <w:bottom w:val="none" w:sz="0" w:space="0" w:color="auto"/>
                <w:right w:val="none" w:sz="0" w:space="0" w:color="auto"/>
              </w:divBdr>
            </w:div>
            <w:div w:id="1234241271">
              <w:marLeft w:val="0"/>
              <w:marRight w:val="0"/>
              <w:marTop w:val="0"/>
              <w:marBottom w:val="0"/>
              <w:divBdr>
                <w:top w:val="none" w:sz="0" w:space="0" w:color="auto"/>
                <w:left w:val="none" w:sz="0" w:space="0" w:color="auto"/>
                <w:bottom w:val="none" w:sz="0" w:space="0" w:color="auto"/>
                <w:right w:val="none" w:sz="0" w:space="0" w:color="auto"/>
              </w:divBdr>
            </w:div>
            <w:div w:id="745760705">
              <w:marLeft w:val="0"/>
              <w:marRight w:val="0"/>
              <w:marTop w:val="0"/>
              <w:marBottom w:val="0"/>
              <w:divBdr>
                <w:top w:val="none" w:sz="0" w:space="0" w:color="auto"/>
                <w:left w:val="none" w:sz="0" w:space="0" w:color="auto"/>
                <w:bottom w:val="none" w:sz="0" w:space="0" w:color="auto"/>
                <w:right w:val="none" w:sz="0" w:space="0" w:color="auto"/>
              </w:divBdr>
            </w:div>
            <w:div w:id="2066291728">
              <w:marLeft w:val="0"/>
              <w:marRight w:val="0"/>
              <w:marTop w:val="0"/>
              <w:marBottom w:val="0"/>
              <w:divBdr>
                <w:top w:val="none" w:sz="0" w:space="0" w:color="auto"/>
                <w:left w:val="none" w:sz="0" w:space="0" w:color="auto"/>
                <w:bottom w:val="none" w:sz="0" w:space="0" w:color="auto"/>
                <w:right w:val="none" w:sz="0" w:space="0" w:color="auto"/>
              </w:divBdr>
            </w:div>
            <w:div w:id="666322099">
              <w:marLeft w:val="0"/>
              <w:marRight w:val="0"/>
              <w:marTop w:val="0"/>
              <w:marBottom w:val="0"/>
              <w:divBdr>
                <w:top w:val="none" w:sz="0" w:space="0" w:color="auto"/>
                <w:left w:val="none" w:sz="0" w:space="0" w:color="auto"/>
                <w:bottom w:val="none" w:sz="0" w:space="0" w:color="auto"/>
                <w:right w:val="none" w:sz="0" w:space="0" w:color="auto"/>
              </w:divBdr>
            </w:div>
            <w:div w:id="351221890">
              <w:marLeft w:val="0"/>
              <w:marRight w:val="0"/>
              <w:marTop w:val="0"/>
              <w:marBottom w:val="0"/>
              <w:divBdr>
                <w:top w:val="none" w:sz="0" w:space="0" w:color="auto"/>
                <w:left w:val="none" w:sz="0" w:space="0" w:color="auto"/>
                <w:bottom w:val="none" w:sz="0" w:space="0" w:color="auto"/>
                <w:right w:val="none" w:sz="0" w:space="0" w:color="auto"/>
              </w:divBdr>
            </w:div>
            <w:div w:id="1817069003">
              <w:marLeft w:val="0"/>
              <w:marRight w:val="0"/>
              <w:marTop w:val="0"/>
              <w:marBottom w:val="0"/>
              <w:divBdr>
                <w:top w:val="none" w:sz="0" w:space="0" w:color="auto"/>
                <w:left w:val="none" w:sz="0" w:space="0" w:color="auto"/>
                <w:bottom w:val="none" w:sz="0" w:space="0" w:color="auto"/>
                <w:right w:val="none" w:sz="0" w:space="0" w:color="auto"/>
              </w:divBdr>
            </w:div>
            <w:div w:id="356003314">
              <w:marLeft w:val="0"/>
              <w:marRight w:val="0"/>
              <w:marTop w:val="0"/>
              <w:marBottom w:val="0"/>
              <w:divBdr>
                <w:top w:val="none" w:sz="0" w:space="0" w:color="auto"/>
                <w:left w:val="none" w:sz="0" w:space="0" w:color="auto"/>
                <w:bottom w:val="none" w:sz="0" w:space="0" w:color="auto"/>
                <w:right w:val="none" w:sz="0" w:space="0" w:color="auto"/>
              </w:divBdr>
            </w:div>
            <w:div w:id="1041907563">
              <w:marLeft w:val="0"/>
              <w:marRight w:val="0"/>
              <w:marTop w:val="0"/>
              <w:marBottom w:val="0"/>
              <w:divBdr>
                <w:top w:val="none" w:sz="0" w:space="0" w:color="auto"/>
                <w:left w:val="none" w:sz="0" w:space="0" w:color="auto"/>
                <w:bottom w:val="none" w:sz="0" w:space="0" w:color="auto"/>
                <w:right w:val="none" w:sz="0" w:space="0" w:color="auto"/>
              </w:divBdr>
            </w:div>
            <w:div w:id="285545605">
              <w:marLeft w:val="0"/>
              <w:marRight w:val="0"/>
              <w:marTop w:val="0"/>
              <w:marBottom w:val="0"/>
              <w:divBdr>
                <w:top w:val="none" w:sz="0" w:space="0" w:color="auto"/>
                <w:left w:val="none" w:sz="0" w:space="0" w:color="auto"/>
                <w:bottom w:val="none" w:sz="0" w:space="0" w:color="auto"/>
                <w:right w:val="none" w:sz="0" w:space="0" w:color="auto"/>
              </w:divBdr>
            </w:div>
            <w:div w:id="1198667062">
              <w:marLeft w:val="0"/>
              <w:marRight w:val="0"/>
              <w:marTop w:val="0"/>
              <w:marBottom w:val="0"/>
              <w:divBdr>
                <w:top w:val="none" w:sz="0" w:space="0" w:color="auto"/>
                <w:left w:val="none" w:sz="0" w:space="0" w:color="auto"/>
                <w:bottom w:val="none" w:sz="0" w:space="0" w:color="auto"/>
                <w:right w:val="none" w:sz="0" w:space="0" w:color="auto"/>
              </w:divBdr>
            </w:div>
            <w:div w:id="1859271645">
              <w:marLeft w:val="0"/>
              <w:marRight w:val="0"/>
              <w:marTop w:val="0"/>
              <w:marBottom w:val="0"/>
              <w:divBdr>
                <w:top w:val="none" w:sz="0" w:space="0" w:color="auto"/>
                <w:left w:val="none" w:sz="0" w:space="0" w:color="auto"/>
                <w:bottom w:val="none" w:sz="0" w:space="0" w:color="auto"/>
                <w:right w:val="none" w:sz="0" w:space="0" w:color="auto"/>
              </w:divBdr>
            </w:div>
            <w:div w:id="869758184">
              <w:marLeft w:val="0"/>
              <w:marRight w:val="0"/>
              <w:marTop w:val="0"/>
              <w:marBottom w:val="0"/>
              <w:divBdr>
                <w:top w:val="none" w:sz="0" w:space="0" w:color="auto"/>
                <w:left w:val="none" w:sz="0" w:space="0" w:color="auto"/>
                <w:bottom w:val="none" w:sz="0" w:space="0" w:color="auto"/>
                <w:right w:val="none" w:sz="0" w:space="0" w:color="auto"/>
              </w:divBdr>
            </w:div>
            <w:div w:id="604922127">
              <w:marLeft w:val="0"/>
              <w:marRight w:val="0"/>
              <w:marTop w:val="0"/>
              <w:marBottom w:val="0"/>
              <w:divBdr>
                <w:top w:val="none" w:sz="0" w:space="0" w:color="auto"/>
                <w:left w:val="none" w:sz="0" w:space="0" w:color="auto"/>
                <w:bottom w:val="none" w:sz="0" w:space="0" w:color="auto"/>
                <w:right w:val="none" w:sz="0" w:space="0" w:color="auto"/>
              </w:divBdr>
            </w:div>
            <w:div w:id="445195072">
              <w:marLeft w:val="0"/>
              <w:marRight w:val="0"/>
              <w:marTop w:val="0"/>
              <w:marBottom w:val="0"/>
              <w:divBdr>
                <w:top w:val="none" w:sz="0" w:space="0" w:color="auto"/>
                <w:left w:val="none" w:sz="0" w:space="0" w:color="auto"/>
                <w:bottom w:val="none" w:sz="0" w:space="0" w:color="auto"/>
                <w:right w:val="none" w:sz="0" w:space="0" w:color="auto"/>
              </w:divBdr>
            </w:div>
            <w:div w:id="1921216111">
              <w:marLeft w:val="0"/>
              <w:marRight w:val="0"/>
              <w:marTop w:val="0"/>
              <w:marBottom w:val="0"/>
              <w:divBdr>
                <w:top w:val="none" w:sz="0" w:space="0" w:color="auto"/>
                <w:left w:val="none" w:sz="0" w:space="0" w:color="auto"/>
                <w:bottom w:val="none" w:sz="0" w:space="0" w:color="auto"/>
                <w:right w:val="none" w:sz="0" w:space="0" w:color="auto"/>
              </w:divBdr>
            </w:div>
            <w:div w:id="1255045200">
              <w:marLeft w:val="0"/>
              <w:marRight w:val="0"/>
              <w:marTop w:val="0"/>
              <w:marBottom w:val="0"/>
              <w:divBdr>
                <w:top w:val="none" w:sz="0" w:space="0" w:color="auto"/>
                <w:left w:val="none" w:sz="0" w:space="0" w:color="auto"/>
                <w:bottom w:val="none" w:sz="0" w:space="0" w:color="auto"/>
                <w:right w:val="none" w:sz="0" w:space="0" w:color="auto"/>
              </w:divBdr>
            </w:div>
            <w:div w:id="1170365958">
              <w:marLeft w:val="0"/>
              <w:marRight w:val="0"/>
              <w:marTop w:val="0"/>
              <w:marBottom w:val="0"/>
              <w:divBdr>
                <w:top w:val="none" w:sz="0" w:space="0" w:color="auto"/>
                <w:left w:val="none" w:sz="0" w:space="0" w:color="auto"/>
                <w:bottom w:val="none" w:sz="0" w:space="0" w:color="auto"/>
                <w:right w:val="none" w:sz="0" w:space="0" w:color="auto"/>
              </w:divBdr>
            </w:div>
            <w:div w:id="870999688">
              <w:marLeft w:val="0"/>
              <w:marRight w:val="0"/>
              <w:marTop w:val="0"/>
              <w:marBottom w:val="0"/>
              <w:divBdr>
                <w:top w:val="none" w:sz="0" w:space="0" w:color="auto"/>
                <w:left w:val="none" w:sz="0" w:space="0" w:color="auto"/>
                <w:bottom w:val="none" w:sz="0" w:space="0" w:color="auto"/>
                <w:right w:val="none" w:sz="0" w:space="0" w:color="auto"/>
              </w:divBdr>
            </w:div>
            <w:div w:id="571354921">
              <w:marLeft w:val="0"/>
              <w:marRight w:val="0"/>
              <w:marTop w:val="0"/>
              <w:marBottom w:val="0"/>
              <w:divBdr>
                <w:top w:val="none" w:sz="0" w:space="0" w:color="auto"/>
                <w:left w:val="none" w:sz="0" w:space="0" w:color="auto"/>
                <w:bottom w:val="none" w:sz="0" w:space="0" w:color="auto"/>
                <w:right w:val="none" w:sz="0" w:space="0" w:color="auto"/>
              </w:divBdr>
            </w:div>
            <w:div w:id="1239943416">
              <w:marLeft w:val="0"/>
              <w:marRight w:val="0"/>
              <w:marTop w:val="0"/>
              <w:marBottom w:val="0"/>
              <w:divBdr>
                <w:top w:val="none" w:sz="0" w:space="0" w:color="auto"/>
                <w:left w:val="none" w:sz="0" w:space="0" w:color="auto"/>
                <w:bottom w:val="none" w:sz="0" w:space="0" w:color="auto"/>
                <w:right w:val="none" w:sz="0" w:space="0" w:color="auto"/>
              </w:divBdr>
            </w:div>
            <w:div w:id="784884674">
              <w:marLeft w:val="0"/>
              <w:marRight w:val="0"/>
              <w:marTop w:val="0"/>
              <w:marBottom w:val="0"/>
              <w:divBdr>
                <w:top w:val="none" w:sz="0" w:space="0" w:color="auto"/>
                <w:left w:val="none" w:sz="0" w:space="0" w:color="auto"/>
                <w:bottom w:val="none" w:sz="0" w:space="0" w:color="auto"/>
                <w:right w:val="none" w:sz="0" w:space="0" w:color="auto"/>
              </w:divBdr>
            </w:div>
            <w:div w:id="692459964">
              <w:marLeft w:val="0"/>
              <w:marRight w:val="0"/>
              <w:marTop w:val="0"/>
              <w:marBottom w:val="0"/>
              <w:divBdr>
                <w:top w:val="none" w:sz="0" w:space="0" w:color="auto"/>
                <w:left w:val="none" w:sz="0" w:space="0" w:color="auto"/>
                <w:bottom w:val="none" w:sz="0" w:space="0" w:color="auto"/>
                <w:right w:val="none" w:sz="0" w:space="0" w:color="auto"/>
              </w:divBdr>
            </w:div>
            <w:div w:id="1473599677">
              <w:marLeft w:val="0"/>
              <w:marRight w:val="0"/>
              <w:marTop w:val="0"/>
              <w:marBottom w:val="0"/>
              <w:divBdr>
                <w:top w:val="none" w:sz="0" w:space="0" w:color="auto"/>
                <w:left w:val="none" w:sz="0" w:space="0" w:color="auto"/>
                <w:bottom w:val="none" w:sz="0" w:space="0" w:color="auto"/>
                <w:right w:val="none" w:sz="0" w:space="0" w:color="auto"/>
              </w:divBdr>
            </w:div>
            <w:div w:id="1545558386">
              <w:marLeft w:val="0"/>
              <w:marRight w:val="0"/>
              <w:marTop w:val="0"/>
              <w:marBottom w:val="0"/>
              <w:divBdr>
                <w:top w:val="none" w:sz="0" w:space="0" w:color="auto"/>
                <w:left w:val="none" w:sz="0" w:space="0" w:color="auto"/>
                <w:bottom w:val="none" w:sz="0" w:space="0" w:color="auto"/>
                <w:right w:val="none" w:sz="0" w:space="0" w:color="auto"/>
              </w:divBdr>
            </w:div>
            <w:div w:id="108283094">
              <w:marLeft w:val="0"/>
              <w:marRight w:val="0"/>
              <w:marTop w:val="0"/>
              <w:marBottom w:val="0"/>
              <w:divBdr>
                <w:top w:val="none" w:sz="0" w:space="0" w:color="auto"/>
                <w:left w:val="none" w:sz="0" w:space="0" w:color="auto"/>
                <w:bottom w:val="none" w:sz="0" w:space="0" w:color="auto"/>
                <w:right w:val="none" w:sz="0" w:space="0" w:color="auto"/>
              </w:divBdr>
            </w:div>
            <w:div w:id="1403331605">
              <w:marLeft w:val="0"/>
              <w:marRight w:val="0"/>
              <w:marTop w:val="0"/>
              <w:marBottom w:val="0"/>
              <w:divBdr>
                <w:top w:val="none" w:sz="0" w:space="0" w:color="auto"/>
                <w:left w:val="none" w:sz="0" w:space="0" w:color="auto"/>
                <w:bottom w:val="none" w:sz="0" w:space="0" w:color="auto"/>
                <w:right w:val="none" w:sz="0" w:space="0" w:color="auto"/>
              </w:divBdr>
            </w:div>
            <w:div w:id="1507134218">
              <w:marLeft w:val="0"/>
              <w:marRight w:val="0"/>
              <w:marTop w:val="0"/>
              <w:marBottom w:val="0"/>
              <w:divBdr>
                <w:top w:val="none" w:sz="0" w:space="0" w:color="auto"/>
                <w:left w:val="none" w:sz="0" w:space="0" w:color="auto"/>
                <w:bottom w:val="none" w:sz="0" w:space="0" w:color="auto"/>
                <w:right w:val="none" w:sz="0" w:space="0" w:color="auto"/>
              </w:divBdr>
            </w:div>
            <w:div w:id="2100835245">
              <w:marLeft w:val="0"/>
              <w:marRight w:val="0"/>
              <w:marTop w:val="0"/>
              <w:marBottom w:val="0"/>
              <w:divBdr>
                <w:top w:val="none" w:sz="0" w:space="0" w:color="auto"/>
                <w:left w:val="none" w:sz="0" w:space="0" w:color="auto"/>
                <w:bottom w:val="none" w:sz="0" w:space="0" w:color="auto"/>
                <w:right w:val="none" w:sz="0" w:space="0" w:color="auto"/>
              </w:divBdr>
            </w:div>
            <w:div w:id="43254833">
              <w:marLeft w:val="0"/>
              <w:marRight w:val="0"/>
              <w:marTop w:val="0"/>
              <w:marBottom w:val="0"/>
              <w:divBdr>
                <w:top w:val="none" w:sz="0" w:space="0" w:color="auto"/>
                <w:left w:val="none" w:sz="0" w:space="0" w:color="auto"/>
                <w:bottom w:val="none" w:sz="0" w:space="0" w:color="auto"/>
                <w:right w:val="none" w:sz="0" w:space="0" w:color="auto"/>
              </w:divBdr>
            </w:div>
            <w:div w:id="1140074840">
              <w:marLeft w:val="0"/>
              <w:marRight w:val="0"/>
              <w:marTop w:val="0"/>
              <w:marBottom w:val="0"/>
              <w:divBdr>
                <w:top w:val="none" w:sz="0" w:space="0" w:color="auto"/>
                <w:left w:val="none" w:sz="0" w:space="0" w:color="auto"/>
                <w:bottom w:val="none" w:sz="0" w:space="0" w:color="auto"/>
                <w:right w:val="none" w:sz="0" w:space="0" w:color="auto"/>
              </w:divBdr>
            </w:div>
            <w:div w:id="487601487">
              <w:marLeft w:val="0"/>
              <w:marRight w:val="0"/>
              <w:marTop w:val="0"/>
              <w:marBottom w:val="0"/>
              <w:divBdr>
                <w:top w:val="none" w:sz="0" w:space="0" w:color="auto"/>
                <w:left w:val="none" w:sz="0" w:space="0" w:color="auto"/>
                <w:bottom w:val="none" w:sz="0" w:space="0" w:color="auto"/>
                <w:right w:val="none" w:sz="0" w:space="0" w:color="auto"/>
              </w:divBdr>
            </w:div>
            <w:div w:id="715348949">
              <w:marLeft w:val="0"/>
              <w:marRight w:val="0"/>
              <w:marTop w:val="0"/>
              <w:marBottom w:val="0"/>
              <w:divBdr>
                <w:top w:val="none" w:sz="0" w:space="0" w:color="auto"/>
                <w:left w:val="none" w:sz="0" w:space="0" w:color="auto"/>
                <w:bottom w:val="none" w:sz="0" w:space="0" w:color="auto"/>
                <w:right w:val="none" w:sz="0" w:space="0" w:color="auto"/>
              </w:divBdr>
            </w:div>
            <w:div w:id="578177367">
              <w:marLeft w:val="0"/>
              <w:marRight w:val="0"/>
              <w:marTop w:val="0"/>
              <w:marBottom w:val="0"/>
              <w:divBdr>
                <w:top w:val="none" w:sz="0" w:space="0" w:color="auto"/>
                <w:left w:val="none" w:sz="0" w:space="0" w:color="auto"/>
                <w:bottom w:val="none" w:sz="0" w:space="0" w:color="auto"/>
                <w:right w:val="none" w:sz="0" w:space="0" w:color="auto"/>
              </w:divBdr>
            </w:div>
            <w:div w:id="945818681">
              <w:marLeft w:val="0"/>
              <w:marRight w:val="0"/>
              <w:marTop w:val="0"/>
              <w:marBottom w:val="0"/>
              <w:divBdr>
                <w:top w:val="none" w:sz="0" w:space="0" w:color="auto"/>
                <w:left w:val="none" w:sz="0" w:space="0" w:color="auto"/>
                <w:bottom w:val="none" w:sz="0" w:space="0" w:color="auto"/>
                <w:right w:val="none" w:sz="0" w:space="0" w:color="auto"/>
              </w:divBdr>
            </w:div>
            <w:div w:id="2012633235">
              <w:marLeft w:val="0"/>
              <w:marRight w:val="0"/>
              <w:marTop w:val="0"/>
              <w:marBottom w:val="0"/>
              <w:divBdr>
                <w:top w:val="none" w:sz="0" w:space="0" w:color="auto"/>
                <w:left w:val="none" w:sz="0" w:space="0" w:color="auto"/>
                <w:bottom w:val="none" w:sz="0" w:space="0" w:color="auto"/>
                <w:right w:val="none" w:sz="0" w:space="0" w:color="auto"/>
              </w:divBdr>
            </w:div>
            <w:div w:id="837887923">
              <w:marLeft w:val="0"/>
              <w:marRight w:val="0"/>
              <w:marTop w:val="0"/>
              <w:marBottom w:val="0"/>
              <w:divBdr>
                <w:top w:val="none" w:sz="0" w:space="0" w:color="auto"/>
                <w:left w:val="none" w:sz="0" w:space="0" w:color="auto"/>
                <w:bottom w:val="none" w:sz="0" w:space="0" w:color="auto"/>
                <w:right w:val="none" w:sz="0" w:space="0" w:color="auto"/>
              </w:divBdr>
            </w:div>
            <w:div w:id="529421554">
              <w:marLeft w:val="0"/>
              <w:marRight w:val="0"/>
              <w:marTop w:val="0"/>
              <w:marBottom w:val="0"/>
              <w:divBdr>
                <w:top w:val="none" w:sz="0" w:space="0" w:color="auto"/>
                <w:left w:val="none" w:sz="0" w:space="0" w:color="auto"/>
                <w:bottom w:val="none" w:sz="0" w:space="0" w:color="auto"/>
                <w:right w:val="none" w:sz="0" w:space="0" w:color="auto"/>
              </w:divBdr>
            </w:div>
            <w:div w:id="1682312958">
              <w:marLeft w:val="0"/>
              <w:marRight w:val="0"/>
              <w:marTop w:val="0"/>
              <w:marBottom w:val="0"/>
              <w:divBdr>
                <w:top w:val="none" w:sz="0" w:space="0" w:color="auto"/>
                <w:left w:val="none" w:sz="0" w:space="0" w:color="auto"/>
                <w:bottom w:val="none" w:sz="0" w:space="0" w:color="auto"/>
                <w:right w:val="none" w:sz="0" w:space="0" w:color="auto"/>
              </w:divBdr>
            </w:div>
            <w:div w:id="1000473533">
              <w:marLeft w:val="0"/>
              <w:marRight w:val="0"/>
              <w:marTop w:val="0"/>
              <w:marBottom w:val="0"/>
              <w:divBdr>
                <w:top w:val="none" w:sz="0" w:space="0" w:color="auto"/>
                <w:left w:val="none" w:sz="0" w:space="0" w:color="auto"/>
                <w:bottom w:val="none" w:sz="0" w:space="0" w:color="auto"/>
                <w:right w:val="none" w:sz="0" w:space="0" w:color="auto"/>
              </w:divBdr>
            </w:div>
            <w:div w:id="2130540230">
              <w:marLeft w:val="0"/>
              <w:marRight w:val="0"/>
              <w:marTop w:val="0"/>
              <w:marBottom w:val="0"/>
              <w:divBdr>
                <w:top w:val="none" w:sz="0" w:space="0" w:color="auto"/>
                <w:left w:val="none" w:sz="0" w:space="0" w:color="auto"/>
                <w:bottom w:val="none" w:sz="0" w:space="0" w:color="auto"/>
                <w:right w:val="none" w:sz="0" w:space="0" w:color="auto"/>
              </w:divBdr>
            </w:div>
            <w:div w:id="1086877564">
              <w:marLeft w:val="0"/>
              <w:marRight w:val="0"/>
              <w:marTop w:val="0"/>
              <w:marBottom w:val="0"/>
              <w:divBdr>
                <w:top w:val="none" w:sz="0" w:space="0" w:color="auto"/>
                <w:left w:val="none" w:sz="0" w:space="0" w:color="auto"/>
                <w:bottom w:val="none" w:sz="0" w:space="0" w:color="auto"/>
                <w:right w:val="none" w:sz="0" w:space="0" w:color="auto"/>
              </w:divBdr>
            </w:div>
            <w:div w:id="344599278">
              <w:marLeft w:val="0"/>
              <w:marRight w:val="0"/>
              <w:marTop w:val="0"/>
              <w:marBottom w:val="0"/>
              <w:divBdr>
                <w:top w:val="none" w:sz="0" w:space="0" w:color="auto"/>
                <w:left w:val="none" w:sz="0" w:space="0" w:color="auto"/>
                <w:bottom w:val="none" w:sz="0" w:space="0" w:color="auto"/>
                <w:right w:val="none" w:sz="0" w:space="0" w:color="auto"/>
              </w:divBdr>
            </w:div>
            <w:div w:id="17316921">
              <w:marLeft w:val="0"/>
              <w:marRight w:val="0"/>
              <w:marTop w:val="0"/>
              <w:marBottom w:val="0"/>
              <w:divBdr>
                <w:top w:val="none" w:sz="0" w:space="0" w:color="auto"/>
                <w:left w:val="none" w:sz="0" w:space="0" w:color="auto"/>
                <w:bottom w:val="none" w:sz="0" w:space="0" w:color="auto"/>
                <w:right w:val="none" w:sz="0" w:space="0" w:color="auto"/>
              </w:divBdr>
            </w:div>
            <w:div w:id="1835954078">
              <w:marLeft w:val="0"/>
              <w:marRight w:val="0"/>
              <w:marTop w:val="0"/>
              <w:marBottom w:val="0"/>
              <w:divBdr>
                <w:top w:val="none" w:sz="0" w:space="0" w:color="auto"/>
                <w:left w:val="none" w:sz="0" w:space="0" w:color="auto"/>
                <w:bottom w:val="none" w:sz="0" w:space="0" w:color="auto"/>
                <w:right w:val="none" w:sz="0" w:space="0" w:color="auto"/>
              </w:divBdr>
            </w:div>
            <w:div w:id="829753391">
              <w:marLeft w:val="0"/>
              <w:marRight w:val="0"/>
              <w:marTop w:val="0"/>
              <w:marBottom w:val="0"/>
              <w:divBdr>
                <w:top w:val="none" w:sz="0" w:space="0" w:color="auto"/>
                <w:left w:val="none" w:sz="0" w:space="0" w:color="auto"/>
                <w:bottom w:val="none" w:sz="0" w:space="0" w:color="auto"/>
                <w:right w:val="none" w:sz="0" w:space="0" w:color="auto"/>
              </w:divBdr>
            </w:div>
            <w:div w:id="103425184">
              <w:marLeft w:val="0"/>
              <w:marRight w:val="0"/>
              <w:marTop w:val="0"/>
              <w:marBottom w:val="0"/>
              <w:divBdr>
                <w:top w:val="none" w:sz="0" w:space="0" w:color="auto"/>
                <w:left w:val="none" w:sz="0" w:space="0" w:color="auto"/>
                <w:bottom w:val="none" w:sz="0" w:space="0" w:color="auto"/>
                <w:right w:val="none" w:sz="0" w:space="0" w:color="auto"/>
              </w:divBdr>
            </w:div>
            <w:div w:id="743721446">
              <w:marLeft w:val="0"/>
              <w:marRight w:val="0"/>
              <w:marTop w:val="0"/>
              <w:marBottom w:val="0"/>
              <w:divBdr>
                <w:top w:val="none" w:sz="0" w:space="0" w:color="auto"/>
                <w:left w:val="none" w:sz="0" w:space="0" w:color="auto"/>
                <w:bottom w:val="none" w:sz="0" w:space="0" w:color="auto"/>
                <w:right w:val="none" w:sz="0" w:space="0" w:color="auto"/>
              </w:divBdr>
            </w:div>
            <w:div w:id="289825380">
              <w:marLeft w:val="0"/>
              <w:marRight w:val="0"/>
              <w:marTop w:val="0"/>
              <w:marBottom w:val="0"/>
              <w:divBdr>
                <w:top w:val="none" w:sz="0" w:space="0" w:color="auto"/>
                <w:left w:val="none" w:sz="0" w:space="0" w:color="auto"/>
                <w:bottom w:val="none" w:sz="0" w:space="0" w:color="auto"/>
                <w:right w:val="none" w:sz="0" w:space="0" w:color="auto"/>
              </w:divBdr>
            </w:div>
            <w:div w:id="1005748142">
              <w:marLeft w:val="0"/>
              <w:marRight w:val="0"/>
              <w:marTop w:val="0"/>
              <w:marBottom w:val="0"/>
              <w:divBdr>
                <w:top w:val="none" w:sz="0" w:space="0" w:color="auto"/>
                <w:left w:val="none" w:sz="0" w:space="0" w:color="auto"/>
                <w:bottom w:val="none" w:sz="0" w:space="0" w:color="auto"/>
                <w:right w:val="none" w:sz="0" w:space="0" w:color="auto"/>
              </w:divBdr>
            </w:div>
            <w:div w:id="1642494628">
              <w:marLeft w:val="0"/>
              <w:marRight w:val="0"/>
              <w:marTop w:val="0"/>
              <w:marBottom w:val="0"/>
              <w:divBdr>
                <w:top w:val="none" w:sz="0" w:space="0" w:color="auto"/>
                <w:left w:val="none" w:sz="0" w:space="0" w:color="auto"/>
                <w:bottom w:val="none" w:sz="0" w:space="0" w:color="auto"/>
                <w:right w:val="none" w:sz="0" w:space="0" w:color="auto"/>
              </w:divBdr>
            </w:div>
            <w:div w:id="196042776">
              <w:marLeft w:val="0"/>
              <w:marRight w:val="0"/>
              <w:marTop w:val="0"/>
              <w:marBottom w:val="0"/>
              <w:divBdr>
                <w:top w:val="none" w:sz="0" w:space="0" w:color="auto"/>
                <w:left w:val="none" w:sz="0" w:space="0" w:color="auto"/>
                <w:bottom w:val="none" w:sz="0" w:space="0" w:color="auto"/>
                <w:right w:val="none" w:sz="0" w:space="0" w:color="auto"/>
              </w:divBdr>
            </w:div>
            <w:div w:id="724647729">
              <w:marLeft w:val="0"/>
              <w:marRight w:val="0"/>
              <w:marTop w:val="0"/>
              <w:marBottom w:val="0"/>
              <w:divBdr>
                <w:top w:val="none" w:sz="0" w:space="0" w:color="auto"/>
                <w:left w:val="none" w:sz="0" w:space="0" w:color="auto"/>
                <w:bottom w:val="none" w:sz="0" w:space="0" w:color="auto"/>
                <w:right w:val="none" w:sz="0" w:space="0" w:color="auto"/>
              </w:divBdr>
            </w:div>
            <w:div w:id="1523980480">
              <w:marLeft w:val="0"/>
              <w:marRight w:val="0"/>
              <w:marTop w:val="0"/>
              <w:marBottom w:val="0"/>
              <w:divBdr>
                <w:top w:val="none" w:sz="0" w:space="0" w:color="auto"/>
                <w:left w:val="none" w:sz="0" w:space="0" w:color="auto"/>
                <w:bottom w:val="none" w:sz="0" w:space="0" w:color="auto"/>
                <w:right w:val="none" w:sz="0" w:space="0" w:color="auto"/>
              </w:divBdr>
            </w:div>
            <w:div w:id="422723967">
              <w:marLeft w:val="0"/>
              <w:marRight w:val="0"/>
              <w:marTop w:val="0"/>
              <w:marBottom w:val="0"/>
              <w:divBdr>
                <w:top w:val="none" w:sz="0" w:space="0" w:color="auto"/>
                <w:left w:val="none" w:sz="0" w:space="0" w:color="auto"/>
                <w:bottom w:val="none" w:sz="0" w:space="0" w:color="auto"/>
                <w:right w:val="none" w:sz="0" w:space="0" w:color="auto"/>
              </w:divBdr>
            </w:div>
            <w:div w:id="783965230">
              <w:marLeft w:val="0"/>
              <w:marRight w:val="0"/>
              <w:marTop w:val="0"/>
              <w:marBottom w:val="0"/>
              <w:divBdr>
                <w:top w:val="none" w:sz="0" w:space="0" w:color="auto"/>
                <w:left w:val="none" w:sz="0" w:space="0" w:color="auto"/>
                <w:bottom w:val="none" w:sz="0" w:space="0" w:color="auto"/>
                <w:right w:val="none" w:sz="0" w:space="0" w:color="auto"/>
              </w:divBdr>
            </w:div>
            <w:div w:id="1632325432">
              <w:marLeft w:val="0"/>
              <w:marRight w:val="0"/>
              <w:marTop w:val="0"/>
              <w:marBottom w:val="0"/>
              <w:divBdr>
                <w:top w:val="none" w:sz="0" w:space="0" w:color="auto"/>
                <w:left w:val="none" w:sz="0" w:space="0" w:color="auto"/>
                <w:bottom w:val="none" w:sz="0" w:space="0" w:color="auto"/>
                <w:right w:val="none" w:sz="0" w:space="0" w:color="auto"/>
              </w:divBdr>
            </w:div>
            <w:div w:id="1038119845">
              <w:marLeft w:val="0"/>
              <w:marRight w:val="0"/>
              <w:marTop w:val="0"/>
              <w:marBottom w:val="0"/>
              <w:divBdr>
                <w:top w:val="none" w:sz="0" w:space="0" w:color="auto"/>
                <w:left w:val="none" w:sz="0" w:space="0" w:color="auto"/>
                <w:bottom w:val="none" w:sz="0" w:space="0" w:color="auto"/>
                <w:right w:val="none" w:sz="0" w:space="0" w:color="auto"/>
              </w:divBdr>
            </w:div>
            <w:div w:id="423308145">
              <w:marLeft w:val="0"/>
              <w:marRight w:val="0"/>
              <w:marTop w:val="0"/>
              <w:marBottom w:val="0"/>
              <w:divBdr>
                <w:top w:val="none" w:sz="0" w:space="0" w:color="auto"/>
                <w:left w:val="none" w:sz="0" w:space="0" w:color="auto"/>
                <w:bottom w:val="none" w:sz="0" w:space="0" w:color="auto"/>
                <w:right w:val="none" w:sz="0" w:space="0" w:color="auto"/>
              </w:divBdr>
            </w:div>
            <w:div w:id="303049715">
              <w:marLeft w:val="0"/>
              <w:marRight w:val="0"/>
              <w:marTop w:val="0"/>
              <w:marBottom w:val="0"/>
              <w:divBdr>
                <w:top w:val="none" w:sz="0" w:space="0" w:color="auto"/>
                <w:left w:val="none" w:sz="0" w:space="0" w:color="auto"/>
                <w:bottom w:val="none" w:sz="0" w:space="0" w:color="auto"/>
                <w:right w:val="none" w:sz="0" w:space="0" w:color="auto"/>
              </w:divBdr>
            </w:div>
            <w:div w:id="396902388">
              <w:marLeft w:val="0"/>
              <w:marRight w:val="0"/>
              <w:marTop w:val="0"/>
              <w:marBottom w:val="0"/>
              <w:divBdr>
                <w:top w:val="none" w:sz="0" w:space="0" w:color="auto"/>
                <w:left w:val="none" w:sz="0" w:space="0" w:color="auto"/>
                <w:bottom w:val="none" w:sz="0" w:space="0" w:color="auto"/>
                <w:right w:val="none" w:sz="0" w:space="0" w:color="auto"/>
              </w:divBdr>
            </w:div>
            <w:div w:id="129175538">
              <w:marLeft w:val="0"/>
              <w:marRight w:val="0"/>
              <w:marTop w:val="0"/>
              <w:marBottom w:val="0"/>
              <w:divBdr>
                <w:top w:val="none" w:sz="0" w:space="0" w:color="auto"/>
                <w:left w:val="none" w:sz="0" w:space="0" w:color="auto"/>
                <w:bottom w:val="none" w:sz="0" w:space="0" w:color="auto"/>
                <w:right w:val="none" w:sz="0" w:space="0" w:color="auto"/>
              </w:divBdr>
            </w:div>
            <w:div w:id="886455987">
              <w:marLeft w:val="0"/>
              <w:marRight w:val="0"/>
              <w:marTop w:val="0"/>
              <w:marBottom w:val="0"/>
              <w:divBdr>
                <w:top w:val="none" w:sz="0" w:space="0" w:color="auto"/>
                <w:left w:val="none" w:sz="0" w:space="0" w:color="auto"/>
                <w:bottom w:val="none" w:sz="0" w:space="0" w:color="auto"/>
                <w:right w:val="none" w:sz="0" w:space="0" w:color="auto"/>
              </w:divBdr>
            </w:div>
            <w:div w:id="2056540523">
              <w:marLeft w:val="0"/>
              <w:marRight w:val="0"/>
              <w:marTop w:val="0"/>
              <w:marBottom w:val="0"/>
              <w:divBdr>
                <w:top w:val="none" w:sz="0" w:space="0" w:color="auto"/>
                <w:left w:val="none" w:sz="0" w:space="0" w:color="auto"/>
                <w:bottom w:val="none" w:sz="0" w:space="0" w:color="auto"/>
                <w:right w:val="none" w:sz="0" w:space="0" w:color="auto"/>
              </w:divBdr>
            </w:div>
            <w:div w:id="106974590">
              <w:marLeft w:val="0"/>
              <w:marRight w:val="0"/>
              <w:marTop w:val="0"/>
              <w:marBottom w:val="0"/>
              <w:divBdr>
                <w:top w:val="none" w:sz="0" w:space="0" w:color="auto"/>
                <w:left w:val="none" w:sz="0" w:space="0" w:color="auto"/>
                <w:bottom w:val="none" w:sz="0" w:space="0" w:color="auto"/>
                <w:right w:val="none" w:sz="0" w:space="0" w:color="auto"/>
              </w:divBdr>
            </w:div>
            <w:div w:id="176778798">
              <w:marLeft w:val="0"/>
              <w:marRight w:val="0"/>
              <w:marTop w:val="0"/>
              <w:marBottom w:val="0"/>
              <w:divBdr>
                <w:top w:val="none" w:sz="0" w:space="0" w:color="auto"/>
                <w:left w:val="none" w:sz="0" w:space="0" w:color="auto"/>
                <w:bottom w:val="none" w:sz="0" w:space="0" w:color="auto"/>
                <w:right w:val="none" w:sz="0" w:space="0" w:color="auto"/>
              </w:divBdr>
            </w:div>
            <w:div w:id="166020142">
              <w:marLeft w:val="0"/>
              <w:marRight w:val="0"/>
              <w:marTop w:val="0"/>
              <w:marBottom w:val="0"/>
              <w:divBdr>
                <w:top w:val="none" w:sz="0" w:space="0" w:color="auto"/>
                <w:left w:val="none" w:sz="0" w:space="0" w:color="auto"/>
                <w:bottom w:val="none" w:sz="0" w:space="0" w:color="auto"/>
                <w:right w:val="none" w:sz="0" w:space="0" w:color="auto"/>
              </w:divBdr>
            </w:div>
            <w:div w:id="695500056">
              <w:marLeft w:val="0"/>
              <w:marRight w:val="0"/>
              <w:marTop w:val="0"/>
              <w:marBottom w:val="0"/>
              <w:divBdr>
                <w:top w:val="none" w:sz="0" w:space="0" w:color="auto"/>
                <w:left w:val="none" w:sz="0" w:space="0" w:color="auto"/>
                <w:bottom w:val="none" w:sz="0" w:space="0" w:color="auto"/>
                <w:right w:val="none" w:sz="0" w:space="0" w:color="auto"/>
              </w:divBdr>
            </w:div>
            <w:div w:id="597980153">
              <w:marLeft w:val="0"/>
              <w:marRight w:val="0"/>
              <w:marTop w:val="0"/>
              <w:marBottom w:val="0"/>
              <w:divBdr>
                <w:top w:val="none" w:sz="0" w:space="0" w:color="auto"/>
                <w:left w:val="none" w:sz="0" w:space="0" w:color="auto"/>
                <w:bottom w:val="none" w:sz="0" w:space="0" w:color="auto"/>
                <w:right w:val="none" w:sz="0" w:space="0" w:color="auto"/>
              </w:divBdr>
            </w:div>
            <w:div w:id="1212425426">
              <w:marLeft w:val="0"/>
              <w:marRight w:val="0"/>
              <w:marTop w:val="0"/>
              <w:marBottom w:val="0"/>
              <w:divBdr>
                <w:top w:val="none" w:sz="0" w:space="0" w:color="auto"/>
                <w:left w:val="none" w:sz="0" w:space="0" w:color="auto"/>
                <w:bottom w:val="none" w:sz="0" w:space="0" w:color="auto"/>
                <w:right w:val="none" w:sz="0" w:space="0" w:color="auto"/>
              </w:divBdr>
            </w:div>
            <w:div w:id="490756994">
              <w:marLeft w:val="0"/>
              <w:marRight w:val="0"/>
              <w:marTop w:val="0"/>
              <w:marBottom w:val="0"/>
              <w:divBdr>
                <w:top w:val="none" w:sz="0" w:space="0" w:color="auto"/>
                <w:left w:val="none" w:sz="0" w:space="0" w:color="auto"/>
                <w:bottom w:val="none" w:sz="0" w:space="0" w:color="auto"/>
                <w:right w:val="none" w:sz="0" w:space="0" w:color="auto"/>
              </w:divBdr>
            </w:div>
            <w:div w:id="647781327">
              <w:marLeft w:val="0"/>
              <w:marRight w:val="0"/>
              <w:marTop w:val="0"/>
              <w:marBottom w:val="0"/>
              <w:divBdr>
                <w:top w:val="none" w:sz="0" w:space="0" w:color="auto"/>
                <w:left w:val="none" w:sz="0" w:space="0" w:color="auto"/>
                <w:bottom w:val="none" w:sz="0" w:space="0" w:color="auto"/>
                <w:right w:val="none" w:sz="0" w:space="0" w:color="auto"/>
              </w:divBdr>
            </w:div>
            <w:div w:id="1185091893">
              <w:marLeft w:val="0"/>
              <w:marRight w:val="0"/>
              <w:marTop w:val="0"/>
              <w:marBottom w:val="0"/>
              <w:divBdr>
                <w:top w:val="none" w:sz="0" w:space="0" w:color="auto"/>
                <w:left w:val="none" w:sz="0" w:space="0" w:color="auto"/>
                <w:bottom w:val="none" w:sz="0" w:space="0" w:color="auto"/>
                <w:right w:val="none" w:sz="0" w:space="0" w:color="auto"/>
              </w:divBdr>
            </w:div>
            <w:div w:id="956135252">
              <w:marLeft w:val="0"/>
              <w:marRight w:val="0"/>
              <w:marTop w:val="0"/>
              <w:marBottom w:val="0"/>
              <w:divBdr>
                <w:top w:val="none" w:sz="0" w:space="0" w:color="auto"/>
                <w:left w:val="none" w:sz="0" w:space="0" w:color="auto"/>
                <w:bottom w:val="none" w:sz="0" w:space="0" w:color="auto"/>
                <w:right w:val="none" w:sz="0" w:space="0" w:color="auto"/>
              </w:divBdr>
            </w:div>
            <w:div w:id="1890409653">
              <w:marLeft w:val="0"/>
              <w:marRight w:val="0"/>
              <w:marTop w:val="0"/>
              <w:marBottom w:val="0"/>
              <w:divBdr>
                <w:top w:val="none" w:sz="0" w:space="0" w:color="auto"/>
                <w:left w:val="none" w:sz="0" w:space="0" w:color="auto"/>
                <w:bottom w:val="none" w:sz="0" w:space="0" w:color="auto"/>
                <w:right w:val="none" w:sz="0" w:space="0" w:color="auto"/>
              </w:divBdr>
            </w:div>
            <w:div w:id="545063843">
              <w:marLeft w:val="0"/>
              <w:marRight w:val="0"/>
              <w:marTop w:val="0"/>
              <w:marBottom w:val="0"/>
              <w:divBdr>
                <w:top w:val="none" w:sz="0" w:space="0" w:color="auto"/>
                <w:left w:val="none" w:sz="0" w:space="0" w:color="auto"/>
                <w:bottom w:val="none" w:sz="0" w:space="0" w:color="auto"/>
                <w:right w:val="none" w:sz="0" w:space="0" w:color="auto"/>
              </w:divBdr>
            </w:div>
            <w:div w:id="495265500">
              <w:marLeft w:val="0"/>
              <w:marRight w:val="0"/>
              <w:marTop w:val="0"/>
              <w:marBottom w:val="0"/>
              <w:divBdr>
                <w:top w:val="none" w:sz="0" w:space="0" w:color="auto"/>
                <w:left w:val="none" w:sz="0" w:space="0" w:color="auto"/>
                <w:bottom w:val="none" w:sz="0" w:space="0" w:color="auto"/>
                <w:right w:val="none" w:sz="0" w:space="0" w:color="auto"/>
              </w:divBdr>
            </w:div>
            <w:div w:id="1601645623">
              <w:marLeft w:val="0"/>
              <w:marRight w:val="0"/>
              <w:marTop w:val="0"/>
              <w:marBottom w:val="0"/>
              <w:divBdr>
                <w:top w:val="none" w:sz="0" w:space="0" w:color="auto"/>
                <w:left w:val="none" w:sz="0" w:space="0" w:color="auto"/>
                <w:bottom w:val="none" w:sz="0" w:space="0" w:color="auto"/>
                <w:right w:val="none" w:sz="0" w:space="0" w:color="auto"/>
              </w:divBdr>
            </w:div>
            <w:div w:id="1288581567">
              <w:marLeft w:val="0"/>
              <w:marRight w:val="0"/>
              <w:marTop w:val="0"/>
              <w:marBottom w:val="0"/>
              <w:divBdr>
                <w:top w:val="none" w:sz="0" w:space="0" w:color="auto"/>
                <w:left w:val="none" w:sz="0" w:space="0" w:color="auto"/>
                <w:bottom w:val="none" w:sz="0" w:space="0" w:color="auto"/>
                <w:right w:val="none" w:sz="0" w:space="0" w:color="auto"/>
              </w:divBdr>
            </w:div>
            <w:div w:id="1986201314">
              <w:marLeft w:val="0"/>
              <w:marRight w:val="0"/>
              <w:marTop w:val="0"/>
              <w:marBottom w:val="0"/>
              <w:divBdr>
                <w:top w:val="none" w:sz="0" w:space="0" w:color="auto"/>
                <w:left w:val="none" w:sz="0" w:space="0" w:color="auto"/>
                <w:bottom w:val="none" w:sz="0" w:space="0" w:color="auto"/>
                <w:right w:val="none" w:sz="0" w:space="0" w:color="auto"/>
              </w:divBdr>
            </w:div>
            <w:div w:id="57676817">
              <w:marLeft w:val="0"/>
              <w:marRight w:val="0"/>
              <w:marTop w:val="0"/>
              <w:marBottom w:val="0"/>
              <w:divBdr>
                <w:top w:val="none" w:sz="0" w:space="0" w:color="auto"/>
                <w:left w:val="none" w:sz="0" w:space="0" w:color="auto"/>
                <w:bottom w:val="none" w:sz="0" w:space="0" w:color="auto"/>
                <w:right w:val="none" w:sz="0" w:space="0" w:color="auto"/>
              </w:divBdr>
            </w:div>
            <w:div w:id="1637098805">
              <w:marLeft w:val="0"/>
              <w:marRight w:val="0"/>
              <w:marTop w:val="0"/>
              <w:marBottom w:val="0"/>
              <w:divBdr>
                <w:top w:val="none" w:sz="0" w:space="0" w:color="auto"/>
                <w:left w:val="none" w:sz="0" w:space="0" w:color="auto"/>
                <w:bottom w:val="none" w:sz="0" w:space="0" w:color="auto"/>
                <w:right w:val="none" w:sz="0" w:space="0" w:color="auto"/>
              </w:divBdr>
            </w:div>
            <w:div w:id="1882815302">
              <w:marLeft w:val="0"/>
              <w:marRight w:val="0"/>
              <w:marTop w:val="0"/>
              <w:marBottom w:val="0"/>
              <w:divBdr>
                <w:top w:val="none" w:sz="0" w:space="0" w:color="auto"/>
                <w:left w:val="none" w:sz="0" w:space="0" w:color="auto"/>
                <w:bottom w:val="none" w:sz="0" w:space="0" w:color="auto"/>
                <w:right w:val="none" w:sz="0" w:space="0" w:color="auto"/>
              </w:divBdr>
            </w:div>
            <w:div w:id="1381516935">
              <w:marLeft w:val="0"/>
              <w:marRight w:val="0"/>
              <w:marTop w:val="0"/>
              <w:marBottom w:val="0"/>
              <w:divBdr>
                <w:top w:val="none" w:sz="0" w:space="0" w:color="auto"/>
                <w:left w:val="none" w:sz="0" w:space="0" w:color="auto"/>
                <w:bottom w:val="none" w:sz="0" w:space="0" w:color="auto"/>
                <w:right w:val="none" w:sz="0" w:space="0" w:color="auto"/>
              </w:divBdr>
            </w:div>
            <w:div w:id="1073426353">
              <w:marLeft w:val="0"/>
              <w:marRight w:val="0"/>
              <w:marTop w:val="0"/>
              <w:marBottom w:val="0"/>
              <w:divBdr>
                <w:top w:val="none" w:sz="0" w:space="0" w:color="auto"/>
                <w:left w:val="none" w:sz="0" w:space="0" w:color="auto"/>
                <w:bottom w:val="none" w:sz="0" w:space="0" w:color="auto"/>
                <w:right w:val="none" w:sz="0" w:space="0" w:color="auto"/>
              </w:divBdr>
            </w:div>
            <w:div w:id="743527635">
              <w:marLeft w:val="0"/>
              <w:marRight w:val="0"/>
              <w:marTop w:val="0"/>
              <w:marBottom w:val="0"/>
              <w:divBdr>
                <w:top w:val="none" w:sz="0" w:space="0" w:color="auto"/>
                <w:left w:val="none" w:sz="0" w:space="0" w:color="auto"/>
                <w:bottom w:val="none" w:sz="0" w:space="0" w:color="auto"/>
                <w:right w:val="none" w:sz="0" w:space="0" w:color="auto"/>
              </w:divBdr>
            </w:div>
            <w:div w:id="1147669031">
              <w:marLeft w:val="0"/>
              <w:marRight w:val="0"/>
              <w:marTop w:val="0"/>
              <w:marBottom w:val="0"/>
              <w:divBdr>
                <w:top w:val="none" w:sz="0" w:space="0" w:color="auto"/>
                <w:left w:val="none" w:sz="0" w:space="0" w:color="auto"/>
                <w:bottom w:val="none" w:sz="0" w:space="0" w:color="auto"/>
                <w:right w:val="none" w:sz="0" w:space="0" w:color="auto"/>
              </w:divBdr>
            </w:div>
            <w:div w:id="2021345270">
              <w:marLeft w:val="0"/>
              <w:marRight w:val="0"/>
              <w:marTop w:val="0"/>
              <w:marBottom w:val="0"/>
              <w:divBdr>
                <w:top w:val="none" w:sz="0" w:space="0" w:color="auto"/>
                <w:left w:val="none" w:sz="0" w:space="0" w:color="auto"/>
                <w:bottom w:val="none" w:sz="0" w:space="0" w:color="auto"/>
                <w:right w:val="none" w:sz="0" w:space="0" w:color="auto"/>
              </w:divBdr>
            </w:div>
            <w:div w:id="1076708924">
              <w:marLeft w:val="0"/>
              <w:marRight w:val="0"/>
              <w:marTop w:val="0"/>
              <w:marBottom w:val="0"/>
              <w:divBdr>
                <w:top w:val="none" w:sz="0" w:space="0" w:color="auto"/>
                <w:left w:val="none" w:sz="0" w:space="0" w:color="auto"/>
                <w:bottom w:val="none" w:sz="0" w:space="0" w:color="auto"/>
                <w:right w:val="none" w:sz="0" w:space="0" w:color="auto"/>
              </w:divBdr>
            </w:div>
            <w:div w:id="2051104176">
              <w:marLeft w:val="0"/>
              <w:marRight w:val="0"/>
              <w:marTop w:val="0"/>
              <w:marBottom w:val="0"/>
              <w:divBdr>
                <w:top w:val="none" w:sz="0" w:space="0" w:color="auto"/>
                <w:left w:val="none" w:sz="0" w:space="0" w:color="auto"/>
                <w:bottom w:val="none" w:sz="0" w:space="0" w:color="auto"/>
                <w:right w:val="none" w:sz="0" w:space="0" w:color="auto"/>
              </w:divBdr>
            </w:div>
            <w:div w:id="1253975392">
              <w:marLeft w:val="0"/>
              <w:marRight w:val="0"/>
              <w:marTop w:val="0"/>
              <w:marBottom w:val="0"/>
              <w:divBdr>
                <w:top w:val="none" w:sz="0" w:space="0" w:color="auto"/>
                <w:left w:val="none" w:sz="0" w:space="0" w:color="auto"/>
                <w:bottom w:val="none" w:sz="0" w:space="0" w:color="auto"/>
                <w:right w:val="none" w:sz="0" w:space="0" w:color="auto"/>
              </w:divBdr>
            </w:div>
            <w:div w:id="2014649281">
              <w:marLeft w:val="0"/>
              <w:marRight w:val="0"/>
              <w:marTop w:val="0"/>
              <w:marBottom w:val="0"/>
              <w:divBdr>
                <w:top w:val="none" w:sz="0" w:space="0" w:color="auto"/>
                <w:left w:val="none" w:sz="0" w:space="0" w:color="auto"/>
                <w:bottom w:val="none" w:sz="0" w:space="0" w:color="auto"/>
                <w:right w:val="none" w:sz="0" w:space="0" w:color="auto"/>
              </w:divBdr>
            </w:div>
            <w:div w:id="1195994436">
              <w:marLeft w:val="0"/>
              <w:marRight w:val="0"/>
              <w:marTop w:val="0"/>
              <w:marBottom w:val="0"/>
              <w:divBdr>
                <w:top w:val="none" w:sz="0" w:space="0" w:color="auto"/>
                <w:left w:val="none" w:sz="0" w:space="0" w:color="auto"/>
                <w:bottom w:val="none" w:sz="0" w:space="0" w:color="auto"/>
                <w:right w:val="none" w:sz="0" w:space="0" w:color="auto"/>
              </w:divBdr>
            </w:div>
            <w:div w:id="1952853635">
              <w:marLeft w:val="0"/>
              <w:marRight w:val="0"/>
              <w:marTop w:val="0"/>
              <w:marBottom w:val="0"/>
              <w:divBdr>
                <w:top w:val="none" w:sz="0" w:space="0" w:color="auto"/>
                <w:left w:val="none" w:sz="0" w:space="0" w:color="auto"/>
                <w:bottom w:val="none" w:sz="0" w:space="0" w:color="auto"/>
                <w:right w:val="none" w:sz="0" w:space="0" w:color="auto"/>
              </w:divBdr>
            </w:div>
            <w:div w:id="1616982598">
              <w:marLeft w:val="0"/>
              <w:marRight w:val="0"/>
              <w:marTop w:val="0"/>
              <w:marBottom w:val="0"/>
              <w:divBdr>
                <w:top w:val="none" w:sz="0" w:space="0" w:color="auto"/>
                <w:left w:val="none" w:sz="0" w:space="0" w:color="auto"/>
                <w:bottom w:val="none" w:sz="0" w:space="0" w:color="auto"/>
                <w:right w:val="none" w:sz="0" w:space="0" w:color="auto"/>
              </w:divBdr>
            </w:div>
            <w:div w:id="1000818069">
              <w:marLeft w:val="0"/>
              <w:marRight w:val="0"/>
              <w:marTop w:val="0"/>
              <w:marBottom w:val="0"/>
              <w:divBdr>
                <w:top w:val="none" w:sz="0" w:space="0" w:color="auto"/>
                <w:left w:val="none" w:sz="0" w:space="0" w:color="auto"/>
                <w:bottom w:val="none" w:sz="0" w:space="0" w:color="auto"/>
                <w:right w:val="none" w:sz="0" w:space="0" w:color="auto"/>
              </w:divBdr>
            </w:div>
            <w:div w:id="179515763">
              <w:marLeft w:val="0"/>
              <w:marRight w:val="0"/>
              <w:marTop w:val="0"/>
              <w:marBottom w:val="0"/>
              <w:divBdr>
                <w:top w:val="none" w:sz="0" w:space="0" w:color="auto"/>
                <w:left w:val="none" w:sz="0" w:space="0" w:color="auto"/>
                <w:bottom w:val="none" w:sz="0" w:space="0" w:color="auto"/>
                <w:right w:val="none" w:sz="0" w:space="0" w:color="auto"/>
              </w:divBdr>
            </w:div>
            <w:div w:id="44415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3985">
      <w:bodyDiv w:val="1"/>
      <w:marLeft w:val="0"/>
      <w:marRight w:val="0"/>
      <w:marTop w:val="0"/>
      <w:marBottom w:val="0"/>
      <w:divBdr>
        <w:top w:val="none" w:sz="0" w:space="0" w:color="auto"/>
        <w:left w:val="none" w:sz="0" w:space="0" w:color="auto"/>
        <w:bottom w:val="none" w:sz="0" w:space="0" w:color="auto"/>
        <w:right w:val="none" w:sz="0" w:space="0" w:color="auto"/>
      </w:divBdr>
      <w:divsChild>
        <w:div w:id="716465694">
          <w:marLeft w:val="0"/>
          <w:marRight w:val="0"/>
          <w:marTop w:val="0"/>
          <w:marBottom w:val="0"/>
          <w:divBdr>
            <w:top w:val="none" w:sz="0" w:space="0" w:color="auto"/>
            <w:left w:val="none" w:sz="0" w:space="0" w:color="auto"/>
            <w:bottom w:val="none" w:sz="0" w:space="0" w:color="auto"/>
            <w:right w:val="none" w:sz="0" w:space="0" w:color="auto"/>
          </w:divBdr>
          <w:divsChild>
            <w:div w:id="1623925119">
              <w:marLeft w:val="0"/>
              <w:marRight w:val="0"/>
              <w:marTop w:val="0"/>
              <w:marBottom w:val="0"/>
              <w:divBdr>
                <w:top w:val="none" w:sz="0" w:space="0" w:color="auto"/>
                <w:left w:val="none" w:sz="0" w:space="0" w:color="auto"/>
                <w:bottom w:val="none" w:sz="0" w:space="0" w:color="auto"/>
                <w:right w:val="none" w:sz="0" w:space="0" w:color="auto"/>
              </w:divBdr>
            </w:div>
            <w:div w:id="122039100">
              <w:marLeft w:val="0"/>
              <w:marRight w:val="0"/>
              <w:marTop w:val="0"/>
              <w:marBottom w:val="0"/>
              <w:divBdr>
                <w:top w:val="none" w:sz="0" w:space="0" w:color="auto"/>
                <w:left w:val="none" w:sz="0" w:space="0" w:color="auto"/>
                <w:bottom w:val="none" w:sz="0" w:space="0" w:color="auto"/>
                <w:right w:val="none" w:sz="0" w:space="0" w:color="auto"/>
              </w:divBdr>
            </w:div>
            <w:div w:id="1121725026">
              <w:marLeft w:val="0"/>
              <w:marRight w:val="0"/>
              <w:marTop w:val="0"/>
              <w:marBottom w:val="0"/>
              <w:divBdr>
                <w:top w:val="none" w:sz="0" w:space="0" w:color="auto"/>
                <w:left w:val="none" w:sz="0" w:space="0" w:color="auto"/>
                <w:bottom w:val="none" w:sz="0" w:space="0" w:color="auto"/>
                <w:right w:val="none" w:sz="0" w:space="0" w:color="auto"/>
              </w:divBdr>
            </w:div>
            <w:div w:id="266237726">
              <w:marLeft w:val="0"/>
              <w:marRight w:val="0"/>
              <w:marTop w:val="0"/>
              <w:marBottom w:val="0"/>
              <w:divBdr>
                <w:top w:val="none" w:sz="0" w:space="0" w:color="auto"/>
                <w:left w:val="none" w:sz="0" w:space="0" w:color="auto"/>
                <w:bottom w:val="none" w:sz="0" w:space="0" w:color="auto"/>
                <w:right w:val="none" w:sz="0" w:space="0" w:color="auto"/>
              </w:divBdr>
            </w:div>
            <w:div w:id="1814638662">
              <w:marLeft w:val="0"/>
              <w:marRight w:val="0"/>
              <w:marTop w:val="0"/>
              <w:marBottom w:val="0"/>
              <w:divBdr>
                <w:top w:val="none" w:sz="0" w:space="0" w:color="auto"/>
                <w:left w:val="none" w:sz="0" w:space="0" w:color="auto"/>
                <w:bottom w:val="none" w:sz="0" w:space="0" w:color="auto"/>
                <w:right w:val="none" w:sz="0" w:space="0" w:color="auto"/>
              </w:divBdr>
            </w:div>
            <w:div w:id="315649034">
              <w:marLeft w:val="0"/>
              <w:marRight w:val="0"/>
              <w:marTop w:val="0"/>
              <w:marBottom w:val="0"/>
              <w:divBdr>
                <w:top w:val="none" w:sz="0" w:space="0" w:color="auto"/>
                <w:left w:val="none" w:sz="0" w:space="0" w:color="auto"/>
                <w:bottom w:val="none" w:sz="0" w:space="0" w:color="auto"/>
                <w:right w:val="none" w:sz="0" w:space="0" w:color="auto"/>
              </w:divBdr>
            </w:div>
            <w:div w:id="1854106204">
              <w:marLeft w:val="0"/>
              <w:marRight w:val="0"/>
              <w:marTop w:val="0"/>
              <w:marBottom w:val="0"/>
              <w:divBdr>
                <w:top w:val="none" w:sz="0" w:space="0" w:color="auto"/>
                <w:left w:val="none" w:sz="0" w:space="0" w:color="auto"/>
                <w:bottom w:val="none" w:sz="0" w:space="0" w:color="auto"/>
                <w:right w:val="none" w:sz="0" w:space="0" w:color="auto"/>
              </w:divBdr>
            </w:div>
            <w:div w:id="76827802">
              <w:marLeft w:val="0"/>
              <w:marRight w:val="0"/>
              <w:marTop w:val="0"/>
              <w:marBottom w:val="0"/>
              <w:divBdr>
                <w:top w:val="none" w:sz="0" w:space="0" w:color="auto"/>
                <w:left w:val="none" w:sz="0" w:space="0" w:color="auto"/>
                <w:bottom w:val="none" w:sz="0" w:space="0" w:color="auto"/>
                <w:right w:val="none" w:sz="0" w:space="0" w:color="auto"/>
              </w:divBdr>
            </w:div>
            <w:div w:id="1198199171">
              <w:marLeft w:val="0"/>
              <w:marRight w:val="0"/>
              <w:marTop w:val="0"/>
              <w:marBottom w:val="0"/>
              <w:divBdr>
                <w:top w:val="none" w:sz="0" w:space="0" w:color="auto"/>
                <w:left w:val="none" w:sz="0" w:space="0" w:color="auto"/>
                <w:bottom w:val="none" w:sz="0" w:space="0" w:color="auto"/>
                <w:right w:val="none" w:sz="0" w:space="0" w:color="auto"/>
              </w:divBdr>
            </w:div>
            <w:div w:id="1816293872">
              <w:marLeft w:val="0"/>
              <w:marRight w:val="0"/>
              <w:marTop w:val="0"/>
              <w:marBottom w:val="0"/>
              <w:divBdr>
                <w:top w:val="none" w:sz="0" w:space="0" w:color="auto"/>
                <w:left w:val="none" w:sz="0" w:space="0" w:color="auto"/>
                <w:bottom w:val="none" w:sz="0" w:space="0" w:color="auto"/>
                <w:right w:val="none" w:sz="0" w:space="0" w:color="auto"/>
              </w:divBdr>
            </w:div>
            <w:div w:id="830099717">
              <w:marLeft w:val="0"/>
              <w:marRight w:val="0"/>
              <w:marTop w:val="0"/>
              <w:marBottom w:val="0"/>
              <w:divBdr>
                <w:top w:val="none" w:sz="0" w:space="0" w:color="auto"/>
                <w:left w:val="none" w:sz="0" w:space="0" w:color="auto"/>
                <w:bottom w:val="none" w:sz="0" w:space="0" w:color="auto"/>
                <w:right w:val="none" w:sz="0" w:space="0" w:color="auto"/>
              </w:divBdr>
            </w:div>
            <w:div w:id="1187789196">
              <w:marLeft w:val="0"/>
              <w:marRight w:val="0"/>
              <w:marTop w:val="0"/>
              <w:marBottom w:val="0"/>
              <w:divBdr>
                <w:top w:val="none" w:sz="0" w:space="0" w:color="auto"/>
                <w:left w:val="none" w:sz="0" w:space="0" w:color="auto"/>
                <w:bottom w:val="none" w:sz="0" w:space="0" w:color="auto"/>
                <w:right w:val="none" w:sz="0" w:space="0" w:color="auto"/>
              </w:divBdr>
            </w:div>
            <w:div w:id="1123813043">
              <w:marLeft w:val="0"/>
              <w:marRight w:val="0"/>
              <w:marTop w:val="0"/>
              <w:marBottom w:val="0"/>
              <w:divBdr>
                <w:top w:val="none" w:sz="0" w:space="0" w:color="auto"/>
                <w:left w:val="none" w:sz="0" w:space="0" w:color="auto"/>
                <w:bottom w:val="none" w:sz="0" w:space="0" w:color="auto"/>
                <w:right w:val="none" w:sz="0" w:space="0" w:color="auto"/>
              </w:divBdr>
            </w:div>
            <w:div w:id="444159211">
              <w:marLeft w:val="0"/>
              <w:marRight w:val="0"/>
              <w:marTop w:val="0"/>
              <w:marBottom w:val="0"/>
              <w:divBdr>
                <w:top w:val="none" w:sz="0" w:space="0" w:color="auto"/>
                <w:left w:val="none" w:sz="0" w:space="0" w:color="auto"/>
                <w:bottom w:val="none" w:sz="0" w:space="0" w:color="auto"/>
                <w:right w:val="none" w:sz="0" w:space="0" w:color="auto"/>
              </w:divBdr>
            </w:div>
            <w:div w:id="1717777199">
              <w:marLeft w:val="0"/>
              <w:marRight w:val="0"/>
              <w:marTop w:val="0"/>
              <w:marBottom w:val="0"/>
              <w:divBdr>
                <w:top w:val="none" w:sz="0" w:space="0" w:color="auto"/>
                <w:left w:val="none" w:sz="0" w:space="0" w:color="auto"/>
                <w:bottom w:val="none" w:sz="0" w:space="0" w:color="auto"/>
                <w:right w:val="none" w:sz="0" w:space="0" w:color="auto"/>
              </w:divBdr>
            </w:div>
            <w:div w:id="755711604">
              <w:marLeft w:val="0"/>
              <w:marRight w:val="0"/>
              <w:marTop w:val="0"/>
              <w:marBottom w:val="0"/>
              <w:divBdr>
                <w:top w:val="none" w:sz="0" w:space="0" w:color="auto"/>
                <w:left w:val="none" w:sz="0" w:space="0" w:color="auto"/>
                <w:bottom w:val="none" w:sz="0" w:space="0" w:color="auto"/>
                <w:right w:val="none" w:sz="0" w:space="0" w:color="auto"/>
              </w:divBdr>
            </w:div>
            <w:div w:id="2101753183">
              <w:marLeft w:val="0"/>
              <w:marRight w:val="0"/>
              <w:marTop w:val="0"/>
              <w:marBottom w:val="0"/>
              <w:divBdr>
                <w:top w:val="none" w:sz="0" w:space="0" w:color="auto"/>
                <w:left w:val="none" w:sz="0" w:space="0" w:color="auto"/>
                <w:bottom w:val="none" w:sz="0" w:space="0" w:color="auto"/>
                <w:right w:val="none" w:sz="0" w:space="0" w:color="auto"/>
              </w:divBdr>
            </w:div>
            <w:div w:id="113601790">
              <w:marLeft w:val="0"/>
              <w:marRight w:val="0"/>
              <w:marTop w:val="0"/>
              <w:marBottom w:val="0"/>
              <w:divBdr>
                <w:top w:val="none" w:sz="0" w:space="0" w:color="auto"/>
                <w:left w:val="none" w:sz="0" w:space="0" w:color="auto"/>
                <w:bottom w:val="none" w:sz="0" w:space="0" w:color="auto"/>
                <w:right w:val="none" w:sz="0" w:space="0" w:color="auto"/>
              </w:divBdr>
            </w:div>
            <w:div w:id="1833139445">
              <w:marLeft w:val="0"/>
              <w:marRight w:val="0"/>
              <w:marTop w:val="0"/>
              <w:marBottom w:val="0"/>
              <w:divBdr>
                <w:top w:val="none" w:sz="0" w:space="0" w:color="auto"/>
                <w:left w:val="none" w:sz="0" w:space="0" w:color="auto"/>
                <w:bottom w:val="none" w:sz="0" w:space="0" w:color="auto"/>
                <w:right w:val="none" w:sz="0" w:space="0" w:color="auto"/>
              </w:divBdr>
            </w:div>
            <w:div w:id="1600679609">
              <w:marLeft w:val="0"/>
              <w:marRight w:val="0"/>
              <w:marTop w:val="0"/>
              <w:marBottom w:val="0"/>
              <w:divBdr>
                <w:top w:val="none" w:sz="0" w:space="0" w:color="auto"/>
                <w:left w:val="none" w:sz="0" w:space="0" w:color="auto"/>
                <w:bottom w:val="none" w:sz="0" w:space="0" w:color="auto"/>
                <w:right w:val="none" w:sz="0" w:space="0" w:color="auto"/>
              </w:divBdr>
            </w:div>
            <w:div w:id="1579973140">
              <w:marLeft w:val="0"/>
              <w:marRight w:val="0"/>
              <w:marTop w:val="0"/>
              <w:marBottom w:val="0"/>
              <w:divBdr>
                <w:top w:val="none" w:sz="0" w:space="0" w:color="auto"/>
                <w:left w:val="none" w:sz="0" w:space="0" w:color="auto"/>
                <w:bottom w:val="none" w:sz="0" w:space="0" w:color="auto"/>
                <w:right w:val="none" w:sz="0" w:space="0" w:color="auto"/>
              </w:divBdr>
            </w:div>
            <w:div w:id="234171845">
              <w:marLeft w:val="0"/>
              <w:marRight w:val="0"/>
              <w:marTop w:val="0"/>
              <w:marBottom w:val="0"/>
              <w:divBdr>
                <w:top w:val="none" w:sz="0" w:space="0" w:color="auto"/>
                <w:left w:val="none" w:sz="0" w:space="0" w:color="auto"/>
                <w:bottom w:val="none" w:sz="0" w:space="0" w:color="auto"/>
                <w:right w:val="none" w:sz="0" w:space="0" w:color="auto"/>
              </w:divBdr>
            </w:div>
            <w:div w:id="1657415991">
              <w:marLeft w:val="0"/>
              <w:marRight w:val="0"/>
              <w:marTop w:val="0"/>
              <w:marBottom w:val="0"/>
              <w:divBdr>
                <w:top w:val="none" w:sz="0" w:space="0" w:color="auto"/>
                <w:left w:val="none" w:sz="0" w:space="0" w:color="auto"/>
                <w:bottom w:val="none" w:sz="0" w:space="0" w:color="auto"/>
                <w:right w:val="none" w:sz="0" w:space="0" w:color="auto"/>
              </w:divBdr>
            </w:div>
            <w:div w:id="622268480">
              <w:marLeft w:val="0"/>
              <w:marRight w:val="0"/>
              <w:marTop w:val="0"/>
              <w:marBottom w:val="0"/>
              <w:divBdr>
                <w:top w:val="none" w:sz="0" w:space="0" w:color="auto"/>
                <w:left w:val="none" w:sz="0" w:space="0" w:color="auto"/>
                <w:bottom w:val="none" w:sz="0" w:space="0" w:color="auto"/>
                <w:right w:val="none" w:sz="0" w:space="0" w:color="auto"/>
              </w:divBdr>
            </w:div>
            <w:div w:id="1648784374">
              <w:marLeft w:val="0"/>
              <w:marRight w:val="0"/>
              <w:marTop w:val="0"/>
              <w:marBottom w:val="0"/>
              <w:divBdr>
                <w:top w:val="none" w:sz="0" w:space="0" w:color="auto"/>
                <w:left w:val="none" w:sz="0" w:space="0" w:color="auto"/>
                <w:bottom w:val="none" w:sz="0" w:space="0" w:color="auto"/>
                <w:right w:val="none" w:sz="0" w:space="0" w:color="auto"/>
              </w:divBdr>
            </w:div>
            <w:div w:id="1532067162">
              <w:marLeft w:val="0"/>
              <w:marRight w:val="0"/>
              <w:marTop w:val="0"/>
              <w:marBottom w:val="0"/>
              <w:divBdr>
                <w:top w:val="none" w:sz="0" w:space="0" w:color="auto"/>
                <w:left w:val="none" w:sz="0" w:space="0" w:color="auto"/>
                <w:bottom w:val="none" w:sz="0" w:space="0" w:color="auto"/>
                <w:right w:val="none" w:sz="0" w:space="0" w:color="auto"/>
              </w:divBdr>
            </w:div>
            <w:div w:id="511458188">
              <w:marLeft w:val="0"/>
              <w:marRight w:val="0"/>
              <w:marTop w:val="0"/>
              <w:marBottom w:val="0"/>
              <w:divBdr>
                <w:top w:val="none" w:sz="0" w:space="0" w:color="auto"/>
                <w:left w:val="none" w:sz="0" w:space="0" w:color="auto"/>
                <w:bottom w:val="none" w:sz="0" w:space="0" w:color="auto"/>
                <w:right w:val="none" w:sz="0" w:space="0" w:color="auto"/>
              </w:divBdr>
            </w:div>
            <w:div w:id="115370509">
              <w:marLeft w:val="0"/>
              <w:marRight w:val="0"/>
              <w:marTop w:val="0"/>
              <w:marBottom w:val="0"/>
              <w:divBdr>
                <w:top w:val="none" w:sz="0" w:space="0" w:color="auto"/>
                <w:left w:val="none" w:sz="0" w:space="0" w:color="auto"/>
                <w:bottom w:val="none" w:sz="0" w:space="0" w:color="auto"/>
                <w:right w:val="none" w:sz="0" w:space="0" w:color="auto"/>
              </w:divBdr>
            </w:div>
            <w:div w:id="495805054">
              <w:marLeft w:val="0"/>
              <w:marRight w:val="0"/>
              <w:marTop w:val="0"/>
              <w:marBottom w:val="0"/>
              <w:divBdr>
                <w:top w:val="none" w:sz="0" w:space="0" w:color="auto"/>
                <w:left w:val="none" w:sz="0" w:space="0" w:color="auto"/>
                <w:bottom w:val="none" w:sz="0" w:space="0" w:color="auto"/>
                <w:right w:val="none" w:sz="0" w:space="0" w:color="auto"/>
              </w:divBdr>
            </w:div>
            <w:div w:id="439449769">
              <w:marLeft w:val="0"/>
              <w:marRight w:val="0"/>
              <w:marTop w:val="0"/>
              <w:marBottom w:val="0"/>
              <w:divBdr>
                <w:top w:val="none" w:sz="0" w:space="0" w:color="auto"/>
                <w:left w:val="none" w:sz="0" w:space="0" w:color="auto"/>
                <w:bottom w:val="none" w:sz="0" w:space="0" w:color="auto"/>
                <w:right w:val="none" w:sz="0" w:space="0" w:color="auto"/>
              </w:divBdr>
            </w:div>
            <w:div w:id="133061380">
              <w:marLeft w:val="0"/>
              <w:marRight w:val="0"/>
              <w:marTop w:val="0"/>
              <w:marBottom w:val="0"/>
              <w:divBdr>
                <w:top w:val="none" w:sz="0" w:space="0" w:color="auto"/>
                <w:left w:val="none" w:sz="0" w:space="0" w:color="auto"/>
                <w:bottom w:val="none" w:sz="0" w:space="0" w:color="auto"/>
                <w:right w:val="none" w:sz="0" w:space="0" w:color="auto"/>
              </w:divBdr>
            </w:div>
            <w:div w:id="1220674202">
              <w:marLeft w:val="0"/>
              <w:marRight w:val="0"/>
              <w:marTop w:val="0"/>
              <w:marBottom w:val="0"/>
              <w:divBdr>
                <w:top w:val="none" w:sz="0" w:space="0" w:color="auto"/>
                <w:left w:val="none" w:sz="0" w:space="0" w:color="auto"/>
                <w:bottom w:val="none" w:sz="0" w:space="0" w:color="auto"/>
                <w:right w:val="none" w:sz="0" w:space="0" w:color="auto"/>
              </w:divBdr>
            </w:div>
            <w:div w:id="1598176547">
              <w:marLeft w:val="0"/>
              <w:marRight w:val="0"/>
              <w:marTop w:val="0"/>
              <w:marBottom w:val="0"/>
              <w:divBdr>
                <w:top w:val="none" w:sz="0" w:space="0" w:color="auto"/>
                <w:left w:val="none" w:sz="0" w:space="0" w:color="auto"/>
                <w:bottom w:val="none" w:sz="0" w:space="0" w:color="auto"/>
                <w:right w:val="none" w:sz="0" w:space="0" w:color="auto"/>
              </w:divBdr>
            </w:div>
            <w:div w:id="197478240">
              <w:marLeft w:val="0"/>
              <w:marRight w:val="0"/>
              <w:marTop w:val="0"/>
              <w:marBottom w:val="0"/>
              <w:divBdr>
                <w:top w:val="none" w:sz="0" w:space="0" w:color="auto"/>
                <w:left w:val="none" w:sz="0" w:space="0" w:color="auto"/>
                <w:bottom w:val="none" w:sz="0" w:space="0" w:color="auto"/>
                <w:right w:val="none" w:sz="0" w:space="0" w:color="auto"/>
              </w:divBdr>
            </w:div>
            <w:div w:id="1323125356">
              <w:marLeft w:val="0"/>
              <w:marRight w:val="0"/>
              <w:marTop w:val="0"/>
              <w:marBottom w:val="0"/>
              <w:divBdr>
                <w:top w:val="none" w:sz="0" w:space="0" w:color="auto"/>
                <w:left w:val="none" w:sz="0" w:space="0" w:color="auto"/>
                <w:bottom w:val="none" w:sz="0" w:space="0" w:color="auto"/>
                <w:right w:val="none" w:sz="0" w:space="0" w:color="auto"/>
              </w:divBdr>
            </w:div>
            <w:div w:id="705444361">
              <w:marLeft w:val="0"/>
              <w:marRight w:val="0"/>
              <w:marTop w:val="0"/>
              <w:marBottom w:val="0"/>
              <w:divBdr>
                <w:top w:val="none" w:sz="0" w:space="0" w:color="auto"/>
                <w:left w:val="none" w:sz="0" w:space="0" w:color="auto"/>
                <w:bottom w:val="none" w:sz="0" w:space="0" w:color="auto"/>
                <w:right w:val="none" w:sz="0" w:space="0" w:color="auto"/>
              </w:divBdr>
            </w:div>
            <w:div w:id="176966046">
              <w:marLeft w:val="0"/>
              <w:marRight w:val="0"/>
              <w:marTop w:val="0"/>
              <w:marBottom w:val="0"/>
              <w:divBdr>
                <w:top w:val="none" w:sz="0" w:space="0" w:color="auto"/>
                <w:left w:val="none" w:sz="0" w:space="0" w:color="auto"/>
                <w:bottom w:val="none" w:sz="0" w:space="0" w:color="auto"/>
                <w:right w:val="none" w:sz="0" w:space="0" w:color="auto"/>
              </w:divBdr>
            </w:div>
            <w:div w:id="1485506128">
              <w:marLeft w:val="0"/>
              <w:marRight w:val="0"/>
              <w:marTop w:val="0"/>
              <w:marBottom w:val="0"/>
              <w:divBdr>
                <w:top w:val="none" w:sz="0" w:space="0" w:color="auto"/>
                <w:left w:val="none" w:sz="0" w:space="0" w:color="auto"/>
                <w:bottom w:val="none" w:sz="0" w:space="0" w:color="auto"/>
                <w:right w:val="none" w:sz="0" w:space="0" w:color="auto"/>
              </w:divBdr>
            </w:div>
            <w:div w:id="630594097">
              <w:marLeft w:val="0"/>
              <w:marRight w:val="0"/>
              <w:marTop w:val="0"/>
              <w:marBottom w:val="0"/>
              <w:divBdr>
                <w:top w:val="none" w:sz="0" w:space="0" w:color="auto"/>
                <w:left w:val="none" w:sz="0" w:space="0" w:color="auto"/>
                <w:bottom w:val="none" w:sz="0" w:space="0" w:color="auto"/>
                <w:right w:val="none" w:sz="0" w:space="0" w:color="auto"/>
              </w:divBdr>
            </w:div>
            <w:div w:id="1429345414">
              <w:marLeft w:val="0"/>
              <w:marRight w:val="0"/>
              <w:marTop w:val="0"/>
              <w:marBottom w:val="0"/>
              <w:divBdr>
                <w:top w:val="none" w:sz="0" w:space="0" w:color="auto"/>
                <w:left w:val="none" w:sz="0" w:space="0" w:color="auto"/>
                <w:bottom w:val="none" w:sz="0" w:space="0" w:color="auto"/>
                <w:right w:val="none" w:sz="0" w:space="0" w:color="auto"/>
              </w:divBdr>
            </w:div>
            <w:div w:id="1599555423">
              <w:marLeft w:val="0"/>
              <w:marRight w:val="0"/>
              <w:marTop w:val="0"/>
              <w:marBottom w:val="0"/>
              <w:divBdr>
                <w:top w:val="none" w:sz="0" w:space="0" w:color="auto"/>
                <w:left w:val="none" w:sz="0" w:space="0" w:color="auto"/>
                <w:bottom w:val="none" w:sz="0" w:space="0" w:color="auto"/>
                <w:right w:val="none" w:sz="0" w:space="0" w:color="auto"/>
              </w:divBdr>
            </w:div>
            <w:div w:id="503596078">
              <w:marLeft w:val="0"/>
              <w:marRight w:val="0"/>
              <w:marTop w:val="0"/>
              <w:marBottom w:val="0"/>
              <w:divBdr>
                <w:top w:val="none" w:sz="0" w:space="0" w:color="auto"/>
                <w:left w:val="none" w:sz="0" w:space="0" w:color="auto"/>
                <w:bottom w:val="none" w:sz="0" w:space="0" w:color="auto"/>
                <w:right w:val="none" w:sz="0" w:space="0" w:color="auto"/>
              </w:divBdr>
            </w:div>
            <w:div w:id="576481713">
              <w:marLeft w:val="0"/>
              <w:marRight w:val="0"/>
              <w:marTop w:val="0"/>
              <w:marBottom w:val="0"/>
              <w:divBdr>
                <w:top w:val="none" w:sz="0" w:space="0" w:color="auto"/>
                <w:left w:val="none" w:sz="0" w:space="0" w:color="auto"/>
                <w:bottom w:val="none" w:sz="0" w:space="0" w:color="auto"/>
                <w:right w:val="none" w:sz="0" w:space="0" w:color="auto"/>
              </w:divBdr>
            </w:div>
            <w:div w:id="1487554154">
              <w:marLeft w:val="0"/>
              <w:marRight w:val="0"/>
              <w:marTop w:val="0"/>
              <w:marBottom w:val="0"/>
              <w:divBdr>
                <w:top w:val="none" w:sz="0" w:space="0" w:color="auto"/>
                <w:left w:val="none" w:sz="0" w:space="0" w:color="auto"/>
                <w:bottom w:val="none" w:sz="0" w:space="0" w:color="auto"/>
                <w:right w:val="none" w:sz="0" w:space="0" w:color="auto"/>
              </w:divBdr>
            </w:div>
            <w:div w:id="1679043224">
              <w:marLeft w:val="0"/>
              <w:marRight w:val="0"/>
              <w:marTop w:val="0"/>
              <w:marBottom w:val="0"/>
              <w:divBdr>
                <w:top w:val="none" w:sz="0" w:space="0" w:color="auto"/>
                <w:left w:val="none" w:sz="0" w:space="0" w:color="auto"/>
                <w:bottom w:val="none" w:sz="0" w:space="0" w:color="auto"/>
                <w:right w:val="none" w:sz="0" w:space="0" w:color="auto"/>
              </w:divBdr>
            </w:div>
            <w:div w:id="725570754">
              <w:marLeft w:val="0"/>
              <w:marRight w:val="0"/>
              <w:marTop w:val="0"/>
              <w:marBottom w:val="0"/>
              <w:divBdr>
                <w:top w:val="none" w:sz="0" w:space="0" w:color="auto"/>
                <w:left w:val="none" w:sz="0" w:space="0" w:color="auto"/>
                <w:bottom w:val="none" w:sz="0" w:space="0" w:color="auto"/>
                <w:right w:val="none" w:sz="0" w:space="0" w:color="auto"/>
              </w:divBdr>
            </w:div>
            <w:div w:id="736782140">
              <w:marLeft w:val="0"/>
              <w:marRight w:val="0"/>
              <w:marTop w:val="0"/>
              <w:marBottom w:val="0"/>
              <w:divBdr>
                <w:top w:val="none" w:sz="0" w:space="0" w:color="auto"/>
                <w:left w:val="none" w:sz="0" w:space="0" w:color="auto"/>
                <w:bottom w:val="none" w:sz="0" w:space="0" w:color="auto"/>
                <w:right w:val="none" w:sz="0" w:space="0" w:color="auto"/>
              </w:divBdr>
            </w:div>
            <w:div w:id="129179115">
              <w:marLeft w:val="0"/>
              <w:marRight w:val="0"/>
              <w:marTop w:val="0"/>
              <w:marBottom w:val="0"/>
              <w:divBdr>
                <w:top w:val="none" w:sz="0" w:space="0" w:color="auto"/>
                <w:left w:val="none" w:sz="0" w:space="0" w:color="auto"/>
                <w:bottom w:val="none" w:sz="0" w:space="0" w:color="auto"/>
                <w:right w:val="none" w:sz="0" w:space="0" w:color="auto"/>
              </w:divBdr>
            </w:div>
            <w:div w:id="1130973514">
              <w:marLeft w:val="0"/>
              <w:marRight w:val="0"/>
              <w:marTop w:val="0"/>
              <w:marBottom w:val="0"/>
              <w:divBdr>
                <w:top w:val="none" w:sz="0" w:space="0" w:color="auto"/>
                <w:left w:val="none" w:sz="0" w:space="0" w:color="auto"/>
                <w:bottom w:val="none" w:sz="0" w:space="0" w:color="auto"/>
                <w:right w:val="none" w:sz="0" w:space="0" w:color="auto"/>
              </w:divBdr>
            </w:div>
            <w:div w:id="977682659">
              <w:marLeft w:val="0"/>
              <w:marRight w:val="0"/>
              <w:marTop w:val="0"/>
              <w:marBottom w:val="0"/>
              <w:divBdr>
                <w:top w:val="none" w:sz="0" w:space="0" w:color="auto"/>
                <w:left w:val="none" w:sz="0" w:space="0" w:color="auto"/>
                <w:bottom w:val="none" w:sz="0" w:space="0" w:color="auto"/>
                <w:right w:val="none" w:sz="0" w:space="0" w:color="auto"/>
              </w:divBdr>
            </w:div>
            <w:div w:id="1363556376">
              <w:marLeft w:val="0"/>
              <w:marRight w:val="0"/>
              <w:marTop w:val="0"/>
              <w:marBottom w:val="0"/>
              <w:divBdr>
                <w:top w:val="none" w:sz="0" w:space="0" w:color="auto"/>
                <w:left w:val="none" w:sz="0" w:space="0" w:color="auto"/>
                <w:bottom w:val="none" w:sz="0" w:space="0" w:color="auto"/>
                <w:right w:val="none" w:sz="0" w:space="0" w:color="auto"/>
              </w:divBdr>
            </w:div>
            <w:div w:id="78212953">
              <w:marLeft w:val="0"/>
              <w:marRight w:val="0"/>
              <w:marTop w:val="0"/>
              <w:marBottom w:val="0"/>
              <w:divBdr>
                <w:top w:val="none" w:sz="0" w:space="0" w:color="auto"/>
                <w:left w:val="none" w:sz="0" w:space="0" w:color="auto"/>
                <w:bottom w:val="none" w:sz="0" w:space="0" w:color="auto"/>
                <w:right w:val="none" w:sz="0" w:space="0" w:color="auto"/>
              </w:divBdr>
            </w:div>
            <w:div w:id="1529373221">
              <w:marLeft w:val="0"/>
              <w:marRight w:val="0"/>
              <w:marTop w:val="0"/>
              <w:marBottom w:val="0"/>
              <w:divBdr>
                <w:top w:val="none" w:sz="0" w:space="0" w:color="auto"/>
                <w:left w:val="none" w:sz="0" w:space="0" w:color="auto"/>
                <w:bottom w:val="none" w:sz="0" w:space="0" w:color="auto"/>
                <w:right w:val="none" w:sz="0" w:space="0" w:color="auto"/>
              </w:divBdr>
            </w:div>
            <w:div w:id="1384866099">
              <w:marLeft w:val="0"/>
              <w:marRight w:val="0"/>
              <w:marTop w:val="0"/>
              <w:marBottom w:val="0"/>
              <w:divBdr>
                <w:top w:val="none" w:sz="0" w:space="0" w:color="auto"/>
                <w:left w:val="none" w:sz="0" w:space="0" w:color="auto"/>
                <w:bottom w:val="none" w:sz="0" w:space="0" w:color="auto"/>
                <w:right w:val="none" w:sz="0" w:space="0" w:color="auto"/>
              </w:divBdr>
            </w:div>
            <w:div w:id="25982271">
              <w:marLeft w:val="0"/>
              <w:marRight w:val="0"/>
              <w:marTop w:val="0"/>
              <w:marBottom w:val="0"/>
              <w:divBdr>
                <w:top w:val="none" w:sz="0" w:space="0" w:color="auto"/>
                <w:left w:val="none" w:sz="0" w:space="0" w:color="auto"/>
                <w:bottom w:val="none" w:sz="0" w:space="0" w:color="auto"/>
                <w:right w:val="none" w:sz="0" w:space="0" w:color="auto"/>
              </w:divBdr>
            </w:div>
            <w:div w:id="163475591">
              <w:marLeft w:val="0"/>
              <w:marRight w:val="0"/>
              <w:marTop w:val="0"/>
              <w:marBottom w:val="0"/>
              <w:divBdr>
                <w:top w:val="none" w:sz="0" w:space="0" w:color="auto"/>
                <w:left w:val="none" w:sz="0" w:space="0" w:color="auto"/>
                <w:bottom w:val="none" w:sz="0" w:space="0" w:color="auto"/>
                <w:right w:val="none" w:sz="0" w:space="0" w:color="auto"/>
              </w:divBdr>
            </w:div>
            <w:div w:id="161429201">
              <w:marLeft w:val="0"/>
              <w:marRight w:val="0"/>
              <w:marTop w:val="0"/>
              <w:marBottom w:val="0"/>
              <w:divBdr>
                <w:top w:val="none" w:sz="0" w:space="0" w:color="auto"/>
                <w:left w:val="none" w:sz="0" w:space="0" w:color="auto"/>
                <w:bottom w:val="none" w:sz="0" w:space="0" w:color="auto"/>
                <w:right w:val="none" w:sz="0" w:space="0" w:color="auto"/>
              </w:divBdr>
            </w:div>
            <w:div w:id="203174819">
              <w:marLeft w:val="0"/>
              <w:marRight w:val="0"/>
              <w:marTop w:val="0"/>
              <w:marBottom w:val="0"/>
              <w:divBdr>
                <w:top w:val="none" w:sz="0" w:space="0" w:color="auto"/>
                <w:left w:val="none" w:sz="0" w:space="0" w:color="auto"/>
                <w:bottom w:val="none" w:sz="0" w:space="0" w:color="auto"/>
                <w:right w:val="none" w:sz="0" w:space="0" w:color="auto"/>
              </w:divBdr>
            </w:div>
            <w:div w:id="404569416">
              <w:marLeft w:val="0"/>
              <w:marRight w:val="0"/>
              <w:marTop w:val="0"/>
              <w:marBottom w:val="0"/>
              <w:divBdr>
                <w:top w:val="none" w:sz="0" w:space="0" w:color="auto"/>
                <w:left w:val="none" w:sz="0" w:space="0" w:color="auto"/>
                <w:bottom w:val="none" w:sz="0" w:space="0" w:color="auto"/>
                <w:right w:val="none" w:sz="0" w:space="0" w:color="auto"/>
              </w:divBdr>
            </w:div>
            <w:div w:id="117574857">
              <w:marLeft w:val="0"/>
              <w:marRight w:val="0"/>
              <w:marTop w:val="0"/>
              <w:marBottom w:val="0"/>
              <w:divBdr>
                <w:top w:val="none" w:sz="0" w:space="0" w:color="auto"/>
                <w:left w:val="none" w:sz="0" w:space="0" w:color="auto"/>
                <w:bottom w:val="none" w:sz="0" w:space="0" w:color="auto"/>
                <w:right w:val="none" w:sz="0" w:space="0" w:color="auto"/>
              </w:divBdr>
            </w:div>
            <w:div w:id="98112516">
              <w:marLeft w:val="0"/>
              <w:marRight w:val="0"/>
              <w:marTop w:val="0"/>
              <w:marBottom w:val="0"/>
              <w:divBdr>
                <w:top w:val="none" w:sz="0" w:space="0" w:color="auto"/>
                <w:left w:val="none" w:sz="0" w:space="0" w:color="auto"/>
                <w:bottom w:val="none" w:sz="0" w:space="0" w:color="auto"/>
                <w:right w:val="none" w:sz="0" w:space="0" w:color="auto"/>
              </w:divBdr>
            </w:div>
            <w:div w:id="1999646858">
              <w:marLeft w:val="0"/>
              <w:marRight w:val="0"/>
              <w:marTop w:val="0"/>
              <w:marBottom w:val="0"/>
              <w:divBdr>
                <w:top w:val="none" w:sz="0" w:space="0" w:color="auto"/>
                <w:left w:val="none" w:sz="0" w:space="0" w:color="auto"/>
                <w:bottom w:val="none" w:sz="0" w:space="0" w:color="auto"/>
                <w:right w:val="none" w:sz="0" w:space="0" w:color="auto"/>
              </w:divBdr>
            </w:div>
            <w:div w:id="992411780">
              <w:marLeft w:val="0"/>
              <w:marRight w:val="0"/>
              <w:marTop w:val="0"/>
              <w:marBottom w:val="0"/>
              <w:divBdr>
                <w:top w:val="none" w:sz="0" w:space="0" w:color="auto"/>
                <w:left w:val="none" w:sz="0" w:space="0" w:color="auto"/>
                <w:bottom w:val="none" w:sz="0" w:space="0" w:color="auto"/>
                <w:right w:val="none" w:sz="0" w:space="0" w:color="auto"/>
              </w:divBdr>
            </w:div>
            <w:div w:id="1402368199">
              <w:marLeft w:val="0"/>
              <w:marRight w:val="0"/>
              <w:marTop w:val="0"/>
              <w:marBottom w:val="0"/>
              <w:divBdr>
                <w:top w:val="none" w:sz="0" w:space="0" w:color="auto"/>
                <w:left w:val="none" w:sz="0" w:space="0" w:color="auto"/>
                <w:bottom w:val="none" w:sz="0" w:space="0" w:color="auto"/>
                <w:right w:val="none" w:sz="0" w:space="0" w:color="auto"/>
              </w:divBdr>
            </w:div>
            <w:div w:id="98543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035686">
      <w:bodyDiv w:val="1"/>
      <w:marLeft w:val="0"/>
      <w:marRight w:val="0"/>
      <w:marTop w:val="0"/>
      <w:marBottom w:val="0"/>
      <w:divBdr>
        <w:top w:val="none" w:sz="0" w:space="0" w:color="auto"/>
        <w:left w:val="none" w:sz="0" w:space="0" w:color="auto"/>
        <w:bottom w:val="none" w:sz="0" w:space="0" w:color="auto"/>
        <w:right w:val="none" w:sz="0" w:space="0" w:color="auto"/>
      </w:divBdr>
      <w:divsChild>
        <w:div w:id="1632787134">
          <w:marLeft w:val="0"/>
          <w:marRight w:val="0"/>
          <w:marTop w:val="0"/>
          <w:marBottom w:val="0"/>
          <w:divBdr>
            <w:top w:val="none" w:sz="0" w:space="0" w:color="auto"/>
            <w:left w:val="none" w:sz="0" w:space="0" w:color="auto"/>
            <w:bottom w:val="none" w:sz="0" w:space="0" w:color="auto"/>
            <w:right w:val="none" w:sz="0" w:space="0" w:color="auto"/>
          </w:divBdr>
          <w:divsChild>
            <w:div w:id="1715234626">
              <w:marLeft w:val="0"/>
              <w:marRight w:val="0"/>
              <w:marTop w:val="0"/>
              <w:marBottom w:val="0"/>
              <w:divBdr>
                <w:top w:val="none" w:sz="0" w:space="0" w:color="auto"/>
                <w:left w:val="none" w:sz="0" w:space="0" w:color="auto"/>
                <w:bottom w:val="none" w:sz="0" w:space="0" w:color="auto"/>
                <w:right w:val="none" w:sz="0" w:space="0" w:color="auto"/>
              </w:divBdr>
            </w:div>
            <w:div w:id="2101561921">
              <w:marLeft w:val="0"/>
              <w:marRight w:val="0"/>
              <w:marTop w:val="0"/>
              <w:marBottom w:val="0"/>
              <w:divBdr>
                <w:top w:val="none" w:sz="0" w:space="0" w:color="auto"/>
                <w:left w:val="none" w:sz="0" w:space="0" w:color="auto"/>
                <w:bottom w:val="none" w:sz="0" w:space="0" w:color="auto"/>
                <w:right w:val="none" w:sz="0" w:space="0" w:color="auto"/>
              </w:divBdr>
            </w:div>
            <w:div w:id="1301811284">
              <w:marLeft w:val="0"/>
              <w:marRight w:val="0"/>
              <w:marTop w:val="0"/>
              <w:marBottom w:val="0"/>
              <w:divBdr>
                <w:top w:val="none" w:sz="0" w:space="0" w:color="auto"/>
                <w:left w:val="none" w:sz="0" w:space="0" w:color="auto"/>
                <w:bottom w:val="none" w:sz="0" w:space="0" w:color="auto"/>
                <w:right w:val="none" w:sz="0" w:space="0" w:color="auto"/>
              </w:divBdr>
            </w:div>
            <w:div w:id="59989507">
              <w:marLeft w:val="0"/>
              <w:marRight w:val="0"/>
              <w:marTop w:val="0"/>
              <w:marBottom w:val="0"/>
              <w:divBdr>
                <w:top w:val="none" w:sz="0" w:space="0" w:color="auto"/>
                <w:left w:val="none" w:sz="0" w:space="0" w:color="auto"/>
                <w:bottom w:val="none" w:sz="0" w:space="0" w:color="auto"/>
                <w:right w:val="none" w:sz="0" w:space="0" w:color="auto"/>
              </w:divBdr>
            </w:div>
            <w:div w:id="1232815584">
              <w:marLeft w:val="0"/>
              <w:marRight w:val="0"/>
              <w:marTop w:val="0"/>
              <w:marBottom w:val="0"/>
              <w:divBdr>
                <w:top w:val="none" w:sz="0" w:space="0" w:color="auto"/>
                <w:left w:val="none" w:sz="0" w:space="0" w:color="auto"/>
                <w:bottom w:val="none" w:sz="0" w:space="0" w:color="auto"/>
                <w:right w:val="none" w:sz="0" w:space="0" w:color="auto"/>
              </w:divBdr>
            </w:div>
            <w:div w:id="1364936097">
              <w:marLeft w:val="0"/>
              <w:marRight w:val="0"/>
              <w:marTop w:val="0"/>
              <w:marBottom w:val="0"/>
              <w:divBdr>
                <w:top w:val="none" w:sz="0" w:space="0" w:color="auto"/>
                <w:left w:val="none" w:sz="0" w:space="0" w:color="auto"/>
                <w:bottom w:val="none" w:sz="0" w:space="0" w:color="auto"/>
                <w:right w:val="none" w:sz="0" w:space="0" w:color="auto"/>
              </w:divBdr>
            </w:div>
            <w:div w:id="1053432123">
              <w:marLeft w:val="0"/>
              <w:marRight w:val="0"/>
              <w:marTop w:val="0"/>
              <w:marBottom w:val="0"/>
              <w:divBdr>
                <w:top w:val="none" w:sz="0" w:space="0" w:color="auto"/>
                <w:left w:val="none" w:sz="0" w:space="0" w:color="auto"/>
                <w:bottom w:val="none" w:sz="0" w:space="0" w:color="auto"/>
                <w:right w:val="none" w:sz="0" w:space="0" w:color="auto"/>
              </w:divBdr>
            </w:div>
            <w:div w:id="1678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4670">
      <w:bodyDiv w:val="1"/>
      <w:marLeft w:val="0"/>
      <w:marRight w:val="0"/>
      <w:marTop w:val="0"/>
      <w:marBottom w:val="0"/>
      <w:divBdr>
        <w:top w:val="none" w:sz="0" w:space="0" w:color="auto"/>
        <w:left w:val="none" w:sz="0" w:space="0" w:color="auto"/>
        <w:bottom w:val="none" w:sz="0" w:space="0" w:color="auto"/>
        <w:right w:val="none" w:sz="0" w:space="0" w:color="auto"/>
      </w:divBdr>
      <w:divsChild>
        <w:div w:id="1114909858">
          <w:marLeft w:val="0"/>
          <w:marRight w:val="0"/>
          <w:marTop w:val="0"/>
          <w:marBottom w:val="0"/>
          <w:divBdr>
            <w:top w:val="none" w:sz="0" w:space="0" w:color="auto"/>
            <w:left w:val="none" w:sz="0" w:space="0" w:color="auto"/>
            <w:bottom w:val="none" w:sz="0" w:space="0" w:color="auto"/>
            <w:right w:val="none" w:sz="0" w:space="0" w:color="auto"/>
          </w:divBdr>
          <w:divsChild>
            <w:div w:id="2114208275">
              <w:marLeft w:val="0"/>
              <w:marRight w:val="0"/>
              <w:marTop w:val="0"/>
              <w:marBottom w:val="0"/>
              <w:divBdr>
                <w:top w:val="none" w:sz="0" w:space="0" w:color="auto"/>
                <w:left w:val="none" w:sz="0" w:space="0" w:color="auto"/>
                <w:bottom w:val="none" w:sz="0" w:space="0" w:color="auto"/>
                <w:right w:val="none" w:sz="0" w:space="0" w:color="auto"/>
              </w:divBdr>
            </w:div>
            <w:div w:id="1640263639">
              <w:marLeft w:val="0"/>
              <w:marRight w:val="0"/>
              <w:marTop w:val="0"/>
              <w:marBottom w:val="0"/>
              <w:divBdr>
                <w:top w:val="none" w:sz="0" w:space="0" w:color="auto"/>
                <w:left w:val="none" w:sz="0" w:space="0" w:color="auto"/>
                <w:bottom w:val="none" w:sz="0" w:space="0" w:color="auto"/>
                <w:right w:val="none" w:sz="0" w:space="0" w:color="auto"/>
              </w:divBdr>
            </w:div>
            <w:div w:id="1072849155">
              <w:marLeft w:val="0"/>
              <w:marRight w:val="0"/>
              <w:marTop w:val="0"/>
              <w:marBottom w:val="0"/>
              <w:divBdr>
                <w:top w:val="none" w:sz="0" w:space="0" w:color="auto"/>
                <w:left w:val="none" w:sz="0" w:space="0" w:color="auto"/>
                <w:bottom w:val="none" w:sz="0" w:space="0" w:color="auto"/>
                <w:right w:val="none" w:sz="0" w:space="0" w:color="auto"/>
              </w:divBdr>
            </w:div>
            <w:div w:id="1547139613">
              <w:marLeft w:val="0"/>
              <w:marRight w:val="0"/>
              <w:marTop w:val="0"/>
              <w:marBottom w:val="0"/>
              <w:divBdr>
                <w:top w:val="none" w:sz="0" w:space="0" w:color="auto"/>
                <w:left w:val="none" w:sz="0" w:space="0" w:color="auto"/>
                <w:bottom w:val="none" w:sz="0" w:space="0" w:color="auto"/>
                <w:right w:val="none" w:sz="0" w:space="0" w:color="auto"/>
              </w:divBdr>
            </w:div>
            <w:div w:id="1343820782">
              <w:marLeft w:val="0"/>
              <w:marRight w:val="0"/>
              <w:marTop w:val="0"/>
              <w:marBottom w:val="0"/>
              <w:divBdr>
                <w:top w:val="none" w:sz="0" w:space="0" w:color="auto"/>
                <w:left w:val="none" w:sz="0" w:space="0" w:color="auto"/>
                <w:bottom w:val="none" w:sz="0" w:space="0" w:color="auto"/>
                <w:right w:val="none" w:sz="0" w:space="0" w:color="auto"/>
              </w:divBdr>
            </w:div>
            <w:div w:id="234901787">
              <w:marLeft w:val="0"/>
              <w:marRight w:val="0"/>
              <w:marTop w:val="0"/>
              <w:marBottom w:val="0"/>
              <w:divBdr>
                <w:top w:val="none" w:sz="0" w:space="0" w:color="auto"/>
                <w:left w:val="none" w:sz="0" w:space="0" w:color="auto"/>
                <w:bottom w:val="none" w:sz="0" w:space="0" w:color="auto"/>
                <w:right w:val="none" w:sz="0" w:space="0" w:color="auto"/>
              </w:divBdr>
            </w:div>
            <w:div w:id="683943157">
              <w:marLeft w:val="0"/>
              <w:marRight w:val="0"/>
              <w:marTop w:val="0"/>
              <w:marBottom w:val="0"/>
              <w:divBdr>
                <w:top w:val="none" w:sz="0" w:space="0" w:color="auto"/>
                <w:left w:val="none" w:sz="0" w:space="0" w:color="auto"/>
                <w:bottom w:val="none" w:sz="0" w:space="0" w:color="auto"/>
                <w:right w:val="none" w:sz="0" w:space="0" w:color="auto"/>
              </w:divBdr>
            </w:div>
            <w:div w:id="1647514829">
              <w:marLeft w:val="0"/>
              <w:marRight w:val="0"/>
              <w:marTop w:val="0"/>
              <w:marBottom w:val="0"/>
              <w:divBdr>
                <w:top w:val="none" w:sz="0" w:space="0" w:color="auto"/>
                <w:left w:val="none" w:sz="0" w:space="0" w:color="auto"/>
                <w:bottom w:val="none" w:sz="0" w:space="0" w:color="auto"/>
                <w:right w:val="none" w:sz="0" w:space="0" w:color="auto"/>
              </w:divBdr>
            </w:div>
            <w:div w:id="157041601">
              <w:marLeft w:val="0"/>
              <w:marRight w:val="0"/>
              <w:marTop w:val="0"/>
              <w:marBottom w:val="0"/>
              <w:divBdr>
                <w:top w:val="none" w:sz="0" w:space="0" w:color="auto"/>
                <w:left w:val="none" w:sz="0" w:space="0" w:color="auto"/>
                <w:bottom w:val="none" w:sz="0" w:space="0" w:color="auto"/>
                <w:right w:val="none" w:sz="0" w:space="0" w:color="auto"/>
              </w:divBdr>
            </w:div>
            <w:div w:id="1428161049">
              <w:marLeft w:val="0"/>
              <w:marRight w:val="0"/>
              <w:marTop w:val="0"/>
              <w:marBottom w:val="0"/>
              <w:divBdr>
                <w:top w:val="none" w:sz="0" w:space="0" w:color="auto"/>
                <w:left w:val="none" w:sz="0" w:space="0" w:color="auto"/>
                <w:bottom w:val="none" w:sz="0" w:space="0" w:color="auto"/>
                <w:right w:val="none" w:sz="0" w:space="0" w:color="auto"/>
              </w:divBdr>
            </w:div>
            <w:div w:id="56318506">
              <w:marLeft w:val="0"/>
              <w:marRight w:val="0"/>
              <w:marTop w:val="0"/>
              <w:marBottom w:val="0"/>
              <w:divBdr>
                <w:top w:val="none" w:sz="0" w:space="0" w:color="auto"/>
                <w:left w:val="none" w:sz="0" w:space="0" w:color="auto"/>
                <w:bottom w:val="none" w:sz="0" w:space="0" w:color="auto"/>
                <w:right w:val="none" w:sz="0" w:space="0" w:color="auto"/>
              </w:divBdr>
            </w:div>
            <w:div w:id="350111481">
              <w:marLeft w:val="0"/>
              <w:marRight w:val="0"/>
              <w:marTop w:val="0"/>
              <w:marBottom w:val="0"/>
              <w:divBdr>
                <w:top w:val="none" w:sz="0" w:space="0" w:color="auto"/>
                <w:left w:val="none" w:sz="0" w:space="0" w:color="auto"/>
                <w:bottom w:val="none" w:sz="0" w:space="0" w:color="auto"/>
                <w:right w:val="none" w:sz="0" w:space="0" w:color="auto"/>
              </w:divBdr>
            </w:div>
            <w:div w:id="1513445855">
              <w:marLeft w:val="0"/>
              <w:marRight w:val="0"/>
              <w:marTop w:val="0"/>
              <w:marBottom w:val="0"/>
              <w:divBdr>
                <w:top w:val="none" w:sz="0" w:space="0" w:color="auto"/>
                <w:left w:val="none" w:sz="0" w:space="0" w:color="auto"/>
                <w:bottom w:val="none" w:sz="0" w:space="0" w:color="auto"/>
                <w:right w:val="none" w:sz="0" w:space="0" w:color="auto"/>
              </w:divBdr>
            </w:div>
            <w:div w:id="1797675149">
              <w:marLeft w:val="0"/>
              <w:marRight w:val="0"/>
              <w:marTop w:val="0"/>
              <w:marBottom w:val="0"/>
              <w:divBdr>
                <w:top w:val="none" w:sz="0" w:space="0" w:color="auto"/>
                <w:left w:val="none" w:sz="0" w:space="0" w:color="auto"/>
                <w:bottom w:val="none" w:sz="0" w:space="0" w:color="auto"/>
                <w:right w:val="none" w:sz="0" w:space="0" w:color="auto"/>
              </w:divBdr>
            </w:div>
            <w:div w:id="686057281">
              <w:marLeft w:val="0"/>
              <w:marRight w:val="0"/>
              <w:marTop w:val="0"/>
              <w:marBottom w:val="0"/>
              <w:divBdr>
                <w:top w:val="none" w:sz="0" w:space="0" w:color="auto"/>
                <w:left w:val="none" w:sz="0" w:space="0" w:color="auto"/>
                <w:bottom w:val="none" w:sz="0" w:space="0" w:color="auto"/>
                <w:right w:val="none" w:sz="0" w:space="0" w:color="auto"/>
              </w:divBdr>
            </w:div>
            <w:div w:id="1470854091">
              <w:marLeft w:val="0"/>
              <w:marRight w:val="0"/>
              <w:marTop w:val="0"/>
              <w:marBottom w:val="0"/>
              <w:divBdr>
                <w:top w:val="none" w:sz="0" w:space="0" w:color="auto"/>
                <w:left w:val="none" w:sz="0" w:space="0" w:color="auto"/>
                <w:bottom w:val="none" w:sz="0" w:space="0" w:color="auto"/>
                <w:right w:val="none" w:sz="0" w:space="0" w:color="auto"/>
              </w:divBdr>
            </w:div>
            <w:div w:id="1760903700">
              <w:marLeft w:val="0"/>
              <w:marRight w:val="0"/>
              <w:marTop w:val="0"/>
              <w:marBottom w:val="0"/>
              <w:divBdr>
                <w:top w:val="none" w:sz="0" w:space="0" w:color="auto"/>
                <w:left w:val="none" w:sz="0" w:space="0" w:color="auto"/>
                <w:bottom w:val="none" w:sz="0" w:space="0" w:color="auto"/>
                <w:right w:val="none" w:sz="0" w:space="0" w:color="auto"/>
              </w:divBdr>
            </w:div>
            <w:div w:id="319622304">
              <w:marLeft w:val="0"/>
              <w:marRight w:val="0"/>
              <w:marTop w:val="0"/>
              <w:marBottom w:val="0"/>
              <w:divBdr>
                <w:top w:val="none" w:sz="0" w:space="0" w:color="auto"/>
                <w:left w:val="none" w:sz="0" w:space="0" w:color="auto"/>
                <w:bottom w:val="none" w:sz="0" w:space="0" w:color="auto"/>
                <w:right w:val="none" w:sz="0" w:space="0" w:color="auto"/>
              </w:divBdr>
            </w:div>
            <w:div w:id="1826162492">
              <w:marLeft w:val="0"/>
              <w:marRight w:val="0"/>
              <w:marTop w:val="0"/>
              <w:marBottom w:val="0"/>
              <w:divBdr>
                <w:top w:val="none" w:sz="0" w:space="0" w:color="auto"/>
                <w:left w:val="none" w:sz="0" w:space="0" w:color="auto"/>
                <w:bottom w:val="none" w:sz="0" w:space="0" w:color="auto"/>
                <w:right w:val="none" w:sz="0" w:space="0" w:color="auto"/>
              </w:divBdr>
            </w:div>
            <w:div w:id="562984814">
              <w:marLeft w:val="0"/>
              <w:marRight w:val="0"/>
              <w:marTop w:val="0"/>
              <w:marBottom w:val="0"/>
              <w:divBdr>
                <w:top w:val="none" w:sz="0" w:space="0" w:color="auto"/>
                <w:left w:val="none" w:sz="0" w:space="0" w:color="auto"/>
                <w:bottom w:val="none" w:sz="0" w:space="0" w:color="auto"/>
                <w:right w:val="none" w:sz="0" w:space="0" w:color="auto"/>
              </w:divBdr>
            </w:div>
            <w:div w:id="1505631477">
              <w:marLeft w:val="0"/>
              <w:marRight w:val="0"/>
              <w:marTop w:val="0"/>
              <w:marBottom w:val="0"/>
              <w:divBdr>
                <w:top w:val="none" w:sz="0" w:space="0" w:color="auto"/>
                <w:left w:val="none" w:sz="0" w:space="0" w:color="auto"/>
                <w:bottom w:val="none" w:sz="0" w:space="0" w:color="auto"/>
                <w:right w:val="none" w:sz="0" w:space="0" w:color="auto"/>
              </w:divBdr>
            </w:div>
            <w:div w:id="1975939291">
              <w:marLeft w:val="0"/>
              <w:marRight w:val="0"/>
              <w:marTop w:val="0"/>
              <w:marBottom w:val="0"/>
              <w:divBdr>
                <w:top w:val="none" w:sz="0" w:space="0" w:color="auto"/>
                <w:left w:val="none" w:sz="0" w:space="0" w:color="auto"/>
                <w:bottom w:val="none" w:sz="0" w:space="0" w:color="auto"/>
                <w:right w:val="none" w:sz="0" w:space="0" w:color="auto"/>
              </w:divBdr>
            </w:div>
            <w:div w:id="646592472">
              <w:marLeft w:val="0"/>
              <w:marRight w:val="0"/>
              <w:marTop w:val="0"/>
              <w:marBottom w:val="0"/>
              <w:divBdr>
                <w:top w:val="none" w:sz="0" w:space="0" w:color="auto"/>
                <w:left w:val="none" w:sz="0" w:space="0" w:color="auto"/>
                <w:bottom w:val="none" w:sz="0" w:space="0" w:color="auto"/>
                <w:right w:val="none" w:sz="0" w:space="0" w:color="auto"/>
              </w:divBdr>
            </w:div>
            <w:div w:id="1738361919">
              <w:marLeft w:val="0"/>
              <w:marRight w:val="0"/>
              <w:marTop w:val="0"/>
              <w:marBottom w:val="0"/>
              <w:divBdr>
                <w:top w:val="none" w:sz="0" w:space="0" w:color="auto"/>
                <w:left w:val="none" w:sz="0" w:space="0" w:color="auto"/>
                <w:bottom w:val="none" w:sz="0" w:space="0" w:color="auto"/>
                <w:right w:val="none" w:sz="0" w:space="0" w:color="auto"/>
              </w:divBdr>
            </w:div>
            <w:div w:id="104629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35421">
      <w:bodyDiv w:val="1"/>
      <w:marLeft w:val="0"/>
      <w:marRight w:val="0"/>
      <w:marTop w:val="0"/>
      <w:marBottom w:val="0"/>
      <w:divBdr>
        <w:top w:val="none" w:sz="0" w:space="0" w:color="auto"/>
        <w:left w:val="none" w:sz="0" w:space="0" w:color="auto"/>
        <w:bottom w:val="none" w:sz="0" w:space="0" w:color="auto"/>
        <w:right w:val="none" w:sz="0" w:space="0" w:color="auto"/>
      </w:divBdr>
      <w:divsChild>
        <w:div w:id="733818405">
          <w:marLeft w:val="0"/>
          <w:marRight w:val="0"/>
          <w:marTop w:val="0"/>
          <w:marBottom w:val="0"/>
          <w:divBdr>
            <w:top w:val="none" w:sz="0" w:space="0" w:color="auto"/>
            <w:left w:val="none" w:sz="0" w:space="0" w:color="auto"/>
            <w:bottom w:val="none" w:sz="0" w:space="0" w:color="auto"/>
            <w:right w:val="none" w:sz="0" w:space="0" w:color="auto"/>
          </w:divBdr>
          <w:divsChild>
            <w:div w:id="1810709309">
              <w:marLeft w:val="0"/>
              <w:marRight w:val="0"/>
              <w:marTop w:val="0"/>
              <w:marBottom w:val="0"/>
              <w:divBdr>
                <w:top w:val="none" w:sz="0" w:space="0" w:color="auto"/>
                <w:left w:val="none" w:sz="0" w:space="0" w:color="auto"/>
                <w:bottom w:val="none" w:sz="0" w:space="0" w:color="auto"/>
                <w:right w:val="none" w:sz="0" w:space="0" w:color="auto"/>
              </w:divBdr>
            </w:div>
            <w:div w:id="459080912">
              <w:marLeft w:val="0"/>
              <w:marRight w:val="0"/>
              <w:marTop w:val="0"/>
              <w:marBottom w:val="0"/>
              <w:divBdr>
                <w:top w:val="none" w:sz="0" w:space="0" w:color="auto"/>
                <w:left w:val="none" w:sz="0" w:space="0" w:color="auto"/>
                <w:bottom w:val="none" w:sz="0" w:space="0" w:color="auto"/>
                <w:right w:val="none" w:sz="0" w:space="0" w:color="auto"/>
              </w:divBdr>
            </w:div>
            <w:div w:id="730269925">
              <w:marLeft w:val="0"/>
              <w:marRight w:val="0"/>
              <w:marTop w:val="0"/>
              <w:marBottom w:val="0"/>
              <w:divBdr>
                <w:top w:val="none" w:sz="0" w:space="0" w:color="auto"/>
                <w:left w:val="none" w:sz="0" w:space="0" w:color="auto"/>
                <w:bottom w:val="none" w:sz="0" w:space="0" w:color="auto"/>
                <w:right w:val="none" w:sz="0" w:space="0" w:color="auto"/>
              </w:divBdr>
            </w:div>
            <w:div w:id="940918302">
              <w:marLeft w:val="0"/>
              <w:marRight w:val="0"/>
              <w:marTop w:val="0"/>
              <w:marBottom w:val="0"/>
              <w:divBdr>
                <w:top w:val="none" w:sz="0" w:space="0" w:color="auto"/>
                <w:left w:val="none" w:sz="0" w:space="0" w:color="auto"/>
                <w:bottom w:val="none" w:sz="0" w:space="0" w:color="auto"/>
                <w:right w:val="none" w:sz="0" w:space="0" w:color="auto"/>
              </w:divBdr>
            </w:div>
            <w:div w:id="2132046198">
              <w:marLeft w:val="0"/>
              <w:marRight w:val="0"/>
              <w:marTop w:val="0"/>
              <w:marBottom w:val="0"/>
              <w:divBdr>
                <w:top w:val="none" w:sz="0" w:space="0" w:color="auto"/>
                <w:left w:val="none" w:sz="0" w:space="0" w:color="auto"/>
                <w:bottom w:val="none" w:sz="0" w:space="0" w:color="auto"/>
                <w:right w:val="none" w:sz="0" w:space="0" w:color="auto"/>
              </w:divBdr>
            </w:div>
            <w:div w:id="1620457559">
              <w:marLeft w:val="0"/>
              <w:marRight w:val="0"/>
              <w:marTop w:val="0"/>
              <w:marBottom w:val="0"/>
              <w:divBdr>
                <w:top w:val="none" w:sz="0" w:space="0" w:color="auto"/>
                <w:left w:val="none" w:sz="0" w:space="0" w:color="auto"/>
                <w:bottom w:val="none" w:sz="0" w:space="0" w:color="auto"/>
                <w:right w:val="none" w:sz="0" w:space="0" w:color="auto"/>
              </w:divBdr>
            </w:div>
            <w:div w:id="1943024543">
              <w:marLeft w:val="0"/>
              <w:marRight w:val="0"/>
              <w:marTop w:val="0"/>
              <w:marBottom w:val="0"/>
              <w:divBdr>
                <w:top w:val="none" w:sz="0" w:space="0" w:color="auto"/>
                <w:left w:val="none" w:sz="0" w:space="0" w:color="auto"/>
                <w:bottom w:val="none" w:sz="0" w:space="0" w:color="auto"/>
                <w:right w:val="none" w:sz="0" w:space="0" w:color="auto"/>
              </w:divBdr>
            </w:div>
            <w:div w:id="1771392233">
              <w:marLeft w:val="0"/>
              <w:marRight w:val="0"/>
              <w:marTop w:val="0"/>
              <w:marBottom w:val="0"/>
              <w:divBdr>
                <w:top w:val="none" w:sz="0" w:space="0" w:color="auto"/>
                <w:left w:val="none" w:sz="0" w:space="0" w:color="auto"/>
                <w:bottom w:val="none" w:sz="0" w:space="0" w:color="auto"/>
                <w:right w:val="none" w:sz="0" w:space="0" w:color="auto"/>
              </w:divBdr>
            </w:div>
            <w:div w:id="502162109">
              <w:marLeft w:val="0"/>
              <w:marRight w:val="0"/>
              <w:marTop w:val="0"/>
              <w:marBottom w:val="0"/>
              <w:divBdr>
                <w:top w:val="none" w:sz="0" w:space="0" w:color="auto"/>
                <w:left w:val="none" w:sz="0" w:space="0" w:color="auto"/>
                <w:bottom w:val="none" w:sz="0" w:space="0" w:color="auto"/>
                <w:right w:val="none" w:sz="0" w:space="0" w:color="auto"/>
              </w:divBdr>
            </w:div>
            <w:div w:id="169489116">
              <w:marLeft w:val="0"/>
              <w:marRight w:val="0"/>
              <w:marTop w:val="0"/>
              <w:marBottom w:val="0"/>
              <w:divBdr>
                <w:top w:val="none" w:sz="0" w:space="0" w:color="auto"/>
                <w:left w:val="none" w:sz="0" w:space="0" w:color="auto"/>
                <w:bottom w:val="none" w:sz="0" w:space="0" w:color="auto"/>
                <w:right w:val="none" w:sz="0" w:space="0" w:color="auto"/>
              </w:divBdr>
            </w:div>
            <w:div w:id="905528281">
              <w:marLeft w:val="0"/>
              <w:marRight w:val="0"/>
              <w:marTop w:val="0"/>
              <w:marBottom w:val="0"/>
              <w:divBdr>
                <w:top w:val="none" w:sz="0" w:space="0" w:color="auto"/>
                <w:left w:val="none" w:sz="0" w:space="0" w:color="auto"/>
                <w:bottom w:val="none" w:sz="0" w:space="0" w:color="auto"/>
                <w:right w:val="none" w:sz="0" w:space="0" w:color="auto"/>
              </w:divBdr>
            </w:div>
            <w:div w:id="1702586551">
              <w:marLeft w:val="0"/>
              <w:marRight w:val="0"/>
              <w:marTop w:val="0"/>
              <w:marBottom w:val="0"/>
              <w:divBdr>
                <w:top w:val="none" w:sz="0" w:space="0" w:color="auto"/>
                <w:left w:val="none" w:sz="0" w:space="0" w:color="auto"/>
                <w:bottom w:val="none" w:sz="0" w:space="0" w:color="auto"/>
                <w:right w:val="none" w:sz="0" w:space="0" w:color="auto"/>
              </w:divBdr>
            </w:div>
            <w:div w:id="1722513753">
              <w:marLeft w:val="0"/>
              <w:marRight w:val="0"/>
              <w:marTop w:val="0"/>
              <w:marBottom w:val="0"/>
              <w:divBdr>
                <w:top w:val="none" w:sz="0" w:space="0" w:color="auto"/>
                <w:left w:val="none" w:sz="0" w:space="0" w:color="auto"/>
                <w:bottom w:val="none" w:sz="0" w:space="0" w:color="auto"/>
                <w:right w:val="none" w:sz="0" w:space="0" w:color="auto"/>
              </w:divBdr>
            </w:div>
            <w:div w:id="133375120">
              <w:marLeft w:val="0"/>
              <w:marRight w:val="0"/>
              <w:marTop w:val="0"/>
              <w:marBottom w:val="0"/>
              <w:divBdr>
                <w:top w:val="none" w:sz="0" w:space="0" w:color="auto"/>
                <w:left w:val="none" w:sz="0" w:space="0" w:color="auto"/>
                <w:bottom w:val="none" w:sz="0" w:space="0" w:color="auto"/>
                <w:right w:val="none" w:sz="0" w:space="0" w:color="auto"/>
              </w:divBdr>
            </w:div>
            <w:div w:id="792360611">
              <w:marLeft w:val="0"/>
              <w:marRight w:val="0"/>
              <w:marTop w:val="0"/>
              <w:marBottom w:val="0"/>
              <w:divBdr>
                <w:top w:val="none" w:sz="0" w:space="0" w:color="auto"/>
                <w:left w:val="none" w:sz="0" w:space="0" w:color="auto"/>
                <w:bottom w:val="none" w:sz="0" w:space="0" w:color="auto"/>
                <w:right w:val="none" w:sz="0" w:space="0" w:color="auto"/>
              </w:divBdr>
            </w:div>
            <w:div w:id="1996034359">
              <w:marLeft w:val="0"/>
              <w:marRight w:val="0"/>
              <w:marTop w:val="0"/>
              <w:marBottom w:val="0"/>
              <w:divBdr>
                <w:top w:val="none" w:sz="0" w:space="0" w:color="auto"/>
                <w:left w:val="none" w:sz="0" w:space="0" w:color="auto"/>
                <w:bottom w:val="none" w:sz="0" w:space="0" w:color="auto"/>
                <w:right w:val="none" w:sz="0" w:space="0" w:color="auto"/>
              </w:divBdr>
            </w:div>
            <w:div w:id="1882014451">
              <w:marLeft w:val="0"/>
              <w:marRight w:val="0"/>
              <w:marTop w:val="0"/>
              <w:marBottom w:val="0"/>
              <w:divBdr>
                <w:top w:val="none" w:sz="0" w:space="0" w:color="auto"/>
                <w:left w:val="none" w:sz="0" w:space="0" w:color="auto"/>
                <w:bottom w:val="none" w:sz="0" w:space="0" w:color="auto"/>
                <w:right w:val="none" w:sz="0" w:space="0" w:color="auto"/>
              </w:divBdr>
            </w:div>
            <w:div w:id="289482240">
              <w:marLeft w:val="0"/>
              <w:marRight w:val="0"/>
              <w:marTop w:val="0"/>
              <w:marBottom w:val="0"/>
              <w:divBdr>
                <w:top w:val="none" w:sz="0" w:space="0" w:color="auto"/>
                <w:left w:val="none" w:sz="0" w:space="0" w:color="auto"/>
                <w:bottom w:val="none" w:sz="0" w:space="0" w:color="auto"/>
                <w:right w:val="none" w:sz="0" w:space="0" w:color="auto"/>
              </w:divBdr>
            </w:div>
            <w:div w:id="1482846368">
              <w:marLeft w:val="0"/>
              <w:marRight w:val="0"/>
              <w:marTop w:val="0"/>
              <w:marBottom w:val="0"/>
              <w:divBdr>
                <w:top w:val="none" w:sz="0" w:space="0" w:color="auto"/>
                <w:left w:val="none" w:sz="0" w:space="0" w:color="auto"/>
                <w:bottom w:val="none" w:sz="0" w:space="0" w:color="auto"/>
                <w:right w:val="none" w:sz="0" w:space="0" w:color="auto"/>
              </w:divBdr>
            </w:div>
            <w:div w:id="1235513090">
              <w:marLeft w:val="0"/>
              <w:marRight w:val="0"/>
              <w:marTop w:val="0"/>
              <w:marBottom w:val="0"/>
              <w:divBdr>
                <w:top w:val="none" w:sz="0" w:space="0" w:color="auto"/>
                <w:left w:val="none" w:sz="0" w:space="0" w:color="auto"/>
                <w:bottom w:val="none" w:sz="0" w:space="0" w:color="auto"/>
                <w:right w:val="none" w:sz="0" w:space="0" w:color="auto"/>
              </w:divBdr>
            </w:div>
            <w:div w:id="1390877894">
              <w:marLeft w:val="0"/>
              <w:marRight w:val="0"/>
              <w:marTop w:val="0"/>
              <w:marBottom w:val="0"/>
              <w:divBdr>
                <w:top w:val="none" w:sz="0" w:space="0" w:color="auto"/>
                <w:left w:val="none" w:sz="0" w:space="0" w:color="auto"/>
                <w:bottom w:val="none" w:sz="0" w:space="0" w:color="auto"/>
                <w:right w:val="none" w:sz="0" w:space="0" w:color="auto"/>
              </w:divBdr>
            </w:div>
            <w:div w:id="1498112212">
              <w:marLeft w:val="0"/>
              <w:marRight w:val="0"/>
              <w:marTop w:val="0"/>
              <w:marBottom w:val="0"/>
              <w:divBdr>
                <w:top w:val="none" w:sz="0" w:space="0" w:color="auto"/>
                <w:left w:val="none" w:sz="0" w:space="0" w:color="auto"/>
                <w:bottom w:val="none" w:sz="0" w:space="0" w:color="auto"/>
                <w:right w:val="none" w:sz="0" w:space="0" w:color="auto"/>
              </w:divBdr>
            </w:div>
            <w:div w:id="1438141101">
              <w:marLeft w:val="0"/>
              <w:marRight w:val="0"/>
              <w:marTop w:val="0"/>
              <w:marBottom w:val="0"/>
              <w:divBdr>
                <w:top w:val="none" w:sz="0" w:space="0" w:color="auto"/>
                <w:left w:val="none" w:sz="0" w:space="0" w:color="auto"/>
                <w:bottom w:val="none" w:sz="0" w:space="0" w:color="auto"/>
                <w:right w:val="none" w:sz="0" w:space="0" w:color="auto"/>
              </w:divBdr>
            </w:div>
            <w:div w:id="1523208734">
              <w:marLeft w:val="0"/>
              <w:marRight w:val="0"/>
              <w:marTop w:val="0"/>
              <w:marBottom w:val="0"/>
              <w:divBdr>
                <w:top w:val="none" w:sz="0" w:space="0" w:color="auto"/>
                <w:left w:val="none" w:sz="0" w:space="0" w:color="auto"/>
                <w:bottom w:val="none" w:sz="0" w:space="0" w:color="auto"/>
                <w:right w:val="none" w:sz="0" w:space="0" w:color="auto"/>
              </w:divBdr>
            </w:div>
            <w:div w:id="2013101000">
              <w:marLeft w:val="0"/>
              <w:marRight w:val="0"/>
              <w:marTop w:val="0"/>
              <w:marBottom w:val="0"/>
              <w:divBdr>
                <w:top w:val="none" w:sz="0" w:space="0" w:color="auto"/>
                <w:left w:val="none" w:sz="0" w:space="0" w:color="auto"/>
                <w:bottom w:val="none" w:sz="0" w:space="0" w:color="auto"/>
                <w:right w:val="none" w:sz="0" w:space="0" w:color="auto"/>
              </w:divBdr>
            </w:div>
            <w:div w:id="1724332196">
              <w:marLeft w:val="0"/>
              <w:marRight w:val="0"/>
              <w:marTop w:val="0"/>
              <w:marBottom w:val="0"/>
              <w:divBdr>
                <w:top w:val="none" w:sz="0" w:space="0" w:color="auto"/>
                <w:left w:val="none" w:sz="0" w:space="0" w:color="auto"/>
                <w:bottom w:val="none" w:sz="0" w:space="0" w:color="auto"/>
                <w:right w:val="none" w:sz="0" w:space="0" w:color="auto"/>
              </w:divBdr>
            </w:div>
            <w:div w:id="120616190">
              <w:marLeft w:val="0"/>
              <w:marRight w:val="0"/>
              <w:marTop w:val="0"/>
              <w:marBottom w:val="0"/>
              <w:divBdr>
                <w:top w:val="none" w:sz="0" w:space="0" w:color="auto"/>
                <w:left w:val="none" w:sz="0" w:space="0" w:color="auto"/>
                <w:bottom w:val="none" w:sz="0" w:space="0" w:color="auto"/>
                <w:right w:val="none" w:sz="0" w:space="0" w:color="auto"/>
              </w:divBdr>
            </w:div>
            <w:div w:id="1712460076">
              <w:marLeft w:val="0"/>
              <w:marRight w:val="0"/>
              <w:marTop w:val="0"/>
              <w:marBottom w:val="0"/>
              <w:divBdr>
                <w:top w:val="none" w:sz="0" w:space="0" w:color="auto"/>
                <w:left w:val="none" w:sz="0" w:space="0" w:color="auto"/>
                <w:bottom w:val="none" w:sz="0" w:space="0" w:color="auto"/>
                <w:right w:val="none" w:sz="0" w:space="0" w:color="auto"/>
              </w:divBdr>
            </w:div>
            <w:div w:id="1357922682">
              <w:marLeft w:val="0"/>
              <w:marRight w:val="0"/>
              <w:marTop w:val="0"/>
              <w:marBottom w:val="0"/>
              <w:divBdr>
                <w:top w:val="none" w:sz="0" w:space="0" w:color="auto"/>
                <w:left w:val="none" w:sz="0" w:space="0" w:color="auto"/>
                <w:bottom w:val="none" w:sz="0" w:space="0" w:color="auto"/>
                <w:right w:val="none" w:sz="0" w:space="0" w:color="auto"/>
              </w:divBdr>
            </w:div>
            <w:div w:id="2027713657">
              <w:marLeft w:val="0"/>
              <w:marRight w:val="0"/>
              <w:marTop w:val="0"/>
              <w:marBottom w:val="0"/>
              <w:divBdr>
                <w:top w:val="none" w:sz="0" w:space="0" w:color="auto"/>
                <w:left w:val="none" w:sz="0" w:space="0" w:color="auto"/>
                <w:bottom w:val="none" w:sz="0" w:space="0" w:color="auto"/>
                <w:right w:val="none" w:sz="0" w:space="0" w:color="auto"/>
              </w:divBdr>
            </w:div>
            <w:div w:id="2122991375">
              <w:marLeft w:val="0"/>
              <w:marRight w:val="0"/>
              <w:marTop w:val="0"/>
              <w:marBottom w:val="0"/>
              <w:divBdr>
                <w:top w:val="none" w:sz="0" w:space="0" w:color="auto"/>
                <w:left w:val="none" w:sz="0" w:space="0" w:color="auto"/>
                <w:bottom w:val="none" w:sz="0" w:space="0" w:color="auto"/>
                <w:right w:val="none" w:sz="0" w:space="0" w:color="auto"/>
              </w:divBdr>
            </w:div>
            <w:div w:id="355497356">
              <w:marLeft w:val="0"/>
              <w:marRight w:val="0"/>
              <w:marTop w:val="0"/>
              <w:marBottom w:val="0"/>
              <w:divBdr>
                <w:top w:val="none" w:sz="0" w:space="0" w:color="auto"/>
                <w:left w:val="none" w:sz="0" w:space="0" w:color="auto"/>
                <w:bottom w:val="none" w:sz="0" w:space="0" w:color="auto"/>
                <w:right w:val="none" w:sz="0" w:space="0" w:color="auto"/>
              </w:divBdr>
            </w:div>
            <w:div w:id="388725445">
              <w:marLeft w:val="0"/>
              <w:marRight w:val="0"/>
              <w:marTop w:val="0"/>
              <w:marBottom w:val="0"/>
              <w:divBdr>
                <w:top w:val="none" w:sz="0" w:space="0" w:color="auto"/>
                <w:left w:val="none" w:sz="0" w:space="0" w:color="auto"/>
                <w:bottom w:val="none" w:sz="0" w:space="0" w:color="auto"/>
                <w:right w:val="none" w:sz="0" w:space="0" w:color="auto"/>
              </w:divBdr>
            </w:div>
            <w:div w:id="154031687">
              <w:marLeft w:val="0"/>
              <w:marRight w:val="0"/>
              <w:marTop w:val="0"/>
              <w:marBottom w:val="0"/>
              <w:divBdr>
                <w:top w:val="none" w:sz="0" w:space="0" w:color="auto"/>
                <w:left w:val="none" w:sz="0" w:space="0" w:color="auto"/>
                <w:bottom w:val="none" w:sz="0" w:space="0" w:color="auto"/>
                <w:right w:val="none" w:sz="0" w:space="0" w:color="auto"/>
              </w:divBdr>
            </w:div>
            <w:div w:id="172842942">
              <w:marLeft w:val="0"/>
              <w:marRight w:val="0"/>
              <w:marTop w:val="0"/>
              <w:marBottom w:val="0"/>
              <w:divBdr>
                <w:top w:val="none" w:sz="0" w:space="0" w:color="auto"/>
                <w:left w:val="none" w:sz="0" w:space="0" w:color="auto"/>
                <w:bottom w:val="none" w:sz="0" w:space="0" w:color="auto"/>
                <w:right w:val="none" w:sz="0" w:space="0" w:color="auto"/>
              </w:divBdr>
            </w:div>
            <w:div w:id="433332433">
              <w:marLeft w:val="0"/>
              <w:marRight w:val="0"/>
              <w:marTop w:val="0"/>
              <w:marBottom w:val="0"/>
              <w:divBdr>
                <w:top w:val="none" w:sz="0" w:space="0" w:color="auto"/>
                <w:left w:val="none" w:sz="0" w:space="0" w:color="auto"/>
                <w:bottom w:val="none" w:sz="0" w:space="0" w:color="auto"/>
                <w:right w:val="none" w:sz="0" w:space="0" w:color="auto"/>
              </w:divBdr>
            </w:div>
            <w:div w:id="341783508">
              <w:marLeft w:val="0"/>
              <w:marRight w:val="0"/>
              <w:marTop w:val="0"/>
              <w:marBottom w:val="0"/>
              <w:divBdr>
                <w:top w:val="none" w:sz="0" w:space="0" w:color="auto"/>
                <w:left w:val="none" w:sz="0" w:space="0" w:color="auto"/>
                <w:bottom w:val="none" w:sz="0" w:space="0" w:color="auto"/>
                <w:right w:val="none" w:sz="0" w:space="0" w:color="auto"/>
              </w:divBdr>
            </w:div>
            <w:div w:id="1945960860">
              <w:marLeft w:val="0"/>
              <w:marRight w:val="0"/>
              <w:marTop w:val="0"/>
              <w:marBottom w:val="0"/>
              <w:divBdr>
                <w:top w:val="none" w:sz="0" w:space="0" w:color="auto"/>
                <w:left w:val="none" w:sz="0" w:space="0" w:color="auto"/>
                <w:bottom w:val="none" w:sz="0" w:space="0" w:color="auto"/>
                <w:right w:val="none" w:sz="0" w:space="0" w:color="auto"/>
              </w:divBdr>
            </w:div>
            <w:div w:id="1154949516">
              <w:marLeft w:val="0"/>
              <w:marRight w:val="0"/>
              <w:marTop w:val="0"/>
              <w:marBottom w:val="0"/>
              <w:divBdr>
                <w:top w:val="none" w:sz="0" w:space="0" w:color="auto"/>
                <w:left w:val="none" w:sz="0" w:space="0" w:color="auto"/>
                <w:bottom w:val="none" w:sz="0" w:space="0" w:color="auto"/>
                <w:right w:val="none" w:sz="0" w:space="0" w:color="auto"/>
              </w:divBdr>
            </w:div>
            <w:div w:id="472793222">
              <w:marLeft w:val="0"/>
              <w:marRight w:val="0"/>
              <w:marTop w:val="0"/>
              <w:marBottom w:val="0"/>
              <w:divBdr>
                <w:top w:val="none" w:sz="0" w:space="0" w:color="auto"/>
                <w:left w:val="none" w:sz="0" w:space="0" w:color="auto"/>
                <w:bottom w:val="none" w:sz="0" w:space="0" w:color="auto"/>
                <w:right w:val="none" w:sz="0" w:space="0" w:color="auto"/>
              </w:divBdr>
            </w:div>
            <w:div w:id="1885362881">
              <w:marLeft w:val="0"/>
              <w:marRight w:val="0"/>
              <w:marTop w:val="0"/>
              <w:marBottom w:val="0"/>
              <w:divBdr>
                <w:top w:val="none" w:sz="0" w:space="0" w:color="auto"/>
                <w:left w:val="none" w:sz="0" w:space="0" w:color="auto"/>
                <w:bottom w:val="none" w:sz="0" w:space="0" w:color="auto"/>
                <w:right w:val="none" w:sz="0" w:space="0" w:color="auto"/>
              </w:divBdr>
            </w:div>
            <w:div w:id="1397776944">
              <w:marLeft w:val="0"/>
              <w:marRight w:val="0"/>
              <w:marTop w:val="0"/>
              <w:marBottom w:val="0"/>
              <w:divBdr>
                <w:top w:val="none" w:sz="0" w:space="0" w:color="auto"/>
                <w:left w:val="none" w:sz="0" w:space="0" w:color="auto"/>
                <w:bottom w:val="none" w:sz="0" w:space="0" w:color="auto"/>
                <w:right w:val="none" w:sz="0" w:space="0" w:color="auto"/>
              </w:divBdr>
            </w:div>
            <w:div w:id="36709478">
              <w:marLeft w:val="0"/>
              <w:marRight w:val="0"/>
              <w:marTop w:val="0"/>
              <w:marBottom w:val="0"/>
              <w:divBdr>
                <w:top w:val="none" w:sz="0" w:space="0" w:color="auto"/>
                <w:left w:val="none" w:sz="0" w:space="0" w:color="auto"/>
                <w:bottom w:val="none" w:sz="0" w:space="0" w:color="auto"/>
                <w:right w:val="none" w:sz="0" w:space="0" w:color="auto"/>
              </w:divBdr>
            </w:div>
            <w:div w:id="1683166751">
              <w:marLeft w:val="0"/>
              <w:marRight w:val="0"/>
              <w:marTop w:val="0"/>
              <w:marBottom w:val="0"/>
              <w:divBdr>
                <w:top w:val="none" w:sz="0" w:space="0" w:color="auto"/>
                <w:left w:val="none" w:sz="0" w:space="0" w:color="auto"/>
                <w:bottom w:val="none" w:sz="0" w:space="0" w:color="auto"/>
                <w:right w:val="none" w:sz="0" w:space="0" w:color="auto"/>
              </w:divBdr>
            </w:div>
            <w:div w:id="834491403">
              <w:marLeft w:val="0"/>
              <w:marRight w:val="0"/>
              <w:marTop w:val="0"/>
              <w:marBottom w:val="0"/>
              <w:divBdr>
                <w:top w:val="none" w:sz="0" w:space="0" w:color="auto"/>
                <w:left w:val="none" w:sz="0" w:space="0" w:color="auto"/>
                <w:bottom w:val="none" w:sz="0" w:space="0" w:color="auto"/>
                <w:right w:val="none" w:sz="0" w:space="0" w:color="auto"/>
              </w:divBdr>
            </w:div>
            <w:div w:id="1368870418">
              <w:marLeft w:val="0"/>
              <w:marRight w:val="0"/>
              <w:marTop w:val="0"/>
              <w:marBottom w:val="0"/>
              <w:divBdr>
                <w:top w:val="none" w:sz="0" w:space="0" w:color="auto"/>
                <w:left w:val="none" w:sz="0" w:space="0" w:color="auto"/>
                <w:bottom w:val="none" w:sz="0" w:space="0" w:color="auto"/>
                <w:right w:val="none" w:sz="0" w:space="0" w:color="auto"/>
              </w:divBdr>
            </w:div>
            <w:div w:id="851183337">
              <w:marLeft w:val="0"/>
              <w:marRight w:val="0"/>
              <w:marTop w:val="0"/>
              <w:marBottom w:val="0"/>
              <w:divBdr>
                <w:top w:val="none" w:sz="0" w:space="0" w:color="auto"/>
                <w:left w:val="none" w:sz="0" w:space="0" w:color="auto"/>
                <w:bottom w:val="none" w:sz="0" w:space="0" w:color="auto"/>
                <w:right w:val="none" w:sz="0" w:space="0" w:color="auto"/>
              </w:divBdr>
            </w:div>
            <w:div w:id="438646262">
              <w:marLeft w:val="0"/>
              <w:marRight w:val="0"/>
              <w:marTop w:val="0"/>
              <w:marBottom w:val="0"/>
              <w:divBdr>
                <w:top w:val="none" w:sz="0" w:space="0" w:color="auto"/>
                <w:left w:val="none" w:sz="0" w:space="0" w:color="auto"/>
                <w:bottom w:val="none" w:sz="0" w:space="0" w:color="auto"/>
                <w:right w:val="none" w:sz="0" w:space="0" w:color="auto"/>
              </w:divBdr>
            </w:div>
            <w:div w:id="1058163568">
              <w:marLeft w:val="0"/>
              <w:marRight w:val="0"/>
              <w:marTop w:val="0"/>
              <w:marBottom w:val="0"/>
              <w:divBdr>
                <w:top w:val="none" w:sz="0" w:space="0" w:color="auto"/>
                <w:left w:val="none" w:sz="0" w:space="0" w:color="auto"/>
                <w:bottom w:val="none" w:sz="0" w:space="0" w:color="auto"/>
                <w:right w:val="none" w:sz="0" w:space="0" w:color="auto"/>
              </w:divBdr>
            </w:div>
            <w:div w:id="431433277">
              <w:marLeft w:val="0"/>
              <w:marRight w:val="0"/>
              <w:marTop w:val="0"/>
              <w:marBottom w:val="0"/>
              <w:divBdr>
                <w:top w:val="none" w:sz="0" w:space="0" w:color="auto"/>
                <w:left w:val="none" w:sz="0" w:space="0" w:color="auto"/>
                <w:bottom w:val="none" w:sz="0" w:space="0" w:color="auto"/>
                <w:right w:val="none" w:sz="0" w:space="0" w:color="auto"/>
              </w:divBdr>
            </w:div>
            <w:div w:id="125318579">
              <w:marLeft w:val="0"/>
              <w:marRight w:val="0"/>
              <w:marTop w:val="0"/>
              <w:marBottom w:val="0"/>
              <w:divBdr>
                <w:top w:val="none" w:sz="0" w:space="0" w:color="auto"/>
                <w:left w:val="none" w:sz="0" w:space="0" w:color="auto"/>
                <w:bottom w:val="none" w:sz="0" w:space="0" w:color="auto"/>
                <w:right w:val="none" w:sz="0" w:space="0" w:color="auto"/>
              </w:divBdr>
            </w:div>
            <w:div w:id="982008260">
              <w:marLeft w:val="0"/>
              <w:marRight w:val="0"/>
              <w:marTop w:val="0"/>
              <w:marBottom w:val="0"/>
              <w:divBdr>
                <w:top w:val="none" w:sz="0" w:space="0" w:color="auto"/>
                <w:left w:val="none" w:sz="0" w:space="0" w:color="auto"/>
                <w:bottom w:val="none" w:sz="0" w:space="0" w:color="auto"/>
                <w:right w:val="none" w:sz="0" w:space="0" w:color="auto"/>
              </w:divBdr>
            </w:div>
            <w:div w:id="2686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8673">
      <w:bodyDiv w:val="1"/>
      <w:marLeft w:val="0"/>
      <w:marRight w:val="0"/>
      <w:marTop w:val="0"/>
      <w:marBottom w:val="0"/>
      <w:divBdr>
        <w:top w:val="none" w:sz="0" w:space="0" w:color="auto"/>
        <w:left w:val="none" w:sz="0" w:space="0" w:color="auto"/>
        <w:bottom w:val="none" w:sz="0" w:space="0" w:color="auto"/>
        <w:right w:val="none" w:sz="0" w:space="0" w:color="auto"/>
      </w:divBdr>
      <w:divsChild>
        <w:div w:id="2047171146">
          <w:marLeft w:val="0"/>
          <w:marRight w:val="0"/>
          <w:marTop w:val="0"/>
          <w:marBottom w:val="0"/>
          <w:divBdr>
            <w:top w:val="none" w:sz="0" w:space="0" w:color="auto"/>
            <w:left w:val="none" w:sz="0" w:space="0" w:color="auto"/>
            <w:bottom w:val="none" w:sz="0" w:space="0" w:color="auto"/>
            <w:right w:val="none" w:sz="0" w:space="0" w:color="auto"/>
          </w:divBdr>
          <w:divsChild>
            <w:div w:id="481041497">
              <w:marLeft w:val="0"/>
              <w:marRight w:val="0"/>
              <w:marTop w:val="0"/>
              <w:marBottom w:val="0"/>
              <w:divBdr>
                <w:top w:val="none" w:sz="0" w:space="0" w:color="auto"/>
                <w:left w:val="none" w:sz="0" w:space="0" w:color="auto"/>
                <w:bottom w:val="none" w:sz="0" w:space="0" w:color="auto"/>
                <w:right w:val="none" w:sz="0" w:space="0" w:color="auto"/>
              </w:divBdr>
            </w:div>
            <w:div w:id="72894769">
              <w:marLeft w:val="0"/>
              <w:marRight w:val="0"/>
              <w:marTop w:val="0"/>
              <w:marBottom w:val="0"/>
              <w:divBdr>
                <w:top w:val="none" w:sz="0" w:space="0" w:color="auto"/>
                <w:left w:val="none" w:sz="0" w:space="0" w:color="auto"/>
                <w:bottom w:val="none" w:sz="0" w:space="0" w:color="auto"/>
                <w:right w:val="none" w:sz="0" w:space="0" w:color="auto"/>
              </w:divBdr>
            </w:div>
            <w:div w:id="1952934147">
              <w:marLeft w:val="0"/>
              <w:marRight w:val="0"/>
              <w:marTop w:val="0"/>
              <w:marBottom w:val="0"/>
              <w:divBdr>
                <w:top w:val="none" w:sz="0" w:space="0" w:color="auto"/>
                <w:left w:val="none" w:sz="0" w:space="0" w:color="auto"/>
                <w:bottom w:val="none" w:sz="0" w:space="0" w:color="auto"/>
                <w:right w:val="none" w:sz="0" w:space="0" w:color="auto"/>
              </w:divBdr>
            </w:div>
            <w:div w:id="798651165">
              <w:marLeft w:val="0"/>
              <w:marRight w:val="0"/>
              <w:marTop w:val="0"/>
              <w:marBottom w:val="0"/>
              <w:divBdr>
                <w:top w:val="none" w:sz="0" w:space="0" w:color="auto"/>
                <w:left w:val="none" w:sz="0" w:space="0" w:color="auto"/>
                <w:bottom w:val="none" w:sz="0" w:space="0" w:color="auto"/>
                <w:right w:val="none" w:sz="0" w:space="0" w:color="auto"/>
              </w:divBdr>
            </w:div>
            <w:div w:id="1404254527">
              <w:marLeft w:val="0"/>
              <w:marRight w:val="0"/>
              <w:marTop w:val="0"/>
              <w:marBottom w:val="0"/>
              <w:divBdr>
                <w:top w:val="none" w:sz="0" w:space="0" w:color="auto"/>
                <w:left w:val="none" w:sz="0" w:space="0" w:color="auto"/>
                <w:bottom w:val="none" w:sz="0" w:space="0" w:color="auto"/>
                <w:right w:val="none" w:sz="0" w:space="0" w:color="auto"/>
              </w:divBdr>
            </w:div>
            <w:div w:id="968510040">
              <w:marLeft w:val="0"/>
              <w:marRight w:val="0"/>
              <w:marTop w:val="0"/>
              <w:marBottom w:val="0"/>
              <w:divBdr>
                <w:top w:val="none" w:sz="0" w:space="0" w:color="auto"/>
                <w:left w:val="none" w:sz="0" w:space="0" w:color="auto"/>
                <w:bottom w:val="none" w:sz="0" w:space="0" w:color="auto"/>
                <w:right w:val="none" w:sz="0" w:space="0" w:color="auto"/>
              </w:divBdr>
            </w:div>
            <w:div w:id="737898299">
              <w:marLeft w:val="0"/>
              <w:marRight w:val="0"/>
              <w:marTop w:val="0"/>
              <w:marBottom w:val="0"/>
              <w:divBdr>
                <w:top w:val="none" w:sz="0" w:space="0" w:color="auto"/>
                <w:left w:val="none" w:sz="0" w:space="0" w:color="auto"/>
                <w:bottom w:val="none" w:sz="0" w:space="0" w:color="auto"/>
                <w:right w:val="none" w:sz="0" w:space="0" w:color="auto"/>
              </w:divBdr>
            </w:div>
            <w:div w:id="1663125191">
              <w:marLeft w:val="0"/>
              <w:marRight w:val="0"/>
              <w:marTop w:val="0"/>
              <w:marBottom w:val="0"/>
              <w:divBdr>
                <w:top w:val="none" w:sz="0" w:space="0" w:color="auto"/>
                <w:left w:val="none" w:sz="0" w:space="0" w:color="auto"/>
                <w:bottom w:val="none" w:sz="0" w:space="0" w:color="auto"/>
                <w:right w:val="none" w:sz="0" w:space="0" w:color="auto"/>
              </w:divBdr>
            </w:div>
            <w:div w:id="1472479521">
              <w:marLeft w:val="0"/>
              <w:marRight w:val="0"/>
              <w:marTop w:val="0"/>
              <w:marBottom w:val="0"/>
              <w:divBdr>
                <w:top w:val="none" w:sz="0" w:space="0" w:color="auto"/>
                <w:left w:val="none" w:sz="0" w:space="0" w:color="auto"/>
                <w:bottom w:val="none" w:sz="0" w:space="0" w:color="auto"/>
                <w:right w:val="none" w:sz="0" w:space="0" w:color="auto"/>
              </w:divBdr>
            </w:div>
            <w:div w:id="882668340">
              <w:marLeft w:val="0"/>
              <w:marRight w:val="0"/>
              <w:marTop w:val="0"/>
              <w:marBottom w:val="0"/>
              <w:divBdr>
                <w:top w:val="none" w:sz="0" w:space="0" w:color="auto"/>
                <w:left w:val="none" w:sz="0" w:space="0" w:color="auto"/>
                <w:bottom w:val="none" w:sz="0" w:space="0" w:color="auto"/>
                <w:right w:val="none" w:sz="0" w:space="0" w:color="auto"/>
              </w:divBdr>
            </w:div>
            <w:div w:id="1119564228">
              <w:marLeft w:val="0"/>
              <w:marRight w:val="0"/>
              <w:marTop w:val="0"/>
              <w:marBottom w:val="0"/>
              <w:divBdr>
                <w:top w:val="none" w:sz="0" w:space="0" w:color="auto"/>
                <w:left w:val="none" w:sz="0" w:space="0" w:color="auto"/>
                <w:bottom w:val="none" w:sz="0" w:space="0" w:color="auto"/>
                <w:right w:val="none" w:sz="0" w:space="0" w:color="auto"/>
              </w:divBdr>
            </w:div>
            <w:div w:id="1267233218">
              <w:marLeft w:val="0"/>
              <w:marRight w:val="0"/>
              <w:marTop w:val="0"/>
              <w:marBottom w:val="0"/>
              <w:divBdr>
                <w:top w:val="none" w:sz="0" w:space="0" w:color="auto"/>
                <w:left w:val="none" w:sz="0" w:space="0" w:color="auto"/>
                <w:bottom w:val="none" w:sz="0" w:space="0" w:color="auto"/>
                <w:right w:val="none" w:sz="0" w:space="0" w:color="auto"/>
              </w:divBdr>
            </w:div>
            <w:div w:id="1515993046">
              <w:marLeft w:val="0"/>
              <w:marRight w:val="0"/>
              <w:marTop w:val="0"/>
              <w:marBottom w:val="0"/>
              <w:divBdr>
                <w:top w:val="none" w:sz="0" w:space="0" w:color="auto"/>
                <w:left w:val="none" w:sz="0" w:space="0" w:color="auto"/>
                <w:bottom w:val="none" w:sz="0" w:space="0" w:color="auto"/>
                <w:right w:val="none" w:sz="0" w:space="0" w:color="auto"/>
              </w:divBdr>
            </w:div>
            <w:div w:id="893466530">
              <w:marLeft w:val="0"/>
              <w:marRight w:val="0"/>
              <w:marTop w:val="0"/>
              <w:marBottom w:val="0"/>
              <w:divBdr>
                <w:top w:val="none" w:sz="0" w:space="0" w:color="auto"/>
                <w:left w:val="none" w:sz="0" w:space="0" w:color="auto"/>
                <w:bottom w:val="none" w:sz="0" w:space="0" w:color="auto"/>
                <w:right w:val="none" w:sz="0" w:space="0" w:color="auto"/>
              </w:divBdr>
            </w:div>
            <w:div w:id="130746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kissflow.com/application-development/rad/rapid-application-development/" TargetMode="External"/><Relationship Id="rId21" Type="http://schemas.openxmlformats.org/officeDocument/2006/relationships/hyperlink" Target="file:///C:\Users\ARA%20MAE%20JUMAWID\Downloads\Revised\BERA-CHAPTER-1-3-FINAL%20REVISION%20V1.3.docx" TargetMode="External"/><Relationship Id="rId42" Type="http://schemas.openxmlformats.org/officeDocument/2006/relationships/header" Target="header9.xml"/><Relationship Id="rId47" Type="http://schemas.openxmlformats.org/officeDocument/2006/relationships/image" Target="media/image8.png"/><Relationship Id="rId63" Type="http://schemas.openxmlformats.org/officeDocument/2006/relationships/image" Target="media/image22.jpeg"/><Relationship Id="rId68" Type="http://schemas.openxmlformats.org/officeDocument/2006/relationships/image" Target="media/image27.jpeg"/><Relationship Id="rId16" Type="http://schemas.openxmlformats.org/officeDocument/2006/relationships/hyperlink" Target="file:///C:\Users\ARA%20MAE%20JUMAWID\Downloads\Revised\BERA-CHAPTER-1-3-FINAL%20REVISION%20V1.3.docx" TargetMode="Externa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header" Target="header5.xml"/><Relationship Id="rId37" Type="http://schemas.openxmlformats.org/officeDocument/2006/relationships/footer" Target="footer8.xml"/><Relationship Id="rId40" Type="http://schemas.openxmlformats.org/officeDocument/2006/relationships/header" Target="header8.xml"/><Relationship Id="rId45" Type="http://schemas.openxmlformats.org/officeDocument/2006/relationships/image" Target="media/image6.png"/><Relationship Id="rId53" Type="http://schemas.openxmlformats.org/officeDocument/2006/relationships/image" Target="media/image12.jpeg"/><Relationship Id="rId58" Type="http://schemas.openxmlformats.org/officeDocument/2006/relationships/image" Target="media/image17.jpeg"/><Relationship Id="rId66" Type="http://schemas.openxmlformats.org/officeDocument/2006/relationships/image" Target="media/image25.jpeg"/><Relationship Id="rId74" Type="http://schemas.openxmlformats.org/officeDocument/2006/relationships/header" Target="header13.xml"/><Relationship Id="rId5" Type="http://schemas.openxmlformats.org/officeDocument/2006/relationships/settings" Target="settings.xml"/><Relationship Id="rId61" Type="http://schemas.openxmlformats.org/officeDocument/2006/relationships/image" Target="media/image20.jpeg"/><Relationship Id="rId19" Type="http://schemas.openxmlformats.org/officeDocument/2006/relationships/hyperlink" Target="file:///C:\Users\ARA%20MAE%20JUMAWID\Downloads\Revised\BERA-CHAPTER-1-3-FINAL%20REVISION%20V1.3.docx" TargetMode="External"/><Relationship Id="rId14" Type="http://schemas.openxmlformats.org/officeDocument/2006/relationships/hyperlink" Target="file:///C:\Users\ARA%20MAE%20JUMAWID\Downloads\Revised\BERA-CHAPTER-1-3-FINAL%20REVISION%20V1.3.docx" TargetMode="External"/><Relationship Id="rId22" Type="http://schemas.openxmlformats.org/officeDocument/2006/relationships/image" Target="media/image1.png"/><Relationship Id="rId27" Type="http://schemas.openxmlformats.org/officeDocument/2006/relationships/header" Target="header3.xml"/><Relationship Id="rId30" Type="http://schemas.openxmlformats.org/officeDocument/2006/relationships/header" Target="header4.xml"/><Relationship Id="rId35" Type="http://schemas.openxmlformats.org/officeDocument/2006/relationships/footer" Target="footer7.xm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5.jpeg"/><Relationship Id="rId64" Type="http://schemas.openxmlformats.org/officeDocument/2006/relationships/image" Target="media/image23.jpeg"/><Relationship Id="rId69" Type="http://schemas.openxmlformats.org/officeDocument/2006/relationships/header" Target="header11.xm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10.xml"/><Relationship Id="rId72" Type="http://schemas.openxmlformats.org/officeDocument/2006/relationships/image" Target="media/image28.jpeg"/><Relationship Id="rId3" Type="http://schemas.openxmlformats.org/officeDocument/2006/relationships/numbering" Target="numbering.xml"/><Relationship Id="rId12" Type="http://schemas.openxmlformats.org/officeDocument/2006/relationships/hyperlink" Target="file:///C:\Users\ARA%20MAE%20JUMAWID\Downloads\Revised\BERA-CHAPTER-1-3-FINAL%20REVISION%20V1.3.docx" TargetMode="External"/><Relationship Id="rId17" Type="http://schemas.openxmlformats.org/officeDocument/2006/relationships/hyperlink" Target="file:///C:\Users\ARA%20MAE%20JUMAWID\Downloads\Revised\BERA-CHAPTER-1-3-FINAL%20REVISION%20V1.3.docx" TargetMode="External"/><Relationship Id="rId25" Type="http://schemas.openxmlformats.org/officeDocument/2006/relationships/hyperlink" Target="https://kissflow.com/application-development/rad/rapid-application-development/" TargetMode="External"/><Relationship Id="rId33" Type="http://schemas.openxmlformats.org/officeDocument/2006/relationships/footer" Target="footer5.xml"/><Relationship Id="rId38" Type="http://schemas.openxmlformats.org/officeDocument/2006/relationships/header" Target="header7.xml"/><Relationship Id="rId46" Type="http://schemas.openxmlformats.org/officeDocument/2006/relationships/image" Target="media/image7.png"/><Relationship Id="rId59" Type="http://schemas.openxmlformats.org/officeDocument/2006/relationships/image" Target="media/image18.jpeg"/><Relationship Id="rId67" Type="http://schemas.openxmlformats.org/officeDocument/2006/relationships/image" Target="media/image26.jpeg"/><Relationship Id="rId20" Type="http://schemas.openxmlformats.org/officeDocument/2006/relationships/hyperlink" Target="file:///C:\Users\ARA%20MAE%20JUMAWID\Downloads\Revised\BERA-CHAPTER-1-3-FINAL%20REVISION%20V1.3.docx" TargetMode="External"/><Relationship Id="rId41" Type="http://schemas.openxmlformats.org/officeDocument/2006/relationships/footer" Target="footer10.xml"/><Relationship Id="rId54" Type="http://schemas.openxmlformats.org/officeDocument/2006/relationships/image" Target="media/image13.jpeg"/><Relationship Id="rId62" Type="http://schemas.openxmlformats.org/officeDocument/2006/relationships/image" Target="media/image21.jpeg"/><Relationship Id="rId70" Type="http://schemas.openxmlformats.org/officeDocument/2006/relationships/footer" Target="footer12.xml"/><Relationship Id="rId75"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RA%20MAE%20JUMAWID\Downloads\Revised\BERA-CHAPTER-1-3-FINAL%20REVISION%20V1.3.docx" TargetMode="External"/><Relationship Id="rId23" Type="http://schemas.openxmlformats.org/officeDocument/2006/relationships/image" Target="media/image2.png"/><Relationship Id="rId28" Type="http://schemas.openxmlformats.org/officeDocument/2006/relationships/footer" Target="footer2.xml"/><Relationship Id="rId36" Type="http://schemas.openxmlformats.org/officeDocument/2006/relationships/header" Target="header6.xml"/><Relationship Id="rId49" Type="http://schemas.openxmlformats.org/officeDocument/2006/relationships/image" Target="media/image10.png"/><Relationship Id="rId57" Type="http://schemas.openxmlformats.org/officeDocument/2006/relationships/image" Target="media/image16.jpeg"/><Relationship Id="rId10" Type="http://schemas.openxmlformats.org/officeDocument/2006/relationships/footer" Target="footer1.xml"/><Relationship Id="rId31" Type="http://schemas.openxmlformats.org/officeDocument/2006/relationships/footer" Target="footer4.xml"/><Relationship Id="rId44" Type="http://schemas.openxmlformats.org/officeDocument/2006/relationships/image" Target="media/image5.png"/><Relationship Id="rId52" Type="http://schemas.openxmlformats.org/officeDocument/2006/relationships/footer" Target="footer11.xml"/><Relationship Id="rId60" Type="http://schemas.openxmlformats.org/officeDocument/2006/relationships/image" Target="media/image19.jpeg"/><Relationship Id="rId65" Type="http://schemas.openxmlformats.org/officeDocument/2006/relationships/image" Target="media/image24.jpeg"/><Relationship Id="rId73" Type="http://schemas.openxmlformats.org/officeDocument/2006/relationships/image" Target="media/image29.jpe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file:///C:\Users\ARA%20MAE%20JUMAWID\Downloads\Revised\BERA-CHAPTER-1-3-FINAL%20REVISION%20V1.3.docx" TargetMode="External"/><Relationship Id="rId18" Type="http://schemas.openxmlformats.org/officeDocument/2006/relationships/hyperlink" Target="file:///C:\Users\ARA%20MAE%20JUMAWID\Downloads\Revised\BERA-CHAPTER-1-3-FINAL%20REVISION%20V1.3.docx" TargetMode="External"/><Relationship Id="rId39" Type="http://schemas.openxmlformats.org/officeDocument/2006/relationships/footer" Target="footer9.xml"/><Relationship Id="rId34" Type="http://schemas.openxmlformats.org/officeDocument/2006/relationships/footer" Target="footer6.xml"/><Relationship Id="rId50" Type="http://schemas.openxmlformats.org/officeDocument/2006/relationships/image" Target="media/image11.jpeg"/><Relationship Id="rId55" Type="http://schemas.openxmlformats.org/officeDocument/2006/relationships/image" Target="media/image14.jpe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12.xml"/><Relationship Id="rId2" Type="http://schemas.openxmlformats.org/officeDocument/2006/relationships/customXml" Target="../customXml/item2.xml"/><Relationship Id="rId2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7F0149-4291-4A2B-AD44-1235F4953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103</Pages>
  <Words>16694</Words>
  <Characters>95160</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Arnold</dc:creator>
  <cp:lastModifiedBy>ARA MAE JUMAWID</cp:lastModifiedBy>
  <cp:revision>2</cp:revision>
  <cp:lastPrinted>2024-04-10T09:38:00Z</cp:lastPrinted>
  <dcterms:created xsi:type="dcterms:W3CDTF">2024-04-17T03:40:00Z</dcterms:created>
  <dcterms:modified xsi:type="dcterms:W3CDTF">2024-04-17T03:40:00Z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DA444D1DCFE24E308CB7747499A75BE1_13</vt:lpwstr>
  </property>
</Properties>
</file>