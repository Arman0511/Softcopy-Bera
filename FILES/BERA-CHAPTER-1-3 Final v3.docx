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643E4" w14:textId="77777777" w:rsidR="00CA5D4B" w:rsidRDefault="000B04DC">
      <w:pPr>
        <w:pStyle w:val="BodyText"/>
        <w:spacing w:before="12"/>
        <w:ind w:left="20"/>
        <w:jc w:val="center"/>
        <w:rPr>
          <w:rFonts w:ascii="Arial" w:hAnsi="Arial" w:cs="Arial"/>
          <w:b/>
          <w:bCs/>
        </w:rPr>
      </w:pPr>
      <w:r>
        <w:rPr>
          <w:rFonts w:ascii="Arial" w:hAnsi="Arial" w:cs="Arial"/>
          <w:b/>
          <w:bCs/>
        </w:rPr>
        <w:t>BERA: BILAR EMERGENCY RESPONSE APPLICATION USING DYNAMIC CLUSTERING PROTOCOL</w:t>
      </w:r>
    </w:p>
    <w:p w14:paraId="75B7542C" w14:textId="77777777" w:rsidR="00CA5D4B" w:rsidRDefault="00CA5D4B">
      <w:pPr>
        <w:spacing w:before="92"/>
        <w:ind w:left="2110" w:right="1851"/>
        <w:jc w:val="center"/>
        <w:rPr>
          <w:rFonts w:ascii="Arial" w:hAnsi="Arial" w:cs="Arial"/>
          <w:b/>
        </w:rPr>
      </w:pPr>
    </w:p>
    <w:p w14:paraId="15250DBA" w14:textId="77777777" w:rsidR="00CA5D4B" w:rsidRDefault="000B04DC">
      <w:pPr>
        <w:pStyle w:val="BodyText"/>
        <w:jc w:val="center"/>
        <w:rPr>
          <w:rFonts w:ascii="Arial" w:hAnsi="Arial" w:cs="Arial"/>
          <w:sz w:val="20"/>
        </w:rPr>
      </w:pPr>
      <w:r>
        <w:rPr>
          <w:rFonts w:ascii="Arial" w:hAnsi="Arial" w:cs="Arial"/>
          <w:noProof/>
        </w:rPr>
        <mc:AlternateContent>
          <mc:Choice Requires="wps">
            <w:drawing>
              <wp:anchor distT="0" distB="0" distL="0" distR="0" simplePos="0" relativeHeight="251713536" behindDoc="1" locked="0" layoutInCell="1" allowOverlap="1" wp14:anchorId="1183D492" wp14:editId="097E94EC">
                <wp:simplePos x="0" y="0"/>
                <wp:positionH relativeFrom="page">
                  <wp:posOffset>3009900</wp:posOffset>
                </wp:positionH>
                <wp:positionV relativeFrom="paragraph">
                  <wp:posOffset>234315</wp:posOffset>
                </wp:positionV>
                <wp:extent cx="2202180" cy="1270"/>
                <wp:effectExtent l="0" t="0" r="26670" b="17780"/>
                <wp:wrapTopAndBottom/>
                <wp:docPr id="46" name="Freeform: Shape 156"/>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56" o:spid="_x0000_s1026" o:spt="100" style="position:absolute;left:0pt;margin-left:237pt;margin-top:18.45pt;height:0.1pt;width:173.4pt;mso-position-horizontal-relative:page;mso-wrap-distance-bottom:0pt;mso-wrap-distance-top:0pt;z-index:-251602944;mso-width-relative:page;mso-height-relative:page;" filled="f" stroked="t" coordsize="2202180,1" o:gfxdata="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BbIEbXAAAACQEAAA8A&#10;AAAAAAAAAQAgAAAAIgAAAGRycy9kb3ducmV2LnhtbFBLAQIUABQAAAAIAIdO4kC9C7AIGAIAAIUE&#10;AAAOAAAAAAAAAAEAIAAAACYBAABkcnMvZTJvRG9jLnhtbFBLBQYAAAAABgAGAFkBAACwBQAAAAA=&#10;" path="m0,0l2202180,0e">
                <v:fill on="f" focussize="0,0"/>
                <v:stroke weight="0.755984251968504pt" color="#000000" joinstyle="round"/>
                <v:imagedata o:title=""/>
                <o:lock v:ext="edit" aspectratio="f"/>
                <v:textbox inset="0mm,0mm,0mm,0mm"/>
                <w10:wrap type="topAndBottom"/>
              </v:shape>
            </w:pict>
          </mc:Fallback>
        </mc:AlternateContent>
      </w:r>
    </w:p>
    <w:p w14:paraId="498C6838" w14:textId="77777777" w:rsidR="00CA5D4B" w:rsidRDefault="00CA5D4B">
      <w:pPr>
        <w:pStyle w:val="BodyText"/>
        <w:spacing w:before="9"/>
        <w:jc w:val="center"/>
        <w:rPr>
          <w:rFonts w:ascii="Arial" w:hAnsi="Arial" w:cs="Arial"/>
          <w:sz w:val="22"/>
        </w:rPr>
      </w:pPr>
    </w:p>
    <w:p w14:paraId="2A870968" w14:textId="77777777" w:rsidR="00CA5D4B" w:rsidRDefault="00CA5D4B">
      <w:pPr>
        <w:pStyle w:val="BodyText"/>
        <w:spacing w:line="20" w:lineRule="exact"/>
        <w:ind w:left="3025"/>
        <w:jc w:val="center"/>
        <w:rPr>
          <w:rFonts w:ascii="Arial" w:hAnsi="Arial" w:cs="Arial"/>
          <w:sz w:val="2"/>
        </w:rPr>
      </w:pPr>
    </w:p>
    <w:p w14:paraId="1980A530" w14:textId="77777777" w:rsidR="00CA5D4B" w:rsidRDefault="00CA5D4B">
      <w:pPr>
        <w:pStyle w:val="BodyText"/>
        <w:jc w:val="center"/>
        <w:rPr>
          <w:rFonts w:ascii="Arial" w:hAnsi="Arial" w:cs="Arial"/>
          <w:sz w:val="20"/>
        </w:rPr>
      </w:pPr>
    </w:p>
    <w:p w14:paraId="774DE412" w14:textId="77777777" w:rsidR="00CA5D4B" w:rsidRDefault="000B04DC">
      <w:pPr>
        <w:pStyle w:val="BodyText"/>
        <w:spacing w:before="220" w:line="24" w:lineRule="atLeast"/>
        <w:ind w:left="3600"/>
        <w:rPr>
          <w:rFonts w:ascii="Arial" w:hAnsi="Arial" w:cs="Arial"/>
        </w:rPr>
      </w:pPr>
      <w:r>
        <w:rPr>
          <w:rFonts w:ascii="Arial" w:hAnsi="Arial" w:cs="Arial"/>
        </w:rPr>
        <w:t xml:space="preserve">   A</w:t>
      </w:r>
      <w:r>
        <w:rPr>
          <w:rFonts w:ascii="Arial" w:hAnsi="Arial" w:cs="Arial"/>
          <w:spacing w:val="-2"/>
        </w:rPr>
        <w:t xml:space="preserve"> Thesis</w:t>
      </w:r>
    </w:p>
    <w:p w14:paraId="02338B3E" w14:textId="77777777" w:rsidR="00CA5D4B" w:rsidRDefault="000B04DC">
      <w:pPr>
        <w:pStyle w:val="BodyText"/>
        <w:spacing w:before="41" w:line="24" w:lineRule="atLeast"/>
        <w:ind w:left="1440" w:right="2074" w:firstLine="720"/>
        <w:rPr>
          <w:rFonts w:ascii="Arial" w:hAnsi="Arial" w:cs="Arial"/>
        </w:rPr>
      </w:pPr>
      <w:r>
        <w:rPr>
          <w:rFonts w:ascii="Arial" w:hAnsi="Arial" w:cs="Arial"/>
        </w:rPr>
        <w:t xml:space="preserve"> Presented to the Faculty of the College</w:t>
      </w:r>
    </w:p>
    <w:p w14:paraId="0E717104" w14:textId="77777777" w:rsidR="00CA5D4B" w:rsidRDefault="000B04DC">
      <w:pPr>
        <w:pStyle w:val="BodyText"/>
        <w:spacing w:before="41" w:line="24" w:lineRule="atLeast"/>
        <w:ind w:left="1440" w:right="2074" w:firstLine="720"/>
        <w:rPr>
          <w:rFonts w:ascii="Arial" w:hAnsi="Arial" w:cs="Arial"/>
          <w:sz w:val="20"/>
        </w:rPr>
      </w:pPr>
      <w:r>
        <w:rPr>
          <w:rFonts w:ascii="Arial" w:hAnsi="Arial" w:cs="Arial"/>
        </w:rPr>
        <w:t xml:space="preserve">    of</w:t>
      </w:r>
      <w:r>
        <w:rPr>
          <w:rFonts w:ascii="Arial" w:hAnsi="Arial" w:cs="Arial"/>
          <w:spacing w:val="-7"/>
        </w:rPr>
        <w:t xml:space="preserve"> </w:t>
      </w:r>
      <w:r>
        <w:rPr>
          <w:rFonts w:ascii="Arial" w:hAnsi="Arial" w:cs="Arial"/>
        </w:rPr>
        <w:t>Technology</w:t>
      </w:r>
      <w:r>
        <w:rPr>
          <w:rFonts w:ascii="Arial" w:hAnsi="Arial" w:cs="Arial"/>
          <w:spacing w:val="-9"/>
        </w:rPr>
        <w:t xml:space="preserve"> </w:t>
      </w:r>
      <w:r>
        <w:rPr>
          <w:rFonts w:ascii="Arial" w:hAnsi="Arial" w:cs="Arial"/>
        </w:rPr>
        <w:t>and</w:t>
      </w:r>
      <w:r>
        <w:rPr>
          <w:rFonts w:ascii="Arial" w:hAnsi="Arial" w:cs="Arial"/>
          <w:spacing w:val="-9"/>
        </w:rPr>
        <w:t xml:space="preserve"> Allied</w:t>
      </w:r>
      <w:r>
        <w:rPr>
          <w:rFonts w:ascii="Arial" w:hAnsi="Arial" w:cs="Arial"/>
          <w:spacing w:val="-7"/>
        </w:rPr>
        <w:t xml:space="preserve"> </w:t>
      </w:r>
      <w:r>
        <w:rPr>
          <w:rFonts w:ascii="Arial" w:hAnsi="Arial" w:cs="Arial"/>
        </w:rPr>
        <w:t>Sciences</w:t>
      </w:r>
    </w:p>
    <w:p w14:paraId="31094F5E" w14:textId="77777777" w:rsidR="00CA5D4B" w:rsidRDefault="000B04DC">
      <w:pPr>
        <w:pStyle w:val="BodyText"/>
        <w:spacing w:line="24" w:lineRule="atLeast"/>
        <w:ind w:left="2110" w:right="1784"/>
        <w:jc w:val="center"/>
        <w:rPr>
          <w:rFonts w:ascii="Arial" w:hAnsi="Arial" w:cs="Arial"/>
        </w:rPr>
      </w:pPr>
      <w:r>
        <w:rPr>
          <w:rFonts w:ascii="Arial" w:hAnsi="Arial" w:cs="Arial"/>
        </w:rPr>
        <w:t>BOHOL</w:t>
      </w:r>
      <w:r>
        <w:rPr>
          <w:rFonts w:ascii="Arial" w:hAnsi="Arial" w:cs="Arial"/>
          <w:spacing w:val="-4"/>
        </w:rPr>
        <w:t xml:space="preserve"> </w:t>
      </w:r>
      <w:r>
        <w:rPr>
          <w:rFonts w:ascii="Arial" w:hAnsi="Arial" w:cs="Arial"/>
        </w:rPr>
        <w:t>ISLAND</w:t>
      </w:r>
      <w:r>
        <w:rPr>
          <w:rFonts w:ascii="Arial" w:hAnsi="Arial" w:cs="Arial"/>
          <w:spacing w:val="-5"/>
        </w:rPr>
        <w:t xml:space="preserve"> </w:t>
      </w:r>
      <w:r>
        <w:rPr>
          <w:rFonts w:ascii="Arial" w:hAnsi="Arial" w:cs="Arial"/>
        </w:rPr>
        <w:t>STATE</w:t>
      </w:r>
      <w:r>
        <w:rPr>
          <w:rFonts w:ascii="Arial" w:hAnsi="Arial" w:cs="Arial"/>
          <w:spacing w:val="-2"/>
        </w:rPr>
        <w:t xml:space="preserve"> UNIVERSITY</w:t>
      </w:r>
    </w:p>
    <w:p w14:paraId="4D369A5F" w14:textId="77777777" w:rsidR="00CA5D4B" w:rsidRDefault="000B04DC">
      <w:pPr>
        <w:pStyle w:val="BodyText"/>
        <w:spacing w:before="43" w:line="24" w:lineRule="atLeast"/>
        <w:ind w:left="2110" w:right="1850"/>
        <w:jc w:val="center"/>
        <w:rPr>
          <w:rFonts w:ascii="Arial" w:hAnsi="Arial" w:cs="Arial"/>
        </w:rPr>
      </w:pPr>
      <w:r>
        <w:rPr>
          <w:rFonts w:ascii="Arial" w:hAnsi="Arial" w:cs="Arial"/>
        </w:rPr>
        <w:t>Zamora,</w:t>
      </w:r>
      <w:r>
        <w:rPr>
          <w:rFonts w:ascii="Arial" w:hAnsi="Arial" w:cs="Arial"/>
          <w:spacing w:val="-4"/>
        </w:rPr>
        <w:t xml:space="preserve"> </w:t>
      </w:r>
      <w:proofErr w:type="spellStart"/>
      <w:r>
        <w:rPr>
          <w:rFonts w:ascii="Arial" w:hAnsi="Arial" w:cs="Arial"/>
        </w:rPr>
        <w:t>Bilar</w:t>
      </w:r>
      <w:proofErr w:type="spellEnd"/>
      <w:r>
        <w:rPr>
          <w:rFonts w:ascii="Arial" w:hAnsi="Arial" w:cs="Arial"/>
        </w:rPr>
        <w:t>,</w:t>
      </w:r>
      <w:r>
        <w:rPr>
          <w:rFonts w:ascii="Arial" w:hAnsi="Arial" w:cs="Arial"/>
          <w:spacing w:val="-5"/>
        </w:rPr>
        <w:t xml:space="preserve"> </w:t>
      </w:r>
      <w:r>
        <w:rPr>
          <w:rFonts w:ascii="Arial" w:hAnsi="Arial" w:cs="Arial"/>
          <w:spacing w:val="-2"/>
        </w:rPr>
        <w:t>Bohol</w:t>
      </w:r>
    </w:p>
    <w:p w14:paraId="42CD0474" w14:textId="77777777" w:rsidR="00CA5D4B" w:rsidRDefault="00CA5D4B">
      <w:pPr>
        <w:pStyle w:val="BodyText"/>
        <w:jc w:val="center"/>
        <w:rPr>
          <w:rFonts w:ascii="Arial" w:hAnsi="Arial" w:cs="Arial"/>
          <w:sz w:val="20"/>
        </w:rPr>
      </w:pPr>
    </w:p>
    <w:p w14:paraId="4E30BD17" w14:textId="77777777" w:rsidR="00CA5D4B" w:rsidRDefault="00CA5D4B">
      <w:pPr>
        <w:pStyle w:val="BodyText"/>
        <w:jc w:val="center"/>
        <w:rPr>
          <w:rFonts w:ascii="Arial" w:hAnsi="Arial" w:cs="Arial"/>
          <w:sz w:val="20"/>
        </w:rPr>
      </w:pPr>
    </w:p>
    <w:p w14:paraId="3ED30B39" w14:textId="77777777" w:rsidR="00CA5D4B" w:rsidRDefault="00CA5D4B">
      <w:pPr>
        <w:pStyle w:val="BodyText"/>
        <w:jc w:val="center"/>
        <w:rPr>
          <w:rFonts w:ascii="Arial" w:hAnsi="Arial" w:cs="Arial"/>
          <w:sz w:val="20"/>
        </w:rPr>
      </w:pPr>
    </w:p>
    <w:p w14:paraId="41626AD0" w14:textId="77777777" w:rsidR="00CA5D4B" w:rsidRDefault="00CA5D4B">
      <w:pPr>
        <w:pStyle w:val="BodyText"/>
        <w:jc w:val="center"/>
        <w:rPr>
          <w:rFonts w:ascii="Arial" w:hAnsi="Arial" w:cs="Arial"/>
          <w:sz w:val="20"/>
        </w:rPr>
      </w:pPr>
    </w:p>
    <w:p w14:paraId="77A896FC" w14:textId="77777777" w:rsidR="00CA5D4B" w:rsidRDefault="000B04DC">
      <w:pPr>
        <w:pStyle w:val="BodyText"/>
        <w:spacing w:before="2"/>
        <w:rPr>
          <w:rFonts w:ascii="Arial" w:hAnsi="Arial" w:cs="Arial"/>
          <w:sz w:val="27"/>
        </w:rPr>
      </w:pPr>
      <w:r>
        <w:rPr>
          <w:rFonts w:ascii="Arial" w:hAnsi="Arial" w:cs="Arial"/>
          <w:noProof/>
        </w:rPr>
        <mc:AlternateContent>
          <mc:Choice Requires="wps">
            <w:drawing>
              <wp:anchor distT="0" distB="0" distL="0" distR="0" simplePos="0" relativeHeight="251691008" behindDoc="1" locked="0" layoutInCell="1" allowOverlap="1" wp14:anchorId="5823D7D5" wp14:editId="721BE5C3">
                <wp:simplePos x="0" y="0"/>
                <wp:positionH relativeFrom="page">
                  <wp:posOffset>3013710</wp:posOffset>
                </wp:positionH>
                <wp:positionV relativeFrom="paragraph">
                  <wp:posOffset>213995</wp:posOffset>
                </wp:positionV>
                <wp:extent cx="2202180" cy="1270"/>
                <wp:effectExtent l="0" t="0" r="0" b="0"/>
                <wp:wrapTopAndBottom/>
                <wp:docPr id="1779349054" name="Freeform: Shape 156"/>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56" o:spid="_x0000_s1026" o:spt="100" style="position:absolute;left:0pt;margin-left:237.3pt;margin-top:16.85pt;height:0.1pt;width:173.4pt;mso-position-horizontal-relative:page;mso-wrap-distance-bottom:0pt;mso-wrap-distance-top:0pt;z-index:-251625472;mso-width-relative:page;mso-height-relative:page;" filled="f" stroked="t" coordsize="2202180,1" o:gfxdata="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4HspCNcA&#10;AAAJAQAADwAAAAAAAAABACAAAAAiAAAAZHJzL2Rvd25yZXYueG1sUEsBAhQAFAAAAAgAh07iQICw&#10;/9YgAgAAjQQAAA4AAAAAAAAAAQAgAAAAJgEAAGRycy9lMm9Eb2MueG1sUEsFBgAAAAAGAAYAWQEA&#10;ALgFAAAAAA==&#10;" path="m0,0l2202180,0e">
                <v:fill on="f" focussize="0,0"/>
                <v:stroke weight="0.755984251968504pt" color="#000000" joinstyle="round"/>
                <v:imagedata o:title=""/>
                <o:lock v:ext="edit" aspectratio="f"/>
                <v:textbox inset="0mm,0mm,0mm,0mm"/>
                <w10:wrap type="topAndBottom"/>
              </v:shape>
            </w:pict>
          </mc:Fallback>
        </mc:AlternateContent>
      </w:r>
    </w:p>
    <w:p w14:paraId="19B53131" w14:textId="77777777" w:rsidR="00CA5D4B" w:rsidRDefault="00CA5D4B">
      <w:pPr>
        <w:pStyle w:val="BodyText"/>
        <w:jc w:val="center"/>
        <w:rPr>
          <w:rFonts w:ascii="Arial" w:hAnsi="Arial" w:cs="Arial"/>
          <w:sz w:val="20"/>
        </w:rPr>
      </w:pPr>
    </w:p>
    <w:p w14:paraId="572CF127" w14:textId="77777777" w:rsidR="00CA5D4B" w:rsidRDefault="00CA5D4B">
      <w:pPr>
        <w:pStyle w:val="BodyText"/>
        <w:rPr>
          <w:rFonts w:ascii="Arial" w:hAnsi="Arial" w:cs="Arial"/>
          <w:sz w:val="20"/>
        </w:rPr>
      </w:pPr>
    </w:p>
    <w:p w14:paraId="722C4287" w14:textId="77777777" w:rsidR="00CA5D4B" w:rsidRDefault="00CA5D4B">
      <w:pPr>
        <w:pStyle w:val="BodyText"/>
        <w:spacing w:before="9"/>
        <w:jc w:val="center"/>
        <w:rPr>
          <w:rFonts w:ascii="Arial" w:hAnsi="Arial" w:cs="Arial"/>
          <w:sz w:val="19"/>
        </w:rPr>
      </w:pPr>
    </w:p>
    <w:p w14:paraId="27011B52" w14:textId="77777777" w:rsidR="00CA5D4B" w:rsidRDefault="000B04DC">
      <w:pPr>
        <w:pStyle w:val="BodyText"/>
        <w:spacing w:before="92" w:line="24" w:lineRule="atLeast"/>
        <w:ind w:left="2110" w:right="1849"/>
        <w:jc w:val="center"/>
        <w:rPr>
          <w:rFonts w:ascii="Arial" w:hAnsi="Arial" w:cs="Arial"/>
        </w:rPr>
      </w:pPr>
      <w:r>
        <w:rPr>
          <w:rFonts w:ascii="Arial" w:hAnsi="Arial" w:cs="Arial"/>
        </w:rPr>
        <w:t>In</w:t>
      </w:r>
      <w:r>
        <w:rPr>
          <w:rFonts w:ascii="Arial" w:hAnsi="Arial" w:cs="Arial"/>
          <w:spacing w:val="-5"/>
        </w:rPr>
        <w:t xml:space="preserve"> </w:t>
      </w:r>
      <w:r>
        <w:rPr>
          <w:rFonts w:ascii="Arial" w:hAnsi="Arial" w:cs="Arial"/>
        </w:rPr>
        <w:t>Partial</w:t>
      </w:r>
      <w:r>
        <w:rPr>
          <w:rFonts w:ascii="Arial" w:hAnsi="Arial" w:cs="Arial"/>
          <w:spacing w:val="-3"/>
        </w:rPr>
        <w:t xml:space="preserve"> </w:t>
      </w:r>
      <w:r>
        <w:rPr>
          <w:rFonts w:ascii="Arial" w:hAnsi="Arial" w:cs="Arial"/>
          <w:spacing w:val="-2"/>
        </w:rPr>
        <w:t>Fulfillment</w:t>
      </w:r>
    </w:p>
    <w:p w14:paraId="7081F061" w14:textId="77777777" w:rsidR="00CA5D4B" w:rsidRDefault="000B04DC">
      <w:pPr>
        <w:pStyle w:val="BodyText"/>
        <w:spacing w:before="41" w:line="24" w:lineRule="atLeast"/>
        <w:ind w:left="2545" w:right="2284" w:hanging="3"/>
        <w:jc w:val="center"/>
        <w:rPr>
          <w:rFonts w:ascii="Arial" w:hAnsi="Arial" w:cs="Arial"/>
        </w:rPr>
      </w:pPr>
      <w:r>
        <w:rPr>
          <w:rFonts w:ascii="Arial" w:hAnsi="Arial" w:cs="Arial"/>
        </w:rPr>
        <w:t>of the Requirement for the Degree in Bachelor</w:t>
      </w:r>
      <w:r>
        <w:rPr>
          <w:rFonts w:ascii="Arial" w:hAnsi="Arial" w:cs="Arial"/>
          <w:spacing w:val="-7"/>
        </w:rPr>
        <w:t xml:space="preserve"> </w:t>
      </w:r>
      <w:r>
        <w:rPr>
          <w:rFonts w:ascii="Arial" w:hAnsi="Arial" w:cs="Arial"/>
        </w:rPr>
        <w:t>of</w:t>
      </w:r>
      <w:r>
        <w:rPr>
          <w:rFonts w:ascii="Arial" w:hAnsi="Arial" w:cs="Arial"/>
          <w:spacing w:val="-9"/>
        </w:rPr>
        <w:t xml:space="preserve"> </w:t>
      </w:r>
      <w:r>
        <w:rPr>
          <w:rFonts w:ascii="Arial" w:hAnsi="Arial" w:cs="Arial"/>
        </w:rPr>
        <w:t>Science</w:t>
      </w:r>
      <w:r>
        <w:rPr>
          <w:rFonts w:ascii="Arial" w:hAnsi="Arial" w:cs="Arial"/>
          <w:spacing w:val="-7"/>
        </w:rPr>
        <w:t xml:space="preserve"> </w:t>
      </w:r>
      <w:r>
        <w:rPr>
          <w:rFonts w:ascii="Arial" w:hAnsi="Arial" w:cs="Arial"/>
        </w:rPr>
        <w:t>in</w:t>
      </w:r>
      <w:r>
        <w:rPr>
          <w:rFonts w:ascii="Arial" w:hAnsi="Arial" w:cs="Arial"/>
          <w:spacing w:val="-9"/>
        </w:rPr>
        <w:t xml:space="preserve"> </w:t>
      </w:r>
      <w:r>
        <w:rPr>
          <w:rFonts w:ascii="Arial" w:hAnsi="Arial" w:cs="Arial"/>
        </w:rPr>
        <w:t>Computer</w:t>
      </w:r>
      <w:r>
        <w:rPr>
          <w:rFonts w:ascii="Arial" w:hAnsi="Arial" w:cs="Arial"/>
          <w:spacing w:val="-7"/>
        </w:rPr>
        <w:t xml:space="preserve"> </w:t>
      </w:r>
      <w:r>
        <w:rPr>
          <w:rFonts w:ascii="Arial" w:hAnsi="Arial" w:cs="Arial"/>
        </w:rPr>
        <w:t>Science</w:t>
      </w:r>
    </w:p>
    <w:p w14:paraId="43EFA00A" w14:textId="77777777" w:rsidR="00CA5D4B" w:rsidRDefault="00CA5D4B">
      <w:pPr>
        <w:pStyle w:val="BodyText"/>
        <w:rPr>
          <w:rFonts w:ascii="Arial" w:hAnsi="Arial" w:cs="Arial"/>
          <w:sz w:val="20"/>
        </w:rPr>
      </w:pPr>
    </w:p>
    <w:p w14:paraId="5ADB8190" w14:textId="77777777" w:rsidR="00CA5D4B" w:rsidRDefault="00CA5D4B">
      <w:pPr>
        <w:pStyle w:val="BodyText"/>
        <w:rPr>
          <w:rFonts w:ascii="Arial" w:hAnsi="Arial" w:cs="Arial"/>
          <w:sz w:val="20"/>
        </w:rPr>
      </w:pPr>
    </w:p>
    <w:p w14:paraId="32065AAA" w14:textId="77777777" w:rsidR="00CA5D4B" w:rsidRDefault="00CA5D4B">
      <w:pPr>
        <w:pStyle w:val="BodyText"/>
        <w:rPr>
          <w:rFonts w:ascii="Arial" w:hAnsi="Arial" w:cs="Arial"/>
          <w:sz w:val="20"/>
        </w:rPr>
      </w:pPr>
    </w:p>
    <w:p w14:paraId="38D0EE12" w14:textId="77777777" w:rsidR="00CA5D4B" w:rsidRDefault="00CA5D4B">
      <w:pPr>
        <w:pStyle w:val="BodyText"/>
        <w:rPr>
          <w:rFonts w:ascii="Arial" w:hAnsi="Arial" w:cs="Arial"/>
          <w:sz w:val="20"/>
        </w:rPr>
      </w:pPr>
    </w:p>
    <w:p w14:paraId="4249F8DD" w14:textId="77777777" w:rsidR="00CA5D4B" w:rsidRDefault="000B04DC">
      <w:pPr>
        <w:pStyle w:val="BodyText"/>
        <w:spacing w:before="3"/>
        <w:rPr>
          <w:rFonts w:ascii="Arial" w:hAnsi="Arial" w:cs="Arial"/>
          <w:sz w:val="23"/>
        </w:rPr>
      </w:pPr>
      <w:r>
        <w:rPr>
          <w:rFonts w:ascii="Arial" w:hAnsi="Arial" w:cs="Arial"/>
          <w:noProof/>
        </w:rPr>
        <mc:AlternateContent>
          <mc:Choice Requires="wps">
            <w:drawing>
              <wp:anchor distT="0" distB="0" distL="0" distR="0" simplePos="0" relativeHeight="251692032" behindDoc="1" locked="0" layoutInCell="1" allowOverlap="1" wp14:anchorId="334A4C72" wp14:editId="44638CC0">
                <wp:simplePos x="0" y="0"/>
                <wp:positionH relativeFrom="page">
                  <wp:posOffset>3013710</wp:posOffset>
                </wp:positionH>
                <wp:positionV relativeFrom="paragraph">
                  <wp:posOffset>185420</wp:posOffset>
                </wp:positionV>
                <wp:extent cx="2202180" cy="1270"/>
                <wp:effectExtent l="0" t="0" r="0" b="0"/>
                <wp:wrapTopAndBottom/>
                <wp:docPr id="1975220247" name="Freeform: Shape 155"/>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55" o:spid="_x0000_s1026" o:spt="100" style="position:absolute;left:0pt;margin-left:237.3pt;margin-top:14.6pt;height:0.1pt;width:173.4pt;mso-position-horizontal-relative:page;mso-wrap-distance-bottom:0pt;mso-wrap-distance-top:0pt;z-index:-251624448;mso-width-relative:page;mso-height-relative:page;" filled="f" stroked="t" coordsize="2202180,1" o:gfxdata="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48UtHXAAAA&#10;CQEAAA8AAAAAAAAAAQAgAAAAIgAAAGRycy9kb3ducmV2LnhtbFBLAQIUABQAAAAIAIdO4kAMZa4m&#10;HgIAAI0EAAAOAAAAAAAAAAEAIAAAACYBAABkcnMvZTJvRG9jLnhtbFBLBQYAAAAABgAGAFkBAAC2&#10;BQAAAAA=&#10;" path="m0,0l2202180,0e">
                <v:fill on="f" focussize="0,0"/>
                <v:stroke weight="0.755984251968504pt" color="#000000" joinstyle="round"/>
                <v:imagedata o:title=""/>
                <o:lock v:ext="edit" aspectratio="f"/>
                <v:textbox inset="0mm,0mm,0mm,0mm"/>
                <w10:wrap type="topAndBottom"/>
              </v:shape>
            </w:pict>
          </mc:Fallback>
        </mc:AlternateContent>
      </w:r>
    </w:p>
    <w:p w14:paraId="2ADD0556" w14:textId="77777777" w:rsidR="00CA5D4B" w:rsidRDefault="00CA5D4B">
      <w:pPr>
        <w:pStyle w:val="BodyText"/>
        <w:rPr>
          <w:rFonts w:ascii="Arial" w:hAnsi="Arial" w:cs="Arial"/>
          <w:sz w:val="20"/>
        </w:rPr>
      </w:pPr>
    </w:p>
    <w:p w14:paraId="7C227FEB" w14:textId="77777777" w:rsidR="00CA5D4B" w:rsidRDefault="00CA5D4B">
      <w:pPr>
        <w:pStyle w:val="BodyText"/>
        <w:rPr>
          <w:rFonts w:ascii="Arial" w:hAnsi="Arial" w:cs="Arial"/>
          <w:sz w:val="20"/>
        </w:rPr>
      </w:pPr>
    </w:p>
    <w:p w14:paraId="529245BE" w14:textId="77777777" w:rsidR="00CA5D4B" w:rsidRDefault="00CA5D4B">
      <w:pPr>
        <w:pStyle w:val="BodyText"/>
        <w:rPr>
          <w:rFonts w:ascii="Arial" w:hAnsi="Arial" w:cs="Arial"/>
          <w:sz w:val="20"/>
        </w:rPr>
      </w:pPr>
    </w:p>
    <w:p w14:paraId="508A6F1A" w14:textId="77777777" w:rsidR="00CA5D4B" w:rsidRDefault="00CA5D4B">
      <w:pPr>
        <w:pStyle w:val="BodyText"/>
        <w:rPr>
          <w:rFonts w:ascii="Arial" w:hAnsi="Arial" w:cs="Arial"/>
          <w:sz w:val="20"/>
        </w:rPr>
      </w:pPr>
    </w:p>
    <w:p w14:paraId="69D5138E" w14:textId="77777777" w:rsidR="00CA5D4B" w:rsidRDefault="00CA5D4B">
      <w:pPr>
        <w:pStyle w:val="BodyText"/>
        <w:spacing w:before="9"/>
        <w:rPr>
          <w:rFonts w:ascii="Arial" w:hAnsi="Arial" w:cs="Arial"/>
          <w:sz w:val="19"/>
        </w:rPr>
      </w:pPr>
    </w:p>
    <w:p w14:paraId="2E5C29FF" w14:textId="77777777" w:rsidR="00CA5D4B" w:rsidRDefault="000B04DC">
      <w:pPr>
        <w:spacing w:line="240" w:lineRule="auto"/>
        <w:ind w:left="2110" w:right="1851"/>
        <w:jc w:val="center"/>
        <w:rPr>
          <w:rFonts w:ascii="Arial" w:hAnsi="Arial" w:cs="Arial"/>
          <w:bCs/>
        </w:rPr>
      </w:pPr>
      <w:r>
        <w:rPr>
          <w:rFonts w:ascii="Arial" w:hAnsi="Arial" w:cs="Arial"/>
          <w:bCs/>
        </w:rPr>
        <w:t xml:space="preserve">Armando C. </w:t>
      </w:r>
      <w:proofErr w:type="spellStart"/>
      <w:r>
        <w:rPr>
          <w:rFonts w:ascii="Arial" w:hAnsi="Arial" w:cs="Arial"/>
          <w:bCs/>
        </w:rPr>
        <w:t>Jumawid</w:t>
      </w:r>
      <w:proofErr w:type="spellEnd"/>
      <w:r>
        <w:rPr>
          <w:rFonts w:ascii="Arial" w:hAnsi="Arial" w:cs="Arial"/>
          <w:bCs/>
        </w:rPr>
        <w:t xml:space="preserve"> Jr.</w:t>
      </w:r>
    </w:p>
    <w:p w14:paraId="20C3D555" w14:textId="77777777" w:rsidR="00CA5D4B" w:rsidRDefault="000B04DC">
      <w:pPr>
        <w:spacing w:line="240" w:lineRule="auto"/>
        <w:ind w:left="2110" w:right="1851"/>
        <w:jc w:val="center"/>
        <w:rPr>
          <w:rFonts w:ascii="Arial" w:hAnsi="Arial" w:cs="Arial"/>
          <w:bCs/>
        </w:rPr>
      </w:pPr>
      <w:proofErr w:type="spellStart"/>
      <w:r>
        <w:rPr>
          <w:rFonts w:ascii="Arial" w:hAnsi="Arial" w:cs="Arial"/>
          <w:bCs/>
        </w:rPr>
        <w:t>Ronelyn</w:t>
      </w:r>
      <w:proofErr w:type="spellEnd"/>
      <w:r>
        <w:rPr>
          <w:rFonts w:ascii="Arial" w:hAnsi="Arial" w:cs="Arial"/>
          <w:bCs/>
        </w:rPr>
        <w:t xml:space="preserve"> G. </w:t>
      </w:r>
      <w:proofErr w:type="spellStart"/>
      <w:r>
        <w:rPr>
          <w:rFonts w:ascii="Arial" w:hAnsi="Arial" w:cs="Arial"/>
          <w:bCs/>
        </w:rPr>
        <w:t>Perocho</w:t>
      </w:r>
      <w:proofErr w:type="spellEnd"/>
      <w:r>
        <w:rPr>
          <w:rFonts w:ascii="Arial" w:hAnsi="Arial" w:cs="Arial"/>
          <w:bCs/>
        </w:rPr>
        <w:t xml:space="preserve"> </w:t>
      </w:r>
    </w:p>
    <w:p w14:paraId="13DBF27A" w14:textId="77777777" w:rsidR="00CA5D4B" w:rsidRDefault="000B04DC">
      <w:pPr>
        <w:spacing w:line="240" w:lineRule="auto"/>
        <w:ind w:left="2110" w:right="1851"/>
        <w:jc w:val="center"/>
        <w:rPr>
          <w:rFonts w:ascii="Arial" w:hAnsi="Arial" w:cs="Arial"/>
          <w:bCs/>
        </w:rPr>
      </w:pPr>
      <w:r>
        <w:rPr>
          <w:rFonts w:ascii="Arial" w:hAnsi="Arial" w:cs="Arial"/>
          <w:bCs/>
        </w:rPr>
        <w:t>Mark Henry Perez</w:t>
      </w:r>
    </w:p>
    <w:p w14:paraId="77F1E891" w14:textId="77777777" w:rsidR="00CA5D4B" w:rsidRDefault="00CA5D4B">
      <w:pPr>
        <w:spacing w:before="92"/>
        <w:ind w:right="1851"/>
        <w:jc w:val="both"/>
        <w:rPr>
          <w:rFonts w:ascii="Arial" w:hAnsi="Arial" w:cs="Arial"/>
          <w:b/>
        </w:rPr>
      </w:pPr>
    </w:p>
    <w:p w14:paraId="1673F000" w14:textId="77777777" w:rsidR="00CA5D4B" w:rsidRDefault="00CA5D4B">
      <w:pPr>
        <w:spacing w:before="92"/>
        <w:ind w:right="1851"/>
        <w:jc w:val="both"/>
        <w:rPr>
          <w:rFonts w:ascii="Arial" w:hAnsi="Arial" w:cs="Arial"/>
          <w:b/>
        </w:rPr>
      </w:pPr>
    </w:p>
    <w:p w14:paraId="78CAE412" w14:textId="77777777" w:rsidR="00CA5D4B" w:rsidRDefault="00CA5D4B">
      <w:pPr>
        <w:spacing w:before="92"/>
        <w:ind w:right="1851"/>
        <w:jc w:val="both"/>
        <w:rPr>
          <w:rFonts w:ascii="Arial" w:hAnsi="Arial" w:cs="Arial"/>
          <w:b/>
        </w:rPr>
      </w:pPr>
    </w:p>
    <w:p w14:paraId="1A9C8FF6" w14:textId="77777777" w:rsidR="00CA5D4B" w:rsidRDefault="000B04DC">
      <w:pPr>
        <w:spacing w:before="92"/>
        <w:ind w:left="2110" w:right="1851"/>
        <w:jc w:val="center"/>
        <w:rPr>
          <w:rFonts w:ascii="Arial" w:hAnsi="Arial" w:cs="Arial"/>
          <w:bCs/>
        </w:rPr>
      </w:pPr>
      <w:r>
        <w:rPr>
          <w:rFonts w:ascii="Arial" w:hAnsi="Arial" w:cs="Arial"/>
          <w:bCs/>
        </w:rPr>
        <w:t>May 2024</w:t>
      </w:r>
    </w:p>
    <w:p w14:paraId="034B88F1" w14:textId="77777777" w:rsidR="00CA5D4B" w:rsidRDefault="00CA5D4B">
      <w:pPr>
        <w:spacing w:before="92"/>
        <w:ind w:left="2110" w:right="1851"/>
        <w:jc w:val="center"/>
        <w:rPr>
          <w:rFonts w:ascii="Arial" w:hAnsi="Arial" w:cs="Arial"/>
          <w:b/>
        </w:rPr>
        <w:sectPr w:rsidR="00CA5D4B">
          <w:headerReference w:type="default" r:id="rId9"/>
          <w:footerReference w:type="default" r:id="rId10"/>
          <w:headerReference w:type="first" r:id="rId11"/>
          <w:pgSz w:w="12240" w:h="15840"/>
          <w:pgMar w:top="1440" w:right="1440" w:bottom="1440" w:left="2160" w:header="749" w:footer="0" w:gutter="0"/>
          <w:cols w:space="720"/>
          <w:titlePg/>
          <w:docGrid w:linePitch="326"/>
        </w:sectPr>
      </w:pPr>
    </w:p>
    <w:p w14:paraId="03D13E5A" w14:textId="77777777" w:rsidR="00CA5D4B" w:rsidRDefault="000B04DC">
      <w:pPr>
        <w:spacing w:before="92"/>
        <w:ind w:left="2110" w:right="1851"/>
        <w:jc w:val="center"/>
        <w:rPr>
          <w:rFonts w:ascii="Arial" w:hAnsi="Arial" w:cs="Arial"/>
          <w:b/>
        </w:rPr>
      </w:pPr>
      <w:r>
        <w:rPr>
          <w:rFonts w:ascii="Arial" w:hAnsi="Arial" w:cs="Arial"/>
          <w:noProof/>
        </w:rPr>
        <w:lastRenderedPageBreak/>
        <mc:AlternateContent>
          <mc:Choice Requires="wps">
            <w:drawing>
              <wp:anchor distT="0" distB="0" distL="0" distR="0" simplePos="0" relativeHeight="251669504" behindDoc="1" locked="0" layoutInCell="1" allowOverlap="1" wp14:anchorId="3A1B8BB3" wp14:editId="4DCB25B9">
                <wp:simplePos x="0" y="0"/>
                <wp:positionH relativeFrom="page">
                  <wp:posOffset>6789420</wp:posOffset>
                </wp:positionH>
                <wp:positionV relativeFrom="paragraph">
                  <wp:posOffset>-379730</wp:posOffset>
                </wp:positionV>
                <wp:extent cx="71120" cy="140335"/>
                <wp:effectExtent l="0" t="0" r="0" b="0"/>
                <wp:wrapNone/>
                <wp:docPr id="203401144" name="Text Box 154"/>
                <wp:cNvGraphicFramePr/>
                <a:graphic xmlns:a="http://schemas.openxmlformats.org/drawingml/2006/main">
                  <a:graphicData uri="http://schemas.microsoft.com/office/word/2010/wordprocessingShape">
                    <wps:wsp>
                      <wps:cNvSpPr txBox="1"/>
                      <wps:spPr>
                        <a:xfrm>
                          <a:off x="0" y="0"/>
                          <a:ext cx="71120" cy="140335"/>
                        </a:xfrm>
                        <a:prstGeom prst="rect">
                          <a:avLst/>
                        </a:prstGeom>
                      </wps:spPr>
                      <wps:txbx>
                        <w:txbxContent>
                          <w:p w14:paraId="66CA2325" w14:textId="77777777" w:rsidR="000B04DC" w:rsidRDefault="000B04DC">
                            <w:pPr>
                              <w:spacing w:line="221" w:lineRule="exact"/>
                              <w:rPr>
                                <w:rFonts w:ascii="Calibri"/>
                              </w:rPr>
                            </w:pPr>
                            <w:r>
                              <w:rPr>
                                <w:rFonts w:ascii="Calibri"/>
                                <w:sz w:val="22"/>
                              </w:rPr>
                              <w:t>1</w:t>
                            </w:r>
                          </w:p>
                        </w:txbxContent>
                      </wps:txbx>
                      <wps:bodyPr wrap="square" lIns="0" tIns="0" rIns="0" bIns="0" rtlCol="0">
                        <a:noAutofit/>
                      </wps:bodyPr>
                    </wps:wsp>
                  </a:graphicData>
                </a:graphic>
              </wp:anchor>
            </w:drawing>
          </mc:Choice>
          <mc:Fallback>
            <w:pict>
              <v:shapetype w14:anchorId="3A1B8BB3" id="_x0000_t202" coordsize="21600,21600" o:spt="202" path="m,l,21600r21600,l21600,xe">
                <v:stroke joinstyle="miter"/>
                <v:path gradientshapeok="t" o:connecttype="rect"/>
              </v:shapetype>
              <v:shape id="Text Box 154" o:spid="_x0000_s1026" type="#_x0000_t202" style="position:absolute;left:0;text-align:left;margin-left:534.6pt;margin-top:-29.9pt;width:5.6pt;height:11.05pt;z-index:-2516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" filled="f" stroked="f">
                <v:textbox inset="0,0,0,0">
                  <w:txbxContent>
                    <w:p w14:paraId="66CA2325" w14:textId="77777777" w:rsidR="000B04DC" w:rsidRDefault="000B04DC">
                      <w:pPr>
                        <w:spacing w:line="221" w:lineRule="exact"/>
                        <w:rPr>
                          <w:rFonts w:ascii="Calibri"/>
                        </w:rPr>
                      </w:pPr>
                      <w:r>
                        <w:rPr>
                          <w:rFonts w:ascii="Calibri"/>
                          <w:sz w:val="22"/>
                        </w:rPr>
                        <w:t>1</w:t>
                      </w:r>
                    </w:p>
                  </w:txbxContent>
                </v:textbox>
                <w10:wrap anchorx="page"/>
              </v:shape>
            </w:pict>
          </mc:Fallback>
        </mc:AlternateContent>
      </w:r>
      <w:r>
        <w:rPr>
          <w:rFonts w:ascii="Arial" w:hAnsi="Arial" w:cs="Arial"/>
          <w:noProof/>
        </w:rPr>
        <mc:AlternateContent>
          <mc:Choice Requires="wps">
            <w:drawing>
              <wp:anchor distT="0" distB="0" distL="0" distR="0" simplePos="0" relativeHeight="251668480" behindDoc="0" locked="0" layoutInCell="1" allowOverlap="1" wp14:anchorId="0572FFEE" wp14:editId="27D0F925">
                <wp:simplePos x="0" y="0"/>
                <wp:positionH relativeFrom="page">
                  <wp:posOffset>6671945</wp:posOffset>
                </wp:positionH>
                <wp:positionV relativeFrom="paragraph">
                  <wp:posOffset>-434975</wp:posOffset>
                </wp:positionV>
                <wp:extent cx="321310" cy="281305"/>
                <wp:effectExtent l="0" t="0" r="0" b="0"/>
                <wp:wrapNone/>
                <wp:docPr id="1338391915" name="Freeform: Shape 153"/>
                <wp:cNvGraphicFramePr/>
                <a:graphic xmlns:a="http://schemas.openxmlformats.org/drawingml/2006/main">
                  <a:graphicData uri="http://schemas.microsoft.com/office/word/2010/wordprocessingShape">
                    <wps:wsp>
                      <wps:cNvSpPr/>
                      <wps:spPr>
                        <a:xfrm>
                          <a:off x="0" y="0"/>
                          <a:ext cx="321310" cy="281305"/>
                        </a:xfrm>
                        <a:custGeom>
                          <a:avLst/>
                          <a:gdLst/>
                          <a:ahLst/>
                          <a:cxnLst/>
                          <a:rect l="l" t="t" r="r" b="b"/>
                          <a:pathLst>
                            <a:path w="321310" h="281305">
                              <a:moveTo>
                                <a:pt x="321309" y="0"/>
                              </a:moveTo>
                              <a:lnTo>
                                <a:pt x="0" y="0"/>
                              </a:lnTo>
                              <a:lnTo>
                                <a:pt x="0" y="281304"/>
                              </a:lnTo>
                              <a:lnTo>
                                <a:pt x="321309" y="281304"/>
                              </a:lnTo>
                              <a:lnTo>
                                <a:pt x="321309"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153" o:spid="_x0000_s1026" o:spt="100" style="position:absolute;left:0pt;margin-left:525.35pt;margin-top:-34.25pt;height:22.15pt;width:25.3pt;mso-position-horizontal-relative:page;z-index:251668480;mso-width-relative:page;mso-height-relative:page;" fillcolor="#FFFFFF" filled="t" stroked="f" coordsize="321310,281305" o:gfxdata="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9UANNcAAAANAQAADwAAAAAAAAABACAAAAAiAAAAZHJzL2Rvd25yZXYueG1sUEsB&#10;AhQAFAAAAAgAh07iQHVRoaQvAgAA8gQAAA4AAAAAAAAAAQAgAAAAJgEAAGRycy9lMm9Eb2MueG1s&#10;UEsFBgAAAAAGAAYAWQEAAMcFAAAAAA==&#10;" path="m321309,0l0,0,0,281304,321309,281304,321309,0xe">
                <v:fill on="t" focussize="0,0"/>
                <v:stroke on="f"/>
                <v:imagedata o:title=""/>
                <o:lock v:ext="edit" aspectratio="f"/>
                <v:textbox inset="0mm,0mm,0mm,0mm"/>
              </v:shape>
            </w:pict>
          </mc:Fallback>
        </mc:AlternateContent>
      </w:r>
      <w:r>
        <w:rPr>
          <w:rFonts w:ascii="Arial" w:hAnsi="Arial" w:cs="Arial"/>
          <w:b/>
        </w:rPr>
        <w:t>Chapter</w:t>
      </w:r>
      <w:r>
        <w:rPr>
          <w:rFonts w:ascii="Arial" w:hAnsi="Arial" w:cs="Arial"/>
          <w:b/>
          <w:spacing w:val="-6"/>
        </w:rPr>
        <w:t xml:space="preserve"> </w:t>
      </w:r>
      <w:r>
        <w:rPr>
          <w:rFonts w:ascii="Arial" w:hAnsi="Arial" w:cs="Arial"/>
          <w:b/>
          <w:spacing w:val="-10"/>
        </w:rPr>
        <w:t>1</w:t>
      </w:r>
    </w:p>
    <w:p w14:paraId="0D51AA0A" w14:textId="77777777" w:rsidR="00CA5D4B" w:rsidRDefault="000B04DC">
      <w:pPr>
        <w:pStyle w:val="Heading2"/>
        <w:spacing w:line="240" w:lineRule="auto"/>
        <w:ind w:left="2060" w:right="1851" w:firstLine="50"/>
        <w:jc w:val="center"/>
        <w:rPr>
          <w:rFonts w:ascii="Arial" w:hAnsi="Arial" w:cs="Arial"/>
          <w:color w:val="auto"/>
        </w:rPr>
      </w:pPr>
      <w:r>
        <w:rPr>
          <w:rFonts w:ascii="Arial" w:hAnsi="Arial" w:cs="Arial"/>
          <w:color w:val="auto"/>
        </w:rPr>
        <w:t>THE</w:t>
      </w:r>
      <w:r>
        <w:rPr>
          <w:rFonts w:ascii="Arial" w:hAnsi="Arial" w:cs="Arial"/>
          <w:color w:val="auto"/>
          <w:spacing w:val="-2"/>
        </w:rPr>
        <w:t xml:space="preserve"> </w:t>
      </w:r>
      <w:r>
        <w:rPr>
          <w:rFonts w:ascii="Arial" w:hAnsi="Arial" w:cs="Arial"/>
          <w:color w:val="auto"/>
        </w:rPr>
        <w:t>PROBLEM</w:t>
      </w:r>
      <w:r>
        <w:rPr>
          <w:rFonts w:ascii="Arial" w:hAnsi="Arial" w:cs="Arial"/>
          <w:color w:val="auto"/>
          <w:spacing w:val="-3"/>
        </w:rPr>
        <w:t xml:space="preserve"> </w:t>
      </w:r>
      <w:r>
        <w:rPr>
          <w:rFonts w:ascii="Arial" w:hAnsi="Arial" w:cs="Arial"/>
          <w:color w:val="auto"/>
        </w:rPr>
        <w:t>AND</w:t>
      </w:r>
      <w:r>
        <w:rPr>
          <w:rFonts w:ascii="Arial" w:hAnsi="Arial" w:cs="Arial"/>
          <w:color w:val="auto"/>
          <w:spacing w:val="-4"/>
        </w:rPr>
        <w:t xml:space="preserve"> </w:t>
      </w:r>
      <w:r>
        <w:rPr>
          <w:rFonts w:ascii="Arial" w:hAnsi="Arial" w:cs="Arial"/>
          <w:color w:val="auto"/>
        </w:rPr>
        <w:t>ITS</w:t>
      </w:r>
      <w:r>
        <w:rPr>
          <w:rFonts w:ascii="Arial" w:hAnsi="Arial" w:cs="Arial"/>
          <w:color w:val="auto"/>
          <w:spacing w:val="-4"/>
        </w:rPr>
        <w:t xml:space="preserve"> </w:t>
      </w:r>
      <w:r>
        <w:rPr>
          <w:rFonts w:ascii="Arial" w:hAnsi="Arial" w:cs="Arial"/>
          <w:color w:val="auto"/>
          <w:spacing w:val="-2"/>
        </w:rPr>
        <w:t>SCOPE</w:t>
      </w:r>
    </w:p>
    <w:p w14:paraId="10F4F39B" w14:textId="77777777" w:rsidR="00CA5D4B" w:rsidRDefault="00CA5D4B">
      <w:pPr>
        <w:pStyle w:val="BodyText"/>
        <w:spacing w:before="10"/>
        <w:rPr>
          <w:rFonts w:ascii="Arial" w:hAnsi="Arial" w:cs="Arial"/>
          <w:b/>
          <w:sz w:val="16"/>
        </w:rPr>
      </w:pPr>
    </w:p>
    <w:p w14:paraId="20322B73" w14:textId="77777777" w:rsidR="00CA5D4B" w:rsidRDefault="00CA5D4B">
      <w:pPr>
        <w:pStyle w:val="BodyText"/>
        <w:spacing w:before="10"/>
        <w:rPr>
          <w:rFonts w:ascii="Arial" w:hAnsi="Arial" w:cs="Arial"/>
          <w:b/>
          <w:sz w:val="16"/>
        </w:rPr>
      </w:pPr>
    </w:p>
    <w:p w14:paraId="3FB998D1" w14:textId="77777777" w:rsidR="00CA5D4B" w:rsidRDefault="000B04DC">
      <w:pPr>
        <w:pStyle w:val="Heading3"/>
        <w:spacing w:before="92" w:line="360" w:lineRule="auto"/>
        <w:rPr>
          <w:rFonts w:ascii="Arial" w:hAnsi="Arial" w:cs="Arial"/>
        </w:rPr>
      </w:pPr>
      <w:bookmarkStart w:id="0" w:name="_TOC_250007"/>
      <w:bookmarkEnd w:id="0"/>
      <w:r>
        <w:rPr>
          <w:rFonts w:ascii="Arial" w:hAnsi="Arial" w:cs="Arial"/>
          <w:b/>
          <w:bCs/>
          <w:color w:val="auto"/>
          <w:spacing w:val="-2"/>
        </w:rPr>
        <w:t>Rationale</w:t>
      </w:r>
    </w:p>
    <w:p w14:paraId="4E28730D" w14:textId="77777777" w:rsidR="00CA5D4B" w:rsidRDefault="000B04DC">
      <w:pPr>
        <w:jc w:val="both"/>
        <w:rPr>
          <w:rFonts w:ascii="Arial" w:hAnsi="Arial" w:cs="Arial"/>
        </w:rPr>
      </w:pPr>
      <w:r>
        <w:rPr>
          <w:rFonts w:ascii="Arial" w:hAnsi="Arial" w:cs="Arial"/>
        </w:rPr>
        <w:tab/>
        <w:t>Emergencies are inherently unpredictable, occurring anywhere and anytime, necessitating rapid decision-making. This unpredictability can disrupt the usual chain of command, potentially leading to lapses in judgment and significant losses. The general public is not exempt from a various security threats, both internal and external. These threats can cause physical harm and even death. Among the causes of death are heart disease, traffic accidents, and death caused by criminal activities.</w:t>
      </w:r>
    </w:p>
    <w:p w14:paraId="00D28D7F" w14:textId="77777777" w:rsidR="00CA5D4B" w:rsidRDefault="000B04DC">
      <w:pPr>
        <w:ind w:firstLine="720"/>
        <w:jc w:val="both"/>
        <w:rPr>
          <w:rFonts w:ascii="Arial" w:hAnsi="Arial" w:cs="Arial"/>
        </w:rPr>
      </w:pPr>
      <w:r>
        <w:rPr>
          <w:rFonts w:ascii="Arial" w:hAnsi="Arial" w:cs="Arial"/>
        </w:rPr>
        <w:t xml:space="preserve">Building upon the insights gained from the global response to the COVID-19 pandemic, as highlighted by </w:t>
      </w:r>
      <w:proofErr w:type="spellStart"/>
      <w:r>
        <w:rPr>
          <w:rFonts w:ascii="Arial" w:hAnsi="Arial" w:cs="Arial"/>
        </w:rPr>
        <w:t>Erkhembayar</w:t>
      </w:r>
      <w:proofErr w:type="spellEnd"/>
      <w:r>
        <w:rPr>
          <w:rFonts w:ascii="Arial" w:hAnsi="Arial" w:cs="Arial"/>
        </w:rPr>
        <w:t xml:space="preserve"> et al. (2020), our research aims to further enhance emergency response mechanisms. The proactive measures taken by countries, such as Mongolia, underscore the importance of efficient emergency response frameworks, facilitated by legal structures like the State Emergency Committee and the Disaster Protection Law. Despite these frameworks, challenges persist in promptly reporting emergencies, especially in remote areas where victims may encounter difficulties in using traditional communication methods like phone calls or SMS.</w:t>
      </w:r>
    </w:p>
    <w:p w14:paraId="288AF776" w14:textId="77777777" w:rsidR="00CA5D4B" w:rsidRDefault="000B04DC">
      <w:pPr>
        <w:ind w:firstLine="720"/>
        <w:jc w:val="both"/>
        <w:rPr>
          <w:rFonts w:ascii="Arial" w:hAnsi="Arial" w:cs="Arial"/>
        </w:rPr>
      </w:pPr>
      <w:r>
        <w:rPr>
          <w:rFonts w:ascii="Arial" w:hAnsi="Arial" w:cs="Arial"/>
        </w:rPr>
        <w:t xml:space="preserve">Drawing from established research, such as the work of </w:t>
      </w:r>
      <w:proofErr w:type="spellStart"/>
      <w:r>
        <w:rPr>
          <w:rFonts w:ascii="Arial" w:hAnsi="Arial" w:cs="Arial"/>
        </w:rPr>
        <w:t>Khalemsky</w:t>
      </w:r>
      <w:proofErr w:type="spellEnd"/>
      <w:r>
        <w:rPr>
          <w:rFonts w:ascii="Arial" w:hAnsi="Arial" w:cs="Arial"/>
        </w:rPr>
        <w:t xml:space="preserve"> </w:t>
      </w:r>
      <w:r>
        <w:rPr>
          <w:rFonts w:ascii="Arial" w:hAnsi="Arial" w:cs="Arial"/>
          <w:lang w:val="en-PH"/>
        </w:rPr>
        <w:t>&amp;</w:t>
      </w:r>
      <w:r>
        <w:rPr>
          <w:rFonts w:ascii="Arial" w:hAnsi="Arial" w:cs="Arial"/>
        </w:rPr>
        <w:t xml:space="preserve"> Schwartz (2017) </w:t>
      </w:r>
      <w:r>
        <w:rPr>
          <w:rFonts w:ascii="Arial" w:hAnsi="Arial" w:cs="Arial"/>
          <w:lang w:val="en-PH"/>
        </w:rPr>
        <w:t>&amp;</w:t>
      </w:r>
      <w:r>
        <w:rPr>
          <w:rFonts w:ascii="Arial" w:hAnsi="Arial" w:cs="Arial"/>
        </w:rPr>
        <w:t xml:space="preserve"> McNab et al. (2009), which highlight the transformative impact of mobile emergency response applications, our study seeks to expand upon these insights. </w:t>
      </w:r>
      <w:proofErr w:type="spellStart"/>
      <w:r>
        <w:rPr>
          <w:rFonts w:ascii="Arial" w:hAnsi="Arial" w:cs="Arial"/>
        </w:rPr>
        <w:t>Khalemsky</w:t>
      </w:r>
      <w:proofErr w:type="spellEnd"/>
      <w:r>
        <w:rPr>
          <w:rFonts w:ascii="Arial" w:hAnsi="Arial" w:cs="Arial"/>
        </w:rPr>
        <w:t xml:space="preserve"> </w:t>
      </w:r>
      <w:r>
        <w:rPr>
          <w:rFonts w:ascii="Arial" w:hAnsi="Arial" w:cs="Arial"/>
          <w:lang w:val="en-PH"/>
        </w:rPr>
        <w:t>&amp;</w:t>
      </w:r>
      <w:r>
        <w:rPr>
          <w:rFonts w:ascii="Arial" w:hAnsi="Arial" w:cs="Arial"/>
        </w:rPr>
        <w:t xml:space="preserve"> Schwartz, (2017) demonstrated the substantial reduction in </w:t>
      </w:r>
      <w:r>
        <w:rPr>
          <w:rFonts w:ascii="Arial" w:hAnsi="Arial" w:cs="Arial"/>
        </w:rPr>
        <w:lastRenderedPageBreak/>
        <w:t>response times achieved through mobile emergency applications, resulting in faster medical assistance and improved patient outcomes. McNab et al. (2009) provided valuable insights into the design principles of these applications, emphasizing the importance of achieving optimal performance. In the context of our research, these studies underscore the potential of advanced technology in enhancing emergency services and response effectiveness</w:t>
      </w:r>
    </w:p>
    <w:p w14:paraId="764437CA" w14:textId="77777777" w:rsidR="00CA5D4B" w:rsidRDefault="000B04DC">
      <w:pPr>
        <w:ind w:firstLine="720"/>
        <w:jc w:val="both"/>
        <w:rPr>
          <w:rFonts w:ascii="Arial" w:hAnsi="Arial" w:cs="Arial"/>
        </w:rPr>
      </w:pPr>
      <w:r>
        <w:rPr>
          <w:rFonts w:ascii="Arial" w:hAnsi="Arial" w:cs="Arial"/>
        </w:rPr>
        <w:t>To address the challenge of improving emergency response times in remote areas, the implementation of this research can provide a centralized platform for rapid emergency calls, precise GPS location information, direct communication with local emergency services, and emergency requestor identification. This comprehensive approach enhances the region's emergency response capabilities and better protects its residents.</w:t>
      </w:r>
    </w:p>
    <w:p w14:paraId="321D487E" w14:textId="77777777" w:rsidR="00CA5D4B" w:rsidRDefault="000B04DC">
      <w:pPr>
        <w:ind w:firstLine="720"/>
        <w:jc w:val="both"/>
        <w:rPr>
          <w:rFonts w:ascii="Arial" w:hAnsi="Arial" w:cs="Arial"/>
        </w:rPr>
      </w:pPr>
      <w:r>
        <w:rPr>
          <w:rFonts w:ascii="Arial" w:hAnsi="Arial" w:cs="Arial"/>
        </w:rPr>
        <w:t xml:space="preserve">As technology advances, it provides alternatives, and solutions begin to emerge. One suggested technology is a personal emergency notification mobile application (Hong et al., 2017). Technologies like </w:t>
      </w:r>
      <w:proofErr w:type="spellStart"/>
      <w:r>
        <w:rPr>
          <w:rFonts w:ascii="Arial" w:hAnsi="Arial" w:cs="Arial"/>
        </w:rPr>
        <w:t>Bilar</w:t>
      </w:r>
      <w:proofErr w:type="spellEnd"/>
      <w:r>
        <w:rPr>
          <w:rFonts w:ascii="Arial" w:hAnsi="Arial" w:cs="Arial"/>
        </w:rPr>
        <w:t xml:space="preserve"> Emergency Response Application (BERA) are crucial in enhancing response times and effectiveness. Through this application, the public can effortlessly dispatch emergency messages to family, friends, or relevant institutions. The application aids in facilitating evacuation by providing information about the sender's location and the nature of the threat encountered. This application is anticipated to make a practical contribution to the community by offering a swift communication method during crucial situations. It is also expected to support existing emergency assistance services by providing valuable assistance to authorized agencies.</w:t>
      </w:r>
    </w:p>
    <w:p w14:paraId="2872CEA2" w14:textId="77777777" w:rsidR="00CA5D4B" w:rsidRDefault="000B04DC">
      <w:pPr>
        <w:pStyle w:val="Heading3"/>
        <w:spacing w:before="1"/>
        <w:jc w:val="both"/>
        <w:rPr>
          <w:rFonts w:ascii="Arial" w:hAnsi="Arial" w:cs="Arial"/>
        </w:rPr>
      </w:pPr>
      <w:r>
        <w:rPr>
          <w:rFonts w:ascii="Arial" w:hAnsi="Arial" w:cs="Arial"/>
          <w:b/>
          <w:bCs/>
          <w:color w:val="auto"/>
        </w:rPr>
        <w:lastRenderedPageBreak/>
        <w:t>Literature Background</w:t>
      </w:r>
    </w:p>
    <w:p w14:paraId="576DF3EB" w14:textId="77777777" w:rsidR="00CA5D4B" w:rsidRDefault="000B04DC">
      <w:pPr>
        <w:ind w:firstLine="720"/>
        <w:jc w:val="both"/>
        <w:rPr>
          <w:rFonts w:ascii="Arial" w:hAnsi="Arial" w:cs="Arial"/>
        </w:rPr>
      </w:pPr>
      <w:r>
        <w:rPr>
          <w:rFonts w:ascii="Arial" w:hAnsi="Arial" w:cs="Arial"/>
        </w:rPr>
        <w:t>According to Republic Act No. 10121, also known as the "Philippine Disaster Risk Reduction and Management Act of 2010," this legislation provides a robust legal and policy framework for disaster risk reduction and management in the Philippines. By adhering to the provisions of this act, the application aims to contribute to enhancing the country's disaster preparedness, response, and recovery efforts. It underscores the commitment to promoting resilience and reducing the adverse impact of disasters on communities and individuals, as envisioned in RA 10121.</w:t>
      </w:r>
    </w:p>
    <w:p w14:paraId="30335AC2" w14:textId="77777777" w:rsidR="00CA5D4B" w:rsidRDefault="000B04DC">
      <w:pPr>
        <w:ind w:firstLine="720"/>
        <w:jc w:val="both"/>
        <w:rPr>
          <w:rFonts w:ascii="Arial" w:hAnsi="Arial" w:cs="Arial"/>
        </w:rPr>
      </w:pPr>
      <w:r>
        <w:rPr>
          <w:rFonts w:ascii="Arial" w:hAnsi="Arial" w:cs="Arial"/>
        </w:rPr>
        <w:t>Republic Act No. 10121, enacted on May 27, 2010, serves as the legal foundation for the Philippine Disaster Risk Reduction and Management System. The law outlines the country's commitment to addressing vulnerabilities, enhancing institutional capacities, and building community resilience to disasters and climate change impacts. It emphasizes a holistic and proactive approach, incorporating international principles, and aims to integrate disaster risk reduction into various aspects of development, governance, and peace processes. The Act underscores the importance of gender-responsive, community-centered, and environmentally sustainable disaster risk reduction and management practices.</w:t>
      </w:r>
    </w:p>
    <w:p w14:paraId="3D2D9CE4" w14:textId="77777777" w:rsidR="00CA5D4B" w:rsidRDefault="000B04DC">
      <w:pPr>
        <w:ind w:firstLine="720"/>
        <w:jc w:val="both"/>
        <w:rPr>
          <w:rFonts w:ascii="Arial" w:hAnsi="Arial" w:cs="Arial"/>
        </w:rPr>
      </w:pPr>
      <w:r>
        <w:rPr>
          <w:rFonts w:ascii="Arial" w:hAnsi="Arial" w:cs="Arial"/>
        </w:rPr>
        <w:t xml:space="preserve">The Senior Technology Exploration, Learning, and Acceptance (STELA) model, as proposed by Tsai et al. (2019) in their longitudinal randomized controlled trial published in Educational Gerontology (45(12), 728-743), aims to investigate the intricate dynamics of technology exploration and learning. As individuals age, the process of adopting new technologies becomes increasingly complex. </w:t>
      </w:r>
    </w:p>
    <w:p w14:paraId="19E8BD8F" w14:textId="77777777" w:rsidR="00CA5D4B" w:rsidRDefault="000B04DC">
      <w:pPr>
        <w:ind w:firstLine="720"/>
        <w:jc w:val="both"/>
        <w:rPr>
          <w:rFonts w:ascii="Arial" w:hAnsi="Arial" w:cs="Arial"/>
        </w:rPr>
      </w:pPr>
      <w:r>
        <w:rPr>
          <w:rFonts w:ascii="Arial" w:hAnsi="Arial" w:cs="Arial"/>
        </w:rPr>
        <w:lastRenderedPageBreak/>
        <w:t>As we enter the era of globalization, technology usage optimization should be put into practice and continue to grow in the area of personal and public security. This is important because as we advance in the globalization timeline, the risks to our security in every area of our lives are at risk.</w:t>
      </w:r>
    </w:p>
    <w:p w14:paraId="10BCCB8D" w14:textId="77777777" w:rsidR="00CA5D4B" w:rsidRDefault="000B04DC">
      <w:pPr>
        <w:ind w:firstLine="720"/>
        <w:jc w:val="both"/>
        <w:rPr>
          <w:rFonts w:ascii="Arial" w:hAnsi="Arial" w:cs="Arial"/>
        </w:rPr>
      </w:pPr>
      <w:r>
        <w:rPr>
          <w:rFonts w:ascii="Arial" w:hAnsi="Arial" w:cs="Arial"/>
        </w:rPr>
        <w:t>The Women's Design Service in London, UK, developed the "Making Safer Places" procedure in Bristol, Wolverhampton, London, and Manchester. The procedure uses a tool called the "fear-o-meter" to investigate the things that make women afraid (</w:t>
      </w:r>
      <w:proofErr w:type="spellStart"/>
      <w:r>
        <w:rPr>
          <w:rFonts w:ascii="Arial" w:hAnsi="Arial" w:cs="Arial"/>
        </w:rPr>
        <w:t>Whitzman</w:t>
      </w:r>
      <w:proofErr w:type="spellEnd"/>
      <w:r>
        <w:rPr>
          <w:rFonts w:ascii="Arial" w:hAnsi="Arial" w:cs="Arial"/>
        </w:rPr>
        <w:t>, Legacy et al. 2013). The women conducted a survey of their domestic neighborhood, estate, and playground using highly participatory equipment in order to determine the aspects of the physical environment that need to be improved. For instance, rerouting roads, establishing fences, and identifying and moving vegetation.</w:t>
      </w:r>
    </w:p>
    <w:p w14:paraId="35D9A755" w14:textId="77777777" w:rsidR="00CA5D4B" w:rsidRDefault="000B04DC">
      <w:pPr>
        <w:jc w:val="both"/>
        <w:rPr>
          <w:rFonts w:ascii="Arial" w:hAnsi="Arial" w:cs="Arial"/>
        </w:rPr>
      </w:pPr>
      <w:r>
        <w:rPr>
          <w:rFonts w:ascii="Arial" w:hAnsi="Arial" w:cs="Arial"/>
        </w:rPr>
        <w:tab/>
        <w:t>Both personal and public safety are issues that could be addressed by further improving the current environment in our society. We cannot dispute that neglected infrastructure exists in both our urban and rural areas, and that these areas need to be improved in order to stop serving as magnets for criminal activity.</w:t>
      </w:r>
    </w:p>
    <w:p w14:paraId="79F529D0" w14:textId="77777777" w:rsidR="00CA5D4B" w:rsidRDefault="000B04DC">
      <w:pPr>
        <w:ind w:firstLine="720"/>
        <w:jc w:val="both"/>
        <w:rPr>
          <w:rFonts w:ascii="Arial" w:hAnsi="Arial" w:cs="Arial"/>
        </w:rPr>
      </w:pPr>
      <w:r>
        <w:rPr>
          <w:rFonts w:ascii="Arial" w:hAnsi="Arial" w:cs="Arial"/>
        </w:rPr>
        <w:t xml:space="preserve">In </w:t>
      </w:r>
      <w:proofErr w:type="spellStart"/>
      <w:r>
        <w:rPr>
          <w:rFonts w:ascii="Arial" w:hAnsi="Arial" w:cs="Arial"/>
        </w:rPr>
        <w:t>Steurer's</w:t>
      </w:r>
      <w:proofErr w:type="spellEnd"/>
      <w:r>
        <w:rPr>
          <w:rFonts w:ascii="Arial" w:hAnsi="Arial" w:cs="Arial"/>
        </w:rPr>
        <w:t xml:space="preserve"> (2018) study on worldwide crime, homicide rates and burglary/housebreaking rates were analyzed across 198 countries, utilizing data from </w:t>
      </w:r>
      <w:proofErr w:type="spellStart"/>
      <w:r>
        <w:rPr>
          <w:rFonts w:ascii="Arial" w:hAnsi="Arial" w:cs="Arial"/>
        </w:rPr>
        <w:t>Knoema</w:t>
      </w:r>
      <w:proofErr w:type="spellEnd"/>
      <w:r>
        <w:rPr>
          <w:rFonts w:ascii="Arial" w:hAnsi="Arial" w:cs="Arial"/>
        </w:rPr>
        <w:t>. The examination unveiled a diverse range of crime rates, prompting the application of logarithmic transformation to attain a more normalized distribution.</w:t>
      </w:r>
    </w:p>
    <w:p w14:paraId="4D520AC5" w14:textId="77777777" w:rsidR="00CA5D4B" w:rsidRDefault="000B04DC">
      <w:pPr>
        <w:ind w:firstLine="720"/>
        <w:jc w:val="both"/>
        <w:rPr>
          <w:rFonts w:ascii="Arial" w:hAnsi="Arial" w:cs="Arial"/>
        </w:rPr>
      </w:pPr>
      <w:r>
        <w:rPr>
          <w:rFonts w:ascii="Arial" w:hAnsi="Arial" w:cs="Arial"/>
        </w:rPr>
        <w:t xml:space="preserve">As they say, "Prevention is better than cure," so law enforcement should seriously think about using technology to deter crime. Given that crime prevention </w:t>
      </w:r>
      <w:r>
        <w:rPr>
          <w:rFonts w:ascii="Arial" w:hAnsi="Arial" w:cs="Arial"/>
        </w:rPr>
        <w:lastRenderedPageBreak/>
        <w:t xml:space="preserve">could be improved in an efficient and effective manner, this could help law enforcement officials in their duties. </w:t>
      </w:r>
    </w:p>
    <w:p w14:paraId="5F740B4B" w14:textId="77777777" w:rsidR="00CA5D4B" w:rsidRDefault="000B04DC">
      <w:pPr>
        <w:ind w:firstLine="720"/>
        <w:jc w:val="both"/>
        <w:rPr>
          <w:rFonts w:ascii="Arial" w:hAnsi="Arial" w:cs="Arial"/>
        </w:rPr>
      </w:pPr>
      <w:r>
        <w:rPr>
          <w:rFonts w:ascii="Arial" w:hAnsi="Arial" w:cs="Arial"/>
        </w:rPr>
        <w:t>Four stages of disaster management are typically recognized in the field: mitigation, preparedness, response, and recovery (</w:t>
      </w:r>
      <w:proofErr w:type="spellStart"/>
      <w:r>
        <w:rPr>
          <w:rFonts w:ascii="Arial" w:hAnsi="Arial" w:cs="Arial"/>
        </w:rPr>
        <w:t>Zlatanova</w:t>
      </w:r>
      <w:proofErr w:type="spellEnd"/>
      <w:r>
        <w:rPr>
          <w:rFonts w:ascii="Arial" w:hAnsi="Arial" w:cs="Arial"/>
        </w:rPr>
        <w:t xml:space="preserve"> et al., 1998). Preparation is mostly focused on routine planning within the emergency services and law enforcement (e.g., for emergency situations such as police, ambulance, fire). Every phase is interrelated and vital, but from the perspective of saving lives, the response and recovery phases are frequently regarded as the most important.</w:t>
      </w:r>
    </w:p>
    <w:p w14:paraId="01E23363" w14:textId="77777777" w:rsidR="00CA5D4B" w:rsidRDefault="000B04DC">
      <w:pPr>
        <w:ind w:firstLine="720"/>
        <w:jc w:val="both"/>
        <w:rPr>
          <w:rFonts w:ascii="Arial" w:hAnsi="Arial" w:cs="Arial"/>
        </w:rPr>
      </w:pPr>
      <w:r>
        <w:rPr>
          <w:rFonts w:ascii="Arial" w:hAnsi="Arial" w:cs="Arial"/>
        </w:rPr>
        <w:t>As a result, it is imperative that law enforcement respond to calls from crime victims as soon as they are received. In order to lessen the aftereffects of a crime towards the victim or victims who made the call, moments like these should be handled carefully and quickly.</w:t>
      </w:r>
    </w:p>
    <w:p w14:paraId="5DDA0919" w14:textId="77777777" w:rsidR="00CA5D4B" w:rsidRDefault="000B04DC">
      <w:pPr>
        <w:ind w:firstLine="720"/>
        <w:jc w:val="both"/>
        <w:rPr>
          <w:rFonts w:ascii="Arial" w:hAnsi="Arial" w:cs="Arial"/>
        </w:rPr>
      </w:pPr>
      <w:r>
        <w:rPr>
          <w:rFonts w:ascii="Arial" w:hAnsi="Arial" w:cs="Arial"/>
        </w:rPr>
        <w:t xml:space="preserve">The idea of an event timeline is one that is frequently applied in emergency response. This outlines the incidents, emergency calls, reactions, and other actions in chronological order. that take place throughout an event </w:t>
      </w:r>
      <w:proofErr w:type="spellStart"/>
      <w:r>
        <w:rPr>
          <w:rFonts w:ascii="Arial" w:hAnsi="Arial" w:cs="Arial"/>
        </w:rPr>
        <w:t>Sene</w:t>
      </w:r>
      <w:proofErr w:type="spellEnd"/>
      <w:r>
        <w:rPr>
          <w:rFonts w:ascii="Arial" w:hAnsi="Arial" w:cs="Arial"/>
        </w:rPr>
        <w:t xml:space="preserve"> </w:t>
      </w:r>
      <w:r>
        <w:rPr>
          <w:rFonts w:ascii="Arial" w:hAnsi="Arial" w:cs="Arial"/>
          <w:lang w:val="en-PH"/>
        </w:rPr>
        <w:t>(</w:t>
      </w:r>
      <w:r>
        <w:rPr>
          <w:rFonts w:ascii="Arial" w:hAnsi="Arial" w:cs="Arial"/>
        </w:rPr>
        <w:t>2008). Timelines are useful for post-event response assessment and can be made instantly available to help other responders comprehend the circumstances.</w:t>
      </w:r>
    </w:p>
    <w:p w14:paraId="109BDD67" w14:textId="77777777" w:rsidR="00CA5D4B" w:rsidRDefault="000B04DC">
      <w:pPr>
        <w:ind w:firstLine="720"/>
        <w:jc w:val="both"/>
        <w:rPr>
          <w:rFonts w:ascii="Arial" w:hAnsi="Arial" w:cs="Arial"/>
        </w:rPr>
      </w:pPr>
      <w:r>
        <w:rPr>
          <w:rFonts w:ascii="Arial" w:hAnsi="Arial" w:cs="Arial"/>
        </w:rPr>
        <w:t xml:space="preserve">Clustering algorithms serve as essential tools in data analysis, enabling the automatic grouping of similar data points and unveiling patterns within large datasets. By categorizing data into distinct clusters, these algorithms simplify the interpretation of complex information, aiding researchers and practitioners in extracting meaningful insights. Their versatility extends to various domains, contributing to market segmentation, image analysis, biological data interpretation, </w:t>
      </w:r>
      <w:r>
        <w:rPr>
          <w:rFonts w:ascii="Arial" w:hAnsi="Arial" w:cs="Arial"/>
        </w:rPr>
        <w:lastRenderedPageBreak/>
        <w:t>and more, making clustering algorithms indispensable for effective data exploration and decision-making.</w:t>
      </w:r>
    </w:p>
    <w:p w14:paraId="46897050" w14:textId="77777777" w:rsidR="00CA5D4B" w:rsidRDefault="000B04DC">
      <w:pPr>
        <w:ind w:firstLine="720"/>
        <w:jc w:val="both"/>
        <w:rPr>
          <w:rFonts w:ascii="Arial" w:hAnsi="Arial" w:cs="Arial"/>
        </w:rPr>
      </w:pPr>
      <w:r>
        <w:rPr>
          <w:rFonts w:ascii="Arial" w:hAnsi="Arial" w:cs="Arial"/>
        </w:rPr>
        <w:t xml:space="preserve">According to Xu and Wunsch's influential research on clustering algorithms, cluster analysis emerges as a crucial tool for comprehending unlabeled data, with their exploration of hierarchical structures and group formation emphasizing specific goals while acknowledging ongoing efforts to address associated challenges (Xu &amp; Wunsch, 2005). In another study by Xu, D., &amp; Tian, Y. (April 2015), an overview of commonly used clustering algorithms is presented, introducing their basic ideas, specifying sources, and analyzing the advantages and disadvantages of 19 selected categories, aiming to offer readers a systematic and clear understanding of this important data analysis method. A study by Na, S., </w:t>
      </w:r>
      <w:proofErr w:type="spellStart"/>
      <w:r>
        <w:rPr>
          <w:rFonts w:ascii="Arial" w:hAnsi="Arial" w:cs="Arial"/>
        </w:rPr>
        <w:t>Xumin</w:t>
      </w:r>
      <w:proofErr w:type="spellEnd"/>
      <w:r>
        <w:rPr>
          <w:rFonts w:ascii="Arial" w:hAnsi="Arial" w:cs="Arial"/>
        </w:rPr>
        <w:t>, L., &amp; Yong, G. (April 2010) explores the significance of clustering analysis in data mining, emphasizing the direct impact of clustering algorithms on results. It specifically discusses the drawbacks of the standard k-means algorithm, proposing an enhanced version that optimizes efficiency by utilizing a simplified data structure to store information across iterations, ultimately improving both the speed and accuracy of clustering.</w:t>
      </w:r>
    </w:p>
    <w:p w14:paraId="21A69A3C" w14:textId="77777777" w:rsidR="00CA5D4B" w:rsidRDefault="000B04DC">
      <w:pPr>
        <w:ind w:firstLine="720"/>
        <w:jc w:val="both"/>
        <w:rPr>
          <w:rFonts w:ascii="Arial" w:hAnsi="Arial" w:cs="Arial"/>
        </w:rPr>
      </w:pPr>
      <w:r>
        <w:rPr>
          <w:rFonts w:ascii="Arial" w:hAnsi="Arial" w:cs="Arial"/>
        </w:rPr>
        <w:t>Regarding our law enforcement's emergency responses, there is one thing we can all agree upon. In an emergency, emergency response should always occur as quickly as possible to protect victims of crime from additional harm from the already-occurring crime.</w:t>
      </w:r>
    </w:p>
    <w:p w14:paraId="0F77BC3A" w14:textId="77777777" w:rsidR="00CA5D4B" w:rsidRDefault="000B04DC">
      <w:pPr>
        <w:ind w:firstLine="720"/>
        <w:jc w:val="both"/>
        <w:rPr>
          <w:rFonts w:ascii="Arial" w:hAnsi="Arial" w:cs="Arial"/>
        </w:rPr>
      </w:pPr>
      <w:r>
        <w:rPr>
          <w:rFonts w:ascii="Arial" w:hAnsi="Arial" w:cs="Arial"/>
        </w:rPr>
        <w:t xml:space="preserve">The following articles provide valuable insights and resources for creating and enhancing emergency response systems and applications, offering essential </w:t>
      </w:r>
      <w:r>
        <w:rPr>
          <w:rFonts w:ascii="Arial" w:hAnsi="Arial" w:cs="Arial"/>
        </w:rPr>
        <w:lastRenderedPageBreak/>
        <w:t>guidance for developers seeking to improve disaster preparedness and response capabilities.</w:t>
      </w:r>
    </w:p>
    <w:p w14:paraId="7F7CBB08" w14:textId="77777777" w:rsidR="00CA5D4B" w:rsidRDefault="00CA5D4B">
      <w:pPr>
        <w:spacing w:line="240" w:lineRule="auto"/>
        <w:jc w:val="both"/>
        <w:rPr>
          <w:rFonts w:ascii="Arial" w:hAnsi="Arial" w:cs="Arial"/>
        </w:rPr>
      </w:pPr>
    </w:p>
    <w:p w14:paraId="6F202A6C" w14:textId="77777777" w:rsidR="00CA5D4B" w:rsidRDefault="000B04DC">
      <w:pPr>
        <w:pStyle w:val="ListParagraph"/>
        <w:ind w:left="0" w:firstLine="720"/>
        <w:jc w:val="both"/>
        <w:rPr>
          <w:rFonts w:ascii="Arial" w:hAnsi="Arial" w:cs="Arial"/>
        </w:rPr>
      </w:pPr>
      <w:r>
        <w:rPr>
          <w:rFonts w:ascii="Arial" w:hAnsi="Arial" w:cs="Arial"/>
        </w:rPr>
        <w:t>Designing Mobile Applications for Emergency Response: Citizens Acting as Human Sensors</w:t>
      </w:r>
      <w:r>
        <w:rPr>
          <w:rFonts w:ascii="Arial" w:hAnsi="Arial" w:cs="Arial"/>
          <w:lang w:val="en-PH"/>
        </w:rPr>
        <w:t>, t</w:t>
      </w:r>
      <w:r>
        <w:rPr>
          <w:rFonts w:ascii="Arial" w:hAnsi="Arial" w:cs="Arial"/>
        </w:rPr>
        <w:t>he authors conducted an investigation of emergency notification (EN) mobile applications, aiming to analyze their characteristics and practical usefulness. They used the Design Science Research (DSR) approach and identified that while generic social applications are commonly used for large-scale crises, specific EN applications are more effective for small-scale events. They also found that users prefer multimedia features over text and forms in such applications, suggesting the potential for improved usability and adoption in emergency situations.</w:t>
      </w:r>
      <w:r>
        <w:rPr>
          <w:rFonts w:ascii="Arial" w:hAnsi="Arial" w:cs="Arial"/>
        </w:rPr>
        <w:tab/>
      </w:r>
    </w:p>
    <w:p w14:paraId="40086FA4" w14:textId="77777777" w:rsidR="00CA5D4B" w:rsidRDefault="000B04DC">
      <w:pPr>
        <w:pStyle w:val="ListParagraph"/>
        <w:ind w:left="0" w:firstLine="720"/>
        <w:jc w:val="both"/>
        <w:rPr>
          <w:rFonts w:ascii="Arial" w:hAnsi="Arial" w:cs="Arial"/>
        </w:rPr>
      </w:pPr>
      <w:r>
        <w:rPr>
          <w:rFonts w:ascii="Arial" w:hAnsi="Arial" w:cs="Arial"/>
          <w:lang w:val="en-PH"/>
        </w:rPr>
        <w:t>The</w:t>
      </w:r>
      <w:r>
        <w:rPr>
          <w:rFonts w:ascii="Arial" w:hAnsi="Arial" w:cs="Arial"/>
        </w:rPr>
        <w:t xml:space="preserve"> review of emergency response in disasters: present and future perspectives</w:t>
      </w:r>
      <w:r>
        <w:rPr>
          <w:rFonts w:ascii="Arial" w:hAnsi="Arial" w:cs="Arial"/>
          <w:lang w:val="en-PH"/>
        </w:rPr>
        <w:t xml:space="preserve"> </w:t>
      </w:r>
      <w:r>
        <w:rPr>
          <w:rFonts w:ascii="Arial" w:hAnsi="Arial" w:cs="Arial"/>
        </w:rPr>
        <w:t>study conducts a systematic analysis of 3,678 publications (1970–2019) from the Web of Science to investigate the emerging field of emergency response research in disasters. The analysis employs bibliometric and social network analysis methods, revealing key research topics such as emergency response, simulation, optimization, emergency medicine, and education. The paper also identifies four primary research themes and highlights two research hotspots ("optimization" and "demand"), providing valuable insights and directions for future research in the field of emergency response.</w:t>
      </w:r>
    </w:p>
    <w:p w14:paraId="1EAFAA8A" w14:textId="77777777" w:rsidR="00CA5D4B" w:rsidRDefault="000B04DC">
      <w:pPr>
        <w:pStyle w:val="ListParagraph"/>
        <w:ind w:left="0" w:firstLine="720"/>
        <w:jc w:val="both"/>
        <w:rPr>
          <w:rFonts w:ascii="Arial" w:hAnsi="Arial" w:cs="Arial"/>
        </w:rPr>
      </w:pPr>
      <w:r>
        <w:rPr>
          <w:rFonts w:ascii="Arial" w:hAnsi="Arial" w:cs="Arial"/>
        </w:rPr>
        <w:t>Disaster management and emerging technologies: a performance-based perspective</w:t>
      </w:r>
      <w:r>
        <w:rPr>
          <w:rFonts w:ascii="Arial" w:hAnsi="Arial" w:cs="Arial"/>
          <w:lang w:val="en-PH"/>
        </w:rPr>
        <w:t xml:space="preserve"> </w:t>
      </w:r>
      <w:r>
        <w:rPr>
          <w:rFonts w:ascii="Arial" w:hAnsi="Arial" w:cs="Arial"/>
        </w:rPr>
        <w:t xml:space="preserve">paper employs a systematic literature review (SLR) and </w:t>
      </w:r>
      <w:proofErr w:type="spellStart"/>
      <w:r>
        <w:rPr>
          <w:rFonts w:ascii="Arial" w:hAnsi="Arial" w:cs="Arial"/>
        </w:rPr>
        <w:t>VOSviewer</w:t>
      </w:r>
      <w:proofErr w:type="spellEnd"/>
      <w:r>
        <w:rPr>
          <w:rFonts w:ascii="Arial" w:hAnsi="Arial" w:cs="Arial"/>
        </w:rPr>
        <w:t xml:space="preserve"> software to analyze the impact of emerging technologies (ETs) on disaster </w:t>
      </w:r>
      <w:r>
        <w:rPr>
          <w:rFonts w:ascii="Arial" w:hAnsi="Arial" w:cs="Arial"/>
        </w:rPr>
        <w:lastRenderedPageBreak/>
        <w:t>management (DM) processes. It highlights the complexity and varying terminology in the DM field, emphasizing the importance of clarifying phases and roles. The study identifies key ETs, such as simulation, robotics, IoT, and social media, and their associations with different DM phases, emphasizing the potential of simulation for preparedness, robotics and IoT for response, and social media for performance measurement, management, and accountability. Additionally, the paper suggests future research directions and practical implications for enhancing DM performance using ETs.</w:t>
      </w:r>
    </w:p>
    <w:p w14:paraId="542E404E" w14:textId="77777777" w:rsidR="00CA5D4B" w:rsidRDefault="000B04DC">
      <w:pPr>
        <w:ind w:firstLine="720"/>
        <w:jc w:val="both"/>
        <w:rPr>
          <w:rFonts w:ascii="Arial" w:hAnsi="Arial" w:cs="Arial"/>
        </w:rPr>
      </w:pPr>
      <w:r>
        <w:rPr>
          <w:rFonts w:ascii="Arial" w:hAnsi="Arial" w:cs="Arial"/>
        </w:rPr>
        <w:t xml:space="preserve">User-Centered Design enhances the research by providing a fundamental framework for developing an effective emergency response application, such as "BERA." Examination of technology-driven strategies in "BERA" seeks to reveal the profound impact of user-centered design principles on its overall effectiveness. This approach ensures the app is meticulously tailored to meet user needs, especially in high-stress emergency scenarios. </w:t>
      </w:r>
    </w:p>
    <w:p w14:paraId="0D65D7D1" w14:textId="77777777" w:rsidR="00CA5D4B" w:rsidRDefault="000B04DC">
      <w:pPr>
        <w:ind w:firstLine="720"/>
        <w:jc w:val="both"/>
        <w:rPr>
          <w:rFonts w:ascii="Arial" w:hAnsi="Arial" w:cs="Arial"/>
        </w:rPr>
      </w:pPr>
      <w:r>
        <w:rPr>
          <w:rFonts w:ascii="Arial" w:hAnsi="Arial" w:cs="Arial"/>
        </w:rPr>
        <w:t>The integration of a clustering protocol algorithm within the "BERA" emergency response application plays a vital role in enhancing situational awareness and response prioritization. By systematically identifying incident clusters and directing resources in a data-driven manner, the application not only reduces response times but also contributes to overall user safety.</w:t>
      </w:r>
    </w:p>
    <w:p w14:paraId="17151A7C" w14:textId="77777777" w:rsidR="00CA5D4B" w:rsidRDefault="00CA5D4B">
      <w:pPr>
        <w:spacing w:line="240" w:lineRule="auto"/>
        <w:jc w:val="both"/>
        <w:rPr>
          <w:rFonts w:ascii="Arial" w:hAnsi="Arial" w:cs="Arial"/>
        </w:rPr>
      </w:pPr>
    </w:p>
    <w:p w14:paraId="1FA5CB4F" w14:textId="77777777" w:rsidR="00CA5D4B" w:rsidRDefault="000B04DC">
      <w:pPr>
        <w:pStyle w:val="BodyText"/>
        <w:spacing w:before="1" w:line="480" w:lineRule="auto"/>
        <w:ind w:right="182" w:firstLine="720"/>
        <w:jc w:val="both"/>
        <w:rPr>
          <w:rFonts w:ascii="Arial" w:hAnsi="Arial" w:cs="Arial"/>
        </w:rPr>
      </w:pPr>
      <w:r>
        <w:rPr>
          <w:rFonts w:ascii="Arial" w:hAnsi="Arial" w:cs="Arial"/>
        </w:rPr>
        <w:t>There are numerous related applications that are running in different organizations and institutions. Among these significant studies where:</w:t>
      </w:r>
    </w:p>
    <w:p w14:paraId="36755B62" w14:textId="77777777" w:rsidR="00CA5D4B" w:rsidRDefault="00CA5D4B">
      <w:pPr>
        <w:pStyle w:val="BodyText"/>
        <w:spacing w:before="1"/>
        <w:ind w:left="440" w:right="182" w:firstLine="720"/>
        <w:jc w:val="both"/>
        <w:rPr>
          <w:rFonts w:ascii="Arial" w:hAnsi="Arial" w:cs="Arial"/>
        </w:rPr>
      </w:pPr>
    </w:p>
    <w:p w14:paraId="4F3F9598" w14:textId="77777777" w:rsidR="00CA5D4B" w:rsidRDefault="000B04DC">
      <w:pPr>
        <w:pStyle w:val="BodyText"/>
        <w:spacing w:before="1" w:line="480" w:lineRule="auto"/>
        <w:ind w:right="182"/>
        <w:jc w:val="both"/>
        <w:rPr>
          <w:rFonts w:ascii="Arial" w:hAnsi="Arial" w:cs="Arial"/>
        </w:rPr>
      </w:pPr>
      <w:r>
        <w:rPr>
          <w:rFonts w:ascii="Arial" w:hAnsi="Arial" w:cs="Arial"/>
        </w:rPr>
        <w:t xml:space="preserve">Citizen – This App provides COVID contact tracing, real-time safety alerts, and </w:t>
      </w:r>
      <w:r>
        <w:rPr>
          <w:rFonts w:ascii="Arial" w:hAnsi="Arial" w:cs="Arial"/>
        </w:rPr>
        <w:lastRenderedPageBreak/>
        <w:t>24/7 assistance at your fingertips. In the midst of the pandemic, it helps track potential COVID exposures and offers key features like free at-home testing, crime alerts, police activity updates, breaking news videos, and safety alerts for loved ones. Citizen app is a powerful tool for personal safety and COVID-19 awareness, puts vital information and resources in your hands, ensuring you stay informed and prepared in challenging times.</w:t>
      </w:r>
    </w:p>
    <w:p w14:paraId="555ABDA3" w14:textId="77777777" w:rsidR="00CA5D4B" w:rsidRDefault="00CA5D4B">
      <w:pPr>
        <w:pStyle w:val="BodyText"/>
        <w:spacing w:before="1"/>
        <w:ind w:left="1796" w:right="182"/>
        <w:jc w:val="both"/>
        <w:rPr>
          <w:rFonts w:ascii="Arial" w:hAnsi="Arial" w:cs="Arial"/>
        </w:rPr>
      </w:pPr>
    </w:p>
    <w:p w14:paraId="1529F2C1" w14:textId="77777777" w:rsidR="00CA5D4B" w:rsidRDefault="000B04DC">
      <w:pPr>
        <w:pStyle w:val="BodyText"/>
        <w:spacing w:before="1" w:line="480" w:lineRule="auto"/>
        <w:ind w:right="182"/>
        <w:jc w:val="both"/>
        <w:rPr>
          <w:rFonts w:ascii="Arial" w:hAnsi="Arial" w:cs="Arial"/>
        </w:rPr>
      </w:pPr>
      <w:r>
        <w:rPr>
          <w:rFonts w:ascii="Arial" w:hAnsi="Arial" w:cs="Arial"/>
        </w:rPr>
        <w:t>Emergency + – This national app utilizes the GPS built into smartphones to display users' location coordinates. In the event of an emergency, when users dial Triple Zero (000), this app enables them to convey their precise location to the emergency call-taker. Additionally, the app provides information on other national numbers such as Crime Stoppers, Health Direct, and the National Relay Service. Furthermore, it includes built-in accessibility features that audibly describe on-screen content, allowing callers to use the app even without visual interaction. Vision Australia conducted a review of the app to ensure compliance with accessibility requirements.</w:t>
      </w:r>
    </w:p>
    <w:p w14:paraId="0552961B" w14:textId="77777777" w:rsidR="00CA5D4B" w:rsidRDefault="00CA5D4B">
      <w:pPr>
        <w:pStyle w:val="BodyText"/>
        <w:spacing w:before="1" w:line="480" w:lineRule="auto"/>
        <w:ind w:right="182"/>
        <w:jc w:val="both"/>
        <w:rPr>
          <w:rFonts w:ascii="Arial" w:hAnsi="Arial" w:cs="Arial"/>
        </w:rPr>
      </w:pPr>
    </w:p>
    <w:p w14:paraId="4C5541EE" w14:textId="77777777" w:rsidR="00CA5D4B" w:rsidRDefault="00CA5D4B">
      <w:pPr>
        <w:pStyle w:val="BodyText"/>
        <w:spacing w:before="1"/>
        <w:ind w:left="1796" w:right="182"/>
        <w:jc w:val="both"/>
        <w:rPr>
          <w:rFonts w:ascii="Arial" w:hAnsi="Arial" w:cs="Arial"/>
        </w:rPr>
      </w:pPr>
    </w:p>
    <w:p w14:paraId="7DCF232B" w14:textId="77777777" w:rsidR="00CA5D4B" w:rsidRDefault="000B04DC">
      <w:pPr>
        <w:pStyle w:val="BodyText"/>
        <w:spacing w:before="1" w:line="480" w:lineRule="auto"/>
        <w:ind w:right="182"/>
        <w:jc w:val="both"/>
        <w:rPr>
          <w:rFonts w:ascii="Arial" w:hAnsi="Arial" w:cs="Arial"/>
        </w:rPr>
      </w:pPr>
      <w:proofErr w:type="spellStart"/>
      <w:r>
        <w:rPr>
          <w:rFonts w:ascii="Arial" w:hAnsi="Arial" w:cs="Arial"/>
        </w:rPr>
        <w:t>EchoSOS</w:t>
      </w:r>
      <w:proofErr w:type="spellEnd"/>
      <w:r>
        <w:rPr>
          <w:rFonts w:ascii="Arial" w:hAnsi="Arial" w:cs="Arial"/>
        </w:rPr>
        <w:t xml:space="preserve"> – </w:t>
      </w:r>
      <w:proofErr w:type="spellStart"/>
      <w:r>
        <w:rPr>
          <w:rFonts w:ascii="Arial" w:hAnsi="Arial" w:cs="Arial"/>
        </w:rPr>
        <w:t>EchoSOS</w:t>
      </w:r>
      <w:proofErr w:type="spellEnd"/>
      <w:r>
        <w:rPr>
          <w:rFonts w:ascii="Arial" w:hAnsi="Arial" w:cs="Arial"/>
        </w:rPr>
        <w:t xml:space="preserve"> was created to improve first contact and communication between people requesting help and the emergency services. </w:t>
      </w:r>
      <w:proofErr w:type="spellStart"/>
      <w:r>
        <w:rPr>
          <w:rFonts w:ascii="Arial" w:hAnsi="Arial" w:cs="Arial"/>
        </w:rPr>
        <w:t>EchoSOS</w:t>
      </w:r>
      <w:proofErr w:type="spellEnd"/>
      <w:r>
        <w:rPr>
          <w:rFonts w:ascii="Arial" w:hAnsi="Arial" w:cs="Arial"/>
        </w:rPr>
        <w:t xml:space="preserve"> is constantly being developed to face the challenges in rescue and health care and to improve communication and information exchange. </w:t>
      </w:r>
      <w:proofErr w:type="spellStart"/>
      <w:r>
        <w:rPr>
          <w:rFonts w:ascii="Arial" w:hAnsi="Arial" w:cs="Arial"/>
        </w:rPr>
        <w:t>EchoSOS</w:t>
      </w:r>
      <w:proofErr w:type="spellEnd"/>
      <w:r>
        <w:rPr>
          <w:rFonts w:ascii="Arial" w:hAnsi="Arial" w:cs="Arial"/>
        </w:rPr>
        <w:t xml:space="preserve"> was developed with the primary goal of enhancing the initial contact and communication between individuals seeking assistance and emergency services, and it continues to </w:t>
      </w:r>
      <w:r>
        <w:rPr>
          <w:rFonts w:ascii="Arial" w:hAnsi="Arial" w:cs="Arial"/>
        </w:rPr>
        <w:lastRenderedPageBreak/>
        <w:t>evolve to meet the ever-evolving challenges in rescue and healthcare, prioritizing the enhancement of communication and information exchange for more effective emergency responses.</w:t>
      </w:r>
    </w:p>
    <w:p w14:paraId="0E85356A" w14:textId="77777777" w:rsidR="00CA5D4B" w:rsidRDefault="00CA5D4B">
      <w:pPr>
        <w:pStyle w:val="BodyText"/>
        <w:spacing w:before="1"/>
        <w:ind w:right="182"/>
        <w:jc w:val="both"/>
        <w:rPr>
          <w:rFonts w:ascii="Arial" w:hAnsi="Arial" w:cs="Arial"/>
        </w:rPr>
      </w:pPr>
    </w:p>
    <w:p w14:paraId="275EE2AD" w14:textId="77777777" w:rsidR="00CA5D4B" w:rsidRDefault="000B04DC">
      <w:pPr>
        <w:pStyle w:val="BodyText"/>
        <w:spacing w:before="1" w:line="480" w:lineRule="auto"/>
        <w:ind w:right="182"/>
        <w:jc w:val="both"/>
        <w:rPr>
          <w:rFonts w:ascii="Arial" w:hAnsi="Arial" w:cs="Arial"/>
        </w:rPr>
      </w:pPr>
      <w:proofErr w:type="spellStart"/>
      <w:r>
        <w:rPr>
          <w:rFonts w:ascii="Arial" w:hAnsi="Arial" w:cs="Arial"/>
        </w:rPr>
        <w:t>SirenGPS</w:t>
      </w:r>
      <w:proofErr w:type="spellEnd"/>
      <w:r>
        <w:rPr>
          <w:rFonts w:ascii="Arial" w:hAnsi="Arial" w:cs="Arial"/>
        </w:rPr>
        <w:t xml:space="preserve"> – Dialing 911 from a mobile phone doesn't bring instant aid, because dispatchers need some location info to find you. </w:t>
      </w:r>
      <w:proofErr w:type="spellStart"/>
      <w:r>
        <w:rPr>
          <w:rFonts w:ascii="Arial" w:hAnsi="Arial" w:cs="Arial"/>
        </w:rPr>
        <w:t>SirenGPS</w:t>
      </w:r>
      <w:proofErr w:type="spellEnd"/>
      <w:r>
        <w:rPr>
          <w:rFonts w:ascii="Arial" w:hAnsi="Arial" w:cs="Arial"/>
        </w:rPr>
        <w:t xml:space="preserve"> (Android, iOS) puts them at the touch of one big red button. If your community subscribes to Siren 911, nearby first responders will receive your location and profile (emergency contacts, medical history, allergies and current medications, which you put into the app), improving your chance of being rescued in time.</w:t>
      </w:r>
    </w:p>
    <w:p w14:paraId="7E2ABF0A" w14:textId="77777777" w:rsidR="00CA5D4B" w:rsidRDefault="00CA5D4B">
      <w:pPr>
        <w:pStyle w:val="Heading2"/>
        <w:spacing w:before="1"/>
        <w:ind w:left="1076" w:right="1846" w:firstLine="720"/>
        <w:jc w:val="center"/>
        <w:rPr>
          <w:rFonts w:ascii="Arial" w:hAnsi="Arial" w:cs="Arial"/>
          <w:color w:val="auto"/>
        </w:rPr>
      </w:pPr>
      <w:bookmarkStart w:id="1" w:name="_TOC_250005"/>
    </w:p>
    <w:p w14:paraId="48EFEBAD" w14:textId="77777777" w:rsidR="00CA5D4B" w:rsidRDefault="000B04DC">
      <w:pPr>
        <w:pStyle w:val="Heading2"/>
        <w:spacing w:before="1"/>
        <w:ind w:left="1076" w:right="1846" w:firstLine="720"/>
        <w:jc w:val="center"/>
        <w:rPr>
          <w:rFonts w:ascii="Arial" w:hAnsi="Arial" w:cs="Arial"/>
          <w:sz w:val="20"/>
        </w:rPr>
      </w:pPr>
      <w:r>
        <w:rPr>
          <w:rFonts w:ascii="Arial" w:hAnsi="Arial" w:cs="Arial"/>
          <w:color w:val="auto"/>
        </w:rPr>
        <w:t>THE</w:t>
      </w:r>
      <w:r>
        <w:rPr>
          <w:rFonts w:ascii="Arial" w:hAnsi="Arial" w:cs="Arial"/>
          <w:color w:val="auto"/>
          <w:spacing w:val="-3"/>
        </w:rPr>
        <w:t xml:space="preserve"> </w:t>
      </w:r>
      <w:bookmarkEnd w:id="1"/>
      <w:r>
        <w:rPr>
          <w:rFonts w:ascii="Arial" w:hAnsi="Arial" w:cs="Arial"/>
          <w:color w:val="auto"/>
          <w:spacing w:val="-2"/>
        </w:rPr>
        <w:t>PROBLEM</w:t>
      </w:r>
    </w:p>
    <w:p w14:paraId="37312E3B" w14:textId="77777777" w:rsidR="00CA5D4B" w:rsidRDefault="00CA5D4B">
      <w:pPr>
        <w:pStyle w:val="BodyText"/>
        <w:rPr>
          <w:rFonts w:ascii="Arial" w:hAnsi="Arial" w:cs="Arial"/>
          <w:b/>
          <w:sz w:val="23"/>
        </w:rPr>
      </w:pPr>
    </w:p>
    <w:p w14:paraId="74C753DD" w14:textId="77777777" w:rsidR="00CA5D4B" w:rsidRDefault="000B04DC">
      <w:pPr>
        <w:pStyle w:val="Heading3"/>
        <w:spacing w:line="240" w:lineRule="auto"/>
        <w:rPr>
          <w:rFonts w:ascii="Arial" w:hAnsi="Arial" w:cs="Arial"/>
          <w:b/>
          <w:bCs/>
          <w:color w:val="auto"/>
          <w:spacing w:val="-2"/>
        </w:rPr>
      </w:pPr>
      <w:bookmarkStart w:id="2" w:name="_TOC_250004"/>
      <w:r>
        <w:rPr>
          <w:rFonts w:ascii="Arial" w:hAnsi="Arial" w:cs="Arial"/>
          <w:b/>
          <w:bCs/>
          <w:color w:val="auto"/>
        </w:rPr>
        <w:t>Statement</w:t>
      </w:r>
      <w:r>
        <w:rPr>
          <w:rFonts w:ascii="Arial" w:hAnsi="Arial" w:cs="Arial"/>
          <w:b/>
          <w:bCs/>
          <w:color w:val="auto"/>
          <w:spacing w:val="-2"/>
        </w:rPr>
        <w:t xml:space="preserve"> </w:t>
      </w:r>
      <w:r>
        <w:rPr>
          <w:rFonts w:ascii="Arial" w:hAnsi="Arial" w:cs="Arial"/>
          <w:b/>
          <w:bCs/>
          <w:color w:val="auto"/>
        </w:rPr>
        <w:t>of</w:t>
      </w:r>
      <w:r>
        <w:rPr>
          <w:rFonts w:ascii="Arial" w:hAnsi="Arial" w:cs="Arial"/>
          <w:b/>
          <w:bCs/>
          <w:color w:val="auto"/>
          <w:spacing w:val="-1"/>
        </w:rPr>
        <w:t xml:space="preserve"> </w:t>
      </w:r>
      <w:r>
        <w:rPr>
          <w:rFonts w:ascii="Arial" w:hAnsi="Arial" w:cs="Arial"/>
          <w:b/>
          <w:bCs/>
          <w:color w:val="auto"/>
        </w:rPr>
        <w:t>the</w:t>
      </w:r>
      <w:r>
        <w:rPr>
          <w:rFonts w:ascii="Arial" w:hAnsi="Arial" w:cs="Arial"/>
          <w:b/>
          <w:bCs/>
          <w:color w:val="auto"/>
          <w:spacing w:val="-1"/>
        </w:rPr>
        <w:t xml:space="preserve"> </w:t>
      </w:r>
      <w:bookmarkEnd w:id="2"/>
      <w:r>
        <w:rPr>
          <w:rFonts w:ascii="Arial" w:hAnsi="Arial" w:cs="Arial"/>
          <w:b/>
          <w:bCs/>
          <w:color w:val="auto"/>
          <w:spacing w:val="-2"/>
        </w:rPr>
        <w:t>Problem</w:t>
      </w:r>
    </w:p>
    <w:p w14:paraId="1DE93B99" w14:textId="77777777" w:rsidR="00CA5D4B" w:rsidRDefault="00CA5D4B">
      <w:pPr>
        <w:spacing w:line="240" w:lineRule="auto"/>
        <w:rPr>
          <w:rFonts w:ascii="Arial" w:hAnsi="Arial" w:cs="Arial"/>
        </w:rPr>
      </w:pPr>
    </w:p>
    <w:p w14:paraId="17A02F3B" w14:textId="77777777" w:rsidR="00CA5D4B" w:rsidRDefault="000B04DC">
      <w:pPr>
        <w:pStyle w:val="BodyText"/>
        <w:spacing w:line="480" w:lineRule="auto"/>
        <w:ind w:firstLine="720"/>
        <w:jc w:val="both"/>
        <w:rPr>
          <w:rFonts w:ascii="Arial" w:eastAsiaTheme="minorHAnsi" w:hAnsi="Arial" w:cs="Arial"/>
          <w:szCs w:val="22"/>
        </w:rPr>
      </w:pPr>
      <w:r>
        <w:rPr>
          <w:rFonts w:ascii="Arial" w:eastAsiaTheme="minorHAnsi" w:hAnsi="Arial" w:cs="Arial"/>
          <w:szCs w:val="22"/>
        </w:rPr>
        <w:t xml:space="preserve">This study aimed to design and develop an application called BERA for </w:t>
      </w:r>
      <w:proofErr w:type="spellStart"/>
      <w:r>
        <w:rPr>
          <w:rFonts w:ascii="Arial" w:eastAsiaTheme="minorHAnsi" w:hAnsi="Arial" w:cs="Arial"/>
          <w:szCs w:val="22"/>
        </w:rPr>
        <w:t>Bilar</w:t>
      </w:r>
      <w:proofErr w:type="spellEnd"/>
      <w:r>
        <w:rPr>
          <w:rFonts w:ascii="Arial" w:eastAsiaTheme="minorHAnsi" w:hAnsi="Arial" w:cs="Arial"/>
          <w:szCs w:val="22"/>
        </w:rPr>
        <w:t xml:space="preserve"> Search and Rescue Unit (BISARU) in B</w:t>
      </w:r>
      <w:r>
        <w:rPr>
          <w:rFonts w:ascii="Arial" w:eastAsiaTheme="minorHAnsi" w:hAnsi="Arial" w:cs="Arial"/>
          <w:szCs w:val="22"/>
          <w:lang w:val="en-PH"/>
        </w:rPr>
        <w:t>ISU</w:t>
      </w:r>
      <w:r>
        <w:rPr>
          <w:rFonts w:ascii="Arial" w:eastAsiaTheme="minorHAnsi" w:hAnsi="Arial" w:cs="Arial"/>
          <w:szCs w:val="22"/>
        </w:rPr>
        <w:t xml:space="preserve"> to improve communication, coordination, and response times during emergencies.</w:t>
      </w:r>
    </w:p>
    <w:p w14:paraId="7740AB52" w14:textId="77777777" w:rsidR="00CA5D4B" w:rsidRDefault="000B04DC">
      <w:pPr>
        <w:pStyle w:val="BodyText"/>
        <w:spacing w:line="480" w:lineRule="auto"/>
        <w:jc w:val="both"/>
        <w:rPr>
          <w:rFonts w:ascii="Arial" w:hAnsi="Arial" w:cs="Arial"/>
        </w:rPr>
      </w:pPr>
      <w:r>
        <w:rPr>
          <w:rFonts w:ascii="Arial" w:hAnsi="Arial" w:cs="Arial"/>
        </w:rPr>
        <w:t>Specifically, it seeks to answer the following questions:</w:t>
      </w:r>
    </w:p>
    <w:p w14:paraId="06F94E2C" w14:textId="77777777" w:rsidR="00CA5D4B" w:rsidRDefault="000B04DC">
      <w:pPr>
        <w:pStyle w:val="BodyText"/>
        <w:numPr>
          <w:ilvl w:val="0"/>
          <w:numId w:val="1"/>
        </w:numPr>
        <w:spacing w:before="1" w:line="480" w:lineRule="auto"/>
        <w:ind w:right="182"/>
        <w:jc w:val="both"/>
        <w:rPr>
          <w:rFonts w:ascii="Arial" w:hAnsi="Arial" w:cs="Arial"/>
        </w:rPr>
      </w:pPr>
      <w:r>
        <w:rPr>
          <w:rFonts w:ascii="Arial" w:hAnsi="Arial" w:cs="Arial"/>
        </w:rPr>
        <w:t>What are the current processes for receiving emergency calls and tracking the location of emergency during response operations?</w:t>
      </w:r>
    </w:p>
    <w:p w14:paraId="25389852" w14:textId="77777777" w:rsidR="00CA5D4B" w:rsidRDefault="000B04DC">
      <w:pPr>
        <w:pStyle w:val="BodyText"/>
        <w:spacing w:before="1" w:line="480" w:lineRule="auto"/>
        <w:ind w:right="182"/>
        <w:jc w:val="both"/>
        <w:rPr>
          <w:rFonts w:ascii="Arial" w:hAnsi="Arial" w:cs="Arial"/>
        </w:rPr>
      </w:pPr>
      <w:r>
        <w:rPr>
          <w:rFonts w:ascii="Arial" w:hAnsi="Arial" w:cs="Arial"/>
        </w:rPr>
        <w:t>2. What features were essential in the development of the BERA?</w:t>
      </w:r>
    </w:p>
    <w:p w14:paraId="07384D52" w14:textId="77777777" w:rsidR="00CA5D4B" w:rsidRDefault="000B04DC">
      <w:pPr>
        <w:pStyle w:val="ListParagraph"/>
        <w:spacing w:line="240" w:lineRule="auto"/>
        <w:ind w:left="0"/>
        <w:jc w:val="both"/>
        <w:rPr>
          <w:rFonts w:ascii="Arial" w:eastAsia="Arial MT" w:hAnsi="Arial" w:cs="Arial"/>
          <w:szCs w:val="24"/>
        </w:rPr>
      </w:pPr>
      <w:r>
        <w:rPr>
          <w:rFonts w:ascii="Arial" w:eastAsia="Arial MT" w:hAnsi="Arial" w:cs="Arial"/>
          <w:szCs w:val="24"/>
        </w:rPr>
        <w:t>3. How to design the application with the modules?</w:t>
      </w:r>
    </w:p>
    <w:p w14:paraId="15FAF9DD" w14:textId="77777777" w:rsidR="00CA5D4B" w:rsidRDefault="00CA5D4B">
      <w:pPr>
        <w:pStyle w:val="ListParagraph"/>
        <w:spacing w:line="240" w:lineRule="auto"/>
        <w:jc w:val="both"/>
        <w:rPr>
          <w:rFonts w:ascii="Arial" w:eastAsia="Arial MT" w:hAnsi="Arial" w:cs="Arial"/>
          <w:szCs w:val="24"/>
        </w:rPr>
      </w:pPr>
    </w:p>
    <w:p w14:paraId="58505A2B" w14:textId="77777777" w:rsidR="00CA5D4B" w:rsidRDefault="000B04DC">
      <w:pPr>
        <w:pStyle w:val="ListParagraph"/>
        <w:numPr>
          <w:ilvl w:val="0"/>
          <w:numId w:val="2"/>
        </w:numPr>
        <w:jc w:val="both"/>
        <w:rPr>
          <w:rFonts w:ascii="Arial" w:eastAsia="Arial MT" w:hAnsi="Arial" w:cs="Arial"/>
          <w:szCs w:val="24"/>
        </w:rPr>
      </w:pPr>
      <w:r>
        <w:rPr>
          <w:rFonts w:ascii="Arial" w:hAnsi="Arial" w:cs="Arial"/>
          <w:bCs/>
        </w:rPr>
        <w:t>Emergency Notification</w:t>
      </w:r>
    </w:p>
    <w:p w14:paraId="1D9FF705" w14:textId="77777777" w:rsidR="00CA5D4B" w:rsidRDefault="000B04DC">
      <w:pPr>
        <w:pStyle w:val="ListParagraph"/>
        <w:numPr>
          <w:ilvl w:val="0"/>
          <w:numId w:val="2"/>
        </w:numPr>
        <w:jc w:val="both"/>
        <w:rPr>
          <w:rFonts w:ascii="Arial" w:eastAsia="Arial MT" w:hAnsi="Arial" w:cs="Arial"/>
          <w:szCs w:val="24"/>
        </w:rPr>
      </w:pPr>
      <w:r>
        <w:rPr>
          <w:rFonts w:ascii="Arial" w:hAnsi="Arial" w:cs="Arial"/>
          <w:bCs/>
        </w:rPr>
        <w:t>User Authentication and Role Management</w:t>
      </w:r>
    </w:p>
    <w:p w14:paraId="1CD434AA" w14:textId="77777777" w:rsidR="00CA5D4B" w:rsidRDefault="000B04DC">
      <w:pPr>
        <w:pStyle w:val="ListParagraph"/>
        <w:numPr>
          <w:ilvl w:val="0"/>
          <w:numId w:val="2"/>
        </w:numPr>
        <w:jc w:val="both"/>
        <w:rPr>
          <w:rFonts w:ascii="Arial" w:eastAsia="Arial MT" w:hAnsi="Arial" w:cs="Arial"/>
          <w:szCs w:val="24"/>
        </w:rPr>
      </w:pPr>
      <w:r>
        <w:rPr>
          <w:rFonts w:ascii="Arial" w:hAnsi="Arial" w:cs="Arial"/>
          <w:bCs/>
        </w:rPr>
        <w:lastRenderedPageBreak/>
        <w:t>Location Tracking</w:t>
      </w:r>
    </w:p>
    <w:p w14:paraId="13F519EE" w14:textId="77777777" w:rsidR="00CA5D4B" w:rsidRDefault="000B04DC">
      <w:pPr>
        <w:pStyle w:val="ListParagraph"/>
        <w:numPr>
          <w:ilvl w:val="0"/>
          <w:numId w:val="2"/>
        </w:numPr>
        <w:jc w:val="both"/>
        <w:rPr>
          <w:rFonts w:ascii="Arial" w:eastAsia="Arial MT" w:hAnsi="Arial" w:cs="Arial"/>
          <w:szCs w:val="24"/>
        </w:rPr>
      </w:pPr>
      <w:r>
        <w:rPr>
          <w:rFonts w:ascii="Arial" w:hAnsi="Arial" w:cs="Arial"/>
          <w:bCs/>
        </w:rPr>
        <w:t>Clustering Protocol</w:t>
      </w:r>
    </w:p>
    <w:p w14:paraId="3CF06D78" w14:textId="77777777" w:rsidR="00CA5D4B" w:rsidRDefault="000B04DC">
      <w:pPr>
        <w:pStyle w:val="ListParagraph"/>
        <w:numPr>
          <w:ilvl w:val="0"/>
          <w:numId w:val="2"/>
        </w:numPr>
        <w:jc w:val="both"/>
        <w:rPr>
          <w:rFonts w:ascii="Arial" w:hAnsi="Arial" w:cs="Arial"/>
        </w:rPr>
      </w:pPr>
      <w:r>
        <w:rPr>
          <w:rFonts w:ascii="Arial" w:hAnsi="Arial" w:cs="Arial"/>
          <w:bCs/>
        </w:rPr>
        <w:t>Reports</w:t>
      </w:r>
    </w:p>
    <w:p w14:paraId="6EA45C4C" w14:textId="77777777" w:rsidR="00CA5D4B" w:rsidRDefault="000B04DC">
      <w:pPr>
        <w:pStyle w:val="BodyText"/>
        <w:numPr>
          <w:ilvl w:val="0"/>
          <w:numId w:val="3"/>
        </w:numPr>
        <w:spacing w:before="1" w:line="480" w:lineRule="auto"/>
        <w:ind w:right="182"/>
        <w:jc w:val="both"/>
        <w:rPr>
          <w:rFonts w:ascii="Arial" w:hAnsi="Arial" w:cs="Arial"/>
        </w:rPr>
      </w:pPr>
      <w:r>
        <w:rPr>
          <w:rFonts w:ascii="Arial" w:hAnsi="Arial" w:cs="Arial"/>
        </w:rPr>
        <w:t>What is the level of application acceptability regarding the usability of the emergency response application, as perceived by the target users?</w:t>
      </w:r>
    </w:p>
    <w:p w14:paraId="3275C94B" w14:textId="77777777" w:rsidR="00CA5D4B" w:rsidRDefault="00CA5D4B">
      <w:pPr>
        <w:pStyle w:val="BodyText"/>
        <w:spacing w:before="1" w:line="480" w:lineRule="auto"/>
        <w:ind w:right="182"/>
        <w:jc w:val="both"/>
        <w:rPr>
          <w:rFonts w:ascii="Arial" w:hAnsi="Arial" w:cs="Arial"/>
        </w:rPr>
      </w:pPr>
    </w:p>
    <w:p w14:paraId="6BB81B7C" w14:textId="77777777" w:rsidR="00CA5D4B" w:rsidRDefault="000B04DC">
      <w:pPr>
        <w:pStyle w:val="Heading3"/>
        <w:spacing w:line="240" w:lineRule="auto"/>
        <w:jc w:val="both"/>
        <w:rPr>
          <w:rFonts w:ascii="Arial" w:hAnsi="Arial" w:cs="Arial"/>
          <w:b/>
          <w:bCs/>
          <w:color w:val="auto"/>
          <w:spacing w:val="-2"/>
        </w:rPr>
      </w:pPr>
      <w:r>
        <w:rPr>
          <w:rFonts w:ascii="Arial" w:hAnsi="Arial" w:cs="Arial"/>
          <w:b/>
          <w:bCs/>
          <w:color w:val="auto"/>
          <w:spacing w:val="-2"/>
        </w:rPr>
        <w:t>Objectives</w:t>
      </w:r>
    </w:p>
    <w:p w14:paraId="11034AB4" w14:textId="77777777" w:rsidR="00CA5D4B" w:rsidRDefault="00CA5D4B">
      <w:pPr>
        <w:spacing w:line="240" w:lineRule="auto"/>
        <w:jc w:val="both"/>
        <w:rPr>
          <w:rFonts w:ascii="Arial" w:hAnsi="Arial" w:cs="Arial"/>
        </w:rPr>
      </w:pPr>
    </w:p>
    <w:p w14:paraId="4655892C" w14:textId="77777777" w:rsidR="00CA5D4B" w:rsidRDefault="000B04DC">
      <w:pPr>
        <w:jc w:val="both"/>
        <w:rPr>
          <w:rFonts w:ascii="Arial" w:hAnsi="Arial" w:cs="Arial"/>
        </w:rPr>
      </w:pPr>
      <w:r>
        <w:rPr>
          <w:rFonts w:ascii="Arial" w:hAnsi="Arial" w:cs="Arial"/>
        </w:rPr>
        <w:t xml:space="preserve">The main objective of the study is to design an application called </w:t>
      </w:r>
      <w:proofErr w:type="spellStart"/>
      <w:r>
        <w:rPr>
          <w:rFonts w:ascii="Arial" w:hAnsi="Arial" w:cs="Arial"/>
        </w:rPr>
        <w:t>Bilar</w:t>
      </w:r>
      <w:proofErr w:type="spellEnd"/>
      <w:r>
        <w:rPr>
          <w:rFonts w:ascii="Arial" w:hAnsi="Arial" w:cs="Arial"/>
        </w:rPr>
        <w:t xml:space="preserve"> Emergency Response Application (BERA).</w:t>
      </w:r>
    </w:p>
    <w:p w14:paraId="5A7C3626" w14:textId="77777777" w:rsidR="00CA5D4B" w:rsidRDefault="000B04DC">
      <w:pPr>
        <w:jc w:val="both"/>
        <w:rPr>
          <w:rFonts w:ascii="Arial" w:hAnsi="Arial" w:cs="Arial"/>
        </w:rPr>
      </w:pPr>
      <w:r>
        <w:rPr>
          <w:rFonts w:ascii="Arial" w:hAnsi="Arial" w:cs="Arial"/>
        </w:rPr>
        <w:t>Specifically,</w:t>
      </w:r>
    </w:p>
    <w:p w14:paraId="6A362F7C" w14:textId="77777777" w:rsidR="00CA5D4B" w:rsidRDefault="000B04DC">
      <w:pPr>
        <w:pStyle w:val="ListParagraph"/>
        <w:numPr>
          <w:ilvl w:val="0"/>
          <w:numId w:val="4"/>
        </w:numPr>
        <w:spacing w:line="360" w:lineRule="auto"/>
        <w:jc w:val="both"/>
        <w:rPr>
          <w:rFonts w:ascii="Arial" w:hAnsi="Arial" w:cs="Arial"/>
        </w:rPr>
      </w:pPr>
      <w:r>
        <w:rPr>
          <w:rFonts w:ascii="Arial" w:hAnsi="Arial" w:cs="Arial"/>
        </w:rPr>
        <w:t>To develop an Emergency Response Application for BISARU</w:t>
      </w:r>
      <w:r>
        <w:rPr>
          <w:rFonts w:ascii="Arial" w:hAnsi="Arial" w:cs="Arial"/>
          <w:lang w:val="en-PH"/>
        </w:rPr>
        <w:t xml:space="preserve"> in </w:t>
      </w:r>
      <w:proofErr w:type="spellStart"/>
      <w:r>
        <w:rPr>
          <w:rFonts w:ascii="Arial" w:hAnsi="Arial" w:cs="Arial"/>
        </w:rPr>
        <w:t>Bilar</w:t>
      </w:r>
      <w:proofErr w:type="spellEnd"/>
      <w:r>
        <w:rPr>
          <w:rFonts w:ascii="Arial" w:hAnsi="Arial" w:cs="Arial"/>
        </w:rPr>
        <w:t xml:space="preserve">, Bohol. </w:t>
      </w:r>
    </w:p>
    <w:p w14:paraId="3BC8A687" w14:textId="77777777" w:rsidR="00CA5D4B" w:rsidRDefault="000B04DC">
      <w:pPr>
        <w:pStyle w:val="ListParagraph"/>
        <w:numPr>
          <w:ilvl w:val="0"/>
          <w:numId w:val="4"/>
        </w:numPr>
        <w:jc w:val="both"/>
        <w:rPr>
          <w:rFonts w:ascii="Arial" w:hAnsi="Arial" w:cs="Arial"/>
        </w:rPr>
      </w:pPr>
      <w:r>
        <w:rPr>
          <w:rFonts w:ascii="Arial" w:hAnsi="Arial" w:cs="Arial"/>
        </w:rPr>
        <w:t>To</w:t>
      </w:r>
      <w:r>
        <w:rPr>
          <w:rFonts w:ascii="Arial" w:hAnsi="Arial" w:cs="Arial"/>
          <w:spacing w:val="-5"/>
        </w:rPr>
        <w:t xml:space="preserve"> </w:t>
      </w:r>
      <w:r>
        <w:rPr>
          <w:rFonts w:ascii="Arial" w:hAnsi="Arial" w:cs="Arial"/>
        </w:rPr>
        <w:t>test</w:t>
      </w:r>
      <w:r>
        <w:rPr>
          <w:rFonts w:ascii="Arial" w:hAnsi="Arial" w:cs="Arial"/>
          <w:spacing w:val="-5"/>
        </w:rPr>
        <w:t xml:space="preserve"> </w:t>
      </w:r>
      <w:r>
        <w:rPr>
          <w:rFonts w:ascii="Arial" w:hAnsi="Arial" w:cs="Arial"/>
        </w:rPr>
        <w:t>and</w:t>
      </w:r>
      <w:r>
        <w:rPr>
          <w:rFonts w:ascii="Arial" w:hAnsi="Arial" w:cs="Arial"/>
          <w:spacing w:val="-2"/>
        </w:rPr>
        <w:t xml:space="preserve"> </w:t>
      </w:r>
      <w:r>
        <w:rPr>
          <w:rFonts w:ascii="Arial" w:hAnsi="Arial" w:cs="Arial"/>
        </w:rPr>
        <w:t>evaluate</w:t>
      </w:r>
      <w:r>
        <w:rPr>
          <w:rFonts w:ascii="Arial" w:hAnsi="Arial" w:cs="Arial"/>
          <w:spacing w:val="-3"/>
        </w:rPr>
        <w:t xml:space="preserve"> </w:t>
      </w:r>
      <w:r>
        <w:rPr>
          <w:rFonts w:ascii="Arial" w:hAnsi="Arial" w:cs="Arial"/>
        </w:rPr>
        <w:t>the</w:t>
      </w:r>
      <w:r>
        <w:rPr>
          <w:rFonts w:ascii="Arial" w:hAnsi="Arial" w:cs="Arial"/>
          <w:spacing w:val="-3"/>
        </w:rPr>
        <w:t xml:space="preserve"> </w:t>
      </w:r>
      <w:r>
        <w:rPr>
          <w:rFonts w:ascii="Arial" w:hAnsi="Arial" w:cs="Arial"/>
        </w:rPr>
        <w:t>system</w:t>
      </w:r>
      <w:r>
        <w:rPr>
          <w:rFonts w:ascii="Arial" w:hAnsi="Arial" w:cs="Arial"/>
          <w:spacing w:val="-2"/>
        </w:rPr>
        <w:t xml:space="preserve"> </w:t>
      </w:r>
      <w:r>
        <w:rPr>
          <w:rFonts w:ascii="Arial" w:hAnsi="Arial" w:cs="Arial"/>
        </w:rPr>
        <w:t>using</w:t>
      </w:r>
      <w:r>
        <w:rPr>
          <w:rFonts w:ascii="Arial" w:hAnsi="Arial" w:cs="Arial"/>
          <w:spacing w:val="-4"/>
        </w:rPr>
        <w:t xml:space="preserve"> </w:t>
      </w:r>
      <w:r>
        <w:rPr>
          <w:rFonts w:ascii="Arial" w:hAnsi="Arial" w:cs="Arial"/>
        </w:rPr>
        <w:t>System</w:t>
      </w:r>
      <w:r>
        <w:rPr>
          <w:rFonts w:ascii="Arial" w:hAnsi="Arial" w:cs="Arial"/>
          <w:spacing w:val="-2"/>
        </w:rPr>
        <w:t xml:space="preserve"> </w:t>
      </w:r>
      <w:r>
        <w:rPr>
          <w:rFonts w:ascii="Arial" w:hAnsi="Arial" w:cs="Arial"/>
        </w:rPr>
        <w:t>Usability</w:t>
      </w:r>
      <w:r>
        <w:rPr>
          <w:rFonts w:ascii="Arial" w:hAnsi="Arial" w:cs="Arial"/>
          <w:spacing w:val="-4"/>
        </w:rPr>
        <w:t xml:space="preserve"> </w:t>
      </w:r>
      <w:r>
        <w:rPr>
          <w:rFonts w:ascii="Arial" w:hAnsi="Arial" w:cs="Arial"/>
          <w:spacing w:val="-2"/>
        </w:rPr>
        <w:t>Survey.</w:t>
      </w:r>
    </w:p>
    <w:p w14:paraId="1BA953E6" w14:textId="77777777" w:rsidR="00CA5D4B" w:rsidRDefault="000B04DC">
      <w:pPr>
        <w:pStyle w:val="ListParagraph"/>
        <w:numPr>
          <w:ilvl w:val="0"/>
          <w:numId w:val="4"/>
        </w:numPr>
        <w:jc w:val="both"/>
        <w:rPr>
          <w:rFonts w:ascii="Arial" w:hAnsi="Arial" w:cs="Arial"/>
        </w:rPr>
      </w:pPr>
      <w:r>
        <w:rPr>
          <w:rFonts w:ascii="Arial" w:hAnsi="Arial" w:cs="Arial"/>
        </w:rPr>
        <w:t xml:space="preserve">To implement and deploy the application called BERA in </w:t>
      </w:r>
      <w:proofErr w:type="spellStart"/>
      <w:r>
        <w:rPr>
          <w:rFonts w:ascii="Arial" w:hAnsi="Arial" w:cs="Arial"/>
        </w:rPr>
        <w:t>Bilar</w:t>
      </w:r>
      <w:proofErr w:type="spellEnd"/>
      <w:r>
        <w:rPr>
          <w:rFonts w:ascii="Arial" w:hAnsi="Arial" w:cs="Arial"/>
        </w:rPr>
        <w:t xml:space="preserve"> Bohol.</w:t>
      </w:r>
    </w:p>
    <w:p w14:paraId="4A0463A3" w14:textId="77777777" w:rsidR="00CA5D4B" w:rsidRDefault="00CA5D4B">
      <w:pPr>
        <w:spacing w:line="240" w:lineRule="auto"/>
        <w:jc w:val="both"/>
        <w:rPr>
          <w:rFonts w:ascii="Arial" w:hAnsi="Arial" w:cs="Arial"/>
        </w:rPr>
      </w:pPr>
    </w:p>
    <w:p w14:paraId="256F5030" w14:textId="77777777" w:rsidR="00CA5D4B" w:rsidRDefault="000B04DC">
      <w:pPr>
        <w:pStyle w:val="Heading3"/>
      </w:pPr>
      <w:r>
        <w:rPr>
          <w:rFonts w:ascii="Arial" w:hAnsi="Arial" w:cs="Arial"/>
          <w:b/>
          <w:bCs/>
          <w:color w:val="auto"/>
        </w:rPr>
        <w:t>Scope</w:t>
      </w:r>
      <w:r>
        <w:rPr>
          <w:rFonts w:ascii="Arial" w:hAnsi="Arial" w:cs="Arial"/>
          <w:b/>
          <w:bCs/>
          <w:color w:val="auto"/>
          <w:spacing w:val="-2"/>
        </w:rPr>
        <w:t xml:space="preserve"> </w:t>
      </w:r>
      <w:r>
        <w:rPr>
          <w:rFonts w:ascii="Arial" w:hAnsi="Arial" w:cs="Arial"/>
          <w:b/>
          <w:bCs/>
          <w:color w:val="auto"/>
        </w:rPr>
        <w:t>and</w:t>
      </w:r>
      <w:r>
        <w:rPr>
          <w:rFonts w:ascii="Arial" w:hAnsi="Arial" w:cs="Arial"/>
          <w:b/>
          <w:bCs/>
          <w:color w:val="auto"/>
          <w:spacing w:val="-3"/>
        </w:rPr>
        <w:t xml:space="preserve"> </w:t>
      </w:r>
      <w:r>
        <w:rPr>
          <w:rFonts w:ascii="Arial" w:hAnsi="Arial" w:cs="Arial"/>
          <w:b/>
          <w:bCs/>
          <w:color w:val="auto"/>
          <w:spacing w:val="-2"/>
        </w:rPr>
        <w:t>Delimitation</w:t>
      </w:r>
    </w:p>
    <w:p w14:paraId="3A641176" w14:textId="77777777" w:rsidR="00CA5D4B" w:rsidRDefault="000B04DC">
      <w:pPr>
        <w:ind w:firstLine="720"/>
        <w:rPr>
          <w:rFonts w:ascii="Arial" w:hAnsi="Arial" w:cs="Arial"/>
        </w:rPr>
      </w:pPr>
      <w:r>
        <w:rPr>
          <w:rFonts w:ascii="Arial" w:hAnsi="Arial" w:cs="Arial"/>
        </w:rPr>
        <w:t>The proposed application focused on the following modules:</w:t>
      </w:r>
    </w:p>
    <w:p w14:paraId="2BFEB568" w14:textId="77777777" w:rsidR="00CA5D4B" w:rsidRDefault="000B04DC">
      <w:pPr>
        <w:pStyle w:val="ListParagraph"/>
        <w:numPr>
          <w:ilvl w:val="0"/>
          <w:numId w:val="5"/>
        </w:numPr>
        <w:jc w:val="both"/>
        <w:rPr>
          <w:rFonts w:ascii="Arial" w:hAnsi="Arial" w:cs="Arial"/>
        </w:rPr>
      </w:pPr>
      <w:r>
        <w:rPr>
          <w:rFonts w:ascii="Arial" w:hAnsi="Arial" w:cs="Arial"/>
          <w:b/>
          <w:bCs/>
        </w:rPr>
        <w:t xml:space="preserve">Emergency Notification </w:t>
      </w:r>
      <w:r>
        <w:rPr>
          <w:rFonts w:ascii="Arial" w:hAnsi="Arial" w:cs="Arial"/>
          <w:b/>
        </w:rPr>
        <w:t>–</w:t>
      </w:r>
      <w:r>
        <w:rPr>
          <w:rFonts w:ascii="Arial" w:hAnsi="Arial" w:cs="Arial"/>
        </w:rPr>
        <w:t xml:space="preserve"> This module's scope involves defining how emergency alerts are received, processed, and communicated within the application. It may include features for reporting different types of emergencies and the level of detail provided in alerts.</w:t>
      </w:r>
    </w:p>
    <w:p w14:paraId="658232F1" w14:textId="77777777" w:rsidR="00CA5D4B" w:rsidRDefault="000B04DC">
      <w:pPr>
        <w:pStyle w:val="ListParagraph"/>
        <w:numPr>
          <w:ilvl w:val="0"/>
          <w:numId w:val="5"/>
        </w:numPr>
        <w:jc w:val="both"/>
        <w:rPr>
          <w:rFonts w:ascii="Arial" w:hAnsi="Arial" w:cs="Arial"/>
        </w:rPr>
      </w:pPr>
      <w:r>
        <w:rPr>
          <w:rFonts w:ascii="Arial" w:hAnsi="Arial" w:cs="Arial"/>
          <w:b/>
          <w:bCs/>
        </w:rPr>
        <w:t xml:space="preserve">User Authentication and Role Management </w:t>
      </w:r>
      <w:r>
        <w:rPr>
          <w:rFonts w:ascii="Arial" w:hAnsi="Arial" w:cs="Arial"/>
          <w:b/>
        </w:rPr>
        <w:t>–</w:t>
      </w:r>
      <w:r>
        <w:rPr>
          <w:rFonts w:ascii="Arial" w:hAnsi="Arial" w:cs="Arial"/>
          <w:bCs/>
        </w:rPr>
        <w:t xml:space="preserve"> secure access to the emergency response application, allowing users to register, log in, and recover passwords while maintaining security measures. </w:t>
      </w:r>
    </w:p>
    <w:p w14:paraId="4EE9316D" w14:textId="77777777" w:rsidR="00CA5D4B" w:rsidRDefault="000B04DC">
      <w:pPr>
        <w:pStyle w:val="ListParagraph"/>
        <w:numPr>
          <w:ilvl w:val="0"/>
          <w:numId w:val="5"/>
        </w:numPr>
        <w:jc w:val="both"/>
        <w:rPr>
          <w:rFonts w:ascii="Arial" w:hAnsi="Arial" w:cs="Arial"/>
        </w:rPr>
      </w:pPr>
      <w:r>
        <w:rPr>
          <w:rFonts w:ascii="Arial" w:hAnsi="Arial" w:cs="Arial"/>
          <w:b/>
          <w:bCs/>
        </w:rPr>
        <w:lastRenderedPageBreak/>
        <w:t xml:space="preserve">Location Tracking </w:t>
      </w:r>
      <w:r>
        <w:rPr>
          <w:rFonts w:ascii="Arial" w:hAnsi="Arial" w:cs="Arial"/>
          <w:b/>
        </w:rPr>
        <w:t xml:space="preserve">– </w:t>
      </w:r>
      <w:r>
        <w:rPr>
          <w:rFonts w:ascii="Arial" w:hAnsi="Arial" w:cs="Arial"/>
        </w:rPr>
        <w:t>The scope of this module encompasses how the application tracks and displays the location of emergency responders and individuals in distress. It may specify the technology used for location tracking and the level of accuracy required.</w:t>
      </w:r>
    </w:p>
    <w:p w14:paraId="6319EF53" w14:textId="77777777" w:rsidR="00CA5D4B" w:rsidRDefault="000B04DC">
      <w:pPr>
        <w:pStyle w:val="ListParagraph"/>
        <w:numPr>
          <w:ilvl w:val="0"/>
          <w:numId w:val="5"/>
        </w:numPr>
        <w:jc w:val="both"/>
        <w:rPr>
          <w:rFonts w:ascii="Arial" w:hAnsi="Arial" w:cs="Arial"/>
        </w:rPr>
      </w:pPr>
      <w:r>
        <w:rPr>
          <w:rFonts w:ascii="Arial" w:hAnsi="Arial" w:cs="Arial"/>
          <w:b/>
          <w:bCs/>
        </w:rPr>
        <w:t>Clustering Protocol -</w:t>
      </w:r>
      <w:r>
        <w:rPr>
          <w:rFonts w:ascii="Arial" w:hAnsi="Arial" w:cs="Arial"/>
        </w:rPr>
        <w:t xml:space="preserve"> Integrating a clustering algorithm within the Emergency Response Coordination, enhances situational awareness, and streamlines response prioritization. By systematically identifying incident clusters and directing resources in a data-driven manner, the application not only reduces response times but also contributes to overall user safety during emergency scenarios.</w:t>
      </w:r>
    </w:p>
    <w:p w14:paraId="74FF1CFD" w14:textId="77777777" w:rsidR="00CA5D4B" w:rsidRDefault="000B04DC">
      <w:pPr>
        <w:pStyle w:val="ListParagraph"/>
        <w:numPr>
          <w:ilvl w:val="0"/>
          <w:numId w:val="5"/>
        </w:numPr>
        <w:jc w:val="both"/>
        <w:rPr>
          <w:rFonts w:ascii="Arial" w:hAnsi="Arial" w:cs="Arial"/>
        </w:rPr>
      </w:pPr>
      <w:r>
        <w:rPr>
          <w:rFonts w:ascii="Arial" w:hAnsi="Arial" w:cs="Arial"/>
          <w:b/>
          <w:bCs/>
        </w:rPr>
        <w:t>Reports</w:t>
      </w:r>
      <w:r>
        <w:rPr>
          <w:rFonts w:ascii="Arial" w:hAnsi="Arial" w:cs="Arial"/>
        </w:rPr>
        <w:t xml:space="preserve"> </w:t>
      </w:r>
      <w:r>
        <w:rPr>
          <w:rFonts w:ascii="Arial" w:hAnsi="Arial" w:cs="Arial"/>
          <w:b/>
        </w:rPr>
        <w:t xml:space="preserve">– </w:t>
      </w:r>
      <w:r>
        <w:rPr>
          <w:rFonts w:ascii="Arial" w:hAnsi="Arial" w:cs="Arial"/>
        </w:rPr>
        <w:t>This module's scope includes the generation of reports and analytics related to response times, resource utilization, and overall system performance. It defines the types of reports and the key performance indicators to be tracked.</w:t>
      </w:r>
    </w:p>
    <w:p w14:paraId="7A080DF1" w14:textId="77777777" w:rsidR="00CA5D4B" w:rsidRDefault="00CA5D4B">
      <w:pPr>
        <w:pStyle w:val="ListParagraph"/>
        <w:ind w:left="420"/>
        <w:jc w:val="both"/>
        <w:rPr>
          <w:rFonts w:ascii="Arial" w:hAnsi="Arial" w:cs="Arial"/>
        </w:rPr>
      </w:pPr>
    </w:p>
    <w:p w14:paraId="220BD675" w14:textId="77777777" w:rsidR="00CA5D4B" w:rsidRDefault="000B04DC">
      <w:pPr>
        <w:ind w:firstLine="720"/>
        <w:jc w:val="both"/>
        <w:rPr>
          <w:rFonts w:ascii="Arial" w:hAnsi="Arial" w:cs="Arial"/>
        </w:rPr>
      </w:pPr>
      <w:r>
        <w:rPr>
          <w:rFonts w:ascii="Arial" w:hAnsi="Arial" w:cs="Arial"/>
        </w:rPr>
        <w:t xml:space="preserve">The study may predominantly pertain to </w:t>
      </w:r>
      <w:proofErr w:type="spellStart"/>
      <w:r>
        <w:rPr>
          <w:rFonts w:ascii="Arial" w:hAnsi="Arial" w:cs="Arial"/>
        </w:rPr>
        <w:t>Bilar</w:t>
      </w:r>
      <w:proofErr w:type="spellEnd"/>
      <w:r>
        <w:rPr>
          <w:rFonts w:ascii="Arial" w:hAnsi="Arial" w:cs="Arial"/>
        </w:rPr>
        <w:t xml:space="preserve"> Bohol, Philippines, and might not be directly applicable to regions with markedly distinct geographic attributes, infrastructure, or emergency response requirements. The system will exclusively be available on platforms like Android mobile devices with provisions for offline functionality in areas with restricted connectivity. The application will solely perform functions such as incident reporting, location tracking, communication, mapping, user management, reporting, notification, and data storage, all aimed at </w:t>
      </w:r>
      <w:r>
        <w:rPr>
          <w:rFonts w:ascii="Arial" w:hAnsi="Arial" w:cs="Arial"/>
        </w:rPr>
        <w:lastRenderedPageBreak/>
        <w:t xml:space="preserve">augmenting emergency response capabilities within the confines of the municipality of </w:t>
      </w:r>
      <w:proofErr w:type="spellStart"/>
      <w:r>
        <w:rPr>
          <w:rFonts w:ascii="Arial" w:hAnsi="Arial" w:cs="Arial"/>
        </w:rPr>
        <w:t>Bilar</w:t>
      </w:r>
      <w:proofErr w:type="spellEnd"/>
      <w:r>
        <w:rPr>
          <w:rFonts w:ascii="Arial" w:hAnsi="Arial" w:cs="Arial"/>
        </w:rPr>
        <w:t>.</w:t>
      </w:r>
    </w:p>
    <w:p w14:paraId="3B2EFC61" w14:textId="77777777" w:rsidR="00CA5D4B" w:rsidRDefault="00CA5D4B">
      <w:pPr>
        <w:ind w:firstLine="720"/>
        <w:jc w:val="both"/>
        <w:rPr>
          <w:rFonts w:ascii="Arial" w:hAnsi="Arial" w:cs="Arial"/>
        </w:rPr>
      </w:pPr>
    </w:p>
    <w:p w14:paraId="1494DFB8" w14:textId="77777777" w:rsidR="00CA5D4B" w:rsidRDefault="000B04DC">
      <w:pPr>
        <w:pStyle w:val="Heading3"/>
        <w:spacing w:line="240" w:lineRule="auto"/>
        <w:rPr>
          <w:rFonts w:ascii="Arial" w:hAnsi="Arial" w:cs="Arial"/>
          <w:b/>
          <w:bCs/>
          <w:color w:val="auto"/>
          <w:spacing w:val="-2"/>
        </w:rPr>
      </w:pPr>
      <w:bookmarkStart w:id="3" w:name="_TOC_250003"/>
      <w:r>
        <w:rPr>
          <w:rFonts w:ascii="Arial" w:hAnsi="Arial" w:cs="Arial"/>
          <w:b/>
          <w:bCs/>
          <w:color w:val="auto"/>
        </w:rPr>
        <w:t>Significance</w:t>
      </w:r>
      <w:r>
        <w:rPr>
          <w:rFonts w:ascii="Arial" w:hAnsi="Arial" w:cs="Arial"/>
          <w:b/>
          <w:bCs/>
          <w:color w:val="auto"/>
          <w:spacing w:val="-4"/>
        </w:rPr>
        <w:t xml:space="preserve"> </w:t>
      </w:r>
      <w:r>
        <w:rPr>
          <w:rFonts w:ascii="Arial" w:hAnsi="Arial" w:cs="Arial"/>
          <w:b/>
          <w:bCs/>
          <w:color w:val="auto"/>
        </w:rPr>
        <w:t>of</w:t>
      </w:r>
      <w:r>
        <w:rPr>
          <w:rFonts w:ascii="Arial" w:hAnsi="Arial" w:cs="Arial"/>
          <w:b/>
          <w:bCs/>
          <w:color w:val="auto"/>
          <w:spacing w:val="-3"/>
        </w:rPr>
        <w:t xml:space="preserve"> </w:t>
      </w:r>
      <w:r>
        <w:rPr>
          <w:rFonts w:ascii="Arial" w:hAnsi="Arial" w:cs="Arial"/>
          <w:b/>
          <w:bCs/>
          <w:color w:val="auto"/>
        </w:rPr>
        <w:t>the</w:t>
      </w:r>
      <w:r>
        <w:rPr>
          <w:rFonts w:ascii="Arial" w:hAnsi="Arial" w:cs="Arial"/>
          <w:b/>
          <w:bCs/>
          <w:color w:val="auto"/>
          <w:spacing w:val="-3"/>
        </w:rPr>
        <w:t xml:space="preserve"> </w:t>
      </w:r>
      <w:bookmarkEnd w:id="3"/>
      <w:r>
        <w:rPr>
          <w:rFonts w:ascii="Arial" w:hAnsi="Arial" w:cs="Arial"/>
          <w:b/>
          <w:bCs/>
          <w:color w:val="auto"/>
          <w:spacing w:val="-2"/>
        </w:rPr>
        <w:t>Study</w:t>
      </w:r>
    </w:p>
    <w:p w14:paraId="2E575E73" w14:textId="77777777" w:rsidR="00CA5D4B" w:rsidRDefault="00CA5D4B">
      <w:pPr>
        <w:spacing w:line="240" w:lineRule="auto"/>
        <w:rPr>
          <w:rFonts w:ascii="Arial" w:hAnsi="Arial" w:cs="Arial"/>
        </w:rPr>
      </w:pPr>
    </w:p>
    <w:p w14:paraId="68CF3BFD" w14:textId="77777777" w:rsidR="00CA5D4B" w:rsidRDefault="000B04DC">
      <w:pPr>
        <w:ind w:firstLine="720"/>
        <w:jc w:val="both"/>
        <w:rPr>
          <w:rFonts w:ascii="Arial" w:hAnsi="Arial" w:cs="Arial"/>
        </w:rPr>
      </w:pPr>
      <w:r>
        <w:rPr>
          <w:rFonts w:ascii="Arial" w:hAnsi="Arial" w:cs="Arial"/>
        </w:rPr>
        <w:t>This project is to bring positive implications to the society in the issue of requesting for help during critical or emergency situations</w:t>
      </w:r>
      <w:r>
        <w:rPr>
          <w:rFonts w:ascii="Arial" w:hAnsi="Arial" w:cs="Arial"/>
          <w:lang w:val="en-PH"/>
        </w:rPr>
        <w:t xml:space="preserve">. </w:t>
      </w:r>
      <w:r>
        <w:rPr>
          <w:rFonts w:ascii="Arial" w:hAnsi="Arial" w:cs="Arial"/>
        </w:rPr>
        <w:t>In particular, the following entities may benefit from this study:</w:t>
      </w:r>
    </w:p>
    <w:p w14:paraId="713D4D6C" w14:textId="77777777" w:rsidR="00CA5D4B" w:rsidRDefault="00CA5D4B">
      <w:pPr>
        <w:ind w:firstLine="720"/>
        <w:jc w:val="both"/>
        <w:rPr>
          <w:rFonts w:ascii="Arial" w:hAnsi="Arial" w:cs="Arial"/>
        </w:rPr>
      </w:pPr>
    </w:p>
    <w:p w14:paraId="57D01361" w14:textId="77777777" w:rsidR="00CA5D4B" w:rsidRDefault="000B04DC">
      <w:pPr>
        <w:pStyle w:val="ListParagraph"/>
        <w:numPr>
          <w:ilvl w:val="0"/>
          <w:numId w:val="6"/>
        </w:numPr>
        <w:rPr>
          <w:rFonts w:ascii="Arial" w:hAnsi="Arial" w:cs="Arial"/>
        </w:rPr>
      </w:pPr>
      <w:r>
        <w:rPr>
          <w:rFonts w:ascii="Arial" w:hAnsi="Arial" w:cs="Arial"/>
          <w:bCs/>
        </w:rPr>
        <w:t>Affected Individuals and Communities</w:t>
      </w:r>
      <w:bookmarkStart w:id="4" w:name="_Hlk147323216"/>
    </w:p>
    <w:p w14:paraId="648466D9" w14:textId="77777777" w:rsidR="00CA5D4B" w:rsidRDefault="000B04DC">
      <w:pPr>
        <w:pStyle w:val="ListParagraph"/>
        <w:numPr>
          <w:ilvl w:val="0"/>
          <w:numId w:val="6"/>
        </w:numPr>
        <w:rPr>
          <w:rFonts w:ascii="Arial" w:hAnsi="Arial" w:cs="Arial"/>
        </w:rPr>
      </w:pPr>
      <w:r>
        <w:rPr>
          <w:rFonts w:ascii="Arial" w:hAnsi="Arial" w:cs="Arial"/>
        </w:rPr>
        <w:t>Researchers</w:t>
      </w:r>
    </w:p>
    <w:p w14:paraId="466A8147" w14:textId="77777777" w:rsidR="00CA5D4B" w:rsidRDefault="000B04DC">
      <w:pPr>
        <w:pStyle w:val="ListParagraph"/>
        <w:numPr>
          <w:ilvl w:val="0"/>
          <w:numId w:val="6"/>
        </w:numPr>
        <w:rPr>
          <w:rFonts w:ascii="Arial" w:hAnsi="Arial" w:cs="Arial"/>
        </w:rPr>
      </w:pPr>
      <w:r>
        <w:rPr>
          <w:rFonts w:ascii="Arial" w:hAnsi="Arial" w:cs="Arial"/>
        </w:rPr>
        <w:t>Future</w:t>
      </w:r>
      <w:r>
        <w:rPr>
          <w:rFonts w:ascii="Arial" w:hAnsi="Arial" w:cs="Arial"/>
          <w:spacing w:val="-4"/>
        </w:rPr>
        <w:t xml:space="preserve"> </w:t>
      </w:r>
      <w:r>
        <w:rPr>
          <w:rFonts w:ascii="Arial" w:hAnsi="Arial" w:cs="Arial"/>
        </w:rPr>
        <w:t>Researcher</w:t>
      </w:r>
      <w:bookmarkStart w:id="5" w:name="_TOC_250002"/>
      <w:bookmarkEnd w:id="4"/>
    </w:p>
    <w:p w14:paraId="7EEE5097" w14:textId="77777777" w:rsidR="00CA5D4B" w:rsidRDefault="00CA5D4B">
      <w:pPr>
        <w:pStyle w:val="ListParagraph"/>
        <w:widowControl w:val="0"/>
        <w:tabs>
          <w:tab w:val="left" w:pos="1160"/>
        </w:tabs>
        <w:autoSpaceDE w:val="0"/>
        <w:autoSpaceDN w:val="0"/>
        <w:spacing w:before="165"/>
        <w:ind w:left="0" w:right="178"/>
        <w:rPr>
          <w:rFonts w:ascii="Arial" w:hAnsi="Arial" w:cs="Arial"/>
        </w:rPr>
      </w:pPr>
    </w:p>
    <w:p w14:paraId="17969BDB" w14:textId="77777777" w:rsidR="00CA5D4B" w:rsidRDefault="00CA5D4B">
      <w:pPr>
        <w:pStyle w:val="ListParagraph"/>
        <w:widowControl w:val="0"/>
        <w:tabs>
          <w:tab w:val="left" w:pos="1160"/>
        </w:tabs>
        <w:autoSpaceDE w:val="0"/>
        <w:autoSpaceDN w:val="0"/>
        <w:spacing w:before="165"/>
        <w:ind w:left="0" w:right="178"/>
        <w:rPr>
          <w:rFonts w:ascii="Arial" w:hAnsi="Arial" w:cs="Arial"/>
        </w:rPr>
      </w:pPr>
    </w:p>
    <w:p w14:paraId="07E5E2B9" w14:textId="77777777" w:rsidR="00CA5D4B" w:rsidRDefault="00CA5D4B">
      <w:pPr>
        <w:pStyle w:val="ListParagraph"/>
        <w:widowControl w:val="0"/>
        <w:tabs>
          <w:tab w:val="left" w:pos="1160"/>
        </w:tabs>
        <w:autoSpaceDE w:val="0"/>
        <w:autoSpaceDN w:val="0"/>
        <w:spacing w:before="165"/>
        <w:ind w:left="0" w:right="178"/>
        <w:rPr>
          <w:rFonts w:ascii="Arial" w:hAnsi="Arial" w:cs="Arial"/>
        </w:rPr>
      </w:pPr>
    </w:p>
    <w:p w14:paraId="19379599" w14:textId="77777777" w:rsidR="00CA5D4B" w:rsidRDefault="00CA5D4B">
      <w:pPr>
        <w:pStyle w:val="ListParagraph"/>
        <w:widowControl w:val="0"/>
        <w:tabs>
          <w:tab w:val="left" w:pos="1160"/>
        </w:tabs>
        <w:autoSpaceDE w:val="0"/>
        <w:autoSpaceDN w:val="0"/>
        <w:spacing w:before="165"/>
        <w:ind w:left="0" w:right="178"/>
        <w:rPr>
          <w:rFonts w:ascii="Arial" w:hAnsi="Arial" w:cs="Arial"/>
        </w:rPr>
      </w:pPr>
    </w:p>
    <w:p w14:paraId="0472BF84" w14:textId="77777777" w:rsidR="00CA5D4B" w:rsidRDefault="00CA5D4B">
      <w:pPr>
        <w:pStyle w:val="ListParagraph"/>
        <w:widowControl w:val="0"/>
        <w:tabs>
          <w:tab w:val="left" w:pos="1160"/>
        </w:tabs>
        <w:autoSpaceDE w:val="0"/>
        <w:autoSpaceDN w:val="0"/>
        <w:spacing w:before="165"/>
        <w:ind w:left="0" w:right="178"/>
        <w:rPr>
          <w:rFonts w:ascii="Arial" w:hAnsi="Arial" w:cs="Arial"/>
        </w:rPr>
      </w:pPr>
    </w:p>
    <w:p w14:paraId="4129CF85" w14:textId="77777777" w:rsidR="00CA5D4B" w:rsidRDefault="000B04DC">
      <w:pPr>
        <w:pStyle w:val="Heading2"/>
        <w:spacing w:before="1" w:line="240" w:lineRule="auto"/>
        <w:ind w:left="1440" w:right="1851" w:firstLine="720"/>
        <w:jc w:val="center"/>
        <w:rPr>
          <w:rFonts w:ascii="Arial" w:hAnsi="Arial" w:cs="Arial"/>
          <w:color w:val="auto"/>
        </w:rPr>
      </w:pPr>
      <w:r>
        <w:rPr>
          <w:rFonts w:ascii="Arial" w:hAnsi="Arial" w:cs="Arial"/>
          <w:color w:val="auto"/>
        </w:rPr>
        <w:t>RESEARCH</w:t>
      </w:r>
      <w:r>
        <w:rPr>
          <w:rFonts w:ascii="Arial" w:hAnsi="Arial" w:cs="Arial"/>
          <w:color w:val="auto"/>
          <w:spacing w:val="-16"/>
        </w:rPr>
        <w:t xml:space="preserve"> </w:t>
      </w:r>
      <w:bookmarkEnd w:id="5"/>
      <w:r>
        <w:rPr>
          <w:rFonts w:ascii="Arial" w:hAnsi="Arial" w:cs="Arial"/>
          <w:color w:val="auto"/>
          <w:spacing w:val="-2"/>
        </w:rPr>
        <w:t>METHODOLOGY</w:t>
      </w:r>
    </w:p>
    <w:p w14:paraId="7C0AED5E" w14:textId="77777777" w:rsidR="00CA5D4B" w:rsidRDefault="00CA5D4B">
      <w:pPr>
        <w:pStyle w:val="BodyText"/>
        <w:rPr>
          <w:rFonts w:ascii="Arial" w:hAnsi="Arial" w:cs="Arial"/>
          <w:b/>
          <w:sz w:val="26"/>
        </w:rPr>
      </w:pPr>
    </w:p>
    <w:p w14:paraId="4A411700" w14:textId="77777777" w:rsidR="00CA5D4B" w:rsidRDefault="00CA5D4B">
      <w:pPr>
        <w:pStyle w:val="BodyText"/>
        <w:spacing w:before="2"/>
        <w:rPr>
          <w:rFonts w:ascii="Arial" w:hAnsi="Arial" w:cs="Arial"/>
          <w:b/>
          <w:sz w:val="23"/>
        </w:rPr>
      </w:pPr>
    </w:p>
    <w:p w14:paraId="3E1C2B8C" w14:textId="77777777" w:rsidR="00CA5D4B" w:rsidRDefault="000B04DC">
      <w:pPr>
        <w:pStyle w:val="Heading3"/>
        <w:spacing w:before="1" w:line="240" w:lineRule="auto"/>
        <w:rPr>
          <w:rFonts w:ascii="Arial" w:hAnsi="Arial" w:cs="Arial"/>
          <w:b/>
          <w:bCs/>
          <w:color w:val="auto"/>
          <w:spacing w:val="-2"/>
        </w:rPr>
      </w:pPr>
      <w:r>
        <w:rPr>
          <w:rFonts w:ascii="Arial" w:hAnsi="Arial" w:cs="Arial"/>
          <w:b/>
          <w:bCs/>
          <w:color w:val="auto"/>
        </w:rPr>
        <w:t>Conceptual</w:t>
      </w:r>
      <w:r>
        <w:rPr>
          <w:rFonts w:ascii="Arial" w:hAnsi="Arial" w:cs="Arial"/>
          <w:b/>
          <w:bCs/>
          <w:color w:val="auto"/>
          <w:spacing w:val="-5"/>
        </w:rPr>
        <w:t xml:space="preserve"> </w:t>
      </w:r>
      <w:r>
        <w:rPr>
          <w:rFonts w:ascii="Arial" w:hAnsi="Arial" w:cs="Arial"/>
          <w:b/>
          <w:bCs/>
          <w:color w:val="auto"/>
        </w:rPr>
        <w:t>Diagram</w:t>
      </w:r>
      <w:r>
        <w:rPr>
          <w:rFonts w:ascii="Arial" w:hAnsi="Arial" w:cs="Arial"/>
          <w:b/>
          <w:bCs/>
          <w:color w:val="auto"/>
          <w:spacing w:val="-7"/>
        </w:rPr>
        <w:t xml:space="preserve"> </w:t>
      </w:r>
      <w:r>
        <w:rPr>
          <w:rFonts w:ascii="Arial" w:hAnsi="Arial" w:cs="Arial"/>
          <w:b/>
          <w:bCs/>
          <w:color w:val="auto"/>
        </w:rPr>
        <w:t>of</w:t>
      </w:r>
      <w:r>
        <w:rPr>
          <w:rFonts w:ascii="Arial" w:hAnsi="Arial" w:cs="Arial"/>
          <w:b/>
          <w:bCs/>
          <w:color w:val="auto"/>
          <w:spacing w:val="-6"/>
        </w:rPr>
        <w:t xml:space="preserve"> </w:t>
      </w:r>
      <w:r>
        <w:rPr>
          <w:rFonts w:ascii="Arial" w:hAnsi="Arial" w:cs="Arial"/>
          <w:b/>
          <w:bCs/>
          <w:color w:val="auto"/>
        </w:rPr>
        <w:t>the</w:t>
      </w:r>
      <w:r>
        <w:rPr>
          <w:rFonts w:ascii="Arial" w:hAnsi="Arial" w:cs="Arial"/>
          <w:b/>
          <w:bCs/>
          <w:color w:val="auto"/>
          <w:spacing w:val="-4"/>
        </w:rPr>
        <w:t xml:space="preserve"> </w:t>
      </w:r>
      <w:r>
        <w:rPr>
          <w:rFonts w:ascii="Arial" w:hAnsi="Arial" w:cs="Arial"/>
          <w:b/>
          <w:bCs/>
          <w:color w:val="auto"/>
          <w:spacing w:val="-2"/>
        </w:rPr>
        <w:t>Study</w:t>
      </w:r>
    </w:p>
    <w:p w14:paraId="59BF7DD0" w14:textId="77777777" w:rsidR="00CA5D4B" w:rsidRDefault="00CA5D4B">
      <w:pPr>
        <w:spacing w:line="240" w:lineRule="auto"/>
        <w:rPr>
          <w:rFonts w:ascii="Arial" w:hAnsi="Arial" w:cs="Arial"/>
        </w:rPr>
      </w:pPr>
    </w:p>
    <w:p w14:paraId="224A7A3E" w14:textId="77777777" w:rsidR="00CA5D4B" w:rsidRDefault="000B04DC">
      <w:pPr>
        <w:ind w:firstLine="720"/>
        <w:jc w:val="both"/>
        <w:rPr>
          <w:rFonts w:ascii="Arial" w:hAnsi="Arial" w:cs="Arial"/>
        </w:rPr>
      </w:pPr>
      <w:r>
        <w:rPr>
          <w:rFonts w:ascii="Arial" w:hAnsi="Arial" w:cs="Arial"/>
        </w:rPr>
        <w:t>Figure 1 below represents the conceptual diagram of the study that represents the principle of input-process-output. Inputs are the incident reports of emergency requestor collected by the administrator. The process involves incident reporting, location tracking, user authentication, clustering and resource allocation. The output includes reports detailing incidents and response times.</w:t>
      </w:r>
    </w:p>
    <w:p w14:paraId="1E4062A9" w14:textId="77777777" w:rsidR="00CA5D4B" w:rsidRDefault="000B04DC">
      <w:pPr>
        <w:ind w:left="720" w:firstLine="720"/>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7696" behindDoc="0" locked="0" layoutInCell="1" allowOverlap="1" wp14:anchorId="16F2D650" wp14:editId="7D1474AE">
                <wp:simplePos x="0" y="0"/>
                <wp:positionH relativeFrom="column">
                  <wp:posOffset>4111625</wp:posOffset>
                </wp:positionH>
                <wp:positionV relativeFrom="paragraph">
                  <wp:posOffset>2162175</wp:posOffset>
                </wp:positionV>
                <wp:extent cx="1062990" cy="812165"/>
                <wp:effectExtent l="0" t="0" r="0" b="0"/>
                <wp:wrapTopAndBottom/>
                <wp:docPr id="1013786345" name="Freeform: Shape 132"/>
                <wp:cNvGraphicFramePr/>
                <a:graphic xmlns:a="http://schemas.openxmlformats.org/drawingml/2006/main">
                  <a:graphicData uri="http://schemas.microsoft.com/office/word/2010/wordprocessingShape">
                    <wps:wsp>
                      <wps:cNvSpPr/>
                      <wps:spPr>
                        <a:xfrm>
                          <a:off x="0" y="0"/>
                          <a:ext cx="1062990" cy="812165"/>
                        </a:xfrm>
                        <a:custGeom>
                          <a:avLst/>
                          <a:gdLst/>
                          <a:ahLst/>
                          <a:cxnLst/>
                          <a:rect l="l" t="t" r="r" b="b"/>
                          <a:pathLst>
                            <a:path w="1062990" h="812165">
                              <a:moveTo>
                                <a:pt x="574548" y="0"/>
                              </a:moveTo>
                              <a:lnTo>
                                <a:pt x="499491" y="40259"/>
                              </a:lnTo>
                              <a:lnTo>
                                <a:pt x="528091" y="60426"/>
                              </a:lnTo>
                              <a:lnTo>
                                <a:pt x="0" y="808482"/>
                              </a:lnTo>
                              <a:lnTo>
                                <a:pt x="5207" y="812165"/>
                              </a:lnTo>
                              <a:lnTo>
                                <a:pt x="533311" y="64096"/>
                              </a:lnTo>
                              <a:lnTo>
                                <a:pt x="561848" y="84201"/>
                              </a:lnTo>
                              <a:lnTo>
                                <a:pt x="566991" y="50038"/>
                              </a:lnTo>
                              <a:lnTo>
                                <a:pt x="574548" y="0"/>
                              </a:lnTo>
                              <a:close/>
                            </a:path>
                            <a:path w="1062990" h="812165">
                              <a:moveTo>
                                <a:pt x="1062990" y="579247"/>
                              </a:moveTo>
                              <a:lnTo>
                                <a:pt x="1028039" y="579310"/>
                              </a:lnTo>
                              <a:lnTo>
                                <a:pt x="1027430" y="202311"/>
                              </a:lnTo>
                              <a:lnTo>
                                <a:pt x="1021080" y="202311"/>
                              </a:lnTo>
                              <a:lnTo>
                                <a:pt x="1021689" y="579323"/>
                              </a:lnTo>
                              <a:lnTo>
                                <a:pt x="986790" y="579374"/>
                              </a:lnTo>
                              <a:lnTo>
                                <a:pt x="1025017" y="655574"/>
                              </a:lnTo>
                              <a:lnTo>
                                <a:pt x="1056601" y="592074"/>
                              </a:lnTo>
                              <a:lnTo>
                                <a:pt x="1062990" y="579247"/>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Freeform: Shape 132" o:spid="_x0000_s1026" o:spt="100" style="position:absolute;left:0pt;margin-left:323.75pt;margin-top:170.25pt;height:63.95pt;width:83.7pt;mso-wrap-distance-bottom:0pt;mso-wrap-distance-top:0pt;z-index:251677696;mso-width-relative:page;mso-height-relative:page;" fillcolor="#000000" filled="t" stroked="f" coordsize="1062990,812165" o:gfxdata="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At4xt90AAAALAQAADwAAAAAAAAABACAAAAAiAAAAZHJzL2Rvd25y&#10;ZXYueG1sUEsBAhQAFAAAAAgAh07iQCxgKwndAgAAiwcAAA4AAAAAAAAAAQAgAAAALAEAAGRycy9l&#10;Mm9Eb2MueG1sUEsFBgAAAAAGAAYAWQEAAHsGAAAAAA==&#10;" path="m574548,0l499491,40259,528091,60426,0,808482,5207,812165,533311,64096,561848,84201,566991,50038,574548,0xem1062990,579247l1028039,579310,1027430,202311,1021080,202311,1021689,579323,986790,579374,1025017,655574,1056601,592074,1062990,579247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6672" behindDoc="0" locked="0" layoutInCell="1" allowOverlap="1" wp14:anchorId="14CD2B34" wp14:editId="1DFF2443">
                <wp:simplePos x="0" y="0"/>
                <wp:positionH relativeFrom="column">
                  <wp:posOffset>4075430</wp:posOffset>
                </wp:positionH>
                <wp:positionV relativeFrom="paragraph">
                  <wp:posOffset>1698625</wp:posOffset>
                </wp:positionV>
                <wp:extent cx="627380" cy="626110"/>
                <wp:effectExtent l="0" t="0" r="1270" b="2540"/>
                <wp:wrapTopAndBottom/>
                <wp:docPr id="628947768" name="Freeform: Shape 134"/>
                <wp:cNvGraphicFramePr/>
                <a:graphic xmlns:a="http://schemas.openxmlformats.org/drawingml/2006/main">
                  <a:graphicData uri="http://schemas.microsoft.com/office/word/2010/wordprocessingShape">
                    <wps:wsp>
                      <wps:cNvSpPr/>
                      <wps:spPr>
                        <a:xfrm>
                          <a:off x="0" y="0"/>
                          <a:ext cx="627380" cy="626110"/>
                        </a:xfrm>
                        <a:custGeom>
                          <a:avLst/>
                          <a:gdLst/>
                          <a:ahLst/>
                          <a:cxnLst/>
                          <a:rect l="l" t="t" r="r" b="b"/>
                          <a:pathLst>
                            <a:path w="611505" h="626110">
                              <a:moveTo>
                                <a:pt x="610235" y="432181"/>
                              </a:moveTo>
                              <a:lnTo>
                                <a:pt x="526161" y="418592"/>
                              </a:lnTo>
                              <a:lnTo>
                                <a:pt x="536562" y="451840"/>
                              </a:lnTo>
                              <a:lnTo>
                                <a:pt x="889" y="619506"/>
                              </a:lnTo>
                              <a:lnTo>
                                <a:pt x="2794" y="625602"/>
                              </a:lnTo>
                              <a:lnTo>
                                <a:pt x="538467" y="457936"/>
                              </a:lnTo>
                              <a:lnTo>
                                <a:pt x="548894" y="491236"/>
                              </a:lnTo>
                              <a:lnTo>
                                <a:pt x="593737" y="448056"/>
                              </a:lnTo>
                              <a:lnTo>
                                <a:pt x="610235" y="432181"/>
                              </a:lnTo>
                              <a:close/>
                            </a:path>
                            <a:path w="611505" h="626110">
                              <a:moveTo>
                                <a:pt x="611378" y="425704"/>
                              </a:moveTo>
                              <a:lnTo>
                                <a:pt x="592975" y="392049"/>
                              </a:lnTo>
                              <a:lnTo>
                                <a:pt x="570484" y="350901"/>
                              </a:lnTo>
                              <a:lnTo>
                                <a:pt x="550557" y="379628"/>
                              </a:lnTo>
                              <a:lnTo>
                                <a:pt x="3683" y="0"/>
                              </a:lnTo>
                              <a:lnTo>
                                <a:pt x="0" y="5207"/>
                              </a:lnTo>
                              <a:lnTo>
                                <a:pt x="546963" y="384810"/>
                              </a:lnTo>
                              <a:lnTo>
                                <a:pt x="527050" y="413512"/>
                              </a:lnTo>
                              <a:lnTo>
                                <a:pt x="611378" y="425704"/>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Freeform: Shape 134" o:spid="_x0000_s1026" o:spt="100" style="position:absolute;left:0pt;margin-left:320.9pt;margin-top:133.75pt;height:49.3pt;width:49.4pt;mso-wrap-distance-bottom:0pt;mso-wrap-distance-top:0pt;z-index:251676672;mso-width-relative:page;mso-height-relative:page;" fillcolor="#000000" filled="t" stroked="f" coordsize="611505,626110" o:gfxdata="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NHcf4rbAAAACwEAAA8AAAAAAAAAAQAgAAAAIgAAAGRy&#10;cy9kb3ducmV2LnhtbFBLAQIUABQAAAAIAIdO4kA9+eK45gIAAIIHAAAOAAAAAAAAAAEAIAAAACoB&#10;AABkcnMvZTJvRG9jLnhtbFBLBQYAAAAABgAGAFkBAACCBgAAAAA=&#10;" path="m610235,432181l526161,418592,536562,451840,889,619506,2794,625602,538467,457936,548894,491236,593737,448056,610235,432181xem611378,425704l592975,392049,570484,350901,550557,379628,3683,0,0,5207,546963,384810,527050,413512,611378,425704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601EE4EC" wp14:editId="1C410F9F">
                <wp:simplePos x="0" y="0"/>
                <wp:positionH relativeFrom="column">
                  <wp:posOffset>2508885</wp:posOffset>
                </wp:positionH>
                <wp:positionV relativeFrom="paragraph">
                  <wp:posOffset>1832610</wp:posOffset>
                </wp:positionV>
                <wp:extent cx="584200" cy="353695"/>
                <wp:effectExtent l="0" t="0" r="0" b="0"/>
                <wp:wrapTopAndBottom/>
                <wp:docPr id="314787890" name="Freeform: Shape 137"/>
                <wp:cNvGraphicFramePr/>
                <a:graphic xmlns:a="http://schemas.openxmlformats.org/drawingml/2006/main">
                  <a:graphicData uri="http://schemas.microsoft.com/office/word/2010/wordprocessingShape">
                    <wps:wsp>
                      <wps:cNvSpPr/>
                      <wps:spPr>
                        <a:xfrm>
                          <a:off x="0" y="0"/>
                          <a:ext cx="584200" cy="353695"/>
                        </a:xfrm>
                        <a:custGeom>
                          <a:avLst/>
                          <a:gdLst/>
                          <a:ahLst/>
                          <a:cxnLst/>
                          <a:rect l="l" t="t" r="r" b="b"/>
                          <a:pathLst>
                            <a:path w="584200" h="353695">
                              <a:moveTo>
                                <a:pt x="499491" y="0"/>
                              </a:moveTo>
                              <a:lnTo>
                                <a:pt x="414655" y="7747"/>
                              </a:lnTo>
                              <a:lnTo>
                                <a:pt x="433044" y="37439"/>
                              </a:lnTo>
                              <a:lnTo>
                                <a:pt x="0" y="305816"/>
                              </a:lnTo>
                              <a:lnTo>
                                <a:pt x="3302" y="311150"/>
                              </a:lnTo>
                              <a:lnTo>
                                <a:pt x="436384" y="42824"/>
                              </a:lnTo>
                              <a:lnTo>
                                <a:pt x="454787" y="72517"/>
                              </a:lnTo>
                              <a:lnTo>
                                <a:pt x="480542" y="30734"/>
                              </a:lnTo>
                              <a:lnTo>
                                <a:pt x="499491" y="0"/>
                              </a:lnTo>
                              <a:close/>
                            </a:path>
                            <a:path w="584200" h="353695">
                              <a:moveTo>
                                <a:pt x="583819" y="315722"/>
                              </a:moveTo>
                              <a:lnTo>
                                <a:pt x="507619" y="277495"/>
                              </a:lnTo>
                              <a:lnTo>
                                <a:pt x="507555" y="312407"/>
                              </a:lnTo>
                              <a:lnTo>
                                <a:pt x="1651" y="311785"/>
                              </a:lnTo>
                              <a:lnTo>
                                <a:pt x="1651" y="318135"/>
                              </a:lnTo>
                              <a:lnTo>
                                <a:pt x="507542" y="318757"/>
                              </a:lnTo>
                              <a:lnTo>
                                <a:pt x="507492" y="353695"/>
                              </a:lnTo>
                              <a:lnTo>
                                <a:pt x="577684" y="318770"/>
                              </a:lnTo>
                              <a:lnTo>
                                <a:pt x="583819" y="315722"/>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Freeform: Shape 137" o:spid="_x0000_s1026" o:spt="100" style="position:absolute;left:0pt;margin-left:197.55pt;margin-top:144.3pt;height:27.85pt;width:46pt;mso-wrap-distance-bottom:0pt;mso-wrap-distance-top:0pt;z-index:251673600;mso-width-relative:page;mso-height-relative:page;" fillcolor="#000000" filled="t" stroked="f" coordsize="584200,353695" o:gfxdata="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MVZzTfaAAAACwEAAA8AAAAAAAAAAQAgAAAAIgAAAGRycy9kb3ducmV2Lnht&#10;bFBLAQIUABQAAAAIAIdO4kCRXuP42wIAAHoHAAAOAAAAAAAAAAEAIAAAACkBAABkcnMvZTJvRG9j&#10;LnhtbFBLBQYAAAAABgAGAFkBAAB2BgAAAAA=&#10;" path="m499491,0l414655,7747,433044,37439,0,305816,3302,311150,436384,42824,454787,72517,480542,30734,499491,0xem583819,315722l507619,277495,507555,312407,1651,311785,1651,318135,507542,318757,507492,353695,577684,318770,583819,315722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9744" behindDoc="0" locked="0" layoutInCell="1" allowOverlap="1" wp14:anchorId="07011118" wp14:editId="4EF98063">
                <wp:simplePos x="0" y="0"/>
                <wp:positionH relativeFrom="column">
                  <wp:posOffset>360680</wp:posOffset>
                </wp:positionH>
                <wp:positionV relativeFrom="paragraph">
                  <wp:posOffset>102870</wp:posOffset>
                </wp:positionV>
                <wp:extent cx="5349875" cy="4380865"/>
                <wp:effectExtent l="0" t="0" r="22225" b="19685"/>
                <wp:wrapTopAndBottom/>
                <wp:docPr id="200509729" name="Freeform: Shape 130"/>
                <wp:cNvGraphicFramePr/>
                <a:graphic xmlns:a="http://schemas.openxmlformats.org/drawingml/2006/main">
                  <a:graphicData uri="http://schemas.microsoft.com/office/word/2010/wordprocessingShape">
                    <wps:wsp>
                      <wps:cNvSpPr/>
                      <wps:spPr>
                        <a:xfrm>
                          <a:off x="0" y="0"/>
                          <a:ext cx="5349875" cy="4380865"/>
                        </a:xfrm>
                        <a:custGeom>
                          <a:avLst/>
                          <a:gdLst/>
                          <a:ahLst/>
                          <a:cxnLst/>
                          <a:rect l="l" t="t" r="r" b="b"/>
                          <a:pathLst>
                            <a:path w="5474335" h="4509135">
                              <a:moveTo>
                                <a:pt x="0" y="4508627"/>
                              </a:moveTo>
                              <a:lnTo>
                                <a:pt x="5474208" y="4508627"/>
                              </a:lnTo>
                              <a:lnTo>
                                <a:pt x="5474208" y="0"/>
                              </a:lnTo>
                              <a:lnTo>
                                <a:pt x="0" y="0"/>
                              </a:lnTo>
                              <a:lnTo>
                                <a:pt x="0" y="4508627"/>
                              </a:lnTo>
                              <a:close/>
                            </a:path>
                          </a:pathLst>
                        </a:custGeom>
                        <a:ln w="12699">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30" o:spid="_x0000_s1026" o:spt="100" style="position:absolute;left:0pt;margin-left:28.4pt;margin-top:8.1pt;height:344.95pt;width:421.25pt;mso-wrap-distance-bottom:0pt;mso-wrap-distance-top:0pt;z-index:251679744;mso-width-relative:page;mso-height-relative:page;" filled="f" stroked="t" coordsize="5474335,4509135" o:gfxdata="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Xk10D1wAAAAkBAAAP&#10;AAAAAAAAAAEAIAAAACIAAABkcnMvZG93bnJldi54bWxQSwECFAAUAAAACACHTuJAHX9u0lICAAAq&#10;BQAADgAAAAAAAAABACAAAAAmAQAAZHJzL2Uyb0RvYy54bWxQSwUGAAAAAAYABgBZAQAA6gUAAAAA&#10;" path="m0,4508627l5474208,4508627,5474208,0,0,0,0,4508627xe">
                <v:fill on="f" focussize="0,0"/>
                <v:stroke weight="0.99992125984252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82816" behindDoc="0" locked="0" layoutInCell="1" allowOverlap="1" wp14:anchorId="54BF386B" wp14:editId="46E454A3">
                <wp:simplePos x="0" y="0"/>
                <wp:positionH relativeFrom="column">
                  <wp:posOffset>566420</wp:posOffset>
                </wp:positionH>
                <wp:positionV relativeFrom="paragraph">
                  <wp:posOffset>2004060</wp:posOffset>
                </wp:positionV>
                <wp:extent cx="761365" cy="331470"/>
                <wp:effectExtent l="0" t="0" r="0" b="0"/>
                <wp:wrapTopAndBottom/>
                <wp:docPr id="253333932" name="Text Box 148"/>
                <wp:cNvGraphicFramePr/>
                <a:graphic xmlns:a="http://schemas.openxmlformats.org/drawingml/2006/main">
                  <a:graphicData uri="http://schemas.microsoft.com/office/word/2010/wordprocessingShape">
                    <wps:wsp>
                      <wps:cNvSpPr txBox="1"/>
                      <wps:spPr>
                        <a:xfrm>
                          <a:off x="0" y="0"/>
                          <a:ext cx="761365" cy="331470"/>
                        </a:xfrm>
                        <a:prstGeom prst="rect">
                          <a:avLst/>
                        </a:prstGeom>
                      </wps:spPr>
                      <wps:txbx>
                        <w:txbxContent>
                          <w:p w14:paraId="3B700F63" w14:textId="77777777" w:rsidR="000B04DC" w:rsidRDefault="000B04DC">
                            <w:pPr>
                              <w:spacing w:line="201" w:lineRule="exact"/>
                              <w:rPr>
                                <w:sz w:val="22"/>
                              </w:rPr>
                            </w:pPr>
                            <w:r>
                              <w:rPr>
                                <w:spacing w:val="-2"/>
                                <w:sz w:val="22"/>
                              </w:rPr>
                              <w:t>Emergency Responder</w:t>
                            </w:r>
                          </w:p>
                        </w:txbxContent>
                      </wps:txbx>
                      <wps:bodyPr wrap="square" lIns="0" tIns="0" rIns="0" bIns="0" rtlCol="0">
                        <a:noAutofit/>
                      </wps:bodyPr>
                    </wps:wsp>
                  </a:graphicData>
                </a:graphic>
              </wp:anchor>
            </w:drawing>
          </mc:Choice>
          <mc:Fallback>
            <w:pict>
              <v:shape w14:anchorId="54BF386B" id="Text Box 148" o:spid="_x0000_s1027" type="#_x0000_t202" style="position:absolute;left:0;text-align:left;margin-left:44.6pt;margin-top:157.8pt;width:59.95pt;height:26.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" filled="f" stroked="f">
                <v:textbox inset="0,0,0,0">
                  <w:txbxContent>
                    <w:p w14:paraId="3B700F63" w14:textId="77777777" w:rsidR="000B04DC" w:rsidRDefault="000B04DC">
                      <w:pPr>
                        <w:spacing w:line="201" w:lineRule="exact"/>
                        <w:rPr>
                          <w:sz w:val="22"/>
                        </w:rPr>
                      </w:pPr>
                      <w:r>
                        <w:rPr>
                          <w:spacing w:val="-2"/>
                          <w:sz w:val="22"/>
                        </w:rPr>
                        <w:t>Emergency Responder</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408FBD0B" wp14:editId="655421F1">
                <wp:simplePos x="0" y="0"/>
                <wp:positionH relativeFrom="column">
                  <wp:posOffset>466090</wp:posOffset>
                </wp:positionH>
                <wp:positionV relativeFrom="paragraph">
                  <wp:posOffset>1941830</wp:posOffset>
                </wp:positionV>
                <wp:extent cx="948690" cy="403225"/>
                <wp:effectExtent l="6350" t="6350" r="16510" b="9525"/>
                <wp:wrapTopAndBottom/>
                <wp:docPr id="1224848824" name="Freeform: Shape 147"/>
                <wp:cNvGraphicFramePr/>
                <a:graphic xmlns:a="http://schemas.openxmlformats.org/drawingml/2006/main">
                  <a:graphicData uri="http://schemas.microsoft.com/office/word/2010/wordprocessingShape">
                    <wps:wsp>
                      <wps:cNvSpPr/>
                      <wps:spPr>
                        <a:xfrm>
                          <a:off x="0" y="0"/>
                          <a:ext cx="948690" cy="403225"/>
                        </a:xfrm>
                        <a:custGeom>
                          <a:avLst/>
                          <a:gdLst/>
                          <a:ahLst/>
                          <a:cxnLst/>
                          <a:rect l="l" t="t" r="r" b="b"/>
                          <a:pathLst>
                            <a:path w="889635" h="224154">
                              <a:moveTo>
                                <a:pt x="0" y="224154"/>
                              </a:moveTo>
                              <a:lnTo>
                                <a:pt x="889634" y="224154"/>
                              </a:lnTo>
                              <a:lnTo>
                                <a:pt x="889634" y="0"/>
                              </a:lnTo>
                              <a:lnTo>
                                <a:pt x="0" y="0"/>
                              </a:lnTo>
                              <a:lnTo>
                                <a:pt x="0" y="224154"/>
                              </a:lnTo>
                              <a:close/>
                            </a:path>
                          </a:pathLst>
                        </a:custGeom>
                        <a:ln w="12700">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47" o:spid="_x0000_s1026" o:spt="100" style="position:absolute;left:0pt;margin-left:36.7pt;margin-top:152.9pt;height:31.75pt;width:74.7pt;mso-wrap-distance-bottom:0pt;mso-wrap-distance-top:0pt;z-index:251680768;mso-width-relative:page;mso-height-relative:page;" filled="f" stroked="t" coordsize="889635,224154" o:gfxdata="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9XqKzaAAAACgEAAA8A&#10;AAAAAAAAAQAgAAAAIgAAAGRycy9kb3ducmV2LnhtbFBLAQIUABQAAAAIAIdO4kBvRxKETgIAACIF&#10;AAAOAAAAAAAAAAEAIAAAACkBAABkcnMvZTJvRG9jLnhtbFBLBQYAAAAABgAGAFkBAADpBQAAAAA=&#10;" path="m0,224154l889634,224154,889634,0,0,0,0,224154xe">
                <v:fill on="f" focussize="0,0"/>
                <v:stroke weight="1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85888" behindDoc="0" locked="0" layoutInCell="1" allowOverlap="1" wp14:anchorId="67A6F74F" wp14:editId="0B6A8CF6">
                <wp:simplePos x="0" y="0"/>
                <wp:positionH relativeFrom="column">
                  <wp:posOffset>4835525</wp:posOffset>
                </wp:positionH>
                <wp:positionV relativeFrom="paragraph">
                  <wp:posOffset>2863850</wp:posOffset>
                </wp:positionV>
                <wp:extent cx="541020" cy="400685"/>
                <wp:effectExtent l="0" t="0" r="0" b="0"/>
                <wp:wrapTopAndBottom/>
                <wp:docPr id="244412901" name="Text Box 127"/>
                <wp:cNvGraphicFramePr/>
                <a:graphic xmlns:a="http://schemas.openxmlformats.org/drawingml/2006/main">
                  <a:graphicData uri="http://schemas.microsoft.com/office/word/2010/wordprocessingShape">
                    <wps:wsp>
                      <wps:cNvSpPr txBox="1"/>
                      <wps:spPr>
                        <a:xfrm>
                          <a:off x="0" y="0"/>
                          <a:ext cx="541020" cy="400685"/>
                        </a:xfrm>
                        <a:prstGeom prst="rect">
                          <a:avLst/>
                        </a:prstGeom>
                      </wps:spPr>
                      <wps:txbx>
                        <w:txbxContent>
                          <w:p w14:paraId="25771F34" w14:textId="77777777" w:rsidR="000B04DC" w:rsidRDefault="000B04DC">
                            <w:pPr>
                              <w:spacing w:line="223" w:lineRule="exact"/>
                              <w:ind w:right="16"/>
                              <w:jc w:val="center"/>
                              <w:rPr>
                                <w:sz w:val="20"/>
                              </w:rPr>
                            </w:pPr>
                            <w:r>
                              <w:rPr>
                                <w:spacing w:val="-2"/>
                                <w:sz w:val="20"/>
                              </w:rPr>
                              <w:t>Output</w:t>
                            </w:r>
                          </w:p>
                          <w:p w14:paraId="65F4C81C" w14:textId="77777777" w:rsidR="000B04DC" w:rsidRDefault="000B04DC">
                            <w:pPr>
                              <w:spacing w:before="178"/>
                              <w:ind w:right="18"/>
                              <w:jc w:val="center"/>
                              <w:rPr>
                                <w:sz w:val="20"/>
                              </w:rPr>
                            </w:pPr>
                            <w:r>
                              <w:rPr>
                                <w:spacing w:val="-2"/>
                                <w:sz w:val="20"/>
                              </w:rPr>
                              <w:t>(Reports)</w:t>
                            </w:r>
                          </w:p>
                        </w:txbxContent>
                      </wps:txbx>
                      <wps:bodyPr wrap="square" lIns="0" tIns="0" rIns="0" bIns="0" rtlCol="0">
                        <a:noAutofit/>
                      </wps:bodyPr>
                    </wps:wsp>
                  </a:graphicData>
                </a:graphic>
              </wp:anchor>
            </w:drawing>
          </mc:Choice>
          <mc:Fallback>
            <w:pict>
              <v:shape w14:anchorId="67A6F74F" id="Text Box 127" o:spid="_x0000_s1028" type="#_x0000_t202" style="position:absolute;left:0;text-align:left;margin-left:380.75pt;margin-top:225.5pt;width:42.6pt;height:31.5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" filled="f" stroked="f">
                <v:textbox inset="0,0,0,0">
                  <w:txbxContent>
                    <w:p w14:paraId="25771F34" w14:textId="77777777" w:rsidR="000B04DC" w:rsidRDefault="000B04DC">
                      <w:pPr>
                        <w:spacing w:line="223" w:lineRule="exact"/>
                        <w:ind w:right="16"/>
                        <w:jc w:val="center"/>
                        <w:rPr>
                          <w:sz w:val="20"/>
                        </w:rPr>
                      </w:pPr>
                      <w:r>
                        <w:rPr>
                          <w:spacing w:val="-2"/>
                          <w:sz w:val="20"/>
                        </w:rPr>
                        <w:t>Output</w:t>
                      </w:r>
                    </w:p>
                    <w:p w14:paraId="65F4C81C" w14:textId="77777777" w:rsidR="000B04DC" w:rsidRDefault="000B04DC">
                      <w:pPr>
                        <w:spacing w:before="178"/>
                        <w:ind w:right="18"/>
                        <w:jc w:val="center"/>
                        <w:rPr>
                          <w:sz w:val="20"/>
                        </w:rPr>
                      </w:pPr>
                      <w:r>
                        <w:rPr>
                          <w:spacing w:val="-2"/>
                          <w:sz w:val="20"/>
                        </w:rPr>
                        <w:t>(Reports)</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78720" behindDoc="0" locked="0" layoutInCell="1" allowOverlap="1" wp14:anchorId="11AE6521" wp14:editId="6A6A5975">
                <wp:simplePos x="0" y="0"/>
                <wp:positionH relativeFrom="column">
                  <wp:posOffset>4700905</wp:posOffset>
                </wp:positionH>
                <wp:positionV relativeFrom="paragraph">
                  <wp:posOffset>2857500</wp:posOffset>
                </wp:positionV>
                <wp:extent cx="888365" cy="490220"/>
                <wp:effectExtent l="0" t="0" r="6985" b="5080"/>
                <wp:wrapTopAndBottom/>
                <wp:docPr id="64549754" name="Freeform: Shape 131"/>
                <wp:cNvGraphicFramePr/>
                <a:graphic xmlns:a="http://schemas.openxmlformats.org/drawingml/2006/main">
                  <a:graphicData uri="http://schemas.microsoft.com/office/word/2010/wordprocessingShape">
                    <wps:wsp>
                      <wps:cNvSpPr/>
                      <wps:spPr>
                        <a:xfrm>
                          <a:off x="0" y="0"/>
                          <a:ext cx="888365" cy="490220"/>
                        </a:xfrm>
                        <a:custGeom>
                          <a:avLst/>
                          <a:gdLst/>
                          <a:ahLst/>
                          <a:cxnLst/>
                          <a:rect l="l" t="t" r="r" b="b"/>
                          <a:pathLst>
                            <a:path w="888365" h="490220">
                              <a:moveTo>
                                <a:pt x="0" y="0"/>
                              </a:moveTo>
                              <a:lnTo>
                                <a:pt x="887856" y="0"/>
                              </a:lnTo>
                              <a:lnTo>
                                <a:pt x="887856" y="398145"/>
                              </a:lnTo>
                              <a:lnTo>
                                <a:pt x="827354" y="399134"/>
                              </a:lnTo>
                              <a:lnTo>
                                <a:pt x="772316" y="401934"/>
                              </a:lnTo>
                              <a:lnTo>
                                <a:pt x="722169" y="406293"/>
                              </a:lnTo>
                              <a:lnTo>
                                <a:pt x="676337" y="411958"/>
                              </a:lnTo>
                              <a:lnTo>
                                <a:pt x="634244" y="418678"/>
                              </a:lnTo>
                              <a:lnTo>
                                <a:pt x="595317" y="426199"/>
                              </a:lnTo>
                              <a:lnTo>
                                <a:pt x="524654" y="442637"/>
                              </a:lnTo>
                              <a:lnTo>
                                <a:pt x="459747" y="459254"/>
                              </a:lnTo>
                              <a:lnTo>
                                <a:pt x="428014" y="467000"/>
                              </a:lnTo>
                              <a:lnTo>
                                <a:pt x="363112" y="480103"/>
                              </a:lnTo>
                              <a:lnTo>
                                <a:pt x="292462" y="488340"/>
                              </a:lnTo>
                              <a:lnTo>
                                <a:pt x="253543" y="490004"/>
                              </a:lnTo>
                              <a:lnTo>
                                <a:pt x="211461" y="489694"/>
                              </a:lnTo>
                              <a:lnTo>
                                <a:pt x="165640" y="487159"/>
                              </a:lnTo>
                              <a:lnTo>
                                <a:pt x="115507" y="482145"/>
                              </a:lnTo>
                              <a:lnTo>
                                <a:pt x="60485" y="474402"/>
                              </a:lnTo>
                              <a:lnTo>
                                <a:pt x="0" y="463677"/>
                              </a:lnTo>
                              <a:lnTo>
                                <a:pt x="0" y="0"/>
                              </a:lnTo>
                              <a:close/>
                            </a:path>
                          </a:pathLst>
                        </a:custGeom>
                        <a:ln w="12699">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31" o:spid="_x0000_s1026" o:spt="100" style="position:absolute;left:0pt;margin-left:370.15pt;margin-top:225pt;height:38.6pt;width:69.95pt;mso-wrap-distance-bottom:0pt;mso-wrap-distance-top:0pt;z-index:251678720;mso-width-relative:page;mso-height-relative:page;" filled="f" stroked="t" coordsize="888365,490220" o:gfxdata="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N4E&#10;VGjcAAAACwEAAA8AAAAAAAAAAQAgAAAAIgAAAGRycy9kb3ducmV2LnhtbFBLAQIUABQAAAAIAIdO&#10;4kA5E/3JAwMAAPoHAAAOAAAAAAAAAAEAIAAAACsBAABkcnMvZTJvRG9jLnhtbFBLBQYAAAAABgAG&#10;AFkBAACgBgAAAAA=&#10;" path="m0,0l887856,0,887856,398145,827354,399134,772316,401934,722169,406293,676337,411958,634244,418678,595317,426199,524654,442637,459747,459254,428014,467000,363112,480103,292462,488340,253543,490004,211461,489694,165640,487159,115507,482145,60485,474402,0,463677,0,0xe">
                <v:fill on="f" focussize="0,0"/>
                <v:stroke weight="0.99992125984252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95104" behindDoc="0" locked="0" layoutInCell="1" allowOverlap="1" wp14:anchorId="0CF6DFBC" wp14:editId="75F1D6EE">
                <wp:simplePos x="0" y="0"/>
                <wp:positionH relativeFrom="column">
                  <wp:posOffset>2581910</wp:posOffset>
                </wp:positionH>
                <wp:positionV relativeFrom="paragraph">
                  <wp:posOffset>1294130</wp:posOffset>
                </wp:positionV>
                <wp:extent cx="374650" cy="753745"/>
                <wp:effectExtent l="76200" t="0" r="63500" b="0"/>
                <wp:wrapNone/>
                <wp:docPr id="516646984" name="Freeform: Shape 152"/>
                <wp:cNvGraphicFramePr/>
                <a:graphic xmlns:a="http://schemas.openxmlformats.org/drawingml/2006/main">
                  <a:graphicData uri="http://schemas.microsoft.com/office/word/2010/wordprocessingShape">
                    <wps:wsp>
                      <wps:cNvSpPr/>
                      <wps:spPr>
                        <a:xfrm rot="14611733">
                          <a:off x="0" y="0"/>
                          <a:ext cx="374650" cy="753745"/>
                        </a:xfrm>
                        <a:custGeom>
                          <a:avLst/>
                          <a:gdLst/>
                          <a:ahLst/>
                          <a:cxnLst/>
                          <a:rect l="l" t="t" r="r" b="b"/>
                          <a:pathLst>
                            <a:path w="474980" h="817244">
                              <a:moveTo>
                                <a:pt x="433724" y="752586"/>
                              </a:moveTo>
                              <a:lnTo>
                                <a:pt x="403478" y="770127"/>
                              </a:lnTo>
                              <a:lnTo>
                                <a:pt x="474599" y="816990"/>
                              </a:lnTo>
                              <a:lnTo>
                                <a:pt x="471327" y="763523"/>
                              </a:lnTo>
                              <a:lnTo>
                                <a:pt x="440054" y="763523"/>
                              </a:lnTo>
                              <a:lnTo>
                                <a:pt x="433724" y="752586"/>
                              </a:lnTo>
                              <a:close/>
                            </a:path>
                            <a:path w="474980" h="817244">
                              <a:moveTo>
                                <a:pt x="439283" y="749363"/>
                              </a:moveTo>
                              <a:lnTo>
                                <a:pt x="433724" y="752586"/>
                              </a:lnTo>
                              <a:lnTo>
                                <a:pt x="440054" y="763523"/>
                              </a:lnTo>
                              <a:lnTo>
                                <a:pt x="445643" y="760348"/>
                              </a:lnTo>
                              <a:lnTo>
                                <a:pt x="439283" y="749363"/>
                              </a:lnTo>
                              <a:close/>
                            </a:path>
                            <a:path w="474980" h="817244">
                              <a:moveTo>
                                <a:pt x="469391" y="731901"/>
                              </a:moveTo>
                              <a:lnTo>
                                <a:pt x="439283" y="749363"/>
                              </a:lnTo>
                              <a:lnTo>
                                <a:pt x="445643" y="760348"/>
                              </a:lnTo>
                              <a:lnTo>
                                <a:pt x="440054" y="763523"/>
                              </a:lnTo>
                              <a:lnTo>
                                <a:pt x="471327" y="763523"/>
                              </a:lnTo>
                              <a:lnTo>
                                <a:pt x="469391" y="731901"/>
                              </a:lnTo>
                              <a:close/>
                            </a:path>
                            <a:path w="474980" h="817244">
                              <a:moveTo>
                                <a:pt x="5461" y="0"/>
                              </a:moveTo>
                              <a:lnTo>
                                <a:pt x="0" y="3175"/>
                              </a:lnTo>
                              <a:lnTo>
                                <a:pt x="433724" y="752586"/>
                              </a:lnTo>
                              <a:lnTo>
                                <a:pt x="439283" y="749363"/>
                              </a:lnTo>
                              <a:lnTo>
                                <a:pt x="5461"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Freeform: Shape 152" o:spid="_x0000_s1026" o:spt="100" style="position:absolute;left:0pt;margin-left:203.3pt;margin-top:101.9pt;height:59.35pt;width:29.5pt;rotation:-7633051f;z-index:251695104;mso-width-relative:page;mso-height-relative:page;" fillcolor="#000000" filled="t" stroked="f" coordsize="474980,817244" o:gfxdata="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Eb4XynaAAAACwEAAA8AAAAAAAAAAQAgAAAAIgAAAGRycy9kb3ducmV2&#10;LnhtbFBLAQIUABQAAAAIAIdO4kAB1UJP3gIAALEIAAAOAAAAAAAAAAEAIAAAACkBAABkcnMvZTJv&#10;RG9jLnhtbFBLBQYAAAAABgAGAFkBAAB5BgAAAAA=&#10;" path="m433724,752586l403478,770127,474599,816990,471327,763523,440054,763523,433724,752586xem439283,749363l433724,752586,440054,763523,445643,760348,439283,749363xem469391,731901l439283,749363,445643,760348,440054,763523,471327,763523,469391,731901xem5461,0l0,3175,433724,752586,439283,749363,5461,0xe">
                <v:fill on="t" focussize="0,0"/>
                <v:stroke on="f"/>
                <v:imagedata o:title=""/>
                <o:lock v:ext="edit" aspectratio="f"/>
                <v:textbox inset="0mm,0mm,0mm,0mm"/>
              </v:shape>
            </w:pict>
          </mc:Fallback>
        </mc:AlternateContent>
      </w:r>
      <w:r>
        <w:rPr>
          <w:rFonts w:ascii="Arial" w:hAnsi="Arial" w:cs="Arial"/>
          <w:noProof/>
        </w:rPr>
        <w:drawing>
          <wp:anchor distT="0" distB="0" distL="114300" distR="114300" simplePos="0" relativeHeight="251662336" behindDoc="0" locked="0" layoutInCell="1" allowOverlap="1" wp14:anchorId="59CF6C09" wp14:editId="05706D9D">
            <wp:simplePos x="0" y="0"/>
            <wp:positionH relativeFrom="column">
              <wp:posOffset>2162810</wp:posOffset>
            </wp:positionH>
            <wp:positionV relativeFrom="paragraph">
              <wp:posOffset>1950085</wp:posOffset>
            </wp:positionV>
            <wp:extent cx="381000" cy="381000"/>
            <wp:effectExtent l="0" t="0" r="0" b="0"/>
            <wp:wrapThrough wrapText="bothSides">
              <wp:wrapPolygon edited="0">
                <wp:start x="0" y="0"/>
                <wp:lineTo x="0" y="20520"/>
                <wp:lineTo x="20520" y="20520"/>
                <wp:lineTo x="20520" y="7560"/>
                <wp:lineTo x="1620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703296" behindDoc="0" locked="0" layoutInCell="1" allowOverlap="1" wp14:anchorId="4529D96E" wp14:editId="7187300B">
                <wp:simplePos x="0" y="0"/>
                <wp:positionH relativeFrom="column">
                  <wp:posOffset>487045</wp:posOffset>
                </wp:positionH>
                <wp:positionV relativeFrom="paragraph">
                  <wp:posOffset>3231515</wp:posOffset>
                </wp:positionV>
                <wp:extent cx="990600" cy="450215"/>
                <wp:effectExtent l="0" t="0" r="0" b="0"/>
                <wp:wrapNone/>
                <wp:docPr id="1870109550" name="Text Box 151"/>
                <wp:cNvGraphicFramePr/>
                <a:graphic xmlns:a="http://schemas.openxmlformats.org/drawingml/2006/main">
                  <a:graphicData uri="http://schemas.microsoft.com/office/word/2010/wordprocessingShape">
                    <wps:wsp>
                      <wps:cNvSpPr txBox="1"/>
                      <wps:spPr>
                        <a:xfrm>
                          <a:off x="0" y="0"/>
                          <a:ext cx="990600" cy="450215"/>
                        </a:xfrm>
                        <a:prstGeom prst="rect">
                          <a:avLst/>
                        </a:prstGeom>
                        <a:noFill/>
                        <a:ln w="6350">
                          <a:noFill/>
                        </a:ln>
                      </wps:spPr>
                      <wps:txbx>
                        <w:txbxContent>
                          <w:p w14:paraId="75A5FFD6" w14:textId="77777777" w:rsidR="000B04DC" w:rsidRDefault="000B04DC">
                            <w:pPr>
                              <w:spacing w:line="240" w:lineRule="auto"/>
                              <w:jc w:val="center"/>
                              <w:rPr>
                                <w:sz w:val="22"/>
                              </w:rPr>
                            </w:pPr>
                            <w:r>
                              <w:rPr>
                                <w:sz w:val="22"/>
                              </w:rPr>
                              <w:t>Emergency 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529D96E" id="Text Box 151" o:spid="_x0000_s1029" type="#_x0000_t202" style="position:absolute;left:0;text-align:left;margin-left:38.35pt;margin-top:254.45pt;width:78pt;height:35.4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" filled="f" stroked="f" strokeweight=".5pt">
                <v:textbox>
                  <w:txbxContent>
                    <w:p w14:paraId="75A5FFD6" w14:textId="77777777" w:rsidR="000B04DC" w:rsidRDefault="000B04DC">
                      <w:pPr>
                        <w:spacing w:line="240" w:lineRule="auto"/>
                        <w:jc w:val="center"/>
                        <w:rPr>
                          <w:sz w:val="22"/>
                        </w:rPr>
                      </w:pPr>
                      <w:r>
                        <w:rPr>
                          <w:sz w:val="22"/>
                        </w:rPr>
                        <w:t>Emergency Requestor</w:t>
                      </w:r>
                    </w:p>
                  </w:txbxContent>
                </v:textbox>
              </v:shape>
            </w:pict>
          </mc:Fallback>
        </mc:AlternateContent>
      </w:r>
      <w:r>
        <w:rPr>
          <w:rFonts w:ascii="Arial" w:hAnsi="Arial" w:cs="Arial"/>
          <w:noProof/>
        </w:rPr>
        <mc:AlternateContent>
          <mc:Choice Requires="wps">
            <w:drawing>
              <wp:anchor distT="0" distB="0" distL="114300" distR="114300" simplePos="0" relativeHeight="251700224" behindDoc="0" locked="0" layoutInCell="1" allowOverlap="1" wp14:anchorId="6A4B0317" wp14:editId="5AC2752D">
                <wp:simplePos x="0" y="0"/>
                <wp:positionH relativeFrom="column">
                  <wp:posOffset>508000</wp:posOffset>
                </wp:positionH>
                <wp:positionV relativeFrom="paragraph">
                  <wp:posOffset>3266440</wp:posOffset>
                </wp:positionV>
                <wp:extent cx="872490" cy="359410"/>
                <wp:effectExtent l="0" t="0" r="3810" b="2540"/>
                <wp:wrapTopAndBottom/>
                <wp:docPr id="1023117138" name="Freeform: Shape 150"/>
                <wp:cNvGraphicFramePr/>
                <a:graphic xmlns:a="http://schemas.openxmlformats.org/drawingml/2006/main">
                  <a:graphicData uri="http://schemas.microsoft.com/office/word/2010/wordprocessingShape">
                    <wps:wsp>
                      <wps:cNvSpPr/>
                      <wps:spPr>
                        <a:xfrm>
                          <a:off x="0" y="0"/>
                          <a:ext cx="872490" cy="359410"/>
                        </a:xfrm>
                        <a:custGeom>
                          <a:avLst/>
                          <a:gdLst/>
                          <a:ahLst/>
                          <a:cxnLst/>
                          <a:rect l="l" t="t" r="r" b="b"/>
                          <a:pathLst>
                            <a:path w="889635" h="224154">
                              <a:moveTo>
                                <a:pt x="0" y="224154"/>
                              </a:moveTo>
                              <a:lnTo>
                                <a:pt x="889634" y="224154"/>
                              </a:lnTo>
                              <a:lnTo>
                                <a:pt x="889634" y="0"/>
                              </a:lnTo>
                              <a:lnTo>
                                <a:pt x="0" y="0"/>
                              </a:lnTo>
                              <a:lnTo>
                                <a:pt x="0" y="224154"/>
                              </a:lnTo>
                              <a:close/>
                            </a:path>
                          </a:pathLst>
                        </a:custGeom>
                        <a:ln w="12700">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50" o:spid="_x0000_s1026" o:spt="100" style="position:absolute;left:0pt;margin-left:40pt;margin-top:257.2pt;height:28.3pt;width:68.7pt;mso-wrap-distance-bottom:0pt;mso-wrap-distance-top:0pt;z-index:251700224;mso-width-relative:page;mso-height-relative:page;" filled="f" stroked="t" coordsize="889635,224154" o:gfxdata="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ajBDnaAAAACgEA&#10;AA8AAAAAAAAAAQAgAAAAIgAAAGRycy9kb3ducmV2LnhtbFBLAQIUABQAAAAIAIdO4kDGZ/dhUQIA&#10;ACIFAAAOAAAAAAAAAAEAIAAAACkBAABkcnMvZTJvRG9jLnhtbFBLBQYAAAAABgAGAFkBAADsBQAA&#10;AAA=&#10;" path="m0,224154l889634,224154,889634,0,0,0,0,224154xe">
                <v:fill on="f" focussize="0,0"/>
                <v:stroke weight="1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14:anchorId="711627CC" wp14:editId="7A019EE3">
                <wp:simplePos x="0" y="0"/>
                <wp:positionH relativeFrom="column">
                  <wp:posOffset>941705</wp:posOffset>
                </wp:positionH>
                <wp:positionV relativeFrom="paragraph">
                  <wp:posOffset>3650615</wp:posOffset>
                </wp:positionV>
                <wp:extent cx="6350" cy="287655"/>
                <wp:effectExtent l="0" t="0" r="12700" b="17145"/>
                <wp:wrapNone/>
                <wp:docPr id="1053522962" name="Straight Connector 149"/>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49" o:spid="_x0000_s1026" o:spt="20" style="position:absolute;left:0pt;margin-left:74.15pt;margin-top:287.45pt;height:22.65pt;width:0.5pt;z-index:251702272;mso-width-relative:page;mso-height-relative:page;" filled="f" stroked="t" coordsize="21600,21600" o:gfxdata="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Qgpz/bAAAACwEA&#10;AA8AAAAAAAAAAQAgAAAAIgAAAGRycy9kb3ducmV2LnhtbFBLAQIUABQAAAAIAIdO4kAjiJpX3gEA&#10;AMIDAAAOAAAAAAAAAAEAIAAAACoBAABkcnMvZTJvRG9jLnhtbFBLBQYAAAAABgAGAFkBAAB6BQAA&#10;AAA=&#10;">
                <v:fill on="f" focussize="0,0"/>
                <v:stroke weight="1pt" color="#000000 [3200]" miterlimit="8" joinstyle="miter"/>
                <v:imagedata o:title=""/>
                <o:lock v:ext="edit" aspectratio="f"/>
              </v:line>
            </w:pict>
          </mc:Fallback>
        </mc:AlternateContent>
      </w:r>
      <w:r>
        <w:rPr>
          <w:rFonts w:ascii="Arial" w:hAnsi="Arial" w:cs="Arial"/>
          <w:noProof/>
        </w:rPr>
        <w:drawing>
          <wp:anchor distT="0" distB="0" distL="114300" distR="114300" simplePos="0" relativeHeight="251661312" behindDoc="0" locked="0" layoutInCell="1" allowOverlap="1" wp14:anchorId="2B396C51" wp14:editId="54FD3106">
            <wp:simplePos x="0" y="0"/>
            <wp:positionH relativeFrom="column">
              <wp:posOffset>721360</wp:posOffset>
            </wp:positionH>
            <wp:positionV relativeFrom="paragraph">
              <wp:posOffset>3927475</wp:posOffset>
            </wp:positionV>
            <wp:extent cx="495300" cy="495300"/>
            <wp:effectExtent l="0" t="0" r="0" b="0"/>
            <wp:wrapThrough wrapText="bothSides">
              <wp:wrapPolygon edited="0">
                <wp:start x="0" y="0"/>
                <wp:lineTo x="0" y="20769"/>
                <wp:lineTo x="19938" y="20769"/>
                <wp:lineTo x="20769" y="6646"/>
                <wp:lineTo x="20769" y="4154"/>
                <wp:lineTo x="199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697152" behindDoc="0" locked="0" layoutInCell="1" allowOverlap="1" wp14:anchorId="104E859B" wp14:editId="2F68374B">
                <wp:simplePos x="0" y="0"/>
                <wp:positionH relativeFrom="column">
                  <wp:posOffset>1415415</wp:posOffset>
                </wp:positionH>
                <wp:positionV relativeFrom="paragraph">
                  <wp:posOffset>2186305</wp:posOffset>
                </wp:positionV>
                <wp:extent cx="741045" cy="13335"/>
                <wp:effectExtent l="0" t="0" r="1905" b="5715"/>
                <wp:wrapNone/>
                <wp:docPr id="2139421306" name="Straight Connector 146"/>
                <wp:cNvGraphicFramePr/>
                <a:graphic xmlns:a="http://schemas.openxmlformats.org/drawingml/2006/main">
                  <a:graphicData uri="http://schemas.microsoft.com/office/word/2010/wordprocessingShape">
                    <wps:wsp>
                      <wps:cNvCnPr/>
                      <wps:spPr>
                        <a:xfrm flipV="1">
                          <a:off x="0" y="0"/>
                          <a:ext cx="741045" cy="133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46" o:spid="_x0000_s1026" o:spt="20" style="position:absolute;left:0pt;flip:y;margin-left:111.45pt;margin-top:172.15pt;height:1.05pt;width:58.35pt;z-index:251697152;mso-width-relative:page;mso-height-relative:page;" filled="f" stroked="t" coordsize="21600,21600" o:gfxdata="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VOC0nY&#10;AAAACwEAAA8AAAAAAAAAAQAgAAAAIgAAAGRycy9kb3ducmV2LnhtbFBLAQIUABQAAAAIAIdO4kBh&#10;c9rd5wEAAM0DAAAOAAAAAAAAAAEAIAAAACcBAABkcnMvZTJvRG9jLnhtbFBLBQYAAAAABgAGAFkB&#10;AACABQAAAAA=&#10;">
                <v:fill on="f" focussize="0,0"/>
                <v:stroke weight="1pt" color="#000000 [3200]"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684864" behindDoc="0" locked="0" layoutInCell="1" allowOverlap="1" wp14:anchorId="4C1E03A0" wp14:editId="367DE0A0">
                <wp:simplePos x="0" y="0"/>
                <wp:positionH relativeFrom="column">
                  <wp:posOffset>2140585</wp:posOffset>
                </wp:positionH>
                <wp:positionV relativeFrom="paragraph">
                  <wp:posOffset>2430145</wp:posOffset>
                </wp:positionV>
                <wp:extent cx="504825" cy="298450"/>
                <wp:effectExtent l="0" t="0" r="0" b="0"/>
                <wp:wrapTopAndBottom/>
                <wp:docPr id="1569028161" name="Text Box 145"/>
                <wp:cNvGraphicFramePr/>
                <a:graphic xmlns:a="http://schemas.openxmlformats.org/drawingml/2006/main">
                  <a:graphicData uri="http://schemas.microsoft.com/office/word/2010/wordprocessingShape">
                    <wps:wsp>
                      <wps:cNvSpPr txBox="1"/>
                      <wps:spPr>
                        <a:xfrm>
                          <a:off x="0" y="0"/>
                          <a:ext cx="504825" cy="298450"/>
                        </a:xfrm>
                        <a:prstGeom prst="rect">
                          <a:avLst/>
                        </a:prstGeom>
                      </wps:spPr>
                      <wps:txbx>
                        <w:txbxContent>
                          <w:p w14:paraId="56419598" w14:textId="77777777" w:rsidR="000B04DC" w:rsidRDefault="000B04DC">
                            <w:pPr>
                              <w:spacing w:line="256" w:lineRule="auto"/>
                              <w:ind w:right="18"/>
                              <w:rPr>
                                <w:sz w:val="20"/>
                              </w:rPr>
                            </w:pPr>
                            <w:r>
                              <w:rPr>
                                <w:spacing w:val="-2"/>
                                <w:sz w:val="20"/>
                              </w:rPr>
                              <w:t>Firebase Server</w:t>
                            </w:r>
                          </w:p>
                        </w:txbxContent>
                      </wps:txbx>
                      <wps:bodyPr wrap="square" lIns="0" tIns="0" rIns="0" bIns="0" rtlCol="0">
                        <a:noAutofit/>
                      </wps:bodyPr>
                    </wps:wsp>
                  </a:graphicData>
                </a:graphic>
              </wp:anchor>
            </w:drawing>
          </mc:Choice>
          <mc:Fallback>
            <w:pict>
              <v:shape w14:anchorId="4C1E03A0" id="Text Box 145" o:spid="_x0000_s1030" type="#_x0000_t202" style="position:absolute;left:0;text-align:left;margin-left:168.55pt;margin-top:191.35pt;width:39.75pt;height:2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" filled="f" stroked="f">
                <v:textbox inset="0,0,0,0">
                  <w:txbxContent>
                    <w:p w14:paraId="56419598" w14:textId="77777777" w:rsidR="000B04DC" w:rsidRDefault="000B04DC">
                      <w:pPr>
                        <w:spacing w:line="256" w:lineRule="auto"/>
                        <w:ind w:right="18"/>
                        <w:rPr>
                          <w:sz w:val="20"/>
                        </w:rPr>
                      </w:pPr>
                      <w:r>
                        <w:rPr>
                          <w:spacing w:val="-2"/>
                          <w:sz w:val="20"/>
                        </w:rPr>
                        <w:t>Firebase Server</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701248" behindDoc="0" locked="0" layoutInCell="1" allowOverlap="1" wp14:anchorId="161F2941" wp14:editId="447E4EE5">
                <wp:simplePos x="0" y="0"/>
                <wp:positionH relativeFrom="column">
                  <wp:posOffset>1401445</wp:posOffset>
                </wp:positionH>
                <wp:positionV relativeFrom="paragraph">
                  <wp:posOffset>2289810</wp:posOffset>
                </wp:positionV>
                <wp:extent cx="762000" cy="1141095"/>
                <wp:effectExtent l="0" t="0" r="0" b="1905"/>
                <wp:wrapNone/>
                <wp:docPr id="484060112" name="Straight Connector 144"/>
                <wp:cNvGraphicFramePr/>
                <a:graphic xmlns:a="http://schemas.openxmlformats.org/drawingml/2006/main">
                  <a:graphicData uri="http://schemas.microsoft.com/office/word/2010/wordprocessingShape">
                    <wps:wsp>
                      <wps:cNvCnPr/>
                      <wps:spPr>
                        <a:xfrm flipV="1">
                          <a:off x="0" y="0"/>
                          <a:ext cx="762000" cy="11410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44" o:spid="_x0000_s1026" o:spt="20" style="position:absolute;left:0pt;flip:y;margin-left:110.35pt;margin-top:180.3pt;height:89.85pt;width:60pt;z-index:251701248;mso-width-relative:page;mso-height-relative:page;" filled="f" stroked="t" coordsize="21600,21600" o:gfxdata="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gy5dgA&#10;AAALAQAADwAAAAAAAAABACAAAAAiAAAAZHJzL2Rvd25yZXYueG1sUEsBAhQAFAAAAAgAh07iQEsx&#10;173mAQAAzgMAAA4AAAAAAAAAAQAgAAAAJwEAAGRycy9lMm9Eb2MueG1sUEsFBgAAAAAGAAYAWQEA&#10;AH8FAAAAAA==&#10;">
                <v:fill on="f" focussize="0,0"/>
                <v:stroke weight="1pt" color="#000000 [3200]"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3CA58E71" wp14:editId="36566A6E">
                <wp:simplePos x="0" y="0"/>
                <wp:positionH relativeFrom="column">
                  <wp:posOffset>549275</wp:posOffset>
                </wp:positionH>
                <wp:positionV relativeFrom="paragraph">
                  <wp:posOffset>924560</wp:posOffset>
                </wp:positionV>
                <wp:extent cx="865505" cy="165735"/>
                <wp:effectExtent l="0" t="0" r="0" b="0"/>
                <wp:wrapTopAndBottom/>
                <wp:docPr id="35597265" name="Text Box 143"/>
                <wp:cNvGraphicFramePr/>
                <a:graphic xmlns:a="http://schemas.openxmlformats.org/drawingml/2006/main">
                  <a:graphicData uri="http://schemas.microsoft.com/office/word/2010/wordprocessingShape">
                    <wps:wsp>
                      <wps:cNvSpPr txBox="1"/>
                      <wps:spPr>
                        <a:xfrm>
                          <a:off x="0" y="0"/>
                          <a:ext cx="865505" cy="165735"/>
                        </a:xfrm>
                        <a:prstGeom prst="rect">
                          <a:avLst/>
                        </a:prstGeom>
                      </wps:spPr>
                      <wps:txbx>
                        <w:txbxContent>
                          <w:p w14:paraId="128D724B" w14:textId="77777777" w:rsidR="000B04DC" w:rsidRDefault="000B04DC">
                            <w:pPr>
                              <w:spacing w:line="247" w:lineRule="exact"/>
                            </w:pPr>
                            <w:r>
                              <w:rPr>
                                <w:spacing w:val="-2"/>
                                <w:sz w:val="22"/>
                              </w:rPr>
                              <w:t>Administrator</w:t>
                            </w:r>
                          </w:p>
                        </w:txbxContent>
                      </wps:txbx>
                      <wps:bodyPr wrap="square" lIns="0" tIns="0" rIns="0" bIns="0" rtlCol="0">
                        <a:noAutofit/>
                      </wps:bodyPr>
                    </wps:wsp>
                  </a:graphicData>
                </a:graphic>
              </wp:anchor>
            </w:drawing>
          </mc:Choice>
          <mc:Fallback>
            <w:pict>
              <v:shape w14:anchorId="3CA58E71" id="Text Box 143" o:spid="_x0000_s1031" type="#_x0000_t202" style="position:absolute;left:0;text-align:left;margin-left:43.25pt;margin-top:72.8pt;width:68.15pt;height:13.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" filled="f" stroked="f">
                <v:textbox inset="0,0,0,0">
                  <w:txbxContent>
                    <w:p w14:paraId="128D724B" w14:textId="77777777" w:rsidR="000B04DC" w:rsidRDefault="000B04DC">
                      <w:pPr>
                        <w:spacing w:line="247" w:lineRule="exact"/>
                      </w:pPr>
                      <w:r>
                        <w:rPr>
                          <w:spacing w:val="-2"/>
                          <w:sz w:val="22"/>
                        </w:rPr>
                        <w:t>Administrator</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99200" behindDoc="0" locked="0" layoutInCell="1" allowOverlap="1" wp14:anchorId="2C3DCE96" wp14:editId="5A2B150D">
                <wp:simplePos x="0" y="0"/>
                <wp:positionH relativeFrom="column">
                  <wp:posOffset>480060</wp:posOffset>
                </wp:positionH>
                <wp:positionV relativeFrom="paragraph">
                  <wp:posOffset>821055</wp:posOffset>
                </wp:positionV>
                <wp:extent cx="983615" cy="387350"/>
                <wp:effectExtent l="0" t="0" r="6985" b="0"/>
                <wp:wrapNone/>
                <wp:docPr id="123071692" name="Rectangle 142"/>
                <wp:cNvGraphicFramePr/>
                <a:graphic xmlns:a="http://schemas.openxmlformats.org/drawingml/2006/main">
                  <a:graphicData uri="http://schemas.microsoft.com/office/word/2010/wordprocessingShape">
                    <wps:wsp>
                      <wps:cNvSpPr/>
                      <wps:spPr>
                        <a:xfrm>
                          <a:off x="0" y="0"/>
                          <a:ext cx="983615" cy="387350"/>
                        </a:xfrm>
                        <a:prstGeom prst="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C9E4D4" w14:textId="77777777" w:rsidR="000B04DC" w:rsidRDefault="000B04D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C3DCE96" id="Rectangle 142" o:spid="_x0000_s1032" style="position:absolute;left:0;text-align:left;margin-left:37.8pt;margin-top:64.65pt;width:77.45pt;height:3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" filled="f" strokecolor="black [3213]" strokeweight="1pt">
                <v:textbox>
                  <w:txbxContent>
                    <w:p w14:paraId="0EC9E4D4" w14:textId="77777777" w:rsidR="000B04DC" w:rsidRDefault="000B04DC">
                      <w:pPr>
                        <w:jc w:val="center"/>
                      </w:pPr>
                    </w:p>
                  </w:txbxContent>
                </v:textbox>
              </v:rect>
            </w:pict>
          </mc:Fallback>
        </mc:AlternateContent>
      </w:r>
      <w:r>
        <w:rPr>
          <w:rFonts w:ascii="Arial" w:hAnsi="Arial" w:cs="Arial"/>
          <w:noProof/>
        </w:rPr>
        <mc:AlternateContent>
          <mc:Choice Requires="wps">
            <w:drawing>
              <wp:anchor distT="0" distB="0" distL="114300" distR="114300" simplePos="0" relativeHeight="251698176" behindDoc="0" locked="0" layoutInCell="1" allowOverlap="1" wp14:anchorId="41D37548" wp14:editId="684711A9">
                <wp:simplePos x="0" y="0"/>
                <wp:positionH relativeFrom="column">
                  <wp:posOffset>965200</wp:posOffset>
                </wp:positionH>
                <wp:positionV relativeFrom="paragraph">
                  <wp:posOffset>1208405</wp:posOffset>
                </wp:positionV>
                <wp:extent cx="6350" cy="287655"/>
                <wp:effectExtent l="0" t="0" r="12700" b="17145"/>
                <wp:wrapNone/>
                <wp:docPr id="342191936" name="Straight Connector 141"/>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41" o:spid="_x0000_s1026" o:spt="20" style="position:absolute;left:0pt;margin-left:76pt;margin-top:95.15pt;height:22.65pt;width:0.5pt;z-index:251698176;mso-width-relative:page;mso-height-relative:page;" filled="f" stroked="t" coordsize="21600,21600" o:gfxdata="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0iz6EtoAAAALAQAA&#10;DwAAAAAAAAABACAAAAAiAAAAZHJzL2Rvd25yZXYueG1sUEsBAhQAFAAAAAgAh07iQAkjfXHeAQAA&#10;wQMAAA4AAAAAAAAAAQAgAAAAKQEAAGRycy9lMm9Eb2MueG1sUEsFBgAAAAAGAAYAWQEAAHkFAAAA&#10;AA==&#10;">
                <v:fill on="f" focussize="0,0"/>
                <v:stroke weight="1pt" color="#000000 [3200]" miterlimit="8" joinstyle="miter"/>
                <v:imagedata o:title=""/>
                <o:lock v:ext="edit" aspectratio="f"/>
              </v:line>
            </w:pict>
          </mc:Fallback>
        </mc:AlternateContent>
      </w:r>
      <w:r>
        <w:rPr>
          <w:rFonts w:ascii="Arial" w:hAnsi="Arial" w:cs="Arial"/>
          <w:noProof/>
        </w:rPr>
        <w:drawing>
          <wp:anchor distT="0" distB="0" distL="114300" distR="114300" simplePos="0" relativeHeight="251659264" behindDoc="0" locked="0" layoutInCell="1" allowOverlap="1" wp14:anchorId="097D7DAE" wp14:editId="2E4B244D">
            <wp:simplePos x="0" y="0"/>
            <wp:positionH relativeFrom="column">
              <wp:posOffset>766445</wp:posOffset>
            </wp:positionH>
            <wp:positionV relativeFrom="paragraph">
              <wp:posOffset>1470660</wp:posOffset>
            </wp:positionV>
            <wp:extent cx="412115" cy="398145"/>
            <wp:effectExtent l="0" t="0" r="6985" b="1905"/>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cstate="print"/>
                    <a:stretch>
                      <a:fillRect/>
                    </a:stretch>
                  </pic:blipFill>
                  <pic:spPr>
                    <a:xfrm>
                      <a:off x="0" y="0"/>
                      <a:ext cx="412203" cy="398157"/>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670528" behindDoc="0" locked="0" layoutInCell="1" allowOverlap="1" wp14:anchorId="13BC5845" wp14:editId="3B930EAE">
                <wp:simplePos x="0" y="0"/>
                <wp:positionH relativeFrom="column">
                  <wp:posOffset>1179830</wp:posOffset>
                </wp:positionH>
                <wp:positionV relativeFrom="paragraph">
                  <wp:posOffset>1633855</wp:posOffset>
                </wp:positionV>
                <wp:extent cx="948055" cy="500380"/>
                <wp:effectExtent l="38100" t="0" r="23495" b="0"/>
                <wp:wrapTopAndBottom/>
                <wp:docPr id="1827618938" name="Freeform: Shape 140"/>
                <wp:cNvGraphicFramePr/>
                <a:graphic xmlns:a="http://schemas.openxmlformats.org/drawingml/2006/main">
                  <a:graphicData uri="http://schemas.microsoft.com/office/word/2010/wordprocessingShape">
                    <wps:wsp>
                      <wps:cNvSpPr/>
                      <wps:spPr>
                        <a:xfrm rot="21368248">
                          <a:off x="0" y="0"/>
                          <a:ext cx="948055" cy="500380"/>
                        </a:xfrm>
                        <a:custGeom>
                          <a:avLst/>
                          <a:gdLst/>
                          <a:ahLst/>
                          <a:cxnLst/>
                          <a:rect l="l" t="t" r="r" b="b"/>
                          <a:pathLst>
                            <a:path w="999490" h="534035">
                              <a:moveTo>
                                <a:pt x="0" y="0"/>
                              </a:moveTo>
                              <a:lnTo>
                                <a:pt x="998982" y="533526"/>
                              </a:lnTo>
                            </a:path>
                          </a:pathLst>
                        </a:custGeom>
                        <a:ln w="12700">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40" o:spid="_x0000_s1026" o:spt="100" style="position:absolute;left:0pt;margin-left:92.9pt;margin-top:128.65pt;height:39.4pt;width:74.65pt;mso-wrap-distance-bottom:0pt;mso-wrap-distance-top:0pt;rotation:-253135f;z-index:251670528;mso-width-relative:page;mso-height-relative:page;" filled="f" stroked="t" coordsize="999490,534035" o:gfxdata="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fZf+9gAAAALAQAADwAAAAAAAAABACAAAAAiAAAA&#10;ZHJzL2Rvd25yZXYueG1sUEsBAhQAFAAAAAgAh07iQIMrX19AAgAArAQAAA4AAAAAAAAAAQAgAAAA&#10;JwEAAGRycy9lMm9Eb2MueG1sUEsFBgAAAAAGAAYAWQEAANkFAAAAAA==&#10;" path="m0,0l998982,533526e">
                <v:fill on="f" focussize="0,0"/>
                <v:stroke weight="1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1552" behindDoc="0" locked="0" layoutInCell="1" allowOverlap="1" wp14:anchorId="13A70B38" wp14:editId="0A662D4D">
                <wp:simplePos x="0" y="0"/>
                <wp:positionH relativeFrom="column">
                  <wp:posOffset>2045970</wp:posOffset>
                </wp:positionH>
                <wp:positionV relativeFrom="paragraph">
                  <wp:posOffset>2376805</wp:posOffset>
                </wp:positionV>
                <wp:extent cx="818515" cy="386715"/>
                <wp:effectExtent l="0" t="0" r="0" b="0"/>
                <wp:wrapTopAndBottom/>
                <wp:docPr id="2050415982" name="Freeform: Shape 139"/>
                <wp:cNvGraphicFramePr/>
                <a:graphic xmlns:a="http://schemas.openxmlformats.org/drawingml/2006/main">
                  <a:graphicData uri="http://schemas.microsoft.com/office/word/2010/wordprocessingShape">
                    <wps:wsp>
                      <wps:cNvSpPr/>
                      <wps:spPr>
                        <a:xfrm>
                          <a:off x="0" y="0"/>
                          <a:ext cx="818515" cy="386715"/>
                        </a:xfrm>
                        <a:custGeom>
                          <a:avLst/>
                          <a:gdLst/>
                          <a:ahLst/>
                          <a:cxnLst/>
                          <a:rect l="l" t="t" r="r" b="b"/>
                          <a:pathLst>
                            <a:path w="818515" h="386715">
                              <a:moveTo>
                                <a:pt x="817918" y="0"/>
                              </a:moveTo>
                              <a:lnTo>
                                <a:pt x="0" y="0"/>
                              </a:lnTo>
                              <a:lnTo>
                                <a:pt x="0" y="386638"/>
                              </a:lnTo>
                              <a:lnTo>
                                <a:pt x="817918" y="386638"/>
                              </a:lnTo>
                              <a:lnTo>
                                <a:pt x="817918"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139" o:spid="_x0000_s1026" o:spt="100" style="position:absolute;left:0pt;margin-left:161.1pt;margin-top:187.15pt;height:30.45pt;width:64.45pt;mso-wrap-distance-bottom:0pt;mso-wrap-distance-top:0pt;z-index:251671552;mso-width-relative:page;mso-height-relative:page;" fillcolor="#FFFFFF" filled="t" stroked="f" coordsize="818515,386715" o:gfxdata="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5R8pTcAAAACwEAAA8AAAAAAAAAAQAgAAAAIgAAAGRycy9kb3du&#10;cmV2LnhtbFBLAQIUABQAAAAIAIdO4kDRM7nGNAIAAPIEAAAOAAAAAAAAAAEAIAAAACsBAABkcnMv&#10;ZTJvRG9jLnhtbFBLBQYAAAAABgAGAFkBAADRBQAAAAA=&#10;" path="m817918,0l0,0,0,386638,817918,386638,817918,0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2576" behindDoc="0" locked="0" layoutInCell="1" allowOverlap="1" wp14:anchorId="0CE4A12B" wp14:editId="3A0798F5">
                <wp:simplePos x="0" y="0"/>
                <wp:positionH relativeFrom="column">
                  <wp:posOffset>3065145</wp:posOffset>
                </wp:positionH>
                <wp:positionV relativeFrom="paragraph">
                  <wp:posOffset>1569720</wp:posOffset>
                </wp:positionV>
                <wp:extent cx="1065530" cy="958850"/>
                <wp:effectExtent l="0" t="0" r="1270" b="0"/>
                <wp:wrapTopAndBottom/>
                <wp:docPr id="1976001714" name="Freeform: Shape 138"/>
                <wp:cNvGraphicFramePr/>
                <a:graphic xmlns:a="http://schemas.openxmlformats.org/drawingml/2006/main">
                  <a:graphicData uri="http://schemas.microsoft.com/office/word/2010/wordprocessingShape">
                    <wps:wsp>
                      <wps:cNvSpPr/>
                      <wps:spPr>
                        <a:xfrm>
                          <a:off x="0" y="0"/>
                          <a:ext cx="1065530" cy="958850"/>
                        </a:xfrm>
                        <a:custGeom>
                          <a:avLst/>
                          <a:gdLst/>
                          <a:ahLst/>
                          <a:cxnLst/>
                          <a:rect l="l" t="t" r="r" b="b"/>
                          <a:pathLst>
                            <a:path w="1065530" h="958850">
                              <a:moveTo>
                                <a:pt x="635" y="315975"/>
                              </a:moveTo>
                              <a:lnTo>
                                <a:pt x="79756" y="0"/>
                              </a:lnTo>
                              <a:lnTo>
                                <a:pt x="1065529" y="0"/>
                              </a:lnTo>
                              <a:lnTo>
                                <a:pt x="986536" y="315975"/>
                              </a:lnTo>
                              <a:lnTo>
                                <a:pt x="635" y="315975"/>
                              </a:lnTo>
                              <a:close/>
                            </a:path>
                            <a:path w="1065530" h="958850">
                              <a:moveTo>
                                <a:pt x="0" y="958596"/>
                              </a:moveTo>
                              <a:lnTo>
                                <a:pt x="125475" y="456438"/>
                              </a:lnTo>
                              <a:lnTo>
                                <a:pt x="1064895" y="456438"/>
                              </a:lnTo>
                              <a:lnTo>
                                <a:pt x="939291" y="958596"/>
                              </a:lnTo>
                              <a:lnTo>
                                <a:pt x="0" y="958596"/>
                              </a:lnTo>
                              <a:close/>
                            </a:path>
                          </a:pathLst>
                        </a:custGeom>
                        <a:ln w="12700">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38" o:spid="_x0000_s1026" o:spt="100" style="position:absolute;left:0pt;margin-left:241.35pt;margin-top:123.6pt;height:75.5pt;width:83.9pt;mso-wrap-distance-bottom:0pt;mso-wrap-distance-top:0pt;z-index:251672576;mso-width-relative:page;mso-height-relative:page;" filled="f" stroked="t" coordsize="1065530,958850" o:gfxdata="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PC8/K94A&#10;AAALAQAADwAAAAAAAAABACAAAAAiAAAAZHJzL2Rvd25yZXYueG1sUEsBAhQAFAAAAAgAh07iQK0q&#10;APuLAgAAQAYAAA4AAAAAAAAAAQAgAAAALQEAAGRycy9lMm9Eb2MueG1sUEsFBgAAAAAGAAYAWQEA&#10;ACoGAAAAAA==&#10;" path="m635,315975l79756,0,1065529,0,986536,315975,635,315975xem0,958596l125475,456438,1064895,456438,939291,958596,0,958596xe">
                <v:fill on="f" focussize="0,0"/>
                <v:stroke weight="1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4624" behindDoc="0" locked="0" layoutInCell="1" allowOverlap="1" wp14:anchorId="5083BA88" wp14:editId="6897D0D7">
                <wp:simplePos x="0" y="0"/>
                <wp:positionH relativeFrom="column">
                  <wp:posOffset>3037840</wp:posOffset>
                </wp:positionH>
                <wp:positionV relativeFrom="paragraph">
                  <wp:posOffset>2670810</wp:posOffset>
                </wp:positionV>
                <wp:extent cx="1130935" cy="311150"/>
                <wp:effectExtent l="0" t="0" r="0" b="0"/>
                <wp:wrapTopAndBottom/>
                <wp:docPr id="632728110" name="Freeform: Shape 136"/>
                <wp:cNvGraphicFramePr/>
                <a:graphic xmlns:a="http://schemas.openxmlformats.org/drawingml/2006/main">
                  <a:graphicData uri="http://schemas.microsoft.com/office/word/2010/wordprocessingShape">
                    <wps:wsp>
                      <wps:cNvSpPr/>
                      <wps:spPr>
                        <a:xfrm>
                          <a:off x="0" y="0"/>
                          <a:ext cx="1130935" cy="311150"/>
                        </a:xfrm>
                        <a:custGeom>
                          <a:avLst/>
                          <a:gdLst/>
                          <a:ahLst/>
                          <a:cxnLst/>
                          <a:rect l="l" t="t" r="r" b="b"/>
                          <a:pathLst>
                            <a:path w="1130935" h="311150">
                              <a:moveTo>
                                <a:pt x="0" y="310642"/>
                              </a:moveTo>
                              <a:lnTo>
                                <a:pt x="77724" y="0"/>
                              </a:lnTo>
                              <a:lnTo>
                                <a:pt x="1130427" y="0"/>
                              </a:lnTo>
                              <a:lnTo>
                                <a:pt x="1052702" y="310642"/>
                              </a:lnTo>
                              <a:lnTo>
                                <a:pt x="0" y="310642"/>
                              </a:lnTo>
                              <a:close/>
                            </a:path>
                          </a:pathLst>
                        </a:custGeom>
                        <a:ln w="12699">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36" o:spid="_x0000_s1026" o:spt="100" style="position:absolute;left:0pt;margin-left:239.2pt;margin-top:210.3pt;height:24.5pt;width:89.05pt;mso-wrap-distance-bottom:0pt;mso-wrap-distance-top:0pt;z-index:251674624;mso-width-relative:page;mso-height-relative:page;" filled="f" stroked="t" coordsize="1130935,311150" o:gfxdata="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gAh6fZAAAACwEA&#10;AA8AAAAAAAAAAQAgAAAAIgAAAGRycy9kb3ducmV2LnhtbFBLAQIUABQAAAAIAIdO4kA91u33UgIA&#10;ACkFAAAOAAAAAAAAAAEAIAAAACgBAABkcnMvZTJvRG9jLnhtbFBLBQYAAAAABgAGAFkBAADsBQAA&#10;AAA=&#10;" path="m0,310642l77724,0,1130427,0,1052702,310642,0,310642xe">
                <v:fill on="f" focussize="0,0"/>
                <v:stroke weight="0.99992125984252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5648" behindDoc="0" locked="0" layoutInCell="1" allowOverlap="1" wp14:anchorId="2333B55A" wp14:editId="11C11118">
                <wp:simplePos x="0" y="0"/>
                <wp:positionH relativeFrom="column">
                  <wp:posOffset>2607310</wp:posOffset>
                </wp:positionH>
                <wp:positionV relativeFrom="paragraph">
                  <wp:posOffset>2192655</wp:posOffset>
                </wp:positionV>
                <wp:extent cx="331470" cy="689610"/>
                <wp:effectExtent l="95250" t="0" r="87630" b="0"/>
                <wp:wrapTopAndBottom/>
                <wp:docPr id="132818718" name="Freeform: Shape 135"/>
                <wp:cNvGraphicFramePr/>
                <a:graphic xmlns:a="http://schemas.openxmlformats.org/drawingml/2006/main">
                  <a:graphicData uri="http://schemas.microsoft.com/office/word/2010/wordprocessingShape">
                    <wps:wsp>
                      <wps:cNvSpPr/>
                      <wps:spPr>
                        <a:xfrm rot="20614696">
                          <a:off x="0" y="0"/>
                          <a:ext cx="331470" cy="689610"/>
                        </a:xfrm>
                        <a:custGeom>
                          <a:avLst/>
                          <a:gdLst/>
                          <a:ahLst/>
                          <a:cxnLst/>
                          <a:rect l="l" t="t" r="r" b="b"/>
                          <a:pathLst>
                            <a:path w="474980" h="817244">
                              <a:moveTo>
                                <a:pt x="433724" y="752586"/>
                              </a:moveTo>
                              <a:lnTo>
                                <a:pt x="403478" y="770127"/>
                              </a:lnTo>
                              <a:lnTo>
                                <a:pt x="474599" y="816990"/>
                              </a:lnTo>
                              <a:lnTo>
                                <a:pt x="471327" y="763523"/>
                              </a:lnTo>
                              <a:lnTo>
                                <a:pt x="440054" y="763523"/>
                              </a:lnTo>
                              <a:lnTo>
                                <a:pt x="433724" y="752586"/>
                              </a:lnTo>
                              <a:close/>
                            </a:path>
                            <a:path w="474980" h="817244">
                              <a:moveTo>
                                <a:pt x="439283" y="749363"/>
                              </a:moveTo>
                              <a:lnTo>
                                <a:pt x="433724" y="752586"/>
                              </a:lnTo>
                              <a:lnTo>
                                <a:pt x="440054" y="763523"/>
                              </a:lnTo>
                              <a:lnTo>
                                <a:pt x="445643" y="760348"/>
                              </a:lnTo>
                              <a:lnTo>
                                <a:pt x="439283" y="749363"/>
                              </a:lnTo>
                              <a:close/>
                            </a:path>
                            <a:path w="474980" h="817244">
                              <a:moveTo>
                                <a:pt x="469391" y="731901"/>
                              </a:moveTo>
                              <a:lnTo>
                                <a:pt x="439283" y="749363"/>
                              </a:lnTo>
                              <a:lnTo>
                                <a:pt x="445643" y="760348"/>
                              </a:lnTo>
                              <a:lnTo>
                                <a:pt x="440054" y="763523"/>
                              </a:lnTo>
                              <a:lnTo>
                                <a:pt x="471327" y="763523"/>
                              </a:lnTo>
                              <a:lnTo>
                                <a:pt x="469391" y="731901"/>
                              </a:lnTo>
                              <a:close/>
                            </a:path>
                            <a:path w="474980" h="817244">
                              <a:moveTo>
                                <a:pt x="5461" y="0"/>
                              </a:moveTo>
                              <a:lnTo>
                                <a:pt x="0" y="3175"/>
                              </a:lnTo>
                              <a:lnTo>
                                <a:pt x="433724" y="752586"/>
                              </a:lnTo>
                              <a:lnTo>
                                <a:pt x="439283" y="749363"/>
                              </a:lnTo>
                              <a:lnTo>
                                <a:pt x="5461"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Freeform: Shape 135" o:spid="_x0000_s1026" o:spt="100" style="position:absolute;left:0pt;margin-left:205.3pt;margin-top:172.65pt;height:54.3pt;width:26.1pt;mso-wrap-distance-bottom:0pt;mso-wrap-distance-top:0pt;rotation:-1076215f;z-index:251675648;mso-width-relative:page;mso-height-relative:page;" fillcolor="#000000" filled="t" stroked="f" coordsize="474980,817244" o:gfxdata="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AGn5Jm2QAAAAsBAAAPAAAAAAAAAAEAIAAAACIAAABkcnMvZG93bnJl&#10;di54bWxQSwECFAAUAAAACACHTuJAip+9uOACAACxCAAADgAAAAAAAAABACAAAAAoAQAAZHJzL2Uy&#10;b0RvYy54bWxQSwUGAAAAAAYABgBZAQAAegYAAAAA&#10;" path="m433724,752586l403478,770127,474599,816990,471327,763523,440054,763523,433724,752586xem439283,749363l433724,752586,440054,763523,445643,760348,439283,749363xem469391,731901l439283,749363,445643,760348,440054,763523,471327,763523,469391,731901xem5461,0l0,3175,433724,752586,439283,749363,5461,0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83840" behindDoc="0" locked="0" layoutInCell="1" allowOverlap="1" wp14:anchorId="36B97F90" wp14:editId="055F99D9">
                <wp:simplePos x="0" y="0"/>
                <wp:positionH relativeFrom="column">
                  <wp:posOffset>3160395</wp:posOffset>
                </wp:positionH>
                <wp:positionV relativeFrom="paragraph">
                  <wp:posOffset>2757170</wp:posOffset>
                </wp:positionV>
                <wp:extent cx="935355" cy="213995"/>
                <wp:effectExtent l="0" t="0" r="0" b="0"/>
                <wp:wrapTopAndBottom/>
                <wp:docPr id="773482716" name="Text Box 129"/>
                <wp:cNvGraphicFramePr/>
                <a:graphic xmlns:a="http://schemas.openxmlformats.org/drawingml/2006/main">
                  <a:graphicData uri="http://schemas.microsoft.com/office/word/2010/wordprocessingShape">
                    <wps:wsp>
                      <wps:cNvSpPr txBox="1"/>
                      <wps:spPr>
                        <a:xfrm>
                          <a:off x="0" y="0"/>
                          <a:ext cx="935355" cy="213995"/>
                        </a:xfrm>
                        <a:prstGeom prst="rect">
                          <a:avLst/>
                        </a:prstGeom>
                      </wps:spPr>
                      <wps:txbx>
                        <w:txbxContent>
                          <w:p w14:paraId="59FACEED" w14:textId="77777777" w:rsidR="000B04DC" w:rsidRDefault="000B04DC">
                            <w:pPr>
                              <w:spacing w:line="259" w:lineRule="auto"/>
                              <w:ind w:right="18"/>
                              <w:rPr>
                                <w:rFonts w:cs="Tahoma"/>
                                <w:sz w:val="18"/>
                                <w:szCs w:val="24"/>
                              </w:rPr>
                            </w:pPr>
                            <w:r>
                              <w:rPr>
                                <w:rFonts w:cs="Tahoma"/>
                                <w:spacing w:val="-4"/>
                                <w:sz w:val="18"/>
                                <w:szCs w:val="24"/>
                              </w:rPr>
                              <w:t>Location Tracking</w:t>
                            </w:r>
                          </w:p>
                        </w:txbxContent>
                      </wps:txbx>
                      <wps:bodyPr wrap="square" lIns="0" tIns="0" rIns="0" bIns="0" rtlCol="0">
                        <a:noAutofit/>
                      </wps:bodyPr>
                    </wps:wsp>
                  </a:graphicData>
                </a:graphic>
              </wp:anchor>
            </w:drawing>
          </mc:Choice>
          <mc:Fallback>
            <w:pict>
              <v:shape w14:anchorId="36B97F90" id="Text Box 129" o:spid="_x0000_s1033" type="#_x0000_t202" style="position:absolute;left:0;text-align:left;margin-left:248.85pt;margin-top:217.1pt;width:73.65pt;height:16.8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" filled="f" stroked="f">
                <v:textbox inset="0,0,0,0">
                  <w:txbxContent>
                    <w:p w14:paraId="59FACEED" w14:textId="77777777" w:rsidR="000B04DC" w:rsidRDefault="000B04DC">
                      <w:pPr>
                        <w:spacing w:line="259" w:lineRule="auto"/>
                        <w:ind w:right="18"/>
                        <w:rPr>
                          <w:rFonts w:cs="Tahoma"/>
                          <w:sz w:val="18"/>
                          <w:szCs w:val="24"/>
                        </w:rPr>
                      </w:pPr>
                      <w:r>
                        <w:rPr>
                          <w:rFonts w:cs="Tahoma"/>
                          <w:spacing w:val="-4"/>
                          <w:sz w:val="18"/>
                          <w:szCs w:val="24"/>
                        </w:rPr>
                        <w:t>Location Tracking</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86912" behindDoc="0" locked="0" layoutInCell="1" allowOverlap="1" wp14:anchorId="3F9DC7D7" wp14:editId="23084AD0">
                <wp:simplePos x="0" y="0"/>
                <wp:positionH relativeFrom="column">
                  <wp:posOffset>4679950</wp:posOffset>
                </wp:positionH>
                <wp:positionV relativeFrom="paragraph">
                  <wp:posOffset>1963420</wp:posOffset>
                </wp:positionV>
                <wp:extent cx="888365" cy="383540"/>
                <wp:effectExtent l="0" t="0" r="6985" b="0"/>
                <wp:wrapTopAndBottom/>
                <wp:docPr id="1231505089" name="Text Box 126"/>
                <wp:cNvGraphicFramePr/>
                <a:graphic xmlns:a="http://schemas.openxmlformats.org/drawingml/2006/main">
                  <a:graphicData uri="http://schemas.microsoft.com/office/word/2010/wordprocessingShape">
                    <wps:wsp>
                      <wps:cNvSpPr txBox="1"/>
                      <wps:spPr>
                        <a:xfrm>
                          <a:off x="0" y="0"/>
                          <a:ext cx="888365" cy="383540"/>
                        </a:xfrm>
                        <a:prstGeom prst="rect">
                          <a:avLst/>
                        </a:prstGeom>
                        <a:ln w="12700">
                          <a:solidFill>
                            <a:srgbClr val="000000"/>
                          </a:solidFill>
                          <a:prstDash val="solid"/>
                        </a:ln>
                      </wps:spPr>
                      <wps:txbx>
                        <w:txbxContent>
                          <w:p w14:paraId="2ECE2A9D" w14:textId="77777777" w:rsidR="000B04DC" w:rsidRDefault="000B04DC">
                            <w:pPr>
                              <w:spacing w:before="99"/>
                              <w:ind w:left="3" w:right="-15"/>
                              <w:jc w:val="center"/>
                              <w:rPr>
                                <w:sz w:val="18"/>
                              </w:rPr>
                            </w:pPr>
                            <w:r>
                              <w:rPr>
                                <w:sz w:val="18"/>
                              </w:rPr>
                              <w:t>Response</w:t>
                            </w:r>
                          </w:p>
                        </w:txbxContent>
                      </wps:txbx>
                      <wps:bodyPr wrap="square" lIns="0" tIns="0" rIns="0" bIns="0" rtlCol="0">
                        <a:noAutofit/>
                      </wps:bodyPr>
                    </wps:wsp>
                  </a:graphicData>
                </a:graphic>
              </wp:anchor>
            </w:drawing>
          </mc:Choice>
          <mc:Fallback>
            <w:pict>
              <v:shape w14:anchorId="3F9DC7D7" id="Text Box 126" o:spid="_x0000_s1034" type="#_x0000_t202" style="position:absolute;left:0;text-align:left;margin-left:368.5pt;margin-top:154.6pt;width:69.95pt;height:30.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" filled="f" strokeweight="1pt">
                <v:textbox inset="0,0,0,0">
                  <w:txbxContent>
                    <w:p w14:paraId="2ECE2A9D" w14:textId="77777777" w:rsidR="000B04DC" w:rsidRDefault="000B04DC">
                      <w:pPr>
                        <w:spacing w:before="99"/>
                        <w:ind w:left="3" w:right="-15"/>
                        <w:jc w:val="center"/>
                        <w:rPr>
                          <w:sz w:val="18"/>
                        </w:rPr>
                      </w:pPr>
                      <w:r>
                        <w:rPr>
                          <w:sz w:val="18"/>
                        </w:rPr>
                        <w:t>Response</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96128" behindDoc="0" locked="0" layoutInCell="1" allowOverlap="1" wp14:anchorId="102AE0E3" wp14:editId="58021757">
                <wp:simplePos x="0" y="0"/>
                <wp:positionH relativeFrom="column">
                  <wp:posOffset>931545</wp:posOffset>
                </wp:positionH>
                <wp:positionV relativeFrom="paragraph">
                  <wp:posOffset>2336165</wp:posOffset>
                </wp:positionV>
                <wp:extent cx="6350" cy="287655"/>
                <wp:effectExtent l="0" t="0" r="12700" b="17145"/>
                <wp:wrapNone/>
                <wp:docPr id="170666831" name="Straight Connector 125"/>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25" o:spid="_x0000_s1026" o:spt="20" style="position:absolute;left:0pt;margin-left:73.35pt;margin-top:183.95pt;height:22.65pt;width:0.5pt;z-index:251696128;mso-width-relative:page;mso-height-relative:page;" filled="f" stroked="t" coordsize="21600,21600" o:gfxdata="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SvKN/ZAAAACwEAAA8A&#10;AAAAAAAAAQAgAAAAIgAAAGRycy9kb3ducmV2LnhtbFBLAQIUABQAAAAIAIdO4kAeDjMh3QEAAMED&#10;AAAOAAAAAAAAAAEAIAAAACgBAABkcnMvZTJvRG9jLnhtbFBLBQYAAAAABgAGAFkBAAB3BQAAAAA=&#10;">
                <v:fill on="f" focussize="0,0"/>
                <v:stroke weight="1pt" color="#000000 [3200]" miterlimit="8" joinstyle="miter"/>
                <v:imagedata o:title=""/>
                <o:lock v:ext="edit" aspectratio="f"/>
              </v:line>
            </w:pict>
          </mc:Fallback>
        </mc:AlternateContent>
      </w:r>
      <w:r>
        <w:rPr>
          <w:rFonts w:ascii="Arial" w:hAnsi="Arial" w:cs="Arial"/>
          <w:noProof/>
        </w:rPr>
        <w:drawing>
          <wp:anchor distT="0" distB="0" distL="114300" distR="114300" simplePos="0" relativeHeight="251660288" behindDoc="0" locked="0" layoutInCell="1" allowOverlap="1" wp14:anchorId="63464B41" wp14:editId="1AC1F6F9">
            <wp:simplePos x="0" y="0"/>
            <wp:positionH relativeFrom="column">
              <wp:posOffset>698500</wp:posOffset>
            </wp:positionH>
            <wp:positionV relativeFrom="paragraph">
              <wp:posOffset>2629535</wp:posOffset>
            </wp:positionV>
            <wp:extent cx="495300" cy="495300"/>
            <wp:effectExtent l="0" t="0" r="0" b="0"/>
            <wp:wrapThrough wrapText="bothSides">
              <wp:wrapPolygon edited="0">
                <wp:start x="0" y="0"/>
                <wp:lineTo x="0" y="20769"/>
                <wp:lineTo x="19938" y="20769"/>
                <wp:lineTo x="20769" y="6646"/>
                <wp:lineTo x="20769" y="4154"/>
                <wp:lineTo x="199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694080" behindDoc="0" locked="0" layoutInCell="1" allowOverlap="1" wp14:anchorId="1E2C79B0" wp14:editId="2B451680">
                <wp:simplePos x="0" y="0"/>
                <wp:positionH relativeFrom="column">
                  <wp:posOffset>3112135</wp:posOffset>
                </wp:positionH>
                <wp:positionV relativeFrom="paragraph">
                  <wp:posOffset>1169670</wp:posOffset>
                </wp:positionV>
                <wp:extent cx="1011555" cy="194945"/>
                <wp:effectExtent l="0" t="0" r="0" b="0"/>
                <wp:wrapNone/>
                <wp:docPr id="490749954" name="Text Box 124"/>
                <wp:cNvGraphicFramePr/>
                <a:graphic xmlns:a="http://schemas.openxmlformats.org/drawingml/2006/main">
                  <a:graphicData uri="http://schemas.microsoft.com/office/word/2010/wordprocessingShape">
                    <wps:wsp>
                      <wps:cNvSpPr txBox="1"/>
                      <wps:spPr>
                        <a:xfrm>
                          <a:off x="0" y="0"/>
                          <a:ext cx="1011555" cy="194945"/>
                        </a:xfrm>
                        <a:prstGeom prst="rect">
                          <a:avLst/>
                        </a:prstGeom>
                      </wps:spPr>
                      <wps:txbx>
                        <w:txbxContent>
                          <w:p w14:paraId="28D0F9B0" w14:textId="77777777" w:rsidR="000B04DC" w:rsidRDefault="000B04DC">
                            <w:pPr>
                              <w:spacing w:line="259" w:lineRule="auto"/>
                              <w:ind w:right="18"/>
                              <w:rPr>
                                <w:rFonts w:cs="Tahoma"/>
                                <w:sz w:val="18"/>
                                <w:szCs w:val="24"/>
                              </w:rPr>
                            </w:pPr>
                            <w:r>
                              <w:rPr>
                                <w:rFonts w:cs="Tahoma"/>
                                <w:spacing w:val="-4"/>
                                <w:sz w:val="18"/>
                                <w:szCs w:val="24"/>
                              </w:rPr>
                              <w:t>Clustering Algorithm</w:t>
                            </w:r>
                          </w:p>
                        </w:txbxContent>
                      </wps:txbx>
                      <wps:bodyPr wrap="square" lIns="0" tIns="0" rIns="0" bIns="0" rtlCol="0">
                        <a:noAutofit/>
                      </wps:bodyPr>
                    </wps:wsp>
                  </a:graphicData>
                </a:graphic>
              </wp:anchor>
            </w:drawing>
          </mc:Choice>
          <mc:Fallback>
            <w:pict>
              <v:shape w14:anchorId="1E2C79B0" id="Text Box 124" o:spid="_x0000_s1035" type="#_x0000_t202" style="position:absolute;left:0;text-align:left;margin-left:245.05pt;margin-top:92.1pt;width:79.65pt;height:15.3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" filled="f" stroked="f">
                <v:textbox inset="0,0,0,0">
                  <w:txbxContent>
                    <w:p w14:paraId="28D0F9B0" w14:textId="77777777" w:rsidR="000B04DC" w:rsidRDefault="000B04DC">
                      <w:pPr>
                        <w:spacing w:line="259" w:lineRule="auto"/>
                        <w:ind w:right="18"/>
                        <w:rPr>
                          <w:rFonts w:cs="Tahoma"/>
                          <w:sz w:val="18"/>
                          <w:szCs w:val="24"/>
                        </w:rPr>
                      </w:pPr>
                      <w:r>
                        <w:rPr>
                          <w:rFonts w:cs="Tahoma"/>
                          <w:spacing w:val="-4"/>
                          <w:sz w:val="18"/>
                          <w:szCs w:val="24"/>
                        </w:rPr>
                        <w:t>Clustering Algorithm</w:t>
                      </w:r>
                    </w:p>
                  </w:txbxContent>
                </v:textbox>
              </v:shape>
            </w:pict>
          </mc:Fallback>
        </mc:AlternateContent>
      </w:r>
      <w:r>
        <w:rPr>
          <w:rFonts w:ascii="Arial" w:hAnsi="Arial" w:cs="Arial"/>
          <w:noProof/>
        </w:rPr>
        <mc:AlternateContent>
          <mc:Choice Requires="wps">
            <w:drawing>
              <wp:anchor distT="0" distB="0" distL="114300" distR="114300" simplePos="0" relativeHeight="251693056" behindDoc="0" locked="0" layoutInCell="1" allowOverlap="1" wp14:anchorId="147D03DF" wp14:editId="1B0A2D8C">
                <wp:simplePos x="0" y="0"/>
                <wp:positionH relativeFrom="column">
                  <wp:posOffset>3038475</wp:posOffset>
                </wp:positionH>
                <wp:positionV relativeFrom="paragraph">
                  <wp:posOffset>1115060</wp:posOffset>
                </wp:positionV>
                <wp:extent cx="1130935" cy="311150"/>
                <wp:effectExtent l="0" t="0" r="0" b="0"/>
                <wp:wrapNone/>
                <wp:docPr id="1853027401" name="Freeform: Shape 123"/>
                <wp:cNvGraphicFramePr/>
                <a:graphic xmlns:a="http://schemas.openxmlformats.org/drawingml/2006/main">
                  <a:graphicData uri="http://schemas.microsoft.com/office/word/2010/wordprocessingShape">
                    <wps:wsp>
                      <wps:cNvSpPr/>
                      <wps:spPr>
                        <a:xfrm>
                          <a:off x="0" y="0"/>
                          <a:ext cx="1130935" cy="311150"/>
                        </a:xfrm>
                        <a:custGeom>
                          <a:avLst/>
                          <a:gdLst/>
                          <a:ahLst/>
                          <a:cxnLst/>
                          <a:rect l="l" t="t" r="r" b="b"/>
                          <a:pathLst>
                            <a:path w="1130935" h="311150">
                              <a:moveTo>
                                <a:pt x="0" y="310642"/>
                              </a:moveTo>
                              <a:lnTo>
                                <a:pt x="77724" y="0"/>
                              </a:lnTo>
                              <a:lnTo>
                                <a:pt x="1130427" y="0"/>
                              </a:lnTo>
                              <a:lnTo>
                                <a:pt x="1052702" y="310642"/>
                              </a:lnTo>
                              <a:lnTo>
                                <a:pt x="0" y="310642"/>
                              </a:lnTo>
                              <a:close/>
                            </a:path>
                          </a:pathLst>
                        </a:custGeom>
                        <a:ln w="12699">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23" o:spid="_x0000_s1026" o:spt="100" style="position:absolute;left:0pt;margin-left:239.25pt;margin-top:87.8pt;height:24.5pt;width:89.05pt;z-index:251693056;mso-width-relative:page;mso-height-relative:page;" filled="f" stroked="t" coordsize="1130935,311150" o:gfxdata="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HNugK2QAAAAsB&#10;AAAPAAAAAAAAAAEAIAAAACIAAABkcnMvZG93bnJldi54bWxQSwECFAAUAAAACACHTuJAj2729VMC&#10;AAAqBQAADgAAAAAAAAABACAAAAAoAQAAZHJzL2Uyb0RvYy54bWxQSwUGAAAAAAYABgBZAQAA7QUA&#10;AAAA&#10;" path="m0,310642l77724,0,1130427,0,1052702,310642,0,310642xe">
                <v:fill on="f" focussize="0,0"/>
                <v:stroke weight="0.99992125984252pt" color="#000000" joinstyle="round"/>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687936" behindDoc="0" locked="0" layoutInCell="1" allowOverlap="1" wp14:anchorId="70821BCA" wp14:editId="4A70FC9C">
                <wp:simplePos x="0" y="0"/>
                <wp:positionH relativeFrom="column">
                  <wp:posOffset>3235325</wp:posOffset>
                </wp:positionH>
                <wp:positionV relativeFrom="paragraph">
                  <wp:posOffset>2120265</wp:posOffset>
                </wp:positionV>
                <wp:extent cx="711200" cy="299720"/>
                <wp:effectExtent l="0" t="0" r="0" b="0"/>
                <wp:wrapNone/>
                <wp:docPr id="1083030396" name="Text Box 122"/>
                <wp:cNvGraphicFramePr/>
                <a:graphic xmlns:a="http://schemas.openxmlformats.org/drawingml/2006/main">
                  <a:graphicData uri="http://schemas.microsoft.com/office/word/2010/wordprocessingShape">
                    <wps:wsp>
                      <wps:cNvSpPr txBox="1"/>
                      <wps:spPr>
                        <a:xfrm>
                          <a:off x="0" y="0"/>
                          <a:ext cx="711200" cy="299720"/>
                        </a:xfrm>
                        <a:prstGeom prst="rect">
                          <a:avLst/>
                        </a:prstGeom>
                      </wps:spPr>
                      <wps:txbx>
                        <w:txbxContent>
                          <w:p w14:paraId="61288F3F" w14:textId="77777777" w:rsidR="000B04DC" w:rsidRDefault="000B04DC">
                            <w:pPr>
                              <w:spacing w:line="223" w:lineRule="exact"/>
                              <w:jc w:val="center"/>
                              <w:rPr>
                                <w:sz w:val="20"/>
                              </w:rPr>
                            </w:pPr>
                            <w:r>
                              <w:rPr>
                                <w:spacing w:val="-2"/>
                                <w:sz w:val="20"/>
                              </w:rPr>
                              <w:t>Incident Reporting</w:t>
                            </w:r>
                          </w:p>
                        </w:txbxContent>
                      </wps:txbx>
                      <wps:bodyPr wrap="square" lIns="0" tIns="0" rIns="0" bIns="0" rtlCol="0">
                        <a:noAutofit/>
                      </wps:bodyPr>
                    </wps:wsp>
                  </a:graphicData>
                </a:graphic>
              </wp:anchor>
            </w:drawing>
          </mc:Choice>
          <mc:Fallback>
            <w:pict>
              <v:shape w14:anchorId="70821BCA" id="Text Box 122" o:spid="_x0000_s1036" type="#_x0000_t202" style="position:absolute;left:0;text-align:left;margin-left:254.75pt;margin-top:166.95pt;width:56pt;height:2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" filled="f" stroked="f">
                <v:textbox inset="0,0,0,0">
                  <w:txbxContent>
                    <w:p w14:paraId="61288F3F" w14:textId="77777777" w:rsidR="000B04DC" w:rsidRDefault="000B04DC">
                      <w:pPr>
                        <w:spacing w:line="223" w:lineRule="exact"/>
                        <w:jc w:val="center"/>
                        <w:rPr>
                          <w:sz w:val="20"/>
                        </w:rPr>
                      </w:pPr>
                      <w:r>
                        <w:rPr>
                          <w:spacing w:val="-2"/>
                          <w:sz w:val="20"/>
                        </w:rPr>
                        <w:t>Incident Reporting</w:t>
                      </w:r>
                    </w:p>
                  </w:txbxContent>
                </v:textbox>
              </v:shape>
            </w:pict>
          </mc:Fallback>
        </mc:AlternateContent>
      </w:r>
      <w:r>
        <w:rPr>
          <w:rFonts w:ascii="Arial" w:hAnsi="Arial" w:cs="Arial"/>
          <w:noProof/>
        </w:rPr>
        <mc:AlternateContent>
          <mc:Choice Requires="wps">
            <w:drawing>
              <wp:anchor distT="0" distB="0" distL="114300" distR="114300" simplePos="0" relativeHeight="251688960" behindDoc="0" locked="0" layoutInCell="1" allowOverlap="1" wp14:anchorId="6B97B99F" wp14:editId="36B8F782">
                <wp:simplePos x="0" y="0"/>
                <wp:positionH relativeFrom="column">
                  <wp:posOffset>3155950</wp:posOffset>
                </wp:positionH>
                <wp:positionV relativeFrom="paragraph">
                  <wp:posOffset>1590675</wp:posOffset>
                </wp:positionV>
                <wp:extent cx="908050" cy="299720"/>
                <wp:effectExtent l="0" t="0" r="0" b="0"/>
                <wp:wrapNone/>
                <wp:docPr id="574364408" name="Text Box 121"/>
                <wp:cNvGraphicFramePr/>
                <a:graphic xmlns:a="http://schemas.openxmlformats.org/drawingml/2006/main">
                  <a:graphicData uri="http://schemas.microsoft.com/office/word/2010/wordprocessingShape">
                    <wps:wsp>
                      <wps:cNvSpPr txBox="1"/>
                      <wps:spPr>
                        <a:xfrm>
                          <a:off x="0" y="0"/>
                          <a:ext cx="908050" cy="299720"/>
                        </a:xfrm>
                        <a:prstGeom prst="rect">
                          <a:avLst/>
                        </a:prstGeom>
                      </wps:spPr>
                      <wps:txbx>
                        <w:txbxContent>
                          <w:p w14:paraId="2E18C9B1" w14:textId="77777777" w:rsidR="000B04DC" w:rsidRDefault="000B04DC">
                            <w:pPr>
                              <w:spacing w:line="223" w:lineRule="exact"/>
                              <w:jc w:val="center"/>
                              <w:rPr>
                                <w:sz w:val="20"/>
                              </w:rPr>
                            </w:pPr>
                            <w:r>
                              <w:rPr>
                                <w:spacing w:val="-2"/>
                                <w:sz w:val="20"/>
                              </w:rPr>
                              <w:t>User Authentication</w:t>
                            </w:r>
                          </w:p>
                        </w:txbxContent>
                      </wps:txbx>
                      <wps:bodyPr wrap="square" lIns="0" tIns="0" rIns="0" bIns="0" rtlCol="0">
                        <a:noAutofit/>
                      </wps:bodyPr>
                    </wps:wsp>
                  </a:graphicData>
                </a:graphic>
              </wp:anchor>
            </w:drawing>
          </mc:Choice>
          <mc:Fallback>
            <w:pict>
              <v:shape w14:anchorId="6B97B99F" id="Text Box 121" o:spid="_x0000_s1037" type="#_x0000_t202" style="position:absolute;left:0;text-align:left;margin-left:248.5pt;margin-top:125.25pt;width:71.5pt;height:23.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" filled="f" stroked="f">
                <v:textbox inset="0,0,0,0">
                  <w:txbxContent>
                    <w:p w14:paraId="2E18C9B1" w14:textId="77777777" w:rsidR="000B04DC" w:rsidRDefault="000B04DC">
                      <w:pPr>
                        <w:spacing w:line="223" w:lineRule="exact"/>
                        <w:jc w:val="center"/>
                        <w:rPr>
                          <w:sz w:val="20"/>
                        </w:rPr>
                      </w:pPr>
                      <w:r>
                        <w:rPr>
                          <w:spacing w:val="-2"/>
                          <w:sz w:val="20"/>
                        </w:rPr>
                        <w:t>User Authentication</w:t>
                      </w:r>
                    </w:p>
                  </w:txbxContent>
                </v:textbox>
              </v:shape>
            </w:pict>
          </mc:Fallback>
        </mc:AlternateContent>
      </w:r>
    </w:p>
    <w:p w14:paraId="2715A179" w14:textId="77777777" w:rsidR="00CA5D4B" w:rsidRDefault="000B04DC">
      <w:pPr>
        <w:pStyle w:val="BodyText"/>
        <w:ind w:left="897" w:right="641"/>
        <w:jc w:val="center"/>
        <w:rPr>
          <w:rFonts w:ascii="Arial" w:hAnsi="Arial" w:cs="Arial"/>
        </w:rPr>
      </w:pPr>
      <w:r>
        <w:rPr>
          <w:rFonts w:ascii="Arial" w:hAnsi="Arial" w:cs="Arial"/>
        </w:rPr>
        <w:tab/>
      </w:r>
      <w:r>
        <w:rPr>
          <w:rFonts w:ascii="Arial" w:hAnsi="Arial" w:cs="Arial"/>
          <w:b/>
          <w:bCs/>
        </w:rPr>
        <w:t>Figure</w:t>
      </w:r>
      <w:r>
        <w:rPr>
          <w:rFonts w:ascii="Arial" w:hAnsi="Arial" w:cs="Arial"/>
          <w:b/>
          <w:bCs/>
          <w:spacing w:val="-4"/>
        </w:rPr>
        <w:t xml:space="preserve"> </w:t>
      </w:r>
      <w:r>
        <w:rPr>
          <w:rFonts w:ascii="Arial" w:hAnsi="Arial" w:cs="Arial"/>
          <w:b/>
          <w:bCs/>
        </w:rPr>
        <w:t>1.</w:t>
      </w:r>
      <w:r>
        <w:rPr>
          <w:rFonts w:ascii="Arial" w:hAnsi="Arial" w:cs="Arial"/>
          <w:b/>
          <w:bCs/>
          <w:spacing w:val="-3"/>
        </w:rPr>
        <w:t xml:space="preserve"> </w:t>
      </w:r>
      <w:r>
        <w:rPr>
          <w:rFonts w:ascii="Arial" w:hAnsi="Arial" w:cs="Arial"/>
          <w:b/>
          <w:bCs/>
        </w:rPr>
        <w:t>Conceptual</w:t>
      </w:r>
      <w:r>
        <w:rPr>
          <w:rFonts w:ascii="Arial" w:hAnsi="Arial" w:cs="Arial"/>
          <w:b/>
          <w:bCs/>
          <w:spacing w:val="-6"/>
        </w:rPr>
        <w:t xml:space="preserve"> </w:t>
      </w:r>
      <w:r>
        <w:rPr>
          <w:rFonts w:ascii="Arial" w:hAnsi="Arial" w:cs="Arial"/>
          <w:b/>
          <w:bCs/>
        </w:rPr>
        <w:t>Diagram</w:t>
      </w:r>
      <w:r>
        <w:rPr>
          <w:rFonts w:ascii="Arial" w:hAnsi="Arial" w:cs="Arial"/>
          <w:b/>
          <w:bCs/>
          <w:spacing w:val="-4"/>
        </w:rPr>
        <w:t xml:space="preserve"> </w:t>
      </w:r>
      <w:r>
        <w:rPr>
          <w:rFonts w:ascii="Arial" w:hAnsi="Arial" w:cs="Arial"/>
          <w:b/>
          <w:bCs/>
        </w:rPr>
        <w:t>of</w:t>
      </w:r>
      <w:r>
        <w:rPr>
          <w:rFonts w:ascii="Arial" w:hAnsi="Arial" w:cs="Arial"/>
          <w:b/>
          <w:bCs/>
          <w:spacing w:val="-3"/>
        </w:rPr>
        <w:t xml:space="preserve"> </w:t>
      </w:r>
      <w:r>
        <w:rPr>
          <w:rFonts w:ascii="Arial" w:hAnsi="Arial" w:cs="Arial"/>
          <w:b/>
          <w:bCs/>
        </w:rPr>
        <w:t>the</w:t>
      </w:r>
      <w:r>
        <w:rPr>
          <w:rFonts w:ascii="Arial" w:hAnsi="Arial" w:cs="Arial"/>
          <w:b/>
          <w:bCs/>
          <w:spacing w:val="-5"/>
        </w:rPr>
        <w:t xml:space="preserve"> </w:t>
      </w:r>
      <w:r>
        <w:rPr>
          <w:rFonts w:ascii="Arial" w:hAnsi="Arial" w:cs="Arial"/>
          <w:b/>
          <w:bCs/>
        </w:rPr>
        <w:t>BERA Application</w:t>
      </w:r>
    </w:p>
    <w:p w14:paraId="03E05BA7" w14:textId="77777777" w:rsidR="00CA5D4B" w:rsidRDefault="00CA5D4B">
      <w:pPr>
        <w:rPr>
          <w:rFonts w:ascii="Arial" w:hAnsi="Arial" w:cs="Arial"/>
        </w:rPr>
      </w:pPr>
    </w:p>
    <w:p w14:paraId="5128CE17" w14:textId="77777777" w:rsidR="00CA5D4B" w:rsidRDefault="000B04DC">
      <w:pPr>
        <w:pStyle w:val="Heading3"/>
        <w:spacing w:before="1" w:line="240" w:lineRule="auto"/>
        <w:rPr>
          <w:rFonts w:ascii="Arial" w:hAnsi="Arial" w:cs="Arial"/>
          <w:b/>
          <w:bCs/>
          <w:color w:val="auto"/>
        </w:rPr>
      </w:pPr>
      <w:r>
        <w:rPr>
          <w:rFonts w:ascii="Arial" w:hAnsi="Arial" w:cs="Arial"/>
          <w:b/>
          <w:bCs/>
          <w:color w:val="auto"/>
        </w:rPr>
        <w:t>Block Diagram of the Study</w:t>
      </w:r>
    </w:p>
    <w:p w14:paraId="25771994" w14:textId="77777777" w:rsidR="00CA5D4B" w:rsidRDefault="00CA5D4B">
      <w:pPr>
        <w:spacing w:line="240" w:lineRule="auto"/>
        <w:rPr>
          <w:rFonts w:ascii="Arial" w:hAnsi="Arial" w:cs="Arial"/>
        </w:rPr>
      </w:pPr>
    </w:p>
    <w:p w14:paraId="651D18B5" w14:textId="77777777" w:rsidR="00CA5D4B" w:rsidRDefault="000B04DC">
      <w:pPr>
        <w:ind w:firstLine="720"/>
        <w:jc w:val="both"/>
        <w:rPr>
          <w:rFonts w:ascii="Arial" w:hAnsi="Arial" w:cs="Arial"/>
        </w:rPr>
      </w:pPr>
      <w:bookmarkStart w:id="6" w:name="_Hlk147332221"/>
      <w:r>
        <w:rPr>
          <w:rFonts w:ascii="Arial" w:hAnsi="Arial" w:cs="Arial"/>
        </w:rPr>
        <w:t>Figure</w:t>
      </w:r>
      <w:r>
        <w:rPr>
          <w:rFonts w:ascii="Arial" w:hAnsi="Arial" w:cs="Arial"/>
          <w:spacing w:val="-3"/>
        </w:rPr>
        <w:t xml:space="preserve"> </w:t>
      </w:r>
      <w:r>
        <w:rPr>
          <w:rFonts w:ascii="Arial" w:hAnsi="Arial" w:cs="Arial"/>
        </w:rPr>
        <w:t>2</w:t>
      </w:r>
      <w:r>
        <w:rPr>
          <w:rFonts w:ascii="Arial" w:hAnsi="Arial" w:cs="Arial"/>
          <w:spacing w:val="-4"/>
        </w:rPr>
        <w:t xml:space="preserve"> </w:t>
      </w:r>
      <w:r>
        <w:rPr>
          <w:rFonts w:ascii="Arial" w:hAnsi="Arial" w:cs="Arial"/>
        </w:rPr>
        <w:t>shows</w:t>
      </w:r>
      <w:r>
        <w:rPr>
          <w:rFonts w:ascii="Arial" w:hAnsi="Arial" w:cs="Arial"/>
          <w:spacing w:val="-6"/>
        </w:rPr>
        <w:t xml:space="preserve"> </w:t>
      </w:r>
      <w:r>
        <w:rPr>
          <w:rFonts w:ascii="Arial" w:hAnsi="Arial" w:cs="Arial"/>
        </w:rPr>
        <w:t>the</w:t>
      </w:r>
      <w:r>
        <w:rPr>
          <w:rFonts w:ascii="Arial" w:hAnsi="Arial" w:cs="Arial"/>
          <w:spacing w:val="-5"/>
        </w:rPr>
        <w:t xml:space="preserve"> </w:t>
      </w:r>
      <w:r>
        <w:rPr>
          <w:rFonts w:ascii="Arial" w:hAnsi="Arial" w:cs="Arial"/>
        </w:rPr>
        <w:t>block</w:t>
      </w:r>
      <w:r>
        <w:rPr>
          <w:rFonts w:ascii="Arial" w:hAnsi="Arial" w:cs="Arial"/>
          <w:spacing w:val="-3"/>
        </w:rPr>
        <w:t xml:space="preserve"> </w:t>
      </w:r>
      <w:r>
        <w:rPr>
          <w:rFonts w:ascii="Arial" w:hAnsi="Arial" w:cs="Arial"/>
        </w:rPr>
        <w:t>diagram</w:t>
      </w:r>
      <w:r>
        <w:rPr>
          <w:rFonts w:ascii="Arial" w:hAnsi="Arial" w:cs="Arial"/>
          <w:spacing w:val="-4"/>
        </w:rPr>
        <w:t xml:space="preserve"> </w:t>
      </w:r>
      <w:r>
        <w:rPr>
          <w:rFonts w:ascii="Arial" w:hAnsi="Arial" w:cs="Arial"/>
        </w:rPr>
        <w:t>of</w:t>
      </w:r>
      <w:r>
        <w:rPr>
          <w:rFonts w:ascii="Arial" w:hAnsi="Arial" w:cs="Arial"/>
          <w:spacing w:val="-5"/>
        </w:rPr>
        <w:t xml:space="preserve"> </w:t>
      </w:r>
      <w:r>
        <w:rPr>
          <w:rFonts w:ascii="Arial" w:hAnsi="Arial" w:cs="Arial"/>
        </w:rPr>
        <w:t>the</w:t>
      </w:r>
      <w:r>
        <w:rPr>
          <w:rFonts w:ascii="Arial" w:hAnsi="Arial" w:cs="Arial"/>
          <w:spacing w:val="-5"/>
        </w:rPr>
        <w:t xml:space="preserve"> </w:t>
      </w:r>
      <w:r>
        <w:rPr>
          <w:rFonts w:ascii="Arial" w:hAnsi="Arial" w:cs="Arial"/>
        </w:rPr>
        <w:t>study</w:t>
      </w:r>
      <w:bookmarkEnd w:id="6"/>
      <w:r>
        <w:rPr>
          <w:rFonts w:ascii="Arial" w:hAnsi="Arial" w:cs="Arial"/>
        </w:rPr>
        <w:t xml:space="preserve"> </w:t>
      </w:r>
      <w:proofErr w:type="spellStart"/>
      <w:r>
        <w:rPr>
          <w:rFonts w:ascii="Arial" w:hAnsi="Arial" w:cs="Arial"/>
        </w:rPr>
        <w:t>Bilar</w:t>
      </w:r>
      <w:proofErr w:type="spellEnd"/>
      <w:r>
        <w:rPr>
          <w:rFonts w:ascii="Arial" w:hAnsi="Arial" w:cs="Arial"/>
        </w:rPr>
        <w:t xml:space="preserve"> Emergency Response Application Using Dynamic Clustering Protocol, </w:t>
      </w:r>
      <w:proofErr w:type="spellStart"/>
      <w:r>
        <w:rPr>
          <w:rFonts w:ascii="Arial" w:hAnsi="Arial" w:cs="Arial"/>
        </w:rPr>
        <w:t>Bilar</w:t>
      </w:r>
      <w:proofErr w:type="spellEnd"/>
      <w:r>
        <w:rPr>
          <w:rFonts w:ascii="Arial" w:hAnsi="Arial" w:cs="Arial"/>
        </w:rPr>
        <w:t>, Bohol. It covers the specification of the basic functionality of the application that represents the work process</w:t>
      </w:r>
      <w:r>
        <w:rPr>
          <w:rFonts w:ascii="Arial" w:hAnsi="Arial" w:cs="Arial"/>
          <w:spacing w:val="-17"/>
        </w:rPr>
        <w:t xml:space="preserve"> </w:t>
      </w:r>
      <w:r>
        <w:rPr>
          <w:rFonts w:ascii="Arial" w:hAnsi="Arial" w:cs="Arial"/>
        </w:rPr>
        <w:t>of</w:t>
      </w:r>
      <w:r>
        <w:rPr>
          <w:rFonts w:ascii="Arial" w:hAnsi="Arial" w:cs="Arial"/>
          <w:spacing w:val="-17"/>
        </w:rPr>
        <w:t xml:space="preserve"> </w:t>
      </w:r>
      <w:r>
        <w:rPr>
          <w:rFonts w:ascii="Arial" w:hAnsi="Arial" w:cs="Arial"/>
        </w:rPr>
        <w:t>the Responders and Users. The</w:t>
      </w:r>
      <w:r>
        <w:rPr>
          <w:rFonts w:ascii="Arial" w:hAnsi="Arial" w:cs="Arial"/>
          <w:spacing w:val="-17"/>
        </w:rPr>
        <w:t xml:space="preserve"> </w:t>
      </w:r>
      <w:r>
        <w:rPr>
          <w:rFonts w:ascii="Arial" w:hAnsi="Arial" w:cs="Arial"/>
        </w:rPr>
        <w:t>other</w:t>
      </w:r>
      <w:r>
        <w:rPr>
          <w:rFonts w:ascii="Arial" w:hAnsi="Arial" w:cs="Arial"/>
          <w:spacing w:val="-17"/>
        </w:rPr>
        <w:t xml:space="preserve"> </w:t>
      </w:r>
      <w:r>
        <w:rPr>
          <w:rFonts w:ascii="Arial" w:hAnsi="Arial" w:cs="Arial"/>
        </w:rPr>
        <w:t>function of the app is the generation of reports.</w:t>
      </w:r>
    </w:p>
    <w:p w14:paraId="2849BEB5" w14:textId="77777777" w:rsidR="00CA5D4B" w:rsidRDefault="000B04DC">
      <w:pPr>
        <w:rPr>
          <w:rFonts w:ascii="Arial" w:hAnsi="Arial" w:cs="Arial"/>
        </w:rPr>
      </w:pPr>
      <w:r>
        <w:rPr>
          <w:rFonts w:ascii="Arial" w:hAnsi="Arial" w:cs="Arial"/>
          <w:noProof/>
        </w:rPr>
        <w:lastRenderedPageBreak/>
        <mc:AlternateContent>
          <mc:Choice Requires="wpg">
            <w:drawing>
              <wp:anchor distT="0" distB="0" distL="0" distR="0" simplePos="0" relativeHeight="251689984" behindDoc="1" locked="0" layoutInCell="1" allowOverlap="1" wp14:anchorId="70FBFBAF" wp14:editId="0DF35107">
                <wp:simplePos x="0" y="0"/>
                <wp:positionH relativeFrom="margin">
                  <wp:posOffset>999490</wp:posOffset>
                </wp:positionH>
                <wp:positionV relativeFrom="paragraph">
                  <wp:posOffset>270510</wp:posOffset>
                </wp:positionV>
                <wp:extent cx="3952875" cy="3619500"/>
                <wp:effectExtent l="0" t="0" r="0" b="0"/>
                <wp:wrapTopAndBottom/>
                <wp:docPr id="1239258944" name="Group 120"/>
                <wp:cNvGraphicFramePr/>
                <a:graphic xmlns:a="http://schemas.openxmlformats.org/drawingml/2006/main">
                  <a:graphicData uri="http://schemas.microsoft.com/office/word/2010/wordprocessingGroup">
                    <wpg:wgp>
                      <wpg:cNvGrpSpPr/>
                      <wpg:grpSpPr>
                        <a:xfrm>
                          <a:off x="0" y="0"/>
                          <a:ext cx="3952875" cy="3619500"/>
                          <a:chOff x="6350" y="6350"/>
                          <a:chExt cx="3954546" cy="3619500"/>
                        </a:xfrm>
                      </wpg:grpSpPr>
                      <wps:wsp>
                        <wps:cNvPr id="1641905186" name="Graphic 78"/>
                        <wps:cNvSpPr/>
                        <wps:spPr>
                          <a:xfrm>
                            <a:off x="6350" y="6350"/>
                            <a:ext cx="3940175" cy="3619500"/>
                          </a:xfrm>
                          <a:custGeom>
                            <a:avLst/>
                            <a:gdLst/>
                            <a:ahLst/>
                            <a:cxnLst/>
                            <a:rect l="l" t="t" r="r" b="b"/>
                            <a:pathLst>
                              <a:path w="3940175" h="3619500">
                                <a:moveTo>
                                  <a:pt x="0" y="3619500"/>
                                </a:moveTo>
                                <a:lnTo>
                                  <a:pt x="3940175" y="3619500"/>
                                </a:lnTo>
                                <a:lnTo>
                                  <a:pt x="3940175" y="0"/>
                                </a:lnTo>
                                <a:lnTo>
                                  <a:pt x="0" y="0"/>
                                </a:lnTo>
                                <a:lnTo>
                                  <a:pt x="0" y="3619500"/>
                                </a:lnTo>
                                <a:close/>
                              </a:path>
                            </a:pathLst>
                          </a:custGeom>
                          <a:ln w="12700">
                            <a:solidFill>
                              <a:srgbClr val="000000"/>
                            </a:solidFill>
                            <a:prstDash val="solid"/>
                          </a:ln>
                        </wps:spPr>
                        <wps:bodyPr wrap="square" lIns="0" tIns="0" rIns="0" bIns="0" rtlCol="0">
                          <a:noAutofit/>
                        </wps:bodyPr>
                      </wps:wsp>
                      <wps:wsp>
                        <wps:cNvPr id="451895176" name="Graphic 82"/>
                        <wps:cNvSpPr/>
                        <wps:spPr>
                          <a:xfrm>
                            <a:off x="3138816" y="1403386"/>
                            <a:ext cx="642285" cy="252470"/>
                          </a:xfrm>
                          <a:custGeom>
                            <a:avLst/>
                            <a:gdLst/>
                            <a:ahLst/>
                            <a:cxnLst/>
                            <a:rect l="l" t="t" r="r" b="b"/>
                            <a:pathLst>
                              <a:path w="993775" h="337820">
                                <a:moveTo>
                                  <a:pt x="0" y="0"/>
                                </a:moveTo>
                                <a:lnTo>
                                  <a:pt x="993266" y="0"/>
                                </a:lnTo>
                                <a:lnTo>
                                  <a:pt x="993266" y="273938"/>
                                </a:lnTo>
                                <a:lnTo>
                                  <a:pt x="928537" y="274560"/>
                                </a:lnTo>
                                <a:lnTo>
                                  <a:pt x="869404" y="276325"/>
                                </a:lnTo>
                                <a:lnTo>
                                  <a:pt x="815307" y="279082"/>
                                </a:lnTo>
                                <a:lnTo>
                                  <a:pt x="765687" y="282680"/>
                                </a:lnTo>
                                <a:lnTo>
                                  <a:pt x="719984" y="286968"/>
                                </a:lnTo>
                                <a:lnTo>
                                  <a:pt x="677638" y="291795"/>
                                </a:lnTo>
                                <a:lnTo>
                                  <a:pt x="638090" y="297009"/>
                                </a:lnTo>
                                <a:lnTo>
                                  <a:pt x="565148" y="307996"/>
                                </a:lnTo>
                                <a:lnTo>
                                  <a:pt x="530635" y="313467"/>
                                </a:lnTo>
                                <a:lnTo>
                                  <a:pt x="496681" y="318722"/>
                                </a:lnTo>
                                <a:lnTo>
                                  <a:pt x="428210" y="327977"/>
                                </a:lnTo>
                                <a:lnTo>
                                  <a:pt x="355259" y="334553"/>
                                </a:lnTo>
                                <a:lnTo>
                                  <a:pt x="315704" y="336459"/>
                                </a:lnTo>
                                <a:lnTo>
                                  <a:pt x="273349" y="337242"/>
                                </a:lnTo>
                                <a:lnTo>
                                  <a:pt x="227636" y="336750"/>
                                </a:lnTo>
                                <a:lnTo>
                                  <a:pt x="178004" y="334834"/>
                                </a:lnTo>
                                <a:lnTo>
                                  <a:pt x="123894" y="331341"/>
                                </a:lnTo>
                                <a:lnTo>
                                  <a:pt x="64745" y="326122"/>
                                </a:lnTo>
                                <a:lnTo>
                                  <a:pt x="0" y="319023"/>
                                </a:lnTo>
                                <a:lnTo>
                                  <a:pt x="0" y="0"/>
                                </a:lnTo>
                                <a:close/>
                              </a:path>
                            </a:pathLst>
                          </a:custGeom>
                          <a:ln w="12700">
                            <a:solidFill>
                              <a:srgbClr val="000000"/>
                            </a:solidFill>
                            <a:prstDash val="solid"/>
                          </a:ln>
                        </wps:spPr>
                        <wps:bodyPr wrap="square" lIns="0" tIns="0" rIns="0" bIns="0" rtlCol="0">
                          <a:noAutofit/>
                        </wps:bodyPr>
                      </wps:wsp>
                      <wps:wsp>
                        <wps:cNvPr id="91881100" name="Textbox 88"/>
                        <wps:cNvSpPr txBox="1"/>
                        <wps:spPr>
                          <a:xfrm>
                            <a:off x="366721" y="318079"/>
                            <a:ext cx="595997" cy="193963"/>
                          </a:xfrm>
                          <a:prstGeom prst="rect">
                            <a:avLst/>
                          </a:prstGeom>
                        </wps:spPr>
                        <wps:txbx>
                          <w:txbxContent>
                            <w:p w14:paraId="411F99EE" w14:textId="77777777" w:rsidR="000B04DC" w:rsidRDefault="000B04DC">
                              <w:pPr>
                                <w:tabs>
                                  <w:tab w:val="left" w:pos="770"/>
                                  <w:tab w:val="left" w:pos="1456"/>
                                </w:tabs>
                                <w:spacing w:line="223" w:lineRule="exact"/>
                                <w:rPr>
                                  <w:sz w:val="20"/>
                                </w:rPr>
                              </w:pPr>
                              <w:r>
                                <w:rPr>
                                  <w:spacing w:val="-2"/>
                                  <w:sz w:val="20"/>
                                </w:rPr>
                                <w:t>Requestor</w:t>
                              </w:r>
                            </w:p>
                          </w:txbxContent>
                        </wps:txbx>
                        <wps:bodyPr wrap="square" lIns="0" tIns="0" rIns="0" bIns="0" rtlCol="0">
                          <a:noAutofit/>
                        </wps:bodyPr>
                      </wps:wsp>
                      <wps:wsp>
                        <wps:cNvPr id="668377698" name="Textbox 89"/>
                        <wps:cNvSpPr txBox="1"/>
                        <wps:spPr>
                          <a:xfrm>
                            <a:off x="400721" y="1435861"/>
                            <a:ext cx="550325" cy="141605"/>
                          </a:xfrm>
                          <a:prstGeom prst="rect">
                            <a:avLst/>
                          </a:prstGeom>
                        </wps:spPr>
                        <wps:txbx>
                          <w:txbxContent>
                            <w:p w14:paraId="4A2BC6A1" w14:textId="77777777" w:rsidR="000B04DC" w:rsidRDefault="000B04DC">
                              <w:pPr>
                                <w:tabs>
                                  <w:tab w:val="left" w:pos="1513"/>
                                </w:tabs>
                                <w:spacing w:line="223" w:lineRule="exact"/>
                                <w:jc w:val="center"/>
                                <w:rPr>
                                  <w:sz w:val="20"/>
                                </w:rPr>
                              </w:pPr>
                              <w:r>
                                <w:rPr>
                                  <w:sz w:val="20"/>
                                </w:rPr>
                                <w:t>BERA</w:t>
                              </w:r>
                            </w:p>
                          </w:txbxContent>
                        </wps:txbx>
                        <wps:bodyPr wrap="square" lIns="0" tIns="0" rIns="0" bIns="0" rtlCol="0">
                          <a:noAutofit/>
                        </wps:bodyPr>
                      </wps:wsp>
                      <wps:wsp>
                        <wps:cNvPr id="1953297034" name="Textbox 93"/>
                        <wps:cNvSpPr txBox="1"/>
                        <wps:spPr>
                          <a:xfrm>
                            <a:off x="311126" y="3069034"/>
                            <a:ext cx="723900" cy="141605"/>
                          </a:xfrm>
                          <a:prstGeom prst="rect">
                            <a:avLst/>
                          </a:prstGeom>
                        </wps:spPr>
                        <wps:txbx>
                          <w:txbxContent>
                            <w:p w14:paraId="3DA09FA2" w14:textId="77777777" w:rsidR="000B04DC" w:rsidRDefault="000B04DC">
                              <w:pPr>
                                <w:tabs>
                                  <w:tab w:val="left" w:pos="636"/>
                                  <w:tab w:val="left" w:pos="1118"/>
                                </w:tabs>
                                <w:spacing w:line="223" w:lineRule="exact"/>
                                <w:rPr>
                                  <w:sz w:val="20"/>
                                </w:rPr>
                              </w:pPr>
                              <w:r>
                                <w:rPr>
                                  <w:spacing w:val="-2"/>
                                  <w:sz w:val="20"/>
                                </w:rPr>
                                <w:t>Responders</w:t>
                              </w:r>
                              <w:r>
                                <w:rPr>
                                  <w:sz w:val="20"/>
                                </w:rPr>
                                <w:tab/>
                              </w:r>
                              <w:r>
                                <w:rPr>
                                  <w:sz w:val="20"/>
                                  <w:u w:val="single"/>
                                </w:rPr>
                                <w:tab/>
                              </w:r>
                            </w:p>
                          </w:txbxContent>
                        </wps:txbx>
                        <wps:bodyPr wrap="square" lIns="0" tIns="0" rIns="0" bIns="0" rtlCol="0">
                          <a:noAutofit/>
                        </wps:bodyPr>
                      </wps:wsp>
                      <wps:wsp>
                        <wps:cNvPr id="516763945" name="Textbox 95"/>
                        <wps:cNvSpPr txBox="1"/>
                        <wps:spPr>
                          <a:xfrm>
                            <a:off x="2992097" y="1418701"/>
                            <a:ext cx="968799" cy="210261"/>
                          </a:xfrm>
                          <a:prstGeom prst="rect">
                            <a:avLst/>
                          </a:prstGeom>
                        </wps:spPr>
                        <wps:txbx>
                          <w:txbxContent>
                            <w:p w14:paraId="15427F33" w14:textId="77777777" w:rsidR="000B04DC" w:rsidRDefault="000B04DC">
                              <w:pPr>
                                <w:spacing w:before="4"/>
                                <w:ind w:left="421"/>
                                <w:rPr>
                                  <w:sz w:val="20"/>
                                </w:rPr>
                              </w:pPr>
                              <w:r>
                                <w:rPr>
                                  <w:spacing w:val="-2"/>
                                  <w:sz w:val="20"/>
                                </w:rPr>
                                <w:t>Reports</w:t>
                              </w:r>
                            </w:p>
                          </w:txbxContent>
                        </wps:txbx>
                        <wps:bodyPr wrap="square" lIns="0" tIns="0" rIns="0" bIns="0" rtlCol="0">
                          <a:noAutofit/>
                        </wps:bodyPr>
                      </wps:wsp>
                    </wpg:wgp>
                  </a:graphicData>
                </a:graphic>
              </wp:anchor>
            </w:drawing>
          </mc:Choice>
          <mc:Fallback>
            <w:pict>
              <v:group w14:anchorId="70FBFBAF" id="Group 120" o:spid="_x0000_s1038" style="position:absolute;margin-left:78.7pt;margin-top:21.3pt;width:311.25pt;height:285pt;z-index:-251626496;mso-wrap-distance-left:0;mso-wrap-distance-right:0;mso-position-horizontal-relative:margin" coordorigin="63,63" coordsize="39545,3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">
                <v:shape id="Graphic 78" o:spid="_x0000_s1039" style="position:absolute;left:63;top:63;width:39402;height:36195;visibility:visible;mso-wrap-style:square;v-text-anchor:top" coordsize="3940175,36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" path="m,3619500r3940175,l3940175,,,,,3619500xe" filled="f" strokeweight="1pt">
                  <v:path arrowok="t"/>
                </v:shape>
                <v:shape id="Graphic 82" o:spid="_x0000_s1040" style="position:absolute;left:31388;top:14033;width:6423;height:2525;visibility:visible;mso-wrap-style:square;v-text-anchor:top" coordsize="9937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" path="m,l993266,r,273938l928537,274560r-59133,1765l815307,279082r-49620,3598l719984,286968r-42346,4827l638090,297009r-72942,10987l530635,313467r-33954,5255l428210,327977r-72951,6576l315704,336459r-42355,783l227636,336750r-49632,-1916l123894,331341,64745,326122,,319023,,xe" filled="f" strokeweight="1pt">
                  <v:path arrowok="t"/>
                </v:shape>
                <v:shape id="Textbox 88" o:spid="_x0000_s1041" type="#_x0000_t202" style="position:absolute;left:3667;top:3180;width:596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" filled="f" stroked="f">
                  <v:textbox inset="0,0,0,0">
                    <w:txbxContent>
                      <w:p w14:paraId="411F99EE" w14:textId="77777777" w:rsidR="000B04DC" w:rsidRDefault="000B04DC">
                        <w:pPr>
                          <w:tabs>
                            <w:tab w:val="left" w:pos="770"/>
                            <w:tab w:val="left" w:pos="1456"/>
                          </w:tabs>
                          <w:spacing w:line="223" w:lineRule="exact"/>
                          <w:rPr>
                            <w:sz w:val="20"/>
                          </w:rPr>
                        </w:pPr>
                        <w:r>
                          <w:rPr>
                            <w:spacing w:val="-2"/>
                            <w:sz w:val="20"/>
                          </w:rPr>
                          <w:t>Requestor</w:t>
                        </w:r>
                      </w:p>
                    </w:txbxContent>
                  </v:textbox>
                </v:shape>
                <v:shape id="Textbox 89" o:spid="_x0000_s1042" type="#_x0000_t202" style="position:absolute;left:4007;top:14358;width:550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" filled="f" stroked="f">
                  <v:textbox inset="0,0,0,0">
                    <w:txbxContent>
                      <w:p w14:paraId="4A2BC6A1" w14:textId="77777777" w:rsidR="000B04DC" w:rsidRDefault="000B04DC">
                        <w:pPr>
                          <w:tabs>
                            <w:tab w:val="left" w:pos="1513"/>
                          </w:tabs>
                          <w:spacing w:line="223" w:lineRule="exact"/>
                          <w:jc w:val="center"/>
                          <w:rPr>
                            <w:sz w:val="20"/>
                          </w:rPr>
                        </w:pPr>
                        <w:r>
                          <w:rPr>
                            <w:sz w:val="20"/>
                          </w:rPr>
                          <w:t>BERA</w:t>
                        </w:r>
                      </w:p>
                    </w:txbxContent>
                  </v:textbox>
                </v:shape>
                <v:shape id="Textbox 93" o:spid="_x0000_s1043" type="#_x0000_t202" style="position:absolute;left:3111;top:30690;width:723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" filled="f" stroked="f">
                  <v:textbox inset="0,0,0,0">
                    <w:txbxContent>
                      <w:p w14:paraId="3DA09FA2" w14:textId="77777777" w:rsidR="000B04DC" w:rsidRDefault="000B04DC">
                        <w:pPr>
                          <w:tabs>
                            <w:tab w:val="left" w:pos="636"/>
                            <w:tab w:val="left" w:pos="1118"/>
                          </w:tabs>
                          <w:spacing w:line="223" w:lineRule="exact"/>
                          <w:rPr>
                            <w:sz w:val="20"/>
                          </w:rPr>
                        </w:pPr>
                        <w:r>
                          <w:rPr>
                            <w:spacing w:val="-2"/>
                            <w:sz w:val="20"/>
                          </w:rPr>
                          <w:t>Responders</w:t>
                        </w:r>
                        <w:r>
                          <w:rPr>
                            <w:sz w:val="20"/>
                          </w:rPr>
                          <w:tab/>
                        </w:r>
                        <w:r>
                          <w:rPr>
                            <w:sz w:val="20"/>
                            <w:u w:val="single"/>
                          </w:rPr>
                          <w:tab/>
                        </w:r>
                      </w:p>
                    </w:txbxContent>
                  </v:textbox>
                </v:shape>
                <v:shape id="Textbox 95" o:spid="_x0000_s1044" type="#_x0000_t202" style="position:absolute;left:29920;top:14187;width:9688;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" filled="f" stroked="f">
                  <v:textbox inset="0,0,0,0">
                    <w:txbxContent>
                      <w:p w14:paraId="15427F33" w14:textId="77777777" w:rsidR="000B04DC" w:rsidRDefault="000B04DC">
                        <w:pPr>
                          <w:spacing w:before="4"/>
                          <w:ind w:left="421"/>
                          <w:rPr>
                            <w:sz w:val="20"/>
                          </w:rPr>
                        </w:pPr>
                        <w:r>
                          <w:rPr>
                            <w:spacing w:val="-2"/>
                            <w:sz w:val="20"/>
                          </w:rPr>
                          <w:t>Reports</w:t>
                        </w:r>
                      </w:p>
                    </w:txbxContent>
                  </v:textbox>
                </v:shape>
                <w10:wrap type="topAndBottom" anchorx="margin"/>
              </v:group>
            </w:pict>
          </mc:Fallback>
        </mc:AlternateContent>
      </w:r>
      <w:r>
        <w:rPr>
          <w:rFonts w:ascii="Arial" w:hAnsi="Arial" w:cs="Arial"/>
          <w:noProof/>
        </w:rPr>
        <mc:AlternateContent>
          <mc:Choice Requires="wps">
            <w:drawing>
              <wp:anchor distT="0" distB="0" distL="114300" distR="114300" simplePos="0" relativeHeight="251712512" behindDoc="0" locked="0" layoutInCell="1" allowOverlap="1" wp14:anchorId="4A78351C" wp14:editId="009A5C86">
                <wp:simplePos x="0" y="0"/>
                <wp:positionH relativeFrom="column">
                  <wp:posOffset>2858135</wp:posOffset>
                </wp:positionH>
                <wp:positionV relativeFrom="paragraph">
                  <wp:posOffset>2355215</wp:posOffset>
                </wp:positionV>
                <wp:extent cx="960755" cy="274955"/>
                <wp:effectExtent l="0" t="0" r="0" b="0"/>
                <wp:wrapNone/>
                <wp:docPr id="131912485" name="Text Box 119"/>
                <wp:cNvGraphicFramePr/>
                <a:graphic xmlns:a="http://schemas.openxmlformats.org/drawingml/2006/main">
                  <a:graphicData uri="http://schemas.microsoft.com/office/word/2010/wordprocessingShape">
                    <wps:wsp>
                      <wps:cNvSpPr txBox="1"/>
                      <wps:spPr>
                        <a:xfrm>
                          <a:off x="0" y="0"/>
                          <a:ext cx="960755" cy="27495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CD2ECB" w14:textId="77777777" w:rsidR="000B04DC" w:rsidRDefault="000B04DC">
                            <w:pPr>
                              <w:rPr>
                                <w:sz w:val="20"/>
                                <w:szCs w:val="20"/>
                              </w:rPr>
                            </w:pPr>
                            <w:r>
                              <w:rPr>
                                <w:sz w:val="20"/>
                                <w:szCs w:val="20"/>
                              </w:rPr>
                              <w:t>Administrator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A78351C" id="Text Box 119" o:spid="_x0000_s1045" type="#_x0000_t202" style="position:absolute;margin-left:225.05pt;margin-top:185.45pt;width:75.65pt;height:21.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" filled="f" stroked="f" strokeweight="1pt">
                <v:textbox>
                  <w:txbxContent>
                    <w:p w14:paraId="7FCD2ECB" w14:textId="77777777" w:rsidR="000B04DC" w:rsidRDefault="000B04DC">
                      <w:pPr>
                        <w:rPr>
                          <w:sz w:val="20"/>
                          <w:szCs w:val="20"/>
                        </w:rPr>
                      </w:pPr>
                      <w:r>
                        <w:rPr>
                          <w:sz w:val="20"/>
                          <w:szCs w:val="20"/>
                        </w:rPr>
                        <w:t>Administrator</w:t>
                      </w:r>
                    </w:p>
                  </w:txbxContent>
                </v:textbox>
              </v:shape>
            </w:pict>
          </mc:Fallback>
        </mc:AlternateContent>
      </w:r>
      <w:r>
        <w:rPr>
          <w:rFonts w:ascii="Arial" w:hAnsi="Arial" w:cs="Arial"/>
          <w:noProof/>
        </w:rPr>
        <mc:AlternateContent>
          <mc:Choice Requires="wps">
            <w:drawing>
              <wp:anchor distT="0" distB="0" distL="114300" distR="114300" simplePos="0" relativeHeight="251711488" behindDoc="0" locked="0" layoutInCell="1" allowOverlap="1" wp14:anchorId="3CDC42FE" wp14:editId="6902DA98">
                <wp:simplePos x="0" y="0"/>
                <wp:positionH relativeFrom="column">
                  <wp:posOffset>3300730</wp:posOffset>
                </wp:positionH>
                <wp:positionV relativeFrom="paragraph">
                  <wp:posOffset>2049780</wp:posOffset>
                </wp:positionV>
                <wp:extent cx="3175" cy="354330"/>
                <wp:effectExtent l="0" t="0" r="15875" b="7620"/>
                <wp:wrapNone/>
                <wp:docPr id="1227257260" name="Straight Connector 118"/>
                <wp:cNvGraphicFramePr/>
                <a:graphic xmlns:a="http://schemas.openxmlformats.org/drawingml/2006/main">
                  <a:graphicData uri="http://schemas.microsoft.com/office/word/2010/wordprocessingShape">
                    <wps:wsp>
                      <wps:cNvCnPr/>
                      <wps:spPr>
                        <a:xfrm flipV="1">
                          <a:off x="0" y="0"/>
                          <a:ext cx="3175" cy="3543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18" o:spid="_x0000_s1026" o:spt="20" style="position:absolute;left:0pt;flip:y;margin-left:259.9pt;margin-top:161.4pt;height:27.9pt;width:0.25pt;z-index:251711488;mso-width-relative:page;mso-height-relative:page;" filled="f" stroked="t" coordsize="21600,21600" o:gfxdata="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NUIvZ&#10;AAAACwEAAA8AAAAAAAAAAQAgAAAAIgAAAGRycy9kb3ducmV2LnhtbFBLAQIUABQAAAAIAIdO4kD9&#10;nT2L5gEAAMwDAAAOAAAAAAAAAAEAIAAAACgBAABkcnMvZTJvRG9jLnhtbFBLBQYAAAAABgAGAFkB&#10;AACABQAAAAA=&#10;">
                <v:fill on="f" focussize="0,0"/>
                <v:stroke weight="1pt" color="#000000 [3213]"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10464" behindDoc="0" locked="0" layoutInCell="1" allowOverlap="1" wp14:anchorId="2D88FA19" wp14:editId="7AEF54BD">
                <wp:simplePos x="0" y="0"/>
                <wp:positionH relativeFrom="column">
                  <wp:posOffset>3546475</wp:posOffset>
                </wp:positionH>
                <wp:positionV relativeFrom="paragraph">
                  <wp:posOffset>1778000</wp:posOffset>
                </wp:positionV>
                <wp:extent cx="561340" cy="0"/>
                <wp:effectExtent l="0" t="0" r="0" b="0"/>
                <wp:wrapNone/>
                <wp:docPr id="1418819204" name="Straight Connector 117"/>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17" o:spid="_x0000_s1026" o:spt="20" style="position:absolute;left:0pt;margin-left:279.25pt;margin-top:140pt;height:0pt;width:44.2pt;z-index:251710464;mso-width-relative:page;mso-height-relative:page;" filled="f" stroked="t" coordsize="21600,21600" o:gfxdata="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8A6Mc1wAAAAsBAAAPAAAA&#10;AAAAAAEAIAAAACIAAABkcnMvZG93bnJldi54bWxQSwECFAAUAAAACACHTuJAfRcZE90BAADBAwAA&#10;DgAAAAAAAAABACAAAAAmAQAAZHJzL2Uyb0RvYy54bWxQSwUGAAAAAAYABgBZAQAAdQUAAAAA&#10;">
                <v:fill on="f" focussize="0,0"/>
                <v:stroke weight="1pt" color="#000000 [3213]" miterlimit="8" joinstyle="miter" dashstyle="3 1"/>
                <v:imagedata o:title=""/>
                <o:lock v:ext="edit" aspectratio="f"/>
              </v:line>
            </w:pict>
          </mc:Fallback>
        </mc:AlternateContent>
      </w:r>
      <w:r>
        <w:rPr>
          <w:rFonts w:ascii="Arial" w:hAnsi="Arial" w:cs="Arial"/>
          <w:noProof/>
        </w:rPr>
        <w:drawing>
          <wp:anchor distT="0" distB="0" distL="114300" distR="114300" simplePos="0" relativeHeight="251666432" behindDoc="0" locked="0" layoutInCell="1" allowOverlap="1" wp14:anchorId="4A92D7B0" wp14:editId="7E694CAE">
            <wp:simplePos x="0" y="0"/>
            <wp:positionH relativeFrom="column">
              <wp:posOffset>3070225</wp:posOffset>
            </wp:positionH>
            <wp:positionV relativeFrom="paragraph">
              <wp:posOffset>1621155</wp:posOffset>
            </wp:positionV>
            <wp:extent cx="463550" cy="418465"/>
            <wp:effectExtent l="0" t="0" r="0" b="0"/>
            <wp:wrapNone/>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5" cstate="print"/>
                    <a:stretch>
                      <a:fillRect/>
                    </a:stretch>
                  </pic:blipFill>
                  <pic:spPr>
                    <a:xfrm>
                      <a:off x="0" y="0"/>
                      <a:ext cx="463550" cy="418464"/>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709440" behindDoc="0" locked="0" layoutInCell="1" allowOverlap="1" wp14:anchorId="28AFB5EF" wp14:editId="77E35C13">
                <wp:simplePos x="0" y="0"/>
                <wp:positionH relativeFrom="column">
                  <wp:posOffset>2874645</wp:posOffset>
                </wp:positionH>
                <wp:positionV relativeFrom="paragraph">
                  <wp:posOffset>1778635</wp:posOffset>
                </wp:positionV>
                <wp:extent cx="152400" cy="0"/>
                <wp:effectExtent l="0" t="0" r="0" b="0"/>
                <wp:wrapNone/>
                <wp:docPr id="382193376" name="Straight Connector 116"/>
                <wp:cNvGraphicFramePr/>
                <a:graphic xmlns:a="http://schemas.openxmlformats.org/drawingml/2006/main">
                  <a:graphicData uri="http://schemas.microsoft.com/office/word/2010/wordprocessingShape">
                    <wps:wsp>
                      <wps:cNvCnPr/>
                      <wps:spPr>
                        <a:xfrm flipV="1">
                          <a:off x="0" y="0"/>
                          <a:ext cx="1524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16" o:spid="_x0000_s1026" o:spt="20" style="position:absolute;left:0pt;flip:y;margin-left:226.35pt;margin-top:140.05pt;height:0pt;width:12pt;z-index:251709440;mso-width-relative:page;mso-height-relative:page;" filled="f" stroked="t" coordsize="21600,21600" o:gfxdata="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s8cN9cAAAALAQAA&#10;DwAAAAAAAAABACAAAAAiAAAAZHJzL2Rvd25yZXYueG1sUEsBAhQAFAAAAAgAh07iQFhAKRrhAQAA&#10;yAMAAA4AAAAAAAAAAQAgAAAAJgEAAGRycy9lMm9Eb2MueG1sUEsFBgAAAAAGAAYAWQEAAHkFAAAA&#10;AA==&#10;">
                <v:fill on="f" focussize="0,0"/>
                <v:stroke weight="1pt" color="#000000 [3213]"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08416" behindDoc="0" locked="0" layoutInCell="1" allowOverlap="1" wp14:anchorId="68504554" wp14:editId="6A808E3D">
                <wp:simplePos x="0" y="0"/>
                <wp:positionH relativeFrom="column">
                  <wp:posOffset>1963420</wp:posOffset>
                </wp:positionH>
                <wp:positionV relativeFrom="paragraph">
                  <wp:posOffset>3409950</wp:posOffset>
                </wp:positionV>
                <wp:extent cx="561340" cy="0"/>
                <wp:effectExtent l="0" t="0" r="0" b="0"/>
                <wp:wrapNone/>
                <wp:docPr id="1614516392" name="Straight Connector 115"/>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15" o:spid="_x0000_s1026" o:spt="20" style="position:absolute;left:0pt;margin-left:154.6pt;margin-top:268.5pt;height:0pt;width:44.2pt;z-index:251708416;mso-width-relative:page;mso-height-relative:page;" filled="f" stroked="t" coordsize="21600,21600" o:gfxdata="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z+y0J2QAAAAsBAAAPAAAA&#10;AAAAAAEAIAAAACIAAABkcnMvZG93bnJldi54bWxQSwECFAAUAAAACACHTuJAgLDlOtsBAAC/AwAA&#10;DgAAAAAAAAABACAAAAAoAQAAZHJzL2Uyb0RvYy54bWxQSwUGAAAAAAYABgBZAQAAdQUAAAAA&#10;">
                <v:fill on="f" focussize="0,0"/>
                <v:stroke weight="1pt" color="#000000 [3213]" miterlimit="8" joinstyle="miter"/>
                <v:imagedata o:title=""/>
                <o:lock v:ext="edit" aspectratio="f"/>
              </v:line>
            </w:pict>
          </mc:Fallback>
        </mc:AlternateContent>
      </w:r>
      <w:r>
        <w:rPr>
          <w:rFonts w:ascii="Arial" w:hAnsi="Arial" w:cs="Arial"/>
          <w:noProof/>
        </w:rPr>
        <w:drawing>
          <wp:anchor distT="0" distB="0" distL="114300" distR="114300" simplePos="0" relativeHeight="251665408" behindDoc="0" locked="0" layoutInCell="1" allowOverlap="1" wp14:anchorId="60DDBB7C" wp14:editId="356E7185">
            <wp:simplePos x="0" y="0"/>
            <wp:positionH relativeFrom="margin">
              <wp:posOffset>2501900</wp:posOffset>
            </wp:positionH>
            <wp:positionV relativeFrom="paragraph">
              <wp:posOffset>3225165</wp:posOffset>
            </wp:positionV>
            <wp:extent cx="244475" cy="374015"/>
            <wp:effectExtent l="0" t="0" r="3810" b="6985"/>
            <wp:wrapNone/>
            <wp:docPr id="32" name="Image 80"/>
            <wp:cNvGraphicFramePr/>
            <a:graphic xmlns:a="http://schemas.openxmlformats.org/drawingml/2006/main">
              <a:graphicData uri="http://schemas.openxmlformats.org/drawingml/2006/picture">
                <pic:pic xmlns:pic="http://schemas.openxmlformats.org/drawingml/2006/picture">
                  <pic:nvPicPr>
                    <pic:cNvPr id="32" name="Image 80"/>
                    <pic:cNvPicPr/>
                  </pic:nvPicPr>
                  <pic:blipFill>
                    <a:blip r:embed="rId16" cstate="print"/>
                    <a:stretch>
                      <a:fillRect/>
                    </a:stretch>
                  </pic:blipFill>
                  <pic:spPr>
                    <a:xfrm>
                      <a:off x="0" y="0"/>
                      <a:ext cx="244436" cy="374040"/>
                    </a:xfrm>
                    <a:prstGeom prst="rect">
                      <a:avLst/>
                    </a:prstGeom>
                  </pic:spPr>
                </pic:pic>
              </a:graphicData>
            </a:graphic>
          </wp:anchor>
        </w:drawing>
      </w:r>
      <w:r>
        <w:rPr>
          <w:rFonts w:ascii="Arial" w:hAnsi="Arial" w:cs="Arial"/>
          <w:noProof/>
        </w:rPr>
        <mc:AlternateContent>
          <mc:Choice Requires="wps">
            <w:drawing>
              <wp:anchor distT="0" distB="0" distL="113665" distR="113665" simplePos="0" relativeHeight="251705344" behindDoc="0" locked="0" layoutInCell="1" allowOverlap="1" wp14:anchorId="6905BD40" wp14:editId="1C3A3A76">
                <wp:simplePos x="0" y="0"/>
                <wp:positionH relativeFrom="column">
                  <wp:posOffset>2631440</wp:posOffset>
                </wp:positionH>
                <wp:positionV relativeFrom="paragraph">
                  <wp:posOffset>887095</wp:posOffset>
                </wp:positionV>
                <wp:extent cx="0" cy="659130"/>
                <wp:effectExtent l="0" t="0" r="19050" b="7620"/>
                <wp:wrapNone/>
                <wp:docPr id="528474852" name="Straight Connector 114"/>
                <wp:cNvGraphicFramePr/>
                <a:graphic xmlns:a="http://schemas.openxmlformats.org/drawingml/2006/main">
                  <a:graphicData uri="http://schemas.microsoft.com/office/word/2010/wordprocessingShape">
                    <wps:wsp>
                      <wps:cNvCnPr/>
                      <wps:spPr>
                        <a:xfrm flipV="1">
                          <a:off x="0" y="0"/>
                          <a:ext cx="0" cy="6591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14" o:spid="_x0000_s1026" o:spt="20" style="position:absolute;left:0pt;flip:y;margin-left:207.2pt;margin-top:69.85pt;height:51.9pt;width:0pt;z-index:251705344;mso-width-relative:page;mso-height-relative:page;" filled="f" stroked="t" coordsize="21600,21600" o:gfxdata="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7daL/WAAAACwEA&#10;AA8AAAAAAAAAAQAgAAAAIgAAAGRycy9kb3ducmV2LnhtbFBLAQIUABQAAAAIAIdO4kC6dq9k4wEA&#10;AMgDAAAOAAAAAAAAAAEAIAAAACUBAABkcnMvZTJvRG9jLnhtbFBLBQYAAAAABgAGAFkBAAB6BQAA&#10;AAA=&#10;">
                <v:fill on="f" focussize="0,0"/>
                <v:stroke weight="1pt" color="#000000 [3213]"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07392" behindDoc="0" locked="0" layoutInCell="1" allowOverlap="1" wp14:anchorId="00E17E2A" wp14:editId="65B1B4B2">
                <wp:simplePos x="0" y="0"/>
                <wp:positionH relativeFrom="column">
                  <wp:posOffset>2614295</wp:posOffset>
                </wp:positionH>
                <wp:positionV relativeFrom="paragraph">
                  <wp:posOffset>1976120</wp:posOffset>
                </wp:positionV>
                <wp:extent cx="4445" cy="1241425"/>
                <wp:effectExtent l="0" t="0" r="14605" b="0"/>
                <wp:wrapNone/>
                <wp:docPr id="844590568" name="Straight Connector 113"/>
                <wp:cNvGraphicFramePr/>
                <a:graphic xmlns:a="http://schemas.openxmlformats.org/drawingml/2006/main">
                  <a:graphicData uri="http://schemas.microsoft.com/office/word/2010/wordprocessingShape">
                    <wps:wsp>
                      <wps:cNvCnPr/>
                      <wps:spPr>
                        <a:xfrm flipH="1" flipV="1">
                          <a:off x="0" y="0"/>
                          <a:ext cx="4445" cy="124142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13" o:spid="_x0000_s1026" o:spt="20" style="position:absolute;left:0pt;flip:x y;margin-left:205.85pt;margin-top:155.6pt;height:97.75pt;width:0.35pt;z-index:251707392;mso-width-relative:page;mso-height-relative:page;" filled="f" stroked="t" coordsize="21600,21600" o:gfxdata="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vJP4zcAAAACwEAAA8AAAAAAAAAAQAgAAAAIgAAAGRycy9kb3ducmV2LnhtbFBLAQIUABQAAAAI&#10;AIdO4kABmMnK6QEAANYDAAAOAAAAAAAAAAEAIAAAACsBAABkcnMvZTJvRG9jLnhtbFBLBQYAAAAA&#10;BgAGAFkBAACGBQAAAAA=&#10;">
                <v:fill on="f" focussize="0,0"/>
                <v:stroke weight="1pt" color="#000000 [3213]" miterlimit="8" joinstyle="miter"/>
                <v:imagedata o:title=""/>
                <o:lock v:ext="edit" aspectratio="f"/>
              </v:line>
            </w:pict>
          </mc:Fallback>
        </mc:AlternateContent>
      </w:r>
      <w:r>
        <w:rPr>
          <w:rFonts w:ascii="Arial" w:hAnsi="Arial" w:cs="Arial"/>
          <w:noProof/>
        </w:rPr>
        <w:drawing>
          <wp:anchor distT="0" distB="0" distL="114300" distR="114300" simplePos="0" relativeHeight="251664384" behindDoc="0" locked="0" layoutInCell="1" allowOverlap="1" wp14:anchorId="6D6E0DA5" wp14:editId="320E5759">
            <wp:simplePos x="0" y="0"/>
            <wp:positionH relativeFrom="column">
              <wp:posOffset>2411095</wp:posOffset>
            </wp:positionH>
            <wp:positionV relativeFrom="paragraph">
              <wp:posOffset>1572260</wp:posOffset>
            </wp:positionV>
            <wp:extent cx="445770" cy="388620"/>
            <wp:effectExtent l="0" t="0" r="0" b="0"/>
            <wp:wrapNone/>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7" cstate="print"/>
                    <a:stretch>
                      <a:fillRect/>
                    </a:stretch>
                  </pic:blipFill>
                  <pic:spPr>
                    <a:xfrm>
                      <a:off x="0" y="0"/>
                      <a:ext cx="445770" cy="38862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706368" behindDoc="0" locked="0" layoutInCell="1" allowOverlap="1" wp14:anchorId="6B39B417" wp14:editId="1FBED07E">
                <wp:simplePos x="0" y="0"/>
                <wp:positionH relativeFrom="column">
                  <wp:posOffset>1833880</wp:posOffset>
                </wp:positionH>
                <wp:positionV relativeFrom="paragraph">
                  <wp:posOffset>1771015</wp:posOffset>
                </wp:positionV>
                <wp:extent cx="561340" cy="0"/>
                <wp:effectExtent l="0" t="0" r="0" b="0"/>
                <wp:wrapNone/>
                <wp:docPr id="1839134570" name="Straight Connector 112"/>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12" o:spid="_x0000_s1026" o:spt="20" style="position:absolute;left:0pt;margin-left:144.4pt;margin-top:139.45pt;height:0pt;width:44.2pt;z-index:251706368;mso-width-relative:page;mso-height-relative:page;" filled="f" stroked="t" coordsize="21600,21600" o:gfxdata="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c0nX6tkAAAALAQAADwAAAAAA&#10;AAABACAAAAAiAAAAZHJzL2Rvd25yZXYueG1sUEsBAhQAFAAAAAgAh07iQOzQa5PZAQAAvwMAAA4A&#10;AAAAAAAAAQAgAAAAKAEAAGRycy9lMm9Eb2MueG1sUEsFBgAAAAAGAAYAWQEAAHMFAAAAAA==&#10;">
                <v:fill on="f" focussize="0,0"/>
                <v:stroke weight="1pt" color="#000000 [3213]"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04320" behindDoc="0" locked="0" layoutInCell="1" allowOverlap="1" wp14:anchorId="7651283E" wp14:editId="2281D4C0">
                <wp:simplePos x="0" y="0"/>
                <wp:positionH relativeFrom="column">
                  <wp:posOffset>1927860</wp:posOffset>
                </wp:positionH>
                <wp:positionV relativeFrom="paragraph">
                  <wp:posOffset>665480</wp:posOffset>
                </wp:positionV>
                <wp:extent cx="561340" cy="0"/>
                <wp:effectExtent l="0" t="0" r="0" b="0"/>
                <wp:wrapNone/>
                <wp:docPr id="906989076" name="Straight Connector 111"/>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11" o:spid="_x0000_s1026" o:spt="20" style="position:absolute;left:0pt;margin-left:151.8pt;margin-top:52.4pt;height:0pt;width:44.2pt;z-index:251704320;mso-width-relative:page;mso-height-relative:page;" filled="f" stroked="t" coordsize="21600,21600" o:gfxdata="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9NSUINgAAAALAQAADwAAAAAA&#10;AAABACAAAAAiAAAAZHJzL2Rvd25yZXYueG1sUEsBAhQAFAAAAAgAh07iQOOBVqraAQAAvgMAAA4A&#10;AAAAAAAAAQAgAAAAJwEAAGRycy9lMm9Eb2MueG1sUEsFBgAAAAAGAAYAWQEAAHMFAAAAAA==&#10;">
                <v:fill on="f" focussize="0,0"/>
                <v:stroke weight="1pt" color="#000000 [3213]" miterlimit="8" joinstyle="miter"/>
                <v:imagedata o:title=""/>
                <o:lock v:ext="edit" aspectratio="f"/>
              </v:line>
            </w:pict>
          </mc:Fallback>
        </mc:AlternateContent>
      </w:r>
      <w:r>
        <w:rPr>
          <w:rFonts w:ascii="Arial" w:hAnsi="Arial" w:cs="Arial"/>
          <w:noProof/>
        </w:rPr>
        <w:drawing>
          <wp:anchor distT="0" distB="0" distL="114300" distR="114300" simplePos="0" relativeHeight="251663360" behindDoc="0" locked="0" layoutInCell="1" allowOverlap="1" wp14:anchorId="69CB97E6" wp14:editId="428F3DB4">
            <wp:simplePos x="0" y="0"/>
            <wp:positionH relativeFrom="column">
              <wp:posOffset>2513965</wp:posOffset>
            </wp:positionH>
            <wp:positionV relativeFrom="paragraph">
              <wp:posOffset>497840</wp:posOffset>
            </wp:positionV>
            <wp:extent cx="244475" cy="374015"/>
            <wp:effectExtent l="0" t="0" r="0" b="0"/>
            <wp:wrapNone/>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6" cstate="print"/>
                    <a:stretch>
                      <a:fillRect/>
                    </a:stretch>
                  </pic:blipFill>
                  <pic:spPr>
                    <a:xfrm>
                      <a:off x="0" y="0"/>
                      <a:ext cx="244436" cy="374040"/>
                    </a:xfrm>
                    <a:prstGeom prst="rect">
                      <a:avLst/>
                    </a:prstGeom>
                  </pic:spPr>
                </pic:pic>
              </a:graphicData>
            </a:graphic>
          </wp:anchor>
        </w:drawing>
      </w:r>
    </w:p>
    <w:p w14:paraId="3025EF43" w14:textId="77777777" w:rsidR="00CA5D4B" w:rsidRDefault="000B04DC">
      <w:pPr>
        <w:pStyle w:val="BodyText"/>
        <w:spacing w:before="159"/>
        <w:ind w:left="2160" w:right="1849"/>
        <w:rPr>
          <w:rFonts w:ascii="Arial" w:hAnsi="Arial" w:cs="Arial"/>
          <w:b/>
          <w:bCs/>
        </w:rPr>
      </w:pPr>
      <w:r>
        <w:rPr>
          <w:rFonts w:ascii="Arial" w:hAnsi="Arial" w:cs="Arial"/>
        </w:rPr>
        <w:t xml:space="preserve">      </w:t>
      </w:r>
      <w:r>
        <w:rPr>
          <w:rFonts w:ascii="Arial" w:hAnsi="Arial" w:cs="Arial"/>
          <w:b/>
          <w:bCs/>
        </w:rPr>
        <w:t>Figure</w:t>
      </w:r>
      <w:r>
        <w:rPr>
          <w:rFonts w:ascii="Arial" w:hAnsi="Arial" w:cs="Arial"/>
          <w:b/>
          <w:bCs/>
          <w:spacing w:val="-3"/>
        </w:rPr>
        <w:t xml:space="preserve"> </w:t>
      </w:r>
      <w:r>
        <w:rPr>
          <w:rFonts w:ascii="Arial" w:hAnsi="Arial" w:cs="Arial"/>
          <w:b/>
          <w:bCs/>
        </w:rPr>
        <w:t>2.</w:t>
      </w:r>
      <w:r>
        <w:rPr>
          <w:rFonts w:ascii="Arial" w:hAnsi="Arial" w:cs="Arial"/>
          <w:b/>
          <w:bCs/>
          <w:spacing w:val="-5"/>
        </w:rPr>
        <w:t xml:space="preserve"> </w:t>
      </w:r>
      <w:r>
        <w:rPr>
          <w:rFonts w:ascii="Arial" w:hAnsi="Arial" w:cs="Arial"/>
          <w:b/>
          <w:bCs/>
        </w:rPr>
        <w:t>Block</w:t>
      </w:r>
      <w:r>
        <w:rPr>
          <w:rFonts w:ascii="Arial" w:hAnsi="Arial" w:cs="Arial"/>
          <w:b/>
          <w:bCs/>
          <w:spacing w:val="-3"/>
        </w:rPr>
        <w:t xml:space="preserve"> </w:t>
      </w:r>
      <w:r>
        <w:rPr>
          <w:rFonts w:ascii="Arial" w:hAnsi="Arial" w:cs="Arial"/>
          <w:b/>
          <w:bCs/>
        </w:rPr>
        <w:t>Diagram</w:t>
      </w:r>
      <w:r>
        <w:rPr>
          <w:rFonts w:ascii="Arial" w:hAnsi="Arial" w:cs="Arial"/>
          <w:b/>
          <w:bCs/>
          <w:spacing w:val="-2"/>
        </w:rPr>
        <w:t xml:space="preserve"> </w:t>
      </w:r>
      <w:r>
        <w:rPr>
          <w:rFonts w:ascii="Arial" w:hAnsi="Arial" w:cs="Arial"/>
          <w:b/>
          <w:bCs/>
        </w:rPr>
        <w:t>of</w:t>
      </w:r>
      <w:r>
        <w:rPr>
          <w:rFonts w:ascii="Arial" w:hAnsi="Arial" w:cs="Arial"/>
          <w:b/>
          <w:bCs/>
          <w:spacing w:val="-2"/>
        </w:rPr>
        <w:t xml:space="preserve"> </w:t>
      </w:r>
      <w:r>
        <w:rPr>
          <w:rFonts w:ascii="Arial" w:hAnsi="Arial" w:cs="Arial"/>
          <w:b/>
          <w:bCs/>
        </w:rPr>
        <w:t>the</w:t>
      </w:r>
      <w:r>
        <w:rPr>
          <w:rFonts w:ascii="Arial" w:hAnsi="Arial" w:cs="Arial"/>
          <w:b/>
          <w:bCs/>
          <w:spacing w:val="-3"/>
        </w:rPr>
        <w:t xml:space="preserve"> </w:t>
      </w:r>
      <w:r>
        <w:rPr>
          <w:rFonts w:ascii="Arial" w:hAnsi="Arial" w:cs="Arial"/>
          <w:b/>
          <w:bCs/>
          <w:spacing w:val="-2"/>
        </w:rPr>
        <w:t>Study</w:t>
      </w:r>
    </w:p>
    <w:p w14:paraId="3A589816" w14:textId="77777777" w:rsidR="00CA5D4B" w:rsidRDefault="000B04DC">
      <w:pPr>
        <w:rPr>
          <w:rFonts w:ascii="Arial" w:hAnsi="Arial" w:cs="Arial"/>
        </w:rPr>
      </w:pPr>
      <w:r>
        <w:rPr>
          <w:rFonts w:ascii="Arial" w:hAnsi="Arial" w:cs="Arial"/>
        </w:rPr>
        <w:tab/>
      </w:r>
    </w:p>
    <w:p w14:paraId="73CF470D" w14:textId="77777777" w:rsidR="00CA5D4B" w:rsidRDefault="000B04DC">
      <w:pPr>
        <w:pStyle w:val="Heading3"/>
        <w:spacing w:before="217"/>
        <w:rPr>
          <w:rFonts w:ascii="Arial" w:hAnsi="Arial" w:cs="Arial"/>
          <w:b/>
          <w:bCs/>
          <w:color w:val="auto"/>
        </w:rPr>
      </w:pPr>
      <w:r>
        <w:rPr>
          <w:rFonts w:ascii="Arial" w:hAnsi="Arial" w:cs="Arial"/>
          <w:b/>
          <w:bCs/>
          <w:color w:val="auto"/>
        </w:rPr>
        <w:t>Development</w:t>
      </w:r>
      <w:r>
        <w:rPr>
          <w:rFonts w:ascii="Arial" w:hAnsi="Arial" w:cs="Arial"/>
          <w:b/>
          <w:bCs/>
          <w:color w:val="auto"/>
          <w:spacing w:val="-13"/>
        </w:rPr>
        <w:t xml:space="preserve"> </w:t>
      </w:r>
      <w:r>
        <w:rPr>
          <w:rFonts w:ascii="Arial" w:hAnsi="Arial" w:cs="Arial"/>
          <w:b/>
          <w:bCs/>
          <w:color w:val="auto"/>
        </w:rPr>
        <w:t>Model</w:t>
      </w:r>
      <w:r>
        <w:rPr>
          <w:rFonts w:ascii="Arial" w:hAnsi="Arial" w:cs="Arial"/>
          <w:b/>
          <w:bCs/>
          <w:color w:val="auto"/>
          <w:spacing w:val="-15"/>
        </w:rPr>
        <w:t xml:space="preserve"> </w:t>
      </w:r>
      <w:r>
        <w:rPr>
          <w:rFonts w:ascii="Arial" w:hAnsi="Arial" w:cs="Arial"/>
          <w:b/>
          <w:bCs/>
          <w:color w:val="auto"/>
        </w:rPr>
        <w:t>and</w:t>
      </w:r>
      <w:r>
        <w:rPr>
          <w:rFonts w:ascii="Arial" w:hAnsi="Arial" w:cs="Arial"/>
          <w:b/>
          <w:bCs/>
          <w:color w:val="auto"/>
          <w:spacing w:val="-12"/>
        </w:rPr>
        <w:t xml:space="preserve"> </w:t>
      </w:r>
      <w:r>
        <w:rPr>
          <w:rFonts w:ascii="Arial" w:hAnsi="Arial" w:cs="Arial"/>
          <w:b/>
          <w:bCs/>
          <w:color w:val="auto"/>
          <w:spacing w:val="-2"/>
        </w:rPr>
        <w:t>Approaches</w:t>
      </w:r>
    </w:p>
    <w:p w14:paraId="71E5AD5D" w14:textId="77777777" w:rsidR="00CA5D4B" w:rsidRDefault="000B04DC">
      <w:pPr>
        <w:pStyle w:val="BodyText"/>
        <w:spacing w:line="477" w:lineRule="auto"/>
        <w:ind w:right="183" w:firstLine="720"/>
        <w:jc w:val="both"/>
        <w:rPr>
          <w:rFonts w:ascii="Arial" w:hAnsi="Arial" w:cs="Arial"/>
        </w:rPr>
      </w:pPr>
      <w:r>
        <w:rPr>
          <w:rFonts w:ascii="Arial" w:hAnsi="Arial" w:cs="Arial"/>
          <w:noProof/>
        </w:rPr>
        <w:drawing>
          <wp:anchor distT="0" distB="0" distL="0" distR="0" simplePos="0" relativeHeight="251667456" behindDoc="1" locked="0" layoutInCell="1" allowOverlap="1" wp14:anchorId="0C3EF27E" wp14:editId="65E985EA">
            <wp:simplePos x="0" y="0"/>
            <wp:positionH relativeFrom="margin">
              <wp:align>center</wp:align>
            </wp:positionH>
            <wp:positionV relativeFrom="paragraph">
              <wp:posOffset>4341495</wp:posOffset>
            </wp:positionV>
            <wp:extent cx="4094480" cy="1491615"/>
            <wp:effectExtent l="0" t="0" r="127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8" cstate="print"/>
                    <a:stretch>
                      <a:fillRect/>
                    </a:stretch>
                  </pic:blipFill>
                  <pic:spPr>
                    <a:xfrm>
                      <a:off x="0" y="0"/>
                      <a:ext cx="4094492" cy="1491614"/>
                    </a:xfrm>
                    <a:prstGeom prst="rect">
                      <a:avLst/>
                    </a:prstGeom>
                  </pic:spPr>
                </pic:pic>
              </a:graphicData>
            </a:graphic>
          </wp:anchor>
        </w:drawing>
      </w:r>
      <w:r>
        <w:rPr>
          <w:rFonts w:ascii="Arial" w:hAnsi="Arial" w:cs="Arial"/>
        </w:rPr>
        <w:t>The researchers use a development strategy called Rapid Application Development</w:t>
      </w:r>
      <w:r>
        <w:rPr>
          <w:rFonts w:ascii="Arial" w:hAnsi="Arial" w:cs="Arial"/>
          <w:spacing w:val="20"/>
        </w:rPr>
        <w:t xml:space="preserve"> </w:t>
      </w:r>
      <w:r>
        <w:rPr>
          <w:rFonts w:ascii="Arial" w:hAnsi="Arial" w:cs="Arial"/>
        </w:rPr>
        <w:t>(RAD) which</w:t>
      </w:r>
      <w:r>
        <w:rPr>
          <w:rFonts w:ascii="Arial" w:hAnsi="Arial" w:cs="Arial"/>
          <w:spacing w:val="20"/>
        </w:rPr>
        <w:t xml:space="preserve"> </w:t>
      </w:r>
      <w:r>
        <w:rPr>
          <w:rFonts w:ascii="Arial" w:hAnsi="Arial" w:cs="Arial"/>
        </w:rPr>
        <w:t>puts an</w:t>
      </w:r>
      <w:r>
        <w:rPr>
          <w:rFonts w:ascii="Arial" w:hAnsi="Arial" w:cs="Arial"/>
          <w:spacing w:val="20"/>
        </w:rPr>
        <w:t xml:space="preserve"> </w:t>
      </w:r>
      <w:r>
        <w:rPr>
          <w:rFonts w:ascii="Arial" w:hAnsi="Arial" w:cs="Arial"/>
        </w:rPr>
        <w:t>emphasis</w:t>
      </w:r>
      <w:r>
        <w:rPr>
          <w:rFonts w:ascii="Arial" w:hAnsi="Arial" w:cs="Arial"/>
          <w:spacing w:val="20"/>
        </w:rPr>
        <w:t xml:space="preserve"> </w:t>
      </w:r>
      <w:r>
        <w:rPr>
          <w:rFonts w:ascii="Arial" w:hAnsi="Arial" w:cs="Arial"/>
        </w:rPr>
        <w:t>on</w:t>
      </w:r>
      <w:r>
        <w:rPr>
          <w:rFonts w:ascii="Arial" w:hAnsi="Arial" w:cs="Arial"/>
          <w:spacing w:val="20"/>
        </w:rPr>
        <w:t xml:space="preserve"> </w:t>
      </w:r>
      <w:r>
        <w:rPr>
          <w:rFonts w:ascii="Arial" w:hAnsi="Arial" w:cs="Arial"/>
        </w:rPr>
        <w:t>immediate</w:t>
      </w:r>
      <w:r>
        <w:rPr>
          <w:rFonts w:ascii="Arial" w:hAnsi="Arial" w:cs="Arial"/>
          <w:spacing w:val="21"/>
        </w:rPr>
        <w:t xml:space="preserve"> </w:t>
      </w:r>
      <w:r>
        <w:rPr>
          <w:rFonts w:ascii="Arial" w:hAnsi="Arial" w:cs="Arial"/>
        </w:rPr>
        <w:t>feedback</w:t>
      </w:r>
      <w:r>
        <w:rPr>
          <w:rFonts w:ascii="Arial" w:hAnsi="Arial" w:cs="Arial"/>
          <w:spacing w:val="20"/>
        </w:rPr>
        <w:t xml:space="preserve"> </w:t>
      </w:r>
      <w:r>
        <w:rPr>
          <w:rFonts w:ascii="Arial" w:hAnsi="Arial" w:cs="Arial"/>
        </w:rPr>
        <w:t>and</w:t>
      </w:r>
      <w:r>
        <w:rPr>
          <w:rFonts w:ascii="Arial" w:hAnsi="Arial" w:cs="Arial"/>
          <w:spacing w:val="20"/>
        </w:rPr>
        <w:t xml:space="preserve"> </w:t>
      </w:r>
      <w:r>
        <w:rPr>
          <w:rFonts w:ascii="Arial" w:hAnsi="Arial" w:cs="Arial"/>
        </w:rPr>
        <w:t>rapid prototyping over lengthy development and testing cycles. This ensures a quality and</w:t>
      </w:r>
      <w:r>
        <w:rPr>
          <w:rFonts w:ascii="Arial" w:hAnsi="Arial" w:cs="Arial"/>
          <w:spacing w:val="-13"/>
        </w:rPr>
        <w:t xml:space="preserve"> </w:t>
      </w:r>
      <w:r>
        <w:rPr>
          <w:rFonts w:ascii="Arial" w:hAnsi="Arial" w:cs="Arial"/>
        </w:rPr>
        <w:t>client-focused</w:t>
      </w:r>
      <w:r>
        <w:rPr>
          <w:rFonts w:ascii="Arial" w:hAnsi="Arial" w:cs="Arial"/>
          <w:spacing w:val="-15"/>
        </w:rPr>
        <w:t xml:space="preserve"> </w:t>
      </w:r>
      <w:r>
        <w:rPr>
          <w:rFonts w:ascii="Arial" w:hAnsi="Arial" w:cs="Arial"/>
        </w:rPr>
        <w:t>end</w:t>
      </w:r>
      <w:r>
        <w:rPr>
          <w:rFonts w:ascii="Arial" w:hAnsi="Arial" w:cs="Arial"/>
          <w:spacing w:val="-15"/>
        </w:rPr>
        <w:t xml:space="preserve"> </w:t>
      </w:r>
      <w:r>
        <w:rPr>
          <w:rFonts w:ascii="Arial" w:hAnsi="Arial" w:cs="Arial"/>
        </w:rPr>
        <w:t>product.</w:t>
      </w:r>
      <w:r>
        <w:rPr>
          <w:rFonts w:ascii="Arial" w:hAnsi="Arial" w:cs="Arial"/>
          <w:spacing w:val="-10"/>
        </w:rPr>
        <w:t xml:space="preserve"> </w:t>
      </w:r>
      <w:r>
        <w:rPr>
          <w:rFonts w:ascii="Arial" w:hAnsi="Arial" w:cs="Arial"/>
        </w:rPr>
        <w:t>Rapid</w:t>
      </w:r>
      <w:r>
        <w:rPr>
          <w:rFonts w:ascii="Arial" w:hAnsi="Arial" w:cs="Arial"/>
          <w:spacing w:val="-13"/>
        </w:rPr>
        <w:t xml:space="preserve"> </w:t>
      </w:r>
      <w:r>
        <w:rPr>
          <w:rFonts w:ascii="Arial" w:hAnsi="Arial" w:cs="Arial"/>
        </w:rPr>
        <w:t>Application</w:t>
      </w:r>
      <w:r>
        <w:rPr>
          <w:rFonts w:ascii="Arial" w:hAnsi="Arial" w:cs="Arial"/>
          <w:spacing w:val="-13"/>
        </w:rPr>
        <w:t xml:space="preserve"> </w:t>
      </w:r>
      <w:r>
        <w:rPr>
          <w:rFonts w:ascii="Arial" w:hAnsi="Arial" w:cs="Arial"/>
        </w:rPr>
        <w:t>Development</w:t>
      </w:r>
      <w:r>
        <w:rPr>
          <w:rFonts w:ascii="Arial" w:hAnsi="Arial" w:cs="Arial"/>
          <w:spacing w:val="-15"/>
        </w:rPr>
        <w:t xml:space="preserve"> </w:t>
      </w:r>
      <w:r>
        <w:rPr>
          <w:rFonts w:ascii="Arial" w:hAnsi="Arial" w:cs="Arial"/>
        </w:rPr>
        <w:t>or</w:t>
      </w:r>
      <w:r>
        <w:rPr>
          <w:rFonts w:ascii="Arial" w:hAnsi="Arial" w:cs="Arial"/>
          <w:spacing w:val="-14"/>
        </w:rPr>
        <w:t xml:space="preserve"> </w:t>
      </w:r>
      <w:r>
        <w:rPr>
          <w:rFonts w:ascii="Arial" w:hAnsi="Arial" w:cs="Arial"/>
        </w:rPr>
        <w:t>RAD</w:t>
      </w:r>
      <w:r>
        <w:rPr>
          <w:rFonts w:ascii="Arial" w:hAnsi="Arial" w:cs="Arial"/>
          <w:spacing w:val="-14"/>
        </w:rPr>
        <w:t xml:space="preserve"> </w:t>
      </w:r>
      <w:r>
        <w:rPr>
          <w:rFonts w:ascii="Arial" w:hAnsi="Arial" w:cs="Arial"/>
        </w:rPr>
        <w:t>means</w:t>
      </w:r>
      <w:r>
        <w:rPr>
          <w:rFonts w:ascii="Arial" w:hAnsi="Arial" w:cs="Arial"/>
          <w:spacing w:val="-16"/>
        </w:rPr>
        <w:t xml:space="preserve"> </w:t>
      </w:r>
      <w:r>
        <w:rPr>
          <w:rFonts w:ascii="Arial" w:hAnsi="Arial" w:cs="Arial"/>
        </w:rPr>
        <w:t xml:space="preserve">an adaptive software development model based on prototyping and quick </w:t>
      </w:r>
      <w:r>
        <w:rPr>
          <w:rFonts w:ascii="Arial" w:hAnsi="Arial" w:cs="Arial"/>
        </w:rPr>
        <w:lastRenderedPageBreak/>
        <w:t>feedback with less emphasis</w:t>
      </w:r>
      <w:r>
        <w:rPr>
          <w:rFonts w:ascii="Arial" w:hAnsi="Arial" w:cs="Arial"/>
          <w:spacing w:val="-1"/>
        </w:rPr>
        <w:t xml:space="preserve"> </w:t>
      </w:r>
      <w:r>
        <w:rPr>
          <w:rFonts w:ascii="Arial" w:hAnsi="Arial" w:cs="Arial"/>
        </w:rPr>
        <w:t>on</w:t>
      </w:r>
      <w:r>
        <w:rPr>
          <w:rFonts w:ascii="Arial" w:hAnsi="Arial" w:cs="Arial"/>
          <w:spacing w:val="-2"/>
        </w:rPr>
        <w:t xml:space="preserve"> </w:t>
      </w:r>
      <w:r>
        <w:rPr>
          <w:rFonts w:ascii="Arial" w:hAnsi="Arial" w:cs="Arial"/>
        </w:rPr>
        <w:t>specific planning. In general, the RAD approach prioritizes development</w:t>
      </w:r>
      <w:r>
        <w:rPr>
          <w:rFonts w:ascii="Arial" w:hAnsi="Arial" w:cs="Arial"/>
          <w:spacing w:val="-17"/>
        </w:rPr>
        <w:t xml:space="preserve"> </w:t>
      </w:r>
      <w:r>
        <w:rPr>
          <w:rFonts w:ascii="Arial" w:hAnsi="Arial" w:cs="Arial"/>
        </w:rPr>
        <w:t>and</w:t>
      </w:r>
      <w:r>
        <w:rPr>
          <w:rFonts w:ascii="Arial" w:hAnsi="Arial" w:cs="Arial"/>
          <w:spacing w:val="-16"/>
        </w:rPr>
        <w:t xml:space="preserve"> </w:t>
      </w:r>
      <w:r>
        <w:rPr>
          <w:rFonts w:ascii="Arial" w:hAnsi="Arial" w:cs="Arial"/>
        </w:rPr>
        <w:t>building</w:t>
      </w:r>
      <w:r>
        <w:rPr>
          <w:rFonts w:ascii="Arial" w:hAnsi="Arial" w:cs="Arial"/>
          <w:spacing w:val="-14"/>
        </w:rPr>
        <w:t xml:space="preserve"> </w:t>
      </w:r>
      <w:r>
        <w:rPr>
          <w:rFonts w:ascii="Arial" w:hAnsi="Arial" w:cs="Arial"/>
        </w:rPr>
        <w:t>a</w:t>
      </w:r>
      <w:r>
        <w:rPr>
          <w:rFonts w:ascii="Arial" w:hAnsi="Arial" w:cs="Arial"/>
          <w:spacing w:val="-14"/>
        </w:rPr>
        <w:t xml:space="preserve"> </w:t>
      </w:r>
      <w:r>
        <w:rPr>
          <w:rFonts w:ascii="Arial" w:hAnsi="Arial" w:cs="Arial"/>
        </w:rPr>
        <w:t>prototype,</w:t>
      </w:r>
      <w:r>
        <w:rPr>
          <w:rFonts w:ascii="Arial" w:hAnsi="Arial" w:cs="Arial"/>
          <w:spacing w:val="-14"/>
        </w:rPr>
        <w:t xml:space="preserve"> </w:t>
      </w:r>
      <w:r>
        <w:rPr>
          <w:rFonts w:ascii="Arial" w:hAnsi="Arial" w:cs="Arial"/>
        </w:rPr>
        <w:t>rather</w:t>
      </w:r>
      <w:r>
        <w:rPr>
          <w:rFonts w:ascii="Arial" w:hAnsi="Arial" w:cs="Arial"/>
          <w:spacing w:val="-16"/>
        </w:rPr>
        <w:t xml:space="preserve"> </w:t>
      </w:r>
      <w:r>
        <w:rPr>
          <w:rFonts w:ascii="Arial" w:hAnsi="Arial" w:cs="Arial"/>
        </w:rPr>
        <w:t>than</w:t>
      </w:r>
      <w:r>
        <w:rPr>
          <w:rFonts w:ascii="Arial" w:hAnsi="Arial" w:cs="Arial"/>
          <w:spacing w:val="-14"/>
        </w:rPr>
        <w:t xml:space="preserve"> </w:t>
      </w:r>
      <w:r>
        <w:rPr>
          <w:rFonts w:ascii="Arial" w:hAnsi="Arial" w:cs="Arial"/>
        </w:rPr>
        <w:t>planning.</w:t>
      </w:r>
      <w:r>
        <w:rPr>
          <w:rFonts w:ascii="Arial" w:hAnsi="Arial" w:cs="Arial"/>
          <w:spacing w:val="36"/>
        </w:rPr>
        <w:t xml:space="preserve"> </w:t>
      </w:r>
      <w:r>
        <w:rPr>
          <w:rFonts w:ascii="Arial" w:hAnsi="Arial" w:cs="Arial"/>
        </w:rPr>
        <w:t>With</w:t>
      </w:r>
      <w:r>
        <w:rPr>
          <w:rFonts w:ascii="Arial" w:hAnsi="Arial" w:cs="Arial"/>
          <w:spacing w:val="-14"/>
        </w:rPr>
        <w:t xml:space="preserve"> </w:t>
      </w:r>
      <w:r>
        <w:rPr>
          <w:rFonts w:ascii="Arial" w:hAnsi="Arial" w:cs="Arial"/>
        </w:rPr>
        <w:t>rapid</w:t>
      </w:r>
      <w:r>
        <w:rPr>
          <w:rFonts w:ascii="Arial" w:hAnsi="Arial" w:cs="Arial"/>
          <w:spacing w:val="-15"/>
        </w:rPr>
        <w:t xml:space="preserve"> </w:t>
      </w:r>
      <w:r>
        <w:rPr>
          <w:rFonts w:ascii="Arial" w:hAnsi="Arial" w:cs="Arial"/>
        </w:rPr>
        <w:t>application development, developers can quickly make multiple iterations and updates to the software without starting from scratch. This</w:t>
      </w:r>
      <w:r>
        <w:rPr>
          <w:rFonts w:ascii="Arial" w:hAnsi="Arial" w:cs="Arial"/>
          <w:spacing w:val="-1"/>
        </w:rPr>
        <w:t xml:space="preserve"> </w:t>
      </w:r>
      <w:r>
        <w:rPr>
          <w:rFonts w:ascii="Arial" w:hAnsi="Arial" w:cs="Arial"/>
        </w:rPr>
        <w:t>helps ensure</w:t>
      </w:r>
      <w:r>
        <w:rPr>
          <w:rFonts w:ascii="Arial" w:hAnsi="Arial" w:cs="Arial"/>
          <w:spacing w:val="-1"/>
        </w:rPr>
        <w:t xml:space="preserve"> </w:t>
      </w:r>
      <w:r>
        <w:rPr>
          <w:rFonts w:ascii="Arial" w:hAnsi="Arial" w:cs="Arial"/>
        </w:rPr>
        <w:t>that the final</w:t>
      </w:r>
      <w:r>
        <w:rPr>
          <w:rFonts w:ascii="Arial" w:hAnsi="Arial" w:cs="Arial"/>
          <w:spacing w:val="-1"/>
        </w:rPr>
        <w:t xml:space="preserve"> </w:t>
      </w:r>
      <w:r>
        <w:rPr>
          <w:rFonts w:ascii="Arial" w:hAnsi="Arial" w:cs="Arial"/>
        </w:rPr>
        <w:t>outcome is more quality-focused and aligns with the end users’ requirements (</w:t>
      </w:r>
      <w:proofErr w:type="spellStart"/>
      <w:r>
        <w:rPr>
          <w:rFonts w:ascii="Arial" w:hAnsi="Arial" w:cs="Arial"/>
        </w:rPr>
        <w:t>KissFlow</w:t>
      </w:r>
      <w:proofErr w:type="spellEnd"/>
      <w:r>
        <w:rPr>
          <w:rFonts w:ascii="Arial" w:hAnsi="Arial" w:cs="Arial"/>
        </w:rPr>
        <w:t>, 2022). Figure 3 shows the RAD (Rapid Application Development)</w:t>
      </w:r>
    </w:p>
    <w:p w14:paraId="1338BB81" w14:textId="77777777" w:rsidR="00CA5D4B" w:rsidRDefault="00CA5D4B">
      <w:pPr>
        <w:pStyle w:val="BodyText"/>
        <w:spacing w:line="477" w:lineRule="auto"/>
        <w:ind w:right="183"/>
        <w:rPr>
          <w:rFonts w:ascii="Arial" w:hAnsi="Arial" w:cs="Arial"/>
          <w:spacing w:val="-2"/>
        </w:rPr>
      </w:pPr>
    </w:p>
    <w:p w14:paraId="027DFAF1" w14:textId="77777777" w:rsidR="00CA5D4B" w:rsidRDefault="000B04DC">
      <w:pPr>
        <w:spacing w:before="165" w:line="240" w:lineRule="auto"/>
        <w:ind w:left="1160" w:right="664" w:firstLine="515"/>
        <w:jc w:val="center"/>
        <w:rPr>
          <w:rFonts w:ascii="Arial" w:hAnsi="Arial" w:cs="Arial"/>
          <w:spacing w:val="-2"/>
          <w:sz w:val="20"/>
        </w:rPr>
      </w:pPr>
      <w:r>
        <w:rPr>
          <w:rFonts w:ascii="Arial" w:hAnsi="Arial" w:cs="Arial"/>
          <w:sz w:val="20"/>
        </w:rPr>
        <w:t>Adopted</w:t>
      </w:r>
      <w:r>
        <w:rPr>
          <w:rFonts w:ascii="Arial" w:hAnsi="Arial" w:cs="Arial"/>
          <w:spacing w:val="-10"/>
          <w:sz w:val="20"/>
        </w:rPr>
        <w:t xml:space="preserve"> </w:t>
      </w:r>
      <w:r>
        <w:rPr>
          <w:rFonts w:ascii="Arial" w:hAnsi="Arial" w:cs="Arial"/>
          <w:sz w:val="20"/>
        </w:rPr>
        <w:t>from</w:t>
      </w:r>
      <w:r>
        <w:rPr>
          <w:rFonts w:ascii="Arial" w:hAnsi="Arial" w:cs="Arial"/>
          <w:spacing w:val="-10"/>
          <w:sz w:val="20"/>
        </w:rPr>
        <w:t xml:space="preserve"> </w:t>
      </w:r>
      <w:proofErr w:type="spellStart"/>
      <w:r>
        <w:rPr>
          <w:rFonts w:ascii="Arial" w:hAnsi="Arial" w:cs="Arial"/>
          <w:sz w:val="20"/>
        </w:rPr>
        <w:t>KissFlow</w:t>
      </w:r>
      <w:proofErr w:type="spellEnd"/>
      <w:r>
        <w:rPr>
          <w:rFonts w:ascii="Arial" w:hAnsi="Arial" w:cs="Arial"/>
          <w:spacing w:val="-12"/>
          <w:sz w:val="20"/>
        </w:rPr>
        <w:t xml:space="preserve"> </w:t>
      </w:r>
      <w:r>
        <w:rPr>
          <w:rFonts w:ascii="Arial" w:hAnsi="Arial" w:cs="Arial"/>
          <w:sz w:val="20"/>
        </w:rPr>
        <w:t>(2022),</w:t>
      </w:r>
      <w:r>
        <w:rPr>
          <w:rFonts w:ascii="Arial" w:hAnsi="Arial" w:cs="Arial"/>
          <w:spacing w:val="-9"/>
          <w:sz w:val="20"/>
        </w:rPr>
        <w:t xml:space="preserve"> </w:t>
      </w:r>
      <w:hyperlink r:id="rId19">
        <w:r>
          <w:rPr>
            <w:rFonts w:ascii="Arial" w:hAnsi="Arial" w:cs="Arial"/>
            <w:sz w:val="20"/>
          </w:rPr>
          <w:t>https://kissflow.com/application-development/rad/rapid-</w:t>
        </w:r>
      </w:hyperlink>
      <w:r>
        <w:rPr>
          <w:rFonts w:ascii="Arial" w:hAnsi="Arial" w:cs="Arial"/>
          <w:sz w:val="20"/>
        </w:rPr>
        <w:t xml:space="preserve"> </w:t>
      </w:r>
      <w:hyperlink r:id="rId20">
        <w:r>
          <w:rPr>
            <w:rFonts w:ascii="Arial" w:hAnsi="Arial" w:cs="Arial"/>
            <w:spacing w:val="-2"/>
            <w:sz w:val="20"/>
          </w:rPr>
          <w:t>application-development/</w:t>
        </w:r>
      </w:hyperlink>
    </w:p>
    <w:p w14:paraId="36109012" w14:textId="77777777" w:rsidR="00CA5D4B" w:rsidRDefault="00CA5D4B">
      <w:pPr>
        <w:pStyle w:val="BodyText"/>
        <w:ind w:right="183"/>
        <w:rPr>
          <w:rFonts w:ascii="Arial" w:hAnsi="Arial" w:cs="Arial"/>
        </w:rPr>
      </w:pPr>
    </w:p>
    <w:p w14:paraId="3473D5F0" w14:textId="77777777" w:rsidR="00CA5D4B" w:rsidRDefault="000B04DC">
      <w:pPr>
        <w:ind w:left="2160"/>
        <w:rPr>
          <w:rFonts w:ascii="Arial" w:hAnsi="Arial" w:cs="Arial"/>
        </w:rPr>
        <w:sectPr w:rsidR="00CA5D4B">
          <w:headerReference w:type="default" r:id="rId21"/>
          <w:footerReference w:type="default" r:id="rId22"/>
          <w:footerReference w:type="first" r:id="rId23"/>
          <w:pgSz w:w="12240" w:h="15840"/>
          <w:pgMar w:top="1440" w:right="1440" w:bottom="1440" w:left="2160" w:header="749" w:footer="0" w:gutter="0"/>
          <w:pgNumType w:start="1"/>
          <w:cols w:space="720"/>
          <w:docGrid w:linePitch="326"/>
        </w:sectPr>
      </w:pPr>
      <w:r>
        <w:rPr>
          <w:rFonts w:ascii="Arial" w:hAnsi="Arial" w:cs="Arial"/>
        </w:rPr>
        <w:t xml:space="preserve">     Figure</w:t>
      </w:r>
      <w:r>
        <w:rPr>
          <w:rFonts w:ascii="Arial" w:hAnsi="Arial" w:cs="Arial"/>
          <w:spacing w:val="-4"/>
        </w:rPr>
        <w:t xml:space="preserve"> </w:t>
      </w:r>
      <w:r>
        <w:rPr>
          <w:rFonts w:ascii="Arial" w:hAnsi="Arial" w:cs="Arial"/>
        </w:rPr>
        <w:t>3.</w:t>
      </w:r>
      <w:r>
        <w:rPr>
          <w:rFonts w:ascii="Arial" w:hAnsi="Arial" w:cs="Arial"/>
          <w:spacing w:val="-6"/>
        </w:rPr>
        <w:t xml:space="preserve"> </w:t>
      </w:r>
      <w:r>
        <w:rPr>
          <w:rFonts w:ascii="Arial" w:hAnsi="Arial" w:cs="Arial"/>
        </w:rPr>
        <w:t>RAD</w:t>
      </w:r>
      <w:r>
        <w:rPr>
          <w:rFonts w:ascii="Arial" w:hAnsi="Arial" w:cs="Arial"/>
          <w:spacing w:val="-3"/>
        </w:rPr>
        <w:t xml:space="preserve"> </w:t>
      </w:r>
      <w:r>
        <w:rPr>
          <w:rFonts w:ascii="Arial" w:hAnsi="Arial" w:cs="Arial"/>
        </w:rPr>
        <w:t>Development</w:t>
      </w:r>
      <w:r>
        <w:rPr>
          <w:rFonts w:ascii="Arial" w:hAnsi="Arial" w:cs="Arial"/>
          <w:spacing w:val="-4"/>
        </w:rPr>
        <w:t xml:space="preserve"> </w:t>
      </w:r>
      <w:r>
        <w:rPr>
          <w:rFonts w:ascii="Arial" w:hAnsi="Arial" w:cs="Arial"/>
          <w:spacing w:val="-2"/>
        </w:rPr>
        <w:t>Model</w:t>
      </w:r>
    </w:p>
    <w:p w14:paraId="5AE32909" w14:textId="77777777" w:rsidR="00CA5D4B" w:rsidRDefault="000B04DC">
      <w:pPr>
        <w:pStyle w:val="Heading3"/>
        <w:spacing w:before="217" w:line="360" w:lineRule="auto"/>
        <w:jc w:val="both"/>
        <w:rPr>
          <w:rFonts w:ascii="Arial" w:hAnsi="Arial" w:cs="Arial"/>
          <w:sz w:val="37"/>
          <w:szCs w:val="37"/>
        </w:rPr>
      </w:pPr>
      <w:r>
        <w:rPr>
          <w:rFonts w:ascii="Arial" w:hAnsi="Arial" w:cs="Arial"/>
          <w:b/>
          <w:bCs/>
          <w:color w:val="auto"/>
          <w:spacing w:val="-2"/>
        </w:rPr>
        <w:lastRenderedPageBreak/>
        <w:t>Requirements</w:t>
      </w:r>
      <w:r>
        <w:rPr>
          <w:rFonts w:ascii="Arial" w:hAnsi="Arial" w:cs="Arial"/>
          <w:b/>
          <w:bCs/>
          <w:color w:val="auto"/>
        </w:rPr>
        <w:t xml:space="preserve"> </w:t>
      </w:r>
      <w:r>
        <w:rPr>
          <w:rFonts w:ascii="Arial" w:hAnsi="Arial" w:cs="Arial"/>
          <w:b/>
          <w:bCs/>
          <w:color w:val="auto"/>
          <w:spacing w:val="-2"/>
        </w:rPr>
        <w:t>Planning</w:t>
      </w:r>
    </w:p>
    <w:p w14:paraId="57AA17BC" w14:textId="77777777" w:rsidR="00CA5D4B" w:rsidRDefault="000B04DC">
      <w:pPr>
        <w:ind w:firstLine="720"/>
        <w:jc w:val="both"/>
        <w:rPr>
          <w:rFonts w:ascii="Arial" w:hAnsi="Arial" w:cs="Arial"/>
          <w:szCs w:val="24"/>
        </w:rPr>
      </w:pPr>
      <w:r>
        <w:rPr>
          <w:rFonts w:ascii="Arial" w:hAnsi="Arial" w:cs="Arial"/>
          <w:szCs w:val="24"/>
        </w:rPr>
        <w:t>The researchers and client cooperated in identifying and documenting the critical requirements for the emergency response system. This collaborative effort ensured that the development process aligns with the specific needs and objectives of the local emergency response ecosystem.</w:t>
      </w:r>
    </w:p>
    <w:p w14:paraId="335D5C7E" w14:textId="77777777" w:rsidR="00CA5D4B" w:rsidRDefault="00CA5D4B">
      <w:pPr>
        <w:spacing w:line="240" w:lineRule="auto"/>
        <w:ind w:firstLine="720"/>
        <w:jc w:val="both"/>
        <w:rPr>
          <w:rFonts w:ascii="Arial" w:hAnsi="Arial" w:cs="Arial"/>
        </w:rPr>
      </w:pPr>
    </w:p>
    <w:p w14:paraId="1FB21568" w14:textId="77777777" w:rsidR="00CA5D4B" w:rsidRDefault="000B04DC">
      <w:pPr>
        <w:pStyle w:val="Heading3"/>
        <w:spacing w:line="360" w:lineRule="auto"/>
        <w:jc w:val="both"/>
        <w:rPr>
          <w:rFonts w:ascii="Arial" w:hAnsi="Arial" w:cs="Arial"/>
          <w:b/>
          <w:bCs/>
          <w:color w:val="auto"/>
        </w:rPr>
      </w:pPr>
      <w:r>
        <w:rPr>
          <w:rFonts w:ascii="Arial" w:hAnsi="Arial" w:cs="Arial"/>
          <w:b/>
          <w:bCs/>
          <w:color w:val="auto"/>
        </w:rPr>
        <w:t>User</w:t>
      </w:r>
      <w:r>
        <w:rPr>
          <w:rFonts w:ascii="Arial" w:hAnsi="Arial" w:cs="Arial"/>
          <w:b/>
          <w:bCs/>
          <w:color w:val="auto"/>
          <w:spacing w:val="-9"/>
        </w:rPr>
        <w:t xml:space="preserve"> </w:t>
      </w:r>
      <w:r>
        <w:rPr>
          <w:rFonts w:ascii="Arial" w:hAnsi="Arial" w:cs="Arial"/>
          <w:b/>
          <w:bCs/>
          <w:color w:val="auto"/>
          <w:spacing w:val="-2"/>
        </w:rPr>
        <w:t>Design</w:t>
      </w:r>
    </w:p>
    <w:p w14:paraId="0DEC0323" w14:textId="77777777" w:rsidR="00CA5D4B" w:rsidRDefault="000B04DC">
      <w:pPr>
        <w:ind w:firstLine="720"/>
        <w:jc w:val="both"/>
        <w:rPr>
          <w:rFonts w:ascii="Arial" w:hAnsi="Arial" w:cs="Arial"/>
        </w:rPr>
      </w:pPr>
      <w:r>
        <w:rPr>
          <w:rFonts w:ascii="Arial" w:hAnsi="Arial" w:cs="Arial"/>
        </w:rPr>
        <w:t>The researcher developed the user design through numerous iterations. Customers are shown iterations of the system to make sure their needs are met. Developers work quickly to produce prototypes with a variety of features and functions rather than adhering to a strict set of specifications. These prototypes are then presented to BISARU for them to determine their preferences and dislikes.</w:t>
      </w:r>
    </w:p>
    <w:p w14:paraId="32410CB7" w14:textId="77777777" w:rsidR="00CA5D4B" w:rsidRDefault="00CA5D4B">
      <w:pPr>
        <w:spacing w:line="240" w:lineRule="auto"/>
        <w:ind w:left="720" w:firstLine="720"/>
        <w:jc w:val="both"/>
        <w:rPr>
          <w:rFonts w:ascii="Arial" w:hAnsi="Arial" w:cs="Arial"/>
        </w:rPr>
      </w:pPr>
    </w:p>
    <w:p w14:paraId="04918866" w14:textId="77777777" w:rsidR="00CA5D4B" w:rsidRDefault="000B04DC">
      <w:pPr>
        <w:pStyle w:val="Heading3"/>
        <w:spacing w:line="360" w:lineRule="auto"/>
        <w:jc w:val="both"/>
        <w:rPr>
          <w:rFonts w:ascii="Arial" w:hAnsi="Arial" w:cs="Arial"/>
          <w:b/>
          <w:sz w:val="23"/>
          <w:lang w:val="en-PH"/>
        </w:rPr>
      </w:pPr>
      <w:proofErr w:type="spellStart"/>
      <w:r>
        <w:rPr>
          <w:rFonts w:ascii="Arial" w:hAnsi="Arial" w:cs="Arial"/>
          <w:b/>
          <w:bCs/>
          <w:color w:val="auto"/>
          <w:spacing w:val="-2"/>
        </w:rPr>
        <w:t>Constructio</w:t>
      </w:r>
      <w:proofErr w:type="spellEnd"/>
      <w:r>
        <w:rPr>
          <w:rFonts w:ascii="Arial" w:hAnsi="Arial" w:cs="Arial"/>
          <w:b/>
          <w:bCs/>
          <w:color w:val="auto"/>
          <w:spacing w:val="-2"/>
          <w:lang w:val="en-PH"/>
        </w:rPr>
        <w:t>n</w:t>
      </w:r>
    </w:p>
    <w:p w14:paraId="5E2A6235" w14:textId="77777777" w:rsidR="00CA5D4B" w:rsidRDefault="000B04DC">
      <w:pPr>
        <w:ind w:firstLine="720"/>
        <w:jc w:val="both"/>
        <w:rPr>
          <w:rFonts w:ascii="Arial" w:eastAsia="Arial MT" w:hAnsi="Arial" w:cs="Arial"/>
          <w:szCs w:val="24"/>
        </w:rPr>
      </w:pPr>
      <w:r>
        <w:rPr>
          <w:rFonts w:ascii="Arial" w:eastAsia="Arial MT" w:hAnsi="Arial" w:cs="Arial"/>
          <w:szCs w:val="24"/>
        </w:rPr>
        <w:t>Since the majority of the issues and changes were addressed during the thorough iterative design phase, the researchers can now construct the final iteration of a module or the system itself. This phase is broken down into several steps: preparation for rapid construction, program and application development, coding, unit, integration, and system testing.</w:t>
      </w:r>
    </w:p>
    <w:p w14:paraId="1B066B17" w14:textId="77777777" w:rsidR="00CA5D4B" w:rsidRDefault="00CA5D4B">
      <w:pPr>
        <w:pStyle w:val="Heading3"/>
        <w:spacing w:before="1" w:line="240" w:lineRule="auto"/>
        <w:jc w:val="both"/>
        <w:rPr>
          <w:rFonts w:ascii="Arial" w:hAnsi="Arial" w:cs="Arial"/>
          <w:b/>
          <w:bCs/>
          <w:color w:val="auto"/>
          <w:spacing w:val="-2"/>
        </w:rPr>
      </w:pPr>
    </w:p>
    <w:p w14:paraId="6047110B" w14:textId="77777777" w:rsidR="00CA5D4B" w:rsidRDefault="000B04DC">
      <w:pPr>
        <w:pStyle w:val="Heading3"/>
        <w:spacing w:before="1" w:line="240" w:lineRule="auto"/>
        <w:jc w:val="both"/>
        <w:rPr>
          <w:rFonts w:ascii="Arial" w:hAnsi="Arial" w:cs="Arial"/>
          <w:b/>
          <w:bCs/>
          <w:color w:val="auto"/>
        </w:rPr>
      </w:pPr>
      <w:r>
        <w:rPr>
          <w:rFonts w:ascii="Arial" w:hAnsi="Arial" w:cs="Arial"/>
          <w:b/>
          <w:bCs/>
          <w:color w:val="auto"/>
          <w:spacing w:val="-2"/>
        </w:rPr>
        <w:t>Cutover</w:t>
      </w:r>
    </w:p>
    <w:p w14:paraId="2165BBF9" w14:textId="77777777" w:rsidR="00CA5D4B" w:rsidRDefault="000B04DC">
      <w:pPr>
        <w:pStyle w:val="BodyText"/>
        <w:spacing w:before="231" w:line="480" w:lineRule="auto"/>
        <w:ind w:right="176" w:firstLine="720"/>
        <w:jc w:val="both"/>
        <w:rPr>
          <w:rFonts w:ascii="Arial" w:hAnsi="Arial" w:cs="Arial"/>
        </w:rPr>
      </w:pPr>
      <w:r>
        <w:rPr>
          <w:rFonts w:ascii="Arial" w:hAnsi="Arial" w:cs="Arial"/>
        </w:rPr>
        <w:t>This is where the finished product goes to launch. BISARU and its crew can now use the newly released application. Data conversion, final tests and training will proceed right after. Still, the researchers and the client continue to look for bugs and problems that immediately needs addressing until finalization will complete.</w:t>
      </w:r>
      <w:bookmarkStart w:id="7" w:name="_TOC_250001"/>
    </w:p>
    <w:p w14:paraId="56E9054A" w14:textId="77777777" w:rsidR="00CA5D4B" w:rsidRDefault="00CA5D4B">
      <w:pPr>
        <w:pStyle w:val="Heading3"/>
        <w:rPr>
          <w:rFonts w:ascii="Arial" w:hAnsi="Arial" w:cs="Arial"/>
          <w:b/>
          <w:bCs/>
          <w:color w:val="auto"/>
        </w:rPr>
        <w:sectPr w:rsidR="00CA5D4B">
          <w:headerReference w:type="default" r:id="rId24"/>
          <w:footerReference w:type="default" r:id="rId25"/>
          <w:headerReference w:type="first" r:id="rId26"/>
          <w:footerReference w:type="first" r:id="rId27"/>
          <w:pgSz w:w="12240" w:h="15840"/>
          <w:pgMar w:top="1440" w:right="1440" w:bottom="1440" w:left="1718" w:header="748" w:footer="0" w:gutter="0"/>
          <w:pgNumType w:start="17"/>
          <w:cols w:space="0"/>
          <w:titlePg/>
        </w:sectPr>
      </w:pPr>
    </w:p>
    <w:p w14:paraId="447CCCD0" w14:textId="77777777" w:rsidR="00CA5D4B" w:rsidRDefault="000B04DC">
      <w:pPr>
        <w:pStyle w:val="Heading3"/>
        <w:rPr>
          <w:rFonts w:ascii="Arial" w:hAnsi="Arial" w:cs="Arial"/>
          <w:b/>
          <w:sz w:val="37"/>
        </w:rPr>
      </w:pPr>
      <w:r>
        <w:rPr>
          <w:rFonts w:ascii="Arial" w:hAnsi="Arial" w:cs="Arial"/>
          <w:b/>
          <w:bCs/>
          <w:color w:val="auto"/>
        </w:rPr>
        <w:lastRenderedPageBreak/>
        <w:t>Software</w:t>
      </w:r>
      <w:r>
        <w:rPr>
          <w:rFonts w:ascii="Arial" w:hAnsi="Arial" w:cs="Arial"/>
          <w:b/>
          <w:bCs/>
          <w:color w:val="auto"/>
          <w:spacing w:val="-9"/>
        </w:rPr>
        <w:t xml:space="preserve"> </w:t>
      </w:r>
      <w:r>
        <w:rPr>
          <w:rFonts w:ascii="Arial" w:hAnsi="Arial" w:cs="Arial"/>
          <w:b/>
          <w:bCs/>
          <w:color w:val="auto"/>
        </w:rPr>
        <w:t>Development</w:t>
      </w:r>
      <w:r>
        <w:rPr>
          <w:rFonts w:ascii="Arial" w:hAnsi="Arial" w:cs="Arial"/>
          <w:b/>
          <w:bCs/>
          <w:color w:val="auto"/>
          <w:spacing w:val="-9"/>
        </w:rPr>
        <w:t xml:space="preserve"> </w:t>
      </w:r>
      <w:bookmarkEnd w:id="7"/>
      <w:r>
        <w:rPr>
          <w:rFonts w:ascii="Arial" w:hAnsi="Arial" w:cs="Arial"/>
          <w:b/>
          <w:bCs/>
          <w:color w:val="auto"/>
          <w:spacing w:val="-2"/>
        </w:rPr>
        <w:t>Tools</w:t>
      </w:r>
    </w:p>
    <w:p w14:paraId="02CA14BE" w14:textId="77777777" w:rsidR="00CA5D4B" w:rsidRDefault="000B04DC">
      <w:pPr>
        <w:pStyle w:val="BodyText"/>
        <w:spacing w:line="480" w:lineRule="auto"/>
        <w:ind w:right="182" w:firstLine="720"/>
        <w:jc w:val="both"/>
        <w:rPr>
          <w:rFonts w:ascii="Arial" w:hAnsi="Arial" w:cs="Arial"/>
          <w:spacing w:val="-2"/>
          <w:lang w:val="en-PH"/>
        </w:rPr>
      </w:pPr>
      <w:r>
        <w:rPr>
          <w:rFonts w:ascii="Arial" w:hAnsi="Arial" w:cs="Arial"/>
        </w:rPr>
        <w:t xml:space="preserve">The following are the tools used in the development of </w:t>
      </w:r>
      <w:proofErr w:type="spellStart"/>
      <w:r>
        <w:rPr>
          <w:rFonts w:ascii="Arial" w:hAnsi="Arial" w:cs="Arial"/>
          <w:lang w:val="en-PH"/>
        </w:rPr>
        <w:t>Bilar</w:t>
      </w:r>
      <w:proofErr w:type="spellEnd"/>
      <w:r>
        <w:rPr>
          <w:rFonts w:ascii="Arial" w:hAnsi="Arial" w:cs="Arial"/>
          <w:lang w:val="en-PH"/>
        </w:rPr>
        <w:t xml:space="preserve"> Emergency Response Application using Dynamic Clustering Protocol of Bohol Search and Rescue Unit (BISARU) in </w:t>
      </w:r>
      <w:proofErr w:type="spellStart"/>
      <w:r>
        <w:rPr>
          <w:rFonts w:ascii="Arial" w:hAnsi="Arial" w:cs="Arial"/>
          <w:lang w:val="en-PH"/>
        </w:rPr>
        <w:t>Bilar</w:t>
      </w:r>
      <w:proofErr w:type="spellEnd"/>
      <w:r>
        <w:rPr>
          <w:rFonts w:ascii="Arial" w:hAnsi="Arial" w:cs="Arial"/>
          <w:lang w:val="en-PH"/>
        </w:rPr>
        <w:t>, Bohol.</w:t>
      </w:r>
    </w:p>
    <w:p w14:paraId="1D8A73F3" w14:textId="77777777" w:rsidR="00CA5D4B" w:rsidRDefault="000B04DC">
      <w:pPr>
        <w:pStyle w:val="ListParagraph"/>
        <w:widowControl w:val="0"/>
        <w:numPr>
          <w:ilvl w:val="0"/>
          <w:numId w:val="7"/>
        </w:numPr>
        <w:tabs>
          <w:tab w:val="left" w:pos="1890"/>
          <w:tab w:val="left" w:pos="1892"/>
        </w:tabs>
        <w:autoSpaceDE w:val="0"/>
        <w:autoSpaceDN w:val="0"/>
        <w:spacing w:before="161"/>
        <w:ind w:right="173"/>
        <w:contextualSpacing w:val="0"/>
        <w:jc w:val="both"/>
        <w:rPr>
          <w:rFonts w:ascii="Arial" w:hAnsi="Arial" w:cs="Arial"/>
        </w:rPr>
      </w:pPr>
      <w:r>
        <w:rPr>
          <w:rFonts w:ascii="Arial" w:hAnsi="Arial" w:cs="Arial"/>
          <w:b/>
        </w:rPr>
        <w:t xml:space="preserve">Android Smartphone (API 21) </w:t>
      </w:r>
      <w:r>
        <w:rPr>
          <w:rFonts w:ascii="Arial" w:hAnsi="Arial" w:cs="Arial"/>
        </w:rPr>
        <w:t xml:space="preserve">– </w:t>
      </w:r>
      <w:r>
        <w:rPr>
          <w:rFonts w:ascii="Arial" w:hAnsi="Arial" w:cs="Arial"/>
          <w:lang w:val="en-PH"/>
        </w:rPr>
        <w:t>The</w:t>
      </w:r>
      <w:r>
        <w:rPr>
          <w:rFonts w:ascii="Arial" w:hAnsi="Arial" w:cs="Arial"/>
        </w:rPr>
        <w:t xml:space="preserve"> mobile device will be the main source of communication between the requestor and the responder.</w:t>
      </w:r>
      <w:r>
        <w:rPr>
          <w:rFonts w:ascii="Arial" w:hAnsi="Arial" w:cs="Arial"/>
          <w:lang w:val="en-PH"/>
        </w:rPr>
        <w:t xml:space="preserve"> It is used t</w:t>
      </w:r>
      <w:r>
        <w:rPr>
          <w:rFonts w:ascii="Arial" w:eastAsia="Segoe UI" w:hAnsi="Arial" w:cs="Arial"/>
          <w:color w:val="111111"/>
          <w:szCs w:val="24"/>
          <w:shd w:val="clear" w:color="auto" w:fill="F9F9F9"/>
        </w:rPr>
        <w:t>o set up and use the </w:t>
      </w:r>
      <w:r>
        <w:rPr>
          <w:rStyle w:val="Strong"/>
          <w:rFonts w:ascii="Arial" w:eastAsia="Segoe UI" w:hAnsi="Arial" w:cs="Arial"/>
          <w:color w:val="111111"/>
          <w:szCs w:val="24"/>
          <w:shd w:val="clear" w:color="auto" w:fill="F9F9F9"/>
        </w:rPr>
        <w:t>Emergency SOS</w:t>
      </w:r>
      <w:r>
        <w:rPr>
          <w:rFonts w:ascii="Arial" w:eastAsia="Segoe UI" w:hAnsi="Arial" w:cs="Arial"/>
          <w:color w:val="111111"/>
          <w:szCs w:val="24"/>
          <w:shd w:val="clear" w:color="auto" w:fill="F9F9F9"/>
        </w:rPr>
        <w:t> feature, which can help you call for help, share your location with your emergency contacts, and record video in an emergency situation</w:t>
      </w:r>
      <w:r>
        <w:rPr>
          <w:rFonts w:ascii="Arial" w:eastAsia="Segoe UI" w:hAnsi="Arial" w:cs="Arial"/>
          <w:color w:val="111111"/>
          <w:szCs w:val="24"/>
          <w:shd w:val="clear" w:color="auto" w:fill="F9F9F9"/>
          <w:lang w:val="en-PH"/>
        </w:rPr>
        <w:t>.</w:t>
      </w:r>
      <w:r>
        <w:rPr>
          <w:rFonts w:ascii="Arial" w:hAnsi="Arial" w:cs="Arial"/>
        </w:rPr>
        <w:t xml:space="preserve"> Also, this device</w:t>
      </w:r>
      <w:r>
        <w:rPr>
          <w:rFonts w:ascii="Arial" w:hAnsi="Arial" w:cs="Arial"/>
          <w:spacing w:val="-1"/>
        </w:rPr>
        <w:t xml:space="preserve"> </w:t>
      </w:r>
      <w:r>
        <w:rPr>
          <w:rFonts w:ascii="Arial" w:hAnsi="Arial" w:cs="Arial"/>
        </w:rPr>
        <w:t>will</w:t>
      </w:r>
      <w:r>
        <w:rPr>
          <w:rFonts w:ascii="Arial" w:hAnsi="Arial" w:cs="Arial"/>
          <w:spacing w:val="-3"/>
        </w:rPr>
        <w:t xml:space="preserve"> </w:t>
      </w:r>
      <w:r>
        <w:rPr>
          <w:rFonts w:ascii="Arial" w:hAnsi="Arial" w:cs="Arial"/>
        </w:rPr>
        <w:t>instantiate</w:t>
      </w:r>
      <w:r>
        <w:rPr>
          <w:rFonts w:ascii="Arial" w:hAnsi="Arial" w:cs="Arial"/>
          <w:spacing w:val="-1"/>
        </w:rPr>
        <w:t xml:space="preserve"> </w:t>
      </w:r>
      <w:r>
        <w:rPr>
          <w:rFonts w:ascii="Arial" w:hAnsi="Arial" w:cs="Arial"/>
        </w:rPr>
        <w:t>communication</w:t>
      </w:r>
      <w:r>
        <w:rPr>
          <w:rFonts w:ascii="Arial" w:hAnsi="Arial" w:cs="Arial"/>
          <w:spacing w:val="-3"/>
        </w:rPr>
        <w:t xml:space="preserve"> </w:t>
      </w:r>
      <w:r>
        <w:rPr>
          <w:rFonts w:ascii="Arial" w:hAnsi="Arial" w:cs="Arial"/>
        </w:rPr>
        <w:t>to</w:t>
      </w:r>
      <w:r>
        <w:rPr>
          <w:rFonts w:ascii="Arial" w:hAnsi="Arial" w:cs="Arial"/>
          <w:spacing w:val="-1"/>
        </w:rPr>
        <w:t xml:space="preserve"> </w:t>
      </w:r>
      <w:r>
        <w:rPr>
          <w:rFonts w:ascii="Arial" w:hAnsi="Arial" w:cs="Arial"/>
        </w:rPr>
        <w:t>the</w:t>
      </w:r>
      <w:r>
        <w:rPr>
          <w:rFonts w:ascii="Arial" w:hAnsi="Arial" w:cs="Arial"/>
          <w:spacing w:val="-1"/>
        </w:rPr>
        <w:t xml:space="preserve"> </w:t>
      </w:r>
      <w:r>
        <w:rPr>
          <w:rFonts w:ascii="Arial" w:hAnsi="Arial" w:cs="Arial"/>
        </w:rPr>
        <w:t>Firebase</w:t>
      </w:r>
      <w:r>
        <w:rPr>
          <w:rFonts w:ascii="Arial" w:hAnsi="Arial" w:cs="Arial"/>
          <w:spacing w:val="-1"/>
        </w:rPr>
        <w:t xml:space="preserve"> </w:t>
      </w:r>
      <w:r>
        <w:rPr>
          <w:rFonts w:ascii="Arial" w:hAnsi="Arial" w:cs="Arial"/>
        </w:rPr>
        <w:t>server</w:t>
      </w:r>
      <w:r>
        <w:rPr>
          <w:rFonts w:ascii="Arial" w:hAnsi="Arial" w:cs="Arial"/>
          <w:spacing w:val="-2"/>
        </w:rPr>
        <w:t xml:space="preserve"> </w:t>
      </w:r>
      <w:r>
        <w:rPr>
          <w:rFonts w:ascii="Arial" w:hAnsi="Arial" w:cs="Arial"/>
        </w:rPr>
        <w:t>via</w:t>
      </w:r>
      <w:r>
        <w:rPr>
          <w:rFonts w:ascii="Arial" w:hAnsi="Arial" w:cs="Arial"/>
          <w:spacing w:val="-1"/>
        </w:rPr>
        <w:t xml:space="preserve"> </w:t>
      </w:r>
      <w:r>
        <w:rPr>
          <w:rFonts w:ascii="Arial" w:hAnsi="Arial" w:cs="Arial"/>
        </w:rPr>
        <w:t xml:space="preserve">API </w:t>
      </w:r>
      <w:r>
        <w:rPr>
          <w:rFonts w:ascii="Arial" w:hAnsi="Arial" w:cs="Arial"/>
          <w:spacing w:val="-4"/>
        </w:rPr>
        <w:t>key.</w:t>
      </w:r>
      <w:r>
        <w:rPr>
          <w:rFonts w:ascii="Arial" w:hAnsi="Arial" w:cs="Arial"/>
          <w:spacing w:val="-4"/>
          <w:lang w:val="en-PH"/>
        </w:rPr>
        <w:t xml:space="preserve"> </w:t>
      </w:r>
    </w:p>
    <w:p w14:paraId="638EEA39" w14:textId="77777777" w:rsidR="00CA5D4B" w:rsidRDefault="000B04DC">
      <w:pPr>
        <w:pStyle w:val="ListParagraph"/>
        <w:widowControl w:val="0"/>
        <w:numPr>
          <w:ilvl w:val="0"/>
          <w:numId w:val="7"/>
        </w:numPr>
        <w:tabs>
          <w:tab w:val="left" w:pos="1890"/>
          <w:tab w:val="left" w:pos="1892"/>
        </w:tabs>
        <w:autoSpaceDE w:val="0"/>
        <w:autoSpaceDN w:val="0"/>
        <w:spacing w:before="1"/>
        <w:ind w:right="179"/>
        <w:contextualSpacing w:val="0"/>
        <w:jc w:val="both"/>
        <w:rPr>
          <w:rFonts w:ascii="Arial" w:hAnsi="Arial" w:cs="Arial"/>
        </w:rPr>
      </w:pPr>
      <w:r>
        <w:rPr>
          <w:rFonts w:ascii="Arial" w:hAnsi="Arial" w:cs="Arial"/>
          <w:b/>
        </w:rPr>
        <w:t xml:space="preserve">Google Maps (v111.0.5563.8) </w:t>
      </w:r>
      <w:r>
        <w:rPr>
          <w:rFonts w:ascii="Arial" w:hAnsi="Arial" w:cs="Arial"/>
        </w:rPr>
        <w:t xml:space="preserve">- </w:t>
      </w:r>
      <w:r>
        <w:rPr>
          <w:rFonts w:ascii="Arial" w:eastAsia="Segoe UI" w:hAnsi="Arial" w:cs="Arial"/>
          <w:color w:val="0D0D0D"/>
          <w:szCs w:val="24"/>
          <w:shd w:val="clear" w:color="auto" w:fill="FFFFFF"/>
        </w:rPr>
        <w:t>A service offered by Google that provides access to map data, APIs, tools, and libraries. I</w:t>
      </w:r>
      <w:r>
        <w:rPr>
          <w:rFonts w:ascii="Arial" w:hAnsi="Arial" w:cs="Arial"/>
          <w:color w:val="1F1F1F"/>
          <w:shd w:val="clear" w:color="auto" w:fill="FFFFFF"/>
        </w:rPr>
        <w:t>ntegrating Google Maps Platform allows emergency responders to see user location, plan optimal routes, and gain situational awareness around incidents.</w:t>
      </w:r>
    </w:p>
    <w:p w14:paraId="7CBC7F58" w14:textId="77777777" w:rsidR="00CA5D4B" w:rsidRDefault="000B04DC">
      <w:pPr>
        <w:pStyle w:val="ListParagraph"/>
        <w:widowControl w:val="0"/>
        <w:numPr>
          <w:ilvl w:val="0"/>
          <w:numId w:val="7"/>
        </w:numPr>
        <w:tabs>
          <w:tab w:val="left" w:pos="1890"/>
          <w:tab w:val="left" w:pos="1892"/>
        </w:tabs>
        <w:autoSpaceDE w:val="0"/>
        <w:autoSpaceDN w:val="0"/>
        <w:spacing w:before="1"/>
        <w:ind w:right="179"/>
        <w:contextualSpacing w:val="0"/>
        <w:jc w:val="both"/>
        <w:rPr>
          <w:rFonts w:ascii="Arial" w:hAnsi="Arial" w:cs="Arial"/>
        </w:rPr>
        <w:sectPr w:rsidR="00CA5D4B">
          <w:footerReference w:type="first" r:id="rId28"/>
          <w:pgSz w:w="12240" w:h="15840"/>
          <w:pgMar w:top="1440" w:right="1440" w:bottom="1440" w:left="1718" w:header="748" w:footer="0" w:gutter="0"/>
          <w:cols w:space="0"/>
        </w:sectPr>
      </w:pPr>
      <w:r>
        <w:rPr>
          <w:rFonts w:ascii="Arial" w:hAnsi="Arial" w:cs="Arial"/>
          <w:b/>
        </w:rPr>
        <w:t xml:space="preserve">Visual Studio Code (v1.75) </w:t>
      </w:r>
      <w:r>
        <w:rPr>
          <w:rFonts w:ascii="Arial" w:hAnsi="Arial" w:cs="Arial"/>
        </w:rPr>
        <w:t xml:space="preserve">– </w:t>
      </w:r>
      <w:r>
        <w:rPr>
          <w:rFonts w:ascii="Arial" w:eastAsia="Segoe UI" w:hAnsi="Arial" w:cs="Arial"/>
          <w:color w:val="0D0D0D"/>
          <w:szCs w:val="24"/>
          <w:shd w:val="clear" w:color="auto" w:fill="FFFFFF"/>
        </w:rPr>
        <w:t>Visual Studio supports web and mobile development;</w:t>
      </w:r>
      <w:r>
        <w:rPr>
          <w:rFonts w:ascii="Arial" w:eastAsia="Segoe UI" w:hAnsi="Arial" w:cs="Arial"/>
          <w:color w:val="0D0D0D"/>
          <w:szCs w:val="24"/>
          <w:shd w:val="clear" w:color="auto" w:fill="FFFFFF"/>
          <w:lang w:val="en-PH"/>
        </w:rPr>
        <w:t xml:space="preserve"> it allows us</w:t>
      </w:r>
      <w:r>
        <w:rPr>
          <w:rFonts w:ascii="Arial" w:eastAsia="Segoe UI" w:hAnsi="Arial" w:cs="Arial"/>
          <w:color w:val="0D0D0D"/>
          <w:szCs w:val="24"/>
          <w:shd w:val="clear" w:color="auto" w:fill="FFFFFF"/>
        </w:rPr>
        <w:t xml:space="preserve"> to create responsive and cross-platform applications. Develop web-based dashboards for real-time monitoring or mobile apps that can be used by responders in the field.</w:t>
      </w:r>
      <w:r>
        <w:rPr>
          <w:rFonts w:ascii="Arial" w:eastAsia="Segoe UI" w:hAnsi="Arial" w:cs="Arial"/>
          <w:color w:val="0D0D0D"/>
          <w:szCs w:val="24"/>
          <w:shd w:val="clear" w:color="auto" w:fill="FFFFFF"/>
          <w:lang w:val="en-PH"/>
        </w:rPr>
        <w:t xml:space="preserve"> </w:t>
      </w:r>
      <w:r>
        <w:rPr>
          <w:rFonts w:ascii="Arial" w:hAnsi="Arial" w:cs="Arial"/>
        </w:rPr>
        <w:t xml:space="preserve">It is the IDE used by the researchers to develop </w:t>
      </w:r>
      <w:proofErr w:type="spellStart"/>
      <w:r>
        <w:rPr>
          <w:rFonts w:ascii="Arial" w:hAnsi="Arial" w:cs="Arial"/>
        </w:rPr>
        <w:t>Bilar</w:t>
      </w:r>
      <w:proofErr w:type="spellEnd"/>
      <w:r>
        <w:rPr>
          <w:rFonts w:ascii="Arial" w:hAnsi="Arial" w:cs="Arial"/>
        </w:rPr>
        <w:t xml:space="preserve"> Emergency Response Application</w:t>
      </w:r>
      <w:r>
        <w:rPr>
          <w:rFonts w:ascii="Arial" w:hAnsi="Arial" w:cs="Arial"/>
          <w:lang w:val="en-PH"/>
        </w:rPr>
        <w:t>.</w:t>
      </w:r>
    </w:p>
    <w:p w14:paraId="666E4FB9" w14:textId="77777777" w:rsidR="00CA5D4B" w:rsidRDefault="000B04DC">
      <w:pPr>
        <w:pStyle w:val="ListParagraph"/>
        <w:widowControl w:val="0"/>
        <w:numPr>
          <w:ilvl w:val="0"/>
          <w:numId w:val="7"/>
        </w:numPr>
        <w:tabs>
          <w:tab w:val="left" w:pos="1890"/>
          <w:tab w:val="left" w:pos="1892"/>
        </w:tabs>
        <w:autoSpaceDE w:val="0"/>
        <w:autoSpaceDN w:val="0"/>
        <w:spacing w:before="1"/>
        <w:ind w:right="176"/>
        <w:contextualSpacing w:val="0"/>
        <w:jc w:val="both"/>
        <w:rPr>
          <w:rFonts w:ascii="Arial" w:hAnsi="Arial" w:cs="Arial"/>
        </w:rPr>
      </w:pPr>
      <w:r>
        <w:rPr>
          <w:rFonts w:ascii="Arial" w:hAnsi="Arial" w:cs="Arial"/>
          <w:b/>
        </w:rPr>
        <w:lastRenderedPageBreak/>
        <w:t>Flutter (SDK 3.3.5) –</w:t>
      </w:r>
      <w:r>
        <w:rPr>
          <w:rFonts w:ascii="Arial" w:hAnsi="Arial" w:cs="Arial"/>
          <w:b/>
          <w:lang w:val="en-PH"/>
        </w:rPr>
        <w:t xml:space="preserve"> </w:t>
      </w:r>
      <w:r>
        <w:rPr>
          <w:rFonts w:ascii="Arial" w:hAnsi="Arial" w:cs="Arial"/>
        </w:rPr>
        <w:t xml:space="preserve">An open-source, cross-platform Software Development Kit framework used by the researchers to develop </w:t>
      </w:r>
      <w:r>
        <w:rPr>
          <w:rFonts w:ascii="Arial" w:hAnsi="Arial" w:cs="Arial"/>
          <w:lang w:val="en-PH"/>
        </w:rPr>
        <w:t>the application</w:t>
      </w:r>
      <w:r>
        <w:rPr>
          <w:rFonts w:ascii="Arial" w:hAnsi="Arial" w:cs="Arial"/>
          <w:spacing w:val="-2"/>
        </w:rPr>
        <w:t>.</w:t>
      </w:r>
      <w:r>
        <w:rPr>
          <w:rFonts w:ascii="Arial" w:hAnsi="Arial" w:cs="Arial"/>
          <w:spacing w:val="-2"/>
          <w:lang w:val="en-PH"/>
        </w:rPr>
        <w:t xml:space="preserve"> </w:t>
      </w:r>
      <w:r>
        <w:rPr>
          <w:rFonts w:ascii="Arial" w:eastAsia="Segoe UI" w:hAnsi="Arial" w:cs="Arial"/>
          <w:color w:val="0D0D0D"/>
          <w:szCs w:val="24"/>
          <w:shd w:val="clear" w:color="auto" w:fill="FFFFFF"/>
        </w:rPr>
        <w:t>Flutter supports offline functionality, allowing the application to continue functioning even when an internet connection is unavailable. This is crucial for emergency response scenarios where network connectivity may be unreliable.</w:t>
      </w:r>
      <w:r>
        <w:rPr>
          <w:rFonts w:ascii="Arial" w:eastAsia="Segoe UI" w:hAnsi="Arial" w:cs="Arial"/>
          <w:color w:val="0D0D0D"/>
          <w:szCs w:val="24"/>
          <w:shd w:val="clear" w:color="auto" w:fill="FFFFFF"/>
          <w:lang w:val="en-PH"/>
        </w:rPr>
        <w:t xml:space="preserve"> </w:t>
      </w:r>
    </w:p>
    <w:p w14:paraId="30F556AE" w14:textId="77777777" w:rsidR="00CA5D4B" w:rsidRDefault="000B04DC">
      <w:pPr>
        <w:pStyle w:val="ListParagraph"/>
        <w:widowControl w:val="0"/>
        <w:numPr>
          <w:ilvl w:val="0"/>
          <w:numId w:val="7"/>
        </w:numPr>
        <w:tabs>
          <w:tab w:val="left" w:pos="1890"/>
          <w:tab w:val="left" w:pos="1892"/>
        </w:tabs>
        <w:autoSpaceDE w:val="0"/>
        <w:autoSpaceDN w:val="0"/>
        <w:ind w:right="178"/>
        <w:contextualSpacing w:val="0"/>
        <w:jc w:val="both"/>
        <w:rPr>
          <w:rFonts w:ascii="Arial" w:hAnsi="Arial" w:cs="Arial"/>
        </w:rPr>
      </w:pPr>
      <w:r>
        <w:rPr>
          <w:rFonts w:ascii="Arial" w:hAnsi="Arial" w:cs="Arial"/>
          <w:b/>
        </w:rPr>
        <w:t xml:space="preserve">Dart (SDK 2.18.2) – </w:t>
      </w:r>
      <w:r>
        <w:rPr>
          <w:rFonts w:ascii="Arial" w:hAnsi="Arial" w:cs="Arial"/>
        </w:rPr>
        <w:t>The programming language used in Flutter framework in developing cross-platform applications.</w:t>
      </w:r>
      <w:r>
        <w:rPr>
          <w:rFonts w:ascii="Arial" w:hAnsi="Arial" w:cs="Arial"/>
          <w:lang w:val="en-PH"/>
        </w:rPr>
        <w:t xml:space="preserve"> </w:t>
      </w:r>
      <w:r>
        <w:rPr>
          <w:rFonts w:ascii="Arial" w:eastAsia="Segoe UI" w:hAnsi="Arial" w:cs="Arial"/>
          <w:szCs w:val="24"/>
          <w:shd w:val="clear" w:color="auto" w:fill="FFFFFF"/>
        </w:rPr>
        <w:t xml:space="preserve">Dart </w:t>
      </w:r>
      <w:r>
        <w:rPr>
          <w:rFonts w:ascii="Arial" w:eastAsia="Segoe UI" w:hAnsi="Arial" w:cs="Arial"/>
          <w:szCs w:val="24"/>
          <w:shd w:val="clear" w:color="auto" w:fill="FFFFFF"/>
          <w:lang w:val="en-PH"/>
        </w:rPr>
        <w:t xml:space="preserve">is used to </w:t>
      </w:r>
      <w:r>
        <w:rPr>
          <w:rFonts w:ascii="Arial" w:eastAsia="Segoe UI" w:hAnsi="Arial" w:cs="Arial"/>
          <w:szCs w:val="24"/>
          <w:shd w:val="clear" w:color="auto" w:fill="FFFFFF"/>
        </w:rPr>
        <w:t>support asynchronous programming, which is crucial for handling tasks such as fetching real-time data, making API calls, and processing background tasks.</w:t>
      </w:r>
    </w:p>
    <w:p w14:paraId="4F0B2F52" w14:textId="77777777" w:rsidR="00CA5D4B" w:rsidRDefault="000B04DC">
      <w:pPr>
        <w:pStyle w:val="ListParagraph"/>
        <w:widowControl w:val="0"/>
        <w:numPr>
          <w:ilvl w:val="0"/>
          <w:numId w:val="7"/>
        </w:numPr>
        <w:tabs>
          <w:tab w:val="left" w:pos="1890"/>
          <w:tab w:val="left" w:pos="1892"/>
        </w:tabs>
        <w:autoSpaceDE w:val="0"/>
        <w:autoSpaceDN w:val="0"/>
        <w:ind w:right="176"/>
        <w:contextualSpacing w:val="0"/>
        <w:jc w:val="both"/>
        <w:rPr>
          <w:rFonts w:ascii="Arial" w:hAnsi="Arial" w:cs="Arial"/>
        </w:rPr>
      </w:pPr>
      <w:r>
        <w:rPr>
          <w:rFonts w:ascii="Arial" w:hAnsi="Arial" w:cs="Arial"/>
          <w:b/>
        </w:rPr>
        <w:t>Git</w:t>
      </w:r>
      <w:r>
        <w:rPr>
          <w:rFonts w:ascii="Arial" w:hAnsi="Arial" w:cs="Arial"/>
          <w:b/>
          <w:spacing w:val="-9"/>
        </w:rPr>
        <w:t xml:space="preserve"> </w:t>
      </w:r>
      <w:r>
        <w:rPr>
          <w:rFonts w:ascii="Arial" w:hAnsi="Arial" w:cs="Arial"/>
          <w:b/>
        </w:rPr>
        <w:t>(v2.93.1)</w:t>
      </w:r>
      <w:r>
        <w:rPr>
          <w:rFonts w:ascii="Arial" w:hAnsi="Arial" w:cs="Arial"/>
          <w:b/>
          <w:spacing w:val="-10"/>
        </w:rPr>
        <w:t xml:space="preserve"> </w:t>
      </w:r>
      <w:r>
        <w:rPr>
          <w:rFonts w:ascii="Arial" w:hAnsi="Arial" w:cs="Arial"/>
          <w:b/>
        </w:rPr>
        <w:t>–</w:t>
      </w:r>
      <w:r>
        <w:rPr>
          <w:rFonts w:ascii="Arial" w:hAnsi="Arial" w:cs="Arial"/>
          <w:b/>
          <w:spacing w:val="-12"/>
        </w:rPr>
        <w:t xml:space="preserve"> </w:t>
      </w:r>
      <w:r>
        <w:rPr>
          <w:rFonts w:ascii="Arial" w:hAnsi="Arial" w:cs="Arial"/>
        </w:rPr>
        <w:t>A</w:t>
      </w:r>
      <w:r>
        <w:rPr>
          <w:rFonts w:ascii="Arial" w:hAnsi="Arial" w:cs="Arial"/>
          <w:spacing w:val="-12"/>
        </w:rPr>
        <w:t xml:space="preserve"> </w:t>
      </w:r>
      <w:r>
        <w:rPr>
          <w:rFonts w:ascii="Arial" w:hAnsi="Arial" w:cs="Arial"/>
        </w:rPr>
        <w:t>DevOps</w:t>
      </w:r>
      <w:r>
        <w:rPr>
          <w:rFonts w:ascii="Arial" w:hAnsi="Arial" w:cs="Arial"/>
          <w:spacing w:val="-10"/>
        </w:rPr>
        <w:t xml:space="preserve"> </w:t>
      </w:r>
      <w:r>
        <w:rPr>
          <w:rFonts w:ascii="Arial" w:hAnsi="Arial" w:cs="Arial"/>
        </w:rPr>
        <w:t>tool</w:t>
      </w:r>
      <w:r>
        <w:rPr>
          <w:rFonts w:ascii="Arial" w:hAnsi="Arial" w:cs="Arial"/>
          <w:spacing w:val="-13"/>
        </w:rPr>
        <w:t xml:space="preserve"> </w:t>
      </w:r>
      <w:r>
        <w:rPr>
          <w:rFonts w:ascii="Arial" w:hAnsi="Arial" w:cs="Arial"/>
        </w:rPr>
        <w:t>used</w:t>
      </w:r>
      <w:r>
        <w:rPr>
          <w:rFonts w:ascii="Arial" w:hAnsi="Arial" w:cs="Arial"/>
          <w:spacing w:val="-12"/>
        </w:rPr>
        <w:t xml:space="preserve"> </w:t>
      </w:r>
      <w:r>
        <w:rPr>
          <w:rFonts w:ascii="Arial" w:hAnsi="Arial" w:cs="Arial"/>
        </w:rPr>
        <w:t>for</w:t>
      </w:r>
      <w:r>
        <w:rPr>
          <w:rFonts w:ascii="Arial" w:hAnsi="Arial" w:cs="Arial"/>
          <w:spacing w:val="-13"/>
        </w:rPr>
        <w:t xml:space="preserve"> </w:t>
      </w:r>
      <w:r>
        <w:rPr>
          <w:rFonts w:ascii="Arial" w:hAnsi="Arial" w:cs="Arial"/>
        </w:rPr>
        <w:t>source</w:t>
      </w:r>
      <w:r>
        <w:rPr>
          <w:rFonts w:ascii="Arial" w:hAnsi="Arial" w:cs="Arial"/>
          <w:spacing w:val="-15"/>
        </w:rPr>
        <w:t xml:space="preserve"> </w:t>
      </w:r>
      <w:r>
        <w:rPr>
          <w:rFonts w:ascii="Arial" w:hAnsi="Arial" w:cs="Arial"/>
        </w:rPr>
        <w:t>code</w:t>
      </w:r>
      <w:r>
        <w:rPr>
          <w:rFonts w:ascii="Arial" w:hAnsi="Arial" w:cs="Arial"/>
          <w:spacing w:val="-12"/>
        </w:rPr>
        <w:t xml:space="preserve"> </w:t>
      </w:r>
      <w:r>
        <w:rPr>
          <w:rFonts w:ascii="Arial" w:hAnsi="Arial" w:cs="Arial"/>
        </w:rPr>
        <w:t>management.</w:t>
      </w:r>
      <w:r>
        <w:rPr>
          <w:rFonts w:ascii="Arial" w:hAnsi="Arial" w:cs="Arial"/>
          <w:spacing w:val="40"/>
        </w:rPr>
        <w:t xml:space="preserve"> </w:t>
      </w:r>
      <w:r>
        <w:rPr>
          <w:rFonts w:ascii="Arial" w:hAnsi="Arial" w:cs="Arial"/>
        </w:rPr>
        <w:t>It is used to track changes in the source code and allow multiple developers to work together. It allows non-linear development through branching.</w:t>
      </w:r>
      <w:r>
        <w:rPr>
          <w:rFonts w:ascii="Arial" w:hAnsi="Arial" w:cs="Arial"/>
          <w:lang w:val="en-PH"/>
        </w:rPr>
        <w:t xml:space="preserve"> This is used by the researchers to </w:t>
      </w:r>
      <w:r>
        <w:rPr>
          <w:rFonts w:ascii="Arial" w:eastAsia="Segoe UI" w:hAnsi="Arial" w:cs="Arial"/>
          <w:szCs w:val="24"/>
          <w:shd w:val="clear" w:color="auto" w:fill="FFFFFF"/>
        </w:rPr>
        <w:t>manage the source code, collaborate effectively, and ensure a robust and organized development process</w:t>
      </w:r>
      <w:r>
        <w:rPr>
          <w:rFonts w:ascii="Arial" w:eastAsia="Segoe UI" w:hAnsi="Arial" w:cs="Arial"/>
          <w:szCs w:val="24"/>
          <w:shd w:val="clear" w:color="auto" w:fill="FFFFFF"/>
          <w:lang w:val="en-PH"/>
        </w:rPr>
        <w:t>.</w:t>
      </w:r>
    </w:p>
    <w:p w14:paraId="7B233C05" w14:textId="77777777" w:rsidR="00CA5D4B" w:rsidRDefault="000B04DC">
      <w:pPr>
        <w:pStyle w:val="ListParagraph"/>
        <w:widowControl w:val="0"/>
        <w:numPr>
          <w:ilvl w:val="0"/>
          <w:numId w:val="7"/>
        </w:numPr>
        <w:tabs>
          <w:tab w:val="left" w:pos="1890"/>
          <w:tab w:val="left" w:pos="1892"/>
        </w:tabs>
        <w:autoSpaceDE w:val="0"/>
        <w:autoSpaceDN w:val="0"/>
        <w:spacing w:before="1"/>
        <w:ind w:right="176"/>
        <w:contextualSpacing w:val="0"/>
        <w:jc w:val="both"/>
        <w:rPr>
          <w:rFonts w:ascii="Arial" w:hAnsi="Arial" w:cs="Arial"/>
        </w:rPr>
      </w:pPr>
      <w:r>
        <w:rPr>
          <w:rFonts w:ascii="Arial" w:hAnsi="Arial" w:cs="Arial"/>
          <w:b/>
        </w:rPr>
        <w:t xml:space="preserve">Firebase (v12.7.0) – </w:t>
      </w:r>
      <w:r>
        <w:rPr>
          <w:rFonts w:ascii="Arial" w:hAnsi="Arial" w:cs="Arial"/>
        </w:rPr>
        <w:t xml:space="preserve">A Google-backed </w:t>
      </w:r>
      <w:r>
        <w:rPr>
          <w:rFonts w:ascii="Arial" w:hAnsi="Arial" w:cs="Arial"/>
          <w:i/>
        </w:rPr>
        <w:t xml:space="preserve">BaaS </w:t>
      </w:r>
      <w:r>
        <w:rPr>
          <w:rFonts w:ascii="Arial" w:hAnsi="Arial" w:cs="Arial"/>
        </w:rPr>
        <w:t>(Backend as a Service) application. The chosen backend service by the researchers.</w:t>
      </w:r>
      <w:r>
        <w:rPr>
          <w:rFonts w:ascii="Arial" w:hAnsi="Arial" w:cs="Arial"/>
          <w:spacing w:val="-17"/>
        </w:rPr>
        <w:t xml:space="preserve"> </w:t>
      </w:r>
      <w:r>
        <w:rPr>
          <w:rFonts w:ascii="Arial" w:hAnsi="Arial" w:cs="Arial"/>
        </w:rPr>
        <w:t>Firebase</w:t>
      </w:r>
      <w:r>
        <w:rPr>
          <w:rFonts w:ascii="Arial" w:hAnsi="Arial" w:cs="Arial"/>
          <w:spacing w:val="-17"/>
        </w:rPr>
        <w:t xml:space="preserve"> </w:t>
      </w:r>
      <w:r>
        <w:rPr>
          <w:rFonts w:ascii="Arial" w:hAnsi="Arial" w:cs="Arial"/>
        </w:rPr>
        <w:t>provides</w:t>
      </w:r>
      <w:r>
        <w:rPr>
          <w:rFonts w:ascii="Arial" w:hAnsi="Arial" w:cs="Arial"/>
          <w:spacing w:val="-16"/>
        </w:rPr>
        <w:t xml:space="preserve"> </w:t>
      </w:r>
      <w:r>
        <w:rPr>
          <w:rFonts w:ascii="Arial" w:hAnsi="Arial" w:cs="Arial"/>
        </w:rPr>
        <w:t>tools</w:t>
      </w:r>
      <w:r>
        <w:rPr>
          <w:rFonts w:ascii="Arial" w:hAnsi="Arial" w:cs="Arial"/>
          <w:spacing w:val="-17"/>
        </w:rPr>
        <w:t xml:space="preserve"> </w:t>
      </w:r>
      <w:r>
        <w:rPr>
          <w:rFonts w:ascii="Arial" w:hAnsi="Arial" w:cs="Arial"/>
        </w:rPr>
        <w:t>for</w:t>
      </w:r>
      <w:r>
        <w:rPr>
          <w:rFonts w:ascii="Arial" w:hAnsi="Arial" w:cs="Arial"/>
          <w:spacing w:val="-17"/>
        </w:rPr>
        <w:t xml:space="preserve"> </w:t>
      </w:r>
      <w:r>
        <w:rPr>
          <w:rFonts w:ascii="Arial" w:hAnsi="Arial" w:cs="Arial"/>
        </w:rPr>
        <w:t>tracking</w:t>
      </w:r>
      <w:r>
        <w:rPr>
          <w:rFonts w:ascii="Arial" w:hAnsi="Arial" w:cs="Arial"/>
          <w:spacing w:val="-17"/>
        </w:rPr>
        <w:t xml:space="preserve"> </w:t>
      </w:r>
      <w:r>
        <w:rPr>
          <w:rFonts w:ascii="Arial" w:hAnsi="Arial" w:cs="Arial"/>
        </w:rPr>
        <w:t>analytics,</w:t>
      </w:r>
      <w:r>
        <w:rPr>
          <w:rFonts w:ascii="Arial" w:hAnsi="Arial" w:cs="Arial"/>
          <w:spacing w:val="-16"/>
        </w:rPr>
        <w:t xml:space="preserve"> </w:t>
      </w:r>
      <w:r>
        <w:rPr>
          <w:rFonts w:ascii="Arial" w:hAnsi="Arial" w:cs="Arial"/>
        </w:rPr>
        <w:t>reporting, app crashes and creating market and product experiments.</w:t>
      </w:r>
    </w:p>
    <w:p w14:paraId="11C286DA" w14:textId="77777777" w:rsidR="00CA5D4B" w:rsidRDefault="00CA5D4B">
      <w:pPr>
        <w:pStyle w:val="ListParagraph"/>
        <w:widowControl w:val="0"/>
        <w:tabs>
          <w:tab w:val="left" w:pos="1890"/>
          <w:tab w:val="left" w:pos="1892"/>
        </w:tabs>
        <w:autoSpaceDE w:val="0"/>
        <w:autoSpaceDN w:val="0"/>
        <w:spacing w:before="1"/>
        <w:ind w:left="0" w:right="176"/>
        <w:contextualSpacing w:val="0"/>
        <w:jc w:val="both"/>
        <w:rPr>
          <w:rFonts w:ascii="Arial" w:hAnsi="Arial" w:cs="Arial"/>
        </w:rPr>
      </w:pPr>
    </w:p>
    <w:p w14:paraId="6EBC168F" w14:textId="77777777" w:rsidR="00CA5D4B" w:rsidRDefault="00CA5D4B">
      <w:pPr>
        <w:pStyle w:val="Heading3"/>
        <w:jc w:val="both"/>
        <w:rPr>
          <w:rFonts w:ascii="Arial" w:hAnsi="Arial" w:cs="Arial"/>
          <w:b/>
          <w:bCs/>
          <w:color w:val="auto"/>
        </w:rPr>
        <w:sectPr w:rsidR="00CA5D4B">
          <w:footerReference w:type="default" r:id="rId29"/>
          <w:pgSz w:w="12240" w:h="15840"/>
          <w:pgMar w:top="1440" w:right="1440" w:bottom="1440" w:left="2160" w:header="751" w:footer="0" w:gutter="0"/>
          <w:cols w:space="720"/>
        </w:sectPr>
      </w:pPr>
    </w:p>
    <w:p w14:paraId="40BA6316" w14:textId="77777777" w:rsidR="00CA5D4B" w:rsidRDefault="000B04DC">
      <w:pPr>
        <w:pStyle w:val="Heading3"/>
        <w:jc w:val="both"/>
        <w:rPr>
          <w:rFonts w:ascii="Arial" w:hAnsi="Arial" w:cs="Arial"/>
          <w:sz w:val="37"/>
          <w:szCs w:val="37"/>
        </w:rPr>
      </w:pPr>
      <w:r>
        <w:rPr>
          <w:rFonts w:ascii="Arial" w:hAnsi="Arial" w:cs="Arial"/>
          <w:b/>
          <w:bCs/>
          <w:color w:val="auto"/>
        </w:rPr>
        <w:lastRenderedPageBreak/>
        <w:t>Environment</w:t>
      </w:r>
      <w:r>
        <w:rPr>
          <w:rFonts w:ascii="Arial" w:hAnsi="Arial" w:cs="Arial"/>
          <w:b/>
          <w:bCs/>
          <w:color w:val="auto"/>
          <w:lang w:val="en-PH"/>
        </w:rPr>
        <w:t xml:space="preserve"> and </w:t>
      </w:r>
      <w:r>
        <w:rPr>
          <w:rFonts w:ascii="Arial" w:hAnsi="Arial" w:cs="Arial"/>
          <w:b/>
          <w:bCs/>
          <w:color w:val="auto"/>
          <w:spacing w:val="-2"/>
        </w:rPr>
        <w:t>Participants</w:t>
      </w:r>
    </w:p>
    <w:p w14:paraId="497815A3" w14:textId="77777777" w:rsidR="00CA5D4B" w:rsidRDefault="000B04DC">
      <w:pPr>
        <w:ind w:firstLine="720"/>
        <w:jc w:val="both"/>
        <w:rPr>
          <w:rFonts w:ascii="Arial" w:hAnsi="Arial" w:cs="Arial"/>
        </w:rPr>
      </w:pPr>
      <w:r>
        <w:rPr>
          <w:rFonts w:ascii="Arial" w:hAnsi="Arial" w:cs="Arial"/>
        </w:rPr>
        <w:t>The study was conducted at BISARU located in</w:t>
      </w:r>
      <w:r>
        <w:rPr>
          <w:rFonts w:ascii="Arial" w:hAnsi="Arial" w:cs="Arial"/>
          <w:lang w:val="en-PH"/>
        </w:rPr>
        <w:t xml:space="preserve"> the municipality of </w:t>
      </w:r>
      <w:proofErr w:type="spellStart"/>
      <w:r>
        <w:rPr>
          <w:rFonts w:ascii="Arial" w:hAnsi="Arial" w:cs="Arial"/>
        </w:rPr>
        <w:t>Bilar</w:t>
      </w:r>
      <w:proofErr w:type="spellEnd"/>
      <w:r>
        <w:rPr>
          <w:rFonts w:ascii="Arial" w:hAnsi="Arial" w:cs="Arial"/>
        </w:rPr>
        <w:t xml:space="preserve">, Bohol. It has an estimated of 5-10 emergencies per month and working forces which consist of paramedics, emergency medical technicians (EMTs) and staff.  </w:t>
      </w:r>
    </w:p>
    <w:p w14:paraId="1EE2F578" w14:textId="77777777" w:rsidR="00CA5D4B" w:rsidRDefault="000B04DC">
      <w:pPr>
        <w:jc w:val="both"/>
        <w:rPr>
          <w:rFonts w:ascii="Arial" w:hAnsi="Arial" w:cs="Arial"/>
        </w:rPr>
      </w:pPr>
      <w:r>
        <w:rPr>
          <w:rFonts w:ascii="Arial" w:hAnsi="Arial" w:cs="Arial"/>
        </w:rPr>
        <w:t xml:space="preserve">The participants of the study included the staff, paramedics and emergency medical technicians (EMTs). They gave their thoughts by rating the application usability questionnaires. BISARU provided us with the data and helped the development of the system successful. </w:t>
      </w:r>
    </w:p>
    <w:p w14:paraId="03EFBB9D" w14:textId="77777777" w:rsidR="00CA5D4B" w:rsidRDefault="00CA5D4B">
      <w:pPr>
        <w:jc w:val="both"/>
        <w:rPr>
          <w:rFonts w:ascii="Arial" w:hAnsi="Arial" w:cs="Arial"/>
        </w:rPr>
      </w:pPr>
    </w:p>
    <w:p w14:paraId="1EFD204C" w14:textId="77777777" w:rsidR="00CA5D4B" w:rsidRDefault="000B04DC">
      <w:pPr>
        <w:pStyle w:val="Heading3"/>
        <w:spacing w:before="161" w:line="360" w:lineRule="auto"/>
        <w:rPr>
          <w:rFonts w:ascii="Arial" w:hAnsi="Arial" w:cs="Arial"/>
          <w:b/>
          <w:bCs/>
        </w:rPr>
      </w:pPr>
      <w:r>
        <w:rPr>
          <w:rFonts w:ascii="Arial" w:hAnsi="Arial" w:cs="Arial"/>
          <w:b/>
          <w:bCs/>
          <w:color w:val="auto"/>
        </w:rPr>
        <w:t>Data</w:t>
      </w:r>
      <w:r>
        <w:rPr>
          <w:rFonts w:ascii="Arial" w:hAnsi="Arial" w:cs="Arial"/>
          <w:b/>
          <w:bCs/>
          <w:color w:val="auto"/>
          <w:spacing w:val="-9"/>
        </w:rPr>
        <w:t xml:space="preserve"> </w:t>
      </w:r>
      <w:r>
        <w:rPr>
          <w:rFonts w:ascii="Arial" w:hAnsi="Arial" w:cs="Arial"/>
          <w:b/>
          <w:bCs/>
          <w:color w:val="auto"/>
          <w:spacing w:val="-2"/>
        </w:rPr>
        <w:t>Collection</w:t>
      </w:r>
    </w:p>
    <w:p w14:paraId="6FCCC82B" w14:textId="77777777" w:rsidR="00CA5D4B" w:rsidRDefault="000B04DC">
      <w:pPr>
        <w:pStyle w:val="BodyText"/>
        <w:spacing w:before="160" w:line="480" w:lineRule="auto"/>
        <w:ind w:right="174" w:firstLine="720"/>
        <w:jc w:val="both"/>
        <w:rPr>
          <w:rFonts w:ascii="Arial" w:hAnsi="Arial" w:cs="Arial"/>
        </w:rPr>
      </w:pPr>
      <w:r>
        <w:rPr>
          <w:rFonts w:ascii="Arial" w:hAnsi="Arial" w:cs="Arial"/>
        </w:rPr>
        <w:t>A letter of permission was put together to show support and make sure that the proposed system would be tested and put into use. Before starting to build the application, we talked to the staff and owner to find out what exactly was needed and what was missing. This helped us understand how the Business Information System Application Requirements and Understanding (BISARU) workflows work, which became the foundation for setting the necessary standards and requirements for the application.</w:t>
      </w:r>
    </w:p>
    <w:p w14:paraId="1E27FB2E" w14:textId="77777777" w:rsidR="00CA5D4B" w:rsidRDefault="000B04DC">
      <w:pPr>
        <w:pStyle w:val="BodyText"/>
        <w:spacing w:before="160" w:line="480" w:lineRule="auto"/>
        <w:ind w:right="174" w:firstLine="720"/>
        <w:jc w:val="both"/>
        <w:rPr>
          <w:rFonts w:ascii="Arial" w:hAnsi="Arial" w:cs="Arial"/>
        </w:rPr>
      </w:pPr>
      <w:r>
        <w:rPr>
          <w:rFonts w:ascii="Arial" w:hAnsi="Arial" w:cs="Arial"/>
        </w:rPr>
        <w:t>Additionally, we took a practical approach, which involved watching how things are done and closely looking at the forms and reports that are currently being used. We did this to make sure we could easily include these existing elements in the design of the proposed graphical user interface (GUI) forms.</w:t>
      </w:r>
    </w:p>
    <w:p w14:paraId="7EDBDA5D" w14:textId="77777777" w:rsidR="00CA5D4B" w:rsidRDefault="000B04DC">
      <w:pPr>
        <w:pStyle w:val="BodyText"/>
        <w:spacing w:before="160" w:line="480" w:lineRule="auto"/>
        <w:ind w:right="174" w:firstLine="720"/>
        <w:jc w:val="both"/>
        <w:rPr>
          <w:rFonts w:ascii="Arial" w:hAnsi="Arial" w:cs="Arial"/>
        </w:rPr>
      </w:pPr>
      <w:r>
        <w:rPr>
          <w:rFonts w:ascii="Arial" w:hAnsi="Arial" w:cs="Arial"/>
        </w:rPr>
        <w:t xml:space="preserve">The application modules were derived from the events and scenarios </w:t>
      </w:r>
      <w:r>
        <w:rPr>
          <w:rFonts w:ascii="Arial" w:hAnsi="Arial" w:cs="Arial"/>
        </w:rPr>
        <w:lastRenderedPageBreak/>
        <w:t>outlined in the existing BISARU procedures. To assess whether the developed system fulfills the requirements of end-users, a system usability survey was administered. The study's participants included 15 individuals, consisting of one (1) paramedic, one (1) EMT, one (1) staff member, and 13 clients. Table 1 presents the breakdown of the respondents participating in the system usability assessment.</w:t>
      </w:r>
    </w:p>
    <w:tbl>
      <w:tblPr>
        <w:tblpPr w:leftFromText="180" w:rightFromText="180" w:vertAnchor="text" w:horzAnchor="page" w:tblpX="1873" w:tblpY="530"/>
        <w:tblW w:w="9179" w:type="dxa"/>
        <w:tblBorders>
          <w:top w:val="thinThickMediumGap" w:sz="12" w:space="0" w:color="000000"/>
          <w:left w:val="thinThickMediumGap" w:sz="12" w:space="0" w:color="000000"/>
          <w:bottom w:val="thinThickMediumGap" w:sz="12" w:space="0" w:color="000000"/>
          <w:right w:val="thinThickMediumGap" w:sz="12" w:space="0" w:color="000000"/>
          <w:insideH w:val="thinThickMediumGap" w:sz="12" w:space="0" w:color="000000"/>
          <w:insideV w:val="thinThickMediumGap" w:sz="12" w:space="0" w:color="000000"/>
        </w:tblBorders>
        <w:tblLayout w:type="fixed"/>
        <w:tblCellMar>
          <w:left w:w="0" w:type="dxa"/>
          <w:right w:w="0" w:type="dxa"/>
        </w:tblCellMar>
        <w:tblLook w:val="04A0" w:firstRow="1" w:lastRow="0" w:firstColumn="1" w:lastColumn="0" w:noHBand="0" w:noVBand="1"/>
      </w:tblPr>
      <w:tblGrid>
        <w:gridCol w:w="4893"/>
        <w:gridCol w:w="4286"/>
      </w:tblGrid>
      <w:tr w:rsidR="00CA5D4B" w14:paraId="3CFB9330" w14:textId="77777777">
        <w:trPr>
          <w:trHeight w:val="557"/>
        </w:trPr>
        <w:tc>
          <w:tcPr>
            <w:tcW w:w="4893" w:type="dxa"/>
            <w:tcBorders>
              <w:left w:val="single" w:sz="4" w:space="0" w:color="000000"/>
              <w:bottom w:val="single" w:sz="4" w:space="0" w:color="000000"/>
              <w:right w:val="single" w:sz="4" w:space="0" w:color="000000"/>
            </w:tcBorders>
          </w:tcPr>
          <w:p w14:paraId="53552D00" w14:textId="77777777" w:rsidR="00CA5D4B" w:rsidRDefault="000B04DC">
            <w:pPr>
              <w:pStyle w:val="TableParagraph"/>
              <w:ind w:left="1396" w:right="1389"/>
              <w:jc w:val="center"/>
              <w:rPr>
                <w:rFonts w:ascii="Arial" w:hAnsi="Arial" w:cs="Arial"/>
                <w:b/>
                <w:sz w:val="24"/>
              </w:rPr>
            </w:pPr>
            <w:r>
              <w:rPr>
                <w:rFonts w:ascii="Arial" w:hAnsi="Arial" w:cs="Arial"/>
                <w:b/>
                <w:spacing w:val="-2"/>
                <w:sz w:val="24"/>
              </w:rPr>
              <w:t>Respondents</w:t>
            </w:r>
          </w:p>
        </w:tc>
        <w:tc>
          <w:tcPr>
            <w:tcW w:w="4286" w:type="dxa"/>
            <w:tcBorders>
              <w:left w:val="single" w:sz="4" w:space="0" w:color="000000"/>
              <w:bottom w:val="single" w:sz="4" w:space="0" w:color="000000"/>
              <w:right w:val="single" w:sz="4" w:space="0" w:color="000000"/>
            </w:tcBorders>
          </w:tcPr>
          <w:p w14:paraId="05AC45BA" w14:textId="77777777" w:rsidR="00CA5D4B" w:rsidRDefault="000B04DC">
            <w:pPr>
              <w:pStyle w:val="TableParagraph"/>
              <w:ind w:left="1528" w:right="1522"/>
              <w:jc w:val="center"/>
              <w:rPr>
                <w:rFonts w:ascii="Arial" w:hAnsi="Arial" w:cs="Arial"/>
                <w:b/>
                <w:sz w:val="24"/>
              </w:rPr>
            </w:pPr>
            <w:r>
              <w:rPr>
                <w:rFonts w:ascii="Arial" w:hAnsi="Arial" w:cs="Arial"/>
                <w:b/>
                <w:spacing w:val="-2"/>
                <w:sz w:val="24"/>
              </w:rPr>
              <w:t>Frequency</w:t>
            </w:r>
          </w:p>
        </w:tc>
      </w:tr>
      <w:tr w:rsidR="00CA5D4B" w14:paraId="221C21C2" w14:textId="77777777">
        <w:trPr>
          <w:trHeight w:val="1185"/>
        </w:trPr>
        <w:tc>
          <w:tcPr>
            <w:tcW w:w="4893" w:type="dxa"/>
            <w:tcBorders>
              <w:top w:val="single" w:sz="4" w:space="0" w:color="000000"/>
              <w:left w:val="single" w:sz="4" w:space="0" w:color="000000"/>
              <w:bottom w:val="single" w:sz="4" w:space="0" w:color="000000"/>
              <w:right w:val="single" w:sz="4" w:space="0" w:color="000000"/>
            </w:tcBorders>
          </w:tcPr>
          <w:p w14:paraId="1A4A6F22" w14:textId="77777777" w:rsidR="00CA5D4B" w:rsidRDefault="000B04DC">
            <w:pPr>
              <w:pStyle w:val="TableParagraph"/>
              <w:spacing w:before="2" w:line="276" w:lineRule="auto"/>
              <w:ind w:left="671" w:right="4" w:hanging="108"/>
              <w:rPr>
                <w:rFonts w:ascii="Arial" w:hAnsi="Arial" w:cs="Arial"/>
                <w:sz w:val="24"/>
              </w:rPr>
            </w:pPr>
            <w:proofErr w:type="spellStart"/>
            <w:r>
              <w:rPr>
                <w:rFonts w:ascii="Arial" w:hAnsi="Arial" w:cs="Arial"/>
                <w:sz w:val="24"/>
              </w:rPr>
              <w:t>Bilar</w:t>
            </w:r>
            <w:proofErr w:type="spellEnd"/>
            <w:r>
              <w:rPr>
                <w:rFonts w:ascii="Arial" w:hAnsi="Arial" w:cs="Arial"/>
                <w:sz w:val="24"/>
              </w:rPr>
              <w:t xml:space="preserve"> Search and Rescue Unit </w:t>
            </w:r>
            <w:r>
              <w:rPr>
                <w:rFonts w:ascii="Arial" w:hAnsi="Arial" w:cs="Arial"/>
                <w:spacing w:val="-12"/>
                <w:sz w:val="24"/>
              </w:rPr>
              <w:t>Paramedic</w:t>
            </w:r>
            <w:r>
              <w:rPr>
                <w:rFonts w:ascii="Arial" w:hAnsi="Arial" w:cs="Arial"/>
                <w:sz w:val="24"/>
              </w:rPr>
              <w:t xml:space="preserve"> </w:t>
            </w:r>
            <w:proofErr w:type="spellStart"/>
            <w:r>
              <w:rPr>
                <w:rFonts w:ascii="Arial" w:hAnsi="Arial" w:cs="Arial"/>
                <w:sz w:val="24"/>
              </w:rPr>
              <w:t>Bilar</w:t>
            </w:r>
            <w:proofErr w:type="spellEnd"/>
            <w:r>
              <w:rPr>
                <w:rFonts w:ascii="Arial" w:hAnsi="Arial" w:cs="Arial"/>
                <w:sz w:val="24"/>
              </w:rPr>
              <w:t xml:space="preserve"> Search and Rescue Unit </w:t>
            </w:r>
            <w:r>
              <w:rPr>
                <w:rFonts w:ascii="Arial" w:hAnsi="Arial" w:cs="Arial"/>
                <w:spacing w:val="-12"/>
                <w:sz w:val="24"/>
              </w:rPr>
              <w:t>EMT</w:t>
            </w:r>
          </w:p>
          <w:p w14:paraId="349624E6" w14:textId="77777777" w:rsidR="00CA5D4B" w:rsidRDefault="000B04DC">
            <w:pPr>
              <w:pStyle w:val="TableParagraph"/>
              <w:spacing w:line="275" w:lineRule="exact"/>
              <w:ind w:left="551"/>
              <w:rPr>
                <w:rFonts w:ascii="Arial" w:hAnsi="Arial" w:cs="Arial"/>
                <w:spacing w:val="-12"/>
                <w:sz w:val="24"/>
              </w:rPr>
            </w:pPr>
            <w:proofErr w:type="spellStart"/>
            <w:r>
              <w:rPr>
                <w:rFonts w:ascii="Arial" w:hAnsi="Arial" w:cs="Arial"/>
                <w:sz w:val="24"/>
              </w:rPr>
              <w:t>Bilar</w:t>
            </w:r>
            <w:proofErr w:type="spellEnd"/>
            <w:r>
              <w:rPr>
                <w:rFonts w:ascii="Arial" w:hAnsi="Arial" w:cs="Arial"/>
                <w:sz w:val="24"/>
              </w:rPr>
              <w:t xml:space="preserve"> Search and Rescue Unit </w:t>
            </w:r>
            <w:r>
              <w:rPr>
                <w:rFonts w:ascii="Arial" w:hAnsi="Arial" w:cs="Arial"/>
                <w:spacing w:val="-12"/>
                <w:sz w:val="24"/>
              </w:rPr>
              <w:t>Staff</w:t>
            </w:r>
          </w:p>
          <w:p w14:paraId="7F125235" w14:textId="77777777" w:rsidR="00CA5D4B" w:rsidRDefault="000B04DC">
            <w:pPr>
              <w:pStyle w:val="TableParagraph"/>
              <w:spacing w:line="275" w:lineRule="exact"/>
              <w:ind w:left="551"/>
              <w:rPr>
                <w:rFonts w:ascii="Arial" w:hAnsi="Arial" w:cs="Arial"/>
                <w:sz w:val="24"/>
              </w:rPr>
            </w:pPr>
            <w:proofErr w:type="spellStart"/>
            <w:r>
              <w:rPr>
                <w:rFonts w:ascii="Arial" w:hAnsi="Arial" w:cs="Arial"/>
                <w:sz w:val="24"/>
              </w:rPr>
              <w:t>Bilar</w:t>
            </w:r>
            <w:proofErr w:type="spellEnd"/>
            <w:r>
              <w:rPr>
                <w:rFonts w:ascii="Arial" w:hAnsi="Arial" w:cs="Arial"/>
                <w:sz w:val="24"/>
              </w:rPr>
              <w:t xml:space="preserve"> Search and Rescue Unit </w:t>
            </w:r>
            <w:r>
              <w:rPr>
                <w:rFonts w:ascii="Arial" w:hAnsi="Arial" w:cs="Arial"/>
                <w:spacing w:val="-12"/>
                <w:sz w:val="24"/>
              </w:rPr>
              <w:t>End-Users</w:t>
            </w:r>
          </w:p>
        </w:tc>
        <w:tc>
          <w:tcPr>
            <w:tcW w:w="4286" w:type="dxa"/>
            <w:tcBorders>
              <w:top w:val="single" w:sz="4" w:space="0" w:color="000000"/>
              <w:left w:val="single" w:sz="4" w:space="0" w:color="000000"/>
              <w:bottom w:val="single" w:sz="4" w:space="0" w:color="000000"/>
              <w:right w:val="single" w:sz="4" w:space="0" w:color="000000"/>
            </w:tcBorders>
          </w:tcPr>
          <w:p w14:paraId="7CE8C678" w14:textId="77777777" w:rsidR="00CA5D4B" w:rsidRDefault="000B04DC">
            <w:pPr>
              <w:pStyle w:val="TableParagraph"/>
              <w:spacing w:before="2"/>
              <w:ind w:left="4"/>
              <w:jc w:val="center"/>
              <w:rPr>
                <w:rFonts w:ascii="Arial" w:hAnsi="Arial" w:cs="Arial"/>
                <w:sz w:val="24"/>
              </w:rPr>
            </w:pPr>
            <w:r>
              <w:rPr>
                <w:rFonts w:ascii="Arial" w:hAnsi="Arial" w:cs="Arial"/>
                <w:w w:val="99"/>
                <w:sz w:val="24"/>
              </w:rPr>
              <w:t>1</w:t>
            </w:r>
          </w:p>
          <w:p w14:paraId="0912D652" w14:textId="77777777" w:rsidR="00CA5D4B" w:rsidRDefault="000B04DC">
            <w:pPr>
              <w:pStyle w:val="TableParagraph"/>
              <w:spacing w:before="41"/>
              <w:ind w:left="4"/>
              <w:jc w:val="center"/>
              <w:rPr>
                <w:rFonts w:ascii="Arial" w:hAnsi="Arial" w:cs="Arial"/>
                <w:sz w:val="24"/>
              </w:rPr>
            </w:pPr>
            <w:r>
              <w:rPr>
                <w:rFonts w:ascii="Arial" w:hAnsi="Arial" w:cs="Arial"/>
                <w:w w:val="99"/>
                <w:sz w:val="24"/>
              </w:rPr>
              <w:t>1</w:t>
            </w:r>
          </w:p>
          <w:p w14:paraId="32B4AA7B" w14:textId="77777777" w:rsidR="00CA5D4B" w:rsidRDefault="000B04DC">
            <w:pPr>
              <w:pStyle w:val="TableParagraph"/>
              <w:spacing w:before="41"/>
              <w:ind w:left="1526" w:right="1522"/>
              <w:jc w:val="center"/>
              <w:rPr>
                <w:rFonts w:ascii="Arial" w:hAnsi="Arial" w:cs="Arial"/>
                <w:spacing w:val="-5"/>
                <w:sz w:val="24"/>
              </w:rPr>
            </w:pPr>
            <w:r>
              <w:rPr>
                <w:rFonts w:ascii="Arial" w:hAnsi="Arial" w:cs="Arial"/>
                <w:spacing w:val="-5"/>
                <w:sz w:val="24"/>
              </w:rPr>
              <w:t>1</w:t>
            </w:r>
          </w:p>
          <w:p w14:paraId="57FD0E58" w14:textId="77777777" w:rsidR="00CA5D4B" w:rsidRDefault="000B04DC">
            <w:pPr>
              <w:pStyle w:val="TableParagraph"/>
              <w:spacing w:before="41"/>
              <w:ind w:left="1526" w:right="1522"/>
              <w:jc w:val="center"/>
              <w:rPr>
                <w:rFonts w:ascii="Arial" w:hAnsi="Arial" w:cs="Arial"/>
                <w:sz w:val="24"/>
              </w:rPr>
            </w:pPr>
            <w:r>
              <w:rPr>
                <w:rFonts w:ascii="Arial" w:hAnsi="Arial" w:cs="Arial"/>
                <w:sz w:val="24"/>
              </w:rPr>
              <w:t>12</w:t>
            </w:r>
          </w:p>
        </w:tc>
      </w:tr>
      <w:tr w:rsidR="00CA5D4B" w14:paraId="3AF0B7EA" w14:textId="77777777">
        <w:trPr>
          <w:trHeight w:val="389"/>
        </w:trPr>
        <w:tc>
          <w:tcPr>
            <w:tcW w:w="4893" w:type="dxa"/>
            <w:tcBorders>
              <w:top w:val="single" w:sz="4" w:space="0" w:color="000000"/>
              <w:left w:val="single" w:sz="4" w:space="0" w:color="000000"/>
              <w:right w:val="single" w:sz="4" w:space="0" w:color="000000"/>
            </w:tcBorders>
          </w:tcPr>
          <w:p w14:paraId="2C47D683" w14:textId="77777777" w:rsidR="00CA5D4B" w:rsidRDefault="000B04DC">
            <w:pPr>
              <w:pStyle w:val="TableParagraph"/>
              <w:ind w:left="1396" w:right="1387"/>
              <w:jc w:val="center"/>
              <w:rPr>
                <w:rFonts w:ascii="Arial" w:hAnsi="Arial" w:cs="Arial"/>
                <w:b/>
                <w:sz w:val="24"/>
              </w:rPr>
            </w:pPr>
            <w:r>
              <w:rPr>
                <w:rFonts w:ascii="Arial" w:hAnsi="Arial" w:cs="Arial"/>
                <w:b/>
                <w:spacing w:val="-2"/>
                <w:sz w:val="24"/>
              </w:rPr>
              <w:t>Total</w:t>
            </w:r>
          </w:p>
        </w:tc>
        <w:tc>
          <w:tcPr>
            <w:tcW w:w="4286" w:type="dxa"/>
            <w:tcBorders>
              <w:top w:val="single" w:sz="4" w:space="0" w:color="000000"/>
              <w:left w:val="single" w:sz="4" w:space="0" w:color="000000"/>
              <w:right w:val="single" w:sz="4" w:space="0" w:color="000000"/>
            </w:tcBorders>
          </w:tcPr>
          <w:p w14:paraId="5AFD1A8F" w14:textId="77777777" w:rsidR="00CA5D4B" w:rsidRDefault="000B04DC">
            <w:pPr>
              <w:pStyle w:val="TableParagraph"/>
              <w:ind w:left="1526" w:right="1522"/>
              <w:jc w:val="center"/>
              <w:rPr>
                <w:rFonts w:ascii="Arial" w:hAnsi="Arial" w:cs="Arial"/>
                <w:b/>
                <w:sz w:val="24"/>
              </w:rPr>
            </w:pPr>
            <w:r>
              <w:rPr>
                <w:rFonts w:ascii="Arial" w:hAnsi="Arial" w:cs="Arial"/>
                <w:b/>
                <w:spacing w:val="-5"/>
                <w:sz w:val="24"/>
              </w:rPr>
              <w:t>15</w:t>
            </w:r>
          </w:p>
        </w:tc>
      </w:tr>
    </w:tbl>
    <w:p w14:paraId="3FCC6F4A" w14:textId="77777777" w:rsidR="00CA5D4B" w:rsidRDefault="000B04DC">
      <w:pPr>
        <w:pStyle w:val="BodyText"/>
        <w:spacing w:before="2"/>
        <w:jc w:val="center"/>
        <w:rPr>
          <w:rFonts w:ascii="Arial" w:hAnsi="Arial" w:cs="Arial"/>
          <w:b/>
          <w:sz w:val="25"/>
        </w:rPr>
      </w:pPr>
      <w:r>
        <w:rPr>
          <w:rFonts w:ascii="Arial" w:hAnsi="Arial"/>
          <w:b/>
          <w:sz w:val="25"/>
        </w:rPr>
        <w:t>Table 1. Distribution of System Usability Respondents</w:t>
      </w:r>
    </w:p>
    <w:p w14:paraId="20D63736" w14:textId="77777777" w:rsidR="00CA5D4B" w:rsidRDefault="00CA5D4B">
      <w:pPr>
        <w:rPr>
          <w:rFonts w:ascii="Arial" w:hAnsi="Arial" w:cs="Arial"/>
        </w:rPr>
      </w:pPr>
    </w:p>
    <w:p w14:paraId="5510D77A" w14:textId="77777777" w:rsidR="00CA5D4B" w:rsidRDefault="000B04DC">
      <w:pPr>
        <w:pStyle w:val="BodyText"/>
        <w:spacing w:before="1" w:line="480" w:lineRule="auto"/>
        <w:ind w:right="176" w:firstLine="720"/>
        <w:jc w:val="both"/>
        <w:rPr>
          <w:rFonts w:ascii="Arial" w:hAnsi="Arial" w:cs="Arial"/>
        </w:rPr>
      </w:pPr>
      <w:r>
        <w:rPr>
          <w:rFonts w:ascii="Arial" w:hAnsi="Arial" w:cs="Arial"/>
        </w:rPr>
        <w:t>Table 2 shows the interpretation of the results used for system usability. The</w:t>
      </w:r>
      <w:r>
        <w:rPr>
          <w:rFonts w:ascii="Arial" w:hAnsi="Arial" w:cs="Arial"/>
          <w:spacing w:val="-3"/>
        </w:rPr>
        <w:t xml:space="preserve"> </w:t>
      </w:r>
      <w:r>
        <w:rPr>
          <w:rFonts w:ascii="Arial" w:hAnsi="Arial" w:cs="Arial"/>
        </w:rPr>
        <w:t>rating</w:t>
      </w:r>
      <w:r>
        <w:rPr>
          <w:rFonts w:ascii="Arial" w:hAnsi="Arial" w:cs="Arial"/>
          <w:spacing w:val="-3"/>
        </w:rPr>
        <w:t xml:space="preserve"> </w:t>
      </w:r>
      <w:r>
        <w:rPr>
          <w:rFonts w:ascii="Arial" w:hAnsi="Arial" w:cs="Arial"/>
        </w:rPr>
        <w:t>was</w:t>
      </w:r>
      <w:r>
        <w:rPr>
          <w:rFonts w:ascii="Arial" w:hAnsi="Arial" w:cs="Arial"/>
          <w:spacing w:val="-6"/>
        </w:rPr>
        <w:t xml:space="preserve"> </w:t>
      </w:r>
      <w:r>
        <w:rPr>
          <w:rFonts w:ascii="Arial" w:hAnsi="Arial" w:cs="Arial"/>
        </w:rPr>
        <w:t>done</w:t>
      </w:r>
      <w:r>
        <w:rPr>
          <w:rFonts w:ascii="Arial" w:hAnsi="Arial" w:cs="Arial"/>
          <w:spacing w:val="-2"/>
        </w:rPr>
        <w:t xml:space="preserve"> </w:t>
      </w:r>
      <w:r>
        <w:rPr>
          <w:rFonts w:ascii="Arial" w:hAnsi="Arial" w:cs="Arial"/>
        </w:rPr>
        <w:t>based</w:t>
      </w:r>
      <w:r>
        <w:rPr>
          <w:rFonts w:ascii="Arial" w:hAnsi="Arial" w:cs="Arial"/>
          <w:spacing w:val="-5"/>
        </w:rPr>
        <w:t xml:space="preserve"> </w:t>
      </w:r>
      <w:r>
        <w:rPr>
          <w:rFonts w:ascii="Arial" w:hAnsi="Arial" w:cs="Arial"/>
        </w:rPr>
        <w:t>on</w:t>
      </w:r>
      <w:r>
        <w:rPr>
          <w:rFonts w:ascii="Arial" w:hAnsi="Arial" w:cs="Arial"/>
          <w:spacing w:val="-5"/>
        </w:rPr>
        <w:t xml:space="preserve"> </w:t>
      </w:r>
      <w:r>
        <w:rPr>
          <w:rFonts w:ascii="Arial" w:hAnsi="Arial" w:cs="Arial"/>
        </w:rPr>
        <w:t>the</w:t>
      </w:r>
      <w:r>
        <w:rPr>
          <w:rFonts w:ascii="Arial" w:hAnsi="Arial" w:cs="Arial"/>
          <w:spacing w:val="-3"/>
        </w:rPr>
        <w:t xml:space="preserve"> </w:t>
      </w:r>
      <w:r>
        <w:rPr>
          <w:rFonts w:ascii="Arial" w:hAnsi="Arial" w:cs="Arial"/>
        </w:rPr>
        <w:t>System</w:t>
      </w:r>
      <w:r>
        <w:rPr>
          <w:rFonts w:ascii="Arial" w:hAnsi="Arial" w:cs="Arial"/>
          <w:spacing w:val="-2"/>
        </w:rPr>
        <w:t xml:space="preserve"> </w:t>
      </w:r>
      <w:r>
        <w:rPr>
          <w:rFonts w:ascii="Arial" w:hAnsi="Arial" w:cs="Arial"/>
        </w:rPr>
        <w:t>Usability</w:t>
      </w:r>
      <w:r>
        <w:rPr>
          <w:rFonts w:ascii="Arial" w:hAnsi="Arial" w:cs="Arial"/>
          <w:spacing w:val="-3"/>
        </w:rPr>
        <w:t xml:space="preserve"> </w:t>
      </w:r>
      <w:r>
        <w:rPr>
          <w:rFonts w:ascii="Arial" w:hAnsi="Arial" w:cs="Arial"/>
        </w:rPr>
        <w:t>Guidelines</w:t>
      </w:r>
      <w:r>
        <w:rPr>
          <w:rFonts w:ascii="Arial" w:hAnsi="Arial" w:cs="Arial"/>
          <w:spacing w:val="-6"/>
        </w:rPr>
        <w:t xml:space="preserve"> </w:t>
      </w:r>
      <w:r>
        <w:rPr>
          <w:rFonts w:ascii="Arial" w:hAnsi="Arial" w:cs="Arial"/>
        </w:rPr>
        <w:t>developed</w:t>
      </w:r>
      <w:r>
        <w:rPr>
          <w:rFonts w:ascii="Arial" w:hAnsi="Arial" w:cs="Arial"/>
          <w:spacing w:val="-3"/>
        </w:rPr>
        <w:t xml:space="preserve"> </w:t>
      </w:r>
      <w:r>
        <w:rPr>
          <w:rFonts w:ascii="Arial" w:hAnsi="Arial" w:cs="Arial"/>
        </w:rPr>
        <w:t>by</w:t>
      </w:r>
      <w:r>
        <w:rPr>
          <w:rFonts w:ascii="Arial" w:hAnsi="Arial" w:cs="Arial"/>
          <w:spacing w:val="-6"/>
        </w:rPr>
        <w:t xml:space="preserve"> </w:t>
      </w:r>
      <w:r>
        <w:rPr>
          <w:rFonts w:ascii="Arial" w:hAnsi="Arial" w:cs="Arial"/>
        </w:rPr>
        <w:t>MIT (Massachusetts Institute of Technology) Information Services Technology.</w:t>
      </w:r>
    </w:p>
    <w:p w14:paraId="02273A64" w14:textId="77777777" w:rsidR="00CA5D4B" w:rsidRDefault="000B04DC">
      <w:pPr>
        <w:pStyle w:val="Heading3"/>
        <w:spacing w:before="0"/>
        <w:jc w:val="center"/>
        <w:rPr>
          <w:rFonts w:ascii="Arial" w:hAnsi="Arial" w:cs="Arial"/>
        </w:rPr>
      </w:pPr>
      <w:r>
        <w:rPr>
          <w:rFonts w:ascii="Arial" w:hAnsi="Arial" w:cs="Arial"/>
          <w:b/>
          <w:bCs/>
          <w:color w:val="auto"/>
        </w:rPr>
        <w:t>Table</w:t>
      </w:r>
      <w:r>
        <w:rPr>
          <w:rFonts w:ascii="Arial" w:hAnsi="Arial" w:cs="Arial"/>
          <w:b/>
          <w:bCs/>
          <w:color w:val="auto"/>
          <w:spacing w:val="-3"/>
        </w:rPr>
        <w:t xml:space="preserve"> </w:t>
      </w:r>
      <w:r>
        <w:rPr>
          <w:rFonts w:ascii="Arial" w:hAnsi="Arial" w:cs="Arial"/>
          <w:b/>
          <w:bCs/>
          <w:color w:val="auto"/>
        </w:rPr>
        <w:t>2.</w:t>
      </w:r>
      <w:r>
        <w:rPr>
          <w:rFonts w:ascii="Arial" w:hAnsi="Arial" w:cs="Arial"/>
          <w:b/>
          <w:bCs/>
          <w:color w:val="auto"/>
          <w:spacing w:val="-4"/>
        </w:rPr>
        <w:t xml:space="preserve"> </w:t>
      </w:r>
      <w:r>
        <w:rPr>
          <w:rFonts w:ascii="Arial" w:hAnsi="Arial" w:cs="Arial"/>
          <w:b/>
          <w:bCs/>
          <w:color w:val="auto"/>
        </w:rPr>
        <w:t>Interpretation</w:t>
      </w:r>
      <w:r>
        <w:rPr>
          <w:rFonts w:ascii="Arial" w:hAnsi="Arial" w:cs="Arial"/>
          <w:b/>
          <w:bCs/>
          <w:color w:val="auto"/>
          <w:spacing w:val="-4"/>
        </w:rPr>
        <w:t xml:space="preserve"> </w:t>
      </w:r>
      <w:r>
        <w:rPr>
          <w:rFonts w:ascii="Arial" w:hAnsi="Arial" w:cs="Arial"/>
          <w:b/>
          <w:bCs/>
          <w:color w:val="auto"/>
        </w:rPr>
        <w:t>Guide</w:t>
      </w:r>
      <w:r>
        <w:rPr>
          <w:rFonts w:ascii="Arial" w:hAnsi="Arial" w:cs="Arial"/>
          <w:b/>
          <w:bCs/>
          <w:color w:val="auto"/>
          <w:spacing w:val="-4"/>
        </w:rPr>
        <w:t xml:space="preserve"> </w:t>
      </w:r>
      <w:r>
        <w:rPr>
          <w:rFonts w:ascii="Arial" w:hAnsi="Arial" w:cs="Arial"/>
          <w:b/>
          <w:bCs/>
          <w:color w:val="auto"/>
        </w:rPr>
        <w:t>of</w:t>
      </w:r>
      <w:r>
        <w:rPr>
          <w:rFonts w:ascii="Arial" w:hAnsi="Arial" w:cs="Arial"/>
          <w:b/>
          <w:bCs/>
          <w:color w:val="auto"/>
          <w:spacing w:val="-3"/>
        </w:rPr>
        <w:t xml:space="preserve"> </w:t>
      </w:r>
      <w:r>
        <w:rPr>
          <w:rFonts w:ascii="Arial" w:hAnsi="Arial" w:cs="Arial"/>
          <w:b/>
          <w:bCs/>
          <w:color w:val="auto"/>
        </w:rPr>
        <w:t>the</w:t>
      </w:r>
      <w:r>
        <w:rPr>
          <w:rFonts w:ascii="Arial" w:hAnsi="Arial" w:cs="Arial"/>
          <w:b/>
          <w:bCs/>
          <w:color w:val="auto"/>
          <w:spacing w:val="-4"/>
        </w:rPr>
        <w:t xml:space="preserve"> </w:t>
      </w:r>
      <w:r>
        <w:rPr>
          <w:rFonts w:ascii="Arial" w:hAnsi="Arial" w:cs="Arial"/>
          <w:b/>
          <w:bCs/>
          <w:color w:val="auto"/>
        </w:rPr>
        <w:t>System</w:t>
      </w:r>
      <w:r>
        <w:rPr>
          <w:rFonts w:ascii="Arial" w:hAnsi="Arial" w:cs="Arial"/>
          <w:b/>
          <w:bCs/>
          <w:color w:val="auto"/>
          <w:spacing w:val="-4"/>
        </w:rPr>
        <w:t xml:space="preserve"> </w:t>
      </w:r>
      <w:r>
        <w:rPr>
          <w:rFonts w:ascii="Arial" w:hAnsi="Arial" w:cs="Arial"/>
          <w:b/>
          <w:bCs/>
          <w:color w:val="auto"/>
          <w:spacing w:val="-2"/>
        </w:rPr>
        <w:t>Usability</w:t>
      </w:r>
    </w:p>
    <w:tbl>
      <w:tblPr>
        <w:tblpPr w:leftFromText="180" w:rightFromText="180" w:vertAnchor="text" w:horzAnchor="page" w:tblpX="2252" w:tblpY="14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22"/>
        <w:gridCol w:w="1534"/>
        <w:gridCol w:w="2196"/>
        <w:gridCol w:w="3579"/>
      </w:tblGrid>
      <w:tr w:rsidR="00CA5D4B" w14:paraId="6F26C099" w14:textId="77777777">
        <w:trPr>
          <w:trHeight w:val="330"/>
        </w:trPr>
        <w:tc>
          <w:tcPr>
            <w:tcW w:w="1322" w:type="dxa"/>
            <w:tcBorders>
              <w:top w:val="nil"/>
              <w:bottom w:val="nil"/>
            </w:tcBorders>
            <w:shd w:val="clear" w:color="auto" w:fill="000000"/>
          </w:tcPr>
          <w:p w14:paraId="35F7C45A" w14:textId="77777777" w:rsidR="00CA5D4B" w:rsidRDefault="000B04DC">
            <w:pPr>
              <w:pStyle w:val="TableParagraph"/>
              <w:spacing w:before="10"/>
              <w:ind w:left="10"/>
              <w:jc w:val="center"/>
              <w:rPr>
                <w:rFonts w:ascii="Arial" w:hAnsi="Arial" w:cs="Arial"/>
                <w:b/>
                <w:sz w:val="24"/>
              </w:rPr>
            </w:pPr>
            <w:r>
              <w:rPr>
                <w:rFonts w:ascii="Arial" w:hAnsi="Arial" w:cs="Arial"/>
                <w:b/>
                <w:color w:val="FFFFFF"/>
                <w:spacing w:val="-2"/>
                <w:sz w:val="24"/>
              </w:rPr>
              <w:t>Weight</w:t>
            </w:r>
          </w:p>
        </w:tc>
        <w:tc>
          <w:tcPr>
            <w:tcW w:w="1534" w:type="dxa"/>
            <w:tcBorders>
              <w:top w:val="nil"/>
              <w:bottom w:val="nil"/>
            </w:tcBorders>
            <w:shd w:val="clear" w:color="auto" w:fill="000000"/>
          </w:tcPr>
          <w:p w14:paraId="7D34891C" w14:textId="77777777" w:rsidR="00CA5D4B" w:rsidRDefault="000B04DC">
            <w:pPr>
              <w:pStyle w:val="TableParagraph"/>
              <w:spacing w:before="10"/>
              <w:ind w:left="383" w:right="376"/>
              <w:jc w:val="center"/>
              <w:rPr>
                <w:rFonts w:ascii="Arial" w:hAnsi="Arial" w:cs="Arial"/>
                <w:b/>
                <w:sz w:val="24"/>
              </w:rPr>
            </w:pPr>
            <w:r>
              <w:rPr>
                <w:rFonts w:ascii="Arial" w:hAnsi="Arial" w:cs="Arial"/>
                <w:b/>
                <w:color w:val="FFFFFF"/>
                <w:spacing w:val="-2"/>
                <w:sz w:val="24"/>
              </w:rPr>
              <w:t>Range</w:t>
            </w:r>
          </w:p>
        </w:tc>
        <w:tc>
          <w:tcPr>
            <w:tcW w:w="2196" w:type="dxa"/>
            <w:tcBorders>
              <w:top w:val="nil"/>
              <w:bottom w:val="nil"/>
            </w:tcBorders>
            <w:shd w:val="clear" w:color="auto" w:fill="000000"/>
          </w:tcPr>
          <w:p w14:paraId="637CF4E6" w14:textId="77777777" w:rsidR="00CA5D4B" w:rsidRDefault="000B04DC">
            <w:pPr>
              <w:pStyle w:val="TableParagraph"/>
              <w:spacing w:before="10"/>
              <w:ind w:left="133" w:right="123"/>
              <w:jc w:val="center"/>
              <w:rPr>
                <w:rFonts w:ascii="Arial" w:hAnsi="Arial" w:cs="Arial"/>
                <w:b/>
                <w:sz w:val="24"/>
              </w:rPr>
            </w:pPr>
            <w:r>
              <w:rPr>
                <w:rFonts w:ascii="Arial" w:hAnsi="Arial" w:cs="Arial"/>
                <w:b/>
                <w:color w:val="FFFFFF"/>
                <w:spacing w:val="-2"/>
                <w:sz w:val="24"/>
              </w:rPr>
              <w:t>Description</w:t>
            </w:r>
          </w:p>
        </w:tc>
        <w:tc>
          <w:tcPr>
            <w:tcW w:w="3579" w:type="dxa"/>
            <w:tcBorders>
              <w:top w:val="nil"/>
              <w:bottom w:val="nil"/>
            </w:tcBorders>
            <w:shd w:val="clear" w:color="auto" w:fill="000000"/>
          </w:tcPr>
          <w:p w14:paraId="4BCC13F7" w14:textId="77777777" w:rsidR="00CA5D4B" w:rsidRDefault="000B04DC">
            <w:pPr>
              <w:pStyle w:val="TableParagraph"/>
              <w:spacing w:before="10"/>
              <w:ind w:left="1016"/>
              <w:rPr>
                <w:rFonts w:ascii="Arial" w:hAnsi="Arial" w:cs="Arial"/>
                <w:b/>
                <w:sz w:val="24"/>
              </w:rPr>
            </w:pPr>
            <w:r>
              <w:rPr>
                <w:rFonts w:ascii="Arial" w:hAnsi="Arial" w:cs="Arial"/>
                <w:b/>
                <w:color w:val="FFFFFF"/>
                <w:spacing w:val="-2"/>
                <w:sz w:val="24"/>
              </w:rPr>
              <w:t>Interpretation</w:t>
            </w:r>
          </w:p>
        </w:tc>
      </w:tr>
      <w:tr w:rsidR="00CA5D4B" w14:paraId="1C4502D8" w14:textId="77777777">
        <w:trPr>
          <w:trHeight w:val="948"/>
        </w:trPr>
        <w:tc>
          <w:tcPr>
            <w:tcW w:w="1322" w:type="dxa"/>
          </w:tcPr>
          <w:p w14:paraId="3CB78D91" w14:textId="77777777" w:rsidR="00CA5D4B" w:rsidRDefault="00CA5D4B">
            <w:pPr>
              <w:pStyle w:val="TableParagraph"/>
              <w:spacing w:before="1"/>
              <w:rPr>
                <w:rFonts w:ascii="Arial" w:hAnsi="Arial" w:cs="Arial"/>
                <w:b/>
                <w:sz w:val="27"/>
              </w:rPr>
            </w:pPr>
          </w:p>
          <w:p w14:paraId="68BEC160" w14:textId="77777777" w:rsidR="00CA5D4B" w:rsidRDefault="000B04DC">
            <w:pPr>
              <w:pStyle w:val="TableParagraph"/>
              <w:spacing w:before="1"/>
              <w:ind w:left="6"/>
              <w:jc w:val="center"/>
              <w:rPr>
                <w:rFonts w:ascii="Arial" w:hAnsi="Arial" w:cs="Arial"/>
                <w:sz w:val="24"/>
              </w:rPr>
            </w:pPr>
            <w:r>
              <w:rPr>
                <w:rFonts w:ascii="Arial" w:hAnsi="Arial" w:cs="Arial"/>
                <w:w w:val="99"/>
                <w:sz w:val="24"/>
              </w:rPr>
              <w:t>5</w:t>
            </w:r>
          </w:p>
        </w:tc>
        <w:tc>
          <w:tcPr>
            <w:tcW w:w="1534" w:type="dxa"/>
          </w:tcPr>
          <w:p w14:paraId="790D6793" w14:textId="77777777" w:rsidR="00CA5D4B" w:rsidRDefault="00CA5D4B">
            <w:pPr>
              <w:pStyle w:val="TableParagraph"/>
              <w:spacing w:before="1"/>
              <w:rPr>
                <w:rFonts w:ascii="Arial" w:hAnsi="Arial" w:cs="Arial"/>
                <w:b/>
                <w:sz w:val="27"/>
              </w:rPr>
            </w:pPr>
          </w:p>
          <w:p w14:paraId="124B5B3B" w14:textId="77777777" w:rsidR="00CA5D4B" w:rsidRDefault="000B04DC">
            <w:pPr>
              <w:pStyle w:val="TableParagraph"/>
              <w:spacing w:before="1"/>
              <w:ind w:left="297"/>
              <w:rPr>
                <w:rFonts w:ascii="Arial" w:hAnsi="Arial" w:cs="Arial"/>
                <w:sz w:val="24"/>
              </w:rPr>
            </w:pPr>
            <w:r>
              <w:rPr>
                <w:rFonts w:ascii="Arial" w:hAnsi="Arial" w:cs="Arial"/>
                <w:sz w:val="24"/>
              </w:rPr>
              <w:t>4.6</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5.0</w:t>
            </w:r>
          </w:p>
        </w:tc>
        <w:tc>
          <w:tcPr>
            <w:tcW w:w="2196" w:type="dxa"/>
          </w:tcPr>
          <w:p w14:paraId="6FF79E67" w14:textId="77777777" w:rsidR="00CA5D4B" w:rsidRDefault="00CA5D4B">
            <w:pPr>
              <w:pStyle w:val="TableParagraph"/>
              <w:spacing w:before="1"/>
              <w:rPr>
                <w:rFonts w:ascii="Arial" w:hAnsi="Arial" w:cs="Arial"/>
                <w:b/>
                <w:sz w:val="27"/>
              </w:rPr>
            </w:pPr>
          </w:p>
          <w:p w14:paraId="0984C98F" w14:textId="77777777" w:rsidR="00CA5D4B" w:rsidRDefault="000B04DC">
            <w:pPr>
              <w:pStyle w:val="TableParagraph"/>
              <w:spacing w:before="1"/>
              <w:ind w:left="133" w:right="123"/>
              <w:jc w:val="center"/>
              <w:rPr>
                <w:rFonts w:ascii="Arial" w:hAnsi="Arial" w:cs="Arial"/>
                <w:sz w:val="24"/>
              </w:rPr>
            </w:pPr>
            <w:r>
              <w:rPr>
                <w:rFonts w:ascii="Arial" w:hAnsi="Arial" w:cs="Arial"/>
                <w:sz w:val="24"/>
              </w:rPr>
              <w:t>Strong</w:t>
            </w:r>
            <w:r>
              <w:rPr>
                <w:rFonts w:ascii="Arial" w:hAnsi="Arial" w:cs="Arial"/>
                <w:spacing w:val="-4"/>
                <w:sz w:val="24"/>
              </w:rPr>
              <w:t xml:space="preserve"> </w:t>
            </w:r>
            <w:r>
              <w:rPr>
                <w:rFonts w:ascii="Arial" w:hAnsi="Arial" w:cs="Arial"/>
                <w:spacing w:val="-2"/>
                <w:sz w:val="24"/>
              </w:rPr>
              <w:t>Agree</w:t>
            </w:r>
          </w:p>
        </w:tc>
        <w:tc>
          <w:tcPr>
            <w:tcW w:w="3579" w:type="dxa"/>
          </w:tcPr>
          <w:p w14:paraId="46353B68" w14:textId="77777777" w:rsidR="00CA5D4B" w:rsidRDefault="000B04DC">
            <w:pPr>
              <w:pStyle w:val="TableParagraph"/>
              <w:spacing w:line="276" w:lineRule="auto"/>
              <w:ind w:left="219" w:right="213" w:firstLine="5"/>
              <w:jc w:val="center"/>
              <w:rPr>
                <w:rFonts w:ascii="Arial" w:hAnsi="Arial" w:cs="Arial"/>
                <w:sz w:val="24"/>
              </w:rPr>
            </w:pPr>
            <w:r>
              <w:rPr>
                <w:rFonts w:ascii="Arial" w:hAnsi="Arial" w:cs="Arial"/>
                <w:sz w:val="24"/>
              </w:rPr>
              <w:t>The respondents strongly believe</w:t>
            </w:r>
            <w:r>
              <w:rPr>
                <w:rFonts w:ascii="Arial" w:hAnsi="Arial" w:cs="Arial"/>
                <w:spacing w:val="-11"/>
                <w:sz w:val="24"/>
              </w:rPr>
              <w:t xml:space="preserve"> </w:t>
            </w:r>
            <w:r>
              <w:rPr>
                <w:rFonts w:ascii="Arial" w:hAnsi="Arial" w:cs="Arial"/>
                <w:sz w:val="24"/>
              </w:rPr>
              <w:t>and</w:t>
            </w:r>
            <w:r>
              <w:rPr>
                <w:rFonts w:ascii="Arial" w:hAnsi="Arial" w:cs="Arial"/>
                <w:spacing w:val="-11"/>
                <w:sz w:val="24"/>
              </w:rPr>
              <w:t xml:space="preserve"> </w:t>
            </w:r>
            <w:r>
              <w:rPr>
                <w:rFonts w:ascii="Arial" w:hAnsi="Arial" w:cs="Arial"/>
                <w:sz w:val="24"/>
              </w:rPr>
              <w:t>confident</w:t>
            </w:r>
            <w:r>
              <w:rPr>
                <w:rFonts w:ascii="Arial" w:hAnsi="Arial" w:cs="Arial"/>
                <w:spacing w:val="-9"/>
                <w:sz w:val="24"/>
              </w:rPr>
              <w:t xml:space="preserve"> </w:t>
            </w:r>
            <w:r>
              <w:rPr>
                <w:rFonts w:ascii="Arial" w:hAnsi="Arial" w:cs="Arial"/>
                <w:sz w:val="24"/>
              </w:rPr>
              <w:t>that</w:t>
            </w:r>
            <w:r>
              <w:rPr>
                <w:rFonts w:ascii="Arial" w:hAnsi="Arial" w:cs="Arial"/>
                <w:spacing w:val="-9"/>
                <w:sz w:val="24"/>
              </w:rPr>
              <w:t xml:space="preserve"> </w:t>
            </w:r>
            <w:r>
              <w:rPr>
                <w:rFonts w:ascii="Arial" w:hAnsi="Arial" w:cs="Arial"/>
                <w:sz w:val="24"/>
              </w:rPr>
              <w:t>the</w:t>
            </w:r>
          </w:p>
          <w:p w14:paraId="0334D110" w14:textId="77777777" w:rsidR="00CA5D4B" w:rsidRDefault="000B04DC">
            <w:pPr>
              <w:pStyle w:val="TableParagraph"/>
              <w:ind w:left="597" w:right="589"/>
              <w:jc w:val="center"/>
              <w:rPr>
                <w:rFonts w:ascii="Arial" w:hAnsi="Arial" w:cs="Arial"/>
                <w:sz w:val="24"/>
              </w:rPr>
            </w:pPr>
            <w:r>
              <w:rPr>
                <w:rFonts w:ascii="Arial" w:hAnsi="Arial" w:cs="Arial"/>
                <w:sz w:val="24"/>
              </w:rPr>
              <w:t>system</w:t>
            </w:r>
            <w:r>
              <w:rPr>
                <w:rFonts w:ascii="Arial" w:hAnsi="Arial" w:cs="Arial"/>
                <w:spacing w:val="-1"/>
                <w:sz w:val="24"/>
              </w:rPr>
              <w:t xml:space="preserve"> </w:t>
            </w:r>
            <w:r>
              <w:rPr>
                <w:rFonts w:ascii="Arial" w:hAnsi="Arial" w:cs="Arial"/>
                <w:sz w:val="24"/>
              </w:rPr>
              <w:t>is</w:t>
            </w:r>
            <w:r>
              <w:rPr>
                <w:rFonts w:ascii="Arial" w:hAnsi="Arial" w:cs="Arial"/>
                <w:spacing w:val="-2"/>
                <w:sz w:val="24"/>
              </w:rPr>
              <w:t xml:space="preserve"> </w:t>
            </w:r>
            <w:r>
              <w:rPr>
                <w:rFonts w:ascii="Arial" w:hAnsi="Arial" w:cs="Arial"/>
                <w:sz w:val="24"/>
              </w:rPr>
              <w:t>very</w:t>
            </w:r>
            <w:r>
              <w:rPr>
                <w:rFonts w:ascii="Arial" w:hAnsi="Arial" w:cs="Arial"/>
                <w:spacing w:val="-1"/>
                <w:sz w:val="24"/>
              </w:rPr>
              <w:t xml:space="preserve"> </w:t>
            </w:r>
            <w:r>
              <w:rPr>
                <w:rFonts w:ascii="Arial" w:hAnsi="Arial" w:cs="Arial"/>
                <w:spacing w:val="-2"/>
                <w:sz w:val="24"/>
              </w:rPr>
              <w:t>usable.</w:t>
            </w:r>
          </w:p>
        </w:tc>
      </w:tr>
      <w:tr w:rsidR="00CA5D4B" w14:paraId="0089F856" w14:textId="77777777">
        <w:trPr>
          <w:trHeight w:val="952"/>
        </w:trPr>
        <w:tc>
          <w:tcPr>
            <w:tcW w:w="1322" w:type="dxa"/>
          </w:tcPr>
          <w:p w14:paraId="1E8ADC82" w14:textId="77777777" w:rsidR="00CA5D4B" w:rsidRDefault="00CA5D4B">
            <w:pPr>
              <w:pStyle w:val="TableParagraph"/>
              <w:spacing w:before="6"/>
              <w:rPr>
                <w:rFonts w:ascii="Arial" w:hAnsi="Arial" w:cs="Arial"/>
                <w:b/>
                <w:sz w:val="27"/>
              </w:rPr>
            </w:pPr>
          </w:p>
          <w:p w14:paraId="503A2F02" w14:textId="77777777" w:rsidR="00CA5D4B" w:rsidRDefault="000B04DC">
            <w:pPr>
              <w:pStyle w:val="TableParagraph"/>
              <w:ind w:left="6"/>
              <w:jc w:val="center"/>
              <w:rPr>
                <w:rFonts w:ascii="Arial" w:hAnsi="Arial" w:cs="Arial"/>
                <w:sz w:val="24"/>
              </w:rPr>
            </w:pPr>
            <w:r>
              <w:rPr>
                <w:rFonts w:ascii="Arial" w:hAnsi="Arial" w:cs="Arial"/>
                <w:w w:val="99"/>
                <w:sz w:val="24"/>
              </w:rPr>
              <w:t>4</w:t>
            </w:r>
          </w:p>
        </w:tc>
        <w:tc>
          <w:tcPr>
            <w:tcW w:w="1534" w:type="dxa"/>
          </w:tcPr>
          <w:p w14:paraId="632A3A03" w14:textId="77777777" w:rsidR="00CA5D4B" w:rsidRDefault="00CA5D4B">
            <w:pPr>
              <w:pStyle w:val="TableParagraph"/>
              <w:spacing w:before="6"/>
              <w:rPr>
                <w:rFonts w:ascii="Arial" w:hAnsi="Arial" w:cs="Arial"/>
                <w:b/>
                <w:sz w:val="27"/>
              </w:rPr>
            </w:pPr>
          </w:p>
          <w:p w14:paraId="66008092" w14:textId="77777777" w:rsidR="00CA5D4B" w:rsidRDefault="000B04DC">
            <w:pPr>
              <w:pStyle w:val="TableParagraph"/>
              <w:ind w:left="297"/>
              <w:rPr>
                <w:rFonts w:ascii="Arial" w:hAnsi="Arial" w:cs="Arial"/>
                <w:sz w:val="24"/>
              </w:rPr>
            </w:pPr>
            <w:r>
              <w:rPr>
                <w:rFonts w:ascii="Arial" w:hAnsi="Arial" w:cs="Arial"/>
                <w:sz w:val="24"/>
              </w:rPr>
              <w:t>3.7</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4.5</w:t>
            </w:r>
          </w:p>
        </w:tc>
        <w:tc>
          <w:tcPr>
            <w:tcW w:w="2196" w:type="dxa"/>
          </w:tcPr>
          <w:p w14:paraId="3C514811" w14:textId="77777777" w:rsidR="00CA5D4B" w:rsidRDefault="00CA5D4B">
            <w:pPr>
              <w:pStyle w:val="TableParagraph"/>
              <w:spacing w:before="6"/>
              <w:rPr>
                <w:rFonts w:ascii="Arial" w:hAnsi="Arial" w:cs="Arial"/>
                <w:b/>
                <w:sz w:val="27"/>
              </w:rPr>
            </w:pPr>
          </w:p>
          <w:p w14:paraId="154684A7" w14:textId="77777777" w:rsidR="00CA5D4B" w:rsidRDefault="000B04DC">
            <w:pPr>
              <w:pStyle w:val="TableParagraph"/>
              <w:ind w:left="131" w:right="123"/>
              <w:jc w:val="center"/>
              <w:rPr>
                <w:rFonts w:ascii="Arial" w:hAnsi="Arial" w:cs="Arial"/>
                <w:sz w:val="24"/>
              </w:rPr>
            </w:pPr>
            <w:r>
              <w:rPr>
                <w:rFonts w:ascii="Arial" w:hAnsi="Arial" w:cs="Arial"/>
                <w:sz w:val="24"/>
              </w:rPr>
              <w:t>Tend</w:t>
            </w:r>
            <w:r>
              <w:rPr>
                <w:rFonts w:ascii="Arial" w:hAnsi="Arial" w:cs="Arial"/>
                <w:spacing w:val="-4"/>
                <w:sz w:val="24"/>
              </w:rPr>
              <w:t xml:space="preserve"> </w:t>
            </w:r>
            <w:r>
              <w:rPr>
                <w:rFonts w:ascii="Arial" w:hAnsi="Arial" w:cs="Arial"/>
                <w:sz w:val="24"/>
              </w:rPr>
              <w:t>to</w:t>
            </w:r>
            <w:r>
              <w:rPr>
                <w:rFonts w:ascii="Arial" w:hAnsi="Arial" w:cs="Arial"/>
                <w:spacing w:val="-1"/>
                <w:sz w:val="24"/>
              </w:rPr>
              <w:t xml:space="preserve"> </w:t>
            </w:r>
            <w:r>
              <w:rPr>
                <w:rFonts w:ascii="Arial" w:hAnsi="Arial" w:cs="Arial"/>
                <w:spacing w:val="-2"/>
                <w:sz w:val="24"/>
              </w:rPr>
              <w:t>Agree</w:t>
            </w:r>
          </w:p>
        </w:tc>
        <w:tc>
          <w:tcPr>
            <w:tcW w:w="3579" w:type="dxa"/>
          </w:tcPr>
          <w:p w14:paraId="4D5BB14A" w14:textId="77777777" w:rsidR="00CA5D4B" w:rsidRDefault="000B04DC">
            <w:pPr>
              <w:pStyle w:val="TableParagraph"/>
              <w:spacing w:line="276" w:lineRule="auto"/>
              <w:ind w:left="442" w:right="431" w:hanging="2"/>
              <w:jc w:val="center"/>
              <w:rPr>
                <w:rFonts w:ascii="Arial" w:hAnsi="Arial" w:cs="Arial"/>
                <w:sz w:val="24"/>
              </w:rPr>
            </w:pPr>
            <w:r>
              <w:rPr>
                <w:rFonts w:ascii="Arial" w:hAnsi="Arial" w:cs="Arial"/>
                <w:sz w:val="24"/>
              </w:rPr>
              <w:t>The respondents tend to believe</w:t>
            </w:r>
            <w:r>
              <w:rPr>
                <w:rFonts w:ascii="Arial" w:hAnsi="Arial" w:cs="Arial"/>
                <w:spacing w:val="-11"/>
                <w:sz w:val="24"/>
              </w:rPr>
              <w:t xml:space="preserve"> </w:t>
            </w:r>
            <w:r>
              <w:rPr>
                <w:rFonts w:ascii="Arial" w:hAnsi="Arial" w:cs="Arial"/>
                <w:sz w:val="24"/>
              </w:rPr>
              <w:t>that</w:t>
            </w:r>
            <w:r>
              <w:rPr>
                <w:rFonts w:ascii="Arial" w:hAnsi="Arial" w:cs="Arial"/>
                <w:spacing w:val="-11"/>
                <w:sz w:val="24"/>
              </w:rPr>
              <w:t xml:space="preserve"> </w:t>
            </w:r>
            <w:r>
              <w:rPr>
                <w:rFonts w:ascii="Arial" w:hAnsi="Arial" w:cs="Arial"/>
                <w:sz w:val="24"/>
              </w:rPr>
              <w:t>the</w:t>
            </w:r>
            <w:r>
              <w:rPr>
                <w:rFonts w:ascii="Arial" w:hAnsi="Arial" w:cs="Arial"/>
                <w:spacing w:val="-9"/>
                <w:sz w:val="24"/>
              </w:rPr>
              <w:t xml:space="preserve"> </w:t>
            </w:r>
            <w:r>
              <w:rPr>
                <w:rFonts w:ascii="Arial" w:hAnsi="Arial" w:cs="Arial"/>
                <w:sz w:val="24"/>
              </w:rPr>
              <w:t>system</w:t>
            </w:r>
            <w:r>
              <w:rPr>
                <w:rFonts w:ascii="Arial" w:hAnsi="Arial" w:cs="Arial"/>
                <w:spacing w:val="-10"/>
                <w:sz w:val="24"/>
              </w:rPr>
              <w:t xml:space="preserve"> </w:t>
            </w:r>
            <w:r>
              <w:rPr>
                <w:rFonts w:ascii="Arial" w:hAnsi="Arial" w:cs="Arial"/>
                <w:sz w:val="24"/>
              </w:rPr>
              <w:t>is</w:t>
            </w:r>
          </w:p>
          <w:p w14:paraId="51AD4DAE" w14:textId="77777777" w:rsidR="00CA5D4B" w:rsidRDefault="000B04DC">
            <w:pPr>
              <w:pStyle w:val="TableParagraph"/>
              <w:spacing w:before="1"/>
              <w:ind w:left="597" w:right="588"/>
              <w:jc w:val="center"/>
              <w:rPr>
                <w:rFonts w:ascii="Arial" w:hAnsi="Arial" w:cs="Arial"/>
                <w:sz w:val="24"/>
              </w:rPr>
            </w:pPr>
            <w:r>
              <w:rPr>
                <w:rFonts w:ascii="Arial" w:hAnsi="Arial" w:cs="Arial"/>
                <w:spacing w:val="-2"/>
                <w:sz w:val="24"/>
              </w:rPr>
              <w:t>usable.</w:t>
            </w:r>
          </w:p>
        </w:tc>
      </w:tr>
      <w:tr w:rsidR="00CA5D4B" w14:paraId="0FCF982B" w14:textId="77777777">
        <w:trPr>
          <w:trHeight w:val="633"/>
        </w:trPr>
        <w:tc>
          <w:tcPr>
            <w:tcW w:w="1322" w:type="dxa"/>
          </w:tcPr>
          <w:p w14:paraId="4808B2D7" w14:textId="77777777" w:rsidR="00CA5D4B" w:rsidRDefault="000B04DC">
            <w:pPr>
              <w:pStyle w:val="TableParagraph"/>
              <w:spacing w:before="158"/>
              <w:ind w:left="6"/>
              <w:jc w:val="center"/>
              <w:rPr>
                <w:rFonts w:ascii="Arial" w:hAnsi="Arial" w:cs="Arial"/>
                <w:sz w:val="24"/>
              </w:rPr>
            </w:pPr>
            <w:r>
              <w:rPr>
                <w:rFonts w:ascii="Arial" w:hAnsi="Arial" w:cs="Arial"/>
                <w:w w:val="99"/>
                <w:sz w:val="24"/>
              </w:rPr>
              <w:t>3</w:t>
            </w:r>
          </w:p>
        </w:tc>
        <w:tc>
          <w:tcPr>
            <w:tcW w:w="1534" w:type="dxa"/>
          </w:tcPr>
          <w:p w14:paraId="10C1B368" w14:textId="77777777" w:rsidR="00CA5D4B" w:rsidRDefault="000B04DC">
            <w:pPr>
              <w:pStyle w:val="TableParagraph"/>
              <w:spacing w:before="158"/>
              <w:ind w:left="297"/>
              <w:rPr>
                <w:rFonts w:ascii="Arial" w:hAnsi="Arial" w:cs="Arial"/>
                <w:sz w:val="24"/>
              </w:rPr>
            </w:pPr>
            <w:r>
              <w:rPr>
                <w:rFonts w:ascii="Arial" w:hAnsi="Arial" w:cs="Arial"/>
                <w:sz w:val="24"/>
              </w:rPr>
              <w:t>2.8</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3.6</w:t>
            </w:r>
          </w:p>
        </w:tc>
        <w:tc>
          <w:tcPr>
            <w:tcW w:w="2196" w:type="dxa"/>
          </w:tcPr>
          <w:p w14:paraId="720C5ECA" w14:textId="77777777" w:rsidR="00CA5D4B" w:rsidRDefault="000B04DC">
            <w:pPr>
              <w:pStyle w:val="TableParagraph"/>
              <w:ind w:left="130" w:right="123"/>
              <w:jc w:val="center"/>
              <w:rPr>
                <w:rFonts w:ascii="Arial" w:hAnsi="Arial" w:cs="Arial"/>
                <w:sz w:val="24"/>
              </w:rPr>
            </w:pPr>
            <w:r>
              <w:rPr>
                <w:rFonts w:ascii="Arial" w:hAnsi="Arial" w:cs="Arial"/>
                <w:sz w:val="24"/>
              </w:rPr>
              <w:t>Neither</w:t>
            </w:r>
            <w:r>
              <w:rPr>
                <w:rFonts w:ascii="Arial" w:hAnsi="Arial" w:cs="Arial"/>
                <w:spacing w:val="-12"/>
                <w:sz w:val="24"/>
              </w:rPr>
              <w:t xml:space="preserve"> </w:t>
            </w:r>
            <w:r>
              <w:rPr>
                <w:rFonts w:ascii="Arial" w:hAnsi="Arial" w:cs="Arial"/>
                <w:sz w:val="24"/>
              </w:rPr>
              <w:t>Agree</w:t>
            </w:r>
            <w:r>
              <w:rPr>
                <w:rFonts w:ascii="Arial" w:hAnsi="Arial" w:cs="Arial"/>
                <w:spacing w:val="-12"/>
                <w:sz w:val="24"/>
              </w:rPr>
              <w:t xml:space="preserve"> </w:t>
            </w:r>
            <w:r>
              <w:rPr>
                <w:rFonts w:ascii="Arial" w:hAnsi="Arial" w:cs="Arial"/>
                <w:spacing w:val="-5"/>
                <w:sz w:val="24"/>
              </w:rPr>
              <w:t>nor</w:t>
            </w:r>
          </w:p>
          <w:p w14:paraId="5F9D6C8F" w14:textId="77777777" w:rsidR="00CA5D4B" w:rsidRDefault="000B04DC">
            <w:pPr>
              <w:pStyle w:val="TableParagraph"/>
              <w:spacing w:before="41"/>
              <w:ind w:left="132" w:right="123"/>
              <w:jc w:val="center"/>
              <w:rPr>
                <w:rFonts w:ascii="Arial" w:hAnsi="Arial" w:cs="Arial"/>
                <w:sz w:val="24"/>
              </w:rPr>
            </w:pPr>
            <w:r>
              <w:rPr>
                <w:rFonts w:ascii="Arial" w:hAnsi="Arial" w:cs="Arial"/>
                <w:spacing w:val="-2"/>
                <w:sz w:val="24"/>
              </w:rPr>
              <w:t>Disagree</w:t>
            </w:r>
          </w:p>
        </w:tc>
        <w:tc>
          <w:tcPr>
            <w:tcW w:w="3579" w:type="dxa"/>
          </w:tcPr>
          <w:p w14:paraId="355A897C" w14:textId="77777777" w:rsidR="00CA5D4B" w:rsidRDefault="000B04DC">
            <w:pPr>
              <w:pStyle w:val="TableParagraph"/>
              <w:ind w:left="154"/>
              <w:rPr>
                <w:rFonts w:ascii="Arial" w:hAnsi="Arial" w:cs="Arial"/>
                <w:sz w:val="24"/>
              </w:rPr>
            </w:pPr>
            <w:r>
              <w:rPr>
                <w:rFonts w:ascii="Arial" w:hAnsi="Arial" w:cs="Arial"/>
                <w:sz w:val="24"/>
              </w:rPr>
              <w:t>The</w:t>
            </w:r>
            <w:r>
              <w:rPr>
                <w:rFonts w:ascii="Arial" w:hAnsi="Arial" w:cs="Arial"/>
                <w:spacing w:val="-3"/>
                <w:sz w:val="24"/>
              </w:rPr>
              <w:t xml:space="preserve"> </w:t>
            </w:r>
            <w:r>
              <w:rPr>
                <w:rFonts w:ascii="Arial" w:hAnsi="Arial" w:cs="Arial"/>
                <w:sz w:val="24"/>
              </w:rPr>
              <w:t>respondents</w:t>
            </w:r>
            <w:r>
              <w:rPr>
                <w:rFonts w:ascii="Arial" w:hAnsi="Arial" w:cs="Arial"/>
                <w:spacing w:val="-5"/>
                <w:sz w:val="24"/>
              </w:rPr>
              <w:t xml:space="preserve"> </w:t>
            </w:r>
            <w:r>
              <w:rPr>
                <w:rFonts w:ascii="Arial" w:hAnsi="Arial" w:cs="Arial"/>
                <w:sz w:val="24"/>
              </w:rPr>
              <w:t>are</w:t>
            </w:r>
            <w:r>
              <w:rPr>
                <w:rFonts w:ascii="Arial" w:hAnsi="Arial" w:cs="Arial"/>
                <w:spacing w:val="-4"/>
                <w:sz w:val="24"/>
              </w:rPr>
              <w:t xml:space="preserve"> </w:t>
            </w:r>
            <w:r>
              <w:rPr>
                <w:rFonts w:ascii="Arial" w:hAnsi="Arial" w:cs="Arial"/>
                <w:sz w:val="24"/>
              </w:rPr>
              <w:t>neutral</w:t>
            </w:r>
            <w:r>
              <w:rPr>
                <w:rFonts w:ascii="Arial" w:hAnsi="Arial" w:cs="Arial"/>
                <w:spacing w:val="-3"/>
                <w:sz w:val="24"/>
              </w:rPr>
              <w:t xml:space="preserve"> </w:t>
            </w:r>
            <w:r>
              <w:rPr>
                <w:rFonts w:ascii="Arial" w:hAnsi="Arial" w:cs="Arial"/>
                <w:spacing w:val="-5"/>
                <w:sz w:val="24"/>
              </w:rPr>
              <w:t>in</w:t>
            </w:r>
          </w:p>
          <w:p w14:paraId="6D592439" w14:textId="77777777" w:rsidR="00CA5D4B" w:rsidRDefault="000B04DC">
            <w:pPr>
              <w:pStyle w:val="TableParagraph"/>
              <w:spacing w:before="41"/>
              <w:ind w:left="127"/>
              <w:rPr>
                <w:rFonts w:ascii="Arial" w:hAnsi="Arial" w:cs="Arial"/>
                <w:sz w:val="24"/>
              </w:rPr>
            </w:pPr>
            <w:r>
              <w:rPr>
                <w:rFonts w:ascii="Arial" w:hAnsi="Arial" w:cs="Arial"/>
                <w:sz w:val="24"/>
              </w:rPr>
              <w:t>trusting</w:t>
            </w:r>
            <w:r>
              <w:rPr>
                <w:rFonts w:ascii="Arial" w:hAnsi="Arial" w:cs="Arial"/>
                <w:spacing w:val="-3"/>
                <w:sz w:val="24"/>
              </w:rPr>
              <w:t xml:space="preserve"> </w:t>
            </w:r>
            <w:r>
              <w:rPr>
                <w:rFonts w:ascii="Arial" w:hAnsi="Arial" w:cs="Arial"/>
                <w:sz w:val="24"/>
              </w:rPr>
              <w:t>that</w:t>
            </w:r>
            <w:r>
              <w:rPr>
                <w:rFonts w:ascii="Arial" w:hAnsi="Arial" w:cs="Arial"/>
                <w:spacing w:val="-5"/>
                <w:sz w:val="24"/>
              </w:rPr>
              <w:t xml:space="preserve"> </w:t>
            </w:r>
            <w:r>
              <w:rPr>
                <w:rFonts w:ascii="Arial" w:hAnsi="Arial" w:cs="Arial"/>
                <w:sz w:val="24"/>
              </w:rPr>
              <w:t>the</w:t>
            </w:r>
            <w:r>
              <w:rPr>
                <w:rFonts w:ascii="Arial" w:hAnsi="Arial" w:cs="Arial"/>
                <w:spacing w:val="-3"/>
                <w:sz w:val="24"/>
              </w:rPr>
              <w:t xml:space="preserve"> </w:t>
            </w:r>
            <w:r>
              <w:rPr>
                <w:rFonts w:ascii="Arial" w:hAnsi="Arial" w:cs="Arial"/>
                <w:sz w:val="24"/>
              </w:rPr>
              <w:t>system</w:t>
            </w:r>
            <w:r>
              <w:rPr>
                <w:rFonts w:ascii="Arial" w:hAnsi="Arial" w:cs="Arial"/>
                <w:spacing w:val="-1"/>
                <w:sz w:val="24"/>
              </w:rPr>
              <w:t xml:space="preserve"> </w:t>
            </w:r>
            <w:r>
              <w:rPr>
                <w:rFonts w:ascii="Arial" w:hAnsi="Arial" w:cs="Arial"/>
                <w:spacing w:val="-2"/>
                <w:sz w:val="24"/>
              </w:rPr>
              <w:t>usable.</w:t>
            </w:r>
          </w:p>
        </w:tc>
      </w:tr>
      <w:tr w:rsidR="00CA5D4B" w14:paraId="265E9202" w14:textId="77777777">
        <w:trPr>
          <w:trHeight w:val="635"/>
        </w:trPr>
        <w:tc>
          <w:tcPr>
            <w:tcW w:w="1322" w:type="dxa"/>
          </w:tcPr>
          <w:p w14:paraId="2A0D6E08" w14:textId="77777777" w:rsidR="00CA5D4B" w:rsidRDefault="000B04DC">
            <w:pPr>
              <w:pStyle w:val="TableParagraph"/>
              <w:spacing w:before="161"/>
              <w:ind w:left="6"/>
              <w:jc w:val="center"/>
              <w:rPr>
                <w:rFonts w:ascii="Arial" w:hAnsi="Arial" w:cs="Arial"/>
                <w:sz w:val="24"/>
              </w:rPr>
            </w:pPr>
            <w:r>
              <w:rPr>
                <w:rFonts w:ascii="Arial" w:hAnsi="Arial" w:cs="Arial"/>
                <w:w w:val="99"/>
                <w:sz w:val="24"/>
              </w:rPr>
              <w:t>2</w:t>
            </w:r>
          </w:p>
        </w:tc>
        <w:tc>
          <w:tcPr>
            <w:tcW w:w="1534" w:type="dxa"/>
          </w:tcPr>
          <w:p w14:paraId="6042FC86" w14:textId="77777777" w:rsidR="00CA5D4B" w:rsidRDefault="000B04DC">
            <w:pPr>
              <w:pStyle w:val="TableParagraph"/>
              <w:spacing w:before="161"/>
              <w:ind w:left="358"/>
              <w:rPr>
                <w:rFonts w:ascii="Arial" w:hAnsi="Arial" w:cs="Arial"/>
                <w:sz w:val="24"/>
              </w:rPr>
            </w:pPr>
            <w:r>
              <w:rPr>
                <w:rFonts w:ascii="Arial" w:hAnsi="Arial" w:cs="Arial"/>
                <w:sz w:val="24"/>
              </w:rPr>
              <w:t>1.9</w:t>
            </w:r>
            <w:r>
              <w:rPr>
                <w:rFonts w:ascii="Arial" w:hAnsi="Arial" w:cs="Arial"/>
                <w:spacing w:val="-1"/>
                <w:sz w:val="24"/>
              </w:rPr>
              <w:t xml:space="preserve"> </w:t>
            </w:r>
            <w:r>
              <w:rPr>
                <w:rFonts w:ascii="Arial" w:hAnsi="Arial" w:cs="Arial"/>
                <w:sz w:val="24"/>
              </w:rPr>
              <w:t>-</w:t>
            </w:r>
            <w:r>
              <w:rPr>
                <w:rFonts w:ascii="Arial" w:hAnsi="Arial" w:cs="Arial"/>
                <w:spacing w:val="-5"/>
                <w:sz w:val="24"/>
              </w:rPr>
              <w:t>2.7</w:t>
            </w:r>
          </w:p>
        </w:tc>
        <w:tc>
          <w:tcPr>
            <w:tcW w:w="2196" w:type="dxa"/>
          </w:tcPr>
          <w:p w14:paraId="04DE95CC" w14:textId="77777777" w:rsidR="00CA5D4B" w:rsidRDefault="000B04DC">
            <w:pPr>
              <w:pStyle w:val="TableParagraph"/>
              <w:spacing w:before="161"/>
              <w:ind w:left="133" w:right="123"/>
              <w:jc w:val="center"/>
              <w:rPr>
                <w:rFonts w:ascii="Arial" w:hAnsi="Arial" w:cs="Arial"/>
                <w:sz w:val="24"/>
              </w:rPr>
            </w:pPr>
            <w:r>
              <w:rPr>
                <w:rFonts w:ascii="Arial" w:hAnsi="Arial" w:cs="Arial"/>
                <w:sz w:val="24"/>
              </w:rPr>
              <w:t>Tend</w:t>
            </w:r>
            <w:r>
              <w:rPr>
                <w:rFonts w:ascii="Arial" w:hAnsi="Arial" w:cs="Arial"/>
                <w:spacing w:val="-2"/>
                <w:sz w:val="24"/>
              </w:rPr>
              <w:t xml:space="preserve"> </w:t>
            </w:r>
            <w:r>
              <w:rPr>
                <w:rFonts w:ascii="Arial" w:hAnsi="Arial" w:cs="Arial"/>
                <w:sz w:val="24"/>
              </w:rPr>
              <w:t>to</w:t>
            </w:r>
            <w:r>
              <w:rPr>
                <w:rFonts w:ascii="Arial" w:hAnsi="Arial" w:cs="Arial"/>
                <w:spacing w:val="-1"/>
                <w:sz w:val="24"/>
              </w:rPr>
              <w:t xml:space="preserve"> </w:t>
            </w:r>
            <w:r>
              <w:rPr>
                <w:rFonts w:ascii="Arial" w:hAnsi="Arial" w:cs="Arial"/>
                <w:spacing w:val="-2"/>
                <w:sz w:val="24"/>
              </w:rPr>
              <w:t>Disagree</w:t>
            </w:r>
          </w:p>
        </w:tc>
        <w:tc>
          <w:tcPr>
            <w:tcW w:w="3579" w:type="dxa"/>
          </w:tcPr>
          <w:p w14:paraId="6A2562E9" w14:textId="77777777" w:rsidR="00CA5D4B" w:rsidRDefault="000B04DC">
            <w:pPr>
              <w:pStyle w:val="TableParagraph"/>
              <w:spacing w:before="2"/>
              <w:ind w:left="286"/>
              <w:rPr>
                <w:rFonts w:ascii="Arial" w:hAnsi="Arial" w:cs="Arial"/>
                <w:sz w:val="24"/>
              </w:rPr>
            </w:pPr>
            <w:r>
              <w:rPr>
                <w:rFonts w:ascii="Arial" w:hAnsi="Arial" w:cs="Arial"/>
                <w:sz w:val="24"/>
              </w:rPr>
              <w:t>The</w:t>
            </w:r>
            <w:r>
              <w:rPr>
                <w:rFonts w:ascii="Arial" w:hAnsi="Arial" w:cs="Arial"/>
                <w:spacing w:val="-3"/>
                <w:sz w:val="24"/>
              </w:rPr>
              <w:t xml:space="preserve"> </w:t>
            </w:r>
            <w:r>
              <w:rPr>
                <w:rFonts w:ascii="Arial" w:hAnsi="Arial" w:cs="Arial"/>
                <w:sz w:val="24"/>
              </w:rPr>
              <w:t>respondents</w:t>
            </w:r>
            <w:r>
              <w:rPr>
                <w:rFonts w:ascii="Arial" w:hAnsi="Arial" w:cs="Arial"/>
                <w:spacing w:val="-4"/>
                <w:sz w:val="24"/>
              </w:rPr>
              <w:t xml:space="preserve"> </w:t>
            </w:r>
            <w:r>
              <w:rPr>
                <w:rFonts w:ascii="Arial" w:hAnsi="Arial" w:cs="Arial"/>
                <w:sz w:val="24"/>
              </w:rPr>
              <w:t>tend</w:t>
            </w:r>
            <w:r>
              <w:rPr>
                <w:rFonts w:ascii="Arial" w:hAnsi="Arial" w:cs="Arial"/>
                <w:spacing w:val="-4"/>
                <w:sz w:val="24"/>
              </w:rPr>
              <w:t xml:space="preserve"> </w:t>
            </w:r>
            <w:r>
              <w:rPr>
                <w:rFonts w:ascii="Arial" w:hAnsi="Arial" w:cs="Arial"/>
                <w:sz w:val="24"/>
              </w:rPr>
              <w:t>not</w:t>
            </w:r>
            <w:r>
              <w:rPr>
                <w:rFonts w:ascii="Arial" w:hAnsi="Arial" w:cs="Arial"/>
                <w:spacing w:val="-2"/>
                <w:sz w:val="24"/>
              </w:rPr>
              <w:t xml:space="preserve"> </w:t>
            </w:r>
            <w:r>
              <w:rPr>
                <w:rFonts w:ascii="Arial" w:hAnsi="Arial" w:cs="Arial"/>
                <w:spacing w:val="-5"/>
                <w:sz w:val="24"/>
              </w:rPr>
              <w:t>to</w:t>
            </w:r>
          </w:p>
          <w:p w14:paraId="37508080" w14:textId="77777777" w:rsidR="00CA5D4B" w:rsidRDefault="000B04DC">
            <w:pPr>
              <w:pStyle w:val="TableParagraph"/>
              <w:spacing w:before="41"/>
              <w:ind w:left="168"/>
              <w:rPr>
                <w:rFonts w:ascii="Arial" w:hAnsi="Arial" w:cs="Arial"/>
                <w:sz w:val="24"/>
              </w:rPr>
            </w:pPr>
            <w:r>
              <w:rPr>
                <w:rFonts w:ascii="Arial" w:hAnsi="Arial" w:cs="Arial"/>
                <w:sz w:val="24"/>
              </w:rPr>
              <w:t>trust</w:t>
            </w:r>
            <w:r>
              <w:rPr>
                <w:rFonts w:ascii="Arial" w:hAnsi="Arial" w:cs="Arial"/>
                <w:spacing w:val="-3"/>
                <w:sz w:val="24"/>
              </w:rPr>
              <w:t xml:space="preserve"> </w:t>
            </w:r>
            <w:r>
              <w:rPr>
                <w:rFonts w:ascii="Arial" w:hAnsi="Arial" w:cs="Arial"/>
                <w:sz w:val="24"/>
              </w:rPr>
              <w:t>that</w:t>
            </w:r>
            <w:r>
              <w:rPr>
                <w:rFonts w:ascii="Arial" w:hAnsi="Arial" w:cs="Arial"/>
                <w:spacing w:val="-2"/>
                <w:sz w:val="24"/>
              </w:rPr>
              <w:t xml:space="preserve"> </w:t>
            </w:r>
            <w:r>
              <w:rPr>
                <w:rFonts w:ascii="Arial" w:hAnsi="Arial" w:cs="Arial"/>
                <w:sz w:val="24"/>
              </w:rPr>
              <w:t>the</w:t>
            </w:r>
            <w:r>
              <w:rPr>
                <w:rFonts w:ascii="Arial" w:hAnsi="Arial" w:cs="Arial"/>
                <w:spacing w:val="-2"/>
                <w:sz w:val="24"/>
              </w:rPr>
              <w:t xml:space="preserve"> </w:t>
            </w:r>
            <w:r>
              <w:rPr>
                <w:rFonts w:ascii="Arial" w:hAnsi="Arial" w:cs="Arial"/>
                <w:sz w:val="24"/>
              </w:rPr>
              <w:t>system</w:t>
            </w:r>
            <w:r>
              <w:rPr>
                <w:rFonts w:ascii="Arial" w:hAnsi="Arial" w:cs="Arial"/>
                <w:spacing w:val="-1"/>
                <w:sz w:val="24"/>
              </w:rPr>
              <w:t xml:space="preserve"> </w:t>
            </w:r>
            <w:r>
              <w:rPr>
                <w:rFonts w:ascii="Arial" w:hAnsi="Arial" w:cs="Arial"/>
                <w:sz w:val="24"/>
              </w:rPr>
              <w:t>is</w:t>
            </w:r>
            <w:r>
              <w:rPr>
                <w:rFonts w:ascii="Arial" w:hAnsi="Arial" w:cs="Arial"/>
                <w:spacing w:val="-4"/>
                <w:sz w:val="24"/>
              </w:rPr>
              <w:t xml:space="preserve"> </w:t>
            </w:r>
            <w:r>
              <w:rPr>
                <w:rFonts w:ascii="Arial" w:hAnsi="Arial" w:cs="Arial"/>
                <w:spacing w:val="-2"/>
                <w:sz w:val="24"/>
              </w:rPr>
              <w:t>usable.</w:t>
            </w:r>
          </w:p>
        </w:tc>
      </w:tr>
      <w:tr w:rsidR="00CA5D4B" w14:paraId="18F9987D" w14:textId="77777777">
        <w:trPr>
          <w:trHeight w:val="952"/>
        </w:trPr>
        <w:tc>
          <w:tcPr>
            <w:tcW w:w="1322" w:type="dxa"/>
          </w:tcPr>
          <w:p w14:paraId="15141299" w14:textId="77777777" w:rsidR="00CA5D4B" w:rsidRDefault="00CA5D4B">
            <w:pPr>
              <w:pStyle w:val="TableParagraph"/>
              <w:spacing w:before="6"/>
              <w:rPr>
                <w:rFonts w:ascii="Arial" w:hAnsi="Arial" w:cs="Arial"/>
                <w:b/>
                <w:sz w:val="27"/>
              </w:rPr>
            </w:pPr>
          </w:p>
          <w:p w14:paraId="3E1A3014" w14:textId="77777777" w:rsidR="00CA5D4B" w:rsidRDefault="000B04DC">
            <w:pPr>
              <w:pStyle w:val="TableParagraph"/>
              <w:ind w:left="6"/>
              <w:jc w:val="center"/>
              <w:rPr>
                <w:rFonts w:ascii="Arial" w:hAnsi="Arial" w:cs="Arial"/>
                <w:sz w:val="24"/>
              </w:rPr>
            </w:pPr>
            <w:r>
              <w:rPr>
                <w:rFonts w:ascii="Arial" w:hAnsi="Arial" w:cs="Arial"/>
                <w:w w:val="99"/>
                <w:sz w:val="24"/>
              </w:rPr>
              <w:t>1</w:t>
            </w:r>
          </w:p>
        </w:tc>
        <w:tc>
          <w:tcPr>
            <w:tcW w:w="1534" w:type="dxa"/>
          </w:tcPr>
          <w:p w14:paraId="0DB34776" w14:textId="77777777" w:rsidR="00CA5D4B" w:rsidRDefault="00CA5D4B">
            <w:pPr>
              <w:pStyle w:val="TableParagraph"/>
              <w:spacing w:before="6"/>
              <w:rPr>
                <w:rFonts w:ascii="Arial" w:hAnsi="Arial" w:cs="Arial"/>
                <w:b/>
                <w:sz w:val="27"/>
              </w:rPr>
            </w:pPr>
          </w:p>
          <w:p w14:paraId="31C92554" w14:textId="77777777" w:rsidR="00CA5D4B" w:rsidRDefault="000B04DC">
            <w:pPr>
              <w:pStyle w:val="TableParagraph"/>
              <w:ind w:left="297"/>
              <w:rPr>
                <w:rFonts w:ascii="Arial" w:hAnsi="Arial" w:cs="Arial"/>
                <w:sz w:val="24"/>
              </w:rPr>
            </w:pPr>
            <w:r>
              <w:rPr>
                <w:rFonts w:ascii="Arial" w:hAnsi="Arial" w:cs="Arial"/>
                <w:sz w:val="24"/>
              </w:rPr>
              <w:t>1.0</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1.8</w:t>
            </w:r>
          </w:p>
        </w:tc>
        <w:tc>
          <w:tcPr>
            <w:tcW w:w="2196" w:type="dxa"/>
          </w:tcPr>
          <w:p w14:paraId="0CA9C87B" w14:textId="77777777" w:rsidR="00CA5D4B" w:rsidRDefault="00CA5D4B">
            <w:pPr>
              <w:pStyle w:val="TableParagraph"/>
              <w:spacing w:before="6"/>
              <w:rPr>
                <w:rFonts w:ascii="Arial" w:hAnsi="Arial" w:cs="Arial"/>
                <w:b/>
                <w:sz w:val="27"/>
              </w:rPr>
            </w:pPr>
          </w:p>
          <w:p w14:paraId="687CDCAA" w14:textId="77777777" w:rsidR="00CA5D4B" w:rsidRDefault="000B04DC">
            <w:pPr>
              <w:pStyle w:val="TableParagraph"/>
              <w:ind w:left="133" w:right="123"/>
              <w:jc w:val="center"/>
              <w:rPr>
                <w:rFonts w:ascii="Arial" w:hAnsi="Arial" w:cs="Arial"/>
                <w:sz w:val="24"/>
              </w:rPr>
            </w:pPr>
            <w:r>
              <w:rPr>
                <w:rFonts w:ascii="Arial" w:hAnsi="Arial" w:cs="Arial"/>
                <w:sz w:val="24"/>
              </w:rPr>
              <w:t>Strongly</w:t>
            </w:r>
            <w:r>
              <w:rPr>
                <w:rFonts w:ascii="Arial" w:hAnsi="Arial" w:cs="Arial"/>
                <w:spacing w:val="-2"/>
                <w:sz w:val="24"/>
              </w:rPr>
              <w:t xml:space="preserve"> Disagree</w:t>
            </w:r>
          </w:p>
        </w:tc>
        <w:tc>
          <w:tcPr>
            <w:tcW w:w="3579" w:type="dxa"/>
          </w:tcPr>
          <w:p w14:paraId="192A58A0" w14:textId="77777777" w:rsidR="00CA5D4B" w:rsidRDefault="000B04DC">
            <w:pPr>
              <w:pStyle w:val="TableParagraph"/>
              <w:spacing w:line="276" w:lineRule="auto"/>
              <w:ind w:left="240" w:right="230" w:firstLine="1"/>
              <w:jc w:val="center"/>
              <w:rPr>
                <w:rFonts w:ascii="Arial" w:hAnsi="Arial" w:cs="Arial"/>
                <w:sz w:val="24"/>
              </w:rPr>
            </w:pPr>
            <w:r>
              <w:rPr>
                <w:rFonts w:ascii="Arial" w:hAnsi="Arial" w:cs="Arial"/>
                <w:sz w:val="24"/>
              </w:rPr>
              <w:t>The respondents strongly believe</w:t>
            </w:r>
            <w:r>
              <w:rPr>
                <w:rFonts w:ascii="Arial" w:hAnsi="Arial" w:cs="Arial"/>
                <w:spacing w:val="-9"/>
                <w:sz w:val="24"/>
              </w:rPr>
              <w:t xml:space="preserve"> </w:t>
            </w:r>
            <w:r>
              <w:rPr>
                <w:rFonts w:ascii="Arial" w:hAnsi="Arial" w:cs="Arial"/>
                <w:sz w:val="24"/>
              </w:rPr>
              <w:t>that</w:t>
            </w:r>
            <w:r>
              <w:rPr>
                <w:rFonts w:ascii="Arial" w:hAnsi="Arial" w:cs="Arial"/>
                <w:spacing w:val="-9"/>
                <w:sz w:val="24"/>
              </w:rPr>
              <w:t xml:space="preserve"> </w:t>
            </w:r>
            <w:r>
              <w:rPr>
                <w:rFonts w:ascii="Arial" w:hAnsi="Arial" w:cs="Arial"/>
                <w:sz w:val="24"/>
              </w:rPr>
              <w:t>the</w:t>
            </w:r>
            <w:r>
              <w:rPr>
                <w:rFonts w:ascii="Arial" w:hAnsi="Arial" w:cs="Arial"/>
                <w:spacing w:val="-7"/>
                <w:sz w:val="24"/>
              </w:rPr>
              <w:t xml:space="preserve"> </w:t>
            </w:r>
            <w:r>
              <w:rPr>
                <w:rFonts w:ascii="Arial" w:hAnsi="Arial" w:cs="Arial"/>
                <w:sz w:val="24"/>
              </w:rPr>
              <w:t>system</w:t>
            </w:r>
            <w:r>
              <w:rPr>
                <w:rFonts w:ascii="Arial" w:hAnsi="Arial" w:cs="Arial"/>
                <w:spacing w:val="-8"/>
                <w:sz w:val="24"/>
              </w:rPr>
              <w:t xml:space="preserve"> </w:t>
            </w:r>
            <w:r>
              <w:rPr>
                <w:rFonts w:ascii="Arial" w:hAnsi="Arial" w:cs="Arial"/>
                <w:sz w:val="24"/>
              </w:rPr>
              <w:t>is</w:t>
            </w:r>
            <w:r>
              <w:rPr>
                <w:rFonts w:ascii="Arial" w:hAnsi="Arial" w:cs="Arial"/>
                <w:spacing w:val="-7"/>
                <w:sz w:val="24"/>
              </w:rPr>
              <w:t xml:space="preserve"> </w:t>
            </w:r>
            <w:r>
              <w:rPr>
                <w:rFonts w:ascii="Arial" w:hAnsi="Arial" w:cs="Arial"/>
                <w:sz w:val="24"/>
              </w:rPr>
              <w:t>not</w:t>
            </w:r>
          </w:p>
          <w:p w14:paraId="0896B710" w14:textId="77777777" w:rsidR="00CA5D4B" w:rsidRDefault="000B04DC">
            <w:pPr>
              <w:pStyle w:val="TableParagraph"/>
              <w:spacing w:before="1"/>
              <w:ind w:left="597" w:right="588"/>
              <w:jc w:val="center"/>
              <w:rPr>
                <w:rFonts w:ascii="Arial" w:hAnsi="Arial" w:cs="Arial"/>
                <w:sz w:val="24"/>
              </w:rPr>
            </w:pPr>
            <w:r>
              <w:rPr>
                <w:rFonts w:ascii="Arial" w:hAnsi="Arial" w:cs="Arial"/>
                <w:spacing w:val="-2"/>
                <w:sz w:val="24"/>
              </w:rPr>
              <w:t>usable.</w:t>
            </w:r>
          </w:p>
        </w:tc>
      </w:tr>
    </w:tbl>
    <w:p w14:paraId="3A5BA550" w14:textId="77777777" w:rsidR="00CA5D4B" w:rsidRDefault="00CA5D4B">
      <w:pPr>
        <w:spacing w:line="270" w:lineRule="atLeast"/>
        <w:rPr>
          <w:rFonts w:ascii="Arial" w:hAnsi="Arial" w:cs="Arial"/>
        </w:rPr>
      </w:pPr>
    </w:p>
    <w:p w14:paraId="68E1C6DA" w14:textId="77777777" w:rsidR="00CA5D4B" w:rsidRDefault="000B04DC">
      <w:pPr>
        <w:pStyle w:val="BodyText"/>
        <w:spacing w:before="1" w:line="480" w:lineRule="auto"/>
        <w:ind w:firstLine="720"/>
        <w:rPr>
          <w:rFonts w:ascii="Arial" w:hAnsi="Arial" w:cs="Arial"/>
        </w:rPr>
      </w:pPr>
      <w:r>
        <w:rPr>
          <w:rFonts w:ascii="Arial" w:hAnsi="Arial" w:cs="Arial"/>
        </w:rPr>
        <w:t>To</w:t>
      </w:r>
      <w:r>
        <w:rPr>
          <w:rFonts w:ascii="Arial" w:hAnsi="Arial" w:cs="Arial"/>
          <w:spacing w:val="-11"/>
        </w:rPr>
        <w:t xml:space="preserve"> </w:t>
      </w:r>
      <w:r>
        <w:rPr>
          <w:rFonts w:ascii="Arial" w:hAnsi="Arial" w:cs="Arial"/>
        </w:rPr>
        <w:t>determine</w:t>
      </w:r>
      <w:r>
        <w:rPr>
          <w:rFonts w:ascii="Arial" w:hAnsi="Arial" w:cs="Arial"/>
          <w:spacing w:val="-13"/>
        </w:rPr>
        <w:t xml:space="preserve"> </w:t>
      </w:r>
      <w:r>
        <w:rPr>
          <w:rFonts w:ascii="Arial" w:hAnsi="Arial" w:cs="Arial"/>
        </w:rPr>
        <w:t>the</w:t>
      </w:r>
      <w:r>
        <w:rPr>
          <w:rFonts w:ascii="Arial" w:hAnsi="Arial" w:cs="Arial"/>
          <w:spacing w:val="-13"/>
        </w:rPr>
        <w:t xml:space="preserve"> </w:t>
      </w:r>
      <w:r>
        <w:rPr>
          <w:rFonts w:ascii="Arial" w:hAnsi="Arial" w:cs="Arial"/>
        </w:rPr>
        <w:t>acceptability</w:t>
      </w:r>
      <w:r>
        <w:rPr>
          <w:rFonts w:ascii="Arial" w:hAnsi="Arial" w:cs="Arial"/>
          <w:spacing w:val="-14"/>
        </w:rPr>
        <w:t xml:space="preserve"> </w:t>
      </w:r>
      <w:r>
        <w:rPr>
          <w:rFonts w:ascii="Arial" w:hAnsi="Arial" w:cs="Arial"/>
        </w:rPr>
        <w:t>of</w:t>
      </w:r>
      <w:r>
        <w:rPr>
          <w:rFonts w:ascii="Arial" w:hAnsi="Arial" w:cs="Arial"/>
          <w:spacing w:val="-13"/>
        </w:rPr>
        <w:t xml:space="preserve"> </w:t>
      </w:r>
      <w:r>
        <w:rPr>
          <w:rFonts w:ascii="Arial" w:hAnsi="Arial" w:cs="Arial"/>
        </w:rPr>
        <w:t>the</w:t>
      </w:r>
      <w:r>
        <w:rPr>
          <w:rFonts w:ascii="Arial" w:hAnsi="Arial" w:cs="Arial"/>
          <w:spacing w:val="-13"/>
        </w:rPr>
        <w:t xml:space="preserve"> </w:t>
      </w:r>
      <w:r>
        <w:rPr>
          <w:rFonts w:ascii="Arial" w:hAnsi="Arial" w:cs="Arial"/>
        </w:rPr>
        <w:t>system,</w:t>
      </w:r>
      <w:r>
        <w:rPr>
          <w:rFonts w:ascii="Arial" w:hAnsi="Arial" w:cs="Arial"/>
          <w:spacing w:val="-14"/>
        </w:rPr>
        <w:t xml:space="preserve"> </w:t>
      </w:r>
      <w:r>
        <w:rPr>
          <w:rFonts w:ascii="Arial" w:hAnsi="Arial" w:cs="Arial"/>
        </w:rPr>
        <w:t>the</w:t>
      </w:r>
      <w:r>
        <w:rPr>
          <w:rFonts w:ascii="Arial" w:hAnsi="Arial" w:cs="Arial"/>
          <w:spacing w:val="-10"/>
        </w:rPr>
        <w:t xml:space="preserve"> </w:t>
      </w:r>
      <w:r>
        <w:rPr>
          <w:rFonts w:ascii="Arial" w:hAnsi="Arial" w:cs="Arial"/>
        </w:rPr>
        <w:t>weighted</w:t>
      </w:r>
      <w:r>
        <w:rPr>
          <w:rFonts w:ascii="Arial" w:hAnsi="Arial" w:cs="Arial"/>
          <w:spacing w:val="-13"/>
        </w:rPr>
        <w:t xml:space="preserve"> </w:t>
      </w:r>
      <w:r>
        <w:rPr>
          <w:rFonts w:ascii="Arial" w:hAnsi="Arial" w:cs="Arial"/>
        </w:rPr>
        <w:t>mean</w:t>
      </w:r>
      <w:r>
        <w:rPr>
          <w:rFonts w:ascii="Arial" w:hAnsi="Arial" w:cs="Arial"/>
          <w:spacing w:val="-13"/>
        </w:rPr>
        <w:t xml:space="preserve"> </w:t>
      </w:r>
      <w:r>
        <w:rPr>
          <w:rFonts w:ascii="Arial" w:hAnsi="Arial" w:cs="Arial"/>
        </w:rPr>
        <w:t>score</w:t>
      </w:r>
      <w:r>
        <w:rPr>
          <w:rFonts w:ascii="Arial" w:hAnsi="Arial" w:cs="Arial"/>
          <w:spacing w:val="-11"/>
        </w:rPr>
        <w:t xml:space="preserve"> </w:t>
      </w:r>
      <w:r>
        <w:rPr>
          <w:rFonts w:ascii="Arial" w:hAnsi="Arial" w:cs="Arial"/>
        </w:rPr>
        <w:t>was computed to evaluate the system usability level the following formula:</w:t>
      </w:r>
    </w:p>
    <w:p w14:paraId="38967C67" w14:textId="77777777" w:rsidR="00CA5D4B" w:rsidRDefault="000B04DC">
      <w:pPr>
        <w:pStyle w:val="BodyText"/>
        <w:spacing w:before="1"/>
        <w:ind w:firstLine="720"/>
        <w:rPr>
          <w:rFonts w:ascii="Arial" w:hAnsi="Arial" w:cs="Arial"/>
          <w:b/>
          <w:bCs/>
        </w:rPr>
      </w:pPr>
      <w:r>
        <w:rPr>
          <w:rFonts w:ascii="Arial" w:hAnsi="Arial" w:cs="Arial"/>
        </w:rPr>
        <w:tab/>
      </w:r>
      <w:r>
        <w:rPr>
          <w:rFonts w:ascii="Arial" w:hAnsi="Arial" w:cs="Arial"/>
        </w:rPr>
        <w:tab/>
      </w:r>
      <w:r>
        <w:rPr>
          <w:rFonts w:ascii="Arial" w:hAnsi="Arial" w:cs="Arial"/>
        </w:rPr>
        <w:tab/>
        <w:t xml:space="preserve"> </w:t>
      </w:r>
      <w:r>
        <w:rPr>
          <w:rFonts w:ascii="Arial" w:hAnsi="Arial" w:cs="Arial"/>
          <w:b/>
          <w:bCs/>
        </w:rPr>
        <w:t xml:space="preserve">   </w:t>
      </w:r>
      <w:proofErr w:type="gramStart"/>
      <w:r>
        <w:rPr>
          <w:rFonts w:ascii="Arial" w:hAnsi="Arial" w:cs="Arial"/>
          <w:b/>
          <w:bCs/>
        </w:rPr>
        <w:t>1  f</w:t>
      </w:r>
      <w:proofErr w:type="gramEnd"/>
      <w:r>
        <w:rPr>
          <w:rFonts w:ascii="Arial" w:hAnsi="Arial" w:cs="Arial"/>
          <w:b/>
          <w:bCs/>
        </w:rPr>
        <w:t xml:space="preserve">  1  +  2  f  2  +  3  f  3  +</w:t>
      </w:r>
    </w:p>
    <w:p w14:paraId="002F41C8" w14:textId="77777777" w:rsidR="00CA5D4B" w:rsidRDefault="000B04DC">
      <w:pPr>
        <w:pStyle w:val="BodyText"/>
        <w:spacing w:before="1"/>
        <w:ind w:left="1440" w:firstLineChars="350" w:firstLine="840"/>
        <w:rPr>
          <w:rFonts w:ascii="Arial" w:hAnsi="Arial" w:cs="Arial"/>
          <w:b/>
          <w:bCs/>
        </w:rPr>
      </w:pPr>
      <w:r>
        <w:rPr>
          <w:noProof/>
        </w:rPr>
        <mc:AlternateContent>
          <mc:Choice Requires="wps">
            <w:drawing>
              <wp:anchor distT="0" distB="0" distL="114300" distR="114300" simplePos="0" relativeHeight="251714560" behindDoc="0" locked="0" layoutInCell="1" allowOverlap="1" wp14:anchorId="4AC36069" wp14:editId="44568665">
                <wp:simplePos x="0" y="0"/>
                <wp:positionH relativeFrom="column">
                  <wp:posOffset>2016760</wp:posOffset>
                </wp:positionH>
                <wp:positionV relativeFrom="paragraph">
                  <wp:posOffset>189230</wp:posOffset>
                </wp:positionV>
                <wp:extent cx="1844040" cy="8890"/>
                <wp:effectExtent l="0" t="0" r="0" b="0"/>
                <wp:wrapNone/>
                <wp:docPr id="8" name="Straight Connector 8"/>
                <wp:cNvGraphicFramePr/>
                <a:graphic xmlns:a="http://schemas.openxmlformats.org/drawingml/2006/main">
                  <a:graphicData uri="http://schemas.microsoft.com/office/word/2010/wordprocessingShape">
                    <wps:wsp>
                      <wps:cNvCnPr/>
                      <wps:spPr>
                        <a:xfrm>
                          <a:off x="3215640" y="5910580"/>
                          <a:ext cx="1844040" cy="88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8.8pt;margin-top:14.9pt;height:0.7pt;width:145.2pt;z-index:251714560;mso-width-relative:page;mso-height-relative:page;" filled="f" stroked="t" coordsize="21600,21600" o:gfxdata="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jpY7XYAAAACQEA&#10;AA8AAAAAAAAAAQAgAAAAIgAAAGRycy9kb3ducmV2LnhtbFBLAQIUABQAAAAIAIdO4kDtWlIU4QEA&#10;AMQDAAAOAAAAAAAAAAEAIAAAACcBAABkcnMvZTJvRG9jLnhtbFBLBQYAAAAABgAGAFkBAAB6BQAA&#10;AAA=&#10;">
                <v:fill on="f" focussize="0,0"/>
                <v:stroke weight="1pt" color="#000000 [3213]" miterlimit="8" joinstyle="miter"/>
                <v:imagedata o:title=""/>
                <o:lock v:ext="edit" aspectratio="f"/>
              </v:line>
            </w:pict>
          </mc:Fallback>
        </mc:AlternateContent>
      </w:r>
      <w:r>
        <w:rPr>
          <w:rFonts w:ascii="Arial" w:hAnsi="Arial" w:cs="Arial"/>
          <w:b/>
          <w:bCs/>
        </w:rPr>
        <w:t xml:space="preserve">WMS            </w:t>
      </w:r>
      <w:proofErr w:type="gramStart"/>
      <w:r>
        <w:rPr>
          <w:rFonts w:ascii="Arial" w:hAnsi="Arial" w:cs="Arial"/>
          <w:b/>
          <w:bCs/>
        </w:rPr>
        <w:t>4  f</w:t>
      </w:r>
      <w:proofErr w:type="gramEnd"/>
      <w:r>
        <w:rPr>
          <w:rFonts w:ascii="Arial" w:hAnsi="Arial" w:cs="Arial"/>
          <w:b/>
          <w:bCs/>
        </w:rPr>
        <w:t xml:space="preserve">  4  +  5  f  5       </w:t>
      </w:r>
    </w:p>
    <w:p w14:paraId="2FFB3846" w14:textId="77777777" w:rsidR="00CA5D4B" w:rsidRDefault="000B04DC">
      <w:pPr>
        <w:pStyle w:val="BodyText"/>
        <w:spacing w:before="1" w:line="480" w:lineRule="auto"/>
        <w:ind w:firstLine="720"/>
        <w:rPr>
          <w:rFonts w:ascii="Arial" w:hAnsi="Arial" w:cs="Arial"/>
        </w:rPr>
      </w:pPr>
      <w:r>
        <w:rPr>
          <w:rFonts w:ascii="Arial" w:hAnsi="Arial" w:cs="Arial"/>
        </w:rPr>
        <w:t xml:space="preserve"> </w:t>
      </w:r>
      <w:r>
        <w:rPr>
          <w:rFonts w:ascii="Arial" w:hAnsi="Arial" w:cs="Arial"/>
        </w:rPr>
        <w:tab/>
      </w:r>
      <w:r>
        <w:rPr>
          <w:rFonts w:ascii="Arial" w:hAnsi="Arial" w:cs="Arial"/>
        </w:rPr>
        <w:tab/>
        <w:t xml:space="preserve">                                  </w:t>
      </w:r>
      <w:r>
        <w:rPr>
          <w:rFonts w:ascii="Arial" w:hAnsi="Arial" w:cs="Arial"/>
          <w:b/>
          <w:bCs/>
        </w:rPr>
        <w:t>n</w:t>
      </w:r>
    </w:p>
    <w:p w14:paraId="53AAAC1F" w14:textId="77777777" w:rsidR="00CA5D4B" w:rsidRDefault="000B04DC">
      <w:pPr>
        <w:pStyle w:val="BodyText"/>
        <w:spacing w:before="230"/>
        <w:rPr>
          <w:rFonts w:ascii="Arial" w:hAnsi="Arial" w:cs="Arial"/>
          <w:spacing w:val="-2"/>
        </w:rPr>
      </w:pPr>
      <w:r>
        <w:rPr>
          <w:rFonts w:ascii="Arial" w:hAnsi="Arial" w:cs="Arial"/>
          <w:spacing w:val="-2"/>
        </w:rPr>
        <w:t>Where:</w:t>
      </w:r>
      <w:r>
        <w:rPr>
          <w:rFonts w:ascii="Arial" w:hAnsi="Arial" w:cs="Arial"/>
          <w:spacing w:val="-2"/>
        </w:rPr>
        <w:tab/>
      </w:r>
      <w:r>
        <w:rPr>
          <w:rFonts w:ascii="Arial" w:hAnsi="Arial" w:cs="Arial"/>
          <w:spacing w:val="-2"/>
        </w:rPr>
        <w:tab/>
        <w:t xml:space="preserve">    =</w:t>
      </w:r>
    </w:p>
    <w:p w14:paraId="559A0F8E" w14:textId="77777777" w:rsidR="00CA5D4B" w:rsidRDefault="000B04DC">
      <w:pPr>
        <w:pStyle w:val="BodyText"/>
        <w:spacing w:before="92" w:line="480" w:lineRule="auto"/>
        <w:ind w:firstLineChars="349" w:firstLine="838"/>
        <w:jc w:val="both"/>
        <w:rPr>
          <w:rFonts w:ascii="Arial" w:hAnsi="Arial" w:cs="Arial"/>
        </w:rPr>
      </w:pPr>
      <w:r>
        <w:t>WMS</w:t>
      </w:r>
      <w:r>
        <w:rPr>
          <w:spacing w:val="-5"/>
        </w:rPr>
        <w:t xml:space="preserve"> </w:t>
      </w:r>
      <w:r>
        <w:t>=</w:t>
      </w:r>
      <w:r>
        <w:rPr>
          <w:spacing w:val="-4"/>
        </w:rPr>
        <w:t xml:space="preserve"> </w:t>
      </w:r>
      <w:r>
        <w:t>Weighted</w:t>
      </w:r>
      <w:r>
        <w:rPr>
          <w:spacing w:val="-3"/>
        </w:rPr>
        <w:t xml:space="preserve"> </w:t>
      </w:r>
      <w:r>
        <w:t>Mean</w:t>
      </w:r>
      <w:r>
        <w:rPr>
          <w:spacing w:val="-4"/>
        </w:rPr>
        <w:t xml:space="preserve"> Score</w:t>
      </w:r>
    </w:p>
    <w:p w14:paraId="1253A2D0" w14:textId="77777777" w:rsidR="00CA5D4B" w:rsidRDefault="000B04DC">
      <w:pPr>
        <w:pStyle w:val="BodyText"/>
        <w:spacing w:line="480" w:lineRule="auto"/>
        <w:ind w:right="1633"/>
        <w:jc w:val="both"/>
      </w:pPr>
      <w:r>
        <w:rPr>
          <w:rFonts w:ascii="Arial" w:hAnsi="Arial" w:cs="Arial"/>
        </w:rPr>
        <w:tab/>
        <w:t xml:space="preserve">  </w:t>
      </w:r>
      <w:r>
        <w:t>f1</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 give</w:t>
      </w:r>
      <w:r>
        <w:rPr>
          <w:spacing w:val="-5"/>
        </w:rPr>
        <w:t xml:space="preserve"> </w:t>
      </w:r>
      <w:r>
        <w:t>a</w:t>
      </w:r>
      <w:r>
        <w:rPr>
          <w:spacing w:val="-4"/>
        </w:rPr>
        <w:t xml:space="preserve"> </w:t>
      </w:r>
      <w:r>
        <w:t>rate</w:t>
      </w:r>
      <w:r>
        <w:rPr>
          <w:spacing w:val="-2"/>
        </w:rPr>
        <w:t xml:space="preserve"> </w:t>
      </w:r>
      <w:r>
        <w:t>of</w:t>
      </w:r>
      <w:r>
        <w:rPr>
          <w:spacing w:val="-3"/>
        </w:rPr>
        <w:t xml:space="preserve"> </w:t>
      </w:r>
      <w:r>
        <w:t>1</w:t>
      </w:r>
    </w:p>
    <w:p w14:paraId="2D99D271" w14:textId="77777777" w:rsidR="00CA5D4B" w:rsidRDefault="000B04DC">
      <w:pPr>
        <w:pStyle w:val="BodyText"/>
        <w:spacing w:line="480" w:lineRule="auto"/>
        <w:ind w:right="1633" w:firstLine="720"/>
        <w:jc w:val="both"/>
      </w:pPr>
      <w:r>
        <w:t xml:space="preserve">  f2</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2 </w:t>
      </w:r>
    </w:p>
    <w:p w14:paraId="012AFA78" w14:textId="77777777" w:rsidR="00CA5D4B" w:rsidRDefault="000B04DC">
      <w:pPr>
        <w:pStyle w:val="BodyText"/>
        <w:spacing w:line="480" w:lineRule="auto"/>
        <w:ind w:right="1633" w:firstLineChars="350" w:firstLine="840"/>
        <w:jc w:val="both"/>
      </w:pPr>
      <w:r>
        <w:t>f3</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3 </w:t>
      </w:r>
    </w:p>
    <w:p w14:paraId="68D770A8" w14:textId="77777777" w:rsidR="00CA5D4B" w:rsidRDefault="000B04DC">
      <w:pPr>
        <w:pStyle w:val="BodyText"/>
        <w:spacing w:line="480" w:lineRule="auto"/>
        <w:ind w:right="1633" w:firstLineChars="350" w:firstLine="840"/>
        <w:jc w:val="both"/>
      </w:pPr>
      <w:r>
        <w:t>f4</w:t>
      </w:r>
      <w:r>
        <w:rPr>
          <w:spacing w:val="80"/>
          <w:w w:val="150"/>
        </w:rPr>
        <w:t xml:space="preserve"> =</w:t>
      </w:r>
      <w:r>
        <w:rPr>
          <w:spacing w:val="-4"/>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4 </w:t>
      </w:r>
    </w:p>
    <w:p w14:paraId="2C09DD89" w14:textId="77777777" w:rsidR="00CA5D4B" w:rsidRDefault="000B04DC">
      <w:pPr>
        <w:pStyle w:val="BodyText"/>
        <w:spacing w:line="480" w:lineRule="auto"/>
        <w:ind w:right="1633" w:firstLineChars="350" w:firstLine="840"/>
        <w:jc w:val="both"/>
      </w:pPr>
      <w:r>
        <w:t>f5</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5 n</w:t>
      </w:r>
      <w:r>
        <w:rPr>
          <w:spacing w:val="80"/>
        </w:rPr>
        <w:t xml:space="preserve">   </w:t>
      </w:r>
      <w:r>
        <w:rPr>
          <w:spacing w:val="80"/>
        </w:rPr>
        <w:tab/>
        <w:t xml:space="preserve"> </w:t>
      </w:r>
      <w:r>
        <w:t>= number of respondents</w:t>
      </w:r>
    </w:p>
    <w:p w14:paraId="1184A36B" w14:textId="77777777" w:rsidR="00CA5D4B" w:rsidRDefault="000B04DC">
      <w:pPr>
        <w:pStyle w:val="BodyText"/>
        <w:spacing w:line="480" w:lineRule="auto"/>
        <w:ind w:left="1880"/>
        <w:jc w:val="both"/>
        <w:rPr>
          <w:rFonts w:ascii="Arial" w:hAnsi="Arial" w:cs="Arial"/>
        </w:rPr>
        <w:sectPr w:rsidR="00CA5D4B">
          <w:pgSz w:w="12240" w:h="15840"/>
          <w:pgMar w:top="1440" w:right="1440" w:bottom="1440" w:left="2160" w:header="751" w:footer="0" w:gutter="0"/>
          <w:cols w:space="720"/>
        </w:sectPr>
      </w:pPr>
      <w:r>
        <w:t>1,2…5=</w:t>
      </w:r>
      <w:r>
        <w:rPr>
          <w:spacing w:val="-2"/>
        </w:rPr>
        <w:t xml:space="preserve"> constant(rating)</w:t>
      </w:r>
    </w:p>
    <w:p w14:paraId="287E00C3" w14:textId="77777777" w:rsidR="00CA5D4B" w:rsidRDefault="00CA5D4B">
      <w:pPr>
        <w:ind w:right="2507"/>
        <w:rPr>
          <w:rFonts w:ascii="Arial" w:eastAsia="Cambria Math" w:hAnsi="Arial" w:cs="Arial"/>
        </w:rPr>
        <w:sectPr w:rsidR="00CA5D4B">
          <w:headerReference w:type="default" r:id="rId30"/>
          <w:footerReference w:type="default" r:id="rId31"/>
          <w:type w:val="continuous"/>
          <w:pgSz w:w="12240" w:h="15840"/>
          <w:pgMar w:top="1700" w:right="1260" w:bottom="1940" w:left="1720" w:header="751" w:footer="0" w:gutter="0"/>
          <w:cols w:num="3" w:space="720" w:equalWidth="0">
            <w:col w:w="1255" w:space="1086"/>
            <w:col w:w="1254" w:space="39"/>
            <w:col w:w="5626"/>
          </w:cols>
        </w:sectPr>
      </w:pPr>
    </w:p>
    <w:p w14:paraId="04EFF7DC" w14:textId="77777777" w:rsidR="00CA5D4B" w:rsidRDefault="000B04DC">
      <w:pPr>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b/>
          <w:bCs/>
        </w:rPr>
        <w:t>O</w:t>
      </w:r>
      <w:r>
        <w:rPr>
          <w:rFonts w:ascii="Arial" w:hAnsi="Arial" w:cs="Arial"/>
          <w:b/>
          <w:bCs/>
          <w:lang w:val="en-PH"/>
        </w:rPr>
        <w:t>PERATIONAL DEFINITION OF TERMS</w:t>
      </w:r>
    </w:p>
    <w:p w14:paraId="05045D2F" w14:textId="77777777" w:rsidR="00CA5D4B" w:rsidRDefault="000B04DC">
      <w:pPr>
        <w:jc w:val="both"/>
        <w:rPr>
          <w:rFonts w:ascii="Arial" w:hAnsi="Arial" w:cs="Arial"/>
        </w:rPr>
      </w:pPr>
      <w:r>
        <w:rPr>
          <w:rFonts w:ascii="Arial" w:hAnsi="Arial" w:cs="Arial"/>
        </w:rPr>
        <w:t>The terminologies and acronyms used or mentioned in this study and were further defined operationally in this study:</w:t>
      </w:r>
    </w:p>
    <w:p w14:paraId="137798A3" w14:textId="77777777" w:rsidR="00CA5D4B" w:rsidRDefault="000B04DC">
      <w:pPr>
        <w:pStyle w:val="ListParagraph"/>
        <w:numPr>
          <w:ilvl w:val="0"/>
          <w:numId w:val="8"/>
        </w:numPr>
        <w:jc w:val="both"/>
        <w:rPr>
          <w:rFonts w:ascii="Arial" w:hAnsi="Arial" w:cs="Arial"/>
          <w:b/>
          <w:bCs/>
        </w:rPr>
      </w:pPr>
      <w:r>
        <w:rPr>
          <w:rFonts w:ascii="Arial" w:hAnsi="Arial" w:cs="Arial"/>
        </w:rPr>
        <w:t xml:space="preserve">BERA – is the name of the software application means </w:t>
      </w:r>
      <w:proofErr w:type="spellStart"/>
      <w:r>
        <w:rPr>
          <w:rFonts w:ascii="Arial" w:hAnsi="Arial" w:cs="Arial"/>
        </w:rPr>
        <w:t>Bilar</w:t>
      </w:r>
      <w:proofErr w:type="spellEnd"/>
      <w:r>
        <w:rPr>
          <w:rFonts w:ascii="Arial" w:hAnsi="Arial" w:cs="Arial"/>
        </w:rPr>
        <w:t xml:space="preserve"> Emergency Response Application</w:t>
      </w:r>
    </w:p>
    <w:p w14:paraId="6E276068" w14:textId="77777777" w:rsidR="00CA5D4B" w:rsidRDefault="000B04DC">
      <w:pPr>
        <w:pStyle w:val="ListParagraph"/>
        <w:numPr>
          <w:ilvl w:val="0"/>
          <w:numId w:val="8"/>
        </w:numPr>
        <w:jc w:val="both"/>
        <w:rPr>
          <w:rFonts w:ascii="Arial" w:hAnsi="Arial" w:cs="Arial"/>
        </w:rPr>
      </w:pPr>
      <w:r>
        <w:rPr>
          <w:rFonts w:ascii="Arial" w:hAnsi="Arial" w:cs="Arial"/>
        </w:rPr>
        <w:t xml:space="preserve">BISARU – is the name of the government agency in </w:t>
      </w:r>
      <w:proofErr w:type="spellStart"/>
      <w:r>
        <w:rPr>
          <w:rFonts w:ascii="Arial" w:hAnsi="Arial" w:cs="Arial"/>
        </w:rPr>
        <w:t>Bilar</w:t>
      </w:r>
      <w:proofErr w:type="spellEnd"/>
      <w:r>
        <w:rPr>
          <w:rFonts w:ascii="Arial" w:hAnsi="Arial" w:cs="Arial"/>
        </w:rPr>
        <w:t xml:space="preserve">, Bohol, Philippines, </w:t>
      </w:r>
      <w:proofErr w:type="gramStart"/>
      <w:r>
        <w:rPr>
          <w:rFonts w:ascii="Arial" w:hAnsi="Arial" w:cs="Arial"/>
        </w:rPr>
        <w:t>specifically</w:t>
      </w:r>
      <w:proofErr w:type="gramEnd"/>
      <w:r>
        <w:rPr>
          <w:rFonts w:ascii="Arial" w:hAnsi="Arial" w:cs="Arial"/>
        </w:rPr>
        <w:t xml:space="preserve"> the </w:t>
      </w:r>
      <w:proofErr w:type="spellStart"/>
      <w:r>
        <w:rPr>
          <w:rFonts w:ascii="Arial" w:hAnsi="Arial" w:cs="Arial"/>
        </w:rPr>
        <w:t>Bilar</w:t>
      </w:r>
      <w:proofErr w:type="spellEnd"/>
      <w:r>
        <w:rPr>
          <w:rFonts w:ascii="Arial" w:hAnsi="Arial" w:cs="Arial"/>
        </w:rPr>
        <w:t xml:space="preserve"> Search and Rescue Unit.</w:t>
      </w:r>
    </w:p>
    <w:p w14:paraId="77AA62A6" w14:textId="77777777" w:rsidR="00CA5D4B" w:rsidRDefault="000B04DC">
      <w:pPr>
        <w:pStyle w:val="ListParagraph"/>
        <w:numPr>
          <w:ilvl w:val="0"/>
          <w:numId w:val="8"/>
        </w:numPr>
        <w:jc w:val="both"/>
        <w:rPr>
          <w:rFonts w:ascii="Arial" w:hAnsi="Arial" w:cs="Arial"/>
        </w:rPr>
      </w:pPr>
      <w:r>
        <w:rPr>
          <w:rFonts w:ascii="Arial" w:hAnsi="Arial" w:cs="Arial"/>
        </w:rPr>
        <w:t>SMS – short message service</w:t>
      </w:r>
    </w:p>
    <w:p w14:paraId="5E9777A8" w14:textId="77777777" w:rsidR="00CA5D4B" w:rsidRDefault="000B04DC">
      <w:pPr>
        <w:pStyle w:val="ListParagraph"/>
        <w:numPr>
          <w:ilvl w:val="0"/>
          <w:numId w:val="8"/>
        </w:numPr>
        <w:jc w:val="both"/>
        <w:rPr>
          <w:rFonts w:ascii="Arial" w:hAnsi="Arial" w:cs="Arial"/>
        </w:rPr>
      </w:pPr>
      <w:r>
        <w:rPr>
          <w:rFonts w:ascii="Arial" w:hAnsi="Arial" w:cs="Arial"/>
        </w:rPr>
        <w:t xml:space="preserve">GPS – stands for Global Positioning System. It is a satellite-based navigation system that allows users to determine their approximate location (latitude, longitude, and altitude) anywhere on Earth. </w:t>
      </w:r>
    </w:p>
    <w:p w14:paraId="73D663E3" w14:textId="77777777" w:rsidR="00CA5D4B" w:rsidRDefault="000B04DC">
      <w:pPr>
        <w:pStyle w:val="ListParagraph"/>
        <w:numPr>
          <w:ilvl w:val="0"/>
          <w:numId w:val="8"/>
        </w:numPr>
        <w:jc w:val="both"/>
        <w:rPr>
          <w:rFonts w:ascii="Arial" w:hAnsi="Arial" w:cs="Arial"/>
        </w:rPr>
      </w:pPr>
      <w:r>
        <w:rPr>
          <w:rFonts w:ascii="Arial" w:hAnsi="Arial" w:cs="Arial"/>
        </w:rPr>
        <w:t>EN – Emergency Notification</w:t>
      </w:r>
    </w:p>
    <w:p w14:paraId="02C2DEF9" w14:textId="77777777" w:rsidR="00CA5D4B" w:rsidRDefault="000B04DC">
      <w:pPr>
        <w:pStyle w:val="ListParagraph"/>
        <w:numPr>
          <w:ilvl w:val="0"/>
          <w:numId w:val="8"/>
        </w:numPr>
        <w:jc w:val="both"/>
        <w:rPr>
          <w:rFonts w:ascii="Arial" w:hAnsi="Arial" w:cs="Arial"/>
        </w:rPr>
      </w:pPr>
      <w:r>
        <w:rPr>
          <w:rFonts w:ascii="Arial" w:hAnsi="Arial" w:cs="Arial"/>
        </w:rPr>
        <w:t>DSR – Design Science Research is a research paradigm that focuses on the development and evaluation of artifacts, such as systems, models, designs, or methodologies, to address complex problems.</w:t>
      </w:r>
    </w:p>
    <w:p w14:paraId="08F0B254" w14:textId="77777777" w:rsidR="00CA5D4B" w:rsidRDefault="000B04DC">
      <w:pPr>
        <w:pStyle w:val="ListParagraph"/>
        <w:numPr>
          <w:ilvl w:val="0"/>
          <w:numId w:val="8"/>
        </w:numPr>
        <w:jc w:val="both"/>
        <w:rPr>
          <w:rFonts w:ascii="Arial" w:hAnsi="Arial" w:cs="Arial"/>
        </w:rPr>
      </w:pPr>
      <w:r>
        <w:rPr>
          <w:rFonts w:ascii="Arial" w:hAnsi="Arial" w:cs="Arial"/>
        </w:rPr>
        <w:t>SLR - stands for "Systematic Literature Review." It is a research method used to systematically identify, evaluate, and interpret all available research relevant to a particular research question, topic area, or phenomenon of interest.</w:t>
      </w:r>
    </w:p>
    <w:p w14:paraId="14F5F904" w14:textId="77777777" w:rsidR="00CA5D4B" w:rsidRDefault="000B04DC">
      <w:pPr>
        <w:pStyle w:val="ListParagraph"/>
        <w:numPr>
          <w:ilvl w:val="0"/>
          <w:numId w:val="8"/>
        </w:numPr>
        <w:jc w:val="both"/>
        <w:rPr>
          <w:rFonts w:ascii="Arial" w:hAnsi="Arial" w:cs="Arial"/>
        </w:rPr>
      </w:pPr>
      <w:r>
        <w:rPr>
          <w:rFonts w:ascii="Arial" w:hAnsi="Arial" w:cs="Arial"/>
        </w:rPr>
        <w:t>VOS viewer - is a software tool used for constructing and visualizing bibliometric networks.</w:t>
      </w:r>
    </w:p>
    <w:p w14:paraId="3B5ED746" w14:textId="77777777" w:rsidR="00CA5D4B" w:rsidRDefault="000B04DC">
      <w:pPr>
        <w:pStyle w:val="ListParagraph"/>
        <w:numPr>
          <w:ilvl w:val="0"/>
          <w:numId w:val="8"/>
        </w:numPr>
        <w:jc w:val="both"/>
        <w:rPr>
          <w:rFonts w:ascii="Arial" w:hAnsi="Arial" w:cs="Arial"/>
          <w:b/>
          <w:bCs/>
        </w:rPr>
      </w:pPr>
      <w:r>
        <w:rPr>
          <w:rFonts w:ascii="Arial" w:hAnsi="Arial" w:cs="Arial"/>
        </w:rPr>
        <w:t>ET - stands for "Emerging Technologies refer to technologies that are newly developed or are in the process of becoming more widely adopted.</w:t>
      </w:r>
    </w:p>
    <w:p w14:paraId="4075784D" w14:textId="77777777" w:rsidR="00CA5D4B" w:rsidRDefault="00CA5D4B">
      <w:pPr>
        <w:spacing w:before="92" w:line="360" w:lineRule="auto"/>
        <w:ind w:left="744" w:right="882"/>
        <w:jc w:val="center"/>
        <w:rPr>
          <w:rFonts w:ascii="Arial" w:hAnsi="Arial" w:cs="Arial"/>
          <w:b/>
        </w:rPr>
        <w:sectPr w:rsidR="00CA5D4B">
          <w:headerReference w:type="default" r:id="rId32"/>
          <w:footerReference w:type="default" r:id="rId33"/>
          <w:pgSz w:w="12240" w:h="15840"/>
          <w:pgMar w:top="1440" w:right="1440" w:bottom="1440" w:left="1701" w:header="720" w:footer="720" w:gutter="0"/>
          <w:cols w:space="720"/>
          <w:docGrid w:linePitch="360"/>
        </w:sectPr>
      </w:pPr>
    </w:p>
    <w:p w14:paraId="7594F849" w14:textId="77777777" w:rsidR="00CA5D4B" w:rsidRDefault="000B04DC">
      <w:pPr>
        <w:spacing w:before="92" w:line="360" w:lineRule="auto"/>
        <w:ind w:left="744" w:right="882"/>
        <w:jc w:val="center"/>
        <w:rPr>
          <w:rFonts w:ascii="Arial" w:hAnsi="Arial" w:cs="Arial"/>
          <w:b/>
        </w:rPr>
      </w:pPr>
      <w:r>
        <w:rPr>
          <w:rFonts w:ascii="Arial" w:hAnsi="Arial" w:cs="Arial"/>
          <w:b/>
        </w:rPr>
        <w:lastRenderedPageBreak/>
        <w:t>Chapter II</w:t>
      </w:r>
    </w:p>
    <w:p w14:paraId="6F06124F" w14:textId="77777777" w:rsidR="00CA5D4B" w:rsidRDefault="000B04DC">
      <w:pPr>
        <w:spacing w:before="92" w:line="360" w:lineRule="auto"/>
        <w:ind w:left="744" w:right="882"/>
        <w:jc w:val="center"/>
        <w:rPr>
          <w:rFonts w:ascii="Arial" w:hAnsi="Arial" w:cs="Arial"/>
          <w:b/>
          <w:bCs/>
        </w:rPr>
      </w:pPr>
      <w:r>
        <w:rPr>
          <w:rFonts w:ascii="Arial" w:hAnsi="Arial" w:cs="Arial"/>
          <w:b/>
          <w:bCs/>
        </w:rPr>
        <w:t>PRESENTATION OF FINDINGS, ANALYSIS AND INTERPRETATION OF DATA</w:t>
      </w:r>
    </w:p>
    <w:p w14:paraId="56F96266" w14:textId="77777777" w:rsidR="00CA5D4B" w:rsidRDefault="00CA5D4B">
      <w:pPr>
        <w:jc w:val="both"/>
        <w:rPr>
          <w:rFonts w:ascii="Arial" w:hAnsi="Arial" w:cs="Arial"/>
          <w:b/>
          <w:bCs/>
        </w:rPr>
      </w:pPr>
    </w:p>
    <w:p w14:paraId="3840CD14" w14:textId="77777777" w:rsidR="00CA5D4B" w:rsidRDefault="000B04DC">
      <w:pPr>
        <w:pStyle w:val="BodyText"/>
        <w:jc w:val="both"/>
        <w:rPr>
          <w:rFonts w:ascii="Arial" w:hAnsi="Arial" w:cs="Arial"/>
          <w:b/>
          <w:szCs w:val="22"/>
        </w:rPr>
      </w:pPr>
      <w:r>
        <w:rPr>
          <w:rFonts w:ascii="Arial" w:hAnsi="Arial" w:cs="Arial"/>
          <w:b/>
          <w:szCs w:val="22"/>
        </w:rPr>
        <w:t>Existing Operation and Practices</w:t>
      </w:r>
    </w:p>
    <w:p w14:paraId="290852EE" w14:textId="77777777" w:rsidR="00CA5D4B" w:rsidRDefault="000B04DC">
      <w:pPr>
        <w:pStyle w:val="BodyText"/>
        <w:jc w:val="both"/>
        <w:rPr>
          <w:rFonts w:ascii="Arial" w:hAnsi="Arial" w:cs="Arial"/>
          <w:b/>
          <w:szCs w:val="22"/>
        </w:rPr>
      </w:pPr>
      <w:r>
        <w:rPr>
          <w:rFonts w:ascii="Arial" w:hAnsi="Arial" w:cs="Arial"/>
          <w:b/>
          <w:szCs w:val="22"/>
        </w:rPr>
        <w:tab/>
      </w:r>
    </w:p>
    <w:p w14:paraId="3F62460F" w14:textId="77777777" w:rsidR="00CA5D4B" w:rsidRDefault="000B04DC">
      <w:pPr>
        <w:pStyle w:val="BodyText"/>
        <w:spacing w:line="480" w:lineRule="auto"/>
        <w:jc w:val="both"/>
        <w:rPr>
          <w:rFonts w:ascii="Arial" w:hAnsi="Arial" w:cs="Arial"/>
          <w:b/>
          <w:szCs w:val="22"/>
        </w:rPr>
      </w:pPr>
      <w:r>
        <w:rPr>
          <w:rFonts w:ascii="Arial" w:hAnsi="Arial" w:cs="Arial"/>
          <w:b/>
          <w:szCs w:val="22"/>
        </w:rPr>
        <w:tab/>
      </w:r>
      <w:r>
        <w:rPr>
          <w:rFonts w:ascii="Arial" w:hAnsi="Arial" w:cs="Arial"/>
          <w:bCs/>
          <w:szCs w:val="22"/>
        </w:rPr>
        <w:t>T</w:t>
      </w:r>
      <w:r>
        <w:rPr>
          <w:rFonts w:ascii="Arial" w:hAnsi="Arial" w:cs="Arial"/>
          <w:szCs w:val="22"/>
        </w:rPr>
        <w:t xml:space="preserve">he </w:t>
      </w:r>
      <w:proofErr w:type="spellStart"/>
      <w:r>
        <w:rPr>
          <w:rFonts w:ascii="Arial" w:hAnsi="Arial" w:cs="Arial"/>
          <w:szCs w:val="22"/>
        </w:rPr>
        <w:t>Bilar</w:t>
      </w:r>
      <w:proofErr w:type="spellEnd"/>
      <w:r>
        <w:rPr>
          <w:rFonts w:ascii="Arial" w:hAnsi="Arial" w:cs="Arial"/>
          <w:szCs w:val="22"/>
        </w:rPr>
        <w:t xml:space="preserve"> Search and Rescue Unit (BISARU) operates around the clock to provide assistance with emergency concerns throughout the area</w:t>
      </w:r>
      <w:r>
        <w:rPr>
          <w:rFonts w:ascii="Arial" w:hAnsi="Arial" w:cs="Arial"/>
          <w:szCs w:val="22"/>
          <w:lang w:val="en-PH"/>
        </w:rPr>
        <w:t xml:space="preserve"> of Bohol</w:t>
      </w:r>
      <w:r>
        <w:rPr>
          <w:rFonts w:ascii="Arial" w:hAnsi="Arial" w:cs="Arial"/>
          <w:szCs w:val="22"/>
        </w:rPr>
        <w:t>. BISARU continues to employ manual processes for the identification and location of emergency concerns. BISARU acknowledges the need for advancements and is actively exploring opportunities to integrate modern technologies for more efficient and effective emergency response.</w:t>
      </w:r>
    </w:p>
    <w:p w14:paraId="38267FDF" w14:textId="77777777" w:rsidR="00CA5D4B" w:rsidRDefault="000B04DC">
      <w:pPr>
        <w:pStyle w:val="BodyText"/>
        <w:jc w:val="both"/>
        <w:rPr>
          <w:rFonts w:ascii="Arial" w:hAnsi="Arial" w:cs="Arial"/>
          <w:b/>
          <w:szCs w:val="22"/>
        </w:rPr>
      </w:pPr>
      <w:r>
        <w:rPr>
          <w:rFonts w:ascii="Arial" w:hAnsi="Arial" w:cs="Arial"/>
          <w:b/>
          <w:szCs w:val="22"/>
        </w:rPr>
        <w:t>A. Receiving Emergency Through Communication Channels</w:t>
      </w:r>
    </w:p>
    <w:p w14:paraId="3804605C" w14:textId="77777777" w:rsidR="00CA5D4B" w:rsidRDefault="00CA5D4B">
      <w:pPr>
        <w:pStyle w:val="BodyText"/>
        <w:jc w:val="both"/>
        <w:rPr>
          <w:rFonts w:ascii="Arial" w:hAnsi="Arial" w:cs="Arial"/>
          <w:b/>
          <w:szCs w:val="22"/>
        </w:rPr>
      </w:pPr>
    </w:p>
    <w:p w14:paraId="1AF174CD" w14:textId="77777777" w:rsidR="00CA5D4B" w:rsidRDefault="000B04DC">
      <w:pPr>
        <w:pStyle w:val="BodyText"/>
        <w:spacing w:line="480" w:lineRule="auto"/>
        <w:jc w:val="both"/>
        <w:rPr>
          <w:rFonts w:ascii="Arial" w:hAnsi="Arial" w:cs="Arial"/>
          <w:bCs/>
          <w:szCs w:val="22"/>
        </w:rPr>
      </w:pPr>
      <w:r>
        <w:rPr>
          <w:rFonts w:ascii="Arial" w:hAnsi="Arial" w:cs="Arial"/>
          <w:b/>
          <w:szCs w:val="22"/>
        </w:rPr>
        <w:tab/>
      </w:r>
      <w:r>
        <w:rPr>
          <w:rFonts w:ascii="Arial" w:hAnsi="Arial" w:cs="Arial"/>
          <w:bCs/>
          <w:szCs w:val="22"/>
        </w:rPr>
        <w:t xml:space="preserve">The traditional operational workflow of emergency response agencies involves a manual sequence of steps, beginning with the reception of emergency calls through various communication channels such as mobile phones, telephones, or frequency radios. </w:t>
      </w:r>
    </w:p>
    <w:p w14:paraId="3C1AABF9" w14:textId="77777777" w:rsidR="00CA5D4B" w:rsidRDefault="000B04DC">
      <w:pPr>
        <w:pStyle w:val="BodyText"/>
        <w:spacing w:line="480" w:lineRule="auto"/>
        <w:jc w:val="both"/>
        <w:rPr>
          <w:rFonts w:ascii="Arial" w:hAnsi="Arial" w:cs="Arial"/>
          <w:b/>
          <w:bCs/>
          <w:szCs w:val="22"/>
        </w:rPr>
      </w:pPr>
      <w:r>
        <w:rPr>
          <w:rFonts w:ascii="Arial" w:hAnsi="Arial" w:cs="Arial"/>
          <w:b/>
          <w:bCs/>
          <w:szCs w:val="22"/>
        </w:rPr>
        <w:t>B.  Emergency Verification</w:t>
      </w:r>
    </w:p>
    <w:p w14:paraId="66443E94" w14:textId="77777777" w:rsidR="00CA5D4B" w:rsidRDefault="000B04DC">
      <w:pPr>
        <w:pStyle w:val="BodyText"/>
        <w:spacing w:line="480" w:lineRule="auto"/>
        <w:ind w:firstLine="720"/>
        <w:jc w:val="both"/>
        <w:rPr>
          <w:rFonts w:ascii="Arial" w:hAnsi="Arial" w:cs="Arial"/>
          <w:bCs/>
          <w:szCs w:val="22"/>
        </w:rPr>
      </w:pPr>
      <w:r>
        <w:rPr>
          <w:rFonts w:ascii="Arial" w:hAnsi="Arial" w:cs="Arial"/>
          <w:bCs/>
          <w:szCs w:val="22"/>
        </w:rPr>
        <w:t>Upon receiving a distress call, the specialized response team promptly initiates a thorough verification process to confirm the authenticity and urgency of the reported incident though call or onsite assessment.</w:t>
      </w:r>
    </w:p>
    <w:p w14:paraId="6321ACC6" w14:textId="77777777" w:rsidR="00CA5D4B" w:rsidRDefault="000B04DC">
      <w:pPr>
        <w:pStyle w:val="BodyText"/>
        <w:spacing w:line="480" w:lineRule="auto"/>
        <w:jc w:val="both"/>
        <w:rPr>
          <w:rFonts w:ascii="Arial" w:hAnsi="Arial" w:cs="Arial"/>
          <w:b/>
          <w:bCs/>
          <w:szCs w:val="22"/>
        </w:rPr>
      </w:pPr>
      <w:r>
        <w:rPr>
          <w:rFonts w:ascii="Arial" w:hAnsi="Arial" w:cs="Arial"/>
          <w:b/>
          <w:bCs/>
          <w:szCs w:val="22"/>
        </w:rPr>
        <w:t>C. Deployment</w:t>
      </w:r>
    </w:p>
    <w:p w14:paraId="1DEE0F2F" w14:textId="77777777" w:rsidR="00CA5D4B" w:rsidRDefault="000B04DC">
      <w:pPr>
        <w:pStyle w:val="BodyText"/>
        <w:spacing w:line="480" w:lineRule="auto"/>
        <w:ind w:firstLine="720"/>
        <w:jc w:val="both"/>
        <w:rPr>
          <w:rFonts w:ascii="Arial" w:hAnsi="Arial" w:cs="Arial"/>
          <w:bCs/>
          <w:szCs w:val="22"/>
          <w:lang w:val="en-PH"/>
        </w:rPr>
        <w:sectPr w:rsidR="00CA5D4B">
          <w:headerReference w:type="default" r:id="rId34"/>
          <w:footerReference w:type="default" r:id="rId35"/>
          <w:pgSz w:w="12240" w:h="15840"/>
          <w:pgMar w:top="1440" w:right="1440" w:bottom="1440" w:left="2160" w:header="720" w:footer="720" w:gutter="0"/>
          <w:cols w:space="720"/>
          <w:docGrid w:linePitch="360"/>
        </w:sectPr>
      </w:pPr>
      <w:r>
        <w:rPr>
          <w:rFonts w:ascii="Arial" w:hAnsi="Arial" w:cs="Arial"/>
          <w:bCs/>
          <w:szCs w:val="22"/>
        </w:rPr>
        <w:t>The response team promptly proceeds to the incident location, where they actively engage in the process of confirming essential details related to the</w:t>
      </w:r>
      <w:r>
        <w:rPr>
          <w:rFonts w:ascii="Arial" w:hAnsi="Arial" w:cs="Arial"/>
          <w:bCs/>
          <w:szCs w:val="22"/>
          <w:lang w:val="en-PH"/>
        </w:rPr>
        <w:t xml:space="preserve"> </w:t>
      </w:r>
      <w:r>
        <w:rPr>
          <w:rFonts w:ascii="Arial" w:hAnsi="Arial" w:cs="Arial"/>
          <w:bCs/>
          <w:szCs w:val="22"/>
        </w:rPr>
        <w:t>accident</w:t>
      </w:r>
      <w:r>
        <w:rPr>
          <w:rFonts w:ascii="Arial" w:hAnsi="Arial" w:cs="Arial"/>
          <w:bCs/>
          <w:szCs w:val="22"/>
          <w:lang w:val="en-PH"/>
        </w:rPr>
        <w:t xml:space="preserve">, carefully assessing factors such as its nature and impact, and ensuring </w:t>
      </w:r>
    </w:p>
    <w:p w14:paraId="50C93D17" w14:textId="77777777" w:rsidR="00CA5D4B" w:rsidRDefault="000B04DC">
      <w:pPr>
        <w:pStyle w:val="BodyText"/>
        <w:spacing w:line="480" w:lineRule="auto"/>
        <w:jc w:val="both"/>
        <w:rPr>
          <w:rFonts w:ascii="Arial" w:hAnsi="Arial" w:cs="Arial"/>
          <w:bCs/>
          <w:szCs w:val="22"/>
        </w:rPr>
      </w:pPr>
      <w:r>
        <w:rPr>
          <w:rFonts w:ascii="Arial" w:hAnsi="Arial" w:cs="Arial"/>
          <w:bCs/>
          <w:szCs w:val="22"/>
        </w:rPr>
        <w:lastRenderedPageBreak/>
        <w:t xml:space="preserve">accuracy </w:t>
      </w:r>
      <w:proofErr w:type="gramStart"/>
      <w:r>
        <w:rPr>
          <w:rFonts w:ascii="Arial" w:hAnsi="Arial" w:cs="Arial"/>
          <w:bCs/>
          <w:szCs w:val="22"/>
        </w:rPr>
        <w:t>in  pinpointing</w:t>
      </w:r>
      <w:proofErr w:type="gramEnd"/>
      <w:r>
        <w:rPr>
          <w:rFonts w:ascii="Arial" w:hAnsi="Arial" w:cs="Arial"/>
          <w:bCs/>
          <w:szCs w:val="22"/>
        </w:rPr>
        <w:t xml:space="preserve"> the precise location of the incident.</w:t>
      </w:r>
    </w:p>
    <w:p w14:paraId="53396BFA" w14:textId="77777777" w:rsidR="00CA5D4B" w:rsidRDefault="000B04DC">
      <w:pPr>
        <w:pStyle w:val="BodyText"/>
        <w:spacing w:line="480" w:lineRule="auto"/>
        <w:jc w:val="both"/>
        <w:rPr>
          <w:rFonts w:ascii="Arial" w:hAnsi="Arial" w:cs="Arial"/>
          <w:b/>
          <w:bCs/>
          <w:szCs w:val="22"/>
        </w:rPr>
      </w:pPr>
      <w:r>
        <w:rPr>
          <w:rFonts w:ascii="Arial" w:hAnsi="Arial" w:cs="Arial"/>
          <w:b/>
          <w:bCs/>
          <w:szCs w:val="22"/>
        </w:rPr>
        <w:t>D. Generation of Reports.</w:t>
      </w:r>
    </w:p>
    <w:p w14:paraId="5CF040BE" w14:textId="77777777" w:rsidR="00CA5D4B" w:rsidRDefault="000B04DC">
      <w:pPr>
        <w:pStyle w:val="BodyText"/>
        <w:spacing w:line="480" w:lineRule="auto"/>
        <w:jc w:val="both"/>
        <w:rPr>
          <w:rFonts w:ascii="Arial" w:hAnsi="Arial" w:cs="Arial"/>
          <w:bCs/>
          <w:szCs w:val="22"/>
        </w:rPr>
      </w:pPr>
      <w:r>
        <w:rPr>
          <w:rFonts w:ascii="Arial" w:hAnsi="Arial" w:cs="Arial"/>
          <w:b/>
          <w:bCs/>
          <w:szCs w:val="22"/>
        </w:rPr>
        <w:tab/>
      </w:r>
      <w:r>
        <w:rPr>
          <w:rFonts w:ascii="Arial" w:hAnsi="Arial" w:cs="Arial"/>
          <w:bCs/>
          <w:szCs w:val="22"/>
        </w:rPr>
        <w:t xml:space="preserve">The generation of reports involves systematically documenting and recording pertinent details in a dedicated logbook, highlighting the ongoing need to refine and enhance the process for maintaining a comprehensive and organized record of relevant information. </w:t>
      </w:r>
    </w:p>
    <w:p w14:paraId="07F09A95" w14:textId="77777777" w:rsidR="00CA5D4B" w:rsidRDefault="000B04DC">
      <w:pPr>
        <w:pStyle w:val="BodyText"/>
        <w:spacing w:line="480" w:lineRule="auto"/>
        <w:ind w:firstLine="720"/>
        <w:jc w:val="both"/>
        <w:rPr>
          <w:rFonts w:ascii="Arial" w:hAnsi="Arial" w:cs="Arial"/>
          <w:bCs/>
          <w:szCs w:val="22"/>
        </w:rPr>
      </w:pPr>
      <w:r>
        <w:rPr>
          <w:rFonts w:ascii="Arial" w:hAnsi="Arial" w:cs="Arial"/>
          <w:bCs/>
          <w:szCs w:val="22"/>
        </w:rPr>
        <w:t>These comprehensive verification steps are essential for ensuring accurate and effective emergency response. However, inherent delays are incurred in the overall emergency response due to the manual nature of these processes and the constraints imposed by travel time to reach the incident site promptly.</w:t>
      </w:r>
    </w:p>
    <w:p w14:paraId="34670CA3" w14:textId="77777777" w:rsidR="00CA5D4B" w:rsidRDefault="000B04DC">
      <w:pPr>
        <w:pStyle w:val="BodyText"/>
        <w:spacing w:before="92" w:line="480" w:lineRule="auto"/>
        <w:ind w:right="573"/>
        <w:jc w:val="both"/>
        <w:rPr>
          <w:rFonts w:ascii="Arial" w:hAnsi="Arial" w:cs="Arial"/>
          <w:b/>
          <w:bCs/>
          <w:spacing w:val="-10"/>
        </w:rPr>
      </w:pPr>
      <w:r>
        <w:rPr>
          <w:rFonts w:ascii="Arial" w:hAnsi="Arial" w:cs="Arial"/>
          <w:b/>
          <w:bCs/>
          <w:spacing w:val="-10"/>
        </w:rPr>
        <w:t>Needs of the Existing Operation</w:t>
      </w:r>
    </w:p>
    <w:p w14:paraId="705CA021" w14:textId="77777777" w:rsidR="00CA5D4B" w:rsidRDefault="000B04DC">
      <w:pPr>
        <w:pStyle w:val="BodyText"/>
        <w:spacing w:before="92" w:line="480" w:lineRule="auto"/>
        <w:ind w:right="573"/>
        <w:jc w:val="both"/>
        <w:rPr>
          <w:rFonts w:ascii="Arial" w:hAnsi="Arial" w:cs="Arial"/>
          <w:spacing w:val="-10"/>
          <w:lang w:val="en-PH"/>
        </w:rPr>
      </w:pPr>
      <w:r>
        <w:rPr>
          <w:rFonts w:ascii="Arial" w:hAnsi="Arial" w:cs="Arial"/>
          <w:b/>
          <w:bCs/>
          <w:spacing w:val="-10"/>
        </w:rPr>
        <w:tab/>
      </w:r>
      <w:r>
        <w:rPr>
          <w:rFonts w:ascii="Arial" w:hAnsi="Arial" w:cs="Arial"/>
          <w:spacing w:val="-10"/>
          <w:lang w:val="en-PH"/>
        </w:rPr>
        <w:t>The present process will employ a cross-platform application-based approach, which can be customized to better suit user needs. The researcher’s observations led to the identification of the following needs:</w:t>
      </w:r>
    </w:p>
    <w:p w14:paraId="2C7806CE" w14:textId="77777777" w:rsidR="00CA5D4B" w:rsidRDefault="000B04DC">
      <w:pPr>
        <w:pStyle w:val="ListParagraph"/>
        <w:numPr>
          <w:ilvl w:val="0"/>
          <w:numId w:val="9"/>
        </w:numPr>
        <w:jc w:val="both"/>
        <w:rPr>
          <w:rFonts w:ascii="Arial" w:hAnsi="Arial" w:cs="Arial"/>
        </w:rPr>
      </w:pPr>
      <w:r>
        <w:rPr>
          <w:rFonts w:ascii="Arial" w:hAnsi="Arial" w:cs="Arial"/>
        </w:rPr>
        <w:t>To develop an application with communication and location tracking capabilities for users in need of assistance through the use of Internet, ensuring that responders have information about emergency situation. The goal is to enhance response through effective communication and provide location details by the use of google maps.</w:t>
      </w:r>
    </w:p>
    <w:p w14:paraId="13A9C735" w14:textId="77777777" w:rsidR="00CA5D4B" w:rsidRDefault="00CA5D4B">
      <w:pPr>
        <w:jc w:val="both"/>
        <w:rPr>
          <w:rFonts w:ascii="Arial" w:hAnsi="Arial" w:cs="Arial"/>
        </w:rPr>
      </w:pPr>
    </w:p>
    <w:p w14:paraId="734C02D5" w14:textId="77777777" w:rsidR="00CA5D4B" w:rsidRDefault="00CA5D4B">
      <w:pPr>
        <w:jc w:val="both"/>
        <w:rPr>
          <w:rFonts w:ascii="Arial" w:hAnsi="Arial" w:cs="Arial"/>
        </w:rPr>
      </w:pPr>
    </w:p>
    <w:p w14:paraId="4615A9A1" w14:textId="77777777" w:rsidR="00CA5D4B" w:rsidRDefault="00CA5D4B">
      <w:pPr>
        <w:jc w:val="both"/>
        <w:rPr>
          <w:rFonts w:ascii="Arial" w:hAnsi="Arial" w:cs="Arial"/>
        </w:rPr>
      </w:pPr>
    </w:p>
    <w:p w14:paraId="48194FE4" w14:textId="77777777" w:rsidR="00CA5D4B" w:rsidRDefault="000B04DC">
      <w:pPr>
        <w:jc w:val="both"/>
        <w:rPr>
          <w:rFonts w:ascii="Arial" w:hAnsi="Arial" w:cs="Arial"/>
          <w:b/>
        </w:rPr>
      </w:pPr>
      <w:r>
        <w:rPr>
          <w:rFonts w:ascii="Arial" w:hAnsi="Arial" w:cs="Arial"/>
          <w:b/>
        </w:rPr>
        <w:lastRenderedPageBreak/>
        <w:t>BERA: BILAR EMERGENCY RESPONSE APPLICATION USING DYNAMIC CLUSTERING PROTOCOL</w:t>
      </w:r>
      <w:r>
        <w:rPr>
          <w:rFonts w:ascii="Arial" w:hAnsi="Arial" w:cs="Arial"/>
          <w:b/>
        </w:rPr>
        <w:tab/>
      </w:r>
    </w:p>
    <w:p w14:paraId="0E1AC5D5" w14:textId="77777777" w:rsidR="00CA5D4B" w:rsidRDefault="000B04DC">
      <w:pPr>
        <w:jc w:val="both"/>
        <w:rPr>
          <w:rFonts w:ascii="Arial" w:hAnsi="Arial" w:cs="Arial"/>
          <w:sz w:val="22"/>
        </w:rPr>
      </w:pPr>
      <w:r>
        <w:rPr>
          <w:rFonts w:ascii="Arial" w:hAnsi="Arial" w:cs="Arial"/>
          <w:b/>
        </w:rPr>
        <w:tab/>
      </w:r>
      <w:r>
        <w:rPr>
          <w:rFonts w:ascii="Arial" w:hAnsi="Arial" w:cs="Arial"/>
          <w:b/>
        </w:rPr>
        <w:tab/>
      </w:r>
      <w:r>
        <w:rPr>
          <w:rFonts w:ascii="Arial" w:hAnsi="Arial" w:cs="Arial"/>
        </w:rPr>
        <w:t>After all the data and information that was gathered from the current system of BISARU Bohol and developed the “BILAR EMERGENCY RESPONSE APPLICATION”, a system that would handle emergency concerns more efficiently, optimize the verification process, and automate the generation of reports.</w:t>
      </w:r>
    </w:p>
    <w:p w14:paraId="3424345A" w14:textId="77777777" w:rsidR="00CA5D4B" w:rsidRDefault="000B04DC">
      <w:pPr>
        <w:jc w:val="both"/>
        <w:rPr>
          <w:rFonts w:ascii="Arial" w:hAnsi="Arial" w:cs="Arial"/>
          <w:b/>
        </w:rPr>
      </w:pPr>
      <w:r>
        <w:rPr>
          <w:rFonts w:ascii="Arial" w:hAnsi="Arial" w:cs="Arial"/>
          <w:b/>
        </w:rPr>
        <w:t>A. Administration</w:t>
      </w:r>
    </w:p>
    <w:p w14:paraId="6BF92E78" w14:textId="77777777" w:rsidR="00CA5D4B" w:rsidRDefault="000B04DC">
      <w:pPr>
        <w:ind w:firstLine="720"/>
        <w:jc w:val="both"/>
        <w:rPr>
          <w:rFonts w:ascii="Arial" w:hAnsi="Arial" w:cs="Arial"/>
        </w:rPr>
      </w:pPr>
      <w:r>
        <w:rPr>
          <w:rFonts w:ascii="Arial" w:hAnsi="Arial" w:cs="Arial"/>
        </w:rPr>
        <w:t>Authorized individuals are required to log in to access the system by entering their email and password in the login form. This security measure is implemented to prevent unauthorized access and potential breaches, safeguarding responder and user personal information from loss or compromise. Within the administration module, authorized personnel can adjust settings and oversee user roles.</w:t>
      </w:r>
    </w:p>
    <w:p w14:paraId="5178A043" w14:textId="77777777" w:rsidR="00CA5D4B" w:rsidRDefault="000B04DC">
      <w:pPr>
        <w:jc w:val="both"/>
        <w:rPr>
          <w:rFonts w:ascii="Arial" w:hAnsi="Arial" w:cs="Arial"/>
          <w:b/>
        </w:rPr>
      </w:pPr>
      <w:r>
        <w:rPr>
          <w:rFonts w:ascii="Arial" w:hAnsi="Arial" w:cs="Arial"/>
          <w:b/>
        </w:rPr>
        <w:t>B. Emergency Notification and Dispatch</w:t>
      </w:r>
    </w:p>
    <w:p w14:paraId="1BA90F1F" w14:textId="77777777" w:rsidR="00CA5D4B" w:rsidRDefault="000B04DC">
      <w:pPr>
        <w:jc w:val="both"/>
        <w:rPr>
          <w:rFonts w:ascii="Arial" w:hAnsi="Arial" w:cs="Arial"/>
        </w:rPr>
      </w:pPr>
      <w:r>
        <w:rPr>
          <w:rFonts w:ascii="Arial" w:hAnsi="Arial" w:cs="Arial"/>
          <w:b/>
        </w:rPr>
        <w:tab/>
      </w:r>
      <w:r>
        <w:rPr>
          <w:rFonts w:ascii="Arial" w:hAnsi="Arial" w:cs="Arial"/>
        </w:rPr>
        <w:t xml:space="preserve">The new system can generate alerts efficiently notifying designated responders. It provides details to inform response, and the system logs and tracks the entire alert and response process for comprehensive record-keeping and continuous improvement of emergency response procedures. </w:t>
      </w:r>
    </w:p>
    <w:p w14:paraId="3FB5D780" w14:textId="77777777" w:rsidR="00CA5D4B" w:rsidRDefault="000B04DC">
      <w:pPr>
        <w:numPr>
          <w:ilvl w:val="0"/>
          <w:numId w:val="10"/>
        </w:numPr>
        <w:jc w:val="both"/>
        <w:rPr>
          <w:rFonts w:ascii="Arial" w:hAnsi="Arial" w:cs="Arial"/>
          <w:b/>
        </w:rPr>
      </w:pPr>
      <w:r>
        <w:rPr>
          <w:rFonts w:ascii="Arial" w:hAnsi="Arial" w:cs="Arial"/>
          <w:b/>
        </w:rPr>
        <w:t>Location Tracking</w:t>
      </w:r>
    </w:p>
    <w:p w14:paraId="3E192F07" w14:textId="0023D91B" w:rsidR="00CA5D4B" w:rsidRDefault="000B04DC">
      <w:pPr>
        <w:ind w:firstLine="720"/>
        <w:jc w:val="both"/>
        <w:rPr>
          <w:rFonts w:ascii="Arial" w:hAnsi="Arial" w:cs="Arial"/>
        </w:rPr>
      </w:pPr>
      <w:r>
        <w:rPr>
          <w:rFonts w:ascii="Arial" w:hAnsi="Arial" w:cs="Arial"/>
        </w:rPr>
        <w:t>The system can pinpoint the location of an incident through the use of geolocation technology. The location tracking feature allows for the quick identification of the exact site, facilitating timely assistance and intervention.</w:t>
      </w:r>
    </w:p>
    <w:p w14:paraId="7A4C89A4" w14:textId="77777777" w:rsidR="00AE78CB" w:rsidRDefault="00AE78CB">
      <w:pPr>
        <w:ind w:firstLine="720"/>
        <w:jc w:val="both"/>
        <w:rPr>
          <w:rFonts w:ascii="Arial" w:hAnsi="Arial" w:cs="Arial"/>
        </w:rPr>
      </w:pPr>
    </w:p>
    <w:p w14:paraId="672DFE1A" w14:textId="77777777" w:rsidR="00CA5D4B" w:rsidRDefault="000B04DC">
      <w:pPr>
        <w:jc w:val="both"/>
        <w:rPr>
          <w:rFonts w:ascii="Arial" w:hAnsi="Arial" w:cs="Arial"/>
          <w:b/>
        </w:rPr>
      </w:pPr>
      <w:r>
        <w:rPr>
          <w:rFonts w:ascii="Arial" w:hAnsi="Arial" w:cs="Arial"/>
          <w:b/>
        </w:rPr>
        <w:lastRenderedPageBreak/>
        <w:t xml:space="preserve">D. Generation of Reports. </w:t>
      </w:r>
    </w:p>
    <w:p w14:paraId="6A7A0E20" w14:textId="77777777" w:rsidR="00CA5D4B" w:rsidRDefault="000B04DC">
      <w:pPr>
        <w:jc w:val="both"/>
        <w:rPr>
          <w:rFonts w:ascii="Arial" w:hAnsi="Arial" w:cs="Arial"/>
        </w:rPr>
      </w:pPr>
      <w:r>
        <w:rPr>
          <w:rFonts w:ascii="Arial" w:hAnsi="Arial" w:cs="Arial"/>
          <w:b/>
        </w:rPr>
        <w:tab/>
      </w:r>
      <w:r>
        <w:rPr>
          <w:rFonts w:ascii="Arial" w:hAnsi="Arial" w:cs="Arial"/>
        </w:rPr>
        <w:t>The system will generate reports containing data on responders, including registered app users. This encompasses the utilization of graphical data visualization methods, such as daily, weekly, monthly, and annual incident reports. These reports may be formatted in tables, ready for convenient printing.</w:t>
      </w:r>
    </w:p>
    <w:p w14:paraId="677CC3EE" w14:textId="77777777" w:rsidR="00CA5D4B" w:rsidRDefault="00CA5D4B">
      <w:pPr>
        <w:jc w:val="both"/>
        <w:rPr>
          <w:rFonts w:ascii="Arial" w:hAnsi="Arial" w:cs="Arial"/>
        </w:rPr>
      </w:pPr>
    </w:p>
    <w:p w14:paraId="3875674A" w14:textId="77777777" w:rsidR="00CA5D4B" w:rsidRDefault="000B04DC">
      <w:pPr>
        <w:jc w:val="both"/>
        <w:rPr>
          <w:rFonts w:ascii="Arial" w:hAnsi="Arial" w:cs="Arial"/>
          <w:b/>
        </w:rPr>
      </w:pPr>
      <w:r>
        <w:rPr>
          <w:rFonts w:ascii="Arial" w:hAnsi="Arial" w:cs="Arial"/>
          <w:b/>
        </w:rPr>
        <w:t>Used Case Diagram</w:t>
      </w:r>
    </w:p>
    <w:p w14:paraId="0B0855F5" w14:textId="77777777" w:rsidR="00CA5D4B" w:rsidRDefault="000B04DC">
      <w:pPr>
        <w:jc w:val="both"/>
        <w:rPr>
          <w:rFonts w:ascii="Arial" w:hAnsi="Arial" w:cs="Arial"/>
          <w:b/>
        </w:rPr>
      </w:pPr>
      <w:r>
        <w:rPr>
          <w:rFonts w:ascii="Arial" w:hAnsi="Arial" w:cs="Arial"/>
        </w:rPr>
        <w:tab/>
        <w:t>Figure 4 displays the use-case diagram of the BERA application, comprising the actors namely: emergency requestor, emergency message receiver, and emergency responder.</w:t>
      </w:r>
    </w:p>
    <w:p w14:paraId="59D643D6" w14:textId="77777777" w:rsidR="00CA5D4B" w:rsidRDefault="000B04DC">
      <w:pPr>
        <w:jc w:val="center"/>
        <w:rPr>
          <w:rFonts w:ascii="Arial" w:hAnsi="Arial" w:cs="Arial"/>
          <w:b/>
          <w:lang w:val="en-PH"/>
        </w:rPr>
      </w:pPr>
      <w:r>
        <w:rPr>
          <w:rFonts w:ascii="Arial" w:hAnsi="Arial" w:cs="Arial"/>
          <w:b/>
          <w:noProof/>
          <w:lang w:val="en-PH"/>
        </w:rPr>
        <w:drawing>
          <wp:inline distT="0" distB="0" distL="114300" distR="114300" wp14:anchorId="466E99E5" wp14:editId="1C12D1CA">
            <wp:extent cx="5271135" cy="2339340"/>
            <wp:effectExtent l="0" t="0" r="5715" b="3810"/>
            <wp:docPr id="1" name="Picture 1" descr="Screenshot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95)"/>
                    <pic:cNvPicPr>
                      <a:picLocks noChangeAspect="1"/>
                    </pic:cNvPicPr>
                  </pic:nvPicPr>
                  <pic:blipFill>
                    <a:blip r:embed="rId36"/>
                    <a:srcRect l="25945" t="20763" r="17053" b="34247"/>
                    <a:stretch>
                      <a:fillRect/>
                    </a:stretch>
                  </pic:blipFill>
                  <pic:spPr>
                    <a:xfrm>
                      <a:off x="0" y="0"/>
                      <a:ext cx="5271135" cy="2339340"/>
                    </a:xfrm>
                    <a:prstGeom prst="rect">
                      <a:avLst/>
                    </a:prstGeom>
                  </pic:spPr>
                </pic:pic>
              </a:graphicData>
            </a:graphic>
          </wp:inline>
        </w:drawing>
      </w:r>
    </w:p>
    <w:p w14:paraId="0BF54C8D" w14:textId="77777777" w:rsidR="00CA5D4B" w:rsidRDefault="000B04DC">
      <w:pPr>
        <w:jc w:val="center"/>
        <w:rPr>
          <w:rFonts w:ascii="Arial" w:hAnsi="Arial" w:cs="Arial"/>
          <w:b/>
          <w:lang w:val="en-PH"/>
        </w:rPr>
      </w:pPr>
      <w:r>
        <w:rPr>
          <w:rFonts w:ascii="Arial" w:hAnsi="Arial" w:cs="Arial"/>
          <w:b/>
          <w:lang w:val="en-PH"/>
        </w:rPr>
        <w:t xml:space="preserve">Figure 4. Use Case Diagram of </w:t>
      </w:r>
      <w:proofErr w:type="spellStart"/>
      <w:r>
        <w:rPr>
          <w:rFonts w:ascii="Arial" w:hAnsi="Arial" w:cs="Arial"/>
          <w:b/>
          <w:lang w:val="en-PH"/>
        </w:rPr>
        <w:t>Bilar</w:t>
      </w:r>
      <w:proofErr w:type="spellEnd"/>
      <w:r>
        <w:rPr>
          <w:rFonts w:ascii="Arial" w:hAnsi="Arial" w:cs="Arial"/>
          <w:b/>
          <w:lang w:val="en-PH"/>
        </w:rPr>
        <w:t xml:space="preserve"> Emergency Response Application</w:t>
      </w:r>
    </w:p>
    <w:p w14:paraId="5C866E99" w14:textId="77777777" w:rsidR="00CA5D4B" w:rsidRDefault="000B04DC">
      <w:pPr>
        <w:tabs>
          <w:tab w:val="center" w:pos="4680"/>
          <w:tab w:val="left" w:pos="5124"/>
        </w:tabs>
        <w:rPr>
          <w:rFonts w:ascii="Arial" w:hAnsi="Arial" w:cs="Arial"/>
          <w:b/>
          <w:bCs/>
        </w:rPr>
      </w:pPr>
      <w:r>
        <w:rPr>
          <w:rFonts w:ascii="Arial" w:hAnsi="Arial" w:cs="Arial"/>
          <w:b/>
          <w:bCs/>
        </w:rPr>
        <w:tab/>
      </w:r>
      <w:r>
        <w:rPr>
          <w:rFonts w:ascii="Arial" w:hAnsi="Arial" w:cs="Arial"/>
          <w:b/>
          <w:bCs/>
        </w:rPr>
        <w:tab/>
      </w:r>
    </w:p>
    <w:p w14:paraId="2C4DD852" w14:textId="77777777" w:rsidR="00CA5D4B" w:rsidRDefault="000B04DC">
      <w:pPr>
        <w:jc w:val="center"/>
        <w:rPr>
          <w:rFonts w:ascii="Arial" w:hAnsi="Arial" w:cs="Arial"/>
          <w:b/>
          <w:bCs/>
        </w:rPr>
      </w:pPr>
      <w:r>
        <w:rPr>
          <w:rFonts w:ascii="Arial" w:hAnsi="Arial" w:cs="Arial"/>
          <w:noProof/>
        </w:rPr>
        <mc:AlternateContent>
          <mc:Choice Requires="wps">
            <w:drawing>
              <wp:anchor distT="0" distB="0" distL="114300" distR="114300" simplePos="0" relativeHeight="251727872" behindDoc="1" locked="0" layoutInCell="1" allowOverlap="1" wp14:anchorId="190705EE" wp14:editId="3D7B433E">
                <wp:simplePos x="0" y="0"/>
                <wp:positionH relativeFrom="column">
                  <wp:posOffset>1671320</wp:posOffset>
                </wp:positionH>
                <wp:positionV relativeFrom="paragraph">
                  <wp:posOffset>241935</wp:posOffset>
                </wp:positionV>
                <wp:extent cx="2670175" cy="558165"/>
                <wp:effectExtent l="0" t="0" r="0" b="0"/>
                <wp:wrapNone/>
                <wp:docPr id="1162208269" name="Freeform: Shape 85"/>
                <wp:cNvGraphicFramePr/>
                <a:graphic xmlns:a="http://schemas.openxmlformats.org/drawingml/2006/main">
                  <a:graphicData uri="http://schemas.microsoft.com/office/word/2010/wordprocessingShape">
                    <wps:wsp>
                      <wps:cNvSpPr/>
                      <wps:spPr>
                        <a:xfrm>
                          <a:off x="0" y="0"/>
                          <a:ext cx="2670175" cy="558165"/>
                        </a:xfrm>
                        <a:custGeom>
                          <a:avLst/>
                          <a:gdLst/>
                          <a:ahLst/>
                          <a:cxnLst/>
                          <a:rect l="l" t="t" r="r" b="b"/>
                          <a:pathLst>
                            <a:path w="2670175" h="558165">
                              <a:moveTo>
                                <a:pt x="1335024" y="0"/>
                              </a:moveTo>
                              <a:lnTo>
                                <a:pt x="1261770" y="412"/>
                              </a:lnTo>
                              <a:lnTo>
                                <a:pt x="1189549" y="1636"/>
                              </a:lnTo>
                              <a:lnTo>
                                <a:pt x="1118464" y="3649"/>
                              </a:lnTo>
                              <a:lnTo>
                                <a:pt x="1048615" y="6431"/>
                              </a:lnTo>
                              <a:lnTo>
                                <a:pt x="980104" y="9960"/>
                              </a:lnTo>
                              <a:lnTo>
                                <a:pt x="913034" y="14215"/>
                              </a:lnTo>
                              <a:lnTo>
                                <a:pt x="847506" y="19175"/>
                              </a:lnTo>
                              <a:lnTo>
                                <a:pt x="783621" y="24819"/>
                              </a:lnTo>
                              <a:lnTo>
                                <a:pt x="721482" y="31125"/>
                              </a:lnTo>
                              <a:lnTo>
                                <a:pt x="661190" y="38071"/>
                              </a:lnTo>
                              <a:lnTo>
                                <a:pt x="602847" y="45638"/>
                              </a:lnTo>
                              <a:lnTo>
                                <a:pt x="546555" y="53803"/>
                              </a:lnTo>
                              <a:lnTo>
                                <a:pt x="492415" y="62545"/>
                              </a:lnTo>
                              <a:lnTo>
                                <a:pt x="440530" y="71843"/>
                              </a:lnTo>
                              <a:lnTo>
                                <a:pt x="391001" y="81676"/>
                              </a:lnTo>
                              <a:lnTo>
                                <a:pt x="343929" y="92023"/>
                              </a:lnTo>
                              <a:lnTo>
                                <a:pt x="299418" y="102862"/>
                              </a:lnTo>
                              <a:lnTo>
                                <a:pt x="257568" y="114171"/>
                              </a:lnTo>
                              <a:lnTo>
                                <a:pt x="218481" y="125931"/>
                              </a:lnTo>
                              <a:lnTo>
                                <a:pt x="182259" y="138119"/>
                              </a:lnTo>
                              <a:lnTo>
                                <a:pt x="118816" y="163696"/>
                              </a:lnTo>
                              <a:lnTo>
                                <a:pt x="68055" y="190731"/>
                              </a:lnTo>
                              <a:lnTo>
                                <a:pt x="30789" y="219056"/>
                              </a:lnTo>
                              <a:lnTo>
                                <a:pt x="1975" y="263587"/>
                              </a:lnTo>
                              <a:lnTo>
                                <a:pt x="0" y="278891"/>
                              </a:lnTo>
                              <a:lnTo>
                                <a:pt x="1975" y="294196"/>
                              </a:lnTo>
                              <a:lnTo>
                                <a:pt x="30789" y="338727"/>
                              </a:lnTo>
                              <a:lnTo>
                                <a:pt x="68055" y="367052"/>
                              </a:lnTo>
                              <a:lnTo>
                                <a:pt x="118816" y="394087"/>
                              </a:lnTo>
                              <a:lnTo>
                                <a:pt x="182259" y="419664"/>
                              </a:lnTo>
                              <a:lnTo>
                                <a:pt x="218481" y="431852"/>
                              </a:lnTo>
                              <a:lnTo>
                                <a:pt x="257568" y="443612"/>
                              </a:lnTo>
                              <a:lnTo>
                                <a:pt x="299418" y="454921"/>
                              </a:lnTo>
                              <a:lnTo>
                                <a:pt x="343929" y="465760"/>
                              </a:lnTo>
                              <a:lnTo>
                                <a:pt x="391001" y="476107"/>
                              </a:lnTo>
                              <a:lnTo>
                                <a:pt x="440530" y="485940"/>
                              </a:lnTo>
                              <a:lnTo>
                                <a:pt x="492415" y="495238"/>
                              </a:lnTo>
                              <a:lnTo>
                                <a:pt x="546555" y="503980"/>
                              </a:lnTo>
                              <a:lnTo>
                                <a:pt x="602847" y="512145"/>
                              </a:lnTo>
                              <a:lnTo>
                                <a:pt x="661190" y="519712"/>
                              </a:lnTo>
                              <a:lnTo>
                                <a:pt x="721482" y="526658"/>
                              </a:lnTo>
                              <a:lnTo>
                                <a:pt x="783621" y="532964"/>
                              </a:lnTo>
                              <a:lnTo>
                                <a:pt x="847506" y="538608"/>
                              </a:lnTo>
                              <a:lnTo>
                                <a:pt x="913034" y="543568"/>
                              </a:lnTo>
                              <a:lnTo>
                                <a:pt x="980104" y="547823"/>
                              </a:lnTo>
                              <a:lnTo>
                                <a:pt x="1048615" y="551352"/>
                              </a:lnTo>
                              <a:lnTo>
                                <a:pt x="1118464" y="554134"/>
                              </a:lnTo>
                              <a:lnTo>
                                <a:pt x="1189549" y="556147"/>
                              </a:lnTo>
                              <a:lnTo>
                                <a:pt x="1261770" y="557371"/>
                              </a:lnTo>
                              <a:lnTo>
                                <a:pt x="1335024" y="557783"/>
                              </a:lnTo>
                              <a:lnTo>
                                <a:pt x="1408277" y="557371"/>
                              </a:lnTo>
                              <a:lnTo>
                                <a:pt x="1480498" y="556147"/>
                              </a:lnTo>
                              <a:lnTo>
                                <a:pt x="1551583" y="554134"/>
                              </a:lnTo>
                              <a:lnTo>
                                <a:pt x="1621432" y="551352"/>
                              </a:lnTo>
                              <a:lnTo>
                                <a:pt x="1689943" y="547823"/>
                              </a:lnTo>
                              <a:lnTo>
                                <a:pt x="1757013" y="543568"/>
                              </a:lnTo>
                              <a:lnTo>
                                <a:pt x="1822541" y="538608"/>
                              </a:lnTo>
                              <a:lnTo>
                                <a:pt x="1886426" y="532964"/>
                              </a:lnTo>
                              <a:lnTo>
                                <a:pt x="1948565" y="526658"/>
                              </a:lnTo>
                              <a:lnTo>
                                <a:pt x="2008857" y="519712"/>
                              </a:lnTo>
                              <a:lnTo>
                                <a:pt x="2067200" y="512145"/>
                              </a:lnTo>
                              <a:lnTo>
                                <a:pt x="2123492" y="503980"/>
                              </a:lnTo>
                              <a:lnTo>
                                <a:pt x="2177632" y="495238"/>
                              </a:lnTo>
                              <a:lnTo>
                                <a:pt x="2229517" y="485940"/>
                              </a:lnTo>
                              <a:lnTo>
                                <a:pt x="2279046" y="476107"/>
                              </a:lnTo>
                              <a:lnTo>
                                <a:pt x="2326118" y="465760"/>
                              </a:lnTo>
                              <a:lnTo>
                                <a:pt x="2370629" y="454921"/>
                              </a:lnTo>
                              <a:lnTo>
                                <a:pt x="2412479" y="443612"/>
                              </a:lnTo>
                              <a:lnTo>
                                <a:pt x="2451566" y="431852"/>
                              </a:lnTo>
                              <a:lnTo>
                                <a:pt x="2487788" y="419664"/>
                              </a:lnTo>
                              <a:lnTo>
                                <a:pt x="2551231" y="394087"/>
                              </a:lnTo>
                              <a:lnTo>
                                <a:pt x="2601992" y="367052"/>
                              </a:lnTo>
                              <a:lnTo>
                                <a:pt x="2639258" y="338727"/>
                              </a:lnTo>
                              <a:lnTo>
                                <a:pt x="2668072" y="294196"/>
                              </a:lnTo>
                              <a:lnTo>
                                <a:pt x="2670048" y="278891"/>
                              </a:lnTo>
                              <a:lnTo>
                                <a:pt x="2668072" y="263587"/>
                              </a:lnTo>
                              <a:lnTo>
                                <a:pt x="2639258" y="219056"/>
                              </a:lnTo>
                              <a:lnTo>
                                <a:pt x="2601992" y="190731"/>
                              </a:lnTo>
                              <a:lnTo>
                                <a:pt x="2551231" y="163696"/>
                              </a:lnTo>
                              <a:lnTo>
                                <a:pt x="2487788" y="138119"/>
                              </a:lnTo>
                              <a:lnTo>
                                <a:pt x="2451566" y="125931"/>
                              </a:lnTo>
                              <a:lnTo>
                                <a:pt x="2412479" y="114171"/>
                              </a:lnTo>
                              <a:lnTo>
                                <a:pt x="2370629" y="102862"/>
                              </a:lnTo>
                              <a:lnTo>
                                <a:pt x="2326118" y="92023"/>
                              </a:lnTo>
                              <a:lnTo>
                                <a:pt x="2279046" y="81676"/>
                              </a:lnTo>
                              <a:lnTo>
                                <a:pt x="2229517" y="71843"/>
                              </a:lnTo>
                              <a:lnTo>
                                <a:pt x="2177632" y="62545"/>
                              </a:lnTo>
                              <a:lnTo>
                                <a:pt x="2123492" y="53803"/>
                              </a:lnTo>
                              <a:lnTo>
                                <a:pt x="2067200" y="45638"/>
                              </a:lnTo>
                              <a:lnTo>
                                <a:pt x="2008857" y="38071"/>
                              </a:lnTo>
                              <a:lnTo>
                                <a:pt x="1948565" y="31125"/>
                              </a:lnTo>
                              <a:lnTo>
                                <a:pt x="1886426" y="24819"/>
                              </a:lnTo>
                              <a:lnTo>
                                <a:pt x="1822541" y="19175"/>
                              </a:lnTo>
                              <a:lnTo>
                                <a:pt x="1757013" y="14215"/>
                              </a:lnTo>
                              <a:lnTo>
                                <a:pt x="1689943" y="9960"/>
                              </a:lnTo>
                              <a:lnTo>
                                <a:pt x="1621432" y="6431"/>
                              </a:lnTo>
                              <a:lnTo>
                                <a:pt x="1551583" y="3649"/>
                              </a:lnTo>
                              <a:lnTo>
                                <a:pt x="1480498" y="1636"/>
                              </a:lnTo>
                              <a:lnTo>
                                <a:pt x="1408277" y="412"/>
                              </a:lnTo>
                              <a:lnTo>
                                <a:pt x="1335024"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85" o:spid="_x0000_s1026" o:spt="100" style="position:absolute;left:0pt;margin-left:131.6pt;margin-top:19.05pt;height:43.95pt;width:210.25pt;z-index:-251588608;mso-width-relative:page;mso-height-relative:page;" fillcolor="#FFFFFF" filled="t" stroked="f" coordsize="2670175,558165" o:gfxdata="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" path="m1335024,0l1261770,412,1189549,1636,1118464,3649,1048615,6431,980104,9960,913034,14215,847506,19175,783621,24819,721482,31125,661190,38071,602847,45638,546555,53803,492415,62545,440530,71843,391001,81676,343929,92023,299418,102862,257568,114171,218481,125931,182259,138119,118816,163696,68055,190731,30789,219056,1975,263587,0,278891,1975,294196,30789,338727,68055,367052,118816,394087,182259,419664,218481,431852,257568,443612,299418,454921,343929,465760,391001,476107,440530,485940,492415,495238,546555,503980,602847,512145,661190,519712,721482,526658,783621,532964,847506,538608,913034,543568,980104,547823,1048615,551352,1118464,554134,1189549,556147,1261770,557371,1335024,557783,1408277,557371,1480498,556147,1551583,554134,1621432,551352,1689943,547823,1757013,543568,1822541,538608,1886426,532964,1948565,526658,2008857,519712,2067200,512145,2123492,503980,2177632,495238,2229517,485940,2279046,476107,2326118,465760,2370629,454921,2412479,443612,2451566,431852,2487788,419664,2551231,394087,2601992,367052,2639258,338727,2668072,294196,2670048,278891,2668072,263587,2639258,219056,2601992,190731,2551231,163696,2487788,138119,2451566,125931,2412479,114171,2370629,102862,2326118,92023,2279046,81676,2229517,71843,2177632,62545,2123492,53803,2067200,45638,2008857,38071,1948565,31125,1886426,24819,1822541,19175,1757013,14215,1689943,9960,1621432,6431,1551583,3649,1480498,1636,1408277,412,1335024,0xe">
                <v:fill on="t" focussize="0,0"/>
                <v:stroke on="f"/>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728896" behindDoc="1" locked="0" layoutInCell="1" allowOverlap="1" wp14:anchorId="3CCF7BD0" wp14:editId="7ECDAFAD">
                <wp:simplePos x="0" y="0"/>
                <wp:positionH relativeFrom="column">
                  <wp:posOffset>5017135</wp:posOffset>
                </wp:positionH>
                <wp:positionV relativeFrom="paragraph">
                  <wp:posOffset>5080</wp:posOffset>
                </wp:positionV>
                <wp:extent cx="1127760" cy="426720"/>
                <wp:effectExtent l="0" t="0" r="0" b="0"/>
                <wp:wrapNone/>
                <wp:docPr id="1758577074" name="Freeform: Shape 83"/>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1127760" y="0"/>
                              </a:moveTo>
                              <a:lnTo>
                                <a:pt x="0" y="0"/>
                              </a:lnTo>
                              <a:lnTo>
                                <a:pt x="0" y="426720"/>
                              </a:lnTo>
                              <a:lnTo>
                                <a:pt x="1127760" y="426720"/>
                              </a:lnTo>
                              <a:lnTo>
                                <a:pt x="1127760"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83" o:spid="_x0000_s1026" o:spt="100" style="position:absolute;left:0pt;margin-left:395.05pt;margin-top:0.4pt;height:33.6pt;width:88.8pt;z-index:-251587584;mso-width-relative:page;mso-height-relative:page;" fillcolor="#FFFFFF" filled="t" stroked="f" coordsize="1127760,426720" o:gfxdata="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CHu5nWAAAABwEAAA8AAAAAAAAAAQAgAAAAIgAAAGRycy9kb3ducmV2LnhtbFBLAQIUABQA&#10;AAAIAIdO4kCiRg5tKwIAAPYEAAAOAAAAAAAAAAEAIAAAACUBAABkcnMvZTJvRG9jLnhtbFBLBQYA&#10;AAAABgAGAFkBAADCBQAAAAA=&#10;" path="m1127760,0l0,0,0,426720,1127760,426720,1127760,0xe">
                <v:fill on="t" focussize="0,0"/>
                <v:stroke on="f"/>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729920" behindDoc="1" locked="0" layoutInCell="1" allowOverlap="1" wp14:anchorId="33D98D3D" wp14:editId="3C0C2DB5">
                <wp:simplePos x="0" y="0"/>
                <wp:positionH relativeFrom="column">
                  <wp:posOffset>5017135</wp:posOffset>
                </wp:positionH>
                <wp:positionV relativeFrom="paragraph">
                  <wp:posOffset>5080</wp:posOffset>
                </wp:positionV>
                <wp:extent cx="1127760" cy="426720"/>
                <wp:effectExtent l="0" t="0" r="0" b="0"/>
                <wp:wrapNone/>
                <wp:docPr id="1112532189" name="Freeform: Shape 82"/>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0" y="426720"/>
                              </a:moveTo>
                              <a:lnTo>
                                <a:pt x="1127760" y="426720"/>
                              </a:lnTo>
                              <a:lnTo>
                                <a:pt x="1127760" y="0"/>
                              </a:lnTo>
                              <a:lnTo>
                                <a:pt x="0" y="0"/>
                              </a:lnTo>
                              <a:lnTo>
                                <a:pt x="0" y="426720"/>
                              </a:lnTo>
                              <a:close/>
                            </a:path>
                          </a:pathLst>
                        </a:custGeom>
                        <a:ln w="6096">
                          <a:solidFill>
                            <a:srgbClr val="FFFFFF"/>
                          </a:solidFill>
                          <a:prstDash val="solid"/>
                        </a:ln>
                      </wps:spPr>
                      <wps:bodyPr wrap="square" lIns="0" tIns="0" rIns="0" bIns="0" rtlCol="0">
                        <a:noAutofit/>
                      </wps:bodyPr>
                    </wps:wsp>
                  </a:graphicData>
                </a:graphic>
              </wp:anchor>
            </w:drawing>
          </mc:Choice>
          <mc:Fallback xmlns:wpsCustomData="http://www.wps.cn/officeDocument/2013/wpsCustomData">
            <w:pict>
              <v:shape id="Freeform: Shape 82" o:spid="_x0000_s1026" o:spt="100" style="position:absolute;left:0pt;margin-left:395.05pt;margin-top:0.4pt;height:33.6pt;width:88.8pt;z-index:-251586560;mso-width-relative:page;mso-height-relative:page;" filled="f" stroked="t" coordsize="1127760,426720" o:gfxdata="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2K+jY1wAAAAcBAAAPAAAAAAAAAAEAIAAAACIA&#10;AABkcnMvZG93bnJldi54bWxQSwECFAAUAAAACACHTuJACqA2gEMCAAAkBQAADgAAAAAAAAABACAA&#10;AAAmAQAAZHJzL2Uyb0RvYy54bWxQSwUGAAAAAAYABgBZAQAA2wUAAAAA&#10;" path="m0,426720l1127760,426720,1127760,0,0,0,0,426720xe">
                <v:fill on="f" focussize="0,0"/>
                <v:stroke weight="0.48pt" color="#FFFFFF" joinstyle="round"/>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730944" behindDoc="0" locked="0" layoutInCell="1" allowOverlap="1" wp14:anchorId="3A425CB5" wp14:editId="1EEB716F">
                <wp:simplePos x="0" y="0"/>
                <wp:positionH relativeFrom="column">
                  <wp:posOffset>392430</wp:posOffset>
                </wp:positionH>
                <wp:positionV relativeFrom="paragraph">
                  <wp:posOffset>182880</wp:posOffset>
                </wp:positionV>
                <wp:extent cx="1193800" cy="1438910"/>
                <wp:effectExtent l="19050" t="19050" r="6350" b="8890"/>
                <wp:wrapNone/>
                <wp:docPr id="1558002006" name="Straight Connector 79"/>
                <wp:cNvGraphicFramePr/>
                <a:graphic xmlns:a="http://schemas.openxmlformats.org/drawingml/2006/main">
                  <a:graphicData uri="http://schemas.microsoft.com/office/word/2010/wordprocessingShape">
                    <wps:wsp>
                      <wps:cNvCnPr/>
                      <wps:spPr>
                        <a:xfrm>
                          <a:off x="0" y="0"/>
                          <a:ext cx="1193800" cy="143891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79" o:spid="_x0000_s1026" o:spt="20" style="position:absolute;left:0pt;margin-left:30.9pt;margin-top:14.4pt;height:113.3pt;width:94pt;z-index:251730944;mso-width-relative:page;mso-height-relative:page;" filled="f" stroked="t" coordsize="21600,21600" o:gfxdata="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TI8DPYAAAA&#10;CQEAAA8AAAAAAAAAAQAgAAAAIgAAAGRycy9kb3ducmV2LnhtbFBLAQIUABQAAAAIAIdO4kCz3yPR&#10;5AEAAMUDAAAOAAAAAAAAAAEAIAAAACcBAABkcnMvZTJvRG9jLnhtbFBLBQYAAAAABgAGAFkBAAB9&#10;BQAAAAA=&#10;">
                <v:fill on="f" focussize="0,0"/>
                <v:stroke weight="2.25pt" color="#FFFFFF [3212]"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24800" behindDoc="1" locked="0" layoutInCell="1" allowOverlap="1" wp14:anchorId="496B7575" wp14:editId="3A85E3F1">
                <wp:simplePos x="0" y="0"/>
                <wp:positionH relativeFrom="column">
                  <wp:posOffset>1824990</wp:posOffset>
                </wp:positionH>
                <wp:positionV relativeFrom="paragraph">
                  <wp:posOffset>121920</wp:posOffset>
                </wp:positionV>
                <wp:extent cx="2432685" cy="428625"/>
                <wp:effectExtent l="0" t="0" r="0" b="0"/>
                <wp:wrapNone/>
                <wp:docPr id="1534177576" name="Freeform: Shape 76"/>
                <wp:cNvGraphicFramePr/>
                <a:graphic xmlns:a="http://schemas.openxmlformats.org/drawingml/2006/main">
                  <a:graphicData uri="http://schemas.microsoft.com/office/word/2010/wordprocessingShape">
                    <wps:wsp>
                      <wps:cNvSpPr/>
                      <wps:spPr>
                        <a:xfrm>
                          <a:off x="0" y="0"/>
                          <a:ext cx="2432685" cy="428625"/>
                        </a:xfrm>
                        <a:custGeom>
                          <a:avLst/>
                          <a:gdLst/>
                          <a:ahLst/>
                          <a:cxnLst/>
                          <a:rect l="l" t="t" r="r" b="b"/>
                          <a:pathLst>
                            <a:path w="2432685" h="428625">
                              <a:moveTo>
                                <a:pt x="1216152" y="0"/>
                              </a:moveTo>
                              <a:lnTo>
                                <a:pt x="1139236" y="421"/>
                              </a:lnTo>
                              <a:lnTo>
                                <a:pt x="1063592" y="1668"/>
                              </a:lnTo>
                              <a:lnTo>
                                <a:pt x="989362" y="3716"/>
                              </a:lnTo>
                              <a:lnTo>
                                <a:pt x="916690" y="6540"/>
                              </a:lnTo>
                              <a:lnTo>
                                <a:pt x="845716" y="10115"/>
                              </a:lnTo>
                              <a:lnTo>
                                <a:pt x="776584" y="14415"/>
                              </a:lnTo>
                              <a:lnTo>
                                <a:pt x="709436" y="19415"/>
                              </a:lnTo>
                              <a:lnTo>
                                <a:pt x="644414" y="25091"/>
                              </a:lnTo>
                              <a:lnTo>
                                <a:pt x="581661" y="31417"/>
                              </a:lnTo>
                              <a:lnTo>
                                <a:pt x="521320" y="38368"/>
                              </a:lnTo>
                              <a:lnTo>
                                <a:pt x="463532" y="45920"/>
                              </a:lnTo>
                              <a:lnTo>
                                <a:pt x="408440" y="54046"/>
                              </a:lnTo>
                              <a:lnTo>
                                <a:pt x="356187" y="62722"/>
                              </a:lnTo>
                              <a:lnTo>
                                <a:pt x="306915" y="71922"/>
                              </a:lnTo>
                              <a:lnTo>
                                <a:pt x="260765" y="81623"/>
                              </a:lnTo>
                              <a:lnTo>
                                <a:pt x="217882" y="91797"/>
                              </a:lnTo>
                              <a:lnTo>
                                <a:pt x="178407" y="102422"/>
                              </a:lnTo>
                              <a:lnTo>
                                <a:pt x="110251" y="124918"/>
                              </a:lnTo>
                              <a:lnTo>
                                <a:pt x="57437" y="148911"/>
                              </a:lnTo>
                              <a:lnTo>
                                <a:pt x="21104" y="174199"/>
                              </a:lnTo>
                              <a:lnTo>
                                <a:pt x="0" y="214122"/>
                              </a:lnTo>
                              <a:lnTo>
                                <a:pt x="2392" y="227661"/>
                              </a:lnTo>
                              <a:lnTo>
                                <a:pt x="37139" y="266838"/>
                              </a:lnTo>
                              <a:lnTo>
                                <a:pt x="81855" y="291503"/>
                              </a:lnTo>
                              <a:lnTo>
                                <a:pt x="142483" y="314773"/>
                              </a:lnTo>
                              <a:lnTo>
                                <a:pt x="217882" y="336446"/>
                              </a:lnTo>
                              <a:lnTo>
                                <a:pt x="260765" y="346620"/>
                              </a:lnTo>
                              <a:lnTo>
                                <a:pt x="306915" y="356321"/>
                              </a:lnTo>
                              <a:lnTo>
                                <a:pt x="356187" y="365521"/>
                              </a:lnTo>
                              <a:lnTo>
                                <a:pt x="408440" y="374197"/>
                              </a:lnTo>
                              <a:lnTo>
                                <a:pt x="463532" y="382323"/>
                              </a:lnTo>
                              <a:lnTo>
                                <a:pt x="521320" y="389875"/>
                              </a:lnTo>
                              <a:lnTo>
                                <a:pt x="581661" y="396826"/>
                              </a:lnTo>
                              <a:lnTo>
                                <a:pt x="644414" y="403152"/>
                              </a:lnTo>
                              <a:lnTo>
                                <a:pt x="709436" y="408828"/>
                              </a:lnTo>
                              <a:lnTo>
                                <a:pt x="776584" y="413828"/>
                              </a:lnTo>
                              <a:lnTo>
                                <a:pt x="845716" y="418128"/>
                              </a:lnTo>
                              <a:lnTo>
                                <a:pt x="916690" y="421703"/>
                              </a:lnTo>
                              <a:lnTo>
                                <a:pt x="989362" y="424527"/>
                              </a:lnTo>
                              <a:lnTo>
                                <a:pt x="1063592" y="426575"/>
                              </a:lnTo>
                              <a:lnTo>
                                <a:pt x="1139236" y="427822"/>
                              </a:lnTo>
                              <a:lnTo>
                                <a:pt x="1216152" y="428244"/>
                              </a:lnTo>
                              <a:lnTo>
                                <a:pt x="1293067" y="427822"/>
                              </a:lnTo>
                              <a:lnTo>
                                <a:pt x="1368711" y="426575"/>
                              </a:lnTo>
                              <a:lnTo>
                                <a:pt x="1442941" y="424527"/>
                              </a:lnTo>
                              <a:lnTo>
                                <a:pt x="1515613" y="421703"/>
                              </a:lnTo>
                              <a:lnTo>
                                <a:pt x="1586587" y="418128"/>
                              </a:lnTo>
                              <a:lnTo>
                                <a:pt x="1655719" y="413828"/>
                              </a:lnTo>
                              <a:lnTo>
                                <a:pt x="1722867" y="408828"/>
                              </a:lnTo>
                              <a:lnTo>
                                <a:pt x="1787889" y="403152"/>
                              </a:lnTo>
                              <a:lnTo>
                                <a:pt x="1850642" y="396826"/>
                              </a:lnTo>
                              <a:lnTo>
                                <a:pt x="1910983" y="389875"/>
                              </a:lnTo>
                              <a:lnTo>
                                <a:pt x="1968771" y="382323"/>
                              </a:lnTo>
                              <a:lnTo>
                                <a:pt x="2023863" y="374197"/>
                              </a:lnTo>
                              <a:lnTo>
                                <a:pt x="2076116" y="365521"/>
                              </a:lnTo>
                              <a:lnTo>
                                <a:pt x="2125388" y="356321"/>
                              </a:lnTo>
                              <a:lnTo>
                                <a:pt x="2171538" y="346620"/>
                              </a:lnTo>
                              <a:lnTo>
                                <a:pt x="2214421" y="336446"/>
                              </a:lnTo>
                              <a:lnTo>
                                <a:pt x="2253896" y="325821"/>
                              </a:lnTo>
                              <a:lnTo>
                                <a:pt x="2322052" y="303325"/>
                              </a:lnTo>
                              <a:lnTo>
                                <a:pt x="2374866" y="279332"/>
                              </a:lnTo>
                              <a:lnTo>
                                <a:pt x="2411199" y="254044"/>
                              </a:lnTo>
                              <a:lnTo>
                                <a:pt x="2432304" y="214122"/>
                              </a:lnTo>
                              <a:lnTo>
                                <a:pt x="2429911" y="200582"/>
                              </a:lnTo>
                              <a:lnTo>
                                <a:pt x="2395164" y="161405"/>
                              </a:lnTo>
                              <a:lnTo>
                                <a:pt x="2350448" y="136740"/>
                              </a:lnTo>
                              <a:lnTo>
                                <a:pt x="2289820" y="113470"/>
                              </a:lnTo>
                              <a:lnTo>
                                <a:pt x="2214421" y="91797"/>
                              </a:lnTo>
                              <a:lnTo>
                                <a:pt x="2171538" y="81623"/>
                              </a:lnTo>
                              <a:lnTo>
                                <a:pt x="2125388" y="71922"/>
                              </a:lnTo>
                              <a:lnTo>
                                <a:pt x="2076116" y="62722"/>
                              </a:lnTo>
                              <a:lnTo>
                                <a:pt x="2023863" y="54046"/>
                              </a:lnTo>
                              <a:lnTo>
                                <a:pt x="1968771" y="45920"/>
                              </a:lnTo>
                              <a:lnTo>
                                <a:pt x="1910983" y="38368"/>
                              </a:lnTo>
                              <a:lnTo>
                                <a:pt x="1850642" y="31417"/>
                              </a:lnTo>
                              <a:lnTo>
                                <a:pt x="1787889" y="25091"/>
                              </a:lnTo>
                              <a:lnTo>
                                <a:pt x="1722867" y="19415"/>
                              </a:lnTo>
                              <a:lnTo>
                                <a:pt x="1655719" y="14415"/>
                              </a:lnTo>
                              <a:lnTo>
                                <a:pt x="1586587" y="10115"/>
                              </a:lnTo>
                              <a:lnTo>
                                <a:pt x="1515613" y="6540"/>
                              </a:lnTo>
                              <a:lnTo>
                                <a:pt x="1442941" y="3716"/>
                              </a:lnTo>
                              <a:lnTo>
                                <a:pt x="1368711" y="1668"/>
                              </a:lnTo>
                              <a:lnTo>
                                <a:pt x="1293067" y="421"/>
                              </a:lnTo>
                              <a:lnTo>
                                <a:pt x="1216152"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76" o:spid="_x0000_s1026" o:spt="100" style="position:absolute;left:0pt;margin-left:143.7pt;margin-top:9.6pt;height:33.75pt;width:191.55pt;z-index:-251591680;mso-width-relative:page;mso-height-relative:page;" fillcolor="#FFFFFF" filled="t" stroked="f" coordsize="2432685,428625" o:gfxdata="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" path="m1216152,0l1139236,421,1063592,1668,989362,3716,916690,6540,845716,10115,776584,14415,709436,19415,644414,25091,581661,31417,521320,38368,463532,45920,408440,54046,356187,62722,306915,71922,260765,81623,217882,91797,178407,102422,110251,124918,57437,148911,21104,174199,0,214122,2392,227661,37139,266838,81855,291503,142483,314773,217882,336446,260765,346620,306915,356321,356187,365521,408440,374197,463532,382323,521320,389875,581661,396826,644414,403152,709436,408828,776584,413828,845716,418128,916690,421703,989362,424527,1063592,426575,1139236,427822,1216152,428244,1293067,427822,1368711,426575,1442941,424527,1515613,421703,1586587,418128,1655719,413828,1722867,408828,1787889,403152,1850642,396826,1910983,389875,1968771,382323,2023863,374197,2076116,365521,2125388,356321,2171538,346620,2214421,336446,2253896,325821,2322052,303325,2374866,279332,2411199,254044,2432304,214122,2429911,200582,2395164,161405,2350448,136740,2289820,113470,2214421,91797,2171538,81623,2125388,71922,2076116,62722,2023863,54046,1968771,45920,1910983,38368,1850642,31417,1787889,25091,1722867,19415,1655719,14415,1586587,10115,1515613,6540,1442941,3716,1368711,1668,1293067,421,1216152,0xe">
                <v:fill on="t" focussize="0,0"/>
                <v:stroke on="f"/>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725824" behindDoc="1" locked="0" layoutInCell="1" allowOverlap="1" wp14:anchorId="3D86779B" wp14:editId="6AA75417">
                <wp:simplePos x="0" y="0"/>
                <wp:positionH relativeFrom="column">
                  <wp:posOffset>1890395</wp:posOffset>
                </wp:positionH>
                <wp:positionV relativeFrom="paragraph">
                  <wp:posOffset>254635</wp:posOffset>
                </wp:positionV>
                <wp:extent cx="2432685" cy="426720"/>
                <wp:effectExtent l="0" t="0" r="0" b="0"/>
                <wp:wrapNone/>
                <wp:docPr id="892810006" name="Freeform: Shape 72"/>
                <wp:cNvGraphicFramePr/>
                <a:graphic xmlns:a="http://schemas.openxmlformats.org/drawingml/2006/main">
                  <a:graphicData uri="http://schemas.microsoft.com/office/word/2010/wordprocessingShape">
                    <wps:wsp>
                      <wps:cNvSpPr/>
                      <wps:spPr>
                        <a:xfrm>
                          <a:off x="0" y="0"/>
                          <a:ext cx="2432685" cy="426720"/>
                        </a:xfrm>
                        <a:custGeom>
                          <a:avLst/>
                          <a:gdLst/>
                          <a:ahLst/>
                          <a:cxnLst/>
                          <a:rect l="l" t="t" r="r" b="b"/>
                          <a:pathLst>
                            <a:path w="2432685" h="426720">
                              <a:moveTo>
                                <a:pt x="1216152" y="0"/>
                              </a:moveTo>
                              <a:lnTo>
                                <a:pt x="1139236" y="419"/>
                              </a:lnTo>
                              <a:lnTo>
                                <a:pt x="1063592" y="1662"/>
                              </a:lnTo>
                              <a:lnTo>
                                <a:pt x="989362" y="3702"/>
                              </a:lnTo>
                              <a:lnTo>
                                <a:pt x="916690" y="6514"/>
                              </a:lnTo>
                              <a:lnTo>
                                <a:pt x="845716" y="10075"/>
                              </a:lnTo>
                              <a:lnTo>
                                <a:pt x="776584" y="14359"/>
                              </a:lnTo>
                              <a:lnTo>
                                <a:pt x="709436" y="19340"/>
                              </a:lnTo>
                              <a:lnTo>
                                <a:pt x="644414" y="24994"/>
                              </a:lnTo>
                              <a:lnTo>
                                <a:pt x="581661" y="31296"/>
                              </a:lnTo>
                              <a:lnTo>
                                <a:pt x="521320" y="38221"/>
                              </a:lnTo>
                              <a:lnTo>
                                <a:pt x="463532" y="45744"/>
                              </a:lnTo>
                              <a:lnTo>
                                <a:pt x="408440" y="53840"/>
                              </a:lnTo>
                              <a:lnTo>
                                <a:pt x="356187" y="62483"/>
                              </a:lnTo>
                              <a:lnTo>
                                <a:pt x="306915" y="71650"/>
                              </a:lnTo>
                              <a:lnTo>
                                <a:pt x="260765" y="81315"/>
                              </a:lnTo>
                              <a:lnTo>
                                <a:pt x="217882" y="91453"/>
                              </a:lnTo>
                              <a:lnTo>
                                <a:pt x="178407" y="102040"/>
                              </a:lnTo>
                              <a:lnTo>
                                <a:pt x="110251" y="124456"/>
                              </a:lnTo>
                              <a:lnTo>
                                <a:pt x="57437" y="148366"/>
                              </a:lnTo>
                              <a:lnTo>
                                <a:pt x="21104" y="173568"/>
                              </a:lnTo>
                              <a:lnTo>
                                <a:pt x="0" y="213359"/>
                              </a:lnTo>
                              <a:lnTo>
                                <a:pt x="2392" y="226855"/>
                              </a:lnTo>
                              <a:lnTo>
                                <a:pt x="37139" y="265901"/>
                              </a:lnTo>
                              <a:lnTo>
                                <a:pt x="81855" y="290482"/>
                              </a:lnTo>
                              <a:lnTo>
                                <a:pt x="142483" y="313670"/>
                              </a:lnTo>
                              <a:lnTo>
                                <a:pt x="217882" y="335266"/>
                              </a:lnTo>
                              <a:lnTo>
                                <a:pt x="260765" y="345404"/>
                              </a:lnTo>
                              <a:lnTo>
                                <a:pt x="306915" y="355069"/>
                              </a:lnTo>
                              <a:lnTo>
                                <a:pt x="356187" y="364235"/>
                              </a:lnTo>
                              <a:lnTo>
                                <a:pt x="408440" y="372879"/>
                              </a:lnTo>
                              <a:lnTo>
                                <a:pt x="463532" y="380975"/>
                              </a:lnTo>
                              <a:lnTo>
                                <a:pt x="521320" y="388498"/>
                              </a:lnTo>
                              <a:lnTo>
                                <a:pt x="581661" y="395423"/>
                              </a:lnTo>
                              <a:lnTo>
                                <a:pt x="644414" y="401725"/>
                              </a:lnTo>
                              <a:lnTo>
                                <a:pt x="709436" y="407379"/>
                              </a:lnTo>
                              <a:lnTo>
                                <a:pt x="776584" y="412360"/>
                              </a:lnTo>
                              <a:lnTo>
                                <a:pt x="845716" y="416644"/>
                              </a:lnTo>
                              <a:lnTo>
                                <a:pt x="916690" y="420205"/>
                              </a:lnTo>
                              <a:lnTo>
                                <a:pt x="989362" y="423017"/>
                              </a:lnTo>
                              <a:lnTo>
                                <a:pt x="1063592" y="425057"/>
                              </a:lnTo>
                              <a:lnTo>
                                <a:pt x="1139236" y="426300"/>
                              </a:lnTo>
                              <a:lnTo>
                                <a:pt x="1216152" y="426719"/>
                              </a:lnTo>
                              <a:lnTo>
                                <a:pt x="1293067" y="426300"/>
                              </a:lnTo>
                              <a:lnTo>
                                <a:pt x="1368711" y="425057"/>
                              </a:lnTo>
                              <a:lnTo>
                                <a:pt x="1442941" y="423017"/>
                              </a:lnTo>
                              <a:lnTo>
                                <a:pt x="1515613" y="420205"/>
                              </a:lnTo>
                              <a:lnTo>
                                <a:pt x="1586587" y="416644"/>
                              </a:lnTo>
                              <a:lnTo>
                                <a:pt x="1655719" y="412360"/>
                              </a:lnTo>
                              <a:lnTo>
                                <a:pt x="1722867" y="407379"/>
                              </a:lnTo>
                              <a:lnTo>
                                <a:pt x="1787889" y="401725"/>
                              </a:lnTo>
                              <a:lnTo>
                                <a:pt x="1850642" y="395423"/>
                              </a:lnTo>
                              <a:lnTo>
                                <a:pt x="1910983" y="388498"/>
                              </a:lnTo>
                              <a:lnTo>
                                <a:pt x="1968771" y="380975"/>
                              </a:lnTo>
                              <a:lnTo>
                                <a:pt x="2023863" y="372879"/>
                              </a:lnTo>
                              <a:lnTo>
                                <a:pt x="2076116" y="364235"/>
                              </a:lnTo>
                              <a:lnTo>
                                <a:pt x="2125388" y="355069"/>
                              </a:lnTo>
                              <a:lnTo>
                                <a:pt x="2171538" y="345404"/>
                              </a:lnTo>
                              <a:lnTo>
                                <a:pt x="2214421" y="335266"/>
                              </a:lnTo>
                              <a:lnTo>
                                <a:pt x="2253896" y="324679"/>
                              </a:lnTo>
                              <a:lnTo>
                                <a:pt x="2322052" y="302263"/>
                              </a:lnTo>
                              <a:lnTo>
                                <a:pt x="2374866" y="278353"/>
                              </a:lnTo>
                              <a:lnTo>
                                <a:pt x="2411199" y="253151"/>
                              </a:lnTo>
                              <a:lnTo>
                                <a:pt x="2432304" y="213359"/>
                              </a:lnTo>
                              <a:lnTo>
                                <a:pt x="2429911" y="199864"/>
                              </a:lnTo>
                              <a:lnTo>
                                <a:pt x="2395164" y="160818"/>
                              </a:lnTo>
                              <a:lnTo>
                                <a:pt x="2350448" y="136237"/>
                              </a:lnTo>
                              <a:lnTo>
                                <a:pt x="2289820" y="113049"/>
                              </a:lnTo>
                              <a:lnTo>
                                <a:pt x="2214421" y="91453"/>
                              </a:lnTo>
                              <a:lnTo>
                                <a:pt x="2171538" y="81315"/>
                              </a:lnTo>
                              <a:lnTo>
                                <a:pt x="2125388" y="71650"/>
                              </a:lnTo>
                              <a:lnTo>
                                <a:pt x="2076116" y="62484"/>
                              </a:lnTo>
                              <a:lnTo>
                                <a:pt x="2023863" y="53840"/>
                              </a:lnTo>
                              <a:lnTo>
                                <a:pt x="1968771" y="45744"/>
                              </a:lnTo>
                              <a:lnTo>
                                <a:pt x="1910983" y="38221"/>
                              </a:lnTo>
                              <a:lnTo>
                                <a:pt x="1850642" y="31296"/>
                              </a:lnTo>
                              <a:lnTo>
                                <a:pt x="1787889" y="24994"/>
                              </a:lnTo>
                              <a:lnTo>
                                <a:pt x="1722867" y="19340"/>
                              </a:lnTo>
                              <a:lnTo>
                                <a:pt x="1655719" y="14359"/>
                              </a:lnTo>
                              <a:lnTo>
                                <a:pt x="1586587" y="10075"/>
                              </a:lnTo>
                              <a:lnTo>
                                <a:pt x="1515613" y="6514"/>
                              </a:lnTo>
                              <a:lnTo>
                                <a:pt x="1442941" y="3702"/>
                              </a:lnTo>
                              <a:lnTo>
                                <a:pt x="1368711" y="1662"/>
                              </a:lnTo>
                              <a:lnTo>
                                <a:pt x="1293067" y="419"/>
                              </a:lnTo>
                              <a:lnTo>
                                <a:pt x="1216152"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72" o:spid="_x0000_s1026" o:spt="100" style="position:absolute;left:0pt;margin-left:148.85pt;margin-top:20.05pt;height:33.6pt;width:191.55pt;z-index:-251590656;mso-width-relative:page;mso-height-relative:page;" fillcolor="#FFFFFF" filled="t" stroked="f" coordsize="2432685,426720" o:gfxdata="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" path="m1216152,0l1139236,419,1063592,1662,989362,3702,916690,6514,845716,10075,776584,14359,709436,19340,644414,24994,581661,31296,521320,38221,463532,45744,408440,53840,356187,62483,306915,71650,260765,81315,217882,91453,178407,102040,110251,124456,57437,148366,21104,173568,0,213359,2392,226855,37139,265901,81855,290482,142483,313670,217882,335266,260765,345404,306915,355069,356187,364235,408440,372879,463532,380975,521320,388498,581661,395423,644414,401725,709436,407379,776584,412360,845716,416644,916690,420205,989362,423017,1063592,425057,1139236,426300,1216152,426719,1293067,426300,1368711,425057,1442941,423017,1515613,420205,1586587,416644,1655719,412360,1722867,407379,1787889,401725,1850642,395423,1910983,388498,1968771,380975,2023863,372879,2076116,364235,2125388,355069,2171538,345404,2214421,335266,2253896,324679,2322052,302263,2374866,278353,2411199,253151,2432304,213359,2429911,199864,2395164,160818,2350448,136237,2289820,113049,2214421,91453,2171538,81315,2125388,71650,2076116,62484,2023863,53840,1968771,45744,1910983,38221,1850642,31296,1787889,24994,1722867,19340,1655719,14359,1586587,10075,1515613,6514,1442941,3702,1368711,1662,1293067,419,1216152,0xe">
                <v:fill on="t" focussize="0,0"/>
                <v:stroke on="f"/>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726848" behindDoc="1" locked="0" layoutInCell="1" allowOverlap="1" wp14:anchorId="3051EDF1" wp14:editId="52220C7E">
                <wp:simplePos x="0" y="0"/>
                <wp:positionH relativeFrom="column">
                  <wp:posOffset>1831340</wp:posOffset>
                </wp:positionH>
                <wp:positionV relativeFrom="paragraph">
                  <wp:posOffset>43815</wp:posOffset>
                </wp:positionV>
                <wp:extent cx="2433955" cy="426720"/>
                <wp:effectExtent l="0" t="0" r="0" b="0"/>
                <wp:wrapNone/>
                <wp:docPr id="577466485" name="Freeform: Shape 69"/>
                <wp:cNvGraphicFramePr/>
                <a:graphic xmlns:a="http://schemas.openxmlformats.org/drawingml/2006/main">
                  <a:graphicData uri="http://schemas.microsoft.com/office/word/2010/wordprocessingShape">
                    <wps:wsp>
                      <wps:cNvSpPr/>
                      <wps:spPr>
                        <a:xfrm>
                          <a:off x="0" y="0"/>
                          <a:ext cx="2433955" cy="426720"/>
                        </a:xfrm>
                        <a:custGeom>
                          <a:avLst/>
                          <a:gdLst/>
                          <a:ahLst/>
                          <a:cxnLst/>
                          <a:rect l="l" t="t" r="r" b="b"/>
                          <a:pathLst>
                            <a:path w="2433955" h="426720">
                              <a:moveTo>
                                <a:pt x="1216914" y="0"/>
                              </a:moveTo>
                              <a:lnTo>
                                <a:pt x="1139954" y="419"/>
                              </a:lnTo>
                              <a:lnTo>
                                <a:pt x="1064266" y="1662"/>
                              </a:lnTo>
                              <a:lnTo>
                                <a:pt x="989993" y="3702"/>
                              </a:lnTo>
                              <a:lnTo>
                                <a:pt x="917277" y="6514"/>
                              </a:lnTo>
                              <a:lnTo>
                                <a:pt x="846261" y="10075"/>
                              </a:lnTo>
                              <a:lnTo>
                                <a:pt x="777087" y="14359"/>
                              </a:lnTo>
                              <a:lnTo>
                                <a:pt x="709898" y="19340"/>
                              </a:lnTo>
                              <a:lnTo>
                                <a:pt x="644836" y="24994"/>
                              </a:lnTo>
                              <a:lnTo>
                                <a:pt x="582044" y="31296"/>
                              </a:lnTo>
                              <a:lnTo>
                                <a:pt x="521664" y="38221"/>
                              </a:lnTo>
                              <a:lnTo>
                                <a:pt x="463839" y="45744"/>
                              </a:lnTo>
                              <a:lnTo>
                                <a:pt x="408712" y="53840"/>
                              </a:lnTo>
                              <a:lnTo>
                                <a:pt x="356425" y="62484"/>
                              </a:lnTo>
                              <a:lnTo>
                                <a:pt x="307121" y="71650"/>
                              </a:lnTo>
                              <a:lnTo>
                                <a:pt x="260941" y="81315"/>
                              </a:lnTo>
                              <a:lnTo>
                                <a:pt x="218030" y="91453"/>
                              </a:lnTo>
                              <a:lnTo>
                                <a:pt x="178528" y="102040"/>
                              </a:lnTo>
                              <a:lnTo>
                                <a:pt x="110327" y="124456"/>
                              </a:lnTo>
                              <a:lnTo>
                                <a:pt x="57477" y="148366"/>
                              </a:lnTo>
                              <a:lnTo>
                                <a:pt x="21119" y="173568"/>
                              </a:lnTo>
                              <a:lnTo>
                                <a:pt x="0" y="213359"/>
                              </a:lnTo>
                              <a:lnTo>
                                <a:pt x="2394" y="226855"/>
                              </a:lnTo>
                              <a:lnTo>
                                <a:pt x="37165" y="265901"/>
                              </a:lnTo>
                              <a:lnTo>
                                <a:pt x="81912" y="290482"/>
                              </a:lnTo>
                              <a:lnTo>
                                <a:pt x="142580" y="313670"/>
                              </a:lnTo>
                              <a:lnTo>
                                <a:pt x="218030" y="335266"/>
                              </a:lnTo>
                              <a:lnTo>
                                <a:pt x="260941" y="345404"/>
                              </a:lnTo>
                              <a:lnTo>
                                <a:pt x="307121" y="355069"/>
                              </a:lnTo>
                              <a:lnTo>
                                <a:pt x="356425" y="364235"/>
                              </a:lnTo>
                              <a:lnTo>
                                <a:pt x="408712" y="372879"/>
                              </a:lnTo>
                              <a:lnTo>
                                <a:pt x="463839" y="380975"/>
                              </a:lnTo>
                              <a:lnTo>
                                <a:pt x="521664" y="388498"/>
                              </a:lnTo>
                              <a:lnTo>
                                <a:pt x="582044" y="395423"/>
                              </a:lnTo>
                              <a:lnTo>
                                <a:pt x="644836" y="401725"/>
                              </a:lnTo>
                              <a:lnTo>
                                <a:pt x="709898" y="407379"/>
                              </a:lnTo>
                              <a:lnTo>
                                <a:pt x="777087" y="412360"/>
                              </a:lnTo>
                              <a:lnTo>
                                <a:pt x="846261" y="416644"/>
                              </a:lnTo>
                              <a:lnTo>
                                <a:pt x="917277" y="420205"/>
                              </a:lnTo>
                              <a:lnTo>
                                <a:pt x="989993" y="423017"/>
                              </a:lnTo>
                              <a:lnTo>
                                <a:pt x="1064266" y="425057"/>
                              </a:lnTo>
                              <a:lnTo>
                                <a:pt x="1139954" y="426300"/>
                              </a:lnTo>
                              <a:lnTo>
                                <a:pt x="1216914" y="426719"/>
                              </a:lnTo>
                              <a:lnTo>
                                <a:pt x="1293873" y="426300"/>
                              </a:lnTo>
                              <a:lnTo>
                                <a:pt x="1369561" y="425057"/>
                              </a:lnTo>
                              <a:lnTo>
                                <a:pt x="1443834" y="423017"/>
                              </a:lnTo>
                              <a:lnTo>
                                <a:pt x="1516550" y="420205"/>
                              </a:lnTo>
                              <a:lnTo>
                                <a:pt x="1587566" y="416644"/>
                              </a:lnTo>
                              <a:lnTo>
                                <a:pt x="1656740" y="412360"/>
                              </a:lnTo>
                              <a:lnTo>
                                <a:pt x="1723929" y="407379"/>
                              </a:lnTo>
                              <a:lnTo>
                                <a:pt x="1788991" y="401725"/>
                              </a:lnTo>
                              <a:lnTo>
                                <a:pt x="1851783" y="395423"/>
                              </a:lnTo>
                              <a:lnTo>
                                <a:pt x="1912163" y="388498"/>
                              </a:lnTo>
                              <a:lnTo>
                                <a:pt x="1969988" y="380975"/>
                              </a:lnTo>
                              <a:lnTo>
                                <a:pt x="2025115" y="372879"/>
                              </a:lnTo>
                              <a:lnTo>
                                <a:pt x="2077402" y="364235"/>
                              </a:lnTo>
                              <a:lnTo>
                                <a:pt x="2126706" y="355069"/>
                              </a:lnTo>
                              <a:lnTo>
                                <a:pt x="2172886" y="345404"/>
                              </a:lnTo>
                              <a:lnTo>
                                <a:pt x="2215797" y="335266"/>
                              </a:lnTo>
                              <a:lnTo>
                                <a:pt x="2255299" y="324679"/>
                              </a:lnTo>
                              <a:lnTo>
                                <a:pt x="2323500" y="302263"/>
                              </a:lnTo>
                              <a:lnTo>
                                <a:pt x="2376350" y="278353"/>
                              </a:lnTo>
                              <a:lnTo>
                                <a:pt x="2412708" y="253151"/>
                              </a:lnTo>
                              <a:lnTo>
                                <a:pt x="2433828" y="213359"/>
                              </a:lnTo>
                              <a:lnTo>
                                <a:pt x="2431433" y="199864"/>
                              </a:lnTo>
                              <a:lnTo>
                                <a:pt x="2396662" y="160818"/>
                              </a:lnTo>
                              <a:lnTo>
                                <a:pt x="2351915" y="136237"/>
                              </a:lnTo>
                              <a:lnTo>
                                <a:pt x="2291247" y="113049"/>
                              </a:lnTo>
                              <a:lnTo>
                                <a:pt x="2215797" y="91453"/>
                              </a:lnTo>
                              <a:lnTo>
                                <a:pt x="2172886" y="81315"/>
                              </a:lnTo>
                              <a:lnTo>
                                <a:pt x="2126706" y="71650"/>
                              </a:lnTo>
                              <a:lnTo>
                                <a:pt x="2077402" y="62484"/>
                              </a:lnTo>
                              <a:lnTo>
                                <a:pt x="2025115" y="53840"/>
                              </a:lnTo>
                              <a:lnTo>
                                <a:pt x="1969988" y="45744"/>
                              </a:lnTo>
                              <a:lnTo>
                                <a:pt x="1912163" y="38221"/>
                              </a:lnTo>
                              <a:lnTo>
                                <a:pt x="1851783" y="31296"/>
                              </a:lnTo>
                              <a:lnTo>
                                <a:pt x="1788991" y="24994"/>
                              </a:lnTo>
                              <a:lnTo>
                                <a:pt x="1723929" y="19340"/>
                              </a:lnTo>
                              <a:lnTo>
                                <a:pt x="1656740" y="14359"/>
                              </a:lnTo>
                              <a:lnTo>
                                <a:pt x="1587566" y="10075"/>
                              </a:lnTo>
                              <a:lnTo>
                                <a:pt x="1516550" y="6514"/>
                              </a:lnTo>
                              <a:lnTo>
                                <a:pt x="1443834" y="3702"/>
                              </a:lnTo>
                              <a:lnTo>
                                <a:pt x="1369561" y="1662"/>
                              </a:lnTo>
                              <a:lnTo>
                                <a:pt x="1293873" y="419"/>
                              </a:lnTo>
                              <a:lnTo>
                                <a:pt x="1216914"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69" o:spid="_x0000_s1026" o:spt="100" style="position:absolute;left:0pt;margin-left:144.2pt;margin-top:3.45pt;height:33.6pt;width:191.65pt;z-index:-251589632;mso-width-relative:page;mso-height-relative:page;" fillcolor="#FFFFFF" filled="t" stroked="f" coordsize="2433955,426720" o:gfxdata="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" path="m1216914,0l1139954,419,1064266,1662,989993,3702,917277,6514,846261,10075,777087,14359,709898,19340,644836,24994,582044,31296,521664,38221,463839,45744,408712,53840,356425,62484,307121,71650,260941,81315,218030,91453,178528,102040,110327,124456,57477,148366,21119,173568,0,213359,2394,226855,37165,265901,81912,290482,142580,313670,218030,335266,260941,345404,307121,355069,356425,364235,408712,372879,463839,380975,521664,388498,582044,395423,644836,401725,709898,407379,777087,412360,846261,416644,917277,420205,989993,423017,1064266,425057,1139954,426300,1216914,426719,1293873,426300,1369561,425057,1443834,423017,1516550,420205,1587566,416644,1656740,412360,1723929,407379,1788991,401725,1851783,395423,1912163,388498,1969988,380975,2025115,372879,2077402,364235,2126706,355069,2172886,345404,2215797,335266,2255299,324679,2323500,302263,2376350,278353,2412708,253151,2433828,213359,2431433,199864,2396662,160818,2351915,136237,2291247,113049,2215797,91453,2172886,81315,2126706,71650,2077402,62484,2025115,53840,1969988,45744,1912163,38221,1851783,31296,1788991,24994,1723929,19340,1656740,14359,1587566,10075,1516550,6514,1443834,3702,1369561,1662,1293873,419,1216914,0xe">
                <v:fill on="t" focussize="0,0"/>
                <v:stroke on="f"/>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731968" behindDoc="0" locked="0" layoutInCell="1" allowOverlap="1" wp14:anchorId="7F4624B9" wp14:editId="40FBBD13">
                <wp:simplePos x="0" y="0"/>
                <wp:positionH relativeFrom="column">
                  <wp:posOffset>1602740</wp:posOffset>
                </wp:positionH>
                <wp:positionV relativeFrom="paragraph">
                  <wp:posOffset>350520</wp:posOffset>
                </wp:positionV>
                <wp:extent cx="116840" cy="163195"/>
                <wp:effectExtent l="19050" t="19050" r="16510" b="8255"/>
                <wp:wrapNone/>
                <wp:docPr id="348830959" name="Straight Connector 67"/>
                <wp:cNvGraphicFramePr/>
                <a:graphic xmlns:a="http://schemas.openxmlformats.org/drawingml/2006/main">
                  <a:graphicData uri="http://schemas.microsoft.com/office/word/2010/wordprocessingShape">
                    <wps:wsp>
                      <wps:cNvCnPr/>
                      <wps:spPr>
                        <a:xfrm>
                          <a:off x="0" y="0"/>
                          <a:ext cx="116840" cy="163195"/>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67" o:spid="_x0000_s1026" o:spt="20" style="position:absolute;left:0pt;margin-left:126.2pt;margin-top:27.6pt;height:12.85pt;width:9.2pt;z-index:251731968;mso-width-relative:page;mso-height-relative:page;" filled="f" stroked="t" coordsize="21600,21600" o:gfxdata="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X0k13ZAAAA&#10;CQEAAA8AAAAAAAAAAQAgAAAAIgAAAGRycy9kb3ducmV2LnhtbFBLAQIUABQAAAAIAIdO4kDzFe0j&#10;4wEAAMIDAAAOAAAAAAAAAAEAIAAAACgBAABkcnMvZTJvRG9jLnhtbFBLBQYAAAAABgAGAFkBAAB9&#10;BQAAAAA=&#10;">
                <v:fill on="f" focussize="0,0"/>
                <v:stroke weight="2.25pt" color="#FFFFFF [3212]"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32992" behindDoc="0" locked="0" layoutInCell="1" allowOverlap="1" wp14:anchorId="14916316" wp14:editId="28930D06">
                <wp:simplePos x="0" y="0"/>
                <wp:positionH relativeFrom="column">
                  <wp:posOffset>138430</wp:posOffset>
                </wp:positionH>
                <wp:positionV relativeFrom="paragraph">
                  <wp:posOffset>206375</wp:posOffset>
                </wp:positionV>
                <wp:extent cx="5614035" cy="288925"/>
                <wp:effectExtent l="0" t="0" r="0" b="0"/>
                <wp:wrapNone/>
                <wp:docPr id="101649815" name="Text Box 66"/>
                <wp:cNvGraphicFramePr/>
                <a:graphic xmlns:a="http://schemas.openxmlformats.org/drawingml/2006/main">
                  <a:graphicData uri="http://schemas.microsoft.com/office/word/2010/wordprocessingShape">
                    <wps:wsp>
                      <wps:cNvSpPr txBox="1"/>
                      <wps:spPr>
                        <a:xfrm>
                          <a:off x="0" y="0"/>
                          <a:ext cx="5614035" cy="288925"/>
                        </a:xfrm>
                        <a:prstGeom prst="rect">
                          <a:avLst/>
                        </a:prstGeom>
                        <a:noFill/>
                        <a:ln w="6350">
                          <a:noFill/>
                        </a:ln>
                      </wps:spPr>
                      <wps:txbx>
                        <w:txbxContent>
                          <w:p w14:paraId="0DA69E88" w14:textId="77777777" w:rsidR="000B04DC" w:rsidRDefault="000B04DC">
                            <w:pPr>
                              <w:spacing w:line="360" w:lineRule="auto"/>
                              <w:jc w:val="center"/>
                              <w:rPr>
                                <w:rFonts w:ascii="Arial" w:hAnsi="Arial" w:cs="Arial"/>
                                <w:b/>
                                <w:bCs/>
                              </w:rPr>
                            </w:pPr>
                          </w:p>
                          <w:p w14:paraId="4C1C8752" w14:textId="77777777" w:rsidR="000B04DC" w:rsidRDefault="000B04DC">
                            <w:pPr>
                              <w:spacing w:line="360" w:lineRule="auto"/>
                              <w:jc w:val="center"/>
                              <w:rPr>
                                <w:rFonts w:ascii="Arial" w:hAnsi="Arial" w:cs="Arial"/>
                                <w:b/>
                                <w:bCs/>
                              </w:rPr>
                            </w:pPr>
                            <w:r>
                              <w:rPr>
                                <w:rFonts w:ascii="Arial" w:hAnsi="Arial" w:cs="Arial"/>
                                <w:b/>
                                <w:bCs/>
                              </w:rPr>
                              <w:t xml:space="preserve">Figure 4: Use Case Diagram of </w:t>
                            </w:r>
                            <w:proofErr w:type="spellStart"/>
                            <w:r>
                              <w:rPr>
                                <w:rFonts w:ascii="Arial" w:hAnsi="Arial" w:cs="Arial"/>
                                <w:b/>
                                <w:bCs/>
                              </w:rPr>
                              <w:t>Bilar</w:t>
                            </w:r>
                            <w:proofErr w:type="spellEnd"/>
                            <w:r>
                              <w:rPr>
                                <w:rFonts w:ascii="Arial" w:hAnsi="Arial" w:cs="Arial"/>
                                <w:b/>
                                <w:bCs/>
                              </w:rPr>
                              <w:t xml:space="preserve"> Emergency Response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916316" id="Text Box 66" o:spid="_x0000_s1046" type="#_x0000_t202" style="position:absolute;left:0;text-align:left;margin-left:10.9pt;margin-top:16.25pt;width:442.05pt;height:22.7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" filled="f" stroked="f" strokeweight=".5pt">
                <v:textbox>
                  <w:txbxContent>
                    <w:p w14:paraId="0DA69E88" w14:textId="77777777" w:rsidR="000B04DC" w:rsidRDefault="000B04DC">
                      <w:pPr>
                        <w:spacing w:line="360" w:lineRule="auto"/>
                        <w:jc w:val="center"/>
                        <w:rPr>
                          <w:rFonts w:ascii="Arial" w:hAnsi="Arial" w:cs="Arial"/>
                          <w:b/>
                          <w:bCs/>
                        </w:rPr>
                      </w:pPr>
                    </w:p>
                    <w:p w14:paraId="4C1C8752" w14:textId="77777777" w:rsidR="000B04DC" w:rsidRDefault="000B04DC">
                      <w:pPr>
                        <w:spacing w:line="360" w:lineRule="auto"/>
                        <w:jc w:val="center"/>
                        <w:rPr>
                          <w:rFonts w:ascii="Arial" w:hAnsi="Arial" w:cs="Arial"/>
                          <w:b/>
                          <w:bCs/>
                        </w:rPr>
                      </w:pPr>
                      <w:r>
                        <w:rPr>
                          <w:rFonts w:ascii="Arial" w:hAnsi="Arial" w:cs="Arial"/>
                          <w:b/>
                          <w:bCs/>
                        </w:rPr>
                        <w:t xml:space="preserve">Figure 4: Use Case Diagram of </w:t>
                      </w:r>
                      <w:proofErr w:type="spellStart"/>
                      <w:r>
                        <w:rPr>
                          <w:rFonts w:ascii="Arial" w:hAnsi="Arial" w:cs="Arial"/>
                          <w:b/>
                          <w:bCs/>
                        </w:rPr>
                        <w:t>Bilar</w:t>
                      </w:r>
                      <w:proofErr w:type="spellEnd"/>
                      <w:r>
                        <w:rPr>
                          <w:rFonts w:ascii="Arial" w:hAnsi="Arial" w:cs="Arial"/>
                          <w:b/>
                          <w:bCs/>
                        </w:rPr>
                        <w:t xml:space="preserve"> Emergency Response Application</w:t>
                      </w:r>
                    </w:p>
                  </w:txbxContent>
                </v:textbox>
              </v:shape>
            </w:pict>
          </mc:Fallback>
        </mc:AlternateContent>
      </w:r>
    </w:p>
    <w:p w14:paraId="41709B7A" w14:textId="77777777" w:rsidR="00CA5D4B" w:rsidRDefault="00CA5D4B">
      <w:pPr>
        <w:jc w:val="center"/>
        <w:rPr>
          <w:rFonts w:ascii="Arial" w:hAnsi="Arial" w:cs="Arial"/>
          <w:b/>
          <w:bCs/>
        </w:rPr>
      </w:pPr>
    </w:p>
    <w:p w14:paraId="1809816C" w14:textId="77777777" w:rsidR="00CA5D4B" w:rsidRDefault="00CA5D4B">
      <w:pPr>
        <w:jc w:val="center"/>
        <w:rPr>
          <w:rFonts w:ascii="Arial" w:hAnsi="Arial" w:cs="Arial"/>
          <w:b/>
          <w:bCs/>
        </w:rPr>
      </w:pPr>
    </w:p>
    <w:p w14:paraId="3FB6C781" w14:textId="77777777" w:rsidR="00CA5D4B" w:rsidRDefault="00CA5D4B">
      <w:pPr>
        <w:rPr>
          <w:rFonts w:ascii="Arial" w:hAnsi="Arial" w:cs="Arial"/>
          <w:b/>
          <w:bCs/>
        </w:rPr>
      </w:pPr>
    </w:p>
    <w:p w14:paraId="62106D56" w14:textId="77777777" w:rsidR="00CA5D4B" w:rsidRDefault="000B04DC">
      <w:pPr>
        <w:rPr>
          <w:rFonts w:ascii="Arial" w:hAnsi="Arial" w:cs="Arial"/>
          <w:b/>
          <w:bCs/>
        </w:rPr>
      </w:pPr>
      <w:r>
        <w:rPr>
          <w:rFonts w:ascii="Arial" w:hAnsi="Arial" w:cs="Arial"/>
          <w:b/>
          <w:bCs/>
        </w:rPr>
        <w:lastRenderedPageBreak/>
        <w:t xml:space="preserve">Data Flow Diagram </w:t>
      </w:r>
    </w:p>
    <w:p w14:paraId="2B3F7567" w14:textId="77777777" w:rsidR="00CA5D4B" w:rsidRDefault="000B04DC">
      <w:pPr>
        <w:rPr>
          <w:rFonts w:ascii="Arial" w:hAnsi="Arial" w:cs="Arial"/>
          <w:b/>
          <w:bCs/>
        </w:rPr>
      </w:pPr>
      <w:r>
        <w:rPr>
          <w:rFonts w:ascii="Arial" w:hAnsi="Arial" w:cs="Arial"/>
          <w:b/>
          <w:bCs/>
          <w:lang w:val="en-PH"/>
        </w:rPr>
        <w:t xml:space="preserve">   </w:t>
      </w:r>
      <w:r>
        <w:rPr>
          <w:rFonts w:ascii="Arial" w:hAnsi="Arial" w:cs="Arial"/>
          <w:b/>
          <w:bCs/>
          <w:noProof/>
          <w:lang w:val="en-PH"/>
        </w:rPr>
        <w:drawing>
          <wp:inline distT="0" distB="0" distL="114300" distR="114300" wp14:anchorId="2C676457" wp14:editId="15812A2F">
            <wp:extent cx="5274310" cy="3584575"/>
            <wp:effectExtent l="0" t="0" r="2540" b="15875"/>
            <wp:docPr id="2" name="Picture 2" descr="Screenshot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96)"/>
                    <pic:cNvPicPr>
                      <a:picLocks noChangeAspect="1"/>
                    </pic:cNvPicPr>
                  </pic:nvPicPr>
                  <pic:blipFill>
                    <a:blip r:embed="rId37"/>
                    <a:srcRect l="21563" t="23340" r="23000" b="9649"/>
                    <a:stretch>
                      <a:fillRect/>
                    </a:stretch>
                  </pic:blipFill>
                  <pic:spPr>
                    <a:xfrm>
                      <a:off x="0" y="0"/>
                      <a:ext cx="5274310" cy="3584575"/>
                    </a:xfrm>
                    <a:prstGeom prst="rect">
                      <a:avLst/>
                    </a:prstGeom>
                  </pic:spPr>
                </pic:pic>
              </a:graphicData>
            </a:graphic>
          </wp:inline>
        </w:drawing>
      </w:r>
      <w:r>
        <w:rPr>
          <w:rFonts w:ascii="Arial" w:hAnsi="Arial" w:cs="Arial"/>
          <w:b/>
          <w:bCs/>
        </w:rPr>
        <w:tab/>
      </w:r>
      <w:r>
        <w:rPr>
          <w:rFonts w:ascii="Arial" w:hAnsi="Arial" w:cs="Arial"/>
          <w:b/>
          <w:bCs/>
        </w:rPr>
        <w:tab/>
      </w:r>
      <w:r>
        <w:rPr>
          <w:rFonts w:ascii="Arial" w:hAnsi="Arial" w:cs="Arial"/>
          <w:b/>
          <w:bCs/>
        </w:rPr>
        <w:tab/>
        <w:t>Figure 5. Contextual Diagram of the Present System</w:t>
      </w:r>
    </w:p>
    <w:p w14:paraId="3C87BF3E" w14:textId="77777777" w:rsidR="00CA5D4B" w:rsidRDefault="000B04DC">
      <w:pPr>
        <w:rPr>
          <w:rFonts w:ascii="Arial" w:hAnsi="Arial" w:cs="Arial"/>
          <w:b/>
          <w:bCs/>
        </w:rPr>
      </w:pPr>
      <w:r>
        <w:rPr>
          <w:rFonts w:ascii="Arial" w:hAnsi="Arial" w:cs="Arial"/>
          <w:b/>
          <w:bCs/>
        </w:rPr>
        <w:t xml:space="preserve">Event Specifications: </w:t>
      </w:r>
    </w:p>
    <w:p w14:paraId="3EC08AA9" w14:textId="77777777" w:rsidR="00CA5D4B" w:rsidRDefault="000B04DC">
      <w:pPr>
        <w:rPr>
          <w:rFonts w:ascii="Arial" w:hAnsi="Arial" w:cs="Arial"/>
          <w:b/>
          <w:bCs/>
        </w:rPr>
      </w:pPr>
      <w:r>
        <w:rPr>
          <w:rFonts w:ascii="Arial" w:hAnsi="Arial" w:cs="Arial"/>
          <w:b/>
          <w:bCs/>
        </w:rPr>
        <w:t xml:space="preserve">Event list: </w:t>
      </w:r>
    </w:p>
    <w:p w14:paraId="7B9446C3" w14:textId="77777777" w:rsidR="00CA5D4B" w:rsidRDefault="000B04DC">
      <w:pPr>
        <w:pStyle w:val="ListParagraph"/>
        <w:numPr>
          <w:ilvl w:val="0"/>
          <w:numId w:val="11"/>
        </w:numPr>
        <w:rPr>
          <w:rFonts w:ascii="Arial" w:hAnsi="Arial" w:cs="Arial"/>
        </w:rPr>
      </w:pPr>
      <w:r>
        <w:rPr>
          <w:rFonts w:ascii="Arial" w:hAnsi="Arial" w:cs="Arial"/>
        </w:rPr>
        <w:t>Requesting Help Process</w:t>
      </w:r>
    </w:p>
    <w:p w14:paraId="026BB116" w14:textId="77777777" w:rsidR="00CA5D4B" w:rsidRDefault="000B04DC">
      <w:pPr>
        <w:pStyle w:val="ListParagraph"/>
        <w:numPr>
          <w:ilvl w:val="0"/>
          <w:numId w:val="11"/>
        </w:numPr>
        <w:rPr>
          <w:rFonts w:ascii="Arial" w:hAnsi="Arial" w:cs="Arial"/>
        </w:rPr>
      </w:pPr>
      <w:r>
        <w:rPr>
          <w:rFonts w:ascii="Arial" w:hAnsi="Arial" w:cs="Arial"/>
        </w:rPr>
        <w:t xml:space="preserve">Recording of Requestor Data </w:t>
      </w:r>
    </w:p>
    <w:p w14:paraId="78755169" w14:textId="77777777" w:rsidR="00CA5D4B" w:rsidRDefault="000B04DC">
      <w:pPr>
        <w:pStyle w:val="ListParagraph"/>
        <w:numPr>
          <w:ilvl w:val="0"/>
          <w:numId w:val="11"/>
        </w:numPr>
        <w:rPr>
          <w:rFonts w:ascii="Arial" w:hAnsi="Arial" w:cs="Arial"/>
        </w:rPr>
      </w:pPr>
      <w:r>
        <w:rPr>
          <w:rFonts w:ascii="Arial" w:hAnsi="Arial" w:cs="Arial"/>
        </w:rPr>
        <w:t>Locating the Requestors</w:t>
      </w:r>
    </w:p>
    <w:p w14:paraId="47C120BB" w14:textId="77777777" w:rsidR="00CA5D4B" w:rsidRDefault="000B04DC">
      <w:pPr>
        <w:pStyle w:val="ListParagraph"/>
        <w:numPr>
          <w:ilvl w:val="0"/>
          <w:numId w:val="11"/>
        </w:numPr>
        <w:rPr>
          <w:rFonts w:ascii="Arial" w:hAnsi="Arial" w:cs="Arial"/>
        </w:rPr>
      </w:pPr>
      <w:r>
        <w:rPr>
          <w:rFonts w:ascii="Arial" w:hAnsi="Arial" w:cs="Arial"/>
        </w:rPr>
        <w:t>Generation of Reports</w:t>
      </w:r>
    </w:p>
    <w:p w14:paraId="571192F4" w14:textId="77777777" w:rsidR="00CA5D4B" w:rsidRDefault="00CA5D4B">
      <w:pPr>
        <w:rPr>
          <w:rFonts w:ascii="Arial" w:hAnsi="Arial" w:cs="Arial"/>
          <w:b/>
          <w:bCs/>
        </w:rPr>
      </w:pPr>
    </w:p>
    <w:p w14:paraId="583F7F7E" w14:textId="77777777" w:rsidR="00CA5D4B" w:rsidRDefault="00CA5D4B">
      <w:pPr>
        <w:rPr>
          <w:rFonts w:ascii="Arial" w:hAnsi="Arial" w:cs="Arial"/>
          <w:b/>
          <w:bCs/>
        </w:rPr>
      </w:pPr>
    </w:p>
    <w:p w14:paraId="170AF159" w14:textId="77777777" w:rsidR="00CA5D4B" w:rsidRDefault="00CA5D4B">
      <w:pPr>
        <w:rPr>
          <w:rFonts w:ascii="Arial" w:hAnsi="Arial" w:cs="Arial"/>
          <w:b/>
          <w:bCs/>
        </w:rPr>
      </w:pPr>
    </w:p>
    <w:p w14:paraId="19D99E61" w14:textId="77777777" w:rsidR="00CA5D4B" w:rsidRDefault="00CA5D4B">
      <w:pPr>
        <w:rPr>
          <w:rFonts w:ascii="Arial" w:hAnsi="Arial" w:cs="Arial"/>
          <w:b/>
          <w:bCs/>
        </w:rPr>
      </w:pPr>
    </w:p>
    <w:p w14:paraId="4C9DA7CF" w14:textId="77777777" w:rsidR="00CA5D4B" w:rsidRDefault="00CA5D4B">
      <w:pPr>
        <w:rPr>
          <w:rFonts w:ascii="Arial" w:hAnsi="Arial" w:cs="Arial"/>
          <w:b/>
          <w:bCs/>
        </w:rPr>
      </w:pPr>
    </w:p>
    <w:p w14:paraId="573B8F5B" w14:textId="77777777" w:rsidR="00CA5D4B" w:rsidRDefault="000B04DC">
      <w:pPr>
        <w:rPr>
          <w:rFonts w:ascii="Arial" w:hAnsi="Arial" w:cs="Arial"/>
          <w:b/>
          <w:bCs/>
        </w:rPr>
      </w:pPr>
      <w:r>
        <w:rPr>
          <w:rFonts w:ascii="Arial" w:hAnsi="Arial" w:cs="Arial"/>
          <w:b/>
          <w:bCs/>
        </w:rPr>
        <w:lastRenderedPageBreak/>
        <w:t>Event List Diagram</w:t>
      </w:r>
    </w:p>
    <w:p w14:paraId="22F78A20" w14:textId="77777777" w:rsidR="00CA5D4B" w:rsidRDefault="000B04DC">
      <w:pPr>
        <w:rPr>
          <w:rFonts w:ascii="Arial" w:hAnsi="Arial" w:cs="Arial"/>
        </w:rPr>
      </w:pPr>
      <w:r>
        <w:rPr>
          <w:rFonts w:ascii="Arial" w:hAnsi="Arial" w:cs="Arial"/>
          <w:b/>
          <w:bCs/>
        </w:rPr>
        <w:tab/>
      </w:r>
      <w:r>
        <w:rPr>
          <w:rFonts w:ascii="Arial" w:hAnsi="Arial" w:cs="Arial"/>
        </w:rPr>
        <w:t>Figure 6 show the event diagram of inquiry process of the present system.</w:t>
      </w:r>
    </w:p>
    <w:p w14:paraId="0D7AAEF7" w14:textId="77777777" w:rsidR="00CA5D4B" w:rsidRDefault="000B04DC">
      <w:pPr>
        <w:jc w:val="center"/>
        <w:rPr>
          <w:rFonts w:ascii="Arial" w:hAnsi="Arial" w:cs="Arial"/>
          <w:b/>
          <w:bCs/>
        </w:rPr>
      </w:pPr>
      <w:r>
        <w:rPr>
          <w:rFonts w:ascii="Arial" w:hAnsi="Arial" w:cs="Arial"/>
          <w:noProof/>
          <w:lang w:val="en-PH"/>
        </w:rPr>
        <w:drawing>
          <wp:inline distT="0" distB="0" distL="114300" distR="114300" wp14:anchorId="173C18FB" wp14:editId="779708BB">
            <wp:extent cx="5271135" cy="2367280"/>
            <wp:effectExtent l="0" t="0" r="5715" b="13970"/>
            <wp:docPr id="3" name="Picture 3" descr="Screenshot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97)"/>
                    <pic:cNvPicPr>
                      <a:picLocks noChangeAspect="1"/>
                    </pic:cNvPicPr>
                  </pic:nvPicPr>
                  <pic:blipFill>
                    <a:blip r:embed="rId38"/>
                    <a:srcRect l="9095" t="22535" r="21758" b="22248"/>
                    <a:stretch>
                      <a:fillRect/>
                    </a:stretch>
                  </pic:blipFill>
                  <pic:spPr>
                    <a:xfrm>
                      <a:off x="0" y="0"/>
                      <a:ext cx="5271135" cy="2367280"/>
                    </a:xfrm>
                    <a:prstGeom prst="rect">
                      <a:avLst/>
                    </a:prstGeom>
                  </pic:spPr>
                </pic:pic>
              </a:graphicData>
            </a:graphic>
          </wp:inline>
        </w:drawing>
      </w:r>
    </w:p>
    <w:p w14:paraId="3696FC31" w14:textId="77777777" w:rsidR="00CA5D4B" w:rsidRDefault="000B04DC">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Figure 6. Request Help Process</w:t>
      </w:r>
    </w:p>
    <w:p w14:paraId="5955C20F" w14:textId="77777777" w:rsidR="00CA5D4B" w:rsidRDefault="000B04DC">
      <w:pPr>
        <w:rPr>
          <w:rFonts w:ascii="Arial" w:hAnsi="Arial" w:cs="Arial"/>
        </w:rPr>
      </w:pPr>
      <w:r>
        <w:rPr>
          <w:rFonts w:ascii="Arial" w:hAnsi="Arial" w:cs="Arial"/>
          <w:b/>
          <w:bCs/>
        </w:rPr>
        <w:tab/>
      </w:r>
      <w:r>
        <w:rPr>
          <w:rFonts w:ascii="Arial" w:hAnsi="Arial" w:cs="Arial"/>
        </w:rPr>
        <w:t>Figure 7 show the event diagram of the recording of requestor data of the present system.</w:t>
      </w:r>
    </w:p>
    <w:p w14:paraId="4A02A69F" w14:textId="77777777" w:rsidR="00CA5D4B" w:rsidRDefault="000B04DC">
      <w:pPr>
        <w:jc w:val="center"/>
        <w:rPr>
          <w:rFonts w:ascii="Arial" w:hAnsi="Arial" w:cs="Arial"/>
          <w:b/>
          <w:bCs/>
        </w:rPr>
      </w:pPr>
      <w:r>
        <w:rPr>
          <w:rFonts w:ascii="Arial" w:hAnsi="Arial" w:cs="Arial"/>
          <w:b/>
          <w:bCs/>
          <w:noProof/>
        </w:rPr>
        <w:drawing>
          <wp:inline distT="0" distB="0" distL="114300" distR="114300" wp14:anchorId="7836ECEF" wp14:editId="6E2C8887">
            <wp:extent cx="5308600" cy="2344420"/>
            <wp:effectExtent l="0" t="0" r="6350" b="17780"/>
            <wp:docPr id="4" name="Picture 4" descr="Screenshot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98)"/>
                    <pic:cNvPicPr>
                      <a:picLocks noChangeAspect="1"/>
                    </pic:cNvPicPr>
                  </pic:nvPicPr>
                  <pic:blipFill>
                    <a:blip r:embed="rId39"/>
                    <a:srcRect l="4255" t="20557" r="15175" b="16165"/>
                    <a:stretch>
                      <a:fillRect/>
                    </a:stretch>
                  </pic:blipFill>
                  <pic:spPr>
                    <a:xfrm>
                      <a:off x="0" y="0"/>
                      <a:ext cx="5308600" cy="2344420"/>
                    </a:xfrm>
                    <a:prstGeom prst="rect">
                      <a:avLst/>
                    </a:prstGeom>
                  </pic:spPr>
                </pic:pic>
              </a:graphicData>
            </a:graphic>
          </wp:inline>
        </w:drawing>
      </w:r>
    </w:p>
    <w:p w14:paraId="62BEEE30" w14:textId="77777777" w:rsidR="00CA5D4B" w:rsidRDefault="000B04DC">
      <w:pPr>
        <w:rPr>
          <w:rFonts w:ascii="Arial" w:hAnsi="Arial" w:cs="Arial"/>
          <w:b/>
          <w:bCs/>
        </w:rPr>
      </w:pPr>
      <w:r>
        <w:rPr>
          <w:rFonts w:ascii="Arial" w:hAnsi="Arial" w:cs="Arial"/>
          <w:b/>
          <w:bCs/>
        </w:rPr>
        <w:tab/>
      </w:r>
      <w:r>
        <w:rPr>
          <w:rFonts w:ascii="Arial" w:hAnsi="Arial" w:cs="Arial"/>
          <w:b/>
          <w:bCs/>
        </w:rPr>
        <w:tab/>
      </w:r>
      <w:r>
        <w:rPr>
          <w:rFonts w:ascii="Arial" w:hAnsi="Arial" w:cs="Arial"/>
          <w:b/>
          <w:bCs/>
        </w:rPr>
        <w:tab/>
        <w:t xml:space="preserve">         Figure 7. Recording Requestor Data</w:t>
      </w:r>
    </w:p>
    <w:p w14:paraId="51C48BC4" w14:textId="77777777" w:rsidR="00CA5D4B" w:rsidRDefault="00CA5D4B">
      <w:pPr>
        <w:rPr>
          <w:rFonts w:ascii="Arial" w:hAnsi="Arial" w:cs="Arial"/>
          <w:b/>
          <w:bCs/>
        </w:rPr>
      </w:pPr>
    </w:p>
    <w:p w14:paraId="7C32C05B" w14:textId="77777777" w:rsidR="00CA5D4B" w:rsidRDefault="00CA5D4B">
      <w:pPr>
        <w:rPr>
          <w:rFonts w:ascii="Arial" w:hAnsi="Arial" w:cs="Arial"/>
          <w:b/>
          <w:bCs/>
        </w:rPr>
      </w:pPr>
    </w:p>
    <w:p w14:paraId="420A6150" w14:textId="77777777" w:rsidR="00CA5D4B" w:rsidRDefault="00CA5D4B">
      <w:pPr>
        <w:rPr>
          <w:rFonts w:ascii="Arial" w:hAnsi="Arial" w:cs="Arial"/>
          <w:b/>
          <w:bCs/>
        </w:rPr>
      </w:pPr>
    </w:p>
    <w:p w14:paraId="23441673" w14:textId="77777777" w:rsidR="00CA5D4B" w:rsidRDefault="000B04DC">
      <w:pPr>
        <w:rPr>
          <w:rFonts w:ascii="Arial" w:hAnsi="Arial" w:cs="Arial"/>
        </w:rPr>
      </w:pPr>
      <w:r>
        <w:rPr>
          <w:rFonts w:ascii="Arial" w:hAnsi="Arial" w:cs="Arial"/>
        </w:rPr>
        <w:lastRenderedPageBreak/>
        <w:t>Figure 8. show the event diagram of Locating the Requestors of the present system</w:t>
      </w:r>
    </w:p>
    <w:p w14:paraId="061E1232" w14:textId="77777777" w:rsidR="00CA5D4B" w:rsidRDefault="000B04DC">
      <w:pPr>
        <w:jc w:val="center"/>
        <w:rPr>
          <w:rFonts w:ascii="Arial" w:hAnsi="Arial" w:cs="Arial"/>
          <w:b/>
          <w:bCs/>
        </w:rPr>
      </w:pPr>
      <w:r>
        <w:rPr>
          <w:rFonts w:ascii="Arial" w:hAnsi="Arial" w:cs="Arial"/>
          <w:b/>
          <w:bCs/>
          <w:noProof/>
        </w:rPr>
        <w:drawing>
          <wp:inline distT="0" distB="0" distL="114300" distR="114300" wp14:anchorId="3D7E9F0D" wp14:editId="3DA880E0">
            <wp:extent cx="5445125" cy="2367280"/>
            <wp:effectExtent l="0" t="0" r="0" b="0"/>
            <wp:docPr id="5" name="Picture 5" descr="Screenshot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99)"/>
                    <pic:cNvPicPr>
                      <a:picLocks noChangeAspect="1"/>
                    </pic:cNvPicPr>
                  </pic:nvPicPr>
                  <pic:blipFill>
                    <a:blip r:embed="rId40"/>
                    <a:srcRect l="4507" t="20767" r="15509" b="17387"/>
                    <a:stretch>
                      <a:fillRect/>
                    </a:stretch>
                  </pic:blipFill>
                  <pic:spPr>
                    <a:xfrm>
                      <a:off x="0" y="0"/>
                      <a:ext cx="5445125" cy="2367280"/>
                    </a:xfrm>
                    <a:prstGeom prst="rect">
                      <a:avLst/>
                    </a:prstGeom>
                  </pic:spPr>
                </pic:pic>
              </a:graphicData>
            </a:graphic>
          </wp:inline>
        </w:drawing>
      </w:r>
    </w:p>
    <w:p w14:paraId="4AACC887" w14:textId="77777777" w:rsidR="00CA5D4B" w:rsidRDefault="000B04DC">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Figure 8. Locating the Requestors</w:t>
      </w:r>
      <w:r>
        <w:rPr>
          <w:rFonts w:ascii="Arial" w:hAnsi="Arial" w:cs="Arial"/>
          <w:b/>
          <w:bCs/>
        </w:rPr>
        <w:tab/>
      </w:r>
    </w:p>
    <w:p w14:paraId="6195BE01" w14:textId="77777777" w:rsidR="00CA5D4B" w:rsidRDefault="000B04DC">
      <w:pPr>
        <w:rPr>
          <w:rFonts w:ascii="Arial" w:hAnsi="Arial" w:cs="Arial"/>
        </w:rPr>
      </w:pPr>
      <w:r>
        <w:rPr>
          <w:rFonts w:ascii="Arial" w:hAnsi="Arial" w:cs="Arial"/>
        </w:rPr>
        <w:t>Figure 9 show the event diagram of the Generation of Reports of the present system.</w:t>
      </w:r>
    </w:p>
    <w:p w14:paraId="48A719D5" w14:textId="77777777" w:rsidR="00CA5D4B" w:rsidRDefault="000B04DC">
      <w:pPr>
        <w:jc w:val="center"/>
        <w:rPr>
          <w:rFonts w:ascii="Arial" w:hAnsi="Arial" w:cs="Arial"/>
          <w:lang w:val="en-PH"/>
        </w:rPr>
      </w:pPr>
      <w:r>
        <w:rPr>
          <w:rFonts w:ascii="Arial" w:hAnsi="Arial" w:cs="Arial"/>
          <w:noProof/>
          <w:lang w:val="en-PH"/>
        </w:rPr>
        <w:drawing>
          <wp:inline distT="0" distB="0" distL="114300" distR="114300" wp14:anchorId="0464F256" wp14:editId="2FB1825E">
            <wp:extent cx="5414010" cy="2362835"/>
            <wp:effectExtent l="0" t="0" r="15240" b="18415"/>
            <wp:docPr id="6" name="Picture 6" descr="Screenshot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00)"/>
                    <pic:cNvPicPr>
                      <a:picLocks noChangeAspect="1"/>
                    </pic:cNvPicPr>
                  </pic:nvPicPr>
                  <pic:blipFill>
                    <a:blip r:embed="rId41"/>
                    <a:srcRect l="4255" t="20103" r="15024" b="17258"/>
                    <a:stretch>
                      <a:fillRect/>
                    </a:stretch>
                  </pic:blipFill>
                  <pic:spPr>
                    <a:xfrm>
                      <a:off x="0" y="0"/>
                      <a:ext cx="5414010" cy="2362835"/>
                    </a:xfrm>
                    <a:prstGeom prst="rect">
                      <a:avLst/>
                    </a:prstGeom>
                  </pic:spPr>
                </pic:pic>
              </a:graphicData>
            </a:graphic>
          </wp:inline>
        </w:drawing>
      </w:r>
    </w:p>
    <w:p w14:paraId="4D96E8AE" w14:textId="77777777" w:rsidR="00CA5D4B" w:rsidRDefault="000B04DC">
      <w:pPr>
        <w:jc w:val="center"/>
        <w:rPr>
          <w:rFonts w:ascii="Arial" w:hAnsi="Arial" w:cs="Arial"/>
          <w:b/>
          <w:bCs/>
        </w:rPr>
      </w:pPr>
      <w:r>
        <w:rPr>
          <w:rFonts w:ascii="Arial" w:hAnsi="Arial" w:cs="Arial"/>
          <w:b/>
          <w:bCs/>
        </w:rPr>
        <w:t>Figure 9. Generation of Reports</w:t>
      </w:r>
    </w:p>
    <w:p w14:paraId="31692F0F" w14:textId="77777777" w:rsidR="00CA5D4B" w:rsidRDefault="00CA5D4B">
      <w:pPr>
        <w:rPr>
          <w:rFonts w:ascii="Arial" w:hAnsi="Arial" w:cs="Arial"/>
          <w:b/>
          <w:bCs/>
        </w:rPr>
      </w:pPr>
    </w:p>
    <w:p w14:paraId="2B3F0FBE" w14:textId="77777777" w:rsidR="00CA5D4B" w:rsidRDefault="00CA5D4B">
      <w:pPr>
        <w:rPr>
          <w:rFonts w:ascii="Arial" w:hAnsi="Arial" w:cs="Arial"/>
          <w:b/>
          <w:bCs/>
          <w:lang w:val="en-PH"/>
        </w:rPr>
      </w:pPr>
    </w:p>
    <w:p w14:paraId="2D4BB5D4" w14:textId="77777777" w:rsidR="00CA5D4B" w:rsidRDefault="00CA5D4B">
      <w:pPr>
        <w:rPr>
          <w:rFonts w:ascii="Arial" w:hAnsi="Arial" w:cs="Arial"/>
          <w:b/>
          <w:bCs/>
          <w:lang w:val="en-PH"/>
        </w:rPr>
      </w:pPr>
    </w:p>
    <w:p w14:paraId="4C8B5CA2" w14:textId="77777777" w:rsidR="00CA5D4B" w:rsidRDefault="000B04DC">
      <w:pPr>
        <w:rPr>
          <w:rFonts w:ascii="Arial" w:hAnsi="Arial" w:cs="Arial"/>
          <w:b/>
          <w:bCs/>
        </w:rPr>
      </w:pPr>
      <w:r>
        <w:rPr>
          <w:rFonts w:ascii="Arial" w:hAnsi="Arial" w:cs="Arial"/>
          <w:b/>
          <w:bCs/>
        </w:rPr>
        <w:lastRenderedPageBreak/>
        <w:t xml:space="preserve">Use Case Narrative </w:t>
      </w:r>
    </w:p>
    <w:p w14:paraId="196D8BCB" w14:textId="77777777" w:rsidR="00CA5D4B" w:rsidRDefault="000B04DC">
      <w:pPr>
        <w:jc w:val="both"/>
        <w:rPr>
          <w:rFonts w:ascii="Arial" w:hAnsi="Arial" w:cs="Arial"/>
          <w:bCs/>
        </w:rPr>
      </w:pPr>
      <w:r>
        <w:rPr>
          <w:rFonts w:ascii="Arial" w:hAnsi="Arial" w:cs="Arial"/>
          <w:b/>
          <w:bCs/>
        </w:rPr>
        <w:tab/>
      </w:r>
      <w:r>
        <w:rPr>
          <w:rFonts w:ascii="Arial" w:hAnsi="Arial" w:cs="Arial"/>
          <w:bCs/>
        </w:rPr>
        <w:t>A use case narrative outlines a scenario that necessitates a comprehensive understanding of the use case framework, illustrating the interaction between the user (actor or use case) to attain a goal with observable value. It should encompass more than a basic sequence of user-to-system interactions, incorporating essential elements. Every use case narrative includes pre-conditions, processes, and post-conditions. Table 5 presents the use-case narrative for accessing the system by logging in.</w:t>
      </w:r>
    </w:p>
    <w:p w14:paraId="1A98B587" w14:textId="77777777" w:rsidR="00CA5D4B" w:rsidRDefault="000B04DC">
      <w:pPr>
        <w:rPr>
          <w:rFonts w:ascii="Arial" w:hAnsi="Arial" w:cs="Arial"/>
          <w:b/>
          <w:bCs/>
        </w:rPr>
      </w:pPr>
      <w:r>
        <w:rPr>
          <w:rFonts w:ascii="Arial" w:hAnsi="Arial" w:cs="Arial"/>
          <w:b/>
          <w:bCs/>
        </w:rPr>
        <w:t xml:space="preserve">      Table 3. Send “Help” (Requestor)</w:t>
      </w:r>
    </w:p>
    <w:tbl>
      <w:tblPr>
        <w:tblW w:w="8159" w:type="dxa"/>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2852"/>
        <w:gridCol w:w="5307"/>
      </w:tblGrid>
      <w:tr w:rsidR="00CA5D4B" w14:paraId="2D7549C6" w14:textId="77777777">
        <w:trPr>
          <w:trHeight w:val="421"/>
        </w:trPr>
        <w:tc>
          <w:tcPr>
            <w:tcW w:w="2852" w:type="dxa"/>
            <w:tcBorders>
              <w:left w:val="single" w:sz="4" w:space="0" w:color="000000"/>
              <w:bottom w:val="single" w:sz="4" w:space="0" w:color="000000"/>
              <w:right w:val="single" w:sz="4" w:space="0" w:color="000000"/>
            </w:tcBorders>
          </w:tcPr>
          <w:p w14:paraId="6F78BA28" w14:textId="77777777" w:rsidR="00CA5D4B" w:rsidRDefault="000B04DC">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307" w:type="dxa"/>
            <w:tcBorders>
              <w:left w:val="single" w:sz="4" w:space="0" w:color="000000"/>
              <w:bottom w:val="single" w:sz="4" w:space="0" w:color="000000"/>
              <w:right w:val="single" w:sz="4" w:space="0" w:color="000000"/>
            </w:tcBorders>
          </w:tcPr>
          <w:p w14:paraId="058A80A1" w14:textId="77777777" w:rsidR="00CA5D4B" w:rsidRDefault="000B04DC">
            <w:pPr>
              <w:pStyle w:val="TableParagraph"/>
              <w:spacing w:before="2" w:line="232" w:lineRule="exact"/>
              <w:ind w:left="108"/>
              <w:rPr>
                <w:rFonts w:ascii="Arial" w:hAnsi="Arial" w:cs="Arial"/>
              </w:rPr>
            </w:pPr>
            <w:r>
              <w:rPr>
                <w:rFonts w:ascii="Arial" w:hAnsi="Arial" w:cs="Arial"/>
              </w:rPr>
              <w:t>Send “Help”</w:t>
            </w:r>
          </w:p>
        </w:tc>
      </w:tr>
      <w:tr w:rsidR="00CA5D4B" w14:paraId="6B1B3BD9" w14:textId="77777777">
        <w:trPr>
          <w:trHeight w:val="275"/>
        </w:trPr>
        <w:tc>
          <w:tcPr>
            <w:tcW w:w="2852" w:type="dxa"/>
            <w:tcBorders>
              <w:top w:val="single" w:sz="4" w:space="0" w:color="000000"/>
              <w:left w:val="single" w:sz="4" w:space="0" w:color="000000"/>
              <w:bottom w:val="single" w:sz="4" w:space="0" w:color="000000"/>
              <w:right w:val="single" w:sz="4" w:space="0" w:color="000000"/>
            </w:tcBorders>
          </w:tcPr>
          <w:p w14:paraId="079C0DFF" w14:textId="77777777" w:rsidR="00CA5D4B" w:rsidRDefault="000B04DC">
            <w:pPr>
              <w:pStyle w:val="TableParagraph"/>
              <w:spacing w:line="234" w:lineRule="exact"/>
              <w:ind w:left="107"/>
              <w:rPr>
                <w:rFonts w:ascii="Arial" w:hAnsi="Arial" w:cs="Arial"/>
                <w:b/>
              </w:rPr>
            </w:pPr>
            <w:r>
              <w:rPr>
                <w:rFonts w:ascii="Arial" w:hAnsi="Arial" w:cs="Arial"/>
                <w:b/>
                <w:spacing w:val="-2"/>
              </w:rPr>
              <w:t>Actor</w:t>
            </w:r>
          </w:p>
        </w:tc>
        <w:tc>
          <w:tcPr>
            <w:tcW w:w="5307" w:type="dxa"/>
            <w:tcBorders>
              <w:top w:val="single" w:sz="4" w:space="0" w:color="000000"/>
              <w:left w:val="single" w:sz="4" w:space="0" w:color="000000"/>
              <w:bottom w:val="single" w:sz="4" w:space="0" w:color="000000"/>
              <w:right w:val="single" w:sz="4" w:space="0" w:color="000000"/>
            </w:tcBorders>
          </w:tcPr>
          <w:p w14:paraId="08D193AE" w14:textId="77777777" w:rsidR="00CA5D4B" w:rsidRDefault="000B04DC">
            <w:pPr>
              <w:pStyle w:val="TableParagraph"/>
              <w:spacing w:line="234" w:lineRule="exact"/>
              <w:ind w:left="108"/>
              <w:rPr>
                <w:rFonts w:ascii="Arial" w:hAnsi="Arial" w:cs="Arial"/>
              </w:rPr>
            </w:pPr>
            <w:r>
              <w:rPr>
                <w:rFonts w:ascii="Arial" w:hAnsi="Arial" w:cs="Arial"/>
              </w:rPr>
              <w:t>Requestor</w:t>
            </w:r>
          </w:p>
        </w:tc>
      </w:tr>
      <w:tr w:rsidR="00CA5D4B" w14:paraId="00D0B63C" w14:textId="77777777">
        <w:trPr>
          <w:trHeight w:val="477"/>
        </w:trPr>
        <w:tc>
          <w:tcPr>
            <w:tcW w:w="2852" w:type="dxa"/>
            <w:tcBorders>
              <w:top w:val="single" w:sz="4" w:space="0" w:color="000000"/>
              <w:left w:val="single" w:sz="4" w:space="0" w:color="000000"/>
              <w:bottom w:val="single" w:sz="4" w:space="0" w:color="000000"/>
              <w:right w:val="single" w:sz="4" w:space="0" w:color="000000"/>
            </w:tcBorders>
          </w:tcPr>
          <w:p w14:paraId="0ED3D22C" w14:textId="77777777" w:rsidR="00CA5D4B" w:rsidRDefault="000B04DC">
            <w:pPr>
              <w:pStyle w:val="TableParagraph"/>
              <w:spacing w:line="232" w:lineRule="exact"/>
              <w:ind w:left="107"/>
              <w:rPr>
                <w:rFonts w:ascii="Arial" w:hAnsi="Arial" w:cs="Arial"/>
                <w:b/>
              </w:rPr>
            </w:pPr>
            <w:r>
              <w:rPr>
                <w:rFonts w:ascii="Arial" w:hAnsi="Arial" w:cs="Arial"/>
                <w:b/>
                <w:spacing w:val="-2"/>
              </w:rPr>
              <w:t>Precondition</w:t>
            </w:r>
          </w:p>
        </w:tc>
        <w:tc>
          <w:tcPr>
            <w:tcW w:w="5307" w:type="dxa"/>
            <w:tcBorders>
              <w:top w:val="single" w:sz="4" w:space="0" w:color="000000"/>
              <w:left w:val="single" w:sz="4" w:space="0" w:color="000000"/>
              <w:bottom w:val="single" w:sz="4" w:space="0" w:color="000000"/>
              <w:right w:val="single" w:sz="4" w:space="0" w:color="000000"/>
            </w:tcBorders>
          </w:tcPr>
          <w:p w14:paraId="6F328978" w14:textId="77777777" w:rsidR="00CA5D4B" w:rsidRDefault="000B04DC">
            <w:pPr>
              <w:pStyle w:val="TableParagraph"/>
              <w:spacing w:line="232" w:lineRule="exact"/>
              <w:ind w:left="108"/>
              <w:rPr>
                <w:rFonts w:ascii="Arial" w:hAnsi="Arial" w:cs="Arial"/>
              </w:rPr>
            </w:pPr>
            <w:r>
              <w:rPr>
                <w:rFonts w:ascii="Arial" w:hAnsi="Arial" w:cs="Arial"/>
              </w:rPr>
              <w:t>The app is installed on the user's device, and the requestor has a registered account.</w:t>
            </w:r>
          </w:p>
        </w:tc>
      </w:tr>
      <w:tr w:rsidR="00CA5D4B" w14:paraId="7489123D" w14:textId="77777777">
        <w:trPr>
          <w:trHeight w:val="481"/>
        </w:trPr>
        <w:tc>
          <w:tcPr>
            <w:tcW w:w="2852" w:type="dxa"/>
            <w:tcBorders>
              <w:top w:val="single" w:sz="4" w:space="0" w:color="000000"/>
              <w:left w:val="single" w:sz="4" w:space="0" w:color="000000"/>
              <w:bottom w:val="single" w:sz="4" w:space="0" w:color="000000"/>
              <w:right w:val="single" w:sz="4" w:space="0" w:color="000000"/>
            </w:tcBorders>
          </w:tcPr>
          <w:p w14:paraId="61EBD62A" w14:textId="77777777" w:rsidR="00CA5D4B" w:rsidRDefault="000B04DC">
            <w:pPr>
              <w:pStyle w:val="TableParagraph"/>
              <w:spacing w:line="234" w:lineRule="exact"/>
              <w:ind w:left="107"/>
              <w:rPr>
                <w:rFonts w:ascii="Arial" w:hAnsi="Arial" w:cs="Arial"/>
                <w:b/>
              </w:rPr>
            </w:pPr>
            <w:r>
              <w:rPr>
                <w:rFonts w:ascii="Arial" w:hAnsi="Arial" w:cs="Arial"/>
                <w:b/>
                <w:spacing w:val="-2"/>
              </w:rPr>
              <w:t>Description</w:t>
            </w:r>
          </w:p>
        </w:tc>
        <w:tc>
          <w:tcPr>
            <w:tcW w:w="5307" w:type="dxa"/>
            <w:tcBorders>
              <w:top w:val="single" w:sz="4" w:space="0" w:color="000000"/>
              <w:left w:val="single" w:sz="4" w:space="0" w:color="000000"/>
              <w:bottom w:val="single" w:sz="4" w:space="0" w:color="000000"/>
              <w:right w:val="single" w:sz="4" w:space="0" w:color="000000"/>
            </w:tcBorders>
          </w:tcPr>
          <w:p w14:paraId="2F83F635" w14:textId="77777777" w:rsidR="00CA5D4B" w:rsidRDefault="000B04DC">
            <w:pPr>
              <w:pStyle w:val="TableParagraph"/>
              <w:spacing w:line="234" w:lineRule="exact"/>
              <w:ind w:left="108"/>
              <w:rPr>
                <w:rFonts w:ascii="Arial" w:hAnsi="Arial" w:cs="Arial"/>
              </w:rPr>
            </w:pPr>
            <w:r>
              <w:rPr>
                <w:rFonts w:ascii="Arial" w:hAnsi="Arial" w:cs="Arial"/>
              </w:rPr>
              <w:t>This use case describes the process of both users logging into the app to access emergency services.</w:t>
            </w:r>
          </w:p>
        </w:tc>
      </w:tr>
      <w:tr w:rsidR="00CA5D4B" w14:paraId="57E06024" w14:textId="77777777">
        <w:trPr>
          <w:trHeight w:val="273"/>
        </w:trPr>
        <w:tc>
          <w:tcPr>
            <w:tcW w:w="8159" w:type="dxa"/>
            <w:gridSpan w:val="2"/>
            <w:tcBorders>
              <w:top w:val="single" w:sz="4" w:space="0" w:color="000000"/>
              <w:left w:val="single" w:sz="4" w:space="0" w:color="000000"/>
              <w:bottom w:val="single" w:sz="4" w:space="0" w:color="000000"/>
              <w:right w:val="single" w:sz="4" w:space="0" w:color="000000"/>
            </w:tcBorders>
          </w:tcPr>
          <w:p w14:paraId="498D96D6" w14:textId="77777777" w:rsidR="00CA5D4B" w:rsidRDefault="000B04DC">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CA5D4B" w14:paraId="424B39F6" w14:textId="77777777">
        <w:trPr>
          <w:trHeight w:val="275"/>
        </w:trPr>
        <w:tc>
          <w:tcPr>
            <w:tcW w:w="2852" w:type="dxa"/>
            <w:tcBorders>
              <w:top w:val="single" w:sz="4" w:space="0" w:color="000000"/>
              <w:left w:val="single" w:sz="4" w:space="0" w:color="000000"/>
              <w:bottom w:val="single" w:sz="4" w:space="0" w:color="000000"/>
              <w:right w:val="single" w:sz="4" w:space="0" w:color="000000"/>
            </w:tcBorders>
          </w:tcPr>
          <w:p w14:paraId="55D51B18" w14:textId="77777777" w:rsidR="00CA5D4B" w:rsidRDefault="000B04DC">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307" w:type="dxa"/>
            <w:tcBorders>
              <w:top w:val="single" w:sz="4" w:space="0" w:color="000000"/>
              <w:left w:val="single" w:sz="4" w:space="0" w:color="000000"/>
              <w:bottom w:val="single" w:sz="4" w:space="0" w:color="000000"/>
              <w:right w:val="single" w:sz="4" w:space="0" w:color="000000"/>
            </w:tcBorders>
          </w:tcPr>
          <w:p w14:paraId="6B7D55A3" w14:textId="77777777" w:rsidR="00CA5D4B" w:rsidRDefault="000B04DC">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CA5D4B" w14:paraId="3BD57394" w14:textId="77777777">
        <w:trPr>
          <w:trHeight w:val="1657"/>
        </w:trPr>
        <w:tc>
          <w:tcPr>
            <w:tcW w:w="2852" w:type="dxa"/>
            <w:tcBorders>
              <w:top w:val="single" w:sz="4" w:space="0" w:color="000000"/>
              <w:left w:val="single" w:sz="4" w:space="0" w:color="000000"/>
              <w:bottom w:val="single" w:sz="4" w:space="0" w:color="000000"/>
              <w:right w:val="single" w:sz="4" w:space="0" w:color="000000"/>
            </w:tcBorders>
          </w:tcPr>
          <w:p w14:paraId="5AFB73FF" w14:textId="77777777" w:rsidR="00CA5D4B" w:rsidRDefault="000B04DC">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7B9DF179" w14:textId="77777777" w:rsidR="00CA5D4B" w:rsidRDefault="00CA5D4B">
            <w:pPr>
              <w:pStyle w:val="TableParagraph"/>
              <w:rPr>
                <w:rFonts w:ascii="Arial" w:hAnsi="Arial" w:cs="Arial"/>
                <w:b/>
              </w:rPr>
            </w:pPr>
          </w:p>
          <w:p w14:paraId="7545A81D" w14:textId="77777777" w:rsidR="00CA5D4B" w:rsidRDefault="000B04DC">
            <w:pPr>
              <w:pStyle w:val="TableParagraph"/>
              <w:spacing w:line="232" w:lineRule="exact"/>
              <w:ind w:left="107"/>
              <w:rPr>
                <w:rFonts w:ascii="Arial" w:hAnsi="Arial" w:cs="Arial"/>
              </w:rPr>
            </w:pPr>
            <w:r>
              <w:rPr>
                <w:rFonts w:ascii="Arial" w:hAnsi="Arial" w:cs="Arial"/>
              </w:rPr>
              <w:t xml:space="preserve">The user may </w:t>
            </w:r>
            <w:proofErr w:type="gramStart"/>
            <w:r>
              <w:rPr>
                <w:rFonts w:ascii="Arial" w:hAnsi="Arial" w:cs="Arial"/>
              </w:rPr>
              <w:t>selects</w:t>
            </w:r>
            <w:proofErr w:type="gramEnd"/>
            <w:r>
              <w:rPr>
                <w:rFonts w:ascii="Arial" w:hAnsi="Arial" w:cs="Arial"/>
              </w:rPr>
              <w:t xml:space="preserve"> multiple Emergency Responder (Medical, Fire and Police) and click “HELP!!!” button.</w:t>
            </w:r>
          </w:p>
        </w:tc>
        <w:tc>
          <w:tcPr>
            <w:tcW w:w="5307" w:type="dxa"/>
            <w:tcBorders>
              <w:top w:val="single" w:sz="4" w:space="0" w:color="000000"/>
              <w:left w:val="single" w:sz="4" w:space="0" w:color="000000"/>
              <w:bottom w:val="single" w:sz="4" w:space="0" w:color="000000"/>
              <w:right w:val="single" w:sz="4" w:space="0" w:color="000000"/>
            </w:tcBorders>
          </w:tcPr>
          <w:p w14:paraId="0C4F55CD" w14:textId="77777777" w:rsidR="00CA5D4B" w:rsidRDefault="000B04DC">
            <w:pPr>
              <w:pStyle w:val="TableParagraph"/>
              <w:ind w:left="108"/>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2</w:t>
            </w:r>
          </w:p>
          <w:p w14:paraId="5A9B574A" w14:textId="77777777" w:rsidR="00CA5D4B" w:rsidRDefault="00CA5D4B">
            <w:pPr>
              <w:pStyle w:val="TableParagraph"/>
              <w:rPr>
                <w:rFonts w:ascii="Arial" w:hAnsi="Arial" w:cs="Arial"/>
                <w:b/>
              </w:rPr>
            </w:pPr>
          </w:p>
          <w:p w14:paraId="1470861B" w14:textId="77777777" w:rsidR="00CA5D4B" w:rsidRDefault="000B04DC">
            <w:pPr>
              <w:pStyle w:val="TableParagraph"/>
              <w:spacing w:line="232" w:lineRule="exact"/>
              <w:ind w:left="108"/>
              <w:rPr>
                <w:rFonts w:ascii="Arial" w:hAnsi="Arial" w:cs="Arial"/>
              </w:rPr>
            </w:pPr>
            <w:r>
              <w:rPr>
                <w:rFonts w:ascii="Arial" w:hAnsi="Arial" w:cs="Arial"/>
              </w:rPr>
              <w:t xml:space="preserve"> Send “Help” Notification to the online and nearby responders and Display </w:t>
            </w:r>
          </w:p>
        </w:tc>
      </w:tr>
      <w:tr w:rsidR="00CA5D4B" w14:paraId="52EEB70F" w14:textId="77777777">
        <w:trPr>
          <w:trHeight w:val="710"/>
        </w:trPr>
        <w:tc>
          <w:tcPr>
            <w:tcW w:w="8159" w:type="dxa"/>
            <w:gridSpan w:val="2"/>
            <w:tcBorders>
              <w:top w:val="single" w:sz="4" w:space="0" w:color="000000"/>
              <w:left w:val="single" w:sz="4" w:space="0" w:color="000000"/>
              <w:bottom w:val="thinThickMediumGap" w:sz="12" w:space="0" w:color="000000"/>
              <w:right w:val="single" w:sz="4" w:space="0" w:color="000000"/>
            </w:tcBorders>
          </w:tcPr>
          <w:p w14:paraId="06BFD055" w14:textId="77777777" w:rsidR="00CA5D4B" w:rsidRDefault="000B04DC">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07A7FF02" w14:textId="77777777" w:rsidR="00CA5D4B" w:rsidRDefault="00CA5D4B">
            <w:pPr>
              <w:pStyle w:val="TableParagraph"/>
              <w:numPr>
                <w:ilvl w:val="0"/>
                <w:numId w:val="12"/>
              </w:numPr>
              <w:tabs>
                <w:tab w:val="left" w:pos="827"/>
              </w:tabs>
              <w:spacing w:before="1" w:line="246" w:lineRule="exact"/>
              <w:rPr>
                <w:rFonts w:ascii="Arial" w:hAnsi="Arial" w:cs="Arial"/>
                <w:spacing w:val="-4"/>
              </w:rPr>
            </w:pPr>
          </w:p>
        </w:tc>
      </w:tr>
    </w:tbl>
    <w:p w14:paraId="2AF1914B" w14:textId="77777777" w:rsidR="00CA5D4B" w:rsidRDefault="00CA5D4B">
      <w:pPr>
        <w:spacing w:line="240" w:lineRule="auto"/>
        <w:jc w:val="both"/>
        <w:rPr>
          <w:rFonts w:ascii="Arial" w:hAnsi="Arial" w:cs="Arial"/>
          <w:bCs/>
        </w:rPr>
      </w:pPr>
    </w:p>
    <w:p w14:paraId="105FB1BB" w14:textId="77777777" w:rsidR="00CA5D4B" w:rsidRDefault="000B04DC">
      <w:pPr>
        <w:jc w:val="both"/>
        <w:rPr>
          <w:rFonts w:ascii="Arial" w:hAnsi="Arial" w:cs="Arial"/>
          <w:b/>
          <w:bCs/>
        </w:rPr>
      </w:pPr>
      <w:r>
        <w:rPr>
          <w:rFonts w:ascii="Arial" w:hAnsi="Arial" w:cs="Arial"/>
          <w:bCs/>
        </w:rPr>
        <w:t>Table 4 shows use case narrative for submitting an incident, outlining the user's interactions with the system.</w:t>
      </w:r>
    </w:p>
    <w:p w14:paraId="42321159" w14:textId="77777777" w:rsidR="00CA5D4B" w:rsidRDefault="000B04DC">
      <w:pPr>
        <w:rPr>
          <w:rFonts w:ascii="Arial" w:hAnsi="Arial" w:cs="Arial"/>
          <w:b/>
          <w:bCs/>
        </w:rPr>
      </w:pPr>
      <w:r>
        <w:rPr>
          <w:rFonts w:ascii="Arial" w:hAnsi="Arial" w:cs="Arial"/>
          <w:b/>
          <w:bCs/>
        </w:rPr>
        <w:t xml:space="preserve">      Table 4. Manage Emergency Call (Requestor)</w:t>
      </w:r>
    </w:p>
    <w:tbl>
      <w:tblPr>
        <w:tblW w:w="8099" w:type="dxa"/>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2831"/>
        <w:gridCol w:w="5268"/>
      </w:tblGrid>
      <w:tr w:rsidR="00CA5D4B" w14:paraId="4C3A2141" w14:textId="77777777">
        <w:trPr>
          <w:trHeight w:val="364"/>
        </w:trPr>
        <w:tc>
          <w:tcPr>
            <w:tcW w:w="2831" w:type="dxa"/>
            <w:tcBorders>
              <w:left w:val="single" w:sz="4" w:space="0" w:color="000000"/>
              <w:bottom w:val="single" w:sz="4" w:space="0" w:color="000000"/>
              <w:right w:val="single" w:sz="4" w:space="0" w:color="000000"/>
            </w:tcBorders>
          </w:tcPr>
          <w:p w14:paraId="15D068F0" w14:textId="77777777" w:rsidR="00CA5D4B" w:rsidRDefault="000B04DC">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268" w:type="dxa"/>
            <w:tcBorders>
              <w:left w:val="single" w:sz="4" w:space="0" w:color="000000"/>
              <w:bottom w:val="single" w:sz="4" w:space="0" w:color="000000"/>
              <w:right w:val="single" w:sz="4" w:space="0" w:color="000000"/>
            </w:tcBorders>
          </w:tcPr>
          <w:p w14:paraId="77567E59" w14:textId="77777777" w:rsidR="00CA5D4B" w:rsidRDefault="000B04DC">
            <w:pPr>
              <w:pStyle w:val="TableParagraph"/>
              <w:spacing w:before="2" w:line="232" w:lineRule="exact"/>
              <w:rPr>
                <w:rFonts w:ascii="Arial" w:hAnsi="Arial" w:cs="Arial"/>
              </w:rPr>
            </w:pPr>
            <w:r>
              <w:rPr>
                <w:rFonts w:ascii="Arial" w:hAnsi="Arial" w:cs="Arial"/>
              </w:rPr>
              <w:t xml:space="preserve"> Manage Emergency Call</w:t>
            </w:r>
          </w:p>
        </w:tc>
      </w:tr>
      <w:tr w:rsidR="00CA5D4B" w14:paraId="56DA62FB" w14:textId="77777777">
        <w:trPr>
          <w:trHeight w:val="267"/>
        </w:trPr>
        <w:tc>
          <w:tcPr>
            <w:tcW w:w="2831" w:type="dxa"/>
            <w:tcBorders>
              <w:top w:val="single" w:sz="4" w:space="0" w:color="000000"/>
              <w:left w:val="single" w:sz="4" w:space="0" w:color="000000"/>
              <w:bottom w:val="single" w:sz="4" w:space="0" w:color="000000"/>
              <w:right w:val="single" w:sz="4" w:space="0" w:color="000000"/>
            </w:tcBorders>
          </w:tcPr>
          <w:p w14:paraId="6D1A9D71" w14:textId="77777777" w:rsidR="00CA5D4B" w:rsidRDefault="000B04DC">
            <w:pPr>
              <w:pStyle w:val="TableParagraph"/>
              <w:spacing w:line="234" w:lineRule="exact"/>
              <w:ind w:left="107"/>
              <w:rPr>
                <w:rFonts w:ascii="Arial" w:hAnsi="Arial" w:cs="Arial"/>
                <w:b/>
              </w:rPr>
            </w:pPr>
            <w:r>
              <w:rPr>
                <w:rFonts w:ascii="Arial" w:hAnsi="Arial" w:cs="Arial"/>
                <w:b/>
                <w:spacing w:val="-2"/>
              </w:rPr>
              <w:t>Actor</w:t>
            </w:r>
          </w:p>
        </w:tc>
        <w:tc>
          <w:tcPr>
            <w:tcW w:w="5268" w:type="dxa"/>
            <w:tcBorders>
              <w:top w:val="single" w:sz="4" w:space="0" w:color="000000"/>
              <w:left w:val="single" w:sz="4" w:space="0" w:color="000000"/>
              <w:bottom w:val="single" w:sz="4" w:space="0" w:color="000000"/>
              <w:right w:val="single" w:sz="4" w:space="0" w:color="000000"/>
            </w:tcBorders>
          </w:tcPr>
          <w:p w14:paraId="3116E84B" w14:textId="77777777" w:rsidR="00CA5D4B" w:rsidRDefault="000B04DC">
            <w:pPr>
              <w:pStyle w:val="TableParagraph"/>
              <w:spacing w:line="234" w:lineRule="exact"/>
              <w:rPr>
                <w:rFonts w:ascii="Arial" w:hAnsi="Arial" w:cs="Arial"/>
              </w:rPr>
            </w:pPr>
            <w:r>
              <w:rPr>
                <w:rFonts w:ascii="Arial" w:hAnsi="Arial" w:cs="Arial"/>
                <w:spacing w:val="-2"/>
              </w:rPr>
              <w:t xml:space="preserve"> Requestor</w:t>
            </w:r>
          </w:p>
        </w:tc>
      </w:tr>
      <w:tr w:rsidR="00CA5D4B" w14:paraId="355C9193" w14:textId="77777777">
        <w:trPr>
          <w:trHeight w:val="264"/>
        </w:trPr>
        <w:tc>
          <w:tcPr>
            <w:tcW w:w="2831" w:type="dxa"/>
            <w:tcBorders>
              <w:top w:val="single" w:sz="4" w:space="0" w:color="000000"/>
              <w:left w:val="single" w:sz="4" w:space="0" w:color="000000"/>
              <w:bottom w:val="single" w:sz="4" w:space="0" w:color="000000"/>
              <w:right w:val="single" w:sz="4" w:space="0" w:color="000000"/>
            </w:tcBorders>
          </w:tcPr>
          <w:p w14:paraId="131419F1" w14:textId="77777777" w:rsidR="00CA5D4B" w:rsidRDefault="000B04DC">
            <w:pPr>
              <w:pStyle w:val="TableParagraph"/>
              <w:spacing w:line="232" w:lineRule="exact"/>
              <w:ind w:left="107"/>
              <w:rPr>
                <w:rFonts w:ascii="Arial" w:hAnsi="Arial" w:cs="Arial"/>
                <w:b/>
              </w:rPr>
            </w:pPr>
            <w:r>
              <w:rPr>
                <w:rFonts w:ascii="Arial" w:hAnsi="Arial" w:cs="Arial"/>
                <w:b/>
                <w:spacing w:val="-2"/>
              </w:rPr>
              <w:t>Precondition</w:t>
            </w:r>
          </w:p>
        </w:tc>
        <w:tc>
          <w:tcPr>
            <w:tcW w:w="5268" w:type="dxa"/>
            <w:tcBorders>
              <w:top w:val="single" w:sz="4" w:space="0" w:color="000000"/>
              <w:left w:val="single" w:sz="4" w:space="0" w:color="000000"/>
              <w:bottom w:val="single" w:sz="4" w:space="0" w:color="000000"/>
              <w:right w:val="single" w:sz="4" w:space="0" w:color="000000"/>
            </w:tcBorders>
          </w:tcPr>
          <w:p w14:paraId="0533F577" w14:textId="77777777" w:rsidR="00CA5D4B" w:rsidRDefault="000B04DC">
            <w:pPr>
              <w:pStyle w:val="TableParagraph"/>
              <w:spacing w:line="232" w:lineRule="exact"/>
              <w:ind w:left="108"/>
              <w:rPr>
                <w:rFonts w:ascii="Arial" w:hAnsi="Arial" w:cs="Arial"/>
              </w:rPr>
            </w:pPr>
            <w:r>
              <w:rPr>
                <w:rFonts w:ascii="Arial" w:hAnsi="Arial" w:cs="Arial"/>
              </w:rPr>
              <w:t>The requestor has already logged into the app.</w:t>
            </w:r>
          </w:p>
        </w:tc>
      </w:tr>
      <w:tr w:rsidR="00CA5D4B" w14:paraId="030D396E" w14:textId="77777777">
        <w:trPr>
          <w:trHeight w:val="473"/>
        </w:trPr>
        <w:tc>
          <w:tcPr>
            <w:tcW w:w="2831" w:type="dxa"/>
            <w:tcBorders>
              <w:top w:val="single" w:sz="4" w:space="0" w:color="000000"/>
              <w:left w:val="single" w:sz="4" w:space="0" w:color="000000"/>
              <w:bottom w:val="single" w:sz="4" w:space="0" w:color="000000"/>
              <w:right w:val="single" w:sz="4" w:space="0" w:color="000000"/>
            </w:tcBorders>
          </w:tcPr>
          <w:p w14:paraId="3B4988D9" w14:textId="77777777" w:rsidR="00CA5D4B" w:rsidRDefault="000B04DC">
            <w:pPr>
              <w:pStyle w:val="TableParagraph"/>
              <w:spacing w:line="234" w:lineRule="exact"/>
              <w:ind w:left="107"/>
              <w:rPr>
                <w:rFonts w:ascii="Arial" w:hAnsi="Arial" w:cs="Arial"/>
                <w:b/>
              </w:rPr>
            </w:pPr>
            <w:r>
              <w:rPr>
                <w:rFonts w:ascii="Arial" w:hAnsi="Arial" w:cs="Arial"/>
                <w:b/>
                <w:spacing w:val="-2"/>
              </w:rPr>
              <w:lastRenderedPageBreak/>
              <w:t>Description</w:t>
            </w:r>
          </w:p>
        </w:tc>
        <w:tc>
          <w:tcPr>
            <w:tcW w:w="5268" w:type="dxa"/>
            <w:tcBorders>
              <w:top w:val="single" w:sz="4" w:space="0" w:color="000000"/>
              <w:left w:val="single" w:sz="4" w:space="0" w:color="000000"/>
              <w:bottom w:val="single" w:sz="4" w:space="0" w:color="000000"/>
              <w:right w:val="single" w:sz="4" w:space="0" w:color="000000"/>
            </w:tcBorders>
          </w:tcPr>
          <w:p w14:paraId="0F13BB83" w14:textId="77777777" w:rsidR="00CA5D4B" w:rsidRDefault="000B04DC">
            <w:pPr>
              <w:pStyle w:val="TableParagraph"/>
              <w:spacing w:line="234" w:lineRule="exact"/>
              <w:ind w:left="108"/>
              <w:rPr>
                <w:rFonts w:ascii="Arial" w:hAnsi="Arial" w:cs="Arial"/>
              </w:rPr>
            </w:pPr>
            <w:r>
              <w:rPr>
                <w:rFonts w:ascii="Arial" w:hAnsi="Arial" w:cs="Arial"/>
              </w:rPr>
              <w:t>This use case outlines the process of an emergency requestor call the responders numbers</w:t>
            </w:r>
          </w:p>
        </w:tc>
      </w:tr>
      <w:tr w:rsidR="00CA5D4B" w14:paraId="791FCEBF" w14:textId="77777777">
        <w:trPr>
          <w:trHeight w:val="264"/>
        </w:trPr>
        <w:tc>
          <w:tcPr>
            <w:tcW w:w="8099" w:type="dxa"/>
            <w:gridSpan w:val="2"/>
            <w:tcBorders>
              <w:top w:val="single" w:sz="4" w:space="0" w:color="000000"/>
              <w:left w:val="single" w:sz="4" w:space="0" w:color="000000"/>
              <w:bottom w:val="single" w:sz="4" w:space="0" w:color="000000"/>
              <w:right w:val="single" w:sz="4" w:space="0" w:color="000000"/>
            </w:tcBorders>
          </w:tcPr>
          <w:p w14:paraId="2D60E437" w14:textId="77777777" w:rsidR="00CA5D4B" w:rsidRDefault="000B04DC">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CA5D4B" w14:paraId="18E93456" w14:textId="77777777">
        <w:trPr>
          <w:trHeight w:val="267"/>
        </w:trPr>
        <w:tc>
          <w:tcPr>
            <w:tcW w:w="2831" w:type="dxa"/>
            <w:tcBorders>
              <w:top w:val="single" w:sz="4" w:space="0" w:color="000000"/>
              <w:left w:val="single" w:sz="4" w:space="0" w:color="000000"/>
              <w:bottom w:val="single" w:sz="4" w:space="0" w:color="000000"/>
              <w:right w:val="single" w:sz="4" w:space="0" w:color="000000"/>
            </w:tcBorders>
          </w:tcPr>
          <w:p w14:paraId="544B7224" w14:textId="77777777" w:rsidR="00CA5D4B" w:rsidRDefault="000B04DC">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268" w:type="dxa"/>
            <w:tcBorders>
              <w:top w:val="single" w:sz="4" w:space="0" w:color="000000"/>
              <w:left w:val="single" w:sz="4" w:space="0" w:color="000000"/>
              <w:bottom w:val="single" w:sz="4" w:space="0" w:color="000000"/>
              <w:right w:val="single" w:sz="4" w:space="0" w:color="000000"/>
            </w:tcBorders>
          </w:tcPr>
          <w:p w14:paraId="6D66B98C" w14:textId="77777777" w:rsidR="00CA5D4B" w:rsidRDefault="000B04DC">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CA5D4B" w14:paraId="29638F56" w14:textId="77777777">
        <w:trPr>
          <w:trHeight w:val="969"/>
        </w:trPr>
        <w:tc>
          <w:tcPr>
            <w:tcW w:w="2831" w:type="dxa"/>
            <w:tcBorders>
              <w:top w:val="single" w:sz="4" w:space="0" w:color="000000"/>
              <w:left w:val="single" w:sz="4" w:space="0" w:color="000000"/>
              <w:bottom w:val="single" w:sz="4" w:space="0" w:color="000000"/>
              <w:right w:val="single" w:sz="4" w:space="0" w:color="000000"/>
            </w:tcBorders>
          </w:tcPr>
          <w:p w14:paraId="4589801D" w14:textId="77777777" w:rsidR="00CA5D4B" w:rsidRDefault="000B04DC">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4704AD34" w14:textId="77777777" w:rsidR="00CA5D4B" w:rsidRDefault="00CA5D4B">
            <w:pPr>
              <w:pStyle w:val="TableParagraph"/>
              <w:rPr>
                <w:rFonts w:ascii="Arial" w:hAnsi="Arial" w:cs="Arial"/>
                <w:b/>
              </w:rPr>
            </w:pPr>
          </w:p>
          <w:p w14:paraId="19758779" w14:textId="77777777" w:rsidR="00CA5D4B" w:rsidRDefault="000B04DC">
            <w:pPr>
              <w:pStyle w:val="TableParagraph"/>
              <w:spacing w:line="232" w:lineRule="exact"/>
              <w:ind w:left="107"/>
              <w:rPr>
                <w:rFonts w:ascii="Arial" w:hAnsi="Arial" w:cs="Arial"/>
              </w:rPr>
            </w:pPr>
            <w:r>
              <w:rPr>
                <w:rFonts w:ascii="Arial" w:hAnsi="Arial" w:cs="Arial"/>
              </w:rPr>
              <w:t xml:space="preserve">The user </w:t>
            </w:r>
            <w:proofErr w:type="gramStart"/>
            <w:r>
              <w:rPr>
                <w:rFonts w:ascii="Arial" w:hAnsi="Arial" w:cs="Arial"/>
              </w:rPr>
              <w:t>click</w:t>
            </w:r>
            <w:proofErr w:type="gramEnd"/>
            <w:r>
              <w:rPr>
                <w:rFonts w:ascii="Arial" w:hAnsi="Arial" w:cs="Arial"/>
              </w:rPr>
              <w:t xml:space="preserve"> the Contact Icon</w:t>
            </w:r>
          </w:p>
        </w:tc>
        <w:tc>
          <w:tcPr>
            <w:tcW w:w="5268" w:type="dxa"/>
            <w:tcBorders>
              <w:top w:val="single" w:sz="4" w:space="0" w:color="000000"/>
              <w:left w:val="single" w:sz="4" w:space="0" w:color="000000"/>
              <w:bottom w:val="single" w:sz="4" w:space="0" w:color="000000"/>
              <w:right w:val="single" w:sz="4" w:space="0" w:color="000000"/>
            </w:tcBorders>
          </w:tcPr>
          <w:p w14:paraId="4CDAEFCB" w14:textId="77777777" w:rsidR="00CA5D4B" w:rsidRDefault="000B04DC">
            <w:pPr>
              <w:pStyle w:val="TableParagraph"/>
              <w:ind w:left="108"/>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2</w:t>
            </w:r>
          </w:p>
          <w:p w14:paraId="062E197D" w14:textId="77777777" w:rsidR="00CA5D4B" w:rsidRDefault="00CA5D4B">
            <w:pPr>
              <w:pStyle w:val="TableParagraph"/>
              <w:rPr>
                <w:rFonts w:ascii="Arial" w:hAnsi="Arial" w:cs="Arial"/>
                <w:b/>
              </w:rPr>
            </w:pPr>
          </w:p>
          <w:p w14:paraId="3194829D" w14:textId="77777777" w:rsidR="00CA5D4B" w:rsidRDefault="000B04DC">
            <w:pPr>
              <w:pStyle w:val="TableParagraph"/>
              <w:spacing w:line="232" w:lineRule="exact"/>
              <w:ind w:left="108"/>
              <w:rPr>
                <w:rFonts w:ascii="Arial" w:hAnsi="Arial" w:cs="Arial"/>
              </w:rPr>
            </w:pPr>
            <w:r>
              <w:rPr>
                <w:rFonts w:ascii="Arial" w:hAnsi="Arial" w:cs="Arial"/>
              </w:rPr>
              <w:t>Display the Emergency Responders Contact Information</w:t>
            </w:r>
          </w:p>
        </w:tc>
      </w:tr>
      <w:tr w:rsidR="00CA5D4B" w14:paraId="5953E08C" w14:textId="77777777">
        <w:trPr>
          <w:trHeight w:val="947"/>
        </w:trPr>
        <w:tc>
          <w:tcPr>
            <w:tcW w:w="2831" w:type="dxa"/>
            <w:tcBorders>
              <w:top w:val="single" w:sz="4" w:space="0" w:color="000000"/>
              <w:left w:val="single" w:sz="4" w:space="0" w:color="000000"/>
              <w:bottom w:val="single" w:sz="4" w:space="0" w:color="000000"/>
              <w:right w:val="single" w:sz="4" w:space="0" w:color="000000"/>
            </w:tcBorders>
          </w:tcPr>
          <w:p w14:paraId="6B7EA8F6" w14:textId="77777777" w:rsidR="00CA5D4B" w:rsidRDefault="000B04DC">
            <w:pPr>
              <w:pStyle w:val="TableParagraph"/>
              <w:spacing w:before="2" w:line="252" w:lineRule="exact"/>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3</w:t>
            </w:r>
          </w:p>
          <w:p w14:paraId="7524D395" w14:textId="77777777" w:rsidR="00CA5D4B" w:rsidRDefault="000B04DC">
            <w:pPr>
              <w:pStyle w:val="TableParagraph"/>
              <w:spacing w:line="231" w:lineRule="exact"/>
              <w:ind w:left="107"/>
              <w:rPr>
                <w:rFonts w:ascii="Arial" w:hAnsi="Arial" w:cs="Arial"/>
              </w:rPr>
            </w:pPr>
            <w:r>
              <w:rPr>
                <w:rFonts w:ascii="Arial" w:hAnsi="Arial" w:cs="Arial"/>
              </w:rPr>
              <w:t xml:space="preserve">The user </w:t>
            </w:r>
            <w:proofErr w:type="gramStart"/>
            <w:r>
              <w:rPr>
                <w:rFonts w:ascii="Arial" w:hAnsi="Arial" w:cs="Arial"/>
              </w:rPr>
              <w:t>select</w:t>
            </w:r>
            <w:proofErr w:type="gramEnd"/>
            <w:r>
              <w:rPr>
                <w:rFonts w:ascii="Arial" w:hAnsi="Arial" w:cs="Arial"/>
              </w:rPr>
              <w:t xml:space="preserve"> and call the Responders contact number</w:t>
            </w:r>
          </w:p>
        </w:tc>
        <w:tc>
          <w:tcPr>
            <w:tcW w:w="5268" w:type="dxa"/>
            <w:tcBorders>
              <w:top w:val="single" w:sz="4" w:space="0" w:color="000000"/>
              <w:left w:val="single" w:sz="4" w:space="0" w:color="000000"/>
              <w:bottom w:val="single" w:sz="4" w:space="0" w:color="000000"/>
              <w:right w:val="single" w:sz="4" w:space="0" w:color="000000"/>
            </w:tcBorders>
          </w:tcPr>
          <w:p w14:paraId="20D602D4" w14:textId="77777777" w:rsidR="00CA5D4B" w:rsidRDefault="000B04DC">
            <w:pPr>
              <w:pStyle w:val="TableParagraph"/>
              <w:spacing w:line="231" w:lineRule="exact"/>
              <w:ind w:left="108"/>
              <w:rPr>
                <w:rFonts w:ascii="Arial" w:hAnsi="Arial" w:cs="Arial"/>
              </w:rPr>
            </w:pPr>
            <w:proofErr w:type="gramStart"/>
            <w:r>
              <w:rPr>
                <w:rFonts w:ascii="Arial" w:hAnsi="Arial" w:cs="Arial"/>
              </w:rPr>
              <w:t>.Step</w:t>
            </w:r>
            <w:proofErr w:type="gramEnd"/>
            <w:r>
              <w:rPr>
                <w:rFonts w:ascii="Arial" w:hAnsi="Arial" w:cs="Arial"/>
              </w:rPr>
              <w:t xml:space="preserve"> 4</w:t>
            </w:r>
          </w:p>
          <w:p w14:paraId="4D3730B1" w14:textId="77777777" w:rsidR="00CA5D4B" w:rsidRDefault="000B04DC">
            <w:pPr>
              <w:pStyle w:val="TableParagraph"/>
              <w:spacing w:line="231" w:lineRule="exact"/>
              <w:ind w:left="108"/>
              <w:rPr>
                <w:rFonts w:ascii="Arial" w:hAnsi="Arial" w:cs="Arial"/>
              </w:rPr>
            </w:pPr>
            <w:r>
              <w:rPr>
                <w:rFonts w:ascii="Arial" w:hAnsi="Arial" w:cs="Arial"/>
              </w:rPr>
              <w:t>Redirect to mobile phone call setting and tap “Call”</w:t>
            </w:r>
          </w:p>
        </w:tc>
      </w:tr>
      <w:tr w:rsidR="00CA5D4B" w14:paraId="1F6108B7" w14:textId="77777777">
        <w:trPr>
          <w:trHeight w:val="645"/>
        </w:trPr>
        <w:tc>
          <w:tcPr>
            <w:tcW w:w="8099" w:type="dxa"/>
            <w:gridSpan w:val="2"/>
            <w:tcBorders>
              <w:top w:val="single" w:sz="4" w:space="0" w:color="000000"/>
              <w:left w:val="single" w:sz="4" w:space="0" w:color="000000"/>
              <w:bottom w:val="thinThickMediumGap" w:sz="12" w:space="0" w:color="000000"/>
              <w:right w:val="single" w:sz="4" w:space="0" w:color="000000"/>
            </w:tcBorders>
          </w:tcPr>
          <w:p w14:paraId="01DA4A6F" w14:textId="77777777" w:rsidR="00CA5D4B" w:rsidRDefault="000B04DC">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2E662332" w14:textId="77777777" w:rsidR="00CA5D4B" w:rsidRDefault="00CA5D4B">
            <w:pPr>
              <w:pStyle w:val="TableParagraph"/>
              <w:tabs>
                <w:tab w:val="left" w:pos="827"/>
              </w:tabs>
              <w:spacing w:before="1" w:line="246" w:lineRule="exact"/>
              <w:ind w:left="467"/>
              <w:rPr>
                <w:rFonts w:ascii="Arial" w:hAnsi="Arial" w:cs="Arial"/>
              </w:rPr>
            </w:pPr>
          </w:p>
        </w:tc>
      </w:tr>
    </w:tbl>
    <w:p w14:paraId="68980CE6" w14:textId="77777777" w:rsidR="00CA5D4B" w:rsidRDefault="00CA5D4B">
      <w:pPr>
        <w:spacing w:line="240" w:lineRule="auto"/>
        <w:jc w:val="both"/>
        <w:rPr>
          <w:rFonts w:ascii="Arial" w:hAnsi="Arial" w:cs="Arial"/>
          <w:bCs/>
        </w:rPr>
      </w:pPr>
    </w:p>
    <w:p w14:paraId="2C33CB24" w14:textId="77777777" w:rsidR="00CA5D4B" w:rsidRDefault="000B04DC">
      <w:pPr>
        <w:ind w:firstLine="720"/>
        <w:jc w:val="both"/>
        <w:rPr>
          <w:rFonts w:ascii="Arial" w:hAnsi="Arial" w:cs="Arial"/>
          <w:b/>
          <w:bCs/>
        </w:rPr>
      </w:pPr>
      <w:r>
        <w:rPr>
          <w:rFonts w:ascii="Arial" w:hAnsi="Arial" w:cs="Arial"/>
          <w:bCs/>
        </w:rPr>
        <w:t>Table 5 outlines the use-case narrative for signing up for user roles, explaining the step-by-step process for users to register and take on specific roles within the system</w:t>
      </w:r>
      <w:r>
        <w:rPr>
          <w:rFonts w:ascii="Arial" w:hAnsi="Arial" w:cs="Arial"/>
          <w:b/>
          <w:bCs/>
        </w:rPr>
        <w:t>.</w:t>
      </w:r>
    </w:p>
    <w:p w14:paraId="5A04FA05" w14:textId="77777777" w:rsidR="00CA5D4B" w:rsidRDefault="000B04DC">
      <w:pPr>
        <w:jc w:val="both"/>
        <w:rPr>
          <w:rFonts w:ascii="Arial" w:hAnsi="Arial" w:cs="Arial"/>
          <w:b/>
          <w:bCs/>
        </w:rPr>
      </w:pPr>
      <w:r>
        <w:rPr>
          <w:rFonts w:ascii="Arial" w:hAnsi="Arial" w:cs="Arial"/>
          <w:b/>
          <w:bCs/>
        </w:rPr>
        <w:t xml:space="preserve">Table 5. Signing Up - User Registration and Role Assignment        </w:t>
      </w:r>
      <w:proofErr w:type="gramStart"/>
      <w:r>
        <w:rPr>
          <w:rFonts w:ascii="Arial" w:hAnsi="Arial" w:cs="Arial"/>
          <w:b/>
          <w:bCs/>
        </w:rPr>
        <w:t xml:space="preserve">   (</w:t>
      </w:r>
      <w:proofErr w:type="gramEnd"/>
      <w:r>
        <w:rPr>
          <w:rFonts w:ascii="Arial" w:hAnsi="Arial" w:cs="Arial"/>
          <w:b/>
          <w:bCs/>
        </w:rPr>
        <w:t>Responder/Requestor)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2817"/>
        <w:gridCol w:w="5242"/>
      </w:tblGrid>
      <w:tr w:rsidR="00CA5D4B" w14:paraId="1FD67EA6" w14:textId="77777777">
        <w:trPr>
          <w:trHeight w:val="371"/>
        </w:trPr>
        <w:tc>
          <w:tcPr>
            <w:tcW w:w="2817" w:type="dxa"/>
            <w:tcBorders>
              <w:left w:val="single" w:sz="4" w:space="0" w:color="000000"/>
              <w:bottom w:val="single" w:sz="4" w:space="0" w:color="000000"/>
              <w:right w:val="single" w:sz="4" w:space="0" w:color="000000"/>
            </w:tcBorders>
          </w:tcPr>
          <w:p w14:paraId="0BF878C5" w14:textId="77777777" w:rsidR="00CA5D4B" w:rsidRDefault="000B04DC">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242" w:type="dxa"/>
            <w:tcBorders>
              <w:left w:val="single" w:sz="4" w:space="0" w:color="000000"/>
              <w:bottom w:val="single" w:sz="4" w:space="0" w:color="000000"/>
              <w:right w:val="single" w:sz="4" w:space="0" w:color="000000"/>
            </w:tcBorders>
          </w:tcPr>
          <w:p w14:paraId="563DE712" w14:textId="77777777" w:rsidR="00CA5D4B" w:rsidRDefault="000B04DC">
            <w:pPr>
              <w:pStyle w:val="TableParagraph"/>
              <w:spacing w:before="2" w:line="232" w:lineRule="exact"/>
              <w:ind w:left="108"/>
              <w:rPr>
                <w:rFonts w:ascii="Arial" w:hAnsi="Arial" w:cs="Arial"/>
              </w:rPr>
            </w:pPr>
            <w:r>
              <w:rPr>
                <w:rFonts w:ascii="Arial" w:hAnsi="Arial" w:cs="Arial"/>
              </w:rPr>
              <w:t>User Registration and Role Assignment</w:t>
            </w:r>
          </w:p>
        </w:tc>
      </w:tr>
      <w:tr w:rsidR="00CA5D4B" w14:paraId="337EBC2B" w14:textId="77777777">
        <w:trPr>
          <w:trHeight w:val="272"/>
        </w:trPr>
        <w:tc>
          <w:tcPr>
            <w:tcW w:w="2817" w:type="dxa"/>
            <w:tcBorders>
              <w:top w:val="single" w:sz="4" w:space="0" w:color="000000"/>
              <w:left w:val="single" w:sz="4" w:space="0" w:color="000000"/>
              <w:bottom w:val="single" w:sz="4" w:space="0" w:color="000000"/>
              <w:right w:val="single" w:sz="4" w:space="0" w:color="000000"/>
            </w:tcBorders>
          </w:tcPr>
          <w:p w14:paraId="02C5695F" w14:textId="77777777" w:rsidR="00CA5D4B" w:rsidRDefault="000B04DC">
            <w:pPr>
              <w:pStyle w:val="TableParagraph"/>
              <w:spacing w:line="234" w:lineRule="exact"/>
              <w:ind w:left="107"/>
              <w:rPr>
                <w:rFonts w:ascii="Arial" w:hAnsi="Arial" w:cs="Arial"/>
                <w:b/>
              </w:rPr>
            </w:pPr>
            <w:r>
              <w:rPr>
                <w:rFonts w:ascii="Arial" w:hAnsi="Arial" w:cs="Arial"/>
                <w:b/>
                <w:spacing w:val="-2"/>
              </w:rPr>
              <w:t>Actor</w:t>
            </w:r>
          </w:p>
        </w:tc>
        <w:tc>
          <w:tcPr>
            <w:tcW w:w="5242" w:type="dxa"/>
            <w:tcBorders>
              <w:top w:val="single" w:sz="4" w:space="0" w:color="000000"/>
              <w:left w:val="single" w:sz="4" w:space="0" w:color="000000"/>
              <w:bottom w:val="single" w:sz="4" w:space="0" w:color="000000"/>
              <w:right w:val="single" w:sz="4" w:space="0" w:color="000000"/>
            </w:tcBorders>
          </w:tcPr>
          <w:p w14:paraId="6A68046D" w14:textId="77777777" w:rsidR="00CA5D4B" w:rsidRDefault="000B04DC">
            <w:pPr>
              <w:pStyle w:val="TableParagraph"/>
              <w:spacing w:line="234" w:lineRule="exact"/>
              <w:ind w:left="108"/>
              <w:rPr>
                <w:rFonts w:ascii="Arial" w:hAnsi="Arial" w:cs="Arial"/>
              </w:rPr>
            </w:pPr>
            <w:r>
              <w:rPr>
                <w:rFonts w:ascii="Arial" w:hAnsi="Arial" w:cs="Arial"/>
                <w:spacing w:val="-2"/>
              </w:rPr>
              <w:t>New User (Emergency Responder or Requestor)</w:t>
            </w:r>
          </w:p>
        </w:tc>
      </w:tr>
      <w:tr w:rsidR="00CA5D4B" w14:paraId="3B764C22" w14:textId="77777777">
        <w:trPr>
          <w:trHeight w:val="475"/>
        </w:trPr>
        <w:tc>
          <w:tcPr>
            <w:tcW w:w="2817" w:type="dxa"/>
            <w:tcBorders>
              <w:top w:val="single" w:sz="4" w:space="0" w:color="000000"/>
              <w:left w:val="single" w:sz="4" w:space="0" w:color="000000"/>
              <w:bottom w:val="single" w:sz="4" w:space="0" w:color="000000"/>
              <w:right w:val="single" w:sz="4" w:space="0" w:color="000000"/>
            </w:tcBorders>
          </w:tcPr>
          <w:p w14:paraId="20057DB0" w14:textId="77777777" w:rsidR="00CA5D4B" w:rsidRDefault="000B04DC">
            <w:pPr>
              <w:pStyle w:val="TableParagraph"/>
              <w:spacing w:line="232" w:lineRule="exact"/>
              <w:ind w:left="107"/>
              <w:rPr>
                <w:rFonts w:ascii="Arial" w:hAnsi="Arial" w:cs="Arial"/>
                <w:b/>
              </w:rPr>
            </w:pPr>
            <w:r>
              <w:rPr>
                <w:rFonts w:ascii="Arial" w:hAnsi="Arial" w:cs="Arial"/>
                <w:b/>
                <w:spacing w:val="-2"/>
              </w:rPr>
              <w:t>Precondition</w:t>
            </w:r>
          </w:p>
        </w:tc>
        <w:tc>
          <w:tcPr>
            <w:tcW w:w="5242" w:type="dxa"/>
            <w:tcBorders>
              <w:top w:val="single" w:sz="4" w:space="0" w:color="000000"/>
              <w:left w:val="single" w:sz="4" w:space="0" w:color="000000"/>
              <w:bottom w:val="single" w:sz="4" w:space="0" w:color="000000"/>
              <w:right w:val="single" w:sz="4" w:space="0" w:color="000000"/>
            </w:tcBorders>
          </w:tcPr>
          <w:p w14:paraId="0DB38808" w14:textId="77777777" w:rsidR="00CA5D4B" w:rsidRDefault="000B04DC">
            <w:pPr>
              <w:pStyle w:val="TableParagraph"/>
              <w:spacing w:line="232" w:lineRule="exact"/>
              <w:ind w:left="108"/>
              <w:rPr>
                <w:rFonts w:ascii="Arial" w:hAnsi="Arial" w:cs="Arial"/>
              </w:rPr>
            </w:pPr>
            <w:r>
              <w:rPr>
                <w:rFonts w:ascii="Arial" w:hAnsi="Arial" w:cs="Arial"/>
              </w:rPr>
              <w:t>The user has downloaded and installed the application.</w:t>
            </w:r>
          </w:p>
        </w:tc>
      </w:tr>
      <w:tr w:rsidR="00CA5D4B" w14:paraId="3C8DED6F" w14:textId="77777777">
        <w:trPr>
          <w:trHeight w:val="951"/>
        </w:trPr>
        <w:tc>
          <w:tcPr>
            <w:tcW w:w="2817" w:type="dxa"/>
            <w:tcBorders>
              <w:top w:val="single" w:sz="4" w:space="0" w:color="000000"/>
              <w:left w:val="single" w:sz="4" w:space="0" w:color="000000"/>
              <w:bottom w:val="single" w:sz="4" w:space="0" w:color="000000"/>
              <w:right w:val="single" w:sz="4" w:space="0" w:color="000000"/>
            </w:tcBorders>
          </w:tcPr>
          <w:p w14:paraId="44539B27" w14:textId="77777777" w:rsidR="00CA5D4B" w:rsidRDefault="000B04DC">
            <w:pPr>
              <w:pStyle w:val="TableParagraph"/>
              <w:spacing w:line="234" w:lineRule="exact"/>
              <w:ind w:left="107"/>
              <w:rPr>
                <w:rFonts w:ascii="Arial" w:hAnsi="Arial" w:cs="Arial"/>
                <w:b/>
              </w:rPr>
            </w:pPr>
            <w:r>
              <w:rPr>
                <w:rFonts w:ascii="Arial" w:hAnsi="Arial" w:cs="Arial"/>
                <w:b/>
                <w:spacing w:val="-2"/>
              </w:rPr>
              <w:t>Description</w:t>
            </w:r>
          </w:p>
        </w:tc>
        <w:tc>
          <w:tcPr>
            <w:tcW w:w="5242" w:type="dxa"/>
            <w:tcBorders>
              <w:top w:val="single" w:sz="4" w:space="0" w:color="000000"/>
              <w:left w:val="single" w:sz="4" w:space="0" w:color="000000"/>
              <w:bottom w:val="single" w:sz="4" w:space="0" w:color="000000"/>
              <w:right w:val="single" w:sz="4" w:space="0" w:color="000000"/>
            </w:tcBorders>
          </w:tcPr>
          <w:p w14:paraId="56740919" w14:textId="77777777" w:rsidR="00CA5D4B" w:rsidRDefault="000B04DC">
            <w:pPr>
              <w:pStyle w:val="TableParagraph"/>
              <w:spacing w:line="234" w:lineRule="exact"/>
              <w:ind w:left="108"/>
              <w:rPr>
                <w:rFonts w:ascii="Arial" w:hAnsi="Arial" w:cs="Arial"/>
              </w:rPr>
            </w:pPr>
            <w:r>
              <w:rPr>
                <w:rFonts w:ascii="Arial" w:hAnsi="Arial" w:cs="Arial"/>
              </w:rPr>
              <w:t>This use case illustrates the process a new user goes through when signing up for the application and selecting their role, either as an Emergency Responder or an Emergency Requestor.</w:t>
            </w:r>
          </w:p>
        </w:tc>
      </w:tr>
      <w:tr w:rsidR="00CA5D4B" w14:paraId="7812A689" w14:textId="77777777">
        <w:trPr>
          <w:trHeight w:val="269"/>
        </w:trPr>
        <w:tc>
          <w:tcPr>
            <w:tcW w:w="8059" w:type="dxa"/>
            <w:gridSpan w:val="2"/>
            <w:tcBorders>
              <w:top w:val="single" w:sz="4" w:space="0" w:color="000000"/>
              <w:left w:val="single" w:sz="4" w:space="0" w:color="000000"/>
              <w:bottom w:val="single" w:sz="4" w:space="0" w:color="000000"/>
              <w:right w:val="single" w:sz="4" w:space="0" w:color="000000"/>
            </w:tcBorders>
          </w:tcPr>
          <w:p w14:paraId="2BDA7DA3" w14:textId="77777777" w:rsidR="00CA5D4B" w:rsidRDefault="000B04DC">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CA5D4B" w14:paraId="68C6B211" w14:textId="77777777">
        <w:trPr>
          <w:trHeight w:val="272"/>
        </w:trPr>
        <w:tc>
          <w:tcPr>
            <w:tcW w:w="2817" w:type="dxa"/>
            <w:tcBorders>
              <w:top w:val="single" w:sz="4" w:space="0" w:color="000000"/>
              <w:left w:val="single" w:sz="4" w:space="0" w:color="000000"/>
              <w:bottom w:val="single" w:sz="4" w:space="0" w:color="000000"/>
              <w:right w:val="single" w:sz="4" w:space="0" w:color="000000"/>
            </w:tcBorders>
          </w:tcPr>
          <w:p w14:paraId="7E8BCB2E" w14:textId="77777777" w:rsidR="00CA5D4B" w:rsidRDefault="000B04DC">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242" w:type="dxa"/>
            <w:tcBorders>
              <w:top w:val="single" w:sz="4" w:space="0" w:color="000000"/>
              <w:left w:val="single" w:sz="4" w:space="0" w:color="000000"/>
              <w:bottom w:val="single" w:sz="4" w:space="0" w:color="000000"/>
              <w:right w:val="single" w:sz="4" w:space="0" w:color="000000"/>
            </w:tcBorders>
          </w:tcPr>
          <w:p w14:paraId="53FE95D3" w14:textId="77777777" w:rsidR="00CA5D4B" w:rsidRDefault="000B04DC">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CA5D4B" w14:paraId="78C21321" w14:textId="77777777">
        <w:trPr>
          <w:trHeight w:val="1953"/>
        </w:trPr>
        <w:tc>
          <w:tcPr>
            <w:tcW w:w="2817" w:type="dxa"/>
            <w:tcBorders>
              <w:top w:val="single" w:sz="4" w:space="0" w:color="000000"/>
              <w:left w:val="single" w:sz="4" w:space="0" w:color="000000"/>
              <w:bottom w:val="single" w:sz="4" w:space="0" w:color="000000"/>
              <w:right w:val="single" w:sz="4" w:space="0" w:color="000000"/>
            </w:tcBorders>
          </w:tcPr>
          <w:p w14:paraId="29AA1E07" w14:textId="77777777" w:rsidR="00CA5D4B" w:rsidRDefault="000B04DC">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7E4EC2F0" w14:textId="77777777" w:rsidR="00CA5D4B" w:rsidRDefault="00CA5D4B">
            <w:pPr>
              <w:pStyle w:val="TableParagraph"/>
              <w:rPr>
                <w:rFonts w:ascii="Arial" w:hAnsi="Arial" w:cs="Arial"/>
                <w:b/>
              </w:rPr>
            </w:pPr>
          </w:p>
          <w:p w14:paraId="2E996D92" w14:textId="77777777" w:rsidR="00CA5D4B" w:rsidRDefault="000B04DC">
            <w:pPr>
              <w:pStyle w:val="TableParagraph"/>
              <w:spacing w:line="232" w:lineRule="exact"/>
              <w:ind w:left="107"/>
              <w:rPr>
                <w:rFonts w:ascii="Arial" w:hAnsi="Arial" w:cs="Arial"/>
              </w:rPr>
            </w:pPr>
            <w:r>
              <w:rPr>
                <w:rFonts w:ascii="Arial" w:hAnsi="Arial" w:cs="Arial"/>
              </w:rPr>
              <w:t>The user clicks on the "Sign Up" button and provides essential information such as name, email, phone number, photo, and password.</w:t>
            </w:r>
          </w:p>
        </w:tc>
        <w:tc>
          <w:tcPr>
            <w:tcW w:w="5242" w:type="dxa"/>
            <w:tcBorders>
              <w:top w:val="single" w:sz="4" w:space="0" w:color="000000"/>
              <w:left w:val="single" w:sz="4" w:space="0" w:color="000000"/>
              <w:bottom w:val="single" w:sz="4" w:space="0" w:color="000000"/>
              <w:right w:val="single" w:sz="4" w:space="0" w:color="000000"/>
            </w:tcBorders>
          </w:tcPr>
          <w:p w14:paraId="4F0D4198" w14:textId="77777777" w:rsidR="00CA5D4B" w:rsidRDefault="000B04DC">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4A9A4FF7" w14:textId="77777777" w:rsidR="00CA5D4B" w:rsidRDefault="00CA5D4B">
            <w:pPr>
              <w:pStyle w:val="TableParagraph"/>
              <w:ind w:left="108"/>
              <w:rPr>
                <w:rFonts w:ascii="Arial" w:hAnsi="Arial" w:cs="Arial"/>
                <w:b/>
              </w:rPr>
            </w:pPr>
          </w:p>
          <w:p w14:paraId="1CFA9837" w14:textId="77777777" w:rsidR="00CA5D4B" w:rsidRDefault="000B04DC">
            <w:pPr>
              <w:pStyle w:val="TableParagraph"/>
              <w:rPr>
                <w:rFonts w:ascii="Arial" w:hAnsi="Arial" w:cs="Arial"/>
              </w:rPr>
            </w:pPr>
            <w:r>
              <w:rPr>
                <w:rFonts w:ascii="Arial" w:hAnsi="Arial" w:cs="Arial"/>
              </w:rPr>
              <w:t>After basic registration, the user is prompted to select their role:</w:t>
            </w:r>
          </w:p>
          <w:p w14:paraId="54AE3585" w14:textId="77777777" w:rsidR="00CA5D4B" w:rsidRDefault="000B04DC">
            <w:pPr>
              <w:pStyle w:val="TableParagraph"/>
              <w:spacing w:line="232" w:lineRule="exact"/>
              <w:ind w:left="108"/>
              <w:rPr>
                <w:rFonts w:ascii="Arial" w:hAnsi="Arial" w:cs="Arial"/>
              </w:rPr>
            </w:pPr>
            <w:r>
              <w:rPr>
                <w:rFonts w:ascii="Arial" w:hAnsi="Arial" w:cs="Arial"/>
              </w:rPr>
              <w:t>Emergency Responder: Individuals interested in providing assistance during emergencies.</w:t>
            </w:r>
          </w:p>
          <w:p w14:paraId="3A480A5B" w14:textId="77777777" w:rsidR="00CA5D4B" w:rsidRDefault="000B04DC">
            <w:pPr>
              <w:pStyle w:val="TableParagraph"/>
              <w:spacing w:line="232" w:lineRule="exact"/>
              <w:ind w:left="108"/>
              <w:rPr>
                <w:rFonts w:ascii="Arial" w:hAnsi="Arial" w:cs="Arial"/>
              </w:rPr>
            </w:pPr>
            <w:r>
              <w:rPr>
                <w:rFonts w:ascii="Arial" w:hAnsi="Arial" w:cs="Arial"/>
              </w:rPr>
              <w:t>Emergency Requestor: Individuals who may need emergency assistance.</w:t>
            </w:r>
          </w:p>
        </w:tc>
      </w:tr>
      <w:tr w:rsidR="00CA5D4B" w14:paraId="13E33622" w14:textId="77777777">
        <w:trPr>
          <w:trHeight w:val="659"/>
        </w:trPr>
        <w:tc>
          <w:tcPr>
            <w:tcW w:w="8059" w:type="dxa"/>
            <w:gridSpan w:val="2"/>
            <w:tcBorders>
              <w:top w:val="single" w:sz="4" w:space="0" w:color="000000"/>
              <w:left w:val="single" w:sz="4" w:space="0" w:color="000000"/>
              <w:bottom w:val="thinThickMediumGap" w:sz="12" w:space="0" w:color="000000"/>
              <w:right w:val="single" w:sz="4" w:space="0" w:color="000000"/>
            </w:tcBorders>
          </w:tcPr>
          <w:p w14:paraId="4864E388" w14:textId="77777777" w:rsidR="00CA5D4B" w:rsidRDefault="000B04DC">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6179ACB3" w14:textId="77777777" w:rsidR="00CA5D4B" w:rsidRDefault="000B04DC">
            <w:pPr>
              <w:pStyle w:val="TableParagraph"/>
              <w:numPr>
                <w:ilvl w:val="0"/>
                <w:numId w:val="12"/>
              </w:numPr>
              <w:tabs>
                <w:tab w:val="left" w:pos="827"/>
              </w:tabs>
              <w:spacing w:before="1" w:line="246" w:lineRule="exact"/>
              <w:rPr>
                <w:rFonts w:ascii="Arial" w:hAnsi="Arial" w:cs="Arial"/>
              </w:rPr>
            </w:pPr>
            <w:r>
              <w:rPr>
                <w:rFonts w:ascii="Arial" w:hAnsi="Arial" w:cs="Arial"/>
              </w:rPr>
              <w:t>None</w:t>
            </w:r>
          </w:p>
        </w:tc>
      </w:tr>
    </w:tbl>
    <w:p w14:paraId="0EA0676F" w14:textId="77777777" w:rsidR="00CA5D4B" w:rsidRDefault="00CA5D4B">
      <w:pPr>
        <w:rPr>
          <w:rFonts w:ascii="Arial" w:hAnsi="Arial" w:cs="Arial"/>
          <w:b/>
          <w:bCs/>
        </w:rPr>
      </w:pPr>
    </w:p>
    <w:p w14:paraId="3AACBFD4" w14:textId="77777777" w:rsidR="00CA5D4B" w:rsidRDefault="000B04DC">
      <w:pPr>
        <w:jc w:val="both"/>
        <w:rPr>
          <w:rFonts w:ascii="Arial" w:hAnsi="Arial" w:cs="Arial"/>
          <w:bCs/>
        </w:rPr>
      </w:pPr>
      <w:r>
        <w:rPr>
          <w:rFonts w:ascii="Arial" w:hAnsi="Arial" w:cs="Arial"/>
          <w:bCs/>
        </w:rPr>
        <w:lastRenderedPageBreak/>
        <w:t>Table 6 shows the use-case narrative of a responder receiving an alert explains the series of actions and interactions between the system and the responder during the alert reception process.</w:t>
      </w:r>
    </w:p>
    <w:p w14:paraId="1047EBD4" w14:textId="77777777" w:rsidR="00CA5D4B" w:rsidRDefault="000B04DC">
      <w:pPr>
        <w:rPr>
          <w:rFonts w:ascii="Arial" w:hAnsi="Arial" w:cs="Arial"/>
          <w:b/>
          <w:bCs/>
        </w:rPr>
      </w:pPr>
      <w:r>
        <w:rPr>
          <w:rFonts w:ascii="Arial" w:hAnsi="Arial" w:cs="Arial"/>
          <w:b/>
          <w:bCs/>
        </w:rPr>
        <w:t xml:space="preserve">      Table 6. Receiving Incident Notification and Dispatch (Responder/Admin)</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2733"/>
        <w:gridCol w:w="5086"/>
      </w:tblGrid>
      <w:tr w:rsidR="00CA5D4B" w14:paraId="6AE54143" w14:textId="77777777">
        <w:trPr>
          <w:trHeight w:val="524"/>
        </w:trPr>
        <w:tc>
          <w:tcPr>
            <w:tcW w:w="2733" w:type="dxa"/>
            <w:tcBorders>
              <w:left w:val="single" w:sz="4" w:space="0" w:color="000000"/>
              <w:bottom w:val="single" w:sz="4" w:space="0" w:color="000000"/>
              <w:right w:val="single" w:sz="4" w:space="0" w:color="000000"/>
            </w:tcBorders>
          </w:tcPr>
          <w:p w14:paraId="322EE641" w14:textId="77777777" w:rsidR="00CA5D4B" w:rsidRDefault="000B04DC">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086" w:type="dxa"/>
            <w:tcBorders>
              <w:left w:val="single" w:sz="4" w:space="0" w:color="000000"/>
              <w:bottom w:val="single" w:sz="4" w:space="0" w:color="000000"/>
              <w:right w:val="single" w:sz="4" w:space="0" w:color="000000"/>
            </w:tcBorders>
          </w:tcPr>
          <w:p w14:paraId="4C4414F8" w14:textId="77777777" w:rsidR="00CA5D4B" w:rsidRDefault="000B04DC">
            <w:pPr>
              <w:pStyle w:val="TableParagraph"/>
              <w:spacing w:before="2" w:line="232" w:lineRule="exact"/>
              <w:rPr>
                <w:rFonts w:ascii="Arial" w:hAnsi="Arial" w:cs="Arial"/>
              </w:rPr>
            </w:pPr>
            <w:r>
              <w:rPr>
                <w:rFonts w:ascii="Arial" w:hAnsi="Arial" w:cs="Arial"/>
              </w:rPr>
              <w:t xml:space="preserve"> Responder and Admin Receives Incident Notification</w:t>
            </w:r>
          </w:p>
        </w:tc>
      </w:tr>
      <w:tr w:rsidR="00CA5D4B" w14:paraId="6552592A" w14:textId="77777777">
        <w:trPr>
          <w:trHeight w:val="278"/>
        </w:trPr>
        <w:tc>
          <w:tcPr>
            <w:tcW w:w="2733" w:type="dxa"/>
            <w:tcBorders>
              <w:top w:val="single" w:sz="4" w:space="0" w:color="000000"/>
              <w:left w:val="single" w:sz="4" w:space="0" w:color="000000"/>
              <w:bottom w:val="single" w:sz="4" w:space="0" w:color="000000"/>
              <w:right w:val="single" w:sz="4" w:space="0" w:color="000000"/>
            </w:tcBorders>
          </w:tcPr>
          <w:p w14:paraId="78059901" w14:textId="77777777" w:rsidR="00CA5D4B" w:rsidRDefault="000B04DC">
            <w:pPr>
              <w:pStyle w:val="TableParagraph"/>
              <w:spacing w:line="234" w:lineRule="exact"/>
              <w:ind w:left="107"/>
              <w:rPr>
                <w:rFonts w:ascii="Arial" w:hAnsi="Arial" w:cs="Arial"/>
                <w:b/>
              </w:rPr>
            </w:pPr>
            <w:r>
              <w:rPr>
                <w:rFonts w:ascii="Arial" w:hAnsi="Arial" w:cs="Arial"/>
                <w:b/>
                <w:spacing w:val="-2"/>
              </w:rPr>
              <w:t>Actor</w:t>
            </w:r>
          </w:p>
        </w:tc>
        <w:tc>
          <w:tcPr>
            <w:tcW w:w="5086" w:type="dxa"/>
            <w:tcBorders>
              <w:top w:val="single" w:sz="4" w:space="0" w:color="000000"/>
              <w:left w:val="single" w:sz="4" w:space="0" w:color="000000"/>
              <w:bottom w:val="single" w:sz="4" w:space="0" w:color="000000"/>
              <w:right w:val="single" w:sz="4" w:space="0" w:color="000000"/>
            </w:tcBorders>
          </w:tcPr>
          <w:p w14:paraId="09CBAA56" w14:textId="77777777" w:rsidR="00CA5D4B" w:rsidRDefault="000B04DC">
            <w:pPr>
              <w:pStyle w:val="TableParagraph"/>
              <w:spacing w:line="234" w:lineRule="exact"/>
              <w:ind w:left="108"/>
              <w:rPr>
                <w:rFonts w:ascii="Arial" w:hAnsi="Arial" w:cs="Arial"/>
              </w:rPr>
            </w:pPr>
            <w:r>
              <w:rPr>
                <w:rFonts w:ascii="Arial" w:hAnsi="Arial" w:cs="Arial"/>
                <w:spacing w:val="-2"/>
              </w:rPr>
              <w:t>Responder/Admin</w:t>
            </w:r>
          </w:p>
        </w:tc>
      </w:tr>
      <w:tr w:rsidR="00CA5D4B" w14:paraId="798A9868" w14:textId="77777777">
        <w:trPr>
          <w:trHeight w:val="482"/>
        </w:trPr>
        <w:tc>
          <w:tcPr>
            <w:tcW w:w="2733" w:type="dxa"/>
            <w:tcBorders>
              <w:top w:val="single" w:sz="4" w:space="0" w:color="000000"/>
              <w:left w:val="single" w:sz="4" w:space="0" w:color="000000"/>
              <w:bottom w:val="single" w:sz="4" w:space="0" w:color="000000"/>
              <w:right w:val="single" w:sz="4" w:space="0" w:color="000000"/>
            </w:tcBorders>
          </w:tcPr>
          <w:p w14:paraId="23339BBE" w14:textId="77777777" w:rsidR="00CA5D4B" w:rsidRDefault="000B04DC">
            <w:pPr>
              <w:pStyle w:val="TableParagraph"/>
              <w:spacing w:line="232" w:lineRule="exact"/>
              <w:ind w:left="107"/>
              <w:rPr>
                <w:rFonts w:ascii="Arial" w:hAnsi="Arial" w:cs="Arial"/>
                <w:b/>
              </w:rPr>
            </w:pPr>
            <w:r>
              <w:rPr>
                <w:rFonts w:ascii="Arial" w:hAnsi="Arial" w:cs="Arial"/>
                <w:b/>
                <w:spacing w:val="-2"/>
              </w:rPr>
              <w:t>Precondition</w:t>
            </w:r>
          </w:p>
        </w:tc>
        <w:tc>
          <w:tcPr>
            <w:tcW w:w="5086" w:type="dxa"/>
            <w:tcBorders>
              <w:top w:val="single" w:sz="4" w:space="0" w:color="000000"/>
              <w:left w:val="single" w:sz="4" w:space="0" w:color="000000"/>
              <w:bottom w:val="single" w:sz="4" w:space="0" w:color="000000"/>
              <w:right w:val="single" w:sz="4" w:space="0" w:color="000000"/>
            </w:tcBorders>
          </w:tcPr>
          <w:p w14:paraId="0DEA88B1" w14:textId="77777777" w:rsidR="00CA5D4B" w:rsidRDefault="000B04DC">
            <w:pPr>
              <w:pStyle w:val="TableParagraph"/>
              <w:spacing w:line="232" w:lineRule="exact"/>
              <w:ind w:left="108"/>
              <w:rPr>
                <w:rFonts w:ascii="Arial" w:hAnsi="Arial" w:cs="Arial"/>
              </w:rPr>
            </w:pPr>
            <w:r>
              <w:rPr>
                <w:rFonts w:ascii="Arial" w:hAnsi="Arial" w:cs="Arial"/>
              </w:rPr>
              <w:t>The responder or administrator has logged into the application.</w:t>
            </w:r>
          </w:p>
        </w:tc>
      </w:tr>
      <w:tr w:rsidR="00CA5D4B" w14:paraId="130A9304" w14:textId="77777777">
        <w:trPr>
          <w:trHeight w:val="943"/>
        </w:trPr>
        <w:tc>
          <w:tcPr>
            <w:tcW w:w="2733" w:type="dxa"/>
            <w:tcBorders>
              <w:top w:val="single" w:sz="4" w:space="0" w:color="000000"/>
              <w:left w:val="single" w:sz="4" w:space="0" w:color="000000"/>
              <w:bottom w:val="single" w:sz="4" w:space="0" w:color="000000"/>
              <w:right w:val="single" w:sz="4" w:space="0" w:color="000000"/>
            </w:tcBorders>
          </w:tcPr>
          <w:p w14:paraId="5505D121" w14:textId="77777777" w:rsidR="00CA5D4B" w:rsidRDefault="000B04DC">
            <w:pPr>
              <w:pStyle w:val="TableParagraph"/>
              <w:spacing w:line="234" w:lineRule="exact"/>
              <w:ind w:left="107"/>
              <w:rPr>
                <w:rFonts w:ascii="Arial" w:hAnsi="Arial" w:cs="Arial"/>
                <w:b/>
              </w:rPr>
            </w:pPr>
            <w:r>
              <w:rPr>
                <w:rFonts w:ascii="Arial" w:hAnsi="Arial" w:cs="Arial"/>
                <w:b/>
                <w:spacing w:val="-2"/>
              </w:rPr>
              <w:t>Description</w:t>
            </w:r>
          </w:p>
        </w:tc>
        <w:tc>
          <w:tcPr>
            <w:tcW w:w="5086" w:type="dxa"/>
            <w:tcBorders>
              <w:top w:val="single" w:sz="4" w:space="0" w:color="000000"/>
              <w:left w:val="single" w:sz="4" w:space="0" w:color="000000"/>
              <w:bottom w:val="single" w:sz="4" w:space="0" w:color="000000"/>
              <w:right w:val="single" w:sz="4" w:space="0" w:color="000000"/>
            </w:tcBorders>
          </w:tcPr>
          <w:p w14:paraId="5B34C8DC" w14:textId="77777777" w:rsidR="00CA5D4B" w:rsidRDefault="000B04DC">
            <w:pPr>
              <w:pStyle w:val="TableParagraph"/>
              <w:spacing w:line="234" w:lineRule="exact"/>
              <w:ind w:left="108"/>
              <w:rPr>
                <w:rFonts w:ascii="Arial" w:hAnsi="Arial" w:cs="Arial"/>
              </w:rPr>
            </w:pPr>
            <w:r>
              <w:rPr>
                <w:rFonts w:ascii="Arial" w:hAnsi="Arial" w:cs="Arial"/>
              </w:rPr>
              <w:t>This use case illustrates the process a new user goes through when signing up for the application and selecting their role, either as an Emergency Responder or an Emergency Requestor.</w:t>
            </w:r>
          </w:p>
        </w:tc>
      </w:tr>
      <w:tr w:rsidR="00CA5D4B" w14:paraId="57218322" w14:textId="77777777">
        <w:trPr>
          <w:trHeight w:val="275"/>
        </w:trPr>
        <w:tc>
          <w:tcPr>
            <w:tcW w:w="7819" w:type="dxa"/>
            <w:gridSpan w:val="2"/>
            <w:tcBorders>
              <w:top w:val="single" w:sz="4" w:space="0" w:color="000000"/>
              <w:left w:val="single" w:sz="4" w:space="0" w:color="000000"/>
              <w:bottom w:val="single" w:sz="4" w:space="0" w:color="000000"/>
              <w:right w:val="single" w:sz="4" w:space="0" w:color="000000"/>
            </w:tcBorders>
          </w:tcPr>
          <w:p w14:paraId="17B6B3EF" w14:textId="77777777" w:rsidR="00CA5D4B" w:rsidRDefault="000B04DC">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CA5D4B" w14:paraId="43A1F601" w14:textId="77777777">
        <w:trPr>
          <w:trHeight w:val="278"/>
        </w:trPr>
        <w:tc>
          <w:tcPr>
            <w:tcW w:w="2733" w:type="dxa"/>
            <w:tcBorders>
              <w:top w:val="single" w:sz="4" w:space="0" w:color="000000"/>
              <w:left w:val="single" w:sz="4" w:space="0" w:color="000000"/>
              <w:bottom w:val="single" w:sz="4" w:space="0" w:color="000000"/>
              <w:right w:val="single" w:sz="4" w:space="0" w:color="000000"/>
            </w:tcBorders>
          </w:tcPr>
          <w:p w14:paraId="3BB088BE" w14:textId="77777777" w:rsidR="00CA5D4B" w:rsidRDefault="000B04DC">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086" w:type="dxa"/>
            <w:tcBorders>
              <w:top w:val="single" w:sz="4" w:space="0" w:color="000000"/>
              <w:left w:val="single" w:sz="4" w:space="0" w:color="000000"/>
              <w:bottom w:val="single" w:sz="4" w:space="0" w:color="000000"/>
              <w:right w:val="single" w:sz="4" w:space="0" w:color="000000"/>
            </w:tcBorders>
          </w:tcPr>
          <w:p w14:paraId="7E7AAF3F" w14:textId="77777777" w:rsidR="00CA5D4B" w:rsidRDefault="000B04DC">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CA5D4B" w14:paraId="7B8F5F0D" w14:textId="77777777">
        <w:trPr>
          <w:trHeight w:val="1205"/>
        </w:trPr>
        <w:tc>
          <w:tcPr>
            <w:tcW w:w="2733" w:type="dxa"/>
            <w:tcBorders>
              <w:top w:val="single" w:sz="4" w:space="0" w:color="000000"/>
              <w:left w:val="single" w:sz="4" w:space="0" w:color="000000"/>
              <w:bottom w:val="single" w:sz="4" w:space="0" w:color="000000"/>
              <w:right w:val="single" w:sz="4" w:space="0" w:color="000000"/>
            </w:tcBorders>
          </w:tcPr>
          <w:p w14:paraId="3767506B" w14:textId="77777777" w:rsidR="00CA5D4B" w:rsidRDefault="000B04DC">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1184DA5D" w14:textId="77777777" w:rsidR="00CA5D4B" w:rsidRDefault="00CA5D4B">
            <w:pPr>
              <w:pStyle w:val="TableParagraph"/>
              <w:rPr>
                <w:rFonts w:ascii="Arial" w:hAnsi="Arial" w:cs="Arial"/>
                <w:b/>
              </w:rPr>
            </w:pPr>
          </w:p>
          <w:p w14:paraId="30B9CBD2" w14:textId="77777777" w:rsidR="00CA5D4B" w:rsidRDefault="000B04DC">
            <w:pPr>
              <w:pStyle w:val="TableParagraph"/>
              <w:spacing w:line="232" w:lineRule="exact"/>
              <w:ind w:left="107"/>
              <w:rPr>
                <w:rFonts w:ascii="Arial" w:hAnsi="Arial" w:cs="Arial"/>
              </w:rPr>
            </w:pPr>
            <w:r>
              <w:rPr>
                <w:rFonts w:ascii="Arial" w:hAnsi="Arial" w:cs="Arial"/>
              </w:rPr>
              <w:t>Both admin and responder receive an emergency notification.</w:t>
            </w:r>
          </w:p>
        </w:tc>
        <w:tc>
          <w:tcPr>
            <w:tcW w:w="5086" w:type="dxa"/>
            <w:tcBorders>
              <w:top w:val="single" w:sz="4" w:space="0" w:color="000000"/>
              <w:left w:val="single" w:sz="4" w:space="0" w:color="000000"/>
              <w:bottom w:val="single" w:sz="4" w:space="0" w:color="000000"/>
              <w:right w:val="single" w:sz="4" w:space="0" w:color="000000"/>
            </w:tcBorders>
          </w:tcPr>
          <w:p w14:paraId="62CD0D4E" w14:textId="77777777" w:rsidR="00CA5D4B" w:rsidRDefault="000B04DC">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6F845741" w14:textId="77777777" w:rsidR="00CA5D4B" w:rsidRDefault="00CA5D4B">
            <w:pPr>
              <w:pStyle w:val="TableParagraph"/>
              <w:ind w:left="108"/>
              <w:rPr>
                <w:rFonts w:ascii="Arial" w:hAnsi="Arial" w:cs="Arial"/>
                <w:b/>
              </w:rPr>
            </w:pPr>
          </w:p>
          <w:p w14:paraId="4314445C" w14:textId="77777777" w:rsidR="00CA5D4B" w:rsidRDefault="000B04DC">
            <w:pPr>
              <w:pStyle w:val="TableParagraph"/>
              <w:spacing w:line="232" w:lineRule="exact"/>
              <w:ind w:left="108"/>
              <w:rPr>
                <w:rFonts w:ascii="Arial" w:hAnsi="Arial" w:cs="Arial"/>
              </w:rPr>
            </w:pPr>
            <w:r>
              <w:rPr>
                <w:rFonts w:ascii="Arial" w:hAnsi="Arial" w:cs="Arial"/>
              </w:rPr>
              <w:t>Clicks the notification and displays the profile of the patient and their location.</w:t>
            </w:r>
          </w:p>
        </w:tc>
      </w:tr>
      <w:tr w:rsidR="00CA5D4B" w14:paraId="47D2C0B5" w14:textId="77777777">
        <w:trPr>
          <w:trHeight w:val="1435"/>
        </w:trPr>
        <w:tc>
          <w:tcPr>
            <w:tcW w:w="2733" w:type="dxa"/>
            <w:tcBorders>
              <w:top w:val="single" w:sz="4" w:space="0" w:color="000000"/>
              <w:left w:val="single" w:sz="4" w:space="0" w:color="000000"/>
              <w:bottom w:val="single" w:sz="4" w:space="0" w:color="000000"/>
              <w:right w:val="single" w:sz="4" w:space="0" w:color="000000"/>
            </w:tcBorders>
          </w:tcPr>
          <w:p w14:paraId="463E6990" w14:textId="77777777" w:rsidR="00CA5D4B" w:rsidRDefault="000B04DC">
            <w:pPr>
              <w:pStyle w:val="TableParagraph"/>
              <w:spacing w:before="2"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63648C42" w14:textId="77777777" w:rsidR="00CA5D4B" w:rsidRDefault="00CA5D4B">
            <w:pPr>
              <w:pStyle w:val="TableParagraph"/>
              <w:spacing w:before="2" w:line="252" w:lineRule="exact"/>
              <w:ind w:left="107"/>
              <w:rPr>
                <w:rFonts w:ascii="Arial" w:hAnsi="Arial" w:cs="Arial"/>
                <w:b/>
              </w:rPr>
            </w:pPr>
          </w:p>
          <w:p w14:paraId="23659CBD" w14:textId="77777777" w:rsidR="00CA5D4B" w:rsidRDefault="000B04DC">
            <w:pPr>
              <w:pStyle w:val="TableParagraph"/>
              <w:spacing w:line="231" w:lineRule="exact"/>
              <w:ind w:left="107"/>
              <w:rPr>
                <w:rFonts w:ascii="Arial" w:hAnsi="Arial" w:cs="Arial"/>
              </w:rPr>
            </w:pPr>
            <w:r>
              <w:rPr>
                <w:rFonts w:ascii="Arial" w:hAnsi="Arial" w:cs="Arial"/>
              </w:rPr>
              <w:t>The responder takes necessary actions, such as moving to the incident location.</w:t>
            </w:r>
          </w:p>
        </w:tc>
        <w:tc>
          <w:tcPr>
            <w:tcW w:w="5086" w:type="dxa"/>
            <w:tcBorders>
              <w:top w:val="single" w:sz="4" w:space="0" w:color="000000"/>
              <w:left w:val="single" w:sz="4" w:space="0" w:color="000000"/>
              <w:bottom w:val="single" w:sz="4" w:space="0" w:color="000000"/>
              <w:right w:val="single" w:sz="4" w:space="0" w:color="000000"/>
            </w:tcBorders>
          </w:tcPr>
          <w:p w14:paraId="0C3AD38F" w14:textId="77777777" w:rsidR="00CA5D4B" w:rsidRDefault="00CA5D4B">
            <w:pPr>
              <w:pStyle w:val="TableParagraph"/>
              <w:spacing w:line="231" w:lineRule="exact"/>
              <w:ind w:left="108"/>
              <w:rPr>
                <w:rFonts w:ascii="Arial" w:hAnsi="Arial" w:cs="Arial"/>
              </w:rPr>
            </w:pPr>
          </w:p>
        </w:tc>
      </w:tr>
      <w:tr w:rsidR="00CA5D4B" w14:paraId="640308FE" w14:textId="77777777">
        <w:trPr>
          <w:trHeight w:val="717"/>
        </w:trPr>
        <w:tc>
          <w:tcPr>
            <w:tcW w:w="7819" w:type="dxa"/>
            <w:gridSpan w:val="2"/>
            <w:tcBorders>
              <w:top w:val="single" w:sz="4" w:space="0" w:color="000000"/>
              <w:left w:val="single" w:sz="4" w:space="0" w:color="000000"/>
              <w:bottom w:val="thinThickMediumGap" w:sz="12" w:space="0" w:color="000000"/>
              <w:right w:val="single" w:sz="4" w:space="0" w:color="000000"/>
            </w:tcBorders>
          </w:tcPr>
          <w:p w14:paraId="7B37BC96" w14:textId="77777777" w:rsidR="00CA5D4B" w:rsidRDefault="000B04DC">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244AC8B8" w14:textId="77777777" w:rsidR="00CA5D4B" w:rsidRDefault="000B04DC">
            <w:pPr>
              <w:pStyle w:val="TableParagraph"/>
              <w:numPr>
                <w:ilvl w:val="0"/>
                <w:numId w:val="12"/>
              </w:numPr>
              <w:tabs>
                <w:tab w:val="left" w:pos="827"/>
              </w:tabs>
              <w:spacing w:before="1" w:line="246" w:lineRule="exact"/>
              <w:rPr>
                <w:rFonts w:ascii="Arial" w:hAnsi="Arial" w:cs="Arial"/>
              </w:rPr>
            </w:pPr>
            <w:r>
              <w:rPr>
                <w:rFonts w:ascii="Arial" w:hAnsi="Arial" w:cs="Arial"/>
              </w:rPr>
              <w:t>None</w:t>
            </w:r>
          </w:p>
        </w:tc>
      </w:tr>
    </w:tbl>
    <w:p w14:paraId="637CE36B" w14:textId="77777777" w:rsidR="00CA5D4B" w:rsidRDefault="00CA5D4B">
      <w:pPr>
        <w:spacing w:line="360" w:lineRule="auto"/>
        <w:jc w:val="both"/>
        <w:rPr>
          <w:rFonts w:ascii="Arial" w:hAnsi="Arial" w:cs="Arial"/>
          <w:bCs/>
        </w:rPr>
      </w:pPr>
    </w:p>
    <w:p w14:paraId="492D7655" w14:textId="77777777" w:rsidR="00CA5D4B" w:rsidRDefault="000B04DC">
      <w:pPr>
        <w:spacing w:line="360" w:lineRule="auto"/>
        <w:jc w:val="both"/>
        <w:rPr>
          <w:rFonts w:ascii="Arial" w:hAnsi="Arial" w:cs="Arial"/>
          <w:bCs/>
        </w:rPr>
      </w:pPr>
      <w:r>
        <w:rPr>
          <w:rFonts w:ascii="Arial" w:hAnsi="Arial" w:cs="Arial"/>
          <w:bCs/>
        </w:rPr>
        <w:t>Table 7 shows the use-case narrative for managing user accounts in the admin details the process of overseeing and controlling user accounts for both regular users and administrators.</w:t>
      </w:r>
    </w:p>
    <w:p w14:paraId="70217B62" w14:textId="77777777" w:rsidR="00CA5D4B" w:rsidRDefault="000B04DC">
      <w:pPr>
        <w:spacing w:line="360" w:lineRule="auto"/>
        <w:rPr>
          <w:rFonts w:ascii="Arial" w:hAnsi="Arial" w:cs="Arial"/>
          <w:b/>
          <w:bCs/>
        </w:rPr>
      </w:pPr>
      <w:r>
        <w:rPr>
          <w:rFonts w:ascii="Arial" w:hAnsi="Arial" w:cs="Arial"/>
          <w:b/>
          <w:bCs/>
        </w:rPr>
        <w:t xml:space="preserve">      Table 7. Account Management – (Administrator)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2824"/>
        <w:gridCol w:w="5255"/>
      </w:tblGrid>
      <w:tr w:rsidR="00CA5D4B" w14:paraId="2337051D" w14:textId="77777777">
        <w:trPr>
          <w:trHeight w:val="309"/>
        </w:trPr>
        <w:tc>
          <w:tcPr>
            <w:tcW w:w="2824" w:type="dxa"/>
            <w:tcBorders>
              <w:left w:val="single" w:sz="4" w:space="0" w:color="000000"/>
              <w:bottom w:val="single" w:sz="4" w:space="0" w:color="000000"/>
              <w:right w:val="single" w:sz="4" w:space="0" w:color="000000"/>
            </w:tcBorders>
          </w:tcPr>
          <w:p w14:paraId="4F875D01" w14:textId="77777777" w:rsidR="00CA5D4B" w:rsidRDefault="000B04DC">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255" w:type="dxa"/>
            <w:tcBorders>
              <w:left w:val="single" w:sz="4" w:space="0" w:color="000000"/>
              <w:bottom w:val="single" w:sz="4" w:space="0" w:color="000000"/>
              <w:right w:val="single" w:sz="4" w:space="0" w:color="000000"/>
            </w:tcBorders>
          </w:tcPr>
          <w:p w14:paraId="1707D9B0" w14:textId="77777777" w:rsidR="00CA5D4B" w:rsidRDefault="000B04DC">
            <w:pPr>
              <w:pStyle w:val="TableParagraph"/>
              <w:spacing w:before="2" w:line="232" w:lineRule="exact"/>
              <w:rPr>
                <w:rFonts w:ascii="Arial" w:hAnsi="Arial" w:cs="Arial"/>
              </w:rPr>
            </w:pPr>
            <w:r>
              <w:rPr>
                <w:rFonts w:ascii="Arial" w:hAnsi="Arial" w:cs="Arial"/>
              </w:rPr>
              <w:t xml:space="preserve">  Admin Manages User Accounts  </w:t>
            </w:r>
          </w:p>
        </w:tc>
      </w:tr>
      <w:tr w:rsidR="00CA5D4B" w14:paraId="625C9354" w14:textId="77777777">
        <w:trPr>
          <w:trHeight w:val="261"/>
        </w:trPr>
        <w:tc>
          <w:tcPr>
            <w:tcW w:w="2824" w:type="dxa"/>
            <w:tcBorders>
              <w:top w:val="single" w:sz="4" w:space="0" w:color="000000"/>
              <w:left w:val="single" w:sz="4" w:space="0" w:color="000000"/>
              <w:bottom w:val="single" w:sz="4" w:space="0" w:color="000000"/>
              <w:right w:val="single" w:sz="4" w:space="0" w:color="000000"/>
            </w:tcBorders>
          </w:tcPr>
          <w:p w14:paraId="10CBEAA7" w14:textId="77777777" w:rsidR="00CA5D4B" w:rsidRDefault="000B04DC">
            <w:pPr>
              <w:pStyle w:val="TableParagraph"/>
              <w:spacing w:line="234" w:lineRule="exact"/>
              <w:ind w:left="107"/>
              <w:rPr>
                <w:rFonts w:ascii="Arial" w:hAnsi="Arial" w:cs="Arial"/>
                <w:b/>
              </w:rPr>
            </w:pPr>
            <w:r>
              <w:rPr>
                <w:rFonts w:ascii="Arial" w:hAnsi="Arial" w:cs="Arial"/>
                <w:b/>
                <w:spacing w:val="-2"/>
              </w:rPr>
              <w:t>Actor</w:t>
            </w:r>
          </w:p>
        </w:tc>
        <w:tc>
          <w:tcPr>
            <w:tcW w:w="5255" w:type="dxa"/>
            <w:tcBorders>
              <w:top w:val="single" w:sz="4" w:space="0" w:color="000000"/>
              <w:left w:val="single" w:sz="4" w:space="0" w:color="000000"/>
              <w:bottom w:val="single" w:sz="4" w:space="0" w:color="000000"/>
              <w:right w:val="single" w:sz="4" w:space="0" w:color="000000"/>
            </w:tcBorders>
          </w:tcPr>
          <w:p w14:paraId="79F5B639" w14:textId="77777777" w:rsidR="00CA5D4B" w:rsidRDefault="000B04DC">
            <w:pPr>
              <w:pStyle w:val="TableParagraph"/>
              <w:spacing w:line="234" w:lineRule="exact"/>
              <w:ind w:left="108"/>
              <w:rPr>
                <w:rFonts w:ascii="Arial" w:hAnsi="Arial" w:cs="Arial"/>
              </w:rPr>
            </w:pPr>
            <w:r>
              <w:rPr>
                <w:rFonts w:ascii="Arial" w:hAnsi="Arial" w:cs="Arial"/>
                <w:spacing w:val="-2"/>
              </w:rPr>
              <w:t>Admin</w:t>
            </w:r>
          </w:p>
        </w:tc>
      </w:tr>
      <w:tr w:rsidR="00CA5D4B" w14:paraId="0269BFA6" w14:textId="77777777">
        <w:trPr>
          <w:trHeight w:val="467"/>
        </w:trPr>
        <w:tc>
          <w:tcPr>
            <w:tcW w:w="2824" w:type="dxa"/>
            <w:tcBorders>
              <w:top w:val="single" w:sz="4" w:space="0" w:color="000000"/>
              <w:left w:val="single" w:sz="4" w:space="0" w:color="000000"/>
              <w:bottom w:val="single" w:sz="4" w:space="0" w:color="000000"/>
              <w:right w:val="single" w:sz="4" w:space="0" w:color="000000"/>
            </w:tcBorders>
          </w:tcPr>
          <w:p w14:paraId="148CE9A4" w14:textId="77777777" w:rsidR="00CA5D4B" w:rsidRDefault="000B04DC">
            <w:pPr>
              <w:pStyle w:val="TableParagraph"/>
              <w:spacing w:line="232" w:lineRule="exact"/>
              <w:ind w:left="107"/>
              <w:rPr>
                <w:rFonts w:ascii="Arial" w:hAnsi="Arial" w:cs="Arial"/>
                <w:b/>
              </w:rPr>
            </w:pPr>
            <w:r>
              <w:rPr>
                <w:rFonts w:ascii="Arial" w:hAnsi="Arial" w:cs="Arial"/>
                <w:b/>
                <w:spacing w:val="-2"/>
              </w:rPr>
              <w:t>Precondition</w:t>
            </w:r>
          </w:p>
        </w:tc>
        <w:tc>
          <w:tcPr>
            <w:tcW w:w="5255" w:type="dxa"/>
            <w:tcBorders>
              <w:top w:val="single" w:sz="4" w:space="0" w:color="000000"/>
              <w:left w:val="single" w:sz="4" w:space="0" w:color="000000"/>
              <w:bottom w:val="single" w:sz="4" w:space="0" w:color="000000"/>
              <w:right w:val="single" w:sz="4" w:space="0" w:color="000000"/>
            </w:tcBorders>
          </w:tcPr>
          <w:p w14:paraId="7CEBF02C" w14:textId="77777777" w:rsidR="00CA5D4B" w:rsidRDefault="000B04DC">
            <w:pPr>
              <w:pStyle w:val="TableParagraph"/>
              <w:spacing w:line="232" w:lineRule="exact"/>
              <w:ind w:left="108"/>
              <w:rPr>
                <w:rFonts w:ascii="Arial" w:hAnsi="Arial" w:cs="Arial"/>
              </w:rPr>
            </w:pPr>
            <w:r>
              <w:rPr>
                <w:rFonts w:ascii="Arial" w:hAnsi="Arial" w:cs="Arial"/>
              </w:rPr>
              <w:t>The admin is logged into the admin portal of the application.</w:t>
            </w:r>
          </w:p>
        </w:tc>
      </w:tr>
      <w:tr w:rsidR="00CA5D4B" w14:paraId="3C7E6E51" w14:textId="77777777">
        <w:trPr>
          <w:trHeight w:val="471"/>
        </w:trPr>
        <w:tc>
          <w:tcPr>
            <w:tcW w:w="2824" w:type="dxa"/>
            <w:tcBorders>
              <w:top w:val="single" w:sz="4" w:space="0" w:color="000000"/>
              <w:left w:val="single" w:sz="4" w:space="0" w:color="000000"/>
              <w:bottom w:val="single" w:sz="4" w:space="0" w:color="000000"/>
              <w:right w:val="single" w:sz="4" w:space="0" w:color="000000"/>
            </w:tcBorders>
          </w:tcPr>
          <w:p w14:paraId="2DE9F9EE" w14:textId="77777777" w:rsidR="00CA5D4B" w:rsidRDefault="000B04DC">
            <w:pPr>
              <w:pStyle w:val="TableParagraph"/>
              <w:spacing w:line="234" w:lineRule="exact"/>
              <w:ind w:left="107"/>
              <w:rPr>
                <w:rFonts w:ascii="Arial" w:hAnsi="Arial" w:cs="Arial"/>
                <w:b/>
              </w:rPr>
            </w:pPr>
            <w:r>
              <w:rPr>
                <w:rFonts w:ascii="Arial" w:hAnsi="Arial" w:cs="Arial"/>
                <w:b/>
                <w:spacing w:val="-2"/>
              </w:rPr>
              <w:t>Description</w:t>
            </w:r>
          </w:p>
        </w:tc>
        <w:tc>
          <w:tcPr>
            <w:tcW w:w="5255" w:type="dxa"/>
            <w:tcBorders>
              <w:top w:val="single" w:sz="4" w:space="0" w:color="000000"/>
              <w:left w:val="single" w:sz="4" w:space="0" w:color="000000"/>
              <w:bottom w:val="single" w:sz="4" w:space="0" w:color="000000"/>
              <w:right w:val="single" w:sz="4" w:space="0" w:color="000000"/>
            </w:tcBorders>
          </w:tcPr>
          <w:p w14:paraId="0425E2E7" w14:textId="77777777" w:rsidR="00CA5D4B" w:rsidRDefault="000B04DC">
            <w:pPr>
              <w:pStyle w:val="TableParagraph"/>
              <w:spacing w:line="234" w:lineRule="exact"/>
              <w:ind w:left="108"/>
              <w:rPr>
                <w:rFonts w:ascii="Arial" w:hAnsi="Arial" w:cs="Arial"/>
              </w:rPr>
            </w:pPr>
            <w:r>
              <w:rPr>
                <w:rFonts w:ascii="Arial" w:hAnsi="Arial" w:cs="Arial"/>
              </w:rPr>
              <w:t>This use case outlines the process when an admin manages user accounts within the system.</w:t>
            </w:r>
          </w:p>
        </w:tc>
      </w:tr>
      <w:tr w:rsidR="00CA5D4B" w14:paraId="107591EA" w14:textId="77777777">
        <w:trPr>
          <w:trHeight w:val="258"/>
        </w:trPr>
        <w:tc>
          <w:tcPr>
            <w:tcW w:w="8079" w:type="dxa"/>
            <w:gridSpan w:val="2"/>
            <w:tcBorders>
              <w:top w:val="single" w:sz="4" w:space="0" w:color="000000"/>
              <w:left w:val="single" w:sz="4" w:space="0" w:color="000000"/>
              <w:bottom w:val="single" w:sz="4" w:space="0" w:color="000000"/>
              <w:right w:val="single" w:sz="4" w:space="0" w:color="000000"/>
            </w:tcBorders>
          </w:tcPr>
          <w:p w14:paraId="595AEE51" w14:textId="77777777" w:rsidR="00CA5D4B" w:rsidRDefault="000B04DC">
            <w:pPr>
              <w:pStyle w:val="TableParagraph"/>
              <w:spacing w:line="232" w:lineRule="exact"/>
              <w:ind w:left="107"/>
              <w:rPr>
                <w:rFonts w:ascii="Arial" w:hAnsi="Arial" w:cs="Arial"/>
                <w:b/>
              </w:rPr>
            </w:pPr>
            <w:r>
              <w:rPr>
                <w:rFonts w:ascii="Arial" w:hAnsi="Arial" w:cs="Arial"/>
                <w:b/>
              </w:rPr>
              <w:lastRenderedPageBreak/>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CA5D4B" w14:paraId="607DBEDC" w14:textId="77777777">
        <w:trPr>
          <w:trHeight w:val="261"/>
        </w:trPr>
        <w:tc>
          <w:tcPr>
            <w:tcW w:w="2824" w:type="dxa"/>
            <w:tcBorders>
              <w:top w:val="single" w:sz="4" w:space="0" w:color="000000"/>
              <w:left w:val="single" w:sz="4" w:space="0" w:color="000000"/>
              <w:bottom w:val="single" w:sz="4" w:space="0" w:color="000000"/>
              <w:right w:val="single" w:sz="4" w:space="0" w:color="000000"/>
            </w:tcBorders>
          </w:tcPr>
          <w:p w14:paraId="096B747C" w14:textId="77777777" w:rsidR="00CA5D4B" w:rsidRDefault="000B04DC">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255" w:type="dxa"/>
            <w:tcBorders>
              <w:top w:val="single" w:sz="4" w:space="0" w:color="000000"/>
              <w:left w:val="single" w:sz="4" w:space="0" w:color="000000"/>
              <w:bottom w:val="single" w:sz="4" w:space="0" w:color="000000"/>
              <w:right w:val="single" w:sz="4" w:space="0" w:color="000000"/>
            </w:tcBorders>
          </w:tcPr>
          <w:p w14:paraId="7A606E8B" w14:textId="77777777" w:rsidR="00CA5D4B" w:rsidRDefault="000B04DC">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CA5D4B" w14:paraId="41B71165" w14:textId="77777777">
        <w:trPr>
          <w:trHeight w:val="1193"/>
        </w:trPr>
        <w:tc>
          <w:tcPr>
            <w:tcW w:w="2824" w:type="dxa"/>
            <w:tcBorders>
              <w:top w:val="single" w:sz="4" w:space="0" w:color="000000"/>
              <w:left w:val="single" w:sz="4" w:space="0" w:color="000000"/>
              <w:bottom w:val="single" w:sz="4" w:space="0" w:color="000000"/>
              <w:right w:val="single" w:sz="4" w:space="0" w:color="000000"/>
            </w:tcBorders>
          </w:tcPr>
          <w:p w14:paraId="530FDB35" w14:textId="77777777" w:rsidR="00CA5D4B" w:rsidRDefault="000B04DC">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22595F91" w14:textId="77777777" w:rsidR="00CA5D4B" w:rsidRDefault="00CA5D4B">
            <w:pPr>
              <w:pStyle w:val="TableParagraph"/>
              <w:rPr>
                <w:rFonts w:ascii="Arial" w:hAnsi="Arial" w:cs="Arial"/>
                <w:b/>
              </w:rPr>
            </w:pPr>
          </w:p>
          <w:p w14:paraId="59B3F2F3" w14:textId="77777777" w:rsidR="00CA5D4B" w:rsidRDefault="000B04DC">
            <w:pPr>
              <w:pStyle w:val="TableParagraph"/>
              <w:spacing w:line="232" w:lineRule="exact"/>
              <w:ind w:left="107"/>
              <w:rPr>
                <w:rFonts w:ascii="Arial" w:hAnsi="Arial" w:cs="Arial"/>
              </w:rPr>
            </w:pPr>
            <w:r>
              <w:rPr>
                <w:rFonts w:ascii="Arial" w:hAnsi="Arial" w:cs="Arial"/>
              </w:rPr>
              <w:t>The admin navigates to the user management section of the admin dashboard.</w:t>
            </w:r>
          </w:p>
        </w:tc>
        <w:tc>
          <w:tcPr>
            <w:tcW w:w="5255" w:type="dxa"/>
            <w:tcBorders>
              <w:top w:val="single" w:sz="4" w:space="0" w:color="000000"/>
              <w:left w:val="single" w:sz="4" w:space="0" w:color="000000"/>
              <w:bottom w:val="single" w:sz="4" w:space="0" w:color="000000"/>
              <w:right w:val="single" w:sz="4" w:space="0" w:color="000000"/>
            </w:tcBorders>
          </w:tcPr>
          <w:p w14:paraId="677C33BC" w14:textId="77777777" w:rsidR="00CA5D4B" w:rsidRDefault="000B04DC">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22D99CDF" w14:textId="77777777" w:rsidR="00CA5D4B" w:rsidRDefault="00CA5D4B">
            <w:pPr>
              <w:pStyle w:val="TableParagraph"/>
              <w:ind w:left="108"/>
              <w:rPr>
                <w:rFonts w:ascii="Arial" w:hAnsi="Arial" w:cs="Arial"/>
                <w:b/>
              </w:rPr>
            </w:pPr>
          </w:p>
          <w:p w14:paraId="1163EE3B" w14:textId="77777777" w:rsidR="00CA5D4B" w:rsidRDefault="000B04DC">
            <w:pPr>
              <w:pStyle w:val="TableParagraph"/>
              <w:spacing w:line="232" w:lineRule="exact"/>
              <w:ind w:left="108"/>
              <w:rPr>
                <w:rFonts w:ascii="Arial" w:hAnsi="Arial" w:cs="Arial"/>
              </w:rPr>
            </w:pPr>
            <w:r>
              <w:rPr>
                <w:rFonts w:ascii="Arial" w:hAnsi="Arial" w:cs="Arial"/>
              </w:rPr>
              <w:t>The admin views a list of all registered users, including responders and requestors.</w:t>
            </w:r>
          </w:p>
        </w:tc>
      </w:tr>
      <w:tr w:rsidR="00CA5D4B" w14:paraId="22BD6A7C" w14:textId="77777777">
        <w:trPr>
          <w:trHeight w:val="1237"/>
        </w:trPr>
        <w:tc>
          <w:tcPr>
            <w:tcW w:w="2824" w:type="dxa"/>
            <w:tcBorders>
              <w:top w:val="single" w:sz="4" w:space="0" w:color="000000"/>
              <w:left w:val="single" w:sz="4" w:space="0" w:color="000000"/>
              <w:bottom w:val="single" w:sz="4" w:space="0" w:color="000000"/>
              <w:right w:val="single" w:sz="4" w:space="0" w:color="000000"/>
            </w:tcBorders>
          </w:tcPr>
          <w:p w14:paraId="27231FDE" w14:textId="77777777" w:rsidR="00CA5D4B" w:rsidRDefault="000B04DC">
            <w:pPr>
              <w:pStyle w:val="TableParagraph"/>
              <w:spacing w:before="2"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098A48C4" w14:textId="77777777" w:rsidR="00CA5D4B" w:rsidRDefault="00CA5D4B">
            <w:pPr>
              <w:pStyle w:val="TableParagraph"/>
              <w:spacing w:before="2" w:line="252" w:lineRule="exact"/>
              <w:ind w:left="107"/>
              <w:rPr>
                <w:rFonts w:ascii="Arial" w:hAnsi="Arial" w:cs="Arial"/>
                <w:b/>
              </w:rPr>
            </w:pPr>
          </w:p>
          <w:p w14:paraId="191634C3" w14:textId="77777777" w:rsidR="00CA5D4B" w:rsidRDefault="000B04DC">
            <w:pPr>
              <w:pStyle w:val="TableParagraph"/>
              <w:spacing w:line="231" w:lineRule="exact"/>
              <w:ind w:left="107"/>
              <w:rPr>
                <w:rFonts w:ascii="Arial" w:hAnsi="Arial" w:cs="Arial"/>
              </w:rPr>
            </w:pPr>
            <w:r>
              <w:rPr>
                <w:rFonts w:ascii="Arial" w:hAnsi="Arial" w:cs="Arial"/>
              </w:rPr>
              <w:t>The admin selects a specific user account for management.</w:t>
            </w:r>
          </w:p>
        </w:tc>
        <w:tc>
          <w:tcPr>
            <w:tcW w:w="5255" w:type="dxa"/>
            <w:tcBorders>
              <w:top w:val="single" w:sz="4" w:space="0" w:color="000000"/>
              <w:left w:val="single" w:sz="4" w:space="0" w:color="000000"/>
              <w:bottom w:val="single" w:sz="4" w:space="0" w:color="000000"/>
              <w:right w:val="single" w:sz="4" w:space="0" w:color="000000"/>
            </w:tcBorders>
          </w:tcPr>
          <w:p w14:paraId="03F2E11A" w14:textId="77777777" w:rsidR="00CA5D4B" w:rsidRDefault="000B04DC">
            <w:pPr>
              <w:pStyle w:val="TableParagraph"/>
              <w:spacing w:before="2" w:line="252" w:lineRule="exact"/>
              <w:ind w:left="107"/>
              <w:rPr>
                <w:rFonts w:ascii="Arial" w:hAnsi="Arial" w:cs="Arial"/>
                <w:b/>
              </w:rPr>
            </w:pPr>
            <w:r>
              <w:rPr>
                <w:rFonts w:ascii="Arial" w:hAnsi="Arial" w:cs="Arial"/>
                <w:b/>
              </w:rPr>
              <w:t>Step 5</w:t>
            </w:r>
          </w:p>
          <w:p w14:paraId="17B26822" w14:textId="77777777" w:rsidR="00CA5D4B" w:rsidRDefault="00CA5D4B">
            <w:pPr>
              <w:pStyle w:val="TableParagraph"/>
              <w:spacing w:before="2" w:line="252" w:lineRule="exact"/>
              <w:ind w:left="107"/>
              <w:rPr>
                <w:rFonts w:ascii="Arial" w:hAnsi="Arial" w:cs="Arial"/>
                <w:b/>
              </w:rPr>
            </w:pPr>
          </w:p>
          <w:p w14:paraId="325190FB" w14:textId="77777777" w:rsidR="00CA5D4B" w:rsidRDefault="000B04DC">
            <w:pPr>
              <w:pStyle w:val="TableParagraph"/>
              <w:spacing w:before="2" w:line="252" w:lineRule="exact"/>
              <w:ind w:left="107"/>
              <w:rPr>
                <w:rFonts w:ascii="Arial" w:hAnsi="Arial" w:cs="Arial"/>
              </w:rPr>
            </w:pPr>
            <w:r>
              <w:rPr>
                <w:rFonts w:ascii="Arial" w:hAnsi="Arial" w:cs="Arial"/>
              </w:rPr>
              <w:t>After making modifications, the admin saves the changes to the user account.</w:t>
            </w:r>
          </w:p>
          <w:p w14:paraId="7E33C299" w14:textId="77777777" w:rsidR="00CA5D4B" w:rsidRDefault="00CA5D4B">
            <w:pPr>
              <w:pStyle w:val="TableParagraph"/>
              <w:spacing w:line="231" w:lineRule="exact"/>
              <w:ind w:left="108"/>
              <w:rPr>
                <w:rFonts w:ascii="Arial" w:hAnsi="Arial" w:cs="Arial"/>
              </w:rPr>
            </w:pPr>
          </w:p>
        </w:tc>
      </w:tr>
      <w:tr w:rsidR="00CA5D4B" w14:paraId="58A1FBB7" w14:textId="77777777">
        <w:trPr>
          <w:trHeight w:val="584"/>
        </w:trPr>
        <w:tc>
          <w:tcPr>
            <w:tcW w:w="8079" w:type="dxa"/>
            <w:gridSpan w:val="2"/>
            <w:tcBorders>
              <w:top w:val="single" w:sz="4" w:space="0" w:color="000000"/>
              <w:left w:val="single" w:sz="4" w:space="0" w:color="000000"/>
              <w:bottom w:val="thinThickMediumGap" w:sz="12" w:space="0" w:color="000000"/>
              <w:right w:val="single" w:sz="4" w:space="0" w:color="000000"/>
            </w:tcBorders>
          </w:tcPr>
          <w:p w14:paraId="57AAD71C" w14:textId="77777777" w:rsidR="00CA5D4B" w:rsidRDefault="000B04DC">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500B32A0" w14:textId="77777777" w:rsidR="00CA5D4B" w:rsidRDefault="000B04DC">
            <w:pPr>
              <w:pStyle w:val="TableParagraph"/>
              <w:numPr>
                <w:ilvl w:val="0"/>
                <w:numId w:val="12"/>
              </w:numPr>
              <w:tabs>
                <w:tab w:val="left" w:pos="827"/>
              </w:tabs>
              <w:spacing w:before="1" w:line="246" w:lineRule="exact"/>
              <w:rPr>
                <w:rFonts w:ascii="Arial" w:hAnsi="Arial" w:cs="Arial"/>
              </w:rPr>
            </w:pPr>
            <w:r>
              <w:rPr>
                <w:rFonts w:ascii="Arial" w:hAnsi="Arial" w:cs="Arial"/>
              </w:rPr>
              <w:t>None</w:t>
            </w:r>
          </w:p>
        </w:tc>
      </w:tr>
    </w:tbl>
    <w:p w14:paraId="59428248" w14:textId="77777777" w:rsidR="00CA5D4B" w:rsidRDefault="00CA5D4B">
      <w:pPr>
        <w:jc w:val="both"/>
        <w:rPr>
          <w:rFonts w:ascii="Arial" w:hAnsi="Arial" w:cs="Arial"/>
          <w:bCs/>
        </w:rPr>
      </w:pPr>
    </w:p>
    <w:p w14:paraId="678CE616" w14:textId="77777777" w:rsidR="00CA5D4B" w:rsidRDefault="000B04DC">
      <w:pPr>
        <w:jc w:val="both"/>
        <w:rPr>
          <w:rFonts w:ascii="Arial" w:hAnsi="Arial" w:cs="Arial"/>
          <w:bCs/>
        </w:rPr>
      </w:pPr>
      <w:r>
        <w:rPr>
          <w:rFonts w:ascii="Arial" w:hAnsi="Arial" w:cs="Arial"/>
          <w:bCs/>
        </w:rPr>
        <w:t xml:space="preserve">Table 8 use-case narrative illustrates the editing of profile information for both </w:t>
      </w:r>
      <w:r>
        <w:rPr>
          <w:rFonts w:ascii="Arial" w:hAnsi="Arial" w:cs="Arial"/>
          <w:bCs/>
        </w:rPr>
        <w:tab/>
        <w:t>requestors and responders.</w:t>
      </w:r>
    </w:p>
    <w:p w14:paraId="2363C358" w14:textId="77777777" w:rsidR="00CA5D4B" w:rsidRDefault="000B04DC">
      <w:pPr>
        <w:rPr>
          <w:rFonts w:ascii="Arial" w:hAnsi="Arial" w:cs="Arial"/>
          <w:b/>
          <w:bCs/>
        </w:rPr>
      </w:pPr>
      <w:r>
        <w:rPr>
          <w:rFonts w:ascii="Arial" w:hAnsi="Arial" w:cs="Arial"/>
          <w:b/>
          <w:bCs/>
        </w:rPr>
        <w:t xml:space="preserve">      Table 8 Editing of Profile Information (Requestor/Responder)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99"/>
        <w:gridCol w:w="4959"/>
      </w:tblGrid>
      <w:tr w:rsidR="00CA5D4B" w14:paraId="4AE200BC" w14:textId="77777777">
        <w:trPr>
          <w:trHeight w:val="275"/>
        </w:trPr>
        <w:tc>
          <w:tcPr>
            <w:tcW w:w="3099" w:type="dxa"/>
            <w:tcBorders>
              <w:left w:val="single" w:sz="4" w:space="0" w:color="000000"/>
              <w:bottom w:val="single" w:sz="4" w:space="0" w:color="000000"/>
              <w:right w:val="single" w:sz="4" w:space="0" w:color="000000"/>
            </w:tcBorders>
          </w:tcPr>
          <w:p w14:paraId="4549C948" w14:textId="77777777" w:rsidR="00CA5D4B" w:rsidRDefault="000B04DC">
            <w:pPr>
              <w:pStyle w:val="TableParagraph"/>
              <w:spacing w:line="255" w:lineRule="exact"/>
              <w:ind w:left="107"/>
              <w:rPr>
                <w:rFonts w:ascii="Arial" w:hAnsi="Arial" w:cs="Arial"/>
                <w:b/>
                <w:sz w:val="24"/>
              </w:rPr>
            </w:pPr>
            <w:r>
              <w:rPr>
                <w:rFonts w:ascii="Arial" w:hAnsi="Arial" w:cs="Arial"/>
                <w:b/>
                <w:sz w:val="24"/>
              </w:rPr>
              <w:t>Use</w:t>
            </w:r>
            <w:r>
              <w:rPr>
                <w:rFonts w:ascii="Arial" w:hAnsi="Arial" w:cs="Arial"/>
                <w:b/>
                <w:spacing w:val="-7"/>
                <w:sz w:val="24"/>
              </w:rPr>
              <w:t xml:space="preserve"> </w:t>
            </w:r>
            <w:r>
              <w:rPr>
                <w:rFonts w:ascii="Arial" w:hAnsi="Arial" w:cs="Arial"/>
                <w:b/>
                <w:sz w:val="24"/>
              </w:rPr>
              <w:t>case</w:t>
            </w:r>
            <w:r>
              <w:rPr>
                <w:rFonts w:ascii="Arial" w:hAnsi="Arial" w:cs="Arial"/>
                <w:b/>
                <w:spacing w:val="-7"/>
                <w:sz w:val="24"/>
              </w:rPr>
              <w:t xml:space="preserve"> </w:t>
            </w:r>
            <w:r>
              <w:rPr>
                <w:rFonts w:ascii="Arial" w:hAnsi="Arial" w:cs="Arial"/>
                <w:b/>
                <w:spacing w:val="-4"/>
                <w:sz w:val="24"/>
              </w:rPr>
              <w:t>name</w:t>
            </w:r>
          </w:p>
        </w:tc>
        <w:tc>
          <w:tcPr>
            <w:tcW w:w="4959" w:type="dxa"/>
            <w:tcBorders>
              <w:left w:val="single" w:sz="4" w:space="0" w:color="000000"/>
              <w:bottom w:val="single" w:sz="4" w:space="0" w:color="000000"/>
              <w:right w:val="single" w:sz="4" w:space="0" w:color="000000"/>
            </w:tcBorders>
          </w:tcPr>
          <w:p w14:paraId="3ABB9F7B" w14:textId="77777777" w:rsidR="00CA5D4B" w:rsidRDefault="000B04DC">
            <w:pPr>
              <w:pStyle w:val="TableParagraph"/>
              <w:spacing w:line="255" w:lineRule="exact"/>
              <w:ind w:left="107"/>
              <w:rPr>
                <w:rFonts w:ascii="Arial" w:hAnsi="Arial" w:cs="Arial"/>
                <w:sz w:val="24"/>
              </w:rPr>
            </w:pPr>
            <w:r>
              <w:rPr>
                <w:rFonts w:ascii="Arial" w:hAnsi="Arial" w:cs="Arial"/>
                <w:sz w:val="24"/>
              </w:rPr>
              <w:t>Profile Editing</w:t>
            </w:r>
          </w:p>
        </w:tc>
      </w:tr>
      <w:tr w:rsidR="00CA5D4B" w14:paraId="521D0805" w14:textId="77777777">
        <w:trPr>
          <w:trHeight w:val="275"/>
        </w:trPr>
        <w:tc>
          <w:tcPr>
            <w:tcW w:w="3099" w:type="dxa"/>
            <w:tcBorders>
              <w:top w:val="single" w:sz="4" w:space="0" w:color="000000"/>
              <w:left w:val="single" w:sz="4" w:space="0" w:color="000000"/>
              <w:bottom w:val="single" w:sz="4" w:space="0" w:color="000000"/>
              <w:right w:val="single" w:sz="4" w:space="0" w:color="000000"/>
            </w:tcBorders>
          </w:tcPr>
          <w:p w14:paraId="5B42F7F9" w14:textId="77777777" w:rsidR="00CA5D4B" w:rsidRDefault="000B04DC">
            <w:pPr>
              <w:pStyle w:val="TableParagraph"/>
              <w:spacing w:line="255" w:lineRule="exact"/>
              <w:ind w:left="107"/>
              <w:rPr>
                <w:rFonts w:ascii="Arial" w:hAnsi="Arial" w:cs="Arial"/>
                <w:b/>
                <w:sz w:val="24"/>
              </w:rPr>
            </w:pPr>
            <w:r>
              <w:rPr>
                <w:rFonts w:ascii="Arial" w:hAnsi="Arial" w:cs="Arial"/>
                <w:b/>
                <w:spacing w:val="-2"/>
                <w:sz w:val="24"/>
              </w:rPr>
              <w:t>Actor</w:t>
            </w:r>
          </w:p>
        </w:tc>
        <w:tc>
          <w:tcPr>
            <w:tcW w:w="4959" w:type="dxa"/>
            <w:tcBorders>
              <w:top w:val="single" w:sz="4" w:space="0" w:color="000000"/>
              <w:left w:val="single" w:sz="4" w:space="0" w:color="000000"/>
              <w:bottom w:val="single" w:sz="4" w:space="0" w:color="000000"/>
              <w:right w:val="single" w:sz="4" w:space="0" w:color="000000"/>
            </w:tcBorders>
          </w:tcPr>
          <w:p w14:paraId="332FF6D5" w14:textId="77777777" w:rsidR="00CA5D4B" w:rsidRDefault="000B04DC">
            <w:pPr>
              <w:pStyle w:val="TableParagraph"/>
              <w:spacing w:line="255" w:lineRule="exact"/>
              <w:ind w:left="107"/>
              <w:rPr>
                <w:rFonts w:ascii="Arial" w:hAnsi="Arial" w:cs="Arial"/>
                <w:sz w:val="24"/>
              </w:rPr>
            </w:pPr>
            <w:r>
              <w:rPr>
                <w:rFonts w:ascii="Arial" w:hAnsi="Arial" w:cs="Arial"/>
                <w:spacing w:val="-2"/>
                <w:sz w:val="24"/>
              </w:rPr>
              <w:t>Requestor/Responder</w:t>
            </w:r>
          </w:p>
        </w:tc>
      </w:tr>
      <w:tr w:rsidR="00CA5D4B" w14:paraId="2E34F217" w14:textId="77777777">
        <w:trPr>
          <w:trHeight w:val="551"/>
        </w:trPr>
        <w:tc>
          <w:tcPr>
            <w:tcW w:w="3099" w:type="dxa"/>
            <w:tcBorders>
              <w:top w:val="single" w:sz="4" w:space="0" w:color="000000"/>
              <w:left w:val="single" w:sz="4" w:space="0" w:color="000000"/>
              <w:bottom w:val="single" w:sz="4" w:space="0" w:color="000000"/>
              <w:right w:val="single" w:sz="4" w:space="0" w:color="000000"/>
            </w:tcBorders>
          </w:tcPr>
          <w:p w14:paraId="3EC97BF6" w14:textId="77777777" w:rsidR="00CA5D4B" w:rsidRDefault="000B04DC">
            <w:pPr>
              <w:pStyle w:val="TableParagraph"/>
              <w:ind w:left="107"/>
              <w:rPr>
                <w:rFonts w:ascii="Arial" w:hAnsi="Arial" w:cs="Arial"/>
                <w:b/>
                <w:sz w:val="24"/>
              </w:rPr>
            </w:pPr>
            <w:r>
              <w:rPr>
                <w:rFonts w:ascii="Arial" w:hAnsi="Arial" w:cs="Arial"/>
                <w:b/>
                <w:spacing w:val="-2"/>
                <w:sz w:val="24"/>
              </w:rPr>
              <w:t>Precondition</w:t>
            </w:r>
          </w:p>
        </w:tc>
        <w:tc>
          <w:tcPr>
            <w:tcW w:w="4959" w:type="dxa"/>
            <w:tcBorders>
              <w:top w:val="single" w:sz="4" w:space="0" w:color="000000"/>
              <w:left w:val="single" w:sz="4" w:space="0" w:color="000000"/>
              <w:bottom w:val="single" w:sz="4" w:space="0" w:color="000000"/>
              <w:right w:val="single" w:sz="4" w:space="0" w:color="000000"/>
            </w:tcBorders>
          </w:tcPr>
          <w:p w14:paraId="52A56588" w14:textId="77777777" w:rsidR="00CA5D4B" w:rsidRDefault="000B04DC">
            <w:pPr>
              <w:pStyle w:val="TableParagraph"/>
              <w:spacing w:line="270" w:lineRule="atLeast"/>
              <w:ind w:left="107" w:right="132"/>
              <w:rPr>
                <w:rFonts w:ascii="Arial" w:hAnsi="Arial" w:cs="Arial"/>
                <w:sz w:val="24"/>
              </w:rPr>
            </w:pPr>
            <w:r>
              <w:rPr>
                <w:rFonts w:ascii="Arial" w:hAnsi="Arial" w:cs="Arial"/>
                <w:sz w:val="24"/>
              </w:rPr>
              <w:t>User</w:t>
            </w:r>
            <w:r>
              <w:rPr>
                <w:rFonts w:ascii="Arial" w:hAnsi="Arial" w:cs="Arial"/>
                <w:spacing w:val="-5"/>
                <w:sz w:val="24"/>
              </w:rPr>
              <w:t xml:space="preserve"> </w:t>
            </w:r>
            <w:r>
              <w:rPr>
                <w:rFonts w:ascii="Arial" w:hAnsi="Arial" w:cs="Arial"/>
                <w:sz w:val="24"/>
              </w:rPr>
              <w:t>is</w:t>
            </w:r>
            <w:r>
              <w:rPr>
                <w:rFonts w:ascii="Arial" w:hAnsi="Arial" w:cs="Arial"/>
                <w:spacing w:val="-5"/>
                <w:sz w:val="24"/>
              </w:rPr>
              <w:t xml:space="preserve"> </w:t>
            </w:r>
            <w:r>
              <w:rPr>
                <w:rFonts w:ascii="Arial" w:hAnsi="Arial" w:cs="Arial"/>
                <w:sz w:val="24"/>
              </w:rPr>
              <w:t>already</w:t>
            </w:r>
            <w:r>
              <w:rPr>
                <w:rFonts w:ascii="Arial" w:hAnsi="Arial" w:cs="Arial"/>
                <w:spacing w:val="-5"/>
                <w:sz w:val="24"/>
              </w:rPr>
              <w:t xml:space="preserve"> </w:t>
            </w:r>
            <w:r>
              <w:rPr>
                <w:rFonts w:ascii="Arial" w:hAnsi="Arial" w:cs="Arial"/>
                <w:sz w:val="24"/>
              </w:rPr>
              <w:t>logged</w:t>
            </w:r>
            <w:r>
              <w:rPr>
                <w:rFonts w:ascii="Arial" w:hAnsi="Arial" w:cs="Arial"/>
                <w:spacing w:val="-7"/>
                <w:sz w:val="24"/>
              </w:rPr>
              <w:t xml:space="preserve"> </w:t>
            </w:r>
            <w:r>
              <w:rPr>
                <w:rFonts w:ascii="Arial" w:hAnsi="Arial" w:cs="Arial"/>
                <w:sz w:val="24"/>
              </w:rPr>
              <w:t>in</w:t>
            </w:r>
            <w:r>
              <w:rPr>
                <w:rFonts w:ascii="Arial" w:hAnsi="Arial" w:cs="Arial"/>
                <w:spacing w:val="-3"/>
                <w:sz w:val="24"/>
              </w:rPr>
              <w:t xml:space="preserve"> </w:t>
            </w:r>
            <w:r>
              <w:rPr>
                <w:rFonts w:ascii="Arial" w:hAnsi="Arial" w:cs="Arial"/>
                <w:sz w:val="24"/>
              </w:rPr>
              <w:t>and</w:t>
            </w:r>
            <w:r>
              <w:rPr>
                <w:rFonts w:ascii="Arial" w:hAnsi="Arial" w:cs="Arial"/>
                <w:spacing w:val="-5"/>
                <w:sz w:val="24"/>
              </w:rPr>
              <w:t xml:space="preserve"> </w:t>
            </w:r>
            <w:r>
              <w:rPr>
                <w:rFonts w:ascii="Arial" w:hAnsi="Arial" w:cs="Arial"/>
                <w:sz w:val="24"/>
              </w:rPr>
              <w:t>in</w:t>
            </w:r>
            <w:r>
              <w:rPr>
                <w:rFonts w:ascii="Arial" w:hAnsi="Arial" w:cs="Arial"/>
                <w:spacing w:val="-5"/>
                <w:sz w:val="24"/>
              </w:rPr>
              <w:t xml:space="preserve"> </w:t>
            </w:r>
            <w:r>
              <w:rPr>
                <w:rFonts w:ascii="Arial" w:hAnsi="Arial" w:cs="Arial"/>
                <w:sz w:val="24"/>
              </w:rPr>
              <w:t>the</w:t>
            </w:r>
            <w:r>
              <w:rPr>
                <w:rFonts w:ascii="Arial" w:hAnsi="Arial" w:cs="Arial"/>
                <w:spacing w:val="-7"/>
                <w:sz w:val="24"/>
              </w:rPr>
              <w:t xml:space="preserve"> </w:t>
            </w:r>
            <w:r>
              <w:rPr>
                <w:rFonts w:ascii="Arial" w:hAnsi="Arial" w:cs="Arial"/>
                <w:sz w:val="24"/>
              </w:rPr>
              <w:t xml:space="preserve">account </w:t>
            </w:r>
            <w:r>
              <w:rPr>
                <w:rFonts w:ascii="Arial" w:hAnsi="Arial" w:cs="Arial"/>
                <w:spacing w:val="-2"/>
                <w:sz w:val="24"/>
              </w:rPr>
              <w:t>module</w:t>
            </w:r>
          </w:p>
        </w:tc>
      </w:tr>
      <w:tr w:rsidR="00CA5D4B" w14:paraId="42F480A6" w14:textId="77777777">
        <w:trPr>
          <w:trHeight w:val="277"/>
        </w:trPr>
        <w:tc>
          <w:tcPr>
            <w:tcW w:w="3099" w:type="dxa"/>
            <w:tcBorders>
              <w:top w:val="single" w:sz="4" w:space="0" w:color="000000"/>
              <w:left w:val="single" w:sz="4" w:space="0" w:color="000000"/>
              <w:bottom w:val="single" w:sz="4" w:space="0" w:color="000000"/>
              <w:right w:val="single" w:sz="4" w:space="0" w:color="000000"/>
            </w:tcBorders>
          </w:tcPr>
          <w:p w14:paraId="40383479" w14:textId="77777777" w:rsidR="00CA5D4B" w:rsidRDefault="000B04DC">
            <w:pPr>
              <w:pStyle w:val="TableParagraph"/>
              <w:spacing w:before="2" w:line="255" w:lineRule="exact"/>
              <w:ind w:left="107"/>
              <w:rPr>
                <w:rFonts w:ascii="Arial" w:hAnsi="Arial" w:cs="Arial"/>
                <w:b/>
                <w:sz w:val="24"/>
              </w:rPr>
            </w:pPr>
            <w:r>
              <w:rPr>
                <w:rFonts w:ascii="Arial" w:hAnsi="Arial" w:cs="Arial"/>
                <w:b/>
                <w:spacing w:val="-2"/>
                <w:sz w:val="24"/>
              </w:rPr>
              <w:t>Description</w:t>
            </w:r>
          </w:p>
        </w:tc>
        <w:tc>
          <w:tcPr>
            <w:tcW w:w="4959" w:type="dxa"/>
            <w:tcBorders>
              <w:top w:val="single" w:sz="4" w:space="0" w:color="000000"/>
              <w:left w:val="single" w:sz="4" w:space="0" w:color="000000"/>
              <w:bottom w:val="single" w:sz="4" w:space="0" w:color="000000"/>
              <w:right w:val="single" w:sz="4" w:space="0" w:color="000000"/>
            </w:tcBorders>
          </w:tcPr>
          <w:p w14:paraId="4741D0CF" w14:textId="77777777" w:rsidR="00CA5D4B" w:rsidRDefault="000B04DC">
            <w:pPr>
              <w:pStyle w:val="TableParagraph"/>
              <w:spacing w:before="2" w:line="255" w:lineRule="exact"/>
              <w:ind w:left="107"/>
              <w:rPr>
                <w:rFonts w:ascii="Arial" w:hAnsi="Arial" w:cs="Arial"/>
                <w:sz w:val="24"/>
              </w:rPr>
            </w:pPr>
            <w:r>
              <w:rPr>
                <w:rFonts w:ascii="Arial" w:hAnsi="Arial" w:cs="Arial"/>
                <w:sz w:val="24"/>
              </w:rPr>
              <w:t>Allow</w:t>
            </w:r>
            <w:r>
              <w:rPr>
                <w:rFonts w:ascii="Arial" w:hAnsi="Arial" w:cs="Arial"/>
                <w:spacing w:val="-2"/>
                <w:sz w:val="24"/>
              </w:rPr>
              <w:t xml:space="preserve"> </w:t>
            </w:r>
            <w:r>
              <w:rPr>
                <w:rFonts w:ascii="Arial" w:hAnsi="Arial" w:cs="Arial"/>
                <w:sz w:val="24"/>
              </w:rPr>
              <w:t>user</w:t>
            </w:r>
            <w:r>
              <w:rPr>
                <w:rFonts w:ascii="Arial" w:hAnsi="Arial" w:cs="Arial"/>
                <w:spacing w:val="-1"/>
                <w:sz w:val="24"/>
              </w:rPr>
              <w:t xml:space="preserve"> </w:t>
            </w:r>
            <w:r>
              <w:rPr>
                <w:rFonts w:ascii="Arial" w:hAnsi="Arial" w:cs="Arial"/>
                <w:sz w:val="24"/>
              </w:rPr>
              <w:t>to</w:t>
            </w:r>
            <w:r>
              <w:rPr>
                <w:rFonts w:ascii="Arial" w:hAnsi="Arial" w:cs="Arial"/>
                <w:spacing w:val="-3"/>
                <w:sz w:val="24"/>
              </w:rPr>
              <w:t xml:space="preserve"> </w:t>
            </w:r>
            <w:r>
              <w:rPr>
                <w:rFonts w:ascii="Arial" w:hAnsi="Arial" w:cs="Arial"/>
                <w:sz w:val="24"/>
              </w:rPr>
              <w:t>view,</w:t>
            </w:r>
            <w:r>
              <w:rPr>
                <w:rFonts w:ascii="Arial" w:hAnsi="Arial" w:cs="Arial"/>
                <w:spacing w:val="-2"/>
                <w:sz w:val="24"/>
              </w:rPr>
              <w:t xml:space="preserve"> </w:t>
            </w:r>
            <w:r>
              <w:rPr>
                <w:rFonts w:ascii="Arial" w:hAnsi="Arial" w:cs="Arial"/>
                <w:sz w:val="24"/>
              </w:rPr>
              <w:t>edit</w:t>
            </w:r>
            <w:r>
              <w:rPr>
                <w:rFonts w:ascii="Arial" w:hAnsi="Arial" w:cs="Arial"/>
                <w:spacing w:val="-4"/>
                <w:sz w:val="24"/>
              </w:rPr>
              <w:t xml:space="preserve"> </w:t>
            </w:r>
            <w:r>
              <w:rPr>
                <w:rFonts w:ascii="Arial" w:hAnsi="Arial" w:cs="Arial"/>
                <w:sz w:val="24"/>
              </w:rPr>
              <w:t>and</w:t>
            </w:r>
            <w:r>
              <w:rPr>
                <w:rFonts w:ascii="Arial" w:hAnsi="Arial" w:cs="Arial"/>
                <w:spacing w:val="-3"/>
                <w:sz w:val="24"/>
              </w:rPr>
              <w:t xml:space="preserve"> </w:t>
            </w:r>
            <w:r>
              <w:rPr>
                <w:rFonts w:ascii="Arial" w:hAnsi="Arial" w:cs="Arial"/>
                <w:sz w:val="24"/>
              </w:rPr>
              <w:t>update</w:t>
            </w:r>
            <w:r>
              <w:rPr>
                <w:rFonts w:ascii="Arial" w:hAnsi="Arial" w:cs="Arial"/>
                <w:spacing w:val="-1"/>
                <w:sz w:val="24"/>
              </w:rPr>
              <w:t xml:space="preserve"> </w:t>
            </w:r>
            <w:r>
              <w:rPr>
                <w:rFonts w:ascii="Arial" w:hAnsi="Arial" w:cs="Arial"/>
                <w:spacing w:val="-2"/>
                <w:sz w:val="24"/>
              </w:rPr>
              <w:t>account</w:t>
            </w:r>
          </w:p>
        </w:tc>
      </w:tr>
      <w:tr w:rsidR="00CA5D4B" w14:paraId="22D35209" w14:textId="77777777">
        <w:trPr>
          <w:trHeight w:val="276"/>
        </w:trPr>
        <w:tc>
          <w:tcPr>
            <w:tcW w:w="8058" w:type="dxa"/>
            <w:gridSpan w:val="2"/>
            <w:tcBorders>
              <w:top w:val="single" w:sz="4" w:space="0" w:color="000000"/>
              <w:left w:val="single" w:sz="4" w:space="0" w:color="000000"/>
              <w:bottom w:val="single" w:sz="4" w:space="0" w:color="000000"/>
              <w:right w:val="single" w:sz="4" w:space="0" w:color="000000"/>
            </w:tcBorders>
          </w:tcPr>
          <w:p w14:paraId="38F825EA" w14:textId="77777777" w:rsidR="00CA5D4B" w:rsidRDefault="000B04DC">
            <w:pPr>
              <w:pStyle w:val="TableParagraph"/>
              <w:spacing w:before="1" w:line="255" w:lineRule="exact"/>
              <w:ind w:left="107"/>
              <w:rPr>
                <w:rFonts w:ascii="Arial" w:hAnsi="Arial" w:cs="Arial"/>
                <w:b/>
                <w:sz w:val="24"/>
              </w:rPr>
            </w:pPr>
            <w:r>
              <w:rPr>
                <w:rFonts w:ascii="Arial" w:hAnsi="Arial" w:cs="Arial"/>
                <w:b/>
                <w:sz w:val="24"/>
              </w:rPr>
              <w:t>Typical</w:t>
            </w:r>
            <w:r>
              <w:rPr>
                <w:rFonts w:ascii="Arial" w:hAnsi="Arial" w:cs="Arial"/>
                <w:b/>
                <w:spacing w:val="-4"/>
                <w:sz w:val="24"/>
              </w:rPr>
              <w:t xml:space="preserve"> </w:t>
            </w:r>
            <w:r>
              <w:rPr>
                <w:rFonts w:ascii="Arial" w:hAnsi="Arial" w:cs="Arial"/>
                <w:b/>
                <w:sz w:val="24"/>
              </w:rPr>
              <w:t>Course</w:t>
            </w:r>
            <w:r>
              <w:rPr>
                <w:rFonts w:ascii="Arial" w:hAnsi="Arial" w:cs="Arial"/>
                <w:b/>
                <w:spacing w:val="-2"/>
                <w:sz w:val="24"/>
              </w:rPr>
              <w:t xml:space="preserve"> </w:t>
            </w:r>
            <w:r>
              <w:rPr>
                <w:rFonts w:ascii="Arial" w:hAnsi="Arial" w:cs="Arial"/>
                <w:b/>
                <w:sz w:val="24"/>
              </w:rPr>
              <w:t>of</w:t>
            </w:r>
            <w:r>
              <w:rPr>
                <w:rFonts w:ascii="Arial" w:hAnsi="Arial" w:cs="Arial"/>
                <w:b/>
                <w:spacing w:val="-2"/>
                <w:sz w:val="24"/>
              </w:rPr>
              <w:t xml:space="preserve"> Action</w:t>
            </w:r>
          </w:p>
        </w:tc>
      </w:tr>
      <w:tr w:rsidR="00CA5D4B" w14:paraId="53DD8446" w14:textId="77777777">
        <w:trPr>
          <w:trHeight w:val="275"/>
        </w:trPr>
        <w:tc>
          <w:tcPr>
            <w:tcW w:w="3099" w:type="dxa"/>
            <w:tcBorders>
              <w:top w:val="single" w:sz="4" w:space="0" w:color="000000"/>
              <w:left w:val="single" w:sz="4" w:space="0" w:color="000000"/>
              <w:bottom w:val="single" w:sz="4" w:space="0" w:color="000000"/>
              <w:right w:val="single" w:sz="4" w:space="0" w:color="000000"/>
            </w:tcBorders>
          </w:tcPr>
          <w:p w14:paraId="1FFED673" w14:textId="77777777" w:rsidR="00CA5D4B" w:rsidRDefault="000B04DC">
            <w:pPr>
              <w:pStyle w:val="TableParagraph"/>
              <w:spacing w:line="255" w:lineRule="exact"/>
              <w:ind w:left="107"/>
              <w:rPr>
                <w:rFonts w:ascii="Arial" w:hAnsi="Arial" w:cs="Arial"/>
                <w:b/>
                <w:sz w:val="24"/>
              </w:rPr>
            </w:pPr>
            <w:r>
              <w:rPr>
                <w:rFonts w:ascii="Arial" w:hAnsi="Arial" w:cs="Arial"/>
                <w:b/>
                <w:sz w:val="24"/>
              </w:rPr>
              <w:t>Actor</w:t>
            </w:r>
            <w:r>
              <w:rPr>
                <w:rFonts w:ascii="Arial" w:hAnsi="Arial" w:cs="Arial"/>
                <w:b/>
                <w:spacing w:val="-11"/>
                <w:sz w:val="24"/>
              </w:rPr>
              <w:t xml:space="preserve"> </w:t>
            </w:r>
            <w:r>
              <w:rPr>
                <w:rFonts w:ascii="Arial" w:hAnsi="Arial" w:cs="Arial"/>
                <w:b/>
                <w:spacing w:val="-2"/>
                <w:sz w:val="24"/>
              </w:rPr>
              <w:t>Action</w:t>
            </w:r>
          </w:p>
        </w:tc>
        <w:tc>
          <w:tcPr>
            <w:tcW w:w="4959" w:type="dxa"/>
            <w:tcBorders>
              <w:top w:val="single" w:sz="4" w:space="0" w:color="000000"/>
              <w:left w:val="single" w:sz="4" w:space="0" w:color="000000"/>
              <w:bottom w:val="single" w:sz="4" w:space="0" w:color="000000"/>
              <w:right w:val="single" w:sz="4" w:space="0" w:color="000000"/>
            </w:tcBorders>
          </w:tcPr>
          <w:p w14:paraId="0E75AF94" w14:textId="77777777" w:rsidR="00CA5D4B" w:rsidRDefault="000B04DC">
            <w:pPr>
              <w:pStyle w:val="TableParagraph"/>
              <w:spacing w:line="255" w:lineRule="exact"/>
              <w:ind w:left="107"/>
              <w:rPr>
                <w:rFonts w:ascii="Arial" w:hAnsi="Arial" w:cs="Arial"/>
                <w:b/>
                <w:sz w:val="24"/>
              </w:rPr>
            </w:pPr>
            <w:r>
              <w:rPr>
                <w:rFonts w:ascii="Arial" w:hAnsi="Arial" w:cs="Arial"/>
                <w:b/>
                <w:sz w:val="24"/>
              </w:rPr>
              <w:t>System</w:t>
            </w:r>
            <w:r>
              <w:rPr>
                <w:rFonts w:ascii="Arial" w:hAnsi="Arial" w:cs="Arial"/>
                <w:b/>
                <w:spacing w:val="-2"/>
                <w:sz w:val="24"/>
              </w:rPr>
              <w:t xml:space="preserve"> Response</w:t>
            </w:r>
          </w:p>
        </w:tc>
      </w:tr>
      <w:tr w:rsidR="00CA5D4B" w14:paraId="41421130" w14:textId="77777777">
        <w:trPr>
          <w:trHeight w:val="827"/>
        </w:trPr>
        <w:tc>
          <w:tcPr>
            <w:tcW w:w="3099" w:type="dxa"/>
            <w:tcBorders>
              <w:top w:val="single" w:sz="4" w:space="0" w:color="000000"/>
              <w:left w:val="single" w:sz="4" w:space="0" w:color="000000"/>
              <w:bottom w:val="single" w:sz="4" w:space="0" w:color="000000"/>
              <w:right w:val="single" w:sz="4" w:space="0" w:color="000000"/>
            </w:tcBorders>
          </w:tcPr>
          <w:p w14:paraId="74286484" w14:textId="77777777" w:rsidR="00CA5D4B" w:rsidRDefault="000B04D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1</w:t>
            </w:r>
          </w:p>
          <w:p w14:paraId="4CA51C28" w14:textId="77777777" w:rsidR="00CA5D4B" w:rsidRDefault="00CA5D4B">
            <w:pPr>
              <w:pStyle w:val="TableParagraph"/>
              <w:rPr>
                <w:rFonts w:ascii="Arial" w:hAnsi="Arial" w:cs="Arial"/>
                <w:b/>
                <w:sz w:val="24"/>
              </w:rPr>
            </w:pPr>
          </w:p>
          <w:p w14:paraId="7535FC46" w14:textId="77777777" w:rsidR="00CA5D4B" w:rsidRDefault="000B04DC">
            <w:pPr>
              <w:pStyle w:val="TableParagraph"/>
              <w:spacing w:line="255" w:lineRule="exact"/>
              <w:ind w:left="107"/>
              <w:rPr>
                <w:rFonts w:ascii="Arial" w:hAnsi="Arial" w:cs="Arial"/>
                <w:sz w:val="24"/>
              </w:rPr>
            </w:pPr>
            <w:r>
              <w:rPr>
                <w:rFonts w:ascii="Arial" w:hAnsi="Arial" w:cs="Arial"/>
                <w:sz w:val="24"/>
              </w:rPr>
              <w:t>User</w:t>
            </w:r>
            <w:r>
              <w:rPr>
                <w:rFonts w:ascii="Arial" w:hAnsi="Arial" w:cs="Arial"/>
                <w:spacing w:val="-1"/>
                <w:sz w:val="24"/>
              </w:rPr>
              <w:t xml:space="preserve"> </w:t>
            </w:r>
            <w:r>
              <w:rPr>
                <w:rFonts w:ascii="Arial" w:hAnsi="Arial" w:cs="Arial"/>
                <w:sz w:val="24"/>
              </w:rPr>
              <w:t>selects</w:t>
            </w:r>
            <w:r>
              <w:rPr>
                <w:rFonts w:ascii="Arial" w:hAnsi="Arial" w:cs="Arial"/>
                <w:spacing w:val="-1"/>
                <w:sz w:val="24"/>
              </w:rPr>
              <w:t xml:space="preserve"> </w:t>
            </w:r>
            <w:r>
              <w:rPr>
                <w:rFonts w:ascii="Arial" w:hAnsi="Arial" w:cs="Arial"/>
                <w:sz w:val="24"/>
              </w:rPr>
              <w:t xml:space="preserve">“Profile” </w:t>
            </w:r>
          </w:p>
        </w:tc>
        <w:tc>
          <w:tcPr>
            <w:tcW w:w="4959" w:type="dxa"/>
            <w:tcBorders>
              <w:top w:val="single" w:sz="4" w:space="0" w:color="000000"/>
              <w:left w:val="single" w:sz="4" w:space="0" w:color="000000"/>
              <w:bottom w:val="single" w:sz="4" w:space="0" w:color="000000"/>
              <w:right w:val="single" w:sz="4" w:space="0" w:color="000000"/>
            </w:tcBorders>
          </w:tcPr>
          <w:p w14:paraId="331C1027" w14:textId="77777777" w:rsidR="00CA5D4B" w:rsidRDefault="000B04D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2</w:t>
            </w:r>
          </w:p>
          <w:p w14:paraId="56A4726C" w14:textId="77777777" w:rsidR="00CA5D4B" w:rsidRDefault="00CA5D4B">
            <w:pPr>
              <w:pStyle w:val="TableParagraph"/>
              <w:rPr>
                <w:rFonts w:ascii="Arial" w:hAnsi="Arial" w:cs="Arial"/>
                <w:b/>
                <w:sz w:val="24"/>
              </w:rPr>
            </w:pPr>
          </w:p>
          <w:p w14:paraId="7DC6734B" w14:textId="77777777" w:rsidR="00CA5D4B" w:rsidRDefault="000B04DC">
            <w:pPr>
              <w:pStyle w:val="TableParagraph"/>
              <w:spacing w:line="255" w:lineRule="exact"/>
              <w:ind w:left="107"/>
              <w:rPr>
                <w:rFonts w:ascii="Arial" w:hAnsi="Arial" w:cs="Arial"/>
                <w:sz w:val="24"/>
              </w:rPr>
            </w:pPr>
            <w:r>
              <w:rPr>
                <w:rFonts w:ascii="Arial" w:hAnsi="Arial" w:cs="Arial"/>
                <w:sz w:val="24"/>
              </w:rPr>
              <w:t>Displays</w:t>
            </w:r>
            <w:r>
              <w:rPr>
                <w:rFonts w:ascii="Arial" w:hAnsi="Arial" w:cs="Arial"/>
                <w:spacing w:val="-3"/>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w:t>
            </w:r>
            <w:r>
              <w:rPr>
                <w:rFonts w:ascii="Arial" w:hAnsi="Arial" w:cs="Arial"/>
                <w:spacing w:val="-3"/>
                <w:sz w:val="24"/>
              </w:rPr>
              <w:t xml:space="preserve"> </w:t>
            </w:r>
            <w:r>
              <w:rPr>
                <w:rFonts w:ascii="Arial" w:hAnsi="Arial" w:cs="Arial"/>
                <w:sz w:val="24"/>
              </w:rPr>
              <w:t>and</w:t>
            </w:r>
            <w:r>
              <w:rPr>
                <w:rFonts w:ascii="Arial" w:hAnsi="Arial" w:cs="Arial"/>
                <w:spacing w:val="-4"/>
                <w:sz w:val="24"/>
              </w:rPr>
              <w:t xml:space="preserve"> </w:t>
            </w:r>
            <w:r>
              <w:rPr>
                <w:rFonts w:ascii="Arial" w:hAnsi="Arial" w:cs="Arial"/>
                <w:sz w:val="24"/>
              </w:rPr>
              <w:t>list</w:t>
            </w:r>
            <w:r>
              <w:rPr>
                <w:rFonts w:ascii="Arial" w:hAnsi="Arial" w:cs="Arial"/>
                <w:spacing w:val="-3"/>
                <w:sz w:val="24"/>
              </w:rPr>
              <w:t xml:space="preserve"> </w:t>
            </w:r>
            <w:r>
              <w:rPr>
                <w:rFonts w:ascii="Arial" w:hAnsi="Arial" w:cs="Arial"/>
                <w:sz w:val="24"/>
              </w:rPr>
              <w:t>of</w:t>
            </w:r>
            <w:r>
              <w:rPr>
                <w:rFonts w:ascii="Arial" w:hAnsi="Arial" w:cs="Arial"/>
                <w:spacing w:val="-2"/>
                <w:sz w:val="24"/>
              </w:rPr>
              <w:t xml:space="preserve"> </w:t>
            </w:r>
            <w:r>
              <w:rPr>
                <w:rFonts w:ascii="Arial" w:hAnsi="Arial" w:cs="Arial"/>
                <w:sz w:val="24"/>
              </w:rPr>
              <w:t>action</w:t>
            </w:r>
            <w:r>
              <w:rPr>
                <w:rFonts w:ascii="Arial" w:hAnsi="Arial" w:cs="Arial"/>
                <w:spacing w:val="-5"/>
                <w:sz w:val="24"/>
              </w:rPr>
              <w:t xml:space="preserve"> </w:t>
            </w:r>
            <w:r>
              <w:rPr>
                <w:rFonts w:ascii="Arial" w:hAnsi="Arial" w:cs="Arial"/>
                <w:spacing w:val="-4"/>
                <w:sz w:val="24"/>
              </w:rPr>
              <w:t>menu.</w:t>
            </w:r>
          </w:p>
        </w:tc>
      </w:tr>
      <w:tr w:rsidR="00CA5D4B" w14:paraId="0BBA7CCC" w14:textId="77777777">
        <w:trPr>
          <w:trHeight w:val="1103"/>
        </w:trPr>
        <w:tc>
          <w:tcPr>
            <w:tcW w:w="3099" w:type="dxa"/>
            <w:tcBorders>
              <w:top w:val="single" w:sz="4" w:space="0" w:color="000000"/>
              <w:left w:val="single" w:sz="4" w:space="0" w:color="000000"/>
              <w:bottom w:val="single" w:sz="4" w:space="0" w:color="000000"/>
              <w:right w:val="single" w:sz="4" w:space="0" w:color="000000"/>
            </w:tcBorders>
          </w:tcPr>
          <w:p w14:paraId="1E9A2B8B" w14:textId="77777777" w:rsidR="00CA5D4B" w:rsidRDefault="000B04D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3</w:t>
            </w:r>
          </w:p>
          <w:p w14:paraId="1B852374" w14:textId="77777777" w:rsidR="00CA5D4B" w:rsidRDefault="00CA5D4B">
            <w:pPr>
              <w:pStyle w:val="TableParagraph"/>
              <w:spacing w:before="3"/>
              <w:rPr>
                <w:rFonts w:ascii="Arial" w:hAnsi="Arial" w:cs="Arial"/>
                <w:b/>
              </w:rPr>
            </w:pPr>
          </w:p>
          <w:p w14:paraId="5DADD635" w14:textId="77777777" w:rsidR="00CA5D4B" w:rsidRDefault="000B04DC">
            <w:pPr>
              <w:pStyle w:val="TableParagraph"/>
              <w:spacing w:line="270" w:lineRule="atLeast"/>
              <w:ind w:left="107"/>
              <w:rPr>
                <w:rFonts w:ascii="Arial" w:hAnsi="Arial" w:cs="Arial"/>
                <w:sz w:val="24"/>
              </w:rPr>
            </w:pPr>
            <w:r>
              <w:rPr>
                <w:rFonts w:ascii="Arial" w:hAnsi="Arial" w:cs="Arial"/>
                <w:sz w:val="24"/>
              </w:rPr>
              <w:t>User</w:t>
            </w:r>
            <w:r>
              <w:rPr>
                <w:rFonts w:ascii="Arial" w:hAnsi="Arial" w:cs="Arial"/>
                <w:spacing w:val="-10"/>
                <w:sz w:val="24"/>
              </w:rPr>
              <w:t xml:space="preserve"> </w:t>
            </w:r>
            <w:r>
              <w:rPr>
                <w:rFonts w:ascii="Arial" w:hAnsi="Arial" w:cs="Arial"/>
                <w:sz w:val="24"/>
              </w:rPr>
              <w:t>can edit the his/her information</w:t>
            </w:r>
          </w:p>
        </w:tc>
        <w:tc>
          <w:tcPr>
            <w:tcW w:w="4959" w:type="dxa"/>
            <w:tcBorders>
              <w:top w:val="single" w:sz="4" w:space="0" w:color="000000"/>
              <w:left w:val="single" w:sz="4" w:space="0" w:color="000000"/>
              <w:bottom w:val="single" w:sz="4" w:space="0" w:color="000000"/>
              <w:right w:val="single" w:sz="4" w:space="0" w:color="000000"/>
            </w:tcBorders>
          </w:tcPr>
          <w:p w14:paraId="70FF8A84" w14:textId="77777777" w:rsidR="00CA5D4B" w:rsidRDefault="000B04D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4</w:t>
            </w:r>
          </w:p>
          <w:p w14:paraId="1671CCF0" w14:textId="77777777" w:rsidR="00CA5D4B" w:rsidRDefault="00CA5D4B">
            <w:pPr>
              <w:pStyle w:val="TableParagraph"/>
              <w:rPr>
                <w:rFonts w:ascii="Arial" w:hAnsi="Arial" w:cs="Arial"/>
                <w:b/>
                <w:sz w:val="24"/>
              </w:rPr>
            </w:pPr>
          </w:p>
          <w:p w14:paraId="26CFC4B8" w14:textId="77777777" w:rsidR="00CA5D4B" w:rsidRDefault="000B04DC">
            <w:pPr>
              <w:pStyle w:val="TableParagraph"/>
              <w:ind w:left="107"/>
              <w:rPr>
                <w:rFonts w:ascii="Arial" w:hAnsi="Arial" w:cs="Arial"/>
                <w:sz w:val="24"/>
              </w:rPr>
            </w:pPr>
            <w:r>
              <w:rPr>
                <w:rFonts w:ascii="Arial" w:hAnsi="Arial" w:cs="Arial"/>
                <w:sz w:val="24"/>
              </w:rPr>
              <w:t>Displays</w:t>
            </w:r>
            <w:r>
              <w:rPr>
                <w:rFonts w:ascii="Arial" w:hAnsi="Arial" w:cs="Arial"/>
                <w:spacing w:val="-2"/>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w:t>
            </w:r>
            <w:r>
              <w:rPr>
                <w:rFonts w:ascii="Arial" w:hAnsi="Arial" w:cs="Arial"/>
                <w:spacing w:val="-2"/>
                <w:sz w:val="24"/>
              </w:rPr>
              <w:t xml:space="preserve"> </w:t>
            </w:r>
            <w:r>
              <w:rPr>
                <w:rFonts w:ascii="Arial" w:hAnsi="Arial" w:cs="Arial"/>
                <w:sz w:val="24"/>
              </w:rPr>
              <w:t>form</w:t>
            </w:r>
            <w:r>
              <w:rPr>
                <w:rFonts w:ascii="Arial" w:hAnsi="Arial" w:cs="Arial"/>
                <w:spacing w:val="-4"/>
                <w:sz w:val="24"/>
              </w:rPr>
              <w:t xml:space="preserve"> </w:t>
            </w:r>
            <w:r>
              <w:rPr>
                <w:rFonts w:ascii="Arial" w:hAnsi="Arial" w:cs="Arial"/>
                <w:sz w:val="24"/>
              </w:rPr>
              <w:t>and</w:t>
            </w:r>
            <w:r>
              <w:rPr>
                <w:rFonts w:ascii="Arial" w:hAnsi="Arial" w:cs="Arial"/>
                <w:spacing w:val="-4"/>
                <w:sz w:val="24"/>
              </w:rPr>
              <w:t xml:space="preserve"> </w:t>
            </w:r>
            <w:r>
              <w:rPr>
                <w:rFonts w:ascii="Arial" w:hAnsi="Arial" w:cs="Arial"/>
                <w:sz w:val="24"/>
              </w:rPr>
              <w:t>save</w:t>
            </w:r>
            <w:r>
              <w:rPr>
                <w:rFonts w:ascii="Arial" w:hAnsi="Arial" w:cs="Arial"/>
                <w:spacing w:val="-4"/>
                <w:sz w:val="24"/>
              </w:rPr>
              <w:t xml:space="preserve"> </w:t>
            </w:r>
            <w:r>
              <w:rPr>
                <w:rFonts w:ascii="Arial" w:hAnsi="Arial" w:cs="Arial"/>
                <w:spacing w:val="-2"/>
                <w:sz w:val="24"/>
              </w:rPr>
              <w:t>button.</w:t>
            </w:r>
          </w:p>
        </w:tc>
      </w:tr>
      <w:tr w:rsidR="00CA5D4B" w14:paraId="16B25F5A" w14:textId="77777777">
        <w:trPr>
          <w:trHeight w:val="2180"/>
        </w:trPr>
        <w:tc>
          <w:tcPr>
            <w:tcW w:w="3099" w:type="dxa"/>
            <w:tcBorders>
              <w:top w:val="single" w:sz="4" w:space="0" w:color="000000"/>
              <w:left w:val="single" w:sz="4" w:space="0" w:color="000000"/>
              <w:bottom w:val="single" w:sz="4" w:space="0" w:color="000000"/>
              <w:right w:val="single" w:sz="4" w:space="0" w:color="000000"/>
            </w:tcBorders>
          </w:tcPr>
          <w:p w14:paraId="0C524932" w14:textId="77777777" w:rsidR="00CA5D4B" w:rsidRDefault="000B04D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6</w:t>
            </w:r>
          </w:p>
          <w:p w14:paraId="4BCEC7A6" w14:textId="77777777" w:rsidR="00CA5D4B" w:rsidRDefault="00CA5D4B">
            <w:pPr>
              <w:pStyle w:val="TableParagraph"/>
              <w:rPr>
                <w:rFonts w:ascii="Arial" w:hAnsi="Arial" w:cs="Arial"/>
                <w:b/>
                <w:sz w:val="24"/>
              </w:rPr>
            </w:pPr>
          </w:p>
          <w:p w14:paraId="56CE05E4" w14:textId="77777777" w:rsidR="00CA5D4B" w:rsidRDefault="000B04DC">
            <w:pPr>
              <w:pStyle w:val="TableParagraph"/>
              <w:ind w:left="107" w:right="132"/>
              <w:rPr>
                <w:rFonts w:ascii="Arial" w:hAnsi="Arial" w:cs="Arial"/>
                <w:sz w:val="24"/>
              </w:rPr>
            </w:pPr>
            <w:r>
              <w:rPr>
                <w:rFonts w:ascii="Arial" w:hAnsi="Arial" w:cs="Arial"/>
                <w:sz w:val="24"/>
              </w:rPr>
              <w:t>If</w:t>
            </w:r>
            <w:r>
              <w:rPr>
                <w:rFonts w:ascii="Arial" w:hAnsi="Arial" w:cs="Arial"/>
                <w:spacing w:val="-5"/>
                <w:sz w:val="24"/>
              </w:rPr>
              <w:t xml:space="preserve"> </w:t>
            </w:r>
            <w:r>
              <w:rPr>
                <w:rFonts w:ascii="Arial" w:hAnsi="Arial" w:cs="Arial"/>
                <w:sz w:val="24"/>
              </w:rPr>
              <w:t>the</w:t>
            </w:r>
            <w:r>
              <w:rPr>
                <w:rFonts w:ascii="Arial" w:hAnsi="Arial" w:cs="Arial"/>
                <w:spacing w:val="-5"/>
                <w:sz w:val="24"/>
              </w:rPr>
              <w:t xml:space="preserve"> </w:t>
            </w:r>
            <w:r>
              <w:rPr>
                <w:rFonts w:ascii="Arial" w:hAnsi="Arial" w:cs="Arial"/>
                <w:sz w:val="24"/>
              </w:rPr>
              <w:t>user</w:t>
            </w:r>
            <w:r>
              <w:rPr>
                <w:rFonts w:ascii="Arial" w:hAnsi="Arial" w:cs="Arial"/>
                <w:spacing w:val="-5"/>
                <w:sz w:val="24"/>
              </w:rPr>
              <w:t xml:space="preserve"> </w:t>
            </w:r>
            <w:r>
              <w:rPr>
                <w:rFonts w:ascii="Arial" w:hAnsi="Arial" w:cs="Arial"/>
                <w:sz w:val="24"/>
              </w:rPr>
              <w:t>clicks</w:t>
            </w:r>
            <w:r>
              <w:rPr>
                <w:rFonts w:ascii="Arial" w:hAnsi="Arial" w:cs="Arial"/>
                <w:spacing w:val="-5"/>
                <w:sz w:val="24"/>
              </w:rPr>
              <w:t xml:space="preserve"> </w:t>
            </w:r>
            <w:r>
              <w:rPr>
                <w:rFonts w:ascii="Arial" w:hAnsi="Arial" w:cs="Arial"/>
                <w:sz w:val="24"/>
              </w:rPr>
              <w:t>the</w:t>
            </w:r>
            <w:r>
              <w:rPr>
                <w:rFonts w:ascii="Arial" w:hAnsi="Arial" w:cs="Arial"/>
                <w:spacing w:val="-5"/>
                <w:sz w:val="24"/>
              </w:rPr>
              <w:t xml:space="preserve"> </w:t>
            </w:r>
            <w:r>
              <w:rPr>
                <w:rFonts w:ascii="Arial" w:hAnsi="Arial" w:cs="Arial"/>
                <w:sz w:val="24"/>
              </w:rPr>
              <w:t>save</w:t>
            </w:r>
            <w:r>
              <w:rPr>
                <w:rFonts w:ascii="Arial" w:hAnsi="Arial" w:cs="Arial"/>
                <w:spacing w:val="-5"/>
                <w:sz w:val="24"/>
              </w:rPr>
              <w:t xml:space="preserve"> </w:t>
            </w:r>
            <w:r>
              <w:rPr>
                <w:rFonts w:ascii="Arial" w:hAnsi="Arial" w:cs="Arial"/>
                <w:sz w:val="24"/>
              </w:rPr>
              <w:t>button,</w:t>
            </w:r>
            <w:r>
              <w:rPr>
                <w:rFonts w:ascii="Arial" w:hAnsi="Arial" w:cs="Arial"/>
                <w:spacing w:val="-5"/>
                <w:sz w:val="24"/>
              </w:rPr>
              <w:t xml:space="preserve"> </w:t>
            </w:r>
            <w:r>
              <w:rPr>
                <w:rFonts w:ascii="Arial" w:hAnsi="Arial" w:cs="Arial"/>
                <w:sz w:val="24"/>
              </w:rPr>
              <w:t>data</w:t>
            </w:r>
            <w:r>
              <w:rPr>
                <w:rFonts w:ascii="Arial" w:hAnsi="Arial" w:cs="Arial"/>
                <w:spacing w:val="-6"/>
                <w:sz w:val="24"/>
              </w:rPr>
              <w:t xml:space="preserve"> </w:t>
            </w:r>
            <w:r>
              <w:rPr>
                <w:rFonts w:ascii="Arial" w:hAnsi="Arial" w:cs="Arial"/>
                <w:sz w:val="24"/>
              </w:rPr>
              <w:t>stored</w:t>
            </w:r>
            <w:r>
              <w:rPr>
                <w:rFonts w:ascii="Arial" w:hAnsi="Arial" w:cs="Arial"/>
                <w:spacing w:val="-5"/>
                <w:sz w:val="24"/>
              </w:rPr>
              <w:t xml:space="preserve"> </w:t>
            </w:r>
            <w:r>
              <w:rPr>
                <w:rFonts w:ascii="Arial" w:hAnsi="Arial" w:cs="Arial"/>
                <w:sz w:val="24"/>
              </w:rPr>
              <w:t>in the database will be updated and displays a confirmation message.</w:t>
            </w:r>
          </w:p>
          <w:p w14:paraId="38C4ECD2" w14:textId="77777777" w:rsidR="00CA5D4B" w:rsidRDefault="000B04DC">
            <w:pPr>
              <w:pStyle w:val="TableParagraph"/>
              <w:ind w:left="107"/>
              <w:rPr>
                <w:rFonts w:ascii="Arial" w:hAnsi="Arial" w:cs="Arial"/>
                <w:sz w:val="24"/>
              </w:rPr>
            </w:pPr>
            <w:r>
              <w:rPr>
                <w:rFonts w:ascii="Arial" w:hAnsi="Arial" w:cs="Arial"/>
                <w:b/>
                <w:sz w:val="24"/>
              </w:rPr>
              <w:t>Go</w:t>
            </w:r>
            <w:r>
              <w:rPr>
                <w:rFonts w:ascii="Arial" w:hAnsi="Arial" w:cs="Arial"/>
                <w:b/>
                <w:spacing w:val="-1"/>
                <w:sz w:val="24"/>
              </w:rPr>
              <w:t xml:space="preserve"> </w:t>
            </w:r>
            <w:r>
              <w:rPr>
                <w:rFonts w:ascii="Arial" w:hAnsi="Arial" w:cs="Arial"/>
                <w:b/>
                <w:sz w:val="24"/>
              </w:rPr>
              <w:t>back</w:t>
            </w:r>
            <w:r>
              <w:rPr>
                <w:rFonts w:ascii="Arial" w:hAnsi="Arial" w:cs="Arial"/>
                <w:b/>
                <w:spacing w:val="-2"/>
                <w:sz w:val="24"/>
              </w:rPr>
              <w:t xml:space="preserve"> </w:t>
            </w:r>
            <w:r>
              <w:rPr>
                <w:rFonts w:ascii="Arial" w:hAnsi="Arial" w:cs="Arial"/>
                <w:b/>
                <w:sz w:val="24"/>
              </w:rPr>
              <w:t xml:space="preserve">to Step </w:t>
            </w:r>
            <w:r>
              <w:rPr>
                <w:rFonts w:ascii="Arial" w:hAnsi="Arial" w:cs="Arial"/>
                <w:b/>
                <w:spacing w:val="-5"/>
                <w:sz w:val="24"/>
              </w:rPr>
              <w:t>4.</w:t>
            </w:r>
          </w:p>
        </w:tc>
        <w:tc>
          <w:tcPr>
            <w:tcW w:w="4959" w:type="dxa"/>
            <w:tcBorders>
              <w:top w:val="single" w:sz="4" w:space="0" w:color="000000"/>
              <w:left w:val="single" w:sz="4" w:space="0" w:color="000000"/>
              <w:bottom w:val="single" w:sz="4" w:space="0" w:color="000000"/>
              <w:right w:val="single" w:sz="4" w:space="0" w:color="000000"/>
            </w:tcBorders>
          </w:tcPr>
          <w:p w14:paraId="75BE0AD4" w14:textId="77777777" w:rsidR="00CA5D4B" w:rsidRDefault="00CA5D4B">
            <w:pPr>
              <w:pStyle w:val="TableParagraph"/>
              <w:spacing w:before="1" w:line="255" w:lineRule="exact"/>
              <w:ind w:left="107"/>
              <w:rPr>
                <w:rFonts w:ascii="Arial" w:hAnsi="Arial" w:cs="Arial"/>
                <w:b/>
                <w:sz w:val="24"/>
              </w:rPr>
            </w:pPr>
          </w:p>
        </w:tc>
      </w:tr>
      <w:tr w:rsidR="00CA5D4B" w14:paraId="2C7E5250" w14:textId="77777777">
        <w:trPr>
          <w:trHeight w:val="1674"/>
        </w:trPr>
        <w:tc>
          <w:tcPr>
            <w:tcW w:w="8058" w:type="dxa"/>
            <w:gridSpan w:val="2"/>
            <w:tcBorders>
              <w:top w:val="single" w:sz="4" w:space="0" w:color="000000"/>
              <w:left w:val="single" w:sz="4" w:space="0" w:color="000000"/>
              <w:bottom w:val="thinThickMediumGap" w:sz="12" w:space="0" w:color="000000"/>
              <w:right w:val="single" w:sz="4" w:space="0" w:color="000000"/>
            </w:tcBorders>
          </w:tcPr>
          <w:p w14:paraId="5400CEBE" w14:textId="77777777" w:rsidR="00CA5D4B" w:rsidRDefault="000B04DC">
            <w:pPr>
              <w:pStyle w:val="TableParagraph"/>
              <w:ind w:left="107"/>
              <w:rPr>
                <w:rFonts w:ascii="Arial" w:hAnsi="Arial" w:cs="Arial"/>
                <w:b/>
                <w:sz w:val="24"/>
              </w:rPr>
            </w:pPr>
            <w:r>
              <w:rPr>
                <w:rFonts w:ascii="Arial" w:hAnsi="Arial" w:cs="Arial"/>
                <w:b/>
                <w:spacing w:val="-2"/>
                <w:sz w:val="24"/>
              </w:rPr>
              <w:lastRenderedPageBreak/>
              <w:t>Alternate</w:t>
            </w:r>
            <w:r>
              <w:rPr>
                <w:rFonts w:ascii="Arial" w:hAnsi="Arial" w:cs="Arial"/>
                <w:b/>
                <w:spacing w:val="-1"/>
                <w:sz w:val="24"/>
              </w:rPr>
              <w:t xml:space="preserve"> </w:t>
            </w:r>
            <w:r>
              <w:rPr>
                <w:rFonts w:ascii="Arial" w:hAnsi="Arial" w:cs="Arial"/>
                <w:b/>
                <w:spacing w:val="-2"/>
                <w:sz w:val="24"/>
              </w:rPr>
              <w:t>Paths</w:t>
            </w:r>
          </w:p>
          <w:p w14:paraId="3E084111" w14:textId="77777777" w:rsidR="00CA5D4B" w:rsidRDefault="00CA5D4B">
            <w:pPr>
              <w:pStyle w:val="TableParagraph"/>
              <w:rPr>
                <w:rFonts w:ascii="Arial" w:hAnsi="Arial" w:cs="Arial"/>
                <w:b/>
                <w:sz w:val="24"/>
              </w:rPr>
            </w:pPr>
          </w:p>
          <w:p w14:paraId="5DB4EE2F" w14:textId="77777777" w:rsidR="00CA5D4B" w:rsidRDefault="000B04DC">
            <w:pPr>
              <w:pStyle w:val="TableParagraph"/>
              <w:ind w:left="107"/>
              <w:rPr>
                <w:rFonts w:ascii="Arial" w:hAnsi="Arial" w:cs="Arial"/>
                <w:sz w:val="24"/>
              </w:rPr>
            </w:pPr>
            <w:r>
              <w:rPr>
                <w:rFonts w:ascii="Arial" w:hAnsi="Arial" w:cs="Arial"/>
                <w:sz w:val="24"/>
              </w:rPr>
              <w:t>Step</w:t>
            </w:r>
            <w:r>
              <w:rPr>
                <w:rFonts w:ascii="Arial" w:hAnsi="Arial" w:cs="Arial"/>
                <w:spacing w:val="-1"/>
                <w:sz w:val="24"/>
              </w:rPr>
              <w:t xml:space="preserve"> </w:t>
            </w:r>
            <w:r>
              <w:rPr>
                <w:rFonts w:ascii="Arial" w:hAnsi="Arial" w:cs="Arial"/>
                <w:spacing w:val="-10"/>
                <w:sz w:val="24"/>
              </w:rPr>
              <w:t>5</w:t>
            </w:r>
          </w:p>
          <w:p w14:paraId="01226615" w14:textId="77777777" w:rsidR="00CA5D4B" w:rsidRDefault="00CA5D4B">
            <w:pPr>
              <w:pStyle w:val="TableParagraph"/>
              <w:spacing w:before="10"/>
              <w:rPr>
                <w:rFonts w:ascii="Arial" w:hAnsi="Arial" w:cs="Arial"/>
                <w:b/>
                <w:sz w:val="23"/>
              </w:rPr>
            </w:pPr>
          </w:p>
          <w:p w14:paraId="1FB2E16A" w14:textId="77777777" w:rsidR="00CA5D4B" w:rsidRDefault="000B04DC">
            <w:pPr>
              <w:pStyle w:val="TableParagraph"/>
              <w:numPr>
                <w:ilvl w:val="0"/>
                <w:numId w:val="13"/>
              </w:numPr>
              <w:tabs>
                <w:tab w:val="left" w:pos="827"/>
              </w:tabs>
              <w:spacing w:line="276" w:lineRule="exact"/>
              <w:ind w:right="153"/>
              <w:rPr>
                <w:rFonts w:ascii="Arial" w:hAnsi="Arial" w:cs="Arial"/>
                <w:sz w:val="24"/>
              </w:rPr>
            </w:pPr>
            <w:r>
              <w:rPr>
                <w:rFonts w:ascii="Arial" w:hAnsi="Arial" w:cs="Arial"/>
                <w:sz w:val="24"/>
              </w:rPr>
              <w:t>If</w:t>
            </w:r>
            <w:r>
              <w:rPr>
                <w:rFonts w:ascii="Arial" w:hAnsi="Arial" w:cs="Arial"/>
                <w:spacing w:val="-3"/>
                <w:sz w:val="24"/>
              </w:rPr>
              <w:t xml:space="preserve"> </w:t>
            </w:r>
            <w:r>
              <w:rPr>
                <w:rFonts w:ascii="Arial" w:hAnsi="Arial" w:cs="Arial"/>
                <w:sz w:val="24"/>
              </w:rPr>
              <w:t>the</w:t>
            </w:r>
            <w:r>
              <w:rPr>
                <w:rFonts w:ascii="Arial" w:hAnsi="Arial" w:cs="Arial"/>
                <w:spacing w:val="-3"/>
                <w:sz w:val="24"/>
              </w:rPr>
              <w:t xml:space="preserve"> </w:t>
            </w:r>
            <w:r>
              <w:rPr>
                <w:rFonts w:ascii="Arial" w:hAnsi="Arial" w:cs="Arial"/>
                <w:sz w:val="24"/>
              </w:rPr>
              <w:t>form</w:t>
            </w:r>
            <w:r>
              <w:rPr>
                <w:rFonts w:ascii="Arial" w:hAnsi="Arial" w:cs="Arial"/>
                <w:spacing w:val="-2"/>
                <w:sz w:val="24"/>
              </w:rPr>
              <w:t xml:space="preserve"> </w:t>
            </w:r>
            <w:r>
              <w:rPr>
                <w:rFonts w:ascii="Arial" w:hAnsi="Arial" w:cs="Arial"/>
                <w:sz w:val="24"/>
              </w:rPr>
              <w:t>is</w:t>
            </w:r>
            <w:r>
              <w:rPr>
                <w:rFonts w:ascii="Arial" w:hAnsi="Arial" w:cs="Arial"/>
                <w:spacing w:val="-3"/>
                <w:sz w:val="24"/>
              </w:rPr>
              <w:t xml:space="preserve"> </w:t>
            </w:r>
            <w:r>
              <w:rPr>
                <w:rFonts w:ascii="Arial" w:hAnsi="Arial" w:cs="Arial"/>
                <w:sz w:val="24"/>
              </w:rPr>
              <w:t>not</w:t>
            </w:r>
            <w:r>
              <w:rPr>
                <w:rFonts w:ascii="Arial" w:hAnsi="Arial" w:cs="Arial"/>
                <w:spacing w:val="-3"/>
                <w:sz w:val="24"/>
              </w:rPr>
              <w:t xml:space="preserve"> </w:t>
            </w:r>
            <w:r>
              <w:rPr>
                <w:rFonts w:ascii="Arial" w:hAnsi="Arial" w:cs="Arial"/>
                <w:sz w:val="24"/>
              </w:rPr>
              <w:t>filled</w:t>
            </w:r>
            <w:r>
              <w:rPr>
                <w:rFonts w:ascii="Arial" w:hAnsi="Arial" w:cs="Arial"/>
                <w:spacing w:val="-5"/>
                <w:sz w:val="24"/>
              </w:rPr>
              <w:t xml:space="preserve"> </w:t>
            </w:r>
            <w:r>
              <w:rPr>
                <w:rFonts w:ascii="Arial" w:hAnsi="Arial" w:cs="Arial"/>
                <w:sz w:val="24"/>
              </w:rPr>
              <w:t>completely,</w:t>
            </w:r>
            <w:r>
              <w:rPr>
                <w:rFonts w:ascii="Arial" w:hAnsi="Arial" w:cs="Arial"/>
                <w:spacing w:val="-5"/>
                <w:sz w:val="24"/>
              </w:rPr>
              <w:t xml:space="preserve"> </w:t>
            </w:r>
            <w:r>
              <w:rPr>
                <w:rFonts w:ascii="Arial" w:hAnsi="Arial" w:cs="Arial"/>
                <w:sz w:val="24"/>
              </w:rPr>
              <w:t>A</w:t>
            </w:r>
            <w:r>
              <w:rPr>
                <w:rFonts w:ascii="Arial" w:hAnsi="Arial" w:cs="Arial"/>
                <w:spacing w:val="-3"/>
                <w:sz w:val="24"/>
              </w:rPr>
              <w:t xml:space="preserve"> </w:t>
            </w:r>
            <w:r>
              <w:rPr>
                <w:rFonts w:ascii="Arial" w:hAnsi="Arial" w:cs="Arial"/>
                <w:sz w:val="24"/>
              </w:rPr>
              <w:t>form</w:t>
            </w:r>
            <w:r>
              <w:rPr>
                <w:rFonts w:ascii="Arial" w:hAnsi="Arial" w:cs="Arial"/>
                <w:spacing w:val="-3"/>
                <w:sz w:val="24"/>
              </w:rPr>
              <w:t xml:space="preserve"> </w:t>
            </w:r>
            <w:r>
              <w:rPr>
                <w:rFonts w:ascii="Arial" w:hAnsi="Arial" w:cs="Arial"/>
                <w:sz w:val="24"/>
              </w:rPr>
              <w:t>invalidation</w:t>
            </w:r>
            <w:r>
              <w:rPr>
                <w:rFonts w:ascii="Arial" w:hAnsi="Arial" w:cs="Arial"/>
                <w:spacing w:val="-5"/>
                <w:sz w:val="24"/>
              </w:rPr>
              <w:t xml:space="preserve"> </w:t>
            </w:r>
            <w:r>
              <w:rPr>
                <w:rFonts w:ascii="Arial" w:hAnsi="Arial" w:cs="Arial"/>
                <w:sz w:val="24"/>
              </w:rPr>
              <w:t>label</w:t>
            </w:r>
            <w:r>
              <w:rPr>
                <w:rFonts w:ascii="Arial" w:hAnsi="Arial" w:cs="Arial"/>
                <w:spacing w:val="-3"/>
                <w:sz w:val="24"/>
              </w:rPr>
              <w:t xml:space="preserve"> </w:t>
            </w:r>
            <w:r>
              <w:rPr>
                <w:rFonts w:ascii="Arial" w:hAnsi="Arial" w:cs="Arial"/>
                <w:sz w:val="24"/>
              </w:rPr>
              <w:t>will</w:t>
            </w:r>
            <w:r>
              <w:rPr>
                <w:rFonts w:ascii="Arial" w:hAnsi="Arial" w:cs="Arial"/>
                <w:spacing w:val="-4"/>
                <w:sz w:val="24"/>
              </w:rPr>
              <w:t xml:space="preserve"> </w:t>
            </w:r>
            <w:r>
              <w:rPr>
                <w:rFonts w:ascii="Arial" w:hAnsi="Arial" w:cs="Arial"/>
                <w:sz w:val="24"/>
              </w:rPr>
              <w:t>display</w:t>
            </w:r>
            <w:r>
              <w:rPr>
                <w:rFonts w:ascii="Arial" w:hAnsi="Arial" w:cs="Arial"/>
                <w:spacing w:val="-3"/>
                <w:sz w:val="24"/>
              </w:rPr>
              <w:t xml:space="preserve"> </w:t>
            </w:r>
            <w:r>
              <w:rPr>
                <w:rFonts w:ascii="Arial" w:hAnsi="Arial" w:cs="Arial"/>
                <w:sz w:val="24"/>
              </w:rPr>
              <w:t>in each field.</w:t>
            </w:r>
          </w:p>
        </w:tc>
      </w:tr>
    </w:tbl>
    <w:p w14:paraId="05288BE3" w14:textId="77777777" w:rsidR="00CA5D4B" w:rsidRDefault="00CA5D4B">
      <w:pPr>
        <w:rPr>
          <w:rFonts w:ascii="Arial" w:hAnsi="Arial" w:cs="Arial"/>
          <w:b/>
          <w:bCs/>
        </w:rPr>
      </w:pPr>
    </w:p>
    <w:p w14:paraId="7F8B43DD" w14:textId="77777777" w:rsidR="00CA5D4B" w:rsidRDefault="000B04DC">
      <w:pPr>
        <w:jc w:val="both"/>
        <w:rPr>
          <w:rFonts w:ascii="Arial" w:hAnsi="Arial" w:cs="Arial"/>
          <w:bCs/>
        </w:rPr>
      </w:pPr>
      <w:r>
        <w:rPr>
          <w:rFonts w:ascii="Arial" w:hAnsi="Arial" w:cs="Arial"/>
        </w:rPr>
        <w:t>Table 9 shows</w:t>
      </w:r>
      <w:r>
        <w:rPr>
          <w:rFonts w:ascii="Arial" w:hAnsi="Arial" w:cs="Arial"/>
          <w:spacing w:val="-3"/>
        </w:rPr>
        <w:t xml:space="preserve"> </w:t>
      </w:r>
      <w:r>
        <w:rPr>
          <w:rFonts w:ascii="Arial" w:hAnsi="Arial" w:cs="Arial"/>
        </w:rPr>
        <w:t>the</w:t>
      </w:r>
      <w:r>
        <w:rPr>
          <w:rFonts w:ascii="Arial" w:hAnsi="Arial" w:cs="Arial"/>
          <w:spacing w:val="-2"/>
        </w:rPr>
        <w:t xml:space="preserve"> </w:t>
      </w:r>
      <w:r>
        <w:rPr>
          <w:rFonts w:ascii="Arial" w:hAnsi="Arial" w:cs="Arial"/>
        </w:rPr>
        <w:t>use</w:t>
      </w:r>
      <w:r>
        <w:rPr>
          <w:rFonts w:ascii="Arial" w:hAnsi="Arial" w:cs="Arial"/>
          <w:spacing w:val="-3"/>
        </w:rPr>
        <w:t xml:space="preserve"> </w:t>
      </w:r>
      <w:r>
        <w:rPr>
          <w:rFonts w:ascii="Arial" w:hAnsi="Arial" w:cs="Arial"/>
        </w:rPr>
        <w:t>case</w:t>
      </w:r>
      <w:r>
        <w:rPr>
          <w:rFonts w:ascii="Arial" w:hAnsi="Arial" w:cs="Arial"/>
          <w:spacing w:val="-4"/>
        </w:rPr>
        <w:t xml:space="preserve"> </w:t>
      </w:r>
      <w:r>
        <w:rPr>
          <w:rFonts w:ascii="Arial" w:hAnsi="Arial" w:cs="Arial"/>
        </w:rPr>
        <w:t>narrative</w:t>
      </w:r>
      <w:r>
        <w:rPr>
          <w:rFonts w:ascii="Arial" w:hAnsi="Arial" w:cs="Arial"/>
          <w:spacing w:val="-4"/>
        </w:rPr>
        <w:t xml:space="preserve"> </w:t>
      </w:r>
      <w:r>
        <w:rPr>
          <w:rFonts w:ascii="Arial" w:hAnsi="Arial" w:cs="Arial"/>
        </w:rPr>
        <w:t>of logging</w:t>
      </w:r>
      <w:r>
        <w:rPr>
          <w:rFonts w:ascii="Arial" w:hAnsi="Arial" w:cs="Arial"/>
          <w:spacing w:val="-3"/>
        </w:rPr>
        <w:t xml:space="preserve"> </w:t>
      </w:r>
      <w:r>
        <w:rPr>
          <w:rFonts w:ascii="Arial" w:hAnsi="Arial" w:cs="Arial"/>
        </w:rPr>
        <w:t>out</w:t>
      </w:r>
      <w:r>
        <w:rPr>
          <w:rFonts w:ascii="Arial" w:hAnsi="Arial" w:cs="Arial"/>
          <w:spacing w:val="-3"/>
        </w:rPr>
        <w:t xml:space="preserve"> </w:t>
      </w:r>
      <w:r>
        <w:rPr>
          <w:rFonts w:ascii="Arial" w:hAnsi="Arial" w:cs="Arial"/>
        </w:rPr>
        <w:t>from</w:t>
      </w:r>
      <w:r>
        <w:rPr>
          <w:rFonts w:ascii="Arial" w:hAnsi="Arial" w:cs="Arial"/>
          <w:spacing w:val="-3"/>
        </w:rPr>
        <w:t xml:space="preserve"> </w:t>
      </w:r>
      <w:r>
        <w:rPr>
          <w:rFonts w:ascii="Arial" w:hAnsi="Arial" w:cs="Arial"/>
        </w:rPr>
        <w:t>the</w:t>
      </w:r>
      <w:r>
        <w:rPr>
          <w:rFonts w:ascii="Arial" w:hAnsi="Arial" w:cs="Arial"/>
          <w:spacing w:val="-2"/>
        </w:rPr>
        <w:t xml:space="preserve"> system.</w:t>
      </w:r>
    </w:p>
    <w:p w14:paraId="1CB766EB" w14:textId="77777777" w:rsidR="00CA5D4B" w:rsidRDefault="000B04DC">
      <w:pPr>
        <w:rPr>
          <w:rFonts w:ascii="Arial" w:hAnsi="Arial" w:cs="Arial"/>
          <w:b/>
          <w:bCs/>
        </w:rPr>
      </w:pPr>
      <w:r>
        <w:rPr>
          <w:rFonts w:ascii="Arial" w:hAnsi="Arial" w:cs="Arial"/>
          <w:b/>
          <w:bCs/>
        </w:rPr>
        <w:t xml:space="preserve">      Table 9. Logging Out (All)</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2838"/>
        <w:gridCol w:w="5281"/>
      </w:tblGrid>
      <w:tr w:rsidR="00CA5D4B" w14:paraId="4F81DE70" w14:textId="77777777">
        <w:trPr>
          <w:trHeight w:val="334"/>
        </w:trPr>
        <w:tc>
          <w:tcPr>
            <w:tcW w:w="2838" w:type="dxa"/>
            <w:tcBorders>
              <w:left w:val="single" w:sz="4" w:space="0" w:color="000000"/>
              <w:bottom w:val="single" w:sz="4" w:space="0" w:color="000000"/>
              <w:right w:val="single" w:sz="4" w:space="0" w:color="000000"/>
            </w:tcBorders>
          </w:tcPr>
          <w:p w14:paraId="42F3F759" w14:textId="77777777" w:rsidR="00CA5D4B" w:rsidRDefault="000B04DC">
            <w:pPr>
              <w:pStyle w:val="TableParagraph"/>
              <w:spacing w:before="2" w:line="255" w:lineRule="exact"/>
              <w:ind w:left="107"/>
              <w:rPr>
                <w:rFonts w:ascii="Arial" w:hAnsi="Arial" w:cs="Arial"/>
                <w:b/>
                <w:sz w:val="24"/>
              </w:rPr>
            </w:pPr>
            <w:r>
              <w:rPr>
                <w:rFonts w:ascii="Arial" w:hAnsi="Arial" w:cs="Arial"/>
                <w:b/>
                <w:sz w:val="24"/>
              </w:rPr>
              <w:t>Use</w:t>
            </w:r>
            <w:r>
              <w:rPr>
                <w:rFonts w:ascii="Arial" w:hAnsi="Arial" w:cs="Arial"/>
                <w:b/>
                <w:spacing w:val="-7"/>
                <w:sz w:val="24"/>
              </w:rPr>
              <w:t xml:space="preserve"> </w:t>
            </w:r>
            <w:r>
              <w:rPr>
                <w:rFonts w:ascii="Arial" w:hAnsi="Arial" w:cs="Arial"/>
                <w:b/>
                <w:sz w:val="24"/>
              </w:rPr>
              <w:t>case</w:t>
            </w:r>
            <w:r>
              <w:rPr>
                <w:rFonts w:ascii="Arial" w:hAnsi="Arial" w:cs="Arial"/>
                <w:b/>
                <w:spacing w:val="-7"/>
                <w:sz w:val="24"/>
              </w:rPr>
              <w:t xml:space="preserve"> </w:t>
            </w:r>
            <w:r>
              <w:rPr>
                <w:rFonts w:ascii="Arial" w:hAnsi="Arial" w:cs="Arial"/>
                <w:b/>
                <w:spacing w:val="-4"/>
                <w:sz w:val="24"/>
              </w:rPr>
              <w:t>name</w:t>
            </w:r>
          </w:p>
        </w:tc>
        <w:tc>
          <w:tcPr>
            <w:tcW w:w="5281" w:type="dxa"/>
            <w:tcBorders>
              <w:left w:val="single" w:sz="4" w:space="0" w:color="000000"/>
              <w:bottom w:val="single" w:sz="4" w:space="0" w:color="000000"/>
              <w:right w:val="single" w:sz="4" w:space="0" w:color="000000"/>
            </w:tcBorders>
          </w:tcPr>
          <w:p w14:paraId="2464F118" w14:textId="77777777" w:rsidR="00CA5D4B" w:rsidRDefault="000B04DC">
            <w:pPr>
              <w:pStyle w:val="TableParagraph"/>
              <w:spacing w:before="2" w:line="255" w:lineRule="exact"/>
              <w:ind w:left="108"/>
              <w:rPr>
                <w:rFonts w:ascii="Arial" w:hAnsi="Arial" w:cs="Arial"/>
                <w:sz w:val="24"/>
              </w:rPr>
            </w:pPr>
            <w:r>
              <w:rPr>
                <w:rFonts w:ascii="Arial" w:hAnsi="Arial" w:cs="Arial"/>
                <w:sz w:val="24"/>
              </w:rPr>
              <w:t>Logging</w:t>
            </w:r>
            <w:r>
              <w:rPr>
                <w:rFonts w:ascii="Arial" w:hAnsi="Arial" w:cs="Arial"/>
                <w:spacing w:val="-5"/>
                <w:sz w:val="24"/>
              </w:rPr>
              <w:t xml:space="preserve"> in</w:t>
            </w:r>
          </w:p>
        </w:tc>
      </w:tr>
      <w:tr w:rsidR="00CA5D4B" w14:paraId="187977C6" w14:textId="77777777">
        <w:trPr>
          <w:trHeight w:val="282"/>
        </w:trPr>
        <w:tc>
          <w:tcPr>
            <w:tcW w:w="2838" w:type="dxa"/>
            <w:tcBorders>
              <w:top w:val="single" w:sz="4" w:space="0" w:color="000000"/>
              <w:left w:val="single" w:sz="4" w:space="0" w:color="000000"/>
              <w:bottom w:val="single" w:sz="4" w:space="0" w:color="000000"/>
              <w:right w:val="single" w:sz="4" w:space="0" w:color="000000"/>
            </w:tcBorders>
          </w:tcPr>
          <w:p w14:paraId="443F5BC8" w14:textId="77777777" w:rsidR="00CA5D4B" w:rsidRDefault="000B04DC">
            <w:pPr>
              <w:pStyle w:val="TableParagraph"/>
              <w:spacing w:line="255" w:lineRule="exact"/>
              <w:ind w:left="107"/>
              <w:rPr>
                <w:rFonts w:ascii="Arial" w:hAnsi="Arial" w:cs="Arial"/>
                <w:b/>
                <w:sz w:val="24"/>
              </w:rPr>
            </w:pPr>
            <w:r>
              <w:rPr>
                <w:rFonts w:ascii="Arial" w:hAnsi="Arial" w:cs="Arial"/>
                <w:b/>
                <w:spacing w:val="-2"/>
                <w:sz w:val="24"/>
              </w:rPr>
              <w:t>Actor</w:t>
            </w:r>
          </w:p>
        </w:tc>
        <w:tc>
          <w:tcPr>
            <w:tcW w:w="5281" w:type="dxa"/>
            <w:tcBorders>
              <w:top w:val="single" w:sz="4" w:space="0" w:color="000000"/>
              <w:left w:val="single" w:sz="4" w:space="0" w:color="000000"/>
              <w:bottom w:val="single" w:sz="4" w:space="0" w:color="000000"/>
              <w:right w:val="single" w:sz="4" w:space="0" w:color="000000"/>
            </w:tcBorders>
          </w:tcPr>
          <w:p w14:paraId="4DB0F37A" w14:textId="77777777" w:rsidR="00CA5D4B" w:rsidRDefault="000B04DC">
            <w:pPr>
              <w:pStyle w:val="TableParagraph"/>
              <w:spacing w:line="255" w:lineRule="exact"/>
              <w:ind w:left="108"/>
              <w:rPr>
                <w:rFonts w:ascii="Arial" w:hAnsi="Arial" w:cs="Arial"/>
                <w:sz w:val="24"/>
              </w:rPr>
            </w:pPr>
            <w:r>
              <w:rPr>
                <w:rFonts w:ascii="Arial" w:hAnsi="Arial" w:cs="Arial"/>
                <w:spacing w:val="-5"/>
                <w:sz w:val="24"/>
              </w:rPr>
              <w:t>All</w:t>
            </w:r>
          </w:p>
        </w:tc>
      </w:tr>
      <w:tr w:rsidR="00CA5D4B" w14:paraId="46A068F1" w14:textId="77777777">
        <w:trPr>
          <w:trHeight w:val="282"/>
        </w:trPr>
        <w:tc>
          <w:tcPr>
            <w:tcW w:w="2838" w:type="dxa"/>
            <w:tcBorders>
              <w:top w:val="single" w:sz="4" w:space="0" w:color="000000"/>
              <w:left w:val="single" w:sz="4" w:space="0" w:color="000000"/>
              <w:bottom w:val="single" w:sz="4" w:space="0" w:color="000000"/>
              <w:right w:val="single" w:sz="4" w:space="0" w:color="000000"/>
            </w:tcBorders>
          </w:tcPr>
          <w:p w14:paraId="06F4A25A" w14:textId="77777777" w:rsidR="00CA5D4B" w:rsidRDefault="000B04DC">
            <w:pPr>
              <w:pStyle w:val="TableParagraph"/>
              <w:spacing w:line="255" w:lineRule="exact"/>
              <w:ind w:left="107"/>
              <w:rPr>
                <w:rFonts w:ascii="Arial" w:hAnsi="Arial" w:cs="Arial"/>
                <w:b/>
                <w:sz w:val="24"/>
              </w:rPr>
            </w:pPr>
            <w:r>
              <w:rPr>
                <w:rFonts w:ascii="Arial" w:hAnsi="Arial" w:cs="Arial"/>
                <w:b/>
                <w:spacing w:val="-2"/>
                <w:sz w:val="24"/>
              </w:rPr>
              <w:t>Precondition</w:t>
            </w:r>
          </w:p>
        </w:tc>
        <w:tc>
          <w:tcPr>
            <w:tcW w:w="5281" w:type="dxa"/>
            <w:tcBorders>
              <w:top w:val="single" w:sz="4" w:space="0" w:color="000000"/>
              <w:left w:val="single" w:sz="4" w:space="0" w:color="000000"/>
              <w:bottom w:val="single" w:sz="4" w:space="0" w:color="000000"/>
              <w:right w:val="single" w:sz="4" w:space="0" w:color="000000"/>
            </w:tcBorders>
          </w:tcPr>
          <w:p w14:paraId="72050BBE" w14:textId="77777777" w:rsidR="00CA5D4B" w:rsidRDefault="000B04DC">
            <w:pPr>
              <w:pStyle w:val="TableParagraph"/>
              <w:spacing w:line="255" w:lineRule="exact"/>
              <w:ind w:left="108"/>
              <w:rPr>
                <w:rFonts w:ascii="Arial" w:hAnsi="Arial" w:cs="Arial"/>
                <w:sz w:val="24"/>
              </w:rPr>
            </w:pPr>
            <w:r>
              <w:rPr>
                <w:rFonts w:ascii="Arial" w:hAnsi="Arial" w:cs="Arial"/>
                <w:sz w:val="24"/>
              </w:rPr>
              <w:t>Users</w:t>
            </w:r>
            <w:r>
              <w:rPr>
                <w:rFonts w:ascii="Arial" w:hAnsi="Arial" w:cs="Arial"/>
                <w:spacing w:val="-8"/>
                <w:sz w:val="24"/>
              </w:rPr>
              <w:t xml:space="preserve"> </w:t>
            </w:r>
            <w:r>
              <w:rPr>
                <w:rFonts w:ascii="Arial" w:hAnsi="Arial" w:cs="Arial"/>
                <w:sz w:val="24"/>
              </w:rPr>
              <w:t>are</w:t>
            </w:r>
            <w:r>
              <w:rPr>
                <w:rFonts w:ascii="Arial" w:hAnsi="Arial" w:cs="Arial"/>
                <w:spacing w:val="-7"/>
                <w:sz w:val="24"/>
              </w:rPr>
              <w:t xml:space="preserve"> </w:t>
            </w:r>
            <w:r>
              <w:rPr>
                <w:rFonts w:ascii="Arial" w:hAnsi="Arial" w:cs="Arial"/>
                <w:sz w:val="24"/>
              </w:rPr>
              <w:t>logged</w:t>
            </w:r>
            <w:r>
              <w:rPr>
                <w:rFonts w:ascii="Arial" w:hAnsi="Arial" w:cs="Arial"/>
                <w:spacing w:val="-9"/>
                <w:sz w:val="24"/>
              </w:rPr>
              <w:t xml:space="preserve"> </w:t>
            </w:r>
            <w:r>
              <w:rPr>
                <w:rFonts w:ascii="Arial" w:hAnsi="Arial" w:cs="Arial"/>
                <w:spacing w:val="-5"/>
                <w:sz w:val="24"/>
              </w:rPr>
              <w:t>in</w:t>
            </w:r>
          </w:p>
        </w:tc>
      </w:tr>
      <w:tr w:rsidR="00CA5D4B" w14:paraId="32816543" w14:textId="77777777">
        <w:trPr>
          <w:trHeight w:val="282"/>
        </w:trPr>
        <w:tc>
          <w:tcPr>
            <w:tcW w:w="2838" w:type="dxa"/>
            <w:tcBorders>
              <w:top w:val="single" w:sz="4" w:space="0" w:color="000000"/>
              <w:left w:val="single" w:sz="4" w:space="0" w:color="000000"/>
              <w:bottom w:val="single" w:sz="4" w:space="0" w:color="000000"/>
              <w:right w:val="single" w:sz="4" w:space="0" w:color="000000"/>
            </w:tcBorders>
          </w:tcPr>
          <w:p w14:paraId="12E6B534" w14:textId="77777777" w:rsidR="00CA5D4B" w:rsidRDefault="000B04DC">
            <w:pPr>
              <w:pStyle w:val="TableParagraph"/>
              <w:spacing w:line="255" w:lineRule="exact"/>
              <w:ind w:left="107"/>
              <w:rPr>
                <w:rFonts w:ascii="Arial" w:hAnsi="Arial" w:cs="Arial"/>
                <w:b/>
                <w:sz w:val="24"/>
              </w:rPr>
            </w:pPr>
            <w:r>
              <w:rPr>
                <w:rFonts w:ascii="Arial" w:hAnsi="Arial" w:cs="Arial"/>
                <w:b/>
                <w:spacing w:val="-2"/>
                <w:sz w:val="24"/>
              </w:rPr>
              <w:t>Description</w:t>
            </w:r>
          </w:p>
        </w:tc>
        <w:tc>
          <w:tcPr>
            <w:tcW w:w="5281" w:type="dxa"/>
            <w:tcBorders>
              <w:top w:val="single" w:sz="4" w:space="0" w:color="000000"/>
              <w:left w:val="single" w:sz="4" w:space="0" w:color="000000"/>
              <w:bottom w:val="single" w:sz="4" w:space="0" w:color="000000"/>
              <w:right w:val="single" w:sz="4" w:space="0" w:color="000000"/>
            </w:tcBorders>
          </w:tcPr>
          <w:p w14:paraId="37C24297" w14:textId="77777777" w:rsidR="00CA5D4B" w:rsidRDefault="000B04DC">
            <w:pPr>
              <w:pStyle w:val="TableParagraph"/>
              <w:spacing w:line="255" w:lineRule="exact"/>
              <w:ind w:left="108"/>
              <w:rPr>
                <w:rFonts w:ascii="Arial" w:hAnsi="Arial" w:cs="Arial"/>
                <w:sz w:val="24"/>
              </w:rPr>
            </w:pPr>
            <w:r>
              <w:rPr>
                <w:rFonts w:ascii="Arial" w:hAnsi="Arial" w:cs="Arial"/>
                <w:sz w:val="24"/>
              </w:rPr>
              <w:t>Allow</w:t>
            </w:r>
            <w:r>
              <w:rPr>
                <w:rFonts w:ascii="Arial" w:hAnsi="Arial" w:cs="Arial"/>
                <w:spacing w:val="-3"/>
                <w:sz w:val="24"/>
              </w:rPr>
              <w:t xml:space="preserve"> </w:t>
            </w:r>
            <w:r>
              <w:rPr>
                <w:rFonts w:ascii="Arial" w:hAnsi="Arial" w:cs="Arial"/>
                <w:sz w:val="24"/>
              </w:rPr>
              <w:t>users</w:t>
            </w:r>
            <w:r>
              <w:rPr>
                <w:rFonts w:ascii="Arial" w:hAnsi="Arial" w:cs="Arial"/>
                <w:spacing w:val="-2"/>
                <w:sz w:val="24"/>
              </w:rPr>
              <w:t xml:space="preserve"> </w:t>
            </w:r>
            <w:r>
              <w:rPr>
                <w:rFonts w:ascii="Arial" w:hAnsi="Arial" w:cs="Arial"/>
                <w:sz w:val="24"/>
              </w:rPr>
              <w:t>to</w:t>
            </w:r>
            <w:r>
              <w:rPr>
                <w:rFonts w:ascii="Arial" w:hAnsi="Arial" w:cs="Arial"/>
                <w:spacing w:val="-3"/>
                <w:sz w:val="24"/>
              </w:rPr>
              <w:t xml:space="preserve"> </w:t>
            </w:r>
            <w:r>
              <w:rPr>
                <w:rFonts w:ascii="Arial" w:hAnsi="Arial" w:cs="Arial"/>
                <w:sz w:val="24"/>
              </w:rPr>
              <w:t>leave</w:t>
            </w:r>
            <w:r>
              <w:rPr>
                <w:rFonts w:ascii="Arial" w:hAnsi="Arial" w:cs="Arial"/>
                <w:spacing w:val="-2"/>
                <w:sz w:val="24"/>
              </w:rPr>
              <w:t xml:space="preserve"> </w:t>
            </w:r>
            <w:r>
              <w:rPr>
                <w:rFonts w:ascii="Arial" w:hAnsi="Arial" w:cs="Arial"/>
                <w:sz w:val="24"/>
              </w:rPr>
              <w:t>the</w:t>
            </w:r>
            <w:r>
              <w:rPr>
                <w:rFonts w:ascii="Arial" w:hAnsi="Arial" w:cs="Arial"/>
                <w:spacing w:val="-2"/>
                <w:sz w:val="24"/>
              </w:rPr>
              <w:t xml:space="preserve"> system</w:t>
            </w:r>
          </w:p>
        </w:tc>
      </w:tr>
      <w:tr w:rsidR="00CA5D4B" w14:paraId="5EC56127" w14:textId="77777777">
        <w:trPr>
          <w:trHeight w:val="285"/>
        </w:trPr>
        <w:tc>
          <w:tcPr>
            <w:tcW w:w="8119" w:type="dxa"/>
            <w:gridSpan w:val="2"/>
            <w:tcBorders>
              <w:top w:val="single" w:sz="4" w:space="0" w:color="000000"/>
              <w:left w:val="single" w:sz="4" w:space="0" w:color="000000"/>
              <w:bottom w:val="single" w:sz="4" w:space="0" w:color="000000"/>
              <w:right w:val="single" w:sz="4" w:space="0" w:color="000000"/>
            </w:tcBorders>
          </w:tcPr>
          <w:p w14:paraId="29167CFB" w14:textId="77777777" w:rsidR="00CA5D4B" w:rsidRDefault="000B04DC">
            <w:pPr>
              <w:pStyle w:val="TableParagraph"/>
              <w:spacing w:before="2" w:line="256" w:lineRule="exact"/>
              <w:ind w:left="107"/>
              <w:rPr>
                <w:rFonts w:ascii="Arial" w:hAnsi="Arial" w:cs="Arial"/>
                <w:b/>
                <w:sz w:val="24"/>
              </w:rPr>
            </w:pPr>
            <w:r>
              <w:rPr>
                <w:rFonts w:ascii="Arial" w:hAnsi="Arial" w:cs="Arial"/>
                <w:b/>
                <w:sz w:val="24"/>
              </w:rPr>
              <w:t>Typical</w:t>
            </w:r>
            <w:r>
              <w:rPr>
                <w:rFonts w:ascii="Arial" w:hAnsi="Arial" w:cs="Arial"/>
                <w:b/>
                <w:spacing w:val="-4"/>
                <w:sz w:val="24"/>
              </w:rPr>
              <w:t xml:space="preserve"> </w:t>
            </w:r>
            <w:r>
              <w:rPr>
                <w:rFonts w:ascii="Arial" w:hAnsi="Arial" w:cs="Arial"/>
                <w:b/>
                <w:sz w:val="24"/>
              </w:rPr>
              <w:t>Course</w:t>
            </w:r>
            <w:r>
              <w:rPr>
                <w:rFonts w:ascii="Arial" w:hAnsi="Arial" w:cs="Arial"/>
                <w:b/>
                <w:spacing w:val="-2"/>
                <w:sz w:val="24"/>
              </w:rPr>
              <w:t xml:space="preserve"> </w:t>
            </w:r>
            <w:r>
              <w:rPr>
                <w:rFonts w:ascii="Arial" w:hAnsi="Arial" w:cs="Arial"/>
                <w:b/>
                <w:sz w:val="24"/>
              </w:rPr>
              <w:t>of</w:t>
            </w:r>
            <w:r>
              <w:rPr>
                <w:rFonts w:ascii="Arial" w:hAnsi="Arial" w:cs="Arial"/>
                <w:b/>
                <w:spacing w:val="-2"/>
                <w:sz w:val="24"/>
              </w:rPr>
              <w:t xml:space="preserve"> Action</w:t>
            </w:r>
          </w:p>
        </w:tc>
      </w:tr>
      <w:tr w:rsidR="00CA5D4B" w14:paraId="7199DF10" w14:textId="77777777">
        <w:trPr>
          <w:trHeight w:val="282"/>
        </w:trPr>
        <w:tc>
          <w:tcPr>
            <w:tcW w:w="2838" w:type="dxa"/>
            <w:tcBorders>
              <w:top w:val="single" w:sz="4" w:space="0" w:color="000000"/>
              <w:left w:val="single" w:sz="4" w:space="0" w:color="000000"/>
              <w:bottom w:val="single" w:sz="4" w:space="0" w:color="000000"/>
              <w:right w:val="single" w:sz="4" w:space="0" w:color="000000"/>
            </w:tcBorders>
          </w:tcPr>
          <w:p w14:paraId="552D094E" w14:textId="77777777" w:rsidR="00CA5D4B" w:rsidRDefault="000B04DC">
            <w:pPr>
              <w:pStyle w:val="TableParagraph"/>
              <w:spacing w:line="255" w:lineRule="exact"/>
              <w:ind w:left="107"/>
              <w:rPr>
                <w:rFonts w:ascii="Arial" w:hAnsi="Arial" w:cs="Arial"/>
                <w:b/>
                <w:sz w:val="24"/>
              </w:rPr>
            </w:pPr>
            <w:r>
              <w:rPr>
                <w:rFonts w:ascii="Arial" w:hAnsi="Arial" w:cs="Arial"/>
                <w:b/>
                <w:sz w:val="24"/>
              </w:rPr>
              <w:t>Actor</w:t>
            </w:r>
            <w:r>
              <w:rPr>
                <w:rFonts w:ascii="Arial" w:hAnsi="Arial" w:cs="Arial"/>
                <w:b/>
                <w:spacing w:val="-11"/>
                <w:sz w:val="24"/>
              </w:rPr>
              <w:t xml:space="preserve"> </w:t>
            </w:r>
            <w:r>
              <w:rPr>
                <w:rFonts w:ascii="Arial" w:hAnsi="Arial" w:cs="Arial"/>
                <w:b/>
                <w:spacing w:val="-2"/>
                <w:sz w:val="24"/>
              </w:rPr>
              <w:t>Action</w:t>
            </w:r>
          </w:p>
        </w:tc>
        <w:tc>
          <w:tcPr>
            <w:tcW w:w="5281" w:type="dxa"/>
            <w:tcBorders>
              <w:top w:val="single" w:sz="4" w:space="0" w:color="000000"/>
              <w:left w:val="single" w:sz="4" w:space="0" w:color="000000"/>
              <w:bottom w:val="single" w:sz="4" w:space="0" w:color="000000"/>
              <w:right w:val="single" w:sz="4" w:space="0" w:color="000000"/>
            </w:tcBorders>
          </w:tcPr>
          <w:p w14:paraId="3BCAE401" w14:textId="77777777" w:rsidR="00CA5D4B" w:rsidRDefault="000B04DC">
            <w:pPr>
              <w:pStyle w:val="TableParagraph"/>
              <w:spacing w:line="255" w:lineRule="exact"/>
              <w:ind w:left="108"/>
              <w:rPr>
                <w:rFonts w:ascii="Arial" w:hAnsi="Arial" w:cs="Arial"/>
                <w:b/>
                <w:sz w:val="24"/>
              </w:rPr>
            </w:pPr>
            <w:r>
              <w:rPr>
                <w:rFonts w:ascii="Arial" w:hAnsi="Arial" w:cs="Arial"/>
                <w:b/>
                <w:sz w:val="24"/>
              </w:rPr>
              <w:t>System</w:t>
            </w:r>
            <w:r>
              <w:rPr>
                <w:rFonts w:ascii="Arial" w:hAnsi="Arial" w:cs="Arial"/>
                <w:b/>
                <w:spacing w:val="-2"/>
                <w:sz w:val="24"/>
              </w:rPr>
              <w:t xml:space="preserve"> Response</w:t>
            </w:r>
          </w:p>
        </w:tc>
      </w:tr>
      <w:tr w:rsidR="00CA5D4B" w14:paraId="4C9B2044" w14:textId="77777777">
        <w:trPr>
          <w:trHeight w:val="828"/>
        </w:trPr>
        <w:tc>
          <w:tcPr>
            <w:tcW w:w="2838" w:type="dxa"/>
            <w:tcBorders>
              <w:top w:val="single" w:sz="4" w:space="0" w:color="000000"/>
              <w:left w:val="single" w:sz="4" w:space="0" w:color="000000"/>
              <w:bottom w:val="single" w:sz="4" w:space="0" w:color="000000"/>
              <w:right w:val="single" w:sz="4" w:space="0" w:color="000000"/>
            </w:tcBorders>
          </w:tcPr>
          <w:p w14:paraId="370F6DD0" w14:textId="77777777" w:rsidR="00CA5D4B" w:rsidRDefault="000B04D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1</w:t>
            </w:r>
          </w:p>
          <w:p w14:paraId="65F487EC" w14:textId="77777777" w:rsidR="00CA5D4B" w:rsidRDefault="00CA5D4B">
            <w:pPr>
              <w:pStyle w:val="TableParagraph"/>
              <w:rPr>
                <w:rFonts w:ascii="Arial" w:hAnsi="Arial" w:cs="Arial"/>
                <w:b/>
                <w:sz w:val="24"/>
              </w:rPr>
            </w:pPr>
          </w:p>
          <w:p w14:paraId="710F4DE3" w14:textId="77777777" w:rsidR="00CA5D4B" w:rsidRDefault="000B04DC">
            <w:pPr>
              <w:pStyle w:val="TableParagraph"/>
              <w:spacing w:line="255" w:lineRule="exact"/>
              <w:ind w:left="107"/>
              <w:rPr>
                <w:rFonts w:ascii="Arial" w:hAnsi="Arial" w:cs="Arial"/>
                <w:sz w:val="24"/>
              </w:rPr>
            </w:pPr>
            <w:r>
              <w:rPr>
                <w:rFonts w:ascii="Arial" w:hAnsi="Arial" w:cs="Arial"/>
                <w:sz w:val="24"/>
              </w:rPr>
              <w:t>User</w:t>
            </w:r>
            <w:r>
              <w:rPr>
                <w:rFonts w:ascii="Arial" w:hAnsi="Arial" w:cs="Arial"/>
                <w:spacing w:val="-10"/>
                <w:sz w:val="24"/>
              </w:rPr>
              <w:t xml:space="preserve"> </w:t>
            </w:r>
            <w:r>
              <w:rPr>
                <w:rFonts w:ascii="Arial" w:hAnsi="Arial" w:cs="Arial"/>
                <w:sz w:val="24"/>
              </w:rPr>
              <w:t>clicks</w:t>
            </w:r>
            <w:r>
              <w:rPr>
                <w:rFonts w:ascii="Arial" w:hAnsi="Arial" w:cs="Arial"/>
                <w:spacing w:val="-9"/>
                <w:sz w:val="24"/>
              </w:rPr>
              <w:t xml:space="preserve"> </w:t>
            </w:r>
            <w:r>
              <w:rPr>
                <w:rFonts w:ascii="Arial" w:hAnsi="Arial" w:cs="Arial"/>
                <w:sz w:val="24"/>
              </w:rPr>
              <w:t>Profile</w:t>
            </w:r>
            <w:r>
              <w:rPr>
                <w:rFonts w:ascii="Arial" w:hAnsi="Arial" w:cs="Arial"/>
                <w:spacing w:val="-9"/>
                <w:sz w:val="24"/>
              </w:rPr>
              <w:t xml:space="preserve"> </w:t>
            </w:r>
            <w:r>
              <w:rPr>
                <w:rFonts w:ascii="Arial" w:hAnsi="Arial" w:cs="Arial"/>
                <w:spacing w:val="-4"/>
                <w:sz w:val="24"/>
              </w:rPr>
              <w:t>tab.</w:t>
            </w:r>
          </w:p>
        </w:tc>
        <w:tc>
          <w:tcPr>
            <w:tcW w:w="5281" w:type="dxa"/>
            <w:tcBorders>
              <w:top w:val="single" w:sz="4" w:space="0" w:color="000000"/>
              <w:left w:val="single" w:sz="4" w:space="0" w:color="000000"/>
              <w:bottom w:val="single" w:sz="4" w:space="0" w:color="000000"/>
              <w:right w:val="single" w:sz="4" w:space="0" w:color="000000"/>
            </w:tcBorders>
          </w:tcPr>
          <w:p w14:paraId="732BDF8B" w14:textId="77777777" w:rsidR="00CA5D4B" w:rsidRDefault="000B04DC">
            <w:pPr>
              <w:pStyle w:val="TableParagraph"/>
              <w:ind w:left="108"/>
              <w:rPr>
                <w:rFonts w:ascii="Arial" w:hAnsi="Arial" w:cs="Arial"/>
                <w:b/>
                <w:sz w:val="24"/>
              </w:rPr>
            </w:pPr>
            <w:r>
              <w:rPr>
                <w:rFonts w:ascii="Arial" w:hAnsi="Arial" w:cs="Arial"/>
                <w:b/>
                <w:sz w:val="24"/>
              </w:rPr>
              <w:t xml:space="preserve">Step </w:t>
            </w:r>
            <w:r>
              <w:rPr>
                <w:rFonts w:ascii="Arial" w:hAnsi="Arial" w:cs="Arial"/>
                <w:b/>
                <w:spacing w:val="-10"/>
                <w:sz w:val="24"/>
              </w:rPr>
              <w:t>2</w:t>
            </w:r>
          </w:p>
          <w:p w14:paraId="752BCEDB" w14:textId="77777777" w:rsidR="00CA5D4B" w:rsidRDefault="00CA5D4B">
            <w:pPr>
              <w:pStyle w:val="TableParagraph"/>
              <w:rPr>
                <w:rFonts w:ascii="Arial" w:hAnsi="Arial" w:cs="Arial"/>
                <w:b/>
                <w:sz w:val="24"/>
              </w:rPr>
            </w:pPr>
          </w:p>
          <w:p w14:paraId="2CAB8F09" w14:textId="77777777" w:rsidR="00CA5D4B" w:rsidRDefault="000B04DC">
            <w:pPr>
              <w:pStyle w:val="TableParagraph"/>
              <w:spacing w:line="255" w:lineRule="exact"/>
              <w:ind w:left="108"/>
              <w:rPr>
                <w:rFonts w:ascii="Arial" w:hAnsi="Arial" w:cs="Arial"/>
                <w:sz w:val="24"/>
              </w:rPr>
            </w:pPr>
            <w:r>
              <w:rPr>
                <w:rFonts w:ascii="Arial" w:hAnsi="Arial" w:cs="Arial"/>
                <w:sz w:val="24"/>
              </w:rPr>
              <w:t>Displays</w:t>
            </w:r>
            <w:r>
              <w:rPr>
                <w:rFonts w:ascii="Arial" w:hAnsi="Arial" w:cs="Arial"/>
                <w:spacing w:val="-3"/>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information</w:t>
            </w:r>
            <w:r>
              <w:rPr>
                <w:rFonts w:ascii="Arial" w:hAnsi="Arial" w:cs="Arial"/>
                <w:spacing w:val="-3"/>
                <w:sz w:val="24"/>
              </w:rPr>
              <w:t xml:space="preserve"> </w:t>
            </w:r>
            <w:r>
              <w:rPr>
                <w:rFonts w:ascii="Arial" w:hAnsi="Arial" w:cs="Arial"/>
                <w:sz w:val="24"/>
              </w:rPr>
              <w:t>with</w:t>
            </w:r>
            <w:r>
              <w:rPr>
                <w:rFonts w:ascii="Arial" w:hAnsi="Arial" w:cs="Arial"/>
                <w:spacing w:val="-4"/>
                <w:sz w:val="24"/>
              </w:rPr>
              <w:t xml:space="preserve"> </w:t>
            </w:r>
            <w:r>
              <w:rPr>
                <w:rFonts w:ascii="Arial" w:hAnsi="Arial" w:cs="Arial"/>
                <w:sz w:val="24"/>
              </w:rPr>
              <w:t>a</w:t>
            </w:r>
            <w:r>
              <w:rPr>
                <w:rFonts w:ascii="Arial" w:hAnsi="Arial" w:cs="Arial"/>
                <w:spacing w:val="-3"/>
                <w:sz w:val="24"/>
              </w:rPr>
              <w:t xml:space="preserve"> </w:t>
            </w:r>
            <w:r>
              <w:rPr>
                <w:rFonts w:ascii="Arial" w:hAnsi="Arial" w:cs="Arial"/>
                <w:sz w:val="24"/>
              </w:rPr>
              <w:t>list</w:t>
            </w:r>
            <w:r>
              <w:rPr>
                <w:rFonts w:ascii="Arial" w:hAnsi="Arial" w:cs="Arial"/>
                <w:spacing w:val="-2"/>
                <w:sz w:val="24"/>
              </w:rPr>
              <w:t xml:space="preserve"> </w:t>
            </w:r>
            <w:r>
              <w:rPr>
                <w:rFonts w:ascii="Arial" w:hAnsi="Arial" w:cs="Arial"/>
                <w:sz w:val="24"/>
              </w:rPr>
              <w:t>of</w:t>
            </w:r>
            <w:r>
              <w:rPr>
                <w:rFonts w:ascii="Arial" w:hAnsi="Arial" w:cs="Arial"/>
                <w:spacing w:val="-3"/>
                <w:sz w:val="24"/>
              </w:rPr>
              <w:t xml:space="preserve"> </w:t>
            </w:r>
            <w:r>
              <w:rPr>
                <w:rFonts w:ascii="Arial" w:hAnsi="Arial" w:cs="Arial"/>
                <w:spacing w:val="-2"/>
                <w:sz w:val="24"/>
              </w:rPr>
              <w:t>actions.</w:t>
            </w:r>
          </w:p>
        </w:tc>
      </w:tr>
      <w:tr w:rsidR="00CA5D4B" w14:paraId="35471912" w14:textId="77777777">
        <w:trPr>
          <w:trHeight w:val="1374"/>
        </w:trPr>
        <w:tc>
          <w:tcPr>
            <w:tcW w:w="2838" w:type="dxa"/>
            <w:tcBorders>
              <w:top w:val="single" w:sz="4" w:space="0" w:color="000000"/>
              <w:left w:val="single" w:sz="4" w:space="0" w:color="000000"/>
              <w:bottom w:val="single" w:sz="4" w:space="0" w:color="000000"/>
              <w:right w:val="single" w:sz="4" w:space="0" w:color="000000"/>
            </w:tcBorders>
          </w:tcPr>
          <w:p w14:paraId="76319BEE" w14:textId="77777777" w:rsidR="00CA5D4B" w:rsidRDefault="000B04D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3</w:t>
            </w:r>
          </w:p>
          <w:p w14:paraId="6837E162" w14:textId="77777777" w:rsidR="00CA5D4B" w:rsidRDefault="00CA5D4B">
            <w:pPr>
              <w:pStyle w:val="TableParagraph"/>
              <w:rPr>
                <w:rFonts w:ascii="Arial" w:hAnsi="Arial" w:cs="Arial"/>
                <w:b/>
                <w:sz w:val="24"/>
              </w:rPr>
            </w:pPr>
          </w:p>
          <w:p w14:paraId="42CE6A68" w14:textId="77777777" w:rsidR="00CA5D4B" w:rsidRDefault="000B04DC">
            <w:pPr>
              <w:pStyle w:val="TableParagraph"/>
              <w:ind w:left="107"/>
              <w:rPr>
                <w:rFonts w:ascii="Arial" w:hAnsi="Arial" w:cs="Arial"/>
                <w:sz w:val="24"/>
              </w:rPr>
            </w:pPr>
            <w:r>
              <w:rPr>
                <w:rFonts w:ascii="Arial" w:hAnsi="Arial" w:cs="Arial"/>
                <w:sz w:val="24"/>
              </w:rPr>
              <w:t>User</w:t>
            </w:r>
            <w:r>
              <w:rPr>
                <w:rFonts w:ascii="Arial" w:hAnsi="Arial" w:cs="Arial"/>
                <w:spacing w:val="-13"/>
                <w:sz w:val="24"/>
              </w:rPr>
              <w:t xml:space="preserve"> </w:t>
            </w:r>
            <w:r>
              <w:rPr>
                <w:rFonts w:ascii="Arial" w:hAnsi="Arial" w:cs="Arial"/>
                <w:sz w:val="24"/>
              </w:rPr>
              <w:t>presses</w:t>
            </w:r>
            <w:r>
              <w:rPr>
                <w:rFonts w:ascii="Arial" w:hAnsi="Arial" w:cs="Arial"/>
                <w:spacing w:val="-13"/>
                <w:sz w:val="24"/>
              </w:rPr>
              <w:t xml:space="preserve"> </w:t>
            </w:r>
            <w:r>
              <w:rPr>
                <w:rFonts w:ascii="Arial" w:hAnsi="Arial" w:cs="Arial"/>
                <w:sz w:val="24"/>
              </w:rPr>
              <w:t>Sign</w:t>
            </w:r>
            <w:r>
              <w:rPr>
                <w:rFonts w:ascii="Arial" w:hAnsi="Arial" w:cs="Arial"/>
                <w:spacing w:val="-13"/>
                <w:sz w:val="24"/>
              </w:rPr>
              <w:t xml:space="preserve"> </w:t>
            </w:r>
            <w:r>
              <w:rPr>
                <w:rFonts w:ascii="Arial" w:hAnsi="Arial" w:cs="Arial"/>
                <w:sz w:val="24"/>
              </w:rPr>
              <w:t xml:space="preserve">Out </w:t>
            </w:r>
            <w:r>
              <w:rPr>
                <w:rFonts w:ascii="Arial" w:hAnsi="Arial" w:cs="Arial"/>
                <w:spacing w:val="-2"/>
                <w:sz w:val="24"/>
              </w:rPr>
              <w:t>button</w:t>
            </w:r>
          </w:p>
        </w:tc>
        <w:tc>
          <w:tcPr>
            <w:tcW w:w="5281" w:type="dxa"/>
            <w:tcBorders>
              <w:top w:val="single" w:sz="4" w:space="0" w:color="000000"/>
              <w:left w:val="single" w:sz="4" w:space="0" w:color="000000"/>
              <w:bottom w:val="single" w:sz="4" w:space="0" w:color="000000"/>
              <w:right w:val="single" w:sz="4" w:space="0" w:color="000000"/>
            </w:tcBorders>
          </w:tcPr>
          <w:p w14:paraId="03D4F0A6" w14:textId="77777777" w:rsidR="00CA5D4B" w:rsidRDefault="000B04DC">
            <w:pPr>
              <w:pStyle w:val="TableParagraph"/>
              <w:ind w:left="108"/>
              <w:rPr>
                <w:rFonts w:ascii="Arial" w:hAnsi="Arial" w:cs="Arial"/>
                <w:b/>
                <w:sz w:val="24"/>
              </w:rPr>
            </w:pPr>
            <w:r>
              <w:rPr>
                <w:rFonts w:ascii="Arial" w:hAnsi="Arial" w:cs="Arial"/>
                <w:b/>
                <w:sz w:val="24"/>
              </w:rPr>
              <w:t xml:space="preserve">Step </w:t>
            </w:r>
            <w:r>
              <w:rPr>
                <w:rFonts w:ascii="Arial" w:hAnsi="Arial" w:cs="Arial"/>
                <w:b/>
                <w:spacing w:val="-10"/>
                <w:sz w:val="24"/>
              </w:rPr>
              <w:t>4</w:t>
            </w:r>
          </w:p>
          <w:p w14:paraId="1B20D41E" w14:textId="77777777" w:rsidR="00CA5D4B" w:rsidRDefault="00CA5D4B">
            <w:pPr>
              <w:pStyle w:val="TableParagraph"/>
              <w:spacing w:before="3"/>
              <w:rPr>
                <w:rFonts w:ascii="Arial" w:hAnsi="Arial" w:cs="Arial"/>
                <w:b/>
              </w:rPr>
            </w:pPr>
          </w:p>
          <w:p w14:paraId="55764522" w14:textId="77777777" w:rsidR="00CA5D4B" w:rsidRDefault="000B04DC">
            <w:pPr>
              <w:pStyle w:val="TableParagraph"/>
              <w:spacing w:line="270" w:lineRule="atLeast"/>
              <w:ind w:left="108" w:right="127"/>
              <w:rPr>
                <w:rFonts w:ascii="Arial" w:hAnsi="Arial" w:cs="Arial"/>
                <w:sz w:val="24"/>
              </w:rPr>
            </w:pPr>
            <w:r>
              <w:rPr>
                <w:rFonts w:ascii="Arial" w:hAnsi="Arial" w:cs="Arial"/>
                <w:sz w:val="24"/>
              </w:rPr>
              <w:t>The system will clear cached history of the previously</w:t>
            </w:r>
            <w:r>
              <w:rPr>
                <w:rFonts w:ascii="Arial" w:hAnsi="Arial" w:cs="Arial"/>
                <w:spacing w:val="-5"/>
                <w:sz w:val="24"/>
              </w:rPr>
              <w:t xml:space="preserve"> </w:t>
            </w:r>
            <w:r>
              <w:rPr>
                <w:rFonts w:ascii="Arial" w:hAnsi="Arial" w:cs="Arial"/>
                <w:sz w:val="24"/>
              </w:rPr>
              <w:t>signed</w:t>
            </w:r>
            <w:r>
              <w:rPr>
                <w:rFonts w:ascii="Arial" w:hAnsi="Arial" w:cs="Arial"/>
                <w:spacing w:val="-5"/>
                <w:sz w:val="24"/>
              </w:rPr>
              <w:t xml:space="preserve"> </w:t>
            </w:r>
            <w:r>
              <w:rPr>
                <w:rFonts w:ascii="Arial" w:hAnsi="Arial" w:cs="Arial"/>
                <w:sz w:val="24"/>
              </w:rPr>
              <w:t>in</w:t>
            </w:r>
            <w:r>
              <w:rPr>
                <w:rFonts w:ascii="Arial" w:hAnsi="Arial" w:cs="Arial"/>
                <w:spacing w:val="-5"/>
                <w:sz w:val="24"/>
              </w:rPr>
              <w:t xml:space="preserve"> </w:t>
            </w:r>
            <w:r>
              <w:rPr>
                <w:rFonts w:ascii="Arial" w:hAnsi="Arial" w:cs="Arial"/>
                <w:sz w:val="24"/>
              </w:rPr>
              <w:t>account</w:t>
            </w:r>
            <w:r>
              <w:rPr>
                <w:rFonts w:ascii="Arial" w:hAnsi="Arial" w:cs="Arial"/>
                <w:spacing w:val="-7"/>
                <w:sz w:val="24"/>
              </w:rPr>
              <w:t xml:space="preserve"> </w:t>
            </w:r>
            <w:r>
              <w:rPr>
                <w:rFonts w:ascii="Arial" w:hAnsi="Arial" w:cs="Arial"/>
                <w:sz w:val="24"/>
              </w:rPr>
              <w:t>and</w:t>
            </w:r>
            <w:r>
              <w:rPr>
                <w:rFonts w:ascii="Arial" w:hAnsi="Arial" w:cs="Arial"/>
                <w:spacing w:val="-5"/>
                <w:sz w:val="24"/>
              </w:rPr>
              <w:t xml:space="preserve"> </w:t>
            </w:r>
            <w:r>
              <w:rPr>
                <w:rFonts w:ascii="Arial" w:hAnsi="Arial" w:cs="Arial"/>
                <w:sz w:val="24"/>
              </w:rPr>
              <w:t>redirects</w:t>
            </w:r>
            <w:r>
              <w:rPr>
                <w:rFonts w:ascii="Arial" w:hAnsi="Arial" w:cs="Arial"/>
                <w:spacing w:val="-7"/>
                <w:sz w:val="24"/>
              </w:rPr>
              <w:t xml:space="preserve"> </w:t>
            </w:r>
            <w:r>
              <w:rPr>
                <w:rFonts w:ascii="Arial" w:hAnsi="Arial" w:cs="Arial"/>
                <w:sz w:val="24"/>
              </w:rPr>
              <w:t>to</w:t>
            </w:r>
            <w:r>
              <w:rPr>
                <w:rFonts w:ascii="Arial" w:hAnsi="Arial" w:cs="Arial"/>
                <w:spacing w:val="-7"/>
                <w:sz w:val="24"/>
              </w:rPr>
              <w:t xml:space="preserve"> </w:t>
            </w:r>
            <w:r>
              <w:rPr>
                <w:rFonts w:ascii="Arial" w:hAnsi="Arial" w:cs="Arial"/>
                <w:sz w:val="24"/>
              </w:rPr>
              <w:t>sign in screen.</w:t>
            </w:r>
          </w:p>
        </w:tc>
      </w:tr>
      <w:tr w:rsidR="00CA5D4B" w14:paraId="57AC4873" w14:textId="77777777">
        <w:trPr>
          <w:trHeight w:val="904"/>
        </w:trPr>
        <w:tc>
          <w:tcPr>
            <w:tcW w:w="8119" w:type="dxa"/>
            <w:gridSpan w:val="2"/>
            <w:tcBorders>
              <w:top w:val="single" w:sz="4" w:space="0" w:color="000000"/>
              <w:left w:val="single" w:sz="4" w:space="0" w:color="000000"/>
              <w:bottom w:val="thinThickMediumGap" w:sz="12" w:space="0" w:color="000000"/>
              <w:right w:val="single" w:sz="4" w:space="0" w:color="000000"/>
            </w:tcBorders>
          </w:tcPr>
          <w:p w14:paraId="03999AB7" w14:textId="77777777" w:rsidR="00CA5D4B" w:rsidRDefault="000B04DC">
            <w:pPr>
              <w:pStyle w:val="TableParagraph"/>
              <w:ind w:left="107"/>
              <w:rPr>
                <w:rFonts w:ascii="Arial" w:hAnsi="Arial" w:cs="Arial"/>
                <w:b/>
                <w:sz w:val="24"/>
              </w:rPr>
            </w:pPr>
            <w:r>
              <w:rPr>
                <w:rFonts w:ascii="Arial" w:hAnsi="Arial" w:cs="Arial"/>
                <w:b/>
                <w:spacing w:val="-2"/>
                <w:sz w:val="24"/>
              </w:rPr>
              <w:t>Alternate</w:t>
            </w:r>
            <w:r>
              <w:rPr>
                <w:rFonts w:ascii="Arial" w:hAnsi="Arial" w:cs="Arial"/>
                <w:b/>
                <w:spacing w:val="-1"/>
                <w:sz w:val="24"/>
              </w:rPr>
              <w:t xml:space="preserve"> </w:t>
            </w:r>
            <w:r>
              <w:rPr>
                <w:rFonts w:ascii="Arial" w:hAnsi="Arial" w:cs="Arial"/>
                <w:b/>
                <w:spacing w:val="-2"/>
                <w:sz w:val="24"/>
              </w:rPr>
              <w:t>Paths</w:t>
            </w:r>
          </w:p>
          <w:p w14:paraId="36D1036C" w14:textId="77777777" w:rsidR="00CA5D4B" w:rsidRDefault="00CA5D4B">
            <w:pPr>
              <w:pStyle w:val="TableParagraph"/>
              <w:rPr>
                <w:rFonts w:ascii="Arial" w:hAnsi="Arial" w:cs="Arial"/>
                <w:b/>
                <w:sz w:val="24"/>
              </w:rPr>
            </w:pPr>
          </w:p>
          <w:p w14:paraId="0B7D0EC5" w14:textId="77777777" w:rsidR="00CA5D4B" w:rsidRDefault="000B04DC">
            <w:pPr>
              <w:pStyle w:val="TableParagraph"/>
              <w:numPr>
                <w:ilvl w:val="0"/>
                <w:numId w:val="14"/>
              </w:numPr>
              <w:tabs>
                <w:tab w:val="left" w:pos="827"/>
              </w:tabs>
              <w:spacing w:before="1" w:line="272" w:lineRule="exact"/>
              <w:rPr>
                <w:rFonts w:ascii="Arial" w:hAnsi="Arial" w:cs="Arial"/>
                <w:sz w:val="24"/>
              </w:rPr>
            </w:pPr>
            <w:r>
              <w:rPr>
                <w:rFonts w:ascii="Arial" w:hAnsi="Arial" w:cs="Arial"/>
                <w:spacing w:val="-4"/>
                <w:sz w:val="24"/>
              </w:rPr>
              <w:t>None</w:t>
            </w:r>
          </w:p>
        </w:tc>
      </w:tr>
    </w:tbl>
    <w:p w14:paraId="0764360D" w14:textId="77777777" w:rsidR="00CA5D4B" w:rsidRDefault="00CA5D4B">
      <w:pPr>
        <w:spacing w:line="240" w:lineRule="auto"/>
        <w:rPr>
          <w:rFonts w:ascii="Arial" w:hAnsi="Arial" w:cs="Arial"/>
          <w:b/>
          <w:bCs/>
        </w:rPr>
      </w:pPr>
    </w:p>
    <w:p w14:paraId="2A7A5522" w14:textId="77777777" w:rsidR="00CA5D4B" w:rsidRDefault="00CA5D4B">
      <w:pPr>
        <w:spacing w:line="240" w:lineRule="auto"/>
        <w:rPr>
          <w:rFonts w:ascii="Arial" w:hAnsi="Arial" w:cs="Arial"/>
          <w:b/>
          <w:bCs/>
        </w:rPr>
      </w:pPr>
    </w:p>
    <w:p w14:paraId="3220CCF9" w14:textId="77777777" w:rsidR="00CA5D4B" w:rsidRDefault="000B04DC">
      <w:pPr>
        <w:jc w:val="both"/>
        <w:rPr>
          <w:rFonts w:ascii="Arial" w:hAnsi="Arial" w:cs="Arial"/>
          <w:b/>
          <w:bCs/>
        </w:rPr>
      </w:pPr>
      <w:r>
        <w:rPr>
          <w:rFonts w:ascii="Arial" w:hAnsi="Arial" w:cs="Arial"/>
          <w:b/>
          <w:bCs/>
        </w:rPr>
        <w:t>Database Design</w:t>
      </w:r>
    </w:p>
    <w:p w14:paraId="2F643B35" w14:textId="77777777" w:rsidR="00CA5D4B" w:rsidRDefault="000B04DC">
      <w:pPr>
        <w:pStyle w:val="BodyText"/>
        <w:spacing w:line="480" w:lineRule="auto"/>
        <w:ind w:right="186" w:firstLine="720"/>
        <w:jc w:val="both"/>
        <w:rPr>
          <w:rFonts w:ascii="Arial" w:hAnsi="Arial" w:cs="Arial"/>
        </w:rPr>
      </w:pPr>
      <w:r>
        <w:rPr>
          <w:rFonts w:ascii="Arial" w:hAnsi="Arial" w:cs="Arial"/>
        </w:rPr>
        <w:t>Database design involves creating a data model for the database, encompassing the essential logical and physical design decisions as well as the storage parameters necessary to formulate a comprehensive data design. definition language, which can then be used to create a database.</w:t>
      </w:r>
    </w:p>
    <w:p w14:paraId="3340366C" w14:textId="77777777" w:rsidR="00CA5D4B" w:rsidRDefault="000B04DC">
      <w:pPr>
        <w:pStyle w:val="BodyText"/>
        <w:spacing w:before="159" w:line="480" w:lineRule="auto"/>
        <w:ind w:right="174" w:firstLine="720"/>
        <w:jc w:val="both"/>
        <w:rPr>
          <w:rFonts w:ascii="Arial" w:hAnsi="Arial" w:cs="Arial"/>
        </w:rPr>
      </w:pPr>
      <w:r>
        <w:rPr>
          <w:rFonts w:ascii="Arial" w:hAnsi="Arial" w:cs="Arial"/>
        </w:rPr>
        <w:t xml:space="preserve">System design is the procedure of specifying the components, modules, interfaces, and data for a system to meet the specified requirements of the </w:t>
      </w:r>
      <w:proofErr w:type="spellStart"/>
      <w:r>
        <w:rPr>
          <w:rFonts w:ascii="Arial" w:hAnsi="Arial" w:cs="Arial"/>
        </w:rPr>
        <w:t>Bilar</w:t>
      </w:r>
      <w:proofErr w:type="spellEnd"/>
      <w:r>
        <w:rPr>
          <w:rFonts w:ascii="Arial" w:hAnsi="Arial" w:cs="Arial"/>
        </w:rPr>
        <w:t xml:space="preserve"> </w:t>
      </w:r>
      <w:r>
        <w:rPr>
          <w:rFonts w:ascii="Arial" w:hAnsi="Arial" w:cs="Arial"/>
        </w:rPr>
        <w:lastRenderedPageBreak/>
        <w:t>Search and Rescue Unit. The researchers' objective is to develop a new system tailored for office use. In order to meet the client's needs, various improvements were made to BISARU's existing infrastructure and operational processes.</w:t>
      </w:r>
      <w:r>
        <w:rPr>
          <w:rFonts w:ascii="Arial" w:hAnsi="Arial" w:cs="Arial"/>
          <w:spacing w:val="-5"/>
        </w:rPr>
        <w:t xml:space="preserve"> </w:t>
      </w:r>
    </w:p>
    <w:p w14:paraId="4174A2BA" w14:textId="77777777" w:rsidR="00CA5D4B" w:rsidRDefault="00CA5D4B">
      <w:pPr>
        <w:jc w:val="both"/>
        <w:rPr>
          <w:rFonts w:ascii="Arial" w:hAnsi="Arial" w:cs="Arial"/>
          <w:b/>
        </w:rPr>
      </w:pPr>
    </w:p>
    <w:p w14:paraId="32939D14" w14:textId="77777777" w:rsidR="00CA5D4B" w:rsidRDefault="000B04DC">
      <w:pPr>
        <w:rPr>
          <w:rFonts w:ascii="Arial" w:hAnsi="Arial" w:cs="Arial"/>
          <w:b/>
        </w:rPr>
      </w:pPr>
      <w:r>
        <w:rPr>
          <w:rFonts w:ascii="Arial" w:hAnsi="Arial" w:cs="Arial"/>
          <w:b/>
        </w:rPr>
        <w:t>Class Diagram</w:t>
      </w:r>
    </w:p>
    <w:p w14:paraId="63FDC422" w14:textId="77777777" w:rsidR="00CA5D4B" w:rsidRDefault="000B04DC">
      <w:pPr>
        <w:jc w:val="both"/>
        <w:rPr>
          <w:rFonts w:ascii="Arial" w:hAnsi="Arial" w:cs="Arial"/>
        </w:rPr>
      </w:pPr>
      <w:r>
        <w:rPr>
          <w:rFonts w:ascii="Arial" w:hAnsi="Arial" w:cs="Arial"/>
          <w:noProof/>
        </w:rPr>
        <w:drawing>
          <wp:anchor distT="0" distB="0" distL="114300" distR="114300" simplePos="0" relativeHeight="251722752" behindDoc="0" locked="0" layoutInCell="1" allowOverlap="1" wp14:anchorId="47E321AC" wp14:editId="6F8F8EEF">
            <wp:simplePos x="0" y="0"/>
            <wp:positionH relativeFrom="column">
              <wp:posOffset>1125855</wp:posOffset>
            </wp:positionH>
            <wp:positionV relativeFrom="paragraph">
              <wp:posOffset>2000885</wp:posOffset>
            </wp:positionV>
            <wp:extent cx="3181350" cy="3617595"/>
            <wp:effectExtent l="0" t="0" r="0" b="1905"/>
            <wp:wrapThrough wrapText="bothSides">
              <wp:wrapPolygon edited="0">
                <wp:start x="0" y="0"/>
                <wp:lineTo x="0" y="21498"/>
                <wp:lineTo x="21471" y="21498"/>
                <wp:lineTo x="21471" y="0"/>
                <wp:lineTo x="0" y="0"/>
              </wp:wrapPolygon>
            </wp:wrapThrough>
            <wp:docPr id="16895606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60609"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l="3174" t="1895" r="1032" b="3391"/>
                    <a:stretch>
                      <a:fillRect/>
                    </a:stretch>
                  </pic:blipFill>
                  <pic:spPr>
                    <a:xfrm>
                      <a:off x="0" y="0"/>
                      <a:ext cx="3181350" cy="3617595"/>
                    </a:xfrm>
                    <a:prstGeom prst="rect">
                      <a:avLst/>
                    </a:prstGeom>
                    <a:noFill/>
                    <a:ln>
                      <a:noFill/>
                    </a:ln>
                  </pic:spPr>
                </pic:pic>
              </a:graphicData>
            </a:graphic>
          </wp:anchor>
        </w:drawing>
      </w:r>
      <w:r>
        <w:rPr>
          <w:rFonts w:ascii="Arial" w:hAnsi="Arial" w:cs="Arial"/>
          <w:b/>
        </w:rPr>
        <w:tab/>
      </w:r>
      <w:r>
        <w:rPr>
          <w:rFonts w:ascii="Arial" w:hAnsi="Arial" w:cs="Arial"/>
        </w:rPr>
        <w:t>A class diagram in the Unified Modeling Language (UML) is a graphical representation that depicts the structure of a system. It provides an overview of the classes present in the system, their attributes, operations, and the relationships or interactions among them. It provides visual representation of the system’s structure and facilitate communication across stakeholders. Figure 8, refers to the instances depicting the most utmost processes of BERA.</w:t>
      </w:r>
    </w:p>
    <w:p w14:paraId="195A2B37" w14:textId="77777777" w:rsidR="00CA5D4B" w:rsidRDefault="000B04DC">
      <w:pPr>
        <w:rPr>
          <w:rFonts w:ascii="Arial" w:hAnsi="Arial" w:cs="Arial"/>
        </w:rPr>
      </w:pPr>
      <w:r>
        <w:rPr>
          <w:rFonts w:ascii="Arial" w:hAnsi="Arial" w:cs="Arial"/>
        </w:rPr>
        <w:t xml:space="preserve"> </w:t>
      </w:r>
    </w:p>
    <w:p w14:paraId="33388ECF" w14:textId="77777777" w:rsidR="00CA5D4B" w:rsidRDefault="00CA5D4B">
      <w:pPr>
        <w:rPr>
          <w:rFonts w:ascii="Arial" w:hAnsi="Arial" w:cs="Arial"/>
        </w:rPr>
      </w:pPr>
    </w:p>
    <w:p w14:paraId="1BCB6D06" w14:textId="77777777" w:rsidR="00CA5D4B" w:rsidRDefault="00CA5D4B">
      <w:pPr>
        <w:rPr>
          <w:rFonts w:ascii="Arial" w:hAnsi="Arial" w:cs="Arial"/>
        </w:rPr>
      </w:pPr>
    </w:p>
    <w:p w14:paraId="66224024" w14:textId="77777777" w:rsidR="00CA5D4B" w:rsidRDefault="00CA5D4B">
      <w:pPr>
        <w:rPr>
          <w:rFonts w:ascii="Arial" w:hAnsi="Arial" w:cs="Arial"/>
        </w:rPr>
      </w:pPr>
    </w:p>
    <w:p w14:paraId="4B03916D" w14:textId="77777777" w:rsidR="00CA5D4B" w:rsidRDefault="00CA5D4B">
      <w:pPr>
        <w:rPr>
          <w:rFonts w:ascii="Arial" w:hAnsi="Arial" w:cs="Arial"/>
          <w:b/>
        </w:rPr>
      </w:pPr>
    </w:p>
    <w:p w14:paraId="62EECF19" w14:textId="77777777" w:rsidR="00CA5D4B" w:rsidRDefault="00CA5D4B">
      <w:pPr>
        <w:rPr>
          <w:rFonts w:ascii="Arial" w:hAnsi="Arial" w:cs="Arial"/>
          <w:b/>
          <w:bCs/>
        </w:rPr>
      </w:pPr>
    </w:p>
    <w:p w14:paraId="7E8BDD60" w14:textId="77777777" w:rsidR="00CA5D4B" w:rsidRDefault="00CA5D4B">
      <w:pPr>
        <w:rPr>
          <w:rFonts w:ascii="Arial" w:hAnsi="Arial" w:cs="Arial"/>
          <w:b/>
          <w:bCs/>
        </w:rPr>
      </w:pPr>
    </w:p>
    <w:p w14:paraId="56B8B046" w14:textId="77777777" w:rsidR="00CA5D4B" w:rsidRDefault="00CA5D4B">
      <w:pPr>
        <w:rPr>
          <w:rFonts w:ascii="Arial" w:hAnsi="Arial" w:cs="Arial"/>
          <w:b/>
          <w:bCs/>
        </w:rPr>
      </w:pPr>
    </w:p>
    <w:p w14:paraId="064F45C6" w14:textId="77777777" w:rsidR="00CA5D4B" w:rsidRDefault="00CA5D4B">
      <w:pPr>
        <w:rPr>
          <w:rFonts w:ascii="Arial" w:hAnsi="Arial" w:cs="Arial"/>
          <w:b/>
          <w:bCs/>
        </w:rPr>
      </w:pPr>
    </w:p>
    <w:p w14:paraId="2A347654" w14:textId="77777777" w:rsidR="00CA5D4B" w:rsidRDefault="00CA5D4B">
      <w:pPr>
        <w:rPr>
          <w:rFonts w:ascii="Arial" w:hAnsi="Arial" w:cs="Arial"/>
          <w:b/>
          <w:bCs/>
        </w:rPr>
      </w:pPr>
    </w:p>
    <w:p w14:paraId="39AC2D3D" w14:textId="77777777" w:rsidR="00CA5D4B" w:rsidRDefault="000B04DC">
      <w:pPr>
        <w:spacing w:line="360" w:lineRule="auto"/>
        <w:jc w:val="center"/>
        <w:rPr>
          <w:rFonts w:ascii="Arial" w:hAnsi="Arial" w:cs="Arial"/>
          <w:b/>
          <w:bCs/>
        </w:rPr>
      </w:pPr>
      <w:r>
        <w:rPr>
          <w:rFonts w:ascii="Arial" w:hAnsi="Arial" w:cs="Arial"/>
          <w:b/>
          <w:bCs/>
        </w:rPr>
        <w:t>Figure 8. Class Diagram of the BERA</w:t>
      </w:r>
    </w:p>
    <w:p w14:paraId="1D5043E5" w14:textId="29DB4189" w:rsidR="00CA5D4B" w:rsidRDefault="00CA5D4B">
      <w:pPr>
        <w:jc w:val="center"/>
        <w:rPr>
          <w:rFonts w:ascii="Arial" w:hAnsi="Arial" w:cs="Arial"/>
          <w:b/>
          <w:bCs/>
        </w:rPr>
      </w:pPr>
    </w:p>
    <w:p w14:paraId="5B6DE86E" w14:textId="77777777" w:rsidR="000B04DC" w:rsidRDefault="000B04DC">
      <w:pPr>
        <w:jc w:val="center"/>
        <w:rPr>
          <w:rFonts w:ascii="Arial" w:hAnsi="Arial" w:cs="Arial"/>
          <w:b/>
          <w:bCs/>
        </w:rPr>
      </w:pPr>
    </w:p>
    <w:p w14:paraId="2B496DA7" w14:textId="77777777" w:rsidR="00CA5D4B" w:rsidRDefault="000B04DC">
      <w:pPr>
        <w:rPr>
          <w:rFonts w:ascii="Arial" w:hAnsi="Arial" w:cs="Arial"/>
          <w:b/>
          <w:bCs/>
        </w:rPr>
      </w:pPr>
      <w:r>
        <w:rPr>
          <w:rFonts w:ascii="Arial" w:hAnsi="Arial" w:cs="Arial"/>
          <w:b/>
          <w:bCs/>
        </w:rPr>
        <w:lastRenderedPageBreak/>
        <w:t xml:space="preserve">Data Structure </w:t>
      </w:r>
    </w:p>
    <w:p w14:paraId="3B0061C1" w14:textId="77777777" w:rsidR="00CA5D4B" w:rsidRDefault="000B04DC">
      <w:pPr>
        <w:jc w:val="both"/>
        <w:rPr>
          <w:rFonts w:ascii="Arial" w:hAnsi="Arial" w:cs="Arial"/>
        </w:rPr>
      </w:pPr>
      <w:r>
        <w:rPr>
          <w:rFonts w:ascii="Arial" w:hAnsi="Arial" w:cs="Arial"/>
          <w:b/>
          <w:bCs/>
        </w:rPr>
        <w:tab/>
      </w:r>
      <w:r>
        <w:rPr>
          <w:rFonts w:ascii="Arial" w:hAnsi="Arial" w:cs="Arial"/>
        </w:rPr>
        <w:t>The following tables below were the database tables that were used in storing the information that was inputted in the system together with a collection of requirements that facilitate searching, sorting, and similar activities. It is a particular way of organizing data on a computer so that it can be used effectively. Table 10 shows the data structure for user account credential.</w:t>
      </w:r>
      <w:r>
        <w:rPr>
          <w:rFonts w:ascii="Arial" w:hAnsi="Arial" w:cs="Arial"/>
        </w:rPr>
        <w:tab/>
      </w:r>
    </w:p>
    <w:p w14:paraId="18B30AE6" w14:textId="77777777" w:rsidR="00CA5D4B" w:rsidRDefault="000B04DC">
      <w:pPr>
        <w:jc w:val="center"/>
        <w:rPr>
          <w:rFonts w:ascii="Arial" w:hAnsi="Arial" w:cs="Arial"/>
          <w:b/>
          <w:bCs/>
        </w:rPr>
      </w:pPr>
      <w:r>
        <w:rPr>
          <w:rFonts w:ascii="Arial" w:hAnsi="Arial" w:cs="Arial"/>
          <w:b/>
          <w:bCs/>
        </w:rPr>
        <w:t>Table 10. User Account Credential</w:t>
      </w:r>
    </w:p>
    <w:p w14:paraId="27B5CE9B" w14:textId="77777777" w:rsidR="00CA5D4B" w:rsidRDefault="000B04DC">
      <w:pPr>
        <w:jc w:val="center"/>
        <w:rPr>
          <w:rFonts w:ascii="Arial" w:hAnsi="Arial" w:cs="Arial"/>
        </w:rPr>
      </w:pPr>
      <w:r>
        <w:rPr>
          <w:rFonts w:ascii="Arial" w:hAnsi="Arial" w:cs="Arial"/>
        </w:rPr>
        <w:t>User Account Credential</w:t>
      </w:r>
    </w:p>
    <w:tbl>
      <w:tblPr>
        <w:tblStyle w:val="TableGrid"/>
        <w:tblpPr w:leftFromText="180" w:rightFromText="180" w:vertAnchor="text" w:horzAnchor="page" w:tblpXSpec="center" w:tblpY="143"/>
        <w:tblOverlap w:val="never"/>
        <w:tblW w:w="8258" w:type="dxa"/>
        <w:jc w:val="center"/>
        <w:tblLook w:val="04A0" w:firstRow="1" w:lastRow="0" w:firstColumn="1" w:lastColumn="0" w:noHBand="0" w:noVBand="1"/>
      </w:tblPr>
      <w:tblGrid>
        <w:gridCol w:w="1289"/>
        <w:gridCol w:w="2022"/>
        <w:gridCol w:w="1461"/>
        <w:gridCol w:w="3486"/>
      </w:tblGrid>
      <w:tr w:rsidR="00CA5D4B" w14:paraId="77102271" w14:textId="77777777">
        <w:trPr>
          <w:trHeight w:val="530"/>
          <w:jc w:val="center"/>
        </w:trPr>
        <w:tc>
          <w:tcPr>
            <w:tcW w:w="1294" w:type="dxa"/>
            <w:tcBorders>
              <w:top w:val="thinThickMediumGap" w:sz="24" w:space="0" w:color="auto"/>
              <w:bottom w:val="thickThinMediumGap" w:sz="24" w:space="0" w:color="auto"/>
            </w:tcBorders>
            <w:vAlign w:val="center"/>
          </w:tcPr>
          <w:p w14:paraId="04C3DADE" w14:textId="77777777" w:rsidR="00CA5D4B" w:rsidRDefault="000B04DC">
            <w:pPr>
              <w:pStyle w:val="ThesisParagraph"/>
              <w:spacing w:line="360" w:lineRule="auto"/>
              <w:ind w:left="0" w:firstLine="0"/>
              <w:jc w:val="center"/>
              <w:rPr>
                <w:b/>
                <w:bCs/>
              </w:rPr>
            </w:pPr>
            <w:r>
              <w:rPr>
                <w:b/>
                <w:bCs/>
              </w:rPr>
              <w:t>Field No.</w:t>
            </w:r>
          </w:p>
        </w:tc>
        <w:tc>
          <w:tcPr>
            <w:tcW w:w="2024" w:type="dxa"/>
            <w:tcBorders>
              <w:top w:val="thinThickMediumGap" w:sz="24" w:space="0" w:color="auto"/>
              <w:bottom w:val="thickThinMediumGap" w:sz="24" w:space="0" w:color="auto"/>
            </w:tcBorders>
            <w:vAlign w:val="center"/>
          </w:tcPr>
          <w:p w14:paraId="68B01FDB" w14:textId="77777777" w:rsidR="00CA5D4B" w:rsidRDefault="000B04DC">
            <w:pPr>
              <w:pStyle w:val="ThesisParagraph"/>
              <w:spacing w:line="360" w:lineRule="auto"/>
              <w:ind w:left="0" w:firstLine="0"/>
              <w:jc w:val="center"/>
              <w:rPr>
                <w:b/>
                <w:bCs/>
              </w:rPr>
            </w:pPr>
            <w:r>
              <w:rPr>
                <w:b/>
                <w:bCs/>
              </w:rPr>
              <w:t>Field Name</w:t>
            </w:r>
          </w:p>
        </w:tc>
        <w:tc>
          <w:tcPr>
            <w:tcW w:w="1436" w:type="dxa"/>
            <w:tcBorders>
              <w:top w:val="thinThickMediumGap" w:sz="24" w:space="0" w:color="auto"/>
              <w:bottom w:val="thickThinMediumGap" w:sz="24" w:space="0" w:color="auto"/>
            </w:tcBorders>
            <w:vAlign w:val="center"/>
          </w:tcPr>
          <w:p w14:paraId="47C31104" w14:textId="77777777" w:rsidR="00CA5D4B" w:rsidRDefault="000B04DC">
            <w:pPr>
              <w:pStyle w:val="ThesisParagraph"/>
              <w:spacing w:line="360" w:lineRule="auto"/>
              <w:ind w:left="0" w:firstLine="0"/>
              <w:jc w:val="center"/>
              <w:rPr>
                <w:b/>
                <w:bCs/>
              </w:rPr>
            </w:pPr>
            <w:r>
              <w:rPr>
                <w:b/>
                <w:bCs/>
              </w:rPr>
              <w:t>Type</w:t>
            </w:r>
          </w:p>
        </w:tc>
        <w:tc>
          <w:tcPr>
            <w:tcW w:w="3504" w:type="dxa"/>
            <w:tcBorders>
              <w:top w:val="thinThickMediumGap" w:sz="24" w:space="0" w:color="auto"/>
              <w:bottom w:val="thickThinMediumGap" w:sz="24" w:space="0" w:color="auto"/>
            </w:tcBorders>
            <w:vAlign w:val="center"/>
          </w:tcPr>
          <w:p w14:paraId="217094FB" w14:textId="77777777" w:rsidR="00CA5D4B" w:rsidRDefault="000B04DC">
            <w:pPr>
              <w:pStyle w:val="ThesisParagraph"/>
              <w:spacing w:line="360" w:lineRule="auto"/>
              <w:ind w:left="0" w:firstLine="0"/>
              <w:jc w:val="center"/>
              <w:rPr>
                <w:b/>
                <w:bCs/>
              </w:rPr>
            </w:pPr>
            <w:r>
              <w:rPr>
                <w:b/>
                <w:bCs/>
              </w:rPr>
              <w:t>Description</w:t>
            </w:r>
          </w:p>
        </w:tc>
      </w:tr>
      <w:tr w:rsidR="00CA5D4B" w14:paraId="6A61E8A6" w14:textId="77777777">
        <w:trPr>
          <w:trHeight w:val="530"/>
          <w:jc w:val="center"/>
        </w:trPr>
        <w:tc>
          <w:tcPr>
            <w:tcW w:w="1294" w:type="dxa"/>
            <w:tcBorders>
              <w:top w:val="thickThinMediumGap" w:sz="24" w:space="0" w:color="auto"/>
            </w:tcBorders>
          </w:tcPr>
          <w:p w14:paraId="41065145" w14:textId="77777777" w:rsidR="00CA5D4B" w:rsidRDefault="000B04DC">
            <w:pPr>
              <w:pStyle w:val="ThesisParagraph"/>
              <w:spacing w:line="360" w:lineRule="auto"/>
              <w:ind w:left="0" w:firstLine="0"/>
              <w:jc w:val="center"/>
            </w:pPr>
            <w:r>
              <w:t>1</w:t>
            </w:r>
          </w:p>
        </w:tc>
        <w:tc>
          <w:tcPr>
            <w:tcW w:w="2024" w:type="dxa"/>
            <w:tcBorders>
              <w:top w:val="thickThinMediumGap" w:sz="24" w:space="0" w:color="auto"/>
            </w:tcBorders>
          </w:tcPr>
          <w:p w14:paraId="2A68A699" w14:textId="77777777" w:rsidR="00CA5D4B" w:rsidRDefault="000B04DC">
            <w:pPr>
              <w:pStyle w:val="ThesisParagraph"/>
              <w:spacing w:line="360" w:lineRule="auto"/>
              <w:ind w:left="0" w:firstLine="0"/>
              <w:jc w:val="center"/>
            </w:pPr>
            <w:proofErr w:type="spellStart"/>
            <w:r>
              <w:t>uid</w:t>
            </w:r>
            <w:proofErr w:type="spellEnd"/>
          </w:p>
        </w:tc>
        <w:tc>
          <w:tcPr>
            <w:tcW w:w="1436" w:type="dxa"/>
            <w:tcBorders>
              <w:top w:val="thickThinMediumGap" w:sz="24" w:space="0" w:color="auto"/>
            </w:tcBorders>
          </w:tcPr>
          <w:p w14:paraId="0BCC0FF4" w14:textId="77777777" w:rsidR="00CA5D4B" w:rsidRDefault="000B04DC">
            <w:pPr>
              <w:pStyle w:val="ThesisParagraph"/>
              <w:spacing w:line="360" w:lineRule="auto"/>
              <w:ind w:left="0" w:firstLine="0"/>
              <w:jc w:val="center"/>
            </w:pPr>
            <w:r>
              <w:t>String</w:t>
            </w:r>
          </w:p>
        </w:tc>
        <w:tc>
          <w:tcPr>
            <w:tcW w:w="3504" w:type="dxa"/>
            <w:tcBorders>
              <w:top w:val="thickThinMediumGap" w:sz="24" w:space="0" w:color="auto"/>
            </w:tcBorders>
          </w:tcPr>
          <w:p w14:paraId="2E8CCB59" w14:textId="77777777" w:rsidR="00CA5D4B" w:rsidRDefault="000B04DC">
            <w:pPr>
              <w:pStyle w:val="ThesisParagraph"/>
              <w:spacing w:line="360" w:lineRule="auto"/>
              <w:ind w:left="0" w:firstLine="0"/>
              <w:jc w:val="center"/>
            </w:pPr>
            <w:r>
              <w:t>User Id</w:t>
            </w:r>
          </w:p>
        </w:tc>
      </w:tr>
      <w:tr w:rsidR="00CA5D4B" w14:paraId="66D4D3D2" w14:textId="77777777">
        <w:trPr>
          <w:trHeight w:val="422"/>
          <w:jc w:val="center"/>
        </w:trPr>
        <w:tc>
          <w:tcPr>
            <w:tcW w:w="1294" w:type="dxa"/>
          </w:tcPr>
          <w:p w14:paraId="492727E8" w14:textId="77777777" w:rsidR="00CA5D4B" w:rsidRDefault="000B04DC">
            <w:pPr>
              <w:pStyle w:val="ThesisParagraph"/>
              <w:spacing w:line="360" w:lineRule="auto"/>
              <w:ind w:left="0" w:firstLine="0"/>
              <w:jc w:val="center"/>
            </w:pPr>
            <w:r>
              <w:t>2</w:t>
            </w:r>
          </w:p>
        </w:tc>
        <w:tc>
          <w:tcPr>
            <w:tcW w:w="2024" w:type="dxa"/>
          </w:tcPr>
          <w:p w14:paraId="7E32D5EE" w14:textId="77777777" w:rsidR="00CA5D4B" w:rsidRDefault="000B04DC">
            <w:pPr>
              <w:pStyle w:val="ThesisParagraph"/>
              <w:spacing w:line="360" w:lineRule="auto"/>
              <w:ind w:left="0" w:firstLine="0"/>
              <w:jc w:val="center"/>
            </w:pPr>
            <w:r>
              <w:t>email</w:t>
            </w:r>
          </w:p>
        </w:tc>
        <w:tc>
          <w:tcPr>
            <w:tcW w:w="1436" w:type="dxa"/>
          </w:tcPr>
          <w:p w14:paraId="7F4605D1" w14:textId="77777777" w:rsidR="00CA5D4B" w:rsidRDefault="000B04DC">
            <w:pPr>
              <w:pStyle w:val="ThesisParagraph"/>
              <w:spacing w:line="360" w:lineRule="auto"/>
              <w:ind w:left="0" w:firstLine="0"/>
              <w:jc w:val="center"/>
            </w:pPr>
            <w:r>
              <w:t>String</w:t>
            </w:r>
          </w:p>
        </w:tc>
        <w:tc>
          <w:tcPr>
            <w:tcW w:w="3504" w:type="dxa"/>
          </w:tcPr>
          <w:p w14:paraId="3C5A1498" w14:textId="77777777" w:rsidR="00CA5D4B" w:rsidRDefault="000B04DC">
            <w:pPr>
              <w:pStyle w:val="ThesisParagraph"/>
              <w:spacing w:line="360" w:lineRule="auto"/>
              <w:ind w:left="0" w:firstLine="0"/>
              <w:jc w:val="center"/>
            </w:pPr>
            <w:r>
              <w:t>Email</w:t>
            </w:r>
          </w:p>
        </w:tc>
      </w:tr>
      <w:tr w:rsidR="00CA5D4B" w14:paraId="5BFCEB69" w14:textId="77777777">
        <w:trPr>
          <w:trHeight w:val="422"/>
          <w:jc w:val="center"/>
        </w:trPr>
        <w:tc>
          <w:tcPr>
            <w:tcW w:w="1294" w:type="dxa"/>
          </w:tcPr>
          <w:p w14:paraId="0DCF1FDF" w14:textId="77777777" w:rsidR="00CA5D4B" w:rsidRDefault="000B04DC">
            <w:pPr>
              <w:pStyle w:val="ThesisParagraph"/>
              <w:spacing w:line="360" w:lineRule="auto"/>
              <w:ind w:left="0" w:firstLine="0"/>
              <w:jc w:val="center"/>
            </w:pPr>
            <w:r>
              <w:t>3</w:t>
            </w:r>
          </w:p>
        </w:tc>
        <w:tc>
          <w:tcPr>
            <w:tcW w:w="2024" w:type="dxa"/>
          </w:tcPr>
          <w:p w14:paraId="5E0655CC" w14:textId="77777777" w:rsidR="00CA5D4B" w:rsidRDefault="000B04DC">
            <w:pPr>
              <w:pStyle w:val="ThesisParagraph"/>
              <w:spacing w:line="360" w:lineRule="auto"/>
              <w:ind w:left="0" w:firstLine="0"/>
              <w:jc w:val="center"/>
            </w:pPr>
            <w:r>
              <w:t>password</w:t>
            </w:r>
          </w:p>
        </w:tc>
        <w:tc>
          <w:tcPr>
            <w:tcW w:w="1436" w:type="dxa"/>
          </w:tcPr>
          <w:p w14:paraId="34165E42" w14:textId="77777777" w:rsidR="00CA5D4B" w:rsidRDefault="000B04DC">
            <w:pPr>
              <w:pStyle w:val="ThesisParagraph"/>
              <w:spacing w:line="360" w:lineRule="auto"/>
              <w:ind w:left="0" w:firstLine="0"/>
              <w:jc w:val="center"/>
            </w:pPr>
            <w:r>
              <w:t>Hash</w:t>
            </w:r>
          </w:p>
        </w:tc>
        <w:tc>
          <w:tcPr>
            <w:tcW w:w="3504" w:type="dxa"/>
          </w:tcPr>
          <w:p w14:paraId="592ADA13" w14:textId="77777777" w:rsidR="00CA5D4B" w:rsidRDefault="000B04DC">
            <w:pPr>
              <w:pStyle w:val="ThesisParagraph"/>
              <w:spacing w:line="360" w:lineRule="auto"/>
              <w:ind w:left="0" w:firstLine="0"/>
              <w:jc w:val="center"/>
            </w:pPr>
            <w:r>
              <w:t>password</w:t>
            </w:r>
          </w:p>
        </w:tc>
      </w:tr>
      <w:tr w:rsidR="00CA5D4B" w14:paraId="212B6373" w14:textId="77777777">
        <w:trPr>
          <w:trHeight w:val="422"/>
          <w:jc w:val="center"/>
        </w:trPr>
        <w:tc>
          <w:tcPr>
            <w:tcW w:w="1294" w:type="dxa"/>
          </w:tcPr>
          <w:p w14:paraId="10DFF330" w14:textId="77777777" w:rsidR="00CA5D4B" w:rsidRDefault="000B04DC">
            <w:pPr>
              <w:pStyle w:val="ThesisParagraph"/>
              <w:spacing w:line="360" w:lineRule="auto"/>
              <w:ind w:left="0" w:firstLine="0"/>
              <w:jc w:val="center"/>
            </w:pPr>
            <w:r>
              <w:t>4</w:t>
            </w:r>
          </w:p>
        </w:tc>
        <w:tc>
          <w:tcPr>
            <w:tcW w:w="2024" w:type="dxa"/>
          </w:tcPr>
          <w:p w14:paraId="7A813C52" w14:textId="77777777" w:rsidR="00CA5D4B" w:rsidRDefault="000B04DC">
            <w:pPr>
              <w:pStyle w:val="ThesisParagraph"/>
              <w:spacing w:line="360" w:lineRule="auto"/>
              <w:ind w:left="0" w:firstLine="0"/>
              <w:jc w:val="center"/>
            </w:pPr>
            <w:r>
              <w:t>phone number</w:t>
            </w:r>
          </w:p>
        </w:tc>
        <w:tc>
          <w:tcPr>
            <w:tcW w:w="1436" w:type="dxa"/>
          </w:tcPr>
          <w:p w14:paraId="4AF4055B" w14:textId="77777777" w:rsidR="00CA5D4B" w:rsidRDefault="000B04DC">
            <w:pPr>
              <w:pStyle w:val="ThesisParagraph"/>
              <w:spacing w:line="360" w:lineRule="auto"/>
              <w:ind w:left="0" w:firstLine="0"/>
              <w:jc w:val="center"/>
            </w:pPr>
            <w:r>
              <w:t>Int</w:t>
            </w:r>
          </w:p>
        </w:tc>
        <w:tc>
          <w:tcPr>
            <w:tcW w:w="3504" w:type="dxa"/>
          </w:tcPr>
          <w:p w14:paraId="0E7E5FBC" w14:textId="77777777" w:rsidR="00CA5D4B" w:rsidRDefault="000B04DC">
            <w:pPr>
              <w:pStyle w:val="ThesisParagraph"/>
              <w:spacing w:line="360" w:lineRule="auto"/>
              <w:ind w:left="0" w:firstLine="0"/>
              <w:jc w:val="center"/>
            </w:pPr>
            <w:r>
              <w:t>phone</w:t>
            </w:r>
          </w:p>
        </w:tc>
      </w:tr>
      <w:tr w:rsidR="00CA5D4B" w14:paraId="633C2877" w14:textId="77777777">
        <w:trPr>
          <w:trHeight w:val="422"/>
          <w:jc w:val="center"/>
        </w:trPr>
        <w:tc>
          <w:tcPr>
            <w:tcW w:w="1294" w:type="dxa"/>
          </w:tcPr>
          <w:p w14:paraId="1892F671" w14:textId="77777777" w:rsidR="00CA5D4B" w:rsidRDefault="00CA5D4B">
            <w:pPr>
              <w:pStyle w:val="ThesisParagraph"/>
              <w:spacing w:line="360" w:lineRule="auto"/>
              <w:ind w:left="0" w:firstLine="0"/>
              <w:jc w:val="center"/>
            </w:pPr>
          </w:p>
        </w:tc>
        <w:tc>
          <w:tcPr>
            <w:tcW w:w="2024" w:type="dxa"/>
          </w:tcPr>
          <w:p w14:paraId="59050159" w14:textId="77777777" w:rsidR="00CA5D4B" w:rsidRDefault="000B04DC">
            <w:pPr>
              <w:pStyle w:val="ThesisParagraph"/>
              <w:spacing w:line="360" w:lineRule="auto"/>
              <w:ind w:left="0" w:firstLine="0"/>
              <w:jc w:val="center"/>
            </w:pPr>
            <w:r>
              <w:t>concerns</w:t>
            </w:r>
          </w:p>
        </w:tc>
        <w:tc>
          <w:tcPr>
            <w:tcW w:w="1436" w:type="dxa"/>
          </w:tcPr>
          <w:p w14:paraId="3011AB4B" w14:textId="77777777" w:rsidR="00CA5D4B" w:rsidRDefault="000B04DC">
            <w:pPr>
              <w:pStyle w:val="ThesisParagraph"/>
              <w:spacing w:line="360" w:lineRule="auto"/>
              <w:ind w:left="0" w:firstLine="0"/>
              <w:jc w:val="center"/>
            </w:pPr>
            <w:r>
              <w:t>String</w:t>
            </w:r>
          </w:p>
        </w:tc>
        <w:tc>
          <w:tcPr>
            <w:tcW w:w="3504" w:type="dxa"/>
          </w:tcPr>
          <w:p w14:paraId="30E52EAB" w14:textId="77777777" w:rsidR="00CA5D4B" w:rsidRDefault="000B04DC">
            <w:pPr>
              <w:pStyle w:val="ThesisParagraph"/>
              <w:spacing w:line="360" w:lineRule="auto"/>
              <w:ind w:left="0" w:firstLine="0"/>
              <w:jc w:val="center"/>
            </w:pPr>
            <w:r>
              <w:t>concern</w:t>
            </w:r>
          </w:p>
        </w:tc>
      </w:tr>
      <w:tr w:rsidR="00CA5D4B" w14:paraId="368EE11B" w14:textId="77777777">
        <w:trPr>
          <w:trHeight w:val="422"/>
          <w:jc w:val="center"/>
        </w:trPr>
        <w:tc>
          <w:tcPr>
            <w:tcW w:w="1294" w:type="dxa"/>
          </w:tcPr>
          <w:p w14:paraId="15E94EF9" w14:textId="77777777" w:rsidR="00CA5D4B" w:rsidRDefault="00CA5D4B">
            <w:pPr>
              <w:pStyle w:val="ThesisParagraph"/>
              <w:spacing w:line="360" w:lineRule="auto"/>
              <w:ind w:left="0" w:firstLine="0"/>
              <w:jc w:val="center"/>
            </w:pPr>
          </w:p>
        </w:tc>
        <w:tc>
          <w:tcPr>
            <w:tcW w:w="2024" w:type="dxa"/>
          </w:tcPr>
          <w:p w14:paraId="328775F5" w14:textId="77777777" w:rsidR="00CA5D4B" w:rsidRDefault="000B04DC">
            <w:pPr>
              <w:pStyle w:val="ThesisParagraph"/>
              <w:spacing w:line="360" w:lineRule="auto"/>
              <w:ind w:left="0" w:firstLine="0"/>
              <w:jc w:val="center"/>
            </w:pPr>
            <w:proofErr w:type="spellStart"/>
            <w:r>
              <w:t>fcmToken</w:t>
            </w:r>
            <w:proofErr w:type="spellEnd"/>
          </w:p>
        </w:tc>
        <w:tc>
          <w:tcPr>
            <w:tcW w:w="1436" w:type="dxa"/>
          </w:tcPr>
          <w:p w14:paraId="11C50722" w14:textId="77777777" w:rsidR="00CA5D4B" w:rsidRDefault="000B04DC">
            <w:pPr>
              <w:pStyle w:val="ThesisParagraph"/>
              <w:spacing w:line="360" w:lineRule="auto"/>
              <w:ind w:left="0" w:firstLine="0"/>
              <w:jc w:val="center"/>
            </w:pPr>
            <w:r>
              <w:t>String</w:t>
            </w:r>
          </w:p>
        </w:tc>
        <w:tc>
          <w:tcPr>
            <w:tcW w:w="3504" w:type="dxa"/>
          </w:tcPr>
          <w:p w14:paraId="4EAF4FA2" w14:textId="77777777" w:rsidR="00CA5D4B" w:rsidRDefault="000B04DC">
            <w:pPr>
              <w:pStyle w:val="ThesisParagraph"/>
              <w:spacing w:line="360" w:lineRule="auto"/>
              <w:ind w:left="0" w:firstLine="0"/>
              <w:jc w:val="center"/>
            </w:pPr>
            <w:r>
              <w:t>Firebase token</w:t>
            </w:r>
          </w:p>
        </w:tc>
      </w:tr>
      <w:tr w:rsidR="00CA5D4B" w14:paraId="35DAB41F" w14:textId="77777777">
        <w:trPr>
          <w:trHeight w:val="422"/>
          <w:jc w:val="center"/>
        </w:trPr>
        <w:tc>
          <w:tcPr>
            <w:tcW w:w="1294" w:type="dxa"/>
          </w:tcPr>
          <w:p w14:paraId="225E87D3" w14:textId="77777777" w:rsidR="00CA5D4B" w:rsidRDefault="00CA5D4B">
            <w:pPr>
              <w:pStyle w:val="ThesisParagraph"/>
              <w:spacing w:line="360" w:lineRule="auto"/>
              <w:ind w:left="0" w:firstLine="0"/>
              <w:jc w:val="center"/>
            </w:pPr>
          </w:p>
        </w:tc>
        <w:tc>
          <w:tcPr>
            <w:tcW w:w="2024" w:type="dxa"/>
          </w:tcPr>
          <w:p w14:paraId="1F8D7A47" w14:textId="77777777" w:rsidR="00CA5D4B" w:rsidRDefault="000B04DC">
            <w:pPr>
              <w:pStyle w:val="ThesisParagraph"/>
              <w:spacing w:line="360" w:lineRule="auto"/>
              <w:ind w:left="0" w:firstLine="0"/>
              <w:jc w:val="center"/>
            </w:pPr>
            <w:r>
              <w:t>image</w:t>
            </w:r>
          </w:p>
        </w:tc>
        <w:tc>
          <w:tcPr>
            <w:tcW w:w="1436" w:type="dxa"/>
          </w:tcPr>
          <w:p w14:paraId="1198BA5B" w14:textId="77777777" w:rsidR="00CA5D4B" w:rsidRDefault="000B04DC">
            <w:pPr>
              <w:pStyle w:val="ThesisParagraph"/>
              <w:spacing w:line="360" w:lineRule="auto"/>
              <w:ind w:left="0" w:firstLine="0"/>
              <w:jc w:val="center"/>
            </w:pPr>
            <w:r>
              <w:t>Image</w:t>
            </w:r>
          </w:p>
        </w:tc>
        <w:tc>
          <w:tcPr>
            <w:tcW w:w="3504" w:type="dxa"/>
          </w:tcPr>
          <w:p w14:paraId="2B31F041" w14:textId="77777777" w:rsidR="00CA5D4B" w:rsidRDefault="000B04DC">
            <w:pPr>
              <w:pStyle w:val="ThesisParagraph"/>
              <w:spacing w:line="360" w:lineRule="auto"/>
              <w:ind w:left="0" w:firstLine="0"/>
              <w:jc w:val="center"/>
            </w:pPr>
            <w:r>
              <w:t>profile</w:t>
            </w:r>
          </w:p>
        </w:tc>
      </w:tr>
      <w:tr w:rsidR="00CA5D4B" w14:paraId="71285D88" w14:textId="77777777">
        <w:trPr>
          <w:trHeight w:val="422"/>
          <w:jc w:val="center"/>
        </w:trPr>
        <w:tc>
          <w:tcPr>
            <w:tcW w:w="1294" w:type="dxa"/>
          </w:tcPr>
          <w:p w14:paraId="223CE02E" w14:textId="77777777" w:rsidR="00CA5D4B" w:rsidRDefault="00CA5D4B">
            <w:pPr>
              <w:pStyle w:val="ThesisParagraph"/>
              <w:spacing w:line="360" w:lineRule="auto"/>
              <w:ind w:left="0" w:firstLine="0"/>
              <w:jc w:val="center"/>
            </w:pPr>
          </w:p>
        </w:tc>
        <w:tc>
          <w:tcPr>
            <w:tcW w:w="2024" w:type="dxa"/>
          </w:tcPr>
          <w:p w14:paraId="1471132A" w14:textId="77777777" w:rsidR="00CA5D4B" w:rsidRDefault="000B04DC">
            <w:pPr>
              <w:pStyle w:val="ThesisParagraph"/>
              <w:spacing w:line="360" w:lineRule="auto"/>
              <w:ind w:left="0" w:firstLine="0"/>
              <w:jc w:val="center"/>
            </w:pPr>
            <w:r>
              <w:t>latitude</w:t>
            </w:r>
          </w:p>
        </w:tc>
        <w:tc>
          <w:tcPr>
            <w:tcW w:w="1436" w:type="dxa"/>
          </w:tcPr>
          <w:p w14:paraId="50F8EC8D" w14:textId="77777777" w:rsidR="00CA5D4B" w:rsidRDefault="000B04DC">
            <w:pPr>
              <w:pStyle w:val="ThesisParagraph"/>
              <w:spacing w:line="360" w:lineRule="auto"/>
              <w:ind w:left="0" w:firstLine="0"/>
              <w:jc w:val="center"/>
            </w:pPr>
            <w:r>
              <w:t>Int</w:t>
            </w:r>
          </w:p>
        </w:tc>
        <w:tc>
          <w:tcPr>
            <w:tcW w:w="3504" w:type="dxa"/>
          </w:tcPr>
          <w:p w14:paraId="7897C332" w14:textId="77777777" w:rsidR="00CA5D4B" w:rsidRDefault="000B04DC">
            <w:pPr>
              <w:pStyle w:val="ThesisParagraph"/>
              <w:spacing w:line="360" w:lineRule="auto"/>
              <w:ind w:left="0" w:firstLine="0"/>
              <w:jc w:val="center"/>
            </w:pPr>
            <w:r>
              <w:t>latitude</w:t>
            </w:r>
          </w:p>
        </w:tc>
      </w:tr>
      <w:tr w:rsidR="00CA5D4B" w14:paraId="792491C5" w14:textId="77777777">
        <w:trPr>
          <w:trHeight w:val="422"/>
          <w:jc w:val="center"/>
        </w:trPr>
        <w:tc>
          <w:tcPr>
            <w:tcW w:w="1294" w:type="dxa"/>
          </w:tcPr>
          <w:p w14:paraId="34991ABA" w14:textId="77777777" w:rsidR="00CA5D4B" w:rsidRDefault="00CA5D4B">
            <w:pPr>
              <w:pStyle w:val="ThesisParagraph"/>
              <w:spacing w:line="360" w:lineRule="auto"/>
              <w:ind w:left="0" w:firstLine="0"/>
              <w:jc w:val="center"/>
            </w:pPr>
          </w:p>
        </w:tc>
        <w:tc>
          <w:tcPr>
            <w:tcW w:w="2024" w:type="dxa"/>
          </w:tcPr>
          <w:p w14:paraId="70A30FD5" w14:textId="77777777" w:rsidR="00CA5D4B" w:rsidRDefault="000B04DC">
            <w:pPr>
              <w:pStyle w:val="ThesisParagraph"/>
              <w:spacing w:line="360" w:lineRule="auto"/>
              <w:ind w:left="0" w:firstLine="0"/>
              <w:jc w:val="center"/>
            </w:pPr>
            <w:r>
              <w:t>longitude</w:t>
            </w:r>
          </w:p>
        </w:tc>
        <w:tc>
          <w:tcPr>
            <w:tcW w:w="1436" w:type="dxa"/>
          </w:tcPr>
          <w:p w14:paraId="3AA35C69" w14:textId="77777777" w:rsidR="00CA5D4B" w:rsidRDefault="000B04DC">
            <w:pPr>
              <w:pStyle w:val="ThesisParagraph"/>
              <w:spacing w:line="360" w:lineRule="auto"/>
              <w:ind w:left="0" w:firstLine="0"/>
              <w:jc w:val="center"/>
            </w:pPr>
            <w:r>
              <w:t>Int</w:t>
            </w:r>
          </w:p>
        </w:tc>
        <w:tc>
          <w:tcPr>
            <w:tcW w:w="3504" w:type="dxa"/>
          </w:tcPr>
          <w:p w14:paraId="281CEFB4" w14:textId="77777777" w:rsidR="00CA5D4B" w:rsidRDefault="000B04DC">
            <w:pPr>
              <w:pStyle w:val="ThesisParagraph"/>
              <w:spacing w:line="360" w:lineRule="auto"/>
              <w:ind w:left="0" w:firstLine="0"/>
              <w:jc w:val="center"/>
            </w:pPr>
            <w:r>
              <w:t>longitude</w:t>
            </w:r>
          </w:p>
        </w:tc>
      </w:tr>
      <w:tr w:rsidR="00CA5D4B" w14:paraId="33B6245F" w14:textId="77777777">
        <w:trPr>
          <w:trHeight w:val="422"/>
          <w:jc w:val="center"/>
        </w:trPr>
        <w:tc>
          <w:tcPr>
            <w:tcW w:w="1294" w:type="dxa"/>
          </w:tcPr>
          <w:p w14:paraId="0AF93A6A" w14:textId="77777777" w:rsidR="00CA5D4B" w:rsidRDefault="00CA5D4B">
            <w:pPr>
              <w:pStyle w:val="ThesisParagraph"/>
              <w:spacing w:line="360" w:lineRule="auto"/>
              <w:ind w:left="0" w:firstLine="0"/>
              <w:jc w:val="center"/>
            </w:pPr>
          </w:p>
        </w:tc>
        <w:tc>
          <w:tcPr>
            <w:tcW w:w="2024" w:type="dxa"/>
          </w:tcPr>
          <w:p w14:paraId="1642B420" w14:textId="77777777" w:rsidR="00CA5D4B" w:rsidRDefault="000B04DC">
            <w:pPr>
              <w:pStyle w:val="ThesisParagraph"/>
              <w:spacing w:line="360" w:lineRule="auto"/>
              <w:ind w:left="0" w:firstLine="0"/>
              <w:jc w:val="center"/>
            </w:pPr>
            <w:r>
              <w:t>situation</w:t>
            </w:r>
          </w:p>
        </w:tc>
        <w:tc>
          <w:tcPr>
            <w:tcW w:w="1436" w:type="dxa"/>
          </w:tcPr>
          <w:p w14:paraId="1804EB45" w14:textId="77777777" w:rsidR="00CA5D4B" w:rsidRDefault="000B04DC">
            <w:pPr>
              <w:pStyle w:val="ThesisParagraph"/>
              <w:spacing w:line="360" w:lineRule="auto"/>
              <w:ind w:left="0" w:firstLine="0"/>
              <w:jc w:val="center"/>
            </w:pPr>
            <w:r>
              <w:t>String</w:t>
            </w:r>
          </w:p>
        </w:tc>
        <w:tc>
          <w:tcPr>
            <w:tcW w:w="3504" w:type="dxa"/>
          </w:tcPr>
          <w:p w14:paraId="0FC28006" w14:textId="77777777" w:rsidR="00CA5D4B" w:rsidRDefault="000B04DC">
            <w:pPr>
              <w:pStyle w:val="ThesisParagraph"/>
              <w:spacing w:line="360" w:lineRule="auto"/>
              <w:ind w:left="0" w:firstLine="0"/>
              <w:jc w:val="center"/>
            </w:pPr>
            <w:r>
              <w:t>situation</w:t>
            </w:r>
          </w:p>
        </w:tc>
      </w:tr>
      <w:tr w:rsidR="00CA5D4B" w14:paraId="01187550" w14:textId="77777777">
        <w:trPr>
          <w:trHeight w:val="422"/>
          <w:jc w:val="center"/>
        </w:trPr>
        <w:tc>
          <w:tcPr>
            <w:tcW w:w="1294" w:type="dxa"/>
          </w:tcPr>
          <w:p w14:paraId="6D9E2135" w14:textId="77777777" w:rsidR="00CA5D4B" w:rsidRDefault="00CA5D4B">
            <w:pPr>
              <w:pStyle w:val="ThesisParagraph"/>
              <w:spacing w:line="360" w:lineRule="auto"/>
              <w:ind w:left="0" w:firstLine="0"/>
              <w:jc w:val="center"/>
            </w:pPr>
          </w:p>
        </w:tc>
        <w:tc>
          <w:tcPr>
            <w:tcW w:w="2024" w:type="dxa"/>
          </w:tcPr>
          <w:p w14:paraId="666CE025" w14:textId="77777777" w:rsidR="00CA5D4B" w:rsidRDefault="000B04DC">
            <w:pPr>
              <w:pStyle w:val="ThesisParagraph"/>
              <w:spacing w:line="360" w:lineRule="auto"/>
              <w:ind w:left="0" w:firstLine="0"/>
              <w:jc w:val="center"/>
            </w:pPr>
            <w:proofErr w:type="spellStart"/>
            <w:r>
              <w:t>situationPhoto</w:t>
            </w:r>
            <w:proofErr w:type="spellEnd"/>
          </w:p>
        </w:tc>
        <w:tc>
          <w:tcPr>
            <w:tcW w:w="1436" w:type="dxa"/>
          </w:tcPr>
          <w:p w14:paraId="79DFC8E0" w14:textId="77777777" w:rsidR="00CA5D4B" w:rsidRDefault="000B04DC">
            <w:pPr>
              <w:pStyle w:val="ThesisParagraph"/>
              <w:spacing w:line="360" w:lineRule="auto"/>
              <w:ind w:left="0" w:firstLine="0"/>
              <w:jc w:val="center"/>
            </w:pPr>
            <w:r>
              <w:t>Image</w:t>
            </w:r>
          </w:p>
        </w:tc>
        <w:tc>
          <w:tcPr>
            <w:tcW w:w="3504" w:type="dxa"/>
          </w:tcPr>
          <w:p w14:paraId="192A26A0" w14:textId="77777777" w:rsidR="00CA5D4B" w:rsidRDefault="000B04DC">
            <w:pPr>
              <w:pStyle w:val="ThesisParagraph"/>
              <w:spacing w:line="360" w:lineRule="auto"/>
              <w:ind w:left="0" w:firstLine="0"/>
              <w:jc w:val="center"/>
            </w:pPr>
            <w:r>
              <w:t>Incident photo</w:t>
            </w:r>
          </w:p>
        </w:tc>
      </w:tr>
      <w:tr w:rsidR="00CA5D4B" w14:paraId="562094DD" w14:textId="77777777">
        <w:trPr>
          <w:trHeight w:val="540"/>
          <w:jc w:val="center"/>
        </w:trPr>
        <w:tc>
          <w:tcPr>
            <w:tcW w:w="1294" w:type="dxa"/>
            <w:tcBorders>
              <w:bottom w:val="thickThinMediumGap" w:sz="24" w:space="0" w:color="auto"/>
            </w:tcBorders>
          </w:tcPr>
          <w:p w14:paraId="22591F7C" w14:textId="77777777" w:rsidR="00CA5D4B" w:rsidRDefault="00CA5D4B">
            <w:pPr>
              <w:pStyle w:val="ThesisParagraph"/>
              <w:spacing w:line="360" w:lineRule="auto"/>
              <w:ind w:left="0" w:firstLine="0"/>
              <w:jc w:val="center"/>
            </w:pPr>
          </w:p>
        </w:tc>
        <w:tc>
          <w:tcPr>
            <w:tcW w:w="2024" w:type="dxa"/>
            <w:tcBorders>
              <w:bottom w:val="thickThinMediumGap" w:sz="24" w:space="0" w:color="auto"/>
            </w:tcBorders>
          </w:tcPr>
          <w:p w14:paraId="50198BF9" w14:textId="77777777" w:rsidR="00CA5D4B" w:rsidRDefault="000B04DC">
            <w:pPr>
              <w:pStyle w:val="ThesisParagraph"/>
              <w:spacing w:line="360" w:lineRule="auto"/>
              <w:ind w:left="0" w:firstLine="0"/>
              <w:jc w:val="center"/>
            </w:pPr>
            <w:r>
              <w:t>timestamp</w:t>
            </w:r>
          </w:p>
        </w:tc>
        <w:tc>
          <w:tcPr>
            <w:tcW w:w="1436" w:type="dxa"/>
            <w:tcBorders>
              <w:bottom w:val="thickThinMediumGap" w:sz="24" w:space="0" w:color="auto"/>
            </w:tcBorders>
          </w:tcPr>
          <w:p w14:paraId="7F1BB013" w14:textId="77777777" w:rsidR="00CA5D4B" w:rsidRDefault="000B04DC">
            <w:pPr>
              <w:pStyle w:val="ThesisParagraph"/>
              <w:spacing w:line="360" w:lineRule="auto"/>
              <w:ind w:left="0" w:firstLine="0"/>
              <w:jc w:val="center"/>
            </w:pPr>
            <w:r>
              <w:t>Timestamp</w:t>
            </w:r>
          </w:p>
        </w:tc>
        <w:tc>
          <w:tcPr>
            <w:tcW w:w="3504" w:type="dxa"/>
            <w:tcBorders>
              <w:bottom w:val="thickThinMediumGap" w:sz="24" w:space="0" w:color="auto"/>
            </w:tcBorders>
          </w:tcPr>
          <w:p w14:paraId="643EBE8A" w14:textId="77777777" w:rsidR="00CA5D4B" w:rsidRDefault="000B04DC">
            <w:pPr>
              <w:pStyle w:val="ThesisParagraph"/>
              <w:spacing w:line="360" w:lineRule="auto"/>
              <w:ind w:left="0" w:firstLine="0"/>
              <w:jc w:val="center"/>
            </w:pPr>
            <w:r>
              <w:t>date and time</w:t>
            </w:r>
          </w:p>
        </w:tc>
      </w:tr>
    </w:tbl>
    <w:p w14:paraId="3AFBCF3B" w14:textId="77777777" w:rsidR="00CA5D4B" w:rsidRDefault="00CA5D4B">
      <w:pPr>
        <w:spacing w:line="240" w:lineRule="auto"/>
        <w:rPr>
          <w:rFonts w:ascii="Arial" w:hAnsi="Arial" w:cs="Arial"/>
        </w:rPr>
      </w:pPr>
    </w:p>
    <w:p w14:paraId="6949E851" w14:textId="77777777" w:rsidR="00CA5D4B" w:rsidRDefault="000B04DC">
      <w:pPr>
        <w:spacing w:after="161"/>
        <w:ind w:firstLine="720"/>
        <w:rPr>
          <w:rFonts w:ascii="Arial" w:hAnsi="Arial" w:cs="Arial"/>
        </w:rPr>
      </w:pPr>
      <w:r>
        <w:rPr>
          <w:rFonts w:ascii="Arial" w:hAnsi="Arial" w:cs="Arial"/>
        </w:rPr>
        <w:t xml:space="preserve">Table 21 shows the data structure for system users. It is organized in a way that is efficient to index and to retrieve. </w:t>
      </w:r>
    </w:p>
    <w:p w14:paraId="53625C1E" w14:textId="77777777" w:rsidR="00CA5D4B" w:rsidRDefault="000B04DC">
      <w:pPr>
        <w:spacing w:after="248" w:line="240" w:lineRule="auto"/>
        <w:ind w:left="834" w:right="828"/>
        <w:jc w:val="center"/>
        <w:rPr>
          <w:rFonts w:ascii="Arial" w:hAnsi="Arial" w:cs="Arial"/>
        </w:rPr>
      </w:pPr>
      <w:r>
        <w:rPr>
          <w:rFonts w:ascii="Arial" w:hAnsi="Arial" w:cs="Arial"/>
          <w:b/>
        </w:rPr>
        <w:t>Table 11. System User</w:t>
      </w:r>
    </w:p>
    <w:p w14:paraId="7F74CBED" w14:textId="77777777" w:rsidR="00CA5D4B" w:rsidRDefault="000B04DC">
      <w:pPr>
        <w:spacing w:after="161" w:line="240" w:lineRule="auto"/>
        <w:ind w:firstLineChars="1450" w:firstLine="3480"/>
        <w:jc w:val="both"/>
        <w:rPr>
          <w:rFonts w:ascii="Arial" w:hAnsi="Arial" w:cs="Arial"/>
        </w:rPr>
      </w:pPr>
      <w:r>
        <w:rPr>
          <w:rFonts w:ascii="Arial" w:hAnsi="Arial" w:cs="Arial"/>
        </w:rPr>
        <w:lastRenderedPageBreak/>
        <w:t>User Information</w:t>
      </w:r>
    </w:p>
    <w:tbl>
      <w:tblPr>
        <w:tblStyle w:val="TableGrid"/>
        <w:tblpPr w:leftFromText="180" w:rightFromText="180" w:vertAnchor="text" w:horzAnchor="page" w:tblpXSpec="center" w:tblpY="542"/>
        <w:tblOverlap w:val="never"/>
        <w:tblW w:w="7958" w:type="dxa"/>
        <w:jc w:val="center"/>
        <w:tblLook w:val="04A0" w:firstRow="1" w:lastRow="0" w:firstColumn="1" w:lastColumn="0" w:noHBand="0" w:noVBand="1"/>
      </w:tblPr>
      <w:tblGrid>
        <w:gridCol w:w="1336"/>
        <w:gridCol w:w="1950"/>
        <w:gridCol w:w="1267"/>
        <w:gridCol w:w="3405"/>
      </w:tblGrid>
      <w:tr w:rsidR="00CA5D4B" w14:paraId="7F5E5B24" w14:textId="77777777" w:rsidTr="00AE78CB">
        <w:trPr>
          <w:trHeight w:val="591"/>
          <w:jc w:val="center"/>
        </w:trPr>
        <w:tc>
          <w:tcPr>
            <w:tcW w:w="1336" w:type="dxa"/>
            <w:tcBorders>
              <w:top w:val="thinThickMediumGap" w:sz="24" w:space="0" w:color="auto"/>
              <w:bottom w:val="thickThinMediumGap" w:sz="24" w:space="0" w:color="auto"/>
            </w:tcBorders>
            <w:vAlign w:val="center"/>
          </w:tcPr>
          <w:p w14:paraId="3EC04BEB" w14:textId="77777777" w:rsidR="00CA5D4B" w:rsidRDefault="000B04DC">
            <w:pPr>
              <w:pStyle w:val="ThesisParagraph"/>
              <w:spacing w:line="240" w:lineRule="auto"/>
              <w:ind w:left="0" w:firstLine="0"/>
              <w:jc w:val="center"/>
              <w:rPr>
                <w:b/>
                <w:bCs/>
              </w:rPr>
            </w:pPr>
            <w:r>
              <w:rPr>
                <w:b/>
                <w:bCs/>
              </w:rPr>
              <w:t>Field No.</w:t>
            </w:r>
          </w:p>
        </w:tc>
        <w:tc>
          <w:tcPr>
            <w:tcW w:w="1950" w:type="dxa"/>
            <w:tcBorders>
              <w:top w:val="thinThickMediumGap" w:sz="24" w:space="0" w:color="auto"/>
              <w:bottom w:val="thickThinMediumGap" w:sz="24" w:space="0" w:color="auto"/>
            </w:tcBorders>
            <w:vAlign w:val="center"/>
          </w:tcPr>
          <w:p w14:paraId="722D43EB" w14:textId="77777777" w:rsidR="00CA5D4B" w:rsidRDefault="000B04DC">
            <w:pPr>
              <w:pStyle w:val="ThesisParagraph"/>
              <w:spacing w:line="240" w:lineRule="auto"/>
              <w:ind w:left="0" w:firstLine="0"/>
              <w:jc w:val="center"/>
              <w:rPr>
                <w:b/>
                <w:bCs/>
              </w:rPr>
            </w:pPr>
            <w:r>
              <w:rPr>
                <w:b/>
                <w:bCs/>
              </w:rPr>
              <w:t>Field Name</w:t>
            </w:r>
          </w:p>
        </w:tc>
        <w:tc>
          <w:tcPr>
            <w:tcW w:w="1267" w:type="dxa"/>
            <w:tcBorders>
              <w:top w:val="thinThickMediumGap" w:sz="24" w:space="0" w:color="auto"/>
              <w:bottom w:val="thickThinMediumGap" w:sz="24" w:space="0" w:color="auto"/>
            </w:tcBorders>
            <w:vAlign w:val="center"/>
          </w:tcPr>
          <w:p w14:paraId="4D938E7F" w14:textId="77777777" w:rsidR="00CA5D4B" w:rsidRDefault="000B04DC">
            <w:pPr>
              <w:pStyle w:val="ThesisParagraph"/>
              <w:spacing w:line="240" w:lineRule="auto"/>
              <w:ind w:left="0" w:firstLine="0"/>
              <w:jc w:val="center"/>
              <w:rPr>
                <w:b/>
                <w:bCs/>
              </w:rPr>
            </w:pPr>
            <w:r>
              <w:rPr>
                <w:b/>
                <w:bCs/>
              </w:rPr>
              <w:t>Type</w:t>
            </w:r>
          </w:p>
        </w:tc>
        <w:tc>
          <w:tcPr>
            <w:tcW w:w="3405" w:type="dxa"/>
            <w:tcBorders>
              <w:top w:val="thinThickMediumGap" w:sz="24" w:space="0" w:color="auto"/>
              <w:bottom w:val="thickThinMediumGap" w:sz="24" w:space="0" w:color="auto"/>
            </w:tcBorders>
            <w:vAlign w:val="center"/>
          </w:tcPr>
          <w:p w14:paraId="30CE8F5B" w14:textId="77777777" w:rsidR="00CA5D4B" w:rsidRDefault="000B04DC">
            <w:pPr>
              <w:pStyle w:val="ThesisParagraph"/>
              <w:spacing w:line="240" w:lineRule="auto"/>
              <w:ind w:left="0" w:firstLine="0"/>
              <w:jc w:val="center"/>
              <w:rPr>
                <w:b/>
                <w:bCs/>
              </w:rPr>
            </w:pPr>
            <w:r>
              <w:rPr>
                <w:b/>
                <w:bCs/>
              </w:rPr>
              <w:t>Description</w:t>
            </w:r>
          </w:p>
        </w:tc>
      </w:tr>
      <w:tr w:rsidR="00CA5D4B" w14:paraId="42F0600E" w14:textId="77777777" w:rsidTr="00AE78CB">
        <w:trPr>
          <w:trHeight w:val="582"/>
          <w:jc w:val="center"/>
        </w:trPr>
        <w:tc>
          <w:tcPr>
            <w:tcW w:w="1336" w:type="dxa"/>
            <w:tcBorders>
              <w:top w:val="thickThinMediumGap" w:sz="24" w:space="0" w:color="auto"/>
            </w:tcBorders>
          </w:tcPr>
          <w:p w14:paraId="61DB600C" w14:textId="77777777" w:rsidR="00CA5D4B" w:rsidRDefault="000B04DC">
            <w:pPr>
              <w:pStyle w:val="ThesisParagraph"/>
              <w:spacing w:line="240" w:lineRule="auto"/>
              <w:ind w:left="0" w:firstLine="0"/>
              <w:jc w:val="center"/>
            </w:pPr>
            <w:r>
              <w:t>1</w:t>
            </w:r>
          </w:p>
        </w:tc>
        <w:tc>
          <w:tcPr>
            <w:tcW w:w="1950" w:type="dxa"/>
            <w:tcBorders>
              <w:top w:val="thickThinMediumGap" w:sz="24" w:space="0" w:color="auto"/>
            </w:tcBorders>
          </w:tcPr>
          <w:p w14:paraId="3800A2D2" w14:textId="77777777" w:rsidR="00CA5D4B" w:rsidRDefault="000B04DC">
            <w:pPr>
              <w:pStyle w:val="ThesisParagraph"/>
              <w:spacing w:line="240" w:lineRule="auto"/>
              <w:ind w:left="0" w:firstLine="0"/>
              <w:jc w:val="center"/>
            </w:pPr>
            <w:proofErr w:type="spellStart"/>
            <w:r>
              <w:t>uid</w:t>
            </w:r>
            <w:proofErr w:type="spellEnd"/>
          </w:p>
        </w:tc>
        <w:tc>
          <w:tcPr>
            <w:tcW w:w="1267" w:type="dxa"/>
            <w:tcBorders>
              <w:top w:val="thickThinMediumGap" w:sz="24" w:space="0" w:color="auto"/>
            </w:tcBorders>
          </w:tcPr>
          <w:p w14:paraId="0B7332CD" w14:textId="77777777" w:rsidR="00CA5D4B" w:rsidRDefault="000B04DC">
            <w:pPr>
              <w:pStyle w:val="ThesisParagraph"/>
              <w:spacing w:line="240" w:lineRule="auto"/>
              <w:ind w:left="0" w:firstLine="0"/>
              <w:jc w:val="center"/>
            </w:pPr>
            <w:r>
              <w:t>String</w:t>
            </w:r>
          </w:p>
        </w:tc>
        <w:tc>
          <w:tcPr>
            <w:tcW w:w="3405" w:type="dxa"/>
            <w:tcBorders>
              <w:top w:val="thickThinMediumGap" w:sz="24" w:space="0" w:color="auto"/>
            </w:tcBorders>
          </w:tcPr>
          <w:p w14:paraId="5D709426" w14:textId="77777777" w:rsidR="00CA5D4B" w:rsidRDefault="000B04DC">
            <w:pPr>
              <w:pStyle w:val="ThesisParagraph"/>
              <w:spacing w:line="240" w:lineRule="auto"/>
              <w:ind w:left="0" w:firstLine="0"/>
              <w:jc w:val="center"/>
            </w:pPr>
            <w:r>
              <w:t>User Id</w:t>
            </w:r>
          </w:p>
        </w:tc>
      </w:tr>
      <w:tr w:rsidR="00CA5D4B" w14:paraId="46F41945" w14:textId="77777777" w:rsidTr="00AE78CB">
        <w:trPr>
          <w:trHeight w:val="402"/>
          <w:jc w:val="center"/>
        </w:trPr>
        <w:tc>
          <w:tcPr>
            <w:tcW w:w="1336" w:type="dxa"/>
          </w:tcPr>
          <w:p w14:paraId="1AA1C24B" w14:textId="77777777" w:rsidR="00CA5D4B" w:rsidRDefault="000B04DC">
            <w:pPr>
              <w:pStyle w:val="ThesisParagraph"/>
              <w:spacing w:line="240" w:lineRule="auto"/>
              <w:ind w:left="0" w:firstLine="0"/>
              <w:jc w:val="center"/>
            </w:pPr>
            <w:r>
              <w:t>2</w:t>
            </w:r>
          </w:p>
        </w:tc>
        <w:tc>
          <w:tcPr>
            <w:tcW w:w="1950" w:type="dxa"/>
          </w:tcPr>
          <w:p w14:paraId="4AA77C7B" w14:textId="77777777" w:rsidR="00CA5D4B" w:rsidRDefault="000B04DC">
            <w:pPr>
              <w:pStyle w:val="ThesisParagraph"/>
              <w:spacing w:line="240" w:lineRule="auto"/>
              <w:ind w:left="0" w:firstLine="0"/>
              <w:jc w:val="center"/>
            </w:pPr>
            <w:proofErr w:type="spellStart"/>
            <w:r>
              <w:t>firstname</w:t>
            </w:r>
            <w:proofErr w:type="spellEnd"/>
          </w:p>
        </w:tc>
        <w:tc>
          <w:tcPr>
            <w:tcW w:w="1267" w:type="dxa"/>
          </w:tcPr>
          <w:p w14:paraId="165F4E3B" w14:textId="77777777" w:rsidR="00CA5D4B" w:rsidRDefault="000B04DC">
            <w:pPr>
              <w:pStyle w:val="ThesisParagraph"/>
              <w:spacing w:line="240" w:lineRule="auto"/>
              <w:ind w:left="0" w:firstLine="0"/>
              <w:jc w:val="center"/>
            </w:pPr>
            <w:r>
              <w:t>String</w:t>
            </w:r>
          </w:p>
        </w:tc>
        <w:tc>
          <w:tcPr>
            <w:tcW w:w="3405" w:type="dxa"/>
          </w:tcPr>
          <w:p w14:paraId="6148F537" w14:textId="77777777" w:rsidR="00CA5D4B" w:rsidRDefault="000B04DC">
            <w:pPr>
              <w:pStyle w:val="ThesisParagraph"/>
              <w:spacing w:line="240" w:lineRule="auto"/>
              <w:ind w:left="0" w:firstLine="0"/>
              <w:jc w:val="center"/>
            </w:pPr>
            <w:r>
              <w:t>First Name Middle</w:t>
            </w:r>
          </w:p>
        </w:tc>
      </w:tr>
      <w:tr w:rsidR="00CA5D4B" w14:paraId="32B8789A" w14:textId="77777777" w:rsidTr="00AE78CB">
        <w:trPr>
          <w:trHeight w:val="340"/>
          <w:jc w:val="center"/>
        </w:trPr>
        <w:tc>
          <w:tcPr>
            <w:tcW w:w="1336" w:type="dxa"/>
          </w:tcPr>
          <w:p w14:paraId="1D7A4130" w14:textId="77777777" w:rsidR="00CA5D4B" w:rsidRDefault="000B04DC">
            <w:pPr>
              <w:pStyle w:val="ThesisParagraph"/>
              <w:spacing w:line="240" w:lineRule="auto"/>
              <w:ind w:left="0" w:firstLine="0"/>
              <w:jc w:val="center"/>
            </w:pPr>
            <w:r>
              <w:t>3</w:t>
            </w:r>
          </w:p>
        </w:tc>
        <w:tc>
          <w:tcPr>
            <w:tcW w:w="1950" w:type="dxa"/>
          </w:tcPr>
          <w:p w14:paraId="76238F19" w14:textId="77777777" w:rsidR="00CA5D4B" w:rsidRDefault="000B04DC">
            <w:pPr>
              <w:pStyle w:val="ThesisParagraph"/>
              <w:spacing w:line="240" w:lineRule="auto"/>
              <w:ind w:left="0" w:firstLine="0"/>
              <w:jc w:val="center"/>
            </w:pPr>
            <w:proofErr w:type="spellStart"/>
            <w:r>
              <w:t>middlename</w:t>
            </w:r>
            <w:proofErr w:type="spellEnd"/>
          </w:p>
        </w:tc>
        <w:tc>
          <w:tcPr>
            <w:tcW w:w="1267" w:type="dxa"/>
          </w:tcPr>
          <w:p w14:paraId="4D35A8EB" w14:textId="77777777" w:rsidR="00CA5D4B" w:rsidRDefault="000B04DC">
            <w:pPr>
              <w:pStyle w:val="ThesisParagraph"/>
              <w:spacing w:line="240" w:lineRule="auto"/>
              <w:ind w:left="0" w:firstLine="0"/>
              <w:jc w:val="center"/>
            </w:pPr>
            <w:r>
              <w:t>String</w:t>
            </w:r>
          </w:p>
        </w:tc>
        <w:tc>
          <w:tcPr>
            <w:tcW w:w="3405" w:type="dxa"/>
          </w:tcPr>
          <w:p w14:paraId="1E9E1C82" w14:textId="77777777" w:rsidR="00CA5D4B" w:rsidRDefault="000B04DC">
            <w:pPr>
              <w:pStyle w:val="ThesisParagraph"/>
              <w:spacing w:line="240" w:lineRule="auto"/>
              <w:ind w:left="0" w:firstLine="0"/>
              <w:jc w:val="center"/>
            </w:pPr>
            <w:r>
              <w:t>Name</w:t>
            </w:r>
          </w:p>
        </w:tc>
      </w:tr>
      <w:tr w:rsidR="00CA5D4B" w14:paraId="665E6550" w14:textId="77777777" w:rsidTr="00AE78CB">
        <w:trPr>
          <w:trHeight w:val="340"/>
          <w:jc w:val="center"/>
        </w:trPr>
        <w:tc>
          <w:tcPr>
            <w:tcW w:w="1336" w:type="dxa"/>
          </w:tcPr>
          <w:p w14:paraId="69F76976" w14:textId="77777777" w:rsidR="00CA5D4B" w:rsidRDefault="000B04DC">
            <w:pPr>
              <w:pStyle w:val="ThesisParagraph"/>
              <w:spacing w:line="240" w:lineRule="auto"/>
              <w:ind w:left="0" w:firstLine="0"/>
              <w:jc w:val="center"/>
            </w:pPr>
            <w:r>
              <w:t>4</w:t>
            </w:r>
          </w:p>
        </w:tc>
        <w:tc>
          <w:tcPr>
            <w:tcW w:w="1950" w:type="dxa"/>
          </w:tcPr>
          <w:p w14:paraId="5395B293" w14:textId="77777777" w:rsidR="00CA5D4B" w:rsidRDefault="000B04DC">
            <w:pPr>
              <w:pStyle w:val="ThesisParagraph"/>
              <w:spacing w:line="240" w:lineRule="auto"/>
              <w:ind w:left="0" w:firstLine="0"/>
              <w:jc w:val="center"/>
            </w:pPr>
            <w:proofErr w:type="spellStart"/>
            <w:r>
              <w:t>lastname</w:t>
            </w:r>
            <w:proofErr w:type="spellEnd"/>
          </w:p>
        </w:tc>
        <w:tc>
          <w:tcPr>
            <w:tcW w:w="1267" w:type="dxa"/>
          </w:tcPr>
          <w:p w14:paraId="30F0A205" w14:textId="77777777" w:rsidR="00CA5D4B" w:rsidRDefault="000B04DC">
            <w:pPr>
              <w:pStyle w:val="ThesisParagraph"/>
              <w:spacing w:line="240" w:lineRule="auto"/>
              <w:ind w:left="0" w:firstLine="0"/>
              <w:jc w:val="center"/>
            </w:pPr>
            <w:r>
              <w:t>String</w:t>
            </w:r>
          </w:p>
        </w:tc>
        <w:tc>
          <w:tcPr>
            <w:tcW w:w="3405" w:type="dxa"/>
          </w:tcPr>
          <w:p w14:paraId="1A8473E2" w14:textId="77777777" w:rsidR="00CA5D4B" w:rsidRDefault="000B04DC">
            <w:pPr>
              <w:pStyle w:val="ThesisParagraph"/>
              <w:spacing w:line="240" w:lineRule="auto"/>
              <w:ind w:left="0" w:firstLine="0"/>
              <w:jc w:val="center"/>
            </w:pPr>
            <w:r>
              <w:t>Last Name</w:t>
            </w:r>
          </w:p>
        </w:tc>
      </w:tr>
      <w:tr w:rsidR="00CA5D4B" w14:paraId="4841141D" w14:textId="77777777" w:rsidTr="00AE78CB">
        <w:trPr>
          <w:trHeight w:val="340"/>
          <w:jc w:val="center"/>
        </w:trPr>
        <w:tc>
          <w:tcPr>
            <w:tcW w:w="1336" w:type="dxa"/>
          </w:tcPr>
          <w:p w14:paraId="4E61A174" w14:textId="77777777" w:rsidR="00CA5D4B" w:rsidRDefault="000B04DC">
            <w:pPr>
              <w:pStyle w:val="ThesisParagraph"/>
              <w:spacing w:line="240" w:lineRule="auto"/>
              <w:ind w:left="0" w:firstLine="0"/>
              <w:jc w:val="center"/>
            </w:pPr>
            <w:r>
              <w:t>5</w:t>
            </w:r>
          </w:p>
        </w:tc>
        <w:tc>
          <w:tcPr>
            <w:tcW w:w="1950" w:type="dxa"/>
          </w:tcPr>
          <w:p w14:paraId="127BAE7E" w14:textId="77777777" w:rsidR="00CA5D4B" w:rsidRDefault="000B04DC">
            <w:pPr>
              <w:pStyle w:val="ThesisParagraph"/>
              <w:spacing w:line="240" w:lineRule="auto"/>
              <w:ind w:left="0" w:firstLine="0"/>
              <w:jc w:val="center"/>
            </w:pPr>
            <w:r>
              <w:t>email</w:t>
            </w:r>
          </w:p>
        </w:tc>
        <w:tc>
          <w:tcPr>
            <w:tcW w:w="1267" w:type="dxa"/>
          </w:tcPr>
          <w:p w14:paraId="2DE1D8F6" w14:textId="77777777" w:rsidR="00CA5D4B" w:rsidRDefault="000B04DC">
            <w:pPr>
              <w:pStyle w:val="ThesisParagraph"/>
              <w:spacing w:line="240" w:lineRule="auto"/>
              <w:ind w:left="0" w:firstLine="0"/>
              <w:jc w:val="center"/>
            </w:pPr>
            <w:r>
              <w:t>String</w:t>
            </w:r>
          </w:p>
        </w:tc>
        <w:tc>
          <w:tcPr>
            <w:tcW w:w="3405" w:type="dxa"/>
          </w:tcPr>
          <w:p w14:paraId="4C4D3041" w14:textId="77777777" w:rsidR="00CA5D4B" w:rsidRDefault="000B04DC">
            <w:pPr>
              <w:pStyle w:val="ThesisParagraph"/>
              <w:spacing w:line="240" w:lineRule="auto"/>
              <w:ind w:left="0" w:firstLine="0"/>
              <w:jc w:val="center"/>
            </w:pPr>
            <w:r>
              <w:t>Email</w:t>
            </w:r>
          </w:p>
        </w:tc>
      </w:tr>
      <w:tr w:rsidR="00CA5D4B" w14:paraId="53633695" w14:textId="77777777" w:rsidTr="00AE78CB">
        <w:trPr>
          <w:trHeight w:val="340"/>
          <w:jc w:val="center"/>
        </w:trPr>
        <w:tc>
          <w:tcPr>
            <w:tcW w:w="1336" w:type="dxa"/>
          </w:tcPr>
          <w:p w14:paraId="03AD88F6" w14:textId="77777777" w:rsidR="00CA5D4B" w:rsidRDefault="000B04DC">
            <w:pPr>
              <w:pStyle w:val="ThesisParagraph"/>
              <w:spacing w:line="240" w:lineRule="auto"/>
              <w:ind w:left="0" w:firstLine="0"/>
              <w:jc w:val="center"/>
            </w:pPr>
            <w:r>
              <w:t>6</w:t>
            </w:r>
          </w:p>
        </w:tc>
        <w:tc>
          <w:tcPr>
            <w:tcW w:w="1950" w:type="dxa"/>
          </w:tcPr>
          <w:p w14:paraId="336BF27A" w14:textId="77777777" w:rsidR="00CA5D4B" w:rsidRDefault="000B04DC">
            <w:pPr>
              <w:pStyle w:val="ThesisParagraph"/>
              <w:spacing w:line="240" w:lineRule="auto"/>
              <w:ind w:left="0" w:firstLine="0"/>
              <w:jc w:val="center"/>
            </w:pPr>
            <w:r>
              <w:t>image</w:t>
            </w:r>
          </w:p>
        </w:tc>
        <w:tc>
          <w:tcPr>
            <w:tcW w:w="1267" w:type="dxa"/>
          </w:tcPr>
          <w:p w14:paraId="4F41F322" w14:textId="77777777" w:rsidR="00CA5D4B" w:rsidRDefault="000B04DC">
            <w:pPr>
              <w:pStyle w:val="ThesisParagraph"/>
              <w:spacing w:line="240" w:lineRule="auto"/>
              <w:ind w:left="0" w:firstLine="0"/>
              <w:jc w:val="center"/>
            </w:pPr>
            <w:r>
              <w:t>String</w:t>
            </w:r>
          </w:p>
        </w:tc>
        <w:tc>
          <w:tcPr>
            <w:tcW w:w="3405" w:type="dxa"/>
          </w:tcPr>
          <w:p w14:paraId="30193DC3" w14:textId="77777777" w:rsidR="00CA5D4B" w:rsidRDefault="000B04DC">
            <w:pPr>
              <w:pStyle w:val="ThesisParagraph"/>
              <w:spacing w:line="240" w:lineRule="auto"/>
              <w:ind w:left="0" w:firstLine="0"/>
              <w:jc w:val="center"/>
            </w:pPr>
            <w:r>
              <w:t>Image Uri</w:t>
            </w:r>
          </w:p>
        </w:tc>
      </w:tr>
      <w:tr w:rsidR="00CA5D4B" w14:paraId="73283786" w14:textId="77777777" w:rsidTr="00AE78CB">
        <w:trPr>
          <w:trHeight w:val="359"/>
          <w:jc w:val="center"/>
        </w:trPr>
        <w:tc>
          <w:tcPr>
            <w:tcW w:w="1336" w:type="dxa"/>
          </w:tcPr>
          <w:p w14:paraId="2031DCAE" w14:textId="77777777" w:rsidR="00CA5D4B" w:rsidRDefault="000B04DC">
            <w:pPr>
              <w:pStyle w:val="ThesisParagraph"/>
              <w:spacing w:line="240" w:lineRule="auto"/>
              <w:ind w:left="0" w:firstLine="0"/>
              <w:jc w:val="center"/>
            </w:pPr>
            <w:r>
              <w:t>7</w:t>
            </w:r>
          </w:p>
        </w:tc>
        <w:tc>
          <w:tcPr>
            <w:tcW w:w="1950" w:type="dxa"/>
          </w:tcPr>
          <w:p w14:paraId="33EBBDED" w14:textId="77777777" w:rsidR="00CA5D4B" w:rsidRDefault="000B04DC">
            <w:pPr>
              <w:pStyle w:val="ThesisParagraph"/>
              <w:spacing w:line="240" w:lineRule="auto"/>
              <w:ind w:left="0" w:firstLine="0"/>
              <w:jc w:val="center"/>
            </w:pPr>
            <w:proofErr w:type="spellStart"/>
            <w:r>
              <w:t>phoneNum</w:t>
            </w:r>
            <w:proofErr w:type="spellEnd"/>
          </w:p>
        </w:tc>
        <w:tc>
          <w:tcPr>
            <w:tcW w:w="1267" w:type="dxa"/>
          </w:tcPr>
          <w:p w14:paraId="75E20835" w14:textId="77777777" w:rsidR="00CA5D4B" w:rsidRDefault="000B04DC">
            <w:pPr>
              <w:pStyle w:val="ThesisParagraph"/>
              <w:spacing w:line="240" w:lineRule="auto"/>
              <w:ind w:left="0" w:firstLine="0"/>
              <w:jc w:val="center"/>
            </w:pPr>
            <w:r>
              <w:t>String</w:t>
            </w:r>
          </w:p>
        </w:tc>
        <w:tc>
          <w:tcPr>
            <w:tcW w:w="3405" w:type="dxa"/>
          </w:tcPr>
          <w:p w14:paraId="7B61D4A8" w14:textId="77777777" w:rsidR="00CA5D4B" w:rsidRDefault="000B04DC">
            <w:pPr>
              <w:pStyle w:val="ThesisParagraph"/>
              <w:spacing w:line="240" w:lineRule="auto"/>
              <w:ind w:left="0" w:firstLine="0"/>
              <w:jc w:val="center"/>
            </w:pPr>
            <w:r>
              <w:t>User Contact No.</w:t>
            </w:r>
          </w:p>
        </w:tc>
      </w:tr>
    </w:tbl>
    <w:p w14:paraId="68E711AE" w14:textId="77777777" w:rsidR="00CA5D4B" w:rsidRDefault="000B04DC">
      <w:pPr>
        <w:spacing w:after="161"/>
        <w:rPr>
          <w:rFonts w:ascii="Arial" w:hAnsi="Arial" w:cs="Arial"/>
          <w:lang w:val="en-PH"/>
        </w:rPr>
      </w:pPr>
      <w:r>
        <w:rPr>
          <w:rFonts w:ascii="Arial" w:hAnsi="Arial" w:cs="Arial"/>
          <w:lang w:val="en-PH"/>
        </w:rPr>
        <w:t xml:space="preserve">       </w:t>
      </w:r>
    </w:p>
    <w:p w14:paraId="039E1FC0" w14:textId="77777777" w:rsidR="00CA5D4B" w:rsidRDefault="000B04DC">
      <w:pPr>
        <w:spacing w:after="248" w:line="265" w:lineRule="auto"/>
        <w:ind w:left="834" w:right="828"/>
        <w:jc w:val="center"/>
        <w:rPr>
          <w:rFonts w:ascii="Arial" w:hAnsi="Arial" w:cs="Arial"/>
        </w:rPr>
      </w:pPr>
      <w:r>
        <w:rPr>
          <w:rFonts w:ascii="Arial" w:hAnsi="Arial" w:cs="Arial"/>
          <w:b/>
        </w:rPr>
        <w:t>Table 12. Incident Information</w:t>
      </w:r>
      <w:r>
        <w:rPr>
          <w:rFonts w:ascii="Arial" w:hAnsi="Arial" w:cs="Arial"/>
        </w:rPr>
        <w:t xml:space="preserve"> </w:t>
      </w:r>
    </w:p>
    <w:p w14:paraId="6434AC90" w14:textId="77777777" w:rsidR="00CA5D4B" w:rsidRDefault="000B04DC">
      <w:pPr>
        <w:spacing w:line="240" w:lineRule="auto"/>
        <w:jc w:val="center"/>
        <w:rPr>
          <w:rFonts w:ascii="Arial" w:hAnsi="Arial" w:cs="Arial"/>
          <w:lang w:val="en-PH"/>
        </w:rPr>
      </w:pPr>
      <w:r>
        <w:rPr>
          <w:rFonts w:ascii="Arial" w:hAnsi="Arial" w:cs="Arial"/>
        </w:rPr>
        <w:t xml:space="preserve">Incident Information </w:t>
      </w:r>
    </w:p>
    <w:tbl>
      <w:tblPr>
        <w:tblStyle w:val="TableGrid"/>
        <w:tblpPr w:leftFromText="180" w:rightFromText="180" w:vertAnchor="text" w:horzAnchor="margin" w:tblpY="514"/>
        <w:tblOverlap w:val="never"/>
        <w:tblW w:w="8198" w:type="dxa"/>
        <w:tblLook w:val="04A0" w:firstRow="1" w:lastRow="0" w:firstColumn="1" w:lastColumn="0" w:noHBand="0" w:noVBand="1"/>
      </w:tblPr>
      <w:tblGrid>
        <w:gridCol w:w="1442"/>
        <w:gridCol w:w="1979"/>
        <w:gridCol w:w="1291"/>
        <w:gridCol w:w="3486"/>
      </w:tblGrid>
      <w:tr w:rsidR="000B04DC" w14:paraId="65BF8391" w14:textId="77777777" w:rsidTr="000B04DC">
        <w:trPr>
          <w:trHeight w:val="518"/>
        </w:trPr>
        <w:tc>
          <w:tcPr>
            <w:tcW w:w="1442" w:type="dxa"/>
            <w:tcBorders>
              <w:top w:val="thinThickMediumGap" w:sz="24" w:space="0" w:color="auto"/>
              <w:bottom w:val="thickThinMediumGap" w:sz="24" w:space="0" w:color="auto"/>
            </w:tcBorders>
            <w:vAlign w:val="center"/>
          </w:tcPr>
          <w:p w14:paraId="760920D6" w14:textId="77777777" w:rsidR="000B04DC" w:rsidRDefault="000B04DC" w:rsidP="000B04DC">
            <w:pPr>
              <w:pStyle w:val="ThesisParagraph"/>
              <w:spacing w:line="240" w:lineRule="auto"/>
              <w:ind w:left="0" w:firstLine="0"/>
              <w:rPr>
                <w:b/>
                <w:bCs/>
              </w:rPr>
            </w:pPr>
            <w:r>
              <w:rPr>
                <w:b/>
                <w:bCs/>
              </w:rPr>
              <w:t>Field No.</w:t>
            </w:r>
          </w:p>
        </w:tc>
        <w:tc>
          <w:tcPr>
            <w:tcW w:w="1979" w:type="dxa"/>
            <w:tcBorders>
              <w:top w:val="thinThickMediumGap" w:sz="24" w:space="0" w:color="auto"/>
              <w:bottom w:val="thickThinMediumGap" w:sz="24" w:space="0" w:color="auto"/>
            </w:tcBorders>
            <w:vAlign w:val="center"/>
          </w:tcPr>
          <w:p w14:paraId="573DA1C2" w14:textId="77777777" w:rsidR="000B04DC" w:rsidRDefault="000B04DC" w:rsidP="000B04DC">
            <w:pPr>
              <w:pStyle w:val="ThesisParagraph"/>
              <w:spacing w:line="240" w:lineRule="auto"/>
              <w:ind w:left="0" w:firstLine="0"/>
              <w:jc w:val="center"/>
              <w:rPr>
                <w:b/>
                <w:bCs/>
              </w:rPr>
            </w:pPr>
            <w:r>
              <w:rPr>
                <w:b/>
                <w:bCs/>
              </w:rPr>
              <w:t>Field Name</w:t>
            </w:r>
          </w:p>
        </w:tc>
        <w:tc>
          <w:tcPr>
            <w:tcW w:w="1291" w:type="dxa"/>
            <w:tcBorders>
              <w:top w:val="thinThickMediumGap" w:sz="24" w:space="0" w:color="auto"/>
              <w:bottom w:val="thickThinMediumGap" w:sz="24" w:space="0" w:color="auto"/>
            </w:tcBorders>
            <w:vAlign w:val="center"/>
          </w:tcPr>
          <w:p w14:paraId="72737E98" w14:textId="77777777" w:rsidR="000B04DC" w:rsidRDefault="000B04DC" w:rsidP="000B04DC">
            <w:pPr>
              <w:pStyle w:val="ThesisParagraph"/>
              <w:spacing w:line="240" w:lineRule="auto"/>
              <w:ind w:left="0" w:firstLine="0"/>
              <w:jc w:val="center"/>
              <w:rPr>
                <w:b/>
                <w:bCs/>
              </w:rPr>
            </w:pPr>
            <w:r>
              <w:rPr>
                <w:b/>
                <w:bCs/>
              </w:rPr>
              <w:t>Type</w:t>
            </w:r>
          </w:p>
        </w:tc>
        <w:tc>
          <w:tcPr>
            <w:tcW w:w="3486" w:type="dxa"/>
            <w:tcBorders>
              <w:top w:val="thinThickMediumGap" w:sz="24" w:space="0" w:color="auto"/>
              <w:bottom w:val="thickThinMediumGap" w:sz="24" w:space="0" w:color="auto"/>
            </w:tcBorders>
            <w:vAlign w:val="center"/>
          </w:tcPr>
          <w:p w14:paraId="53CC755E" w14:textId="77777777" w:rsidR="000B04DC" w:rsidRDefault="000B04DC" w:rsidP="000B04DC">
            <w:pPr>
              <w:pStyle w:val="ThesisParagraph"/>
              <w:spacing w:line="240" w:lineRule="auto"/>
              <w:ind w:left="0" w:firstLine="0"/>
              <w:jc w:val="center"/>
              <w:rPr>
                <w:b/>
                <w:bCs/>
              </w:rPr>
            </w:pPr>
            <w:r>
              <w:rPr>
                <w:b/>
                <w:bCs/>
              </w:rPr>
              <w:t>Description</w:t>
            </w:r>
          </w:p>
        </w:tc>
      </w:tr>
      <w:tr w:rsidR="000B04DC" w14:paraId="40DE95EA" w14:textId="77777777" w:rsidTr="000B04DC">
        <w:trPr>
          <w:trHeight w:val="510"/>
        </w:trPr>
        <w:tc>
          <w:tcPr>
            <w:tcW w:w="1442" w:type="dxa"/>
            <w:tcBorders>
              <w:top w:val="thickThinMediumGap" w:sz="24" w:space="0" w:color="auto"/>
            </w:tcBorders>
          </w:tcPr>
          <w:p w14:paraId="7F274B81" w14:textId="77777777" w:rsidR="000B04DC" w:rsidRDefault="000B04DC" w:rsidP="000B04DC">
            <w:pPr>
              <w:pStyle w:val="ThesisParagraph"/>
              <w:spacing w:line="240" w:lineRule="auto"/>
              <w:ind w:left="0" w:firstLine="0"/>
              <w:jc w:val="center"/>
            </w:pPr>
            <w:r>
              <w:t>1</w:t>
            </w:r>
          </w:p>
        </w:tc>
        <w:tc>
          <w:tcPr>
            <w:tcW w:w="1979" w:type="dxa"/>
            <w:tcBorders>
              <w:top w:val="thickThinMediumGap" w:sz="24" w:space="0" w:color="auto"/>
            </w:tcBorders>
          </w:tcPr>
          <w:p w14:paraId="2188A168" w14:textId="77777777" w:rsidR="000B04DC" w:rsidRDefault="000B04DC" w:rsidP="000B04DC">
            <w:pPr>
              <w:pStyle w:val="ThesisParagraph"/>
              <w:spacing w:line="240" w:lineRule="auto"/>
              <w:ind w:left="0" w:firstLine="0"/>
              <w:jc w:val="center"/>
            </w:pPr>
            <w:proofErr w:type="spellStart"/>
            <w:r>
              <w:t>uid</w:t>
            </w:r>
            <w:proofErr w:type="spellEnd"/>
          </w:p>
        </w:tc>
        <w:tc>
          <w:tcPr>
            <w:tcW w:w="1291" w:type="dxa"/>
            <w:tcBorders>
              <w:top w:val="thickThinMediumGap" w:sz="24" w:space="0" w:color="auto"/>
            </w:tcBorders>
          </w:tcPr>
          <w:p w14:paraId="11A4CAE8" w14:textId="77777777" w:rsidR="000B04DC" w:rsidRDefault="000B04DC" w:rsidP="000B04DC">
            <w:pPr>
              <w:pStyle w:val="ThesisParagraph"/>
              <w:spacing w:line="240" w:lineRule="auto"/>
              <w:ind w:left="0" w:firstLine="0"/>
              <w:jc w:val="center"/>
            </w:pPr>
            <w:r>
              <w:t>String</w:t>
            </w:r>
          </w:p>
        </w:tc>
        <w:tc>
          <w:tcPr>
            <w:tcW w:w="3486" w:type="dxa"/>
            <w:tcBorders>
              <w:top w:val="thickThinMediumGap" w:sz="24" w:space="0" w:color="auto"/>
            </w:tcBorders>
          </w:tcPr>
          <w:p w14:paraId="7A08DBA1" w14:textId="77777777" w:rsidR="000B04DC" w:rsidRDefault="000B04DC" w:rsidP="000B04DC">
            <w:pPr>
              <w:pStyle w:val="ThesisParagraph"/>
              <w:spacing w:line="240" w:lineRule="auto"/>
              <w:ind w:left="0" w:firstLine="0"/>
              <w:jc w:val="center"/>
            </w:pPr>
            <w:r>
              <w:t>User id</w:t>
            </w:r>
          </w:p>
        </w:tc>
      </w:tr>
      <w:tr w:rsidR="000B04DC" w14:paraId="0D0F876D" w14:textId="77777777" w:rsidTr="000B04DC">
        <w:trPr>
          <w:trHeight w:val="295"/>
        </w:trPr>
        <w:tc>
          <w:tcPr>
            <w:tcW w:w="1442" w:type="dxa"/>
          </w:tcPr>
          <w:p w14:paraId="362A1789" w14:textId="77777777" w:rsidR="000B04DC" w:rsidRDefault="000B04DC" w:rsidP="000B04DC">
            <w:pPr>
              <w:pStyle w:val="ThesisParagraph"/>
              <w:spacing w:line="240" w:lineRule="auto"/>
              <w:ind w:left="0" w:firstLine="0"/>
              <w:jc w:val="center"/>
            </w:pPr>
            <w:r>
              <w:t>2</w:t>
            </w:r>
          </w:p>
        </w:tc>
        <w:tc>
          <w:tcPr>
            <w:tcW w:w="1979" w:type="dxa"/>
          </w:tcPr>
          <w:p w14:paraId="07D5C155" w14:textId="77777777" w:rsidR="000B04DC" w:rsidRDefault="000B04DC" w:rsidP="000B04DC">
            <w:pPr>
              <w:pStyle w:val="ThesisParagraph"/>
              <w:spacing w:line="240" w:lineRule="auto"/>
              <w:ind w:left="0" w:firstLine="0"/>
              <w:jc w:val="center"/>
            </w:pPr>
            <w:r>
              <w:t>incident</w:t>
            </w:r>
          </w:p>
        </w:tc>
        <w:tc>
          <w:tcPr>
            <w:tcW w:w="1291" w:type="dxa"/>
          </w:tcPr>
          <w:p w14:paraId="2E669633" w14:textId="77777777" w:rsidR="000B04DC" w:rsidRDefault="000B04DC" w:rsidP="000B04DC">
            <w:pPr>
              <w:pStyle w:val="ThesisParagraph"/>
              <w:spacing w:line="240" w:lineRule="auto"/>
              <w:ind w:left="0" w:firstLine="0"/>
              <w:jc w:val="center"/>
            </w:pPr>
            <w:r>
              <w:t>String</w:t>
            </w:r>
          </w:p>
        </w:tc>
        <w:tc>
          <w:tcPr>
            <w:tcW w:w="3486" w:type="dxa"/>
          </w:tcPr>
          <w:p w14:paraId="309CDE79" w14:textId="77777777" w:rsidR="000B04DC" w:rsidRDefault="000B04DC" w:rsidP="000B04DC">
            <w:pPr>
              <w:pStyle w:val="ThesisParagraph"/>
              <w:spacing w:line="240" w:lineRule="auto"/>
              <w:ind w:left="0" w:firstLine="0"/>
              <w:jc w:val="center"/>
            </w:pPr>
            <w:r>
              <w:t>Type of incident</w:t>
            </w:r>
          </w:p>
        </w:tc>
      </w:tr>
      <w:tr w:rsidR="000B04DC" w14:paraId="27B28FCC" w14:textId="77777777" w:rsidTr="000B04DC">
        <w:trPr>
          <w:trHeight w:val="295"/>
        </w:trPr>
        <w:tc>
          <w:tcPr>
            <w:tcW w:w="1442" w:type="dxa"/>
          </w:tcPr>
          <w:p w14:paraId="27CB0E4E" w14:textId="77777777" w:rsidR="000B04DC" w:rsidRDefault="000B04DC" w:rsidP="000B04DC">
            <w:pPr>
              <w:pStyle w:val="ThesisParagraph"/>
              <w:spacing w:line="240" w:lineRule="auto"/>
              <w:ind w:left="0" w:firstLine="0"/>
              <w:jc w:val="center"/>
            </w:pPr>
            <w:r>
              <w:t>3</w:t>
            </w:r>
          </w:p>
        </w:tc>
        <w:tc>
          <w:tcPr>
            <w:tcW w:w="1979" w:type="dxa"/>
          </w:tcPr>
          <w:p w14:paraId="33F09889" w14:textId="77777777" w:rsidR="000B04DC" w:rsidRDefault="000B04DC" w:rsidP="000B04DC">
            <w:pPr>
              <w:pStyle w:val="ThesisParagraph"/>
              <w:spacing w:line="240" w:lineRule="auto"/>
              <w:ind w:left="0" w:firstLine="0"/>
              <w:jc w:val="center"/>
            </w:pPr>
            <w:r>
              <w:t>location</w:t>
            </w:r>
          </w:p>
        </w:tc>
        <w:tc>
          <w:tcPr>
            <w:tcW w:w="1291" w:type="dxa"/>
          </w:tcPr>
          <w:p w14:paraId="30187D36" w14:textId="77777777" w:rsidR="000B04DC" w:rsidRDefault="000B04DC" w:rsidP="000B04DC">
            <w:pPr>
              <w:pStyle w:val="ThesisParagraph"/>
              <w:spacing w:line="240" w:lineRule="auto"/>
              <w:ind w:left="0" w:firstLine="0"/>
              <w:jc w:val="center"/>
            </w:pPr>
            <w:r>
              <w:t>String</w:t>
            </w:r>
          </w:p>
        </w:tc>
        <w:tc>
          <w:tcPr>
            <w:tcW w:w="3486" w:type="dxa"/>
          </w:tcPr>
          <w:p w14:paraId="3688585C" w14:textId="77777777" w:rsidR="000B04DC" w:rsidRDefault="000B04DC" w:rsidP="000B04DC">
            <w:pPr>
              <w:pStyle w:val="ThesisParagraph"/>
              <w:spacing w:line="240" w:lineRule="auto"/>
              <w:ind w:left="0" w:firstLine="0"/>
              <w:jc w:val="center"/>
            </w:pPr>
            <w:r>
              <w:t>location</w:t>
            </w:r>
          </w:p>
        </w:tc>
      </w:tr>
      <w:tr w:rsidR="000B04DC" w14:paraId="0D26E95A" w14:textId="77777777" w:rsidTr="000B04DC">
        <w:trPr>
          <w:trHeight w:val="295"/>
        </w:trPr>
        <w:tc>
          <w:tcPr>
            <w:tcW w:w="1442" w:type="dxa"/>
          </w:tcPr>
          <w:p w14:paraId="08435ECD" w14:textId="77777777" w:rsidR="000B04DC" w:rsidRDefault="000B04DC" w:rsidP="000B04DC">
            <w:pPr>
              <w:pStyle w:val="ThesisParagraph"/>
              <w:spacing w:line="240" w:lineRule="auto"/>
              <w:ind w:left="0" w:firstLine="0"/>
              <w:jc w:val="center"/>
            </w:pPr>
            <w:r>
              <w:t>4</w:t>
            </w:r>
          </w:p>
        </w:tc>
        <w:tc>
          <w:tcPr>
            <w:tcW w:w="1979" w:type="dxa"/>
          </w:tcPr>
          <w:p w14:paraId="1B98A236" w14:textId="77777777" w:rsidR="000B04DC" w:rsidRDefault="000B04DC" w:rsidP="000B04DC">
            <w:pPr>
              <w:pStyle w:val="ThesisParagraph"/>
              <w:spacing w:line="240" w:lineRule="auto"/>
              <w:ind w:left="0" w:firstLine="0"/>
              <w:jc w:val="center"/>
            </w:pPr>
            <w:r>
              <w:t>username</w:t>
            </w:r>
          </w:p>
        </w:tc>
        <w:tc>
          <w:tcPr>
            <w:tcW w:w="1291" w:type="dxa"/>
          </w:tcPr>
          <w:p w14:paraId="4993ACE3" w14:textId="77777777" w:rsidR="000B04DC" w:rsidRDefault="000B04DC" w:rsidP="000B04DC">
            <w:pPr>
              <w:pStyle w:val="ThesisParagraph"/>
              <w:spacing w:line="240" w:lineRule="auto"/>
              <w:ind w:left="0" w:firstLine="0"/>
              <w:jc w:val="center"/>
            </w:pPr>
            <w:r>
              <w:t>String</w:t>
            </w:r>
          </w:p>
        </w:tc>
        <w:tc>
          <w:tcPr>
            <w:tcW w:w="3486" w:type="dxa"/>
          </w:tcPr>
          <w:p w14:paraId="415C4DF1" w14:textId="77777777" w:rsidR="000B04DC" w:rsidRDefault="000B04DC" w:rsidP="000B04DC">
            <w:pPr>
              <w:pStyle w:val="ThesisParagraph"/>
              <w:spacing w:line="240" w:lineRule="auto"/>
              <w:ind w:left="0" w:firstLine="0"/>
              <w:jc w:val="center"/>
            </w:pPr>
            <w:r>
              <w:t>Username</w:t>
            </w:r>
          </w:p>
        </w:tc>
      </w:tr>
      <w:tr w:rsidR="000B04DC" w14:paraId="555D6060" w14:textId="77777777" w:rsidTr="000B04DC">
        <w:trPr>
          <w:trHeight w:val="506"/>
        </w:trPr>
        <w:tc>
          <w:tcPr>
            <w:tcW w:w="1442" w:type="dxa"/>
            <w:tcBorders>
              <w:bottom w:val="thickThinMediumGap" w:sz="24" w:space="0" w:color="auto"/>
            </w:tcBorders>
          </w:tcPr>
          <w:p w14:paraId="28D2CA29" w14:textId="77777777" w:rsidR="000B04DC" w:rsidRDefault="000B04DC" w:rsidP="000B04DC">
            <w:pPr>
              <w:pStyle w:val="ThesisParagraph"/>
              <w:spacing w:line="240" w:lineRule="auto"/>
              <w:ind w:left="0" w:firstLine="0"/>
              <w:jc w:val="center"/>
            </w:pPr>
            <w:r>
              <w:t>5</w:t>
            </w:r>
          </w:p>
        </w:tc>
        <w:tc>
          <w:tcPr>
            <w:tcW w:w="1979" w:type="dxa"/>
            <w:tcBorders>
              <w:bottom w:val="thickThinMediumGap" w:sz="24" w:space="0" w:color="auto"/>
            </w:tcBorders>
          </w:tcPr>
          <w:p w14:paraId="39A23DAB" w14:textId="77777777" w:rsidR="000B04DC" w:rsidRDefault="000B04DC" w:rsidP="000B04DC">
            <w:pPr>
              <w:pStyle w:val="ThesisParagraph"/>
              <w:spacing w:line="240" w:lineRule="auto"/>
              <w:ind w:left="0" w:firstLine="0"/>
              <w:jc w:val="center"/>
            </w:pPr>
            <w:proofErr w:type="spellStart"/>
            <w:r>
              <w:t>phoneNum</w:t>
            </w:r>
            <w:proofErr w:type="spellEnd"/>
          </w:p>
        </w:tc>
        <w:tc>
          <w:tcPr>
            <w:tcW w:w="1291" w:type="dxa"/>
            <w:tcBorders>
              <w:bottom w:val="thickThinMediumGap" w:sz="24" w:space="0" w:color="auto"/>
            </w:tcBorders>
          </w:tcPr>
          <w:p w14:paraId="20249A7F" w14:textId="77777777" w:rsidR="000B04DC" w:rsidRDefault="000B04DC" w:rsidP="000B04DC">
            <w:pPr>
              <w:pStyle w:val="ThesisParagraph"/>
              <w:spacing w:line="240" w:lineRule="auto"/>
              <w:ind w:left="0" w:firstLine="0"/>
              <w:jc w:val="center"/>
            </w:pPr>
            <w:r>
              <w:t>String</w:t>
            </w:r>
          </w:p>
        </w:tc>
        <w:tc>
          <w:tcPr>
            <w:tcW w:w="3486" w:type="dxa"/>
            <w:tcBorders>
              <w:bottom w:val="thickThinMediumGap" w:sz="24" w:space="0" w:color="auto"/>
            </w:tcBorders>
          </w:tcPr>
          <w:p w14:paraId="3747B7A7" w14:textId="77777777" w:rsidR="000B04DC" w:rsidRDefault="000B04DC" w:rsidP="000B04DC">
            <w:pPr>
              <w:pStyle w:val="ThesisParagraph"/>
              <w:spacing w:line="240" w:lineRule="auto"/>
              <w:ind w:left="0" w:firstLine="0"/>
              <w:jc w:val="center"/>
            </w:pPr>
            <w:r>
              <w:t>User Contact No.</w:t>
            </w:r>
          </w:p>
        </w:tc>
      </w:tr>
    </w:tbl>
    <w:p w14:paraId="64923CA8" w14:textId="77777777" w:rsidR="00CA5D4B" w:rsidRDefault="00CA5D4B">
      <w:pPr>
        <w:spacing w:after="161"/>
        <w:ind w:firstLine="720"/>
        <w:rPr>
          <w:rFonts w:ascii="Arial" w:hAnsi="Arial" w:cs="Arial"/>
        </w:rPr>
      </w:pPr>
    </w:p>
    <w:p w14:paraId="592DD2A5" w14:textId="77777777" w:rsidR="00CA5D4B" w:rsidRDefault="00CA5D4B">
      <w:pPr>
        <w:spacing w:after="161"/>
        <w:ind w:firstLine="720"/>
        <w:rPr>
          <w:rFonts w:ascii="Arial" w:hAnsi="Arial" w:cs="Arial"/>
        </w:rPr>
      </w:pPr>
    </w:p>
    <w:p w14:paraId="4DF6E712" w14:textId="77777777" w:rsidR="00CA5D4B" w:rsidRDefault="00CA5D4B">
      <w:pPr>
        <w:spacing w:after="161"/>
        <w:ind w:firstLine="720"/>
        <w:rPr>
          <w:rFonts w:ascii="Arial" w:hAnsi="Arial" w:cs="Arial"/>
        </w:rPr>
      </w:pPr>
    </w:p>
    <w:p w14:paraId="140B834B" w14:textId="7A47337D" w:rsidR="00CA5D4B" w:rsidRDefault="00CA5D4B">
      <w:pPr>
        <w:spacing w:after="161"/>
        <w:ind w:firstLine="720"/>
        <w:rPr>
          <w:rFonts w:ascii="Arial" w:hAnsi="Arial" w:cs="Arial"/>
        </w:rPr>
      </w:pPr>
    </w:p>
    <w:p w14:paraId="188F42D7" w14:textId="4B03F278" w:rsidR="000B04DC" w:rsidRDefault="000B04DC">
      <w:pPr>
        <w:spacing w:after="161"/>
        <w:ind w:firstLine="720"/>
        <w:rPr>
          <w:rFonts w:ascii="Arial" w:hAnsi="Arial" w:cs="Arial"/>
        </w:rPr>
      </w:pPr>
    </w:p>
    <w:p w14:paraId="7179C08E" w14:textId="66DCF50E" w:rsidR="000B04DC" w:rsidRDefault="000B04DC">
      <w:pPr>
        <w:spacing w:after="161"/>
        <w:ind w:firstLine="720"/>
        <w:rPr>
          <w:rFonts w:ascii="Arial" w:hAnsi="Arial" w:cs="Arial"/>
        </w:rPr>
      </w:pPr>
    </w:p>
    <w:p w14:paraId="45B20276" w14:textId="77777777" w:rsidR="000B04DC" w:rsidRDefault="000B04DC">
      <w:pPr>
        <w:spacing w:after="161"/>
        <w:ind w:firstLine="720"/>
        <w:rPr>
          <w:rFonts w:ascii="Arial" w:hAnsi="Arial" w:cs="Arial"/>
        </w:rPr>
      </w:pPr>
    </w:p>
    <w:p w14:paraId="18B8A15A" w14:textId="77777777" w:rsidR="00CA5D4B" w:rsidRDefault="000B04DC">
      <w:pPr>
        <w:jc w:val="both"/>
        <w:rPr>
          <w:rFonts w:ascii="Arial" w:hAnsi="Arial" w:cs="Arial"/>
        </w:rPr>
      </w:pPr>
      <w:r>
        <w:rPr>
          <w:rFonts w:ascii="Arial" w:hAnsi="Arial" w:cs="Arial"/>
          <w:b/>
          <w:bCs/>
        </w:rPr>
        <w:lastRenderedPageBreak/>
        <w:t>Program Hierarchy</w:t>
      </w:r>
      <w:r>
        <w:rPr>
          <w:rFonts w:ascii="Arial" w:hAnsi="Arial" w:cs="Arial"/>
        </w:rPr>
        <w:t xml:space="preserve"> </w:t>
      </w:r>
    </w:p>
    <w:p w14:paraId="7E12A9A5" w14:textId="77777777" w:rsidR="00CA5D4B" w:rsidRDefault="000B04DC">
      <w:pPr>
        <w:ind w:left="12"/>
        <w:jc w:val="both"/>
        <w:rPr>
          <w:rFonts w:ascii="Arial" w:hAnsi="Arial" w:cs="Arial"/>
          <w:lang w:val="en-PH"/>
        </w:rPr>
      </w:pPr>
      <w:r>
        <w:rPr>
          <w:rFonts w:ascii="Arial" w:hAnsi="Arial" w:cs="Arial"/>
        </w:rPr>
        <w:t xml:space="preserve"> </w:t>
      </w:r>
      <w:r>
        <w:rPr>
          <w:rFonts w:ascii="Arial" w:hAnsi="Arial" w:cs="Arial"/>
        </w:rPr>
        <w:tab/>
        <w:t>A program hierarchy is a diagram that displays the system's breakdown into its most basic, controllable layers. Each Module is symbolized as a box that holds the Module within. The high-level design or architecture of a computer program is described using a program hierarchy.  Figure 12 show the program hierarchy of the BERA</w:t>
      </w:r>
      <w:r>
        <w:rPr>
          <w:rFonts w:ascii="Arial" w:hAnsi="Arial" w:cs="Arial"/>
          <w:lang w:val="en-PH"/>
        </w:rPr>
        <w:t>.</w:t>
      </w:r>
    </w:p>
    <w:p w14:paraId="2D0328BC" w14:textId="77777777" w:rsidR="00CA5D4B" w:rsidRDefault="000B04DC">
      <w:pPr>
        <w:ind w:left="12"/>
        <w:jc w:val="both"/>
        <w:rPr>
          <w:rFonts w:ascii="Arial" w:hAnsi="Arial" w:cs="Arial"/>
          <w:lang w:val="en-PH"/>
        </w:rPr>
      </w:pPr>
      <w:r>
        <w:rPr>
          <w:rFonts w:ascii="Arial" w:hAnsi="Arial" w:cs="Arial"/>
          <w:noProof/>
          <w:lang w:val="en-PH"/>
        </w:rPr>
        <w:drawing>
          <wp:inline distT="0" distB="0" distL="114300" distR="114300" wp14:anchorId="716B63A7" wp14:editId="3FDAEF2F">
            <wp:extent cx="5546090" cy="2790825"/>
            <wp:effectExtent l="0" t="0" r="16510" b="9525"/>
            <wp:docPr id="14" name="Picture 14" descr="Screenshot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91)"/>
                    <pic:cNvPicPr>
                      <a:picLocks noChangeAspect="1"/>
                    </pic:cNvPicPr>
                  </pic:nvPicPr>
                  <pic:blipFill>
                    <a:blip r:embed="rId43"/>
                    <a:srcRect l="704" t="769" r="594"/>
                    <a:stretch>
                      <a:fillRect/>
                    </a:stretch>
                  </pic:blipFill>
                  <pic:spPr>
                    <a:xfrm>
                      <a:off x="0" y="0"/>
                      <a:ext cx="5546090" cy="2790825"/>
                    </a:xfrm>
                    <a:prstGeom prst="rect">
                      <a:avLst/>
                    </a:prstGeom>
                  </pic:spPr>
                </pic:pic>
              </a:graphicData>
            </a:graphic>
          </wp:inline>
        </w:drawing>
      </w:r>
    </w:p>
    <w:p w14:paraId="6D3E8FA2" w14:textId="77777777" w:rsidR="00CA5D4B" w:rsidRDefault="000B04DC">
      <w:pPr>
        <w:ind w:left="12"/>
        <w:jc w:val="center"/>
        <w:rPr>
          <w:rFonts w:ascii="Arial" w:hAnsi="Arial" w:cs="Arial"/>
          <w:b/>
          <w:bCs/>
          <w:lang w:val="en-PH"/>
        </w:rPr>
      </w:pPr>
      <w:r>
        <w:rPr>
          <w:rFonts w:ascii="Arial" w:hAnsi="Arial" w:cs="Arial"/>
          <w:b/>
          <w:bCs/>
          <w:lang w:val="en-PH"/>
        </w:rPr>
        <w:t>Figure 12. Program Hierarchy</w:t>
      </w:r>
    </w:p>
    <w:p w14:paraId="141923CE" w14:textId="77777777" w:rsidR="00CA5D4B" w:rsidRDefault="00CA5D4B">
      <w:pPr>
        <w:jc w:val="both"/>
        <w:rPr>
          <w:rFonts w:ascii="Arial" w:hAnsi="Arial" w:cs="Arial"/>
          <w:b/>
          <w:bCs/>
          <w:lang w:val="en-PH"/>
        </w:rPr>
      </w:pPr>
    </w:p>
    <w:p w14:paraId="237F4352" w14:textId="77777777" w:rsidR="00CA5D4B" w:rsidRDefault="000B04DC">
      <w:pPr>
        <w:ind w:left="12"/>
        <w:rPr>
          <w:rFonts w:ascii="Arial" w:hAnsi="Arial" w:cs="Arial"/>
          <w:b/>
          <w:bCs/>
        </w:rPr>
      </w:pPr>
      <w:r>
        <w:rPr>
          <w:rFonts w:ascii="Arial" w:hAnsi="Arial" w:cs="Arial"/>
          <w:b/>
          <w:bCs/>
        </w:rPr>
        <w:t>Functional Requirements</w:t>
      </w:r>
    </w:p>
    <w:p w14:paraId="64465E14" w14:textId="77777777" w:rsidR="00CA5D4B" w:rsidRDefault="000B04DC">
      <w:pPr>
        <w:ind w:left="12" w:firstLine="720"/>
        <w:jc w:val="both"/>
        <w:rPr>
          <w:rFonts w:ascii="Arial" w:hAnsi="Arial" w:cs="Arial"/>
          <w:b/>
          <w:bCs/>
        </w:rPr>
      </w:pPr>
      <w:r>
        <w:rPr>
          <w:rFonts w:ascii="Arial" w:hAnsi="Arial" w:cs="Arial"/>
        </w:rPr>
        <w:t xml:space="preserve">The function of a software system or component is specified by its functional requirements. Three components make up a function: inputs, behavior, and outputs. Functional requirements include processes like calculations, technical specifications, data processing and manipulation, and other particular functionality that outlines what a system is intended to do. A prototype was used to assist determine the functional requirements. A functioning prototype will be developed </w:t>
      </w:r>
      <w:r>
        <w:rPr>
          <w:rFonts w:ascii="Arial" w:hAnsi="Arial" w:cs="Arial"/>
        </w:rPr>
        <w:lastRenderedPageBreak/>
        <w:t xml:space="preserve">in close cooperation with the staff numbers of BISARU and a few of its clients in order to strategically identify functional requirements. Also, functionalities and modules will be based upon the existing standard operating procedures of Bohol Veterinary. The resulting functionalities are as follows: </w:t>
      </w:r>
    </w:p>
    <w:p w14:paraId="7A94156E" w14:textId="77777777" w:rsidR="00CA5D4B" w:rsidRDefault="000B04DC">
      <w:pPr>
        <w:jc w:val="both"/>
        <w:rPr>
          <w:rFonts w:ascii="Arial" w:hAnsi="Arial" w:cs="Arial"/>
          <w:b/>
          <w:bCs/>
        </w:rPr>
      </w:pPr>
      <w:r>
        <w:rPr>
          <w:rFonts w:ascii="Arial" w:hAnsi="Arial" w:cs="Arial"/>
          <w:b/>
          <w:bCs/>
        </w:rPr>
        <w:t xml:space="preserve">Process Log in </w:t>
      </w:r>
    </w:p>
    <w:p w14:paraId="1E0719F2" w14:textId="77777777" w:rsidR="00CA5D4B" w:rsidRDefault="000B04DC">
      <w:pPr>
        <w:ind w:left="720"/>
        <w:jc w:val="both"/>
        <w:rPr>
          <w:rFonts w:ascii="Arial" w:hAnsi="Arial" w:cs="Arial"/>
        </w:rPr>
      </w:pPr>
      <w:r>
        <w:rPr>
          <w:rFonts w:ascii="Arial" w:hAnsi="Arial" w:cs="Arial"/>
        </w:rPr>
        <w:t>FREQ 1: Access to the system should allow authorized Staff only to login</w:t>
      </w:r>
    </w:p>
    <w:p w14:paraId="117B0B7E" w14:textId="77777777" w:rsidR="00CA5D4B" w:rsidRDefault="000B04DC">
      <w:pPr>
        <w:ind w:left="720"/>
        <w:jc w:val="both"/>
        <w:rPr>
          <w:rFonts w:ascii="Arial" w:hAnsi="Arial" w:cs="Arial"/>
        </w:rPr>
      </w:pPr>
      <w:r>
        <w:rPr>
          <w:rFonts w:ascii="Arial" w:hAnsi="Arial" w:cs="Arial"/>
        </w:rPr>
        <w:t xml:space="preserve">FREQ 2: The system should limit module accessibility corresponding to their access rules and privileges. </w:t>
      </w:r>
    </w:p>
    <w:p w14:paraId="3874AB8D" w14:textId="77777777" w:rsidR="00CA5D4B" w:rsidRDefault="000B04DC">
      <w:pPr>
        <w:ind w:firstLine="720"/>
        <w:jc w:val="both"/>
        <w:rPr>
          <w:rFonts w:ascii="Arial" w:hAnsi="Arial" w:cs="Arial"/>
        </w:rPr>
      </w:pPr>
      <w:r>
        <w:rPr>
          <w:rFonts w:ascii="Arial" w:hAnsi="Arial" w:cs="Arial"/>
        </w:rPr>
        <w:t>FREQ 3: All information gathered should be saved and secured</w:t>
      </w:r>
    </w:p>
    <w:p w14:paraId="6EE624B3" w14:textId="77777777" w:rsidR="00CA5D4B" w:rsidRDefault="000B04DC">
      <w:pPr>
        <w:jc w:val="both"/>
        <w:rPr>
          <w:rFonts w:ascii="Arial" w:hAnsi="Arial" w:cs="Arial"/>
          <w:b/>
          <w:bCs/>
        </w:rPr>
      </w:pPr>
      <w:r>
        <w:rPr>
          <w:rFonts w:ascii="Arial" w:hAnsi="Arial" w:cs="Arial"/>
          <w:b/>
          <w:bCs/>
        </w:rPr>
        <w:t>Process Requestor Identification</w:t>
      </w:r>
    </w:p>
    <w:p w14:paraId="0E1AD720" w14:textId="77777777" w:rsidR="00CA5D4B" w:rsidRDefault="000B04DC">
      <w:pPr>
        <w:ind w:left="720"/>
        <w:jc w:val="both"/>
        <w:rPr>
          <w:rFonts w:ascii="Arial" w:hAnsi="Arial" w:cs="Arial"/>
        </w:rPr>
      </w:pPr>
      <w:r>
        <w:rPr>
          <w:rFonts w:ascii="Arial" w:hAnsi="Arial" w:cs="Arial"/>
        </w:rPr>
        <w:t>FREQ 4: The system should allow the recording of client’s information.</w:t>
      </w:r>
    </w:p>
    <w:p w14:paraId="36BB8FE9" w14:textId="77777777" w:rsidR="00CA5D4B" w:rsidRDefault="000B04DC">
      <w:pPr>
        <w:ind w:firstLine="720"/>
        <w:jc w:val="both"/>
        <w:rPr>
          <w:rFonts w:ascii="Arial" w:hAnsi="Arial" w:cs="Arial"/>
        </w:rPr>
      </w:pPr>
      <w:r>
        <w:rPr>
          <w:rFonts w:ascii="Arial" w:hAnsi="Arial" w:cs="Arial"/>
        </w:rPr>
        <w:t>FREQ 5: All information gathered should be saved and secured</w:t>
      </w:r>
    </w:p>
    <w:p w14:paraId="548CBAB4" w14:textId="77777777" w:rsidR="00CA5D4B" w:rsidRDefault="000B04DC">
      <w:pPr>
        <w:jc w:val="both"/>
        <w:rPr>
          <w:rFonts w:ascii="Arial" w:hAnsi="Arial" w:cs="Arial"/>
          <w:b/>
          <w:bCs/>
        </w:rPr>
      </w:pPr>
      <w:r>
        <w:rPr>
          <w:rFonts w:ascii="Arial" w:hAnsi="Arial" w:cs="Arial"/>
          <w:b/>
          <w:bCs/>
        </w:rPr>
        <w:t>Process Sending Incident Information</w:t>
      </w:r>
    </w:p>
    <w:p w14:paraId="35E37C29" w14:textId="77777777" w:rsidR="00CA5D4B" w:rsidRDefault="000B04DC">
      <w:pPr>
        <w:ind w:left="720"/>
        <w:jc w:val="both"/>
        <w:rPr>
          <w:rFonts w:ascii="Arial" w:hAnsi="Arial" w:cs="Arial"/>
        </w:rPr>
      </w:pPr>
      <w:r>
        <w:rPr>
          <w:rFonts w:ascii="Arial" w:hAnsi="Arial" w:cs="Arial"/>
        </w:rPr>
        <w:t>FREQ 6: The system should send incident information.</w:t>
      </w:r>
    </w:p>
    <w:p w14:paraId="731EF287" w14:textId="77777777" w:rsidR="00CA5D4B" w:rsidRDefault="000B04DC">
      <w:pPr>
        <w:ind w:firstLine="720"/>
        <w:jc w:val="both"/>
        <w:rPr>
          <w:rFonts w:ascii="Arial" w:hAnsi="Arial" w:cs="Arial"/>
        </w:rPr>
      </w:pPr>
      <w:r>
        <w:rPr>
          <w:rFonts w:ascii="Arial" w:hAnsi="Arial" w:cs="Arial"/>
        </w:rPr>
        <w:t>FREQ 7: All information gathered should be validated by the admin</w:t>
      </w:r>
    </w:p>
    <w:p w14:paraId="054B29BF" w14:textId="77777777" w:rsidR="00CA5D4B" w:rsidRDefault="000B04DC">
      <w:pPr>
        <w:jc w:val="both"/>
        <w:rPr>
          <w:rFonts w:ascii="Arial" w:hAnsi="Arial" w:cs="Arial"/>
          <w:b/>
          <w:bCs/>
        </w:rPr>
      </w:pPr>
      <w:r>
        <w:rPr>
          <w:rFonts w:ascii="Arial" w:hAnsi="Arial" w:cs="Arial"/>
          <w:b/>
          <w:bCs/>
        </w:rPr>
        <w:t xml:space="preserve">Process of Location Tracking </w:t>
      </w:r>
    </w:p>
    <w:p w14:paraId="2F8D2BE0" w14:textId="77777777" w:rsidR="00CA5D4B" w:rsidRDefault="000B04DC">
      <w:pPr>
        <w:jc w:val="both"/>
        <w:rPr>
          <w:rFonts w:ascii="Arial" w:hAnsi="Arial" w:cs="Arial"/>
        </w:rPr>
      </w:pPr>
      <w:r>
        <w:rPr>
          <w:rFonts w:ascii="Arial" w:hAnsi="Arial" w:cs="Arial"/>
          <w:b/>
          <w:bCs/>
        </w:rPr>
        <w:tab/>
      </w:r>
      <w:r>
        <w:rPr>
          <w:rFonts w:ascii="Arial" w:hAnsi="Arial" w:cs="Arial"/>
        </w:rPr>
        <w:t>FREQ 8: The system should send location to the responders</w:t>
      </w:r>
    </w:p>
    <w:p w14:paraId="55D8FFA6" w14:textId="77777777" w:rsidR="00CA5D4B" w:rsidRDefault="000B04DC">
      <w:pPr>
        <w:jc w:val="both"/>
        <w:rPr>
          <w:rFonts w:ascii="Arial" w:hAnsi="Arial" w:cs="Arial"/>
          <w:b/>
          <w:bCs/>
        </w:rPr>
      </w:pPr>
      <w:r>
        <w:rPr>
          <w:rFonts w:ascii="Arial" w:hAnsi="Arial" w:cs="Arial"/>
        </w:rPr>
        <w:tab/>
        <w:t>FREQ 9: The system should identify the location of the incident.</w:t>
      </w:r>
    </w:p>
    <w:p w14:paraId="00D463E4" w14:textId="77777777" w:rsidR="00CA5D4B" w:rsidRDefault="000B04DC">
      <w:pPr>
        <w:jc w:val="both"/>
        <w:rPr>
          <w:rFonts w:ascii="Arial" w:hAnsi="Arial" w:cs="Arial"/>
          <w:b/>
          <w:bCs/>
        </w:rPr>
      </w:pPr>
      <w:r>
        <w:rPr>
          <w:rFonts w:ascii="Arial" w:hAnsi="Arial" w:cs="Arial"/>
          <w:b/>
          <w:bCs/>
        </w:rPr>
        <w:t>Generation of Reports</w:t>
      </w:r>
    </w:p>
    <w:p w14:paraId="6F08DA79" w14:textId="77777777" w:rsidR="00CA5D4B" w:rsidRDefault="000B04DC">
      <w:pPr>
        <w:ind w:left="720"/>
        <w:jc w:val="both"/>
        <w:rPr>
          <w:rFonts w:ascii="Arial" w:hAnsi="Arial" w:cs="Arial"/>
        </w:rPr>
      </w:pPr>
      <w:r>
        <w:rPr>
          <w:rFonts w:ascii="Arial" w:hAnsi="Arial" w:cs="Arial"/>
        </w:rPr>
        <w:t>FREQ 10: The system should allow the personnel in-charge to search, view and print reports.</w:t>
      </w:r>
    </w:p>
    <w:p w14:paraId="41B23A16" w14:textId="77777777" w:rsidR="00CA5D4B" w:rsidRDefault="000B04DC">
      <w:pPr>
        <w:ind w:left="720"/>
        <w:jc w:val="both"/>
        <w:rPr>
          <w:rFonts w:ascii="Arial" w:hAnsi="Arial" w:cs="Arial"/>
        </w:rPr>
      </w:pPr>
      <w:r>
        <w:rPr>
          <w:rFonts w:ascii="Arial" w:hAnsi="Arial" w:cs="Arial"/>
        </w:rPr>
        <w:t>FREQ 11: The system should allow the personnel in-charge to generate daily, weekly, and monthly incidents.</w:t>
      </w:r>
    </w:p>
    <w:p w14:paraId="6D6B332F" w14:textId="77777777" w:rsidR="00CA5D4B" w:rsidRDefault="000B04DC">
      <w:pPr>
        <w:jc w:val="both"/>
        <w:rPr>
          <w:rFonts w:ascii="Arial" w:hAnsi="Arial" w:cs="Arial"/>
          <w:b/>
          <w:bCs/>
        </w:rPr>
      </w:pPr>
      <w:r>
        <w:rPr>
          <w:rFonts w:ascii="Arial" w:hAnsi="Arial" w:cs="Arial"/>
          <w:b/>
          <w:bCs/>
        </w:rPr>
        <w:lastRenderedPageBreak/>
        <w:t>User Account Management</w:t>
      </w:r>
    </w:p>
    <w:p w14:paraId="44978012" w14:textId="77777777" w:rsidR="00CA5D4B" w:rsidRDefault="000B04DC">
      <w:pPr>
        <w:ind w:left="720"/>
        <w:jc w:val="both"/>
        <w:rPr>
          <w:rFonts w:ascii="Arial" w:hAnsi="Arial" w:cs="Arial"/>
        </w:rPr>
      </w:pPr>
      <w:r>
        <w:rPr>
          <w:rFonts w:ascii="Arial" w:hAnsi="Arial" w:cs="Arial"/>
        </w:rPr>
        <w:t xml:space="preserve"> FREQ 12: The system should automatically display save user account. </w:t>
      </w:r>
    </w:p>
    <w:p w14:paraId="0318FEE5" w14:textId="77777777" w:rsidR="00CA5D4B" w:rsidRDefault="000B04DC">
      <w:pPr>
        <w:ind w:left="720"/>
        <w:jc w:val="both"/>
        <w:rPr>
          <w:rFonts w:ascii="Arial" w:hAnsi="Arial" w:cs="Arial"/>
          <w:b/>
          <w:bCs/>
        </w:rPr>
      </w:pPr>
      <w:r>
        <w:rPr>
          <w:rFonts w:ascii="Arial" w:hAnsi="Arial" w:cs="Arial"/>
        </w:rPr>
        <w:t xml:space="preserve">FREQ 13: The system should allow its users to modify corresponding account. </w:t>
      </w:r>
      <w:r>
        <w:rPr>
          <w:rFonts w:ascii="Arial" w:hAnsi="Arial" w:cs="Arial"/>
          <w:b/>
          <w:bCs/>
        </w:rPr>
        <w:t xml:space="preserve">Log out </w:t>
      </w:r>
    </w:p>
    <w:p w14:paraId="70F74E30" w14:textId="77777777" w:rsidR="00CA5D4B" w:rsidRDefault="000B04DC">
      <w:pPr>
        <w:ind w:left="720"/>
        <w:jc w:val="both"/>
        <w:rPr>
          <w:rFonts w:ascii="Arial" w:hAnsi="Arial" w:cs="Arial"/>
        </w:rPr>
      </w:pPr>
      <w:r>
        <w:rPr>
          <w:rFonts w:ascii="Arial" w:hAnsi="Arial" w:cs="Arial"/>
        </w:rPr>
        <w:t>FREQ 14: The system should execute log-out 3</w:t>
      </w:r>
    </w:p>
    <w:p w14:paraId="5A7F6DB7" w14:textId="77777777" w:rsidR="00CA5D4B" w:rsidRDefault="00CA5D4B">
      <w:pPr>
        <w:ind w:left="720"/>
        <w:jc w:val="both"/>
        <w:rPr>
          <w:rFonts w:ascii="Arial" w:hAnsi="Arial" w:cs="Arial"/>
        </w:rPr>
      </w:pPr>
    </w:p>
    <w:p w14:paraId="65A0F3FF" w14:textId="77777777" w:rsidR="00CA5D4B" w:rsidRDefault="000B04DC">
      <w:pPr>
        <w:jc w:val="both"/>
        <w:rPr>
          <w:rFonts w:ascii="Arial" w:hAnsi="Arial" w:cs="Arial"/>
        </w:rPr>
      </w:pPr>
      <w:r>
        <w:rPr>
          <w:rFonts w:ascii="Arial" w:hAnsi="Arial" w:cs="Arial"/>
          <w:b/>
          <w:bCs/>
        </w:rPr>
        <w:t>Non-Functional Requirement</w:t>
      </w:r>
    </w:p>
    <w:p w14:paraId="6ABD7AC4" w14:textId="77777777" w:rsidR="00CA5D4B" w:rsidRDefault="000B04DC">
      <w:pPr>
        <w:ind w:firstLine="720"/>
        <w:jc w:val="both"/>
        <w:rPr>
          <w:rFonts w:ascii="Arial" w:hAnsi="Arial" w:cs="Arial"/>
        </w:rPr>
      </w:pPr>
      <w:r>
        <w:rPr>
          <w:rFonts w:ascii="Arial" w:hAnsi="Arial" w:cs="Arial"/>
        </w:rPr>
        <w:t xml:space="preserve"> A non-functional requirement specifies criteria that can be used to evaluate a system’s functioning rather than specific actions. Functional requirements, on 54 the other hand, describe specific behaviors or functions. The system design will include a plan for implementing functional requirements. </w:t>
      </w:r>
    </w:p>
    <w:p w14:paraId="021B9815" w14:textId="77777777" w:rsidR="00CA5D4B" w:rsidRDefault="000B04DC">
      <w:pPr>
        <w:ind w:firstLine="720"/>
        <w:jc w:val="both"/>
        <w:rPr>
          <w:rFonts w:ascii="Arial" w:hAnsi="Arial" w:cs="Arial"/>
        </w:rPr>
      </w:pPr>
      <w:r>
        <w:rPr>
          <w:rFonts w:ascii="Arial" w:hAnsi="Arial" w:cs="Arial"/>
        </w:rPr>
        <w:t xml:space="preserve">1. The system should be implemented with internet connection. </w:t>
      </w:r>
    </w:p>
    <w:p w14:paraId="77A6202A" w14:textId="77777777" w:rsidR="00CA5D4B" w:rsidRDefault="000B04DC">
      <w:pPr>
        <w:ind w:firstLine="720"/>
        <w:jc w:val="both"/>
        <w:rPr>
          <w:rFonts w:ascii="Arial" w:hAnsi="Arial" w:cs="Arial"/>
        </w:rPr>
      </w:pPr>
      <w:r>
        <w:rPr>
          <w:rFonts w:ascii="Arial" w:hAnsi="Arial" w:cs="Arial"/>
        </w:rPr>
        <w:t>2. Classified modules must run on mobile device.</w:t>
      </w:r>
    </w:p>
    <w:p w14:paraId="3B2CD07D" w14:textId="77777777" w:rsidR="00CA5D4B" w:rsidRDefault="00CA5D4B">
      <w:pPr>
        <w:ind w:firstLine="720"/>
        <w:jc w:val="both"/>
        <w:rPr>
          <w:rFonts w:ascii="Arial" w:hAnsi="Arial" w:cs="Arial"/>
        </w:rPr>
      </w:pPr>
    </w:p>
    <w:p w14:paraId="41472519" w14:textId="77777777" w:rsidR="00CA5D4B" w:rsidRDefault="000B04DC">
      <w:pPr>
        <w:jc w:val="both"/>
        <w:rPr>
          <w:rFonts w:ascii="Arial" w:hAnsi="Arial" w:cs="Arial"/>
          <w:b/>
          <w:spacing w:val="-4"/>
        </w:rPr>
      </w:pPr>
      <w:r>
        <w:rPr>
          <w:rFonts w:ascii="Arial" w:hAnsi="Arial" w:cs="Arial"/>
          <w:b/>
        </w:rPr>
        <w:t>Test</w:t>
      </w:r>
      <w:r>
        <w:rPr>
          <w:rFonts w:ascii="Arial" w:hAnsi="Arial" w:cs="Arial"/>
          <w:b/>
          <w:spacing w:val="-3"/>
        </w:rPr>
        <w:t xml:space="preserve"> </w:t>
      </w:r>
      <w:r>
        <w:rPr>
          <w:rFonts w:ascii="Arial" w:hAnsi="Arial" w:cs="Arial"/>
          <w:b/>
          <w:spacing w:val="-4"/>
        </w:rPr>
        <w:t>Case</w:t>
      </w:r>
    </w:p>
    <w:p w14:paraId="6C3F085A" w14:textId="05167675" w:rsidR="000B04DC" w:rsidRDefault="000B04DC" w:rsidP="000B04DC">
      <w:pPr>
        <w:ind w:firstLine="720"/>
        <w:jc w:val="both"/>
      </w:pPr>
      <w:r w:rsidRPr="000B04DC">
        <w:rPr>
          <w:rFonts w:ascii="Arial" w:hAnsi="Arial" w:cs="Arial"/>
        </w:rPr>
        <w:t xml:space="preserve">A test case is a comprehensive procedure that thoroughly tests a feature or aspect of a feature under which a tester will determine whether or not an application or software system is operating as intended. It also consists of a set of input values, evolution preconditions, results, and executions created for a specific objective or test condition. A variety of scenarios were tested during the acceptance testing. The test cases approach is used to assess the suggested system by letting users use it as long as they follow the guidelines. To be deemed </w:t>
      </w:r>
      <w:r w:rsidRPr="000B04DC">
        <w:rPr>
          <w:rFonts w:ascii="Arial" w:hAnsi="Arial" w:cs="Arial"/>
        </w:rPr>
        <w:lastRenderedPageBreak/>
        <w:t>successful, the system needs to deliver the intended outcome in every test scenario. The system's user manual is contained in this test case</w:t>
      </w:r>
      <w:r>
        <w:rPr>
          <w:rFonts w:ascii="Arial" w:hAnsi="Arial" w:cs="Arial"/>
        </w:rPr>
        <w:t>.</w:t>
      </w:r>
    </w:p>
    <w:p w14:paraId="5ED25571" w14:textId="77777777" w:rsidR="00CA5D4B" w:rsidRDefault="000B04DC">
      <w:pPr>
        <w:pStyle w:val="Heading3"/>
        <w:spacing w:before="162"/>
        <w:rPr>
          <w:rFonts w:ascii="Arial" w:hAnsi="Arial" w:cs="Arial"/>
          <w:b/>
          <w:color w:val="auto"/>
        </w:rPr>
      </w:pPr>
      <w:r>
        <w:rPr>
          <w:rFonts w:ascii="Arial" w:hAnsi="Arial" w:cs="Arial"/>
          <w:b/>
          <w:color w:val="auto"/>
        </w:rPr>
        <w:t>Test</w:t>
      </w:r>
      <w:r>
        <w:rPr>
          <w:rFonts w:ascii="Arial" w:hAnsi="Arial" w:cs="Arial"/>
          <w:b/>
          <w:color w:val="auto"/>
          <w:spacing w:val="-3"/>
        </w:rPr>
        <w:t xml:space="preserve"> </w:t>
      </w:r>
      <w:r>
        <w:rPr>
          <w:rFonts w:ascii="Arial" w:hAnsi="Arial" w:cs="Arial"/>
          <w:b/>
          <w:color w:val="auto"/>
        </w:rPr>
        <w:t>Case</w:t>
      </w:r>
      <w:r>
        <w:rPr>
          <w:rFonts w:ascii="Arial" w:hAnsi="Arial" w:cs="Arial"/>
          <w:b/>
          <w:color w:val="auto"/>
          <w:spacing w:val="-3"/>
        </w:rPr>
        <w:t xml:space="preserve"> </w:t>
      </w:r>
      <w:r>
        <w:rPr>
          <w:rFonts w:ascii="Arial" w:hAnsi="Arial" w:cs="Arial"/>
          <w:b/>
          <w:color w:val="auto"/>
          <w:spacing w:val="-5"/>
        </w:rPr>
        <w:t>1:</w:t>
      </w:r>
    </w:p>
    <w:p w14:paraId="4624C936" w14:textId="77777777" w:rsidR="00CA5D4B" w:rsidRDefault="000B04DC">
      <w:pPr>
        <w:pStyle w:val="BodyText"/>
        <w:spacing w:line="480" w:lineRule="auto"/>
        <w:ind w:right="3986"/>
        <w:rPr>
          <w:rFonts w:ascii="Arial" w:hAnsi="Arial" w:cs="Arial"/>
        </w:rPr>
      </w:pPr>
      <w:r>
        <w:rPr>
          <w:rFonts w:ascii="Arial" w:hAnsi="Arial" w:cs="Arial"/>
        </w:rPr>
        <w:t>Module:</w:t>
      </w:r>
      <w:r>
        <w:rPr>
          <w:rFonts w:ascii="Arial" w:hAnsi="Arial" w:cs="Arial"/>
          <w:spacing w:val="-9"/>
        </w:rPr>
        <w:t xml:space="preserve"> </w:t>
      </w:r>
      <w:r>
        <w:rPr>
          <w:rFonts w:ascii="Arial" w:hAnsi="Arial" w:cs="Arial"/>
        </w:rPr>
        <w:t>User</w:t>
      </w:r>
      <w:r>
        <w:rPr>
          <w:rFonts w:ascii="Arial" w:hAnsi="Arial" w:cs="Arial"/>
          <w:spacing w:val="-9"/>
        </w:rPr>
        <w:t xml:space="preserve"> </w:t>
      </w:r>
      <w:r>
        <w:rPr>
          <w:rFonts w:ascii="Arial" w:hAnsi="Arial" w:cs="Arial"/>
        </w:rPr>
        <w:t>Registration</w:t>
      </w:r>
      <w:r>
        <w:rPr>
          <w:rFonts w:ascii="Arial" w:hAnsi="Arial" w:cs="Arial"/>
          <w:spacing w:val="-8"/>
        </w:rPr>
        <w:t xml:space="preserve"> </w:t>
      </w:r>
      <w:proofErr w:type="gramStart"/>
      <w:r>
        <w:rPr>
          <w:rFonts w:ascii="Arial" w:hAnsi="Arial" w:cs="Arial"/>
        </w:rPr>
        <w:t>And</w:t>
      </w:r>
      <w:proofErr w:type="gramEnd"/>
      <w:r>
        <w:rPr>
          <w:rFonts w:ascii="Arial" w:hAnsi="Arial" w:cs="Arial"/>
          <w:spacing w:val="-9"/>
        </w:rPr>
        <w:t xml:space="preserve"> </w:t>
      </w:r>
      <w:r>
        <w:rPr>
          <w:rFonts w:ascii="Arial" w:hAnsi="Arial" w:cs="Arial"/>
        </w:rPr>
        <w:t>Log-in Severity: 1</w:t>
      </w:r>
    </w:p>
    <w:p w14:paraId="0C47EB72" w14:textId="77777777" w:rsidR="00CA5D4B" w:rsidRDefault="000B04DC">
      <w:pPr>
        <w:pStyle w:val="BodyText"/>
        <w:spacing w:before="1"/>
        <w:rPr>
          <w:rFonts w:ascii="Arial" w:hAnsi="Arial" w:cs="Arial"/>
        </w:rPr>
      </w:pPr>
      <w:r>
        <w:rPr>
          <w:rFonts w:ascii="Arial" w:hAnsi="Arial" w:cs="Arial"/>
          <w:spacing w:val="-2"/>
        </w:rPr>
        <w:t>Instructions:</w:t>
      </w:r>
    </w:p>
    <w:p w14:paraId="3E202B30" w14:textId="77777777" w:rsidR="00CA5D4B" w:rsidRDefault="00CA5D4B">
      <w:pPr>
        <w:pStyle w:val="BodyText"/>
        <w:spacing w:before="11"/>
        <w:rPr>
          <w:rFonts w:ascii="Arial" w:hAnsi="Arial" w:cs="Arial"/>
          <w:sz w:val="23"/>
        </w:rPr>
      </w:pPr>
    </w:p>
    <w:p w14:paraId="7325A1CF" w14:textId="77777777" w:rsidR="00CA5D4B" w:rsidRDefault="000B04DC">
      <w:pPr>
        <w:pStyle w:val="ListParagraph"/>
        <w:widowControl w:val="0"/>
        <w:numPr>
          <w:ilvl w:val="0"/>
          <w:numId w:val="15"/>
        </w:numPr>
        <w:tabs>
          <w:tab w:val="left" w:pos="1878"/>
        </w:tabs>
        <w:autoSpaceDE w:val="0"/>
        <w:autoSpaceDN w:val="0"/>
        <w:spacing w:line="240" w:lineRule="auto"/>
        <w:contextualSpacing w:val="0"/>
        <w:rPr>
          <w:rFonts w:ascii="Arial" w:hAnsi="Arial" w:cs="Arial"/>
        </w:rPr>
      </w:pPr>
      <w:r>
        <w:rPr>
          <w:rFonts w:ascii="Arial" w:hAnsi="Arial" w:cs="Arial"/>
        </w:rPr>
        <w:t>User</w:t>
      </w:r>
      <w:r>
        <w:rPr>
          <w:rFonts w:ascii="Arial" w:hAnsi="Arial" w:cs="Arial"/>
          <w:spacing w:val="-2"/>
        </w:rPr>
        <w:t xml:space="preserve"> </w:t>
      </w:r>
      <w:r>
        <w:rPr>
          <w:rFonts w:ascii="Arial" w:hAnsi="Arial" w:cs="Arial"/>
        </w:rPr>
        <w:t>account</w:t>
      </w:r>
      <w:r>
        <w:rPr>
          <w:rFonts w:ascii="Arial" w:hAnsi="Arial" w:cs="Arial"/>
          <w:spacing w:val="-2"/>
        </w:rPr>
        <w:t xml:space="preserve"> registration</w:t>
      </w:r>
    </w:p>
    <w:p w14:paraId="05BD6615" w14:textId="77777777" w:rsidR="00CA5D4B" w:rsidRDefault="00CA5D4B">
      <w:pPr>
        <w:pStyle w:val="BodyText"/>
        <w:rPr>
          <w:rFonts w:ascii="Arial" w:hAnsi="Arial" w:cs="Arial"/>
        </w:rPr>
      </w:pPr>
    </w:p>
    <w:p w14:paraId="4E01EC0D" w14:textId="77777777" w:rsidR="00CA5D4B" w:rsidRDefault="000B04DC">
      <w:pPr>
        <w:pStyle w:val="ListParagraph"/>
        <w:widowControl w:val="0"/>
        <w:numPr>
          <w:ilvl w:val="0"/>
          <w:numId w:val="15"/>
        </w:numPr>
        <w:tabs>
          <w:tab w:val="left" w:pos="1878"/>
        </w:tabs>
        <w:autoSpaceDE w:val="0"/>
        <w:autoSpaceDN w:val="0"/>
        <w:spacing w:line="240" w:lineRule="auto"/>
        <w:contextualSpacing w:val="0"/>
        <w:rPr>
          <w:rFonts w:ascii="Arial" w:hAnsi="Arial" w:cs="Arial"/>
        </w:rPr>
      </w:pPr>
      <w:r>
        <w:rPr>
          <w:rFonts w:ascii="Arial" w:hAnsi="Arial" w:cs="Arial"/>
        </w:rPr>
        <w:t>Input</w:t>
      </w:r>
      <w:r>
        <w:rPr>
          <w:rFonts w:ascii="Arial" w:hAnsi="Arial" w:cs="Arial"/>
          <w:spacing w:val="-2"/>
        </w:rPr>
        <w:t xml:space="preserve"> </w:t>
      </w:r>
      <w:r>
        <w:rPr>
          <w:rFonts w:ascii="Arial" w:hAnsi="Arial" w:cs="Arial"/>
        </w:rPr>
        <w:t>email</w:t>
      </w:r>
      <w:r>
        <w:rPr>
          <w:rFonts w:ascii="Arial" w:hAnsi="Arial" w:cs="Arial"/>
          <w:spacing w:val="-3"/>
        </w:rPr>
        <w:t xml:space="preserve"> </w:t>
      </w:r>
      <w:r>
        <w:rPr>
          <w:rFonts w:ascii="Arial" w:hAnsi="Arial" w:cs="Arial"/>
        </w:rPr>
        <w:t>and</w:t>
      </w:r>
      <w:r>
        <w:rPr>
          <w:rFonts w:ascii="Arial" w:hAnsi="Arial" w:cs="Arial"/>
          <w:spacing w:val="-3"/>
        </w:rPr>
        <w:t xml:space="preserve"> </w:t>
      </w:r>
      <w:r>
        <w:rPr>
          <w:rFonts w:ascii="Arial" w:hAnsi="Arial" w:cs="Arial"/>
          <w:spacing w:val="-2"/>
        </w:rPr>
        <w:t>password</w:t>
      </w:r>
    </w:p>
    <w:p w14:paraId="3AC97FF2" w14:textId="77777777" w:rsidR="00CA5D4B" w:rsidRDefault="00CA5D4B">
      <w:pPr>
        <w:pStyle w:val="BodyText"/>
        <w:rPr>
          <w:rFonts w:ascii="Arial" w:hAnsi="Arial" w:cs="Arial"/>
        </w:rPr>
      </w:pPr>
    </w:p>
    <w:p w14:paraId="5F3E3CDB" w14:textId="77777777" w:rsidR="00CA5D4B" w:rsidRDefault="000B04DC">
      <w:pPr>
        <w:numPr>
          <w:ilvl w:val="0"/>
          <w:numId w:val="15"/>
        </w:numPr>
        <w:ind w:left="720"/>
      </w:pPr>
      <w:r>
        <w:rPr>
          <w:rFonts w:ascii="Arial" w:hAnsi="Arial" w:cs="Arial"/>
        </w:rPr>
        <w:t>Account</w:t>
      </w:r>
      <w:r>
        <w:rPr>
          <w:rFonts w:ascii="Arial" w:hAnsi="Arial" w:cs="Arial"/>
          <w:spacing w:val="-3"/>
        </w:rPr>
        <w:t xml:space="preserve"> </w:t>
      </w:r>
      <w:r>
        <w:rPr>
          <w:rFonts w:ascii="Arial" w:hAnsi="Arial" w:cs="Arial"/>
        </w:rPr>
        <w:t>set</w:t>
      </w:r>
      <w:r>
        <w:rPr>
          <w:rFonts w:ascii="Arial" w:hAnsi="Arial" w:cs="Arial"/>
          <w:spacing w:val="-4"/>
        </w:rPr>
        <w:t xml:space="preserve"> </w:t>
      </w:r>
      <w:r>
        <w:rPr>
          <w:rFonts w:ascii="Arial" w:hAnsi="Arial" w:cs="Arial"/>
          <w:spacing w:val="-5"/>
        </w:rPr>
        <w:t>u</w:t>
      </w:r>
      <w:r>
        <w:rPr>
          <w:rFonts w:ascii="Arial" w:hAnsi="Arial" w:cs="Arial"/>
          <w:spacing w:val="-5"/>
          <w:lang w:val="en-PH"/>
        </w:rPr>
        <w:t>p</w:t>
      </w:r>
    </w:p>
    <w:p w14:paraId="71B18482" w14:textId="77777777" w:rsidR="00CA5D4B" w:rsidRDefault="000B04DC">
      <w:pPr>
        <w:pStyle w:val="BodyText"/>
        <w:rPr>
          <w:rFonts w:ascii="Arial" w:hAnsi="Arial" w:cs="Arial"/>
        </w:rPr>
      </w:pPr>
      <w:r>
        <w:rPr>
          <w:rFonts w:ascii="Arial" w:hAnsi="Arial" w:cs="Arial"/>
          <w:lang w:val="en-PH"/>
        </w:rPr>
        <w:t>E</w:t>
      </w:r>
      <w:proofErr w:type="spellStart"/>
      <w:r>
        <w:rPr>
          <w:rFonts w:ascii="Arial" w:hAnsi="Arial" w:cs="Arial"/>
        </w:rPr>
        <w:t>xpected</w:t>
      </w:r>
      <w:proofErr w:type="spellEnd"/>
      <w:r>
        <w:rPr>
          <w:rFonts w:ascii="Arial" w:hAnsi="Arial" w:cs="Arial"/>
          <w:spacing w:val="-3"/>
        </w:rPr>
        <w:t xml:space="preserve"> </w:t>
      </w:r>
      <w:r>
        <w:rPr>
          <w:rFonts w:ascii="Arial" w:hAnsi="Arial" w:cs="Arial"/>
          <w:spacing w:val="-2"/>
        </w:rPr>
        <w:t>Result</w:t>
      </w:r>
    </w:p>
    <w:p w14:paraId="42355F18" w14:textId="77777777" w:rsidR="00CA5D4B" w:rsidRDefault="00CA5D4B">
      <w:pPr>
        <w:pStyle w:val="BodyText"/>
        <w:spacing w:before="1"/>
        <w:rPr>
          <w:rFonts w:ascii="Arial" w:hAnsi="Arial" w:cs="Arial"/>
        </w:rPr>
      </w:pPr>
    </w:p>
    <w:p w14:paraId="148DFCE7" w14:textId="77777777" w:rsidR="00CA5D4B" w:rsidRDefault="000B04DC">
      <w:pPr>
        <w:pStyle w:val="ListParagraph"/>
        <w:widowControl w:val="0"/>
        <w:numPr>
          <w:ilvl w:val="0"/>
          <w:numId w:val="16"/>
        </w:numPr>
        <w:tabs>
          <w:tab w:val="clear" w:pos="1260"/>
          <w:tab w:val="left" w:pos="1880"/>
        </w:tabs>
        <w:autoSpaceDE w:val="0"/>
        <w:autoSpaceDN w:val="0"/>
        <w:spacing w:line="463" w:lineRule="auto"/>
        <w:ind w:right="437"/>
        <w:contextualSpacing w:val="0"/>
        <w:rPr>
          <w:rFonts w:ascii="Arial" w:hAnsi="Arial" w:cs="Arial"/>
          <w:szCs w:val="24"/>
        </w:rPr>
      </w:pPr>
      <w:r>
        <w:rPr>
          <w:rFonts w:ascii="Arial" w:hAnsi="Arial" w:cs="Arial"/>
          <w:szCs w:val="24"/>
        </w:rPr>
        <w:t>User</w:t>
      </w:r>
      <w:r>
        <w:rPr>
          <w:rFonts w:ascii="Arial" w:hAnsi="Arial" w:cs="Arial"/>
          <w:spacing w:val="-5"/>
          <w:szCs w:val="24"/>
        </w:rPr>
        <w:t xml:space="preserve"> </w:t>
      </w:r>
      <w:r>
        <w:rPr>
          <w:rFonts w:ascii="Arial" w:hAnsi="Arial" w:cs="Arial"/>
          <w:szCs w:val="24"/>
        </w:rPr>
        <w:t>can</w:t>
      </w:r>
      <w:r>
        <w:rPr>
          <w:rFonts w:ascii="Arial" w:hAnsi="Arial" w:cs="Arial"/>
          <w:spacing w:val="-5"/>
          <w:szCs w:val="24"/>
        </w:rPr>
        <w:t xml:space="preserve"> </w:t>
      </w:r>
      <w:r>
        <w:rPr>
          <w:rFonts w:ascii="Arial" w:hAnsi="Arial" w:cs="Arial"/>
          <w:szCs w:val="24"/>
        </w:rPr>
        <w:t>access</w:t>
      </w:r>
      <w:r>
        <w:rPr>
          <w:rFonts w:ascii="Arial" w:hAnsi="Arial" w:cs="Arial"/>
          <w:spacing w:val="-5"/>
          <w:szCs w:val="24"/>
        </w:rPr>
        <w:t xml:space="preserve"> </w:t>
      </w:r>
      <w:r>
        <w:rPr>
          <w:rFonts w:ascii="Arial" w:hAnsi="Arial" w:cs="Arial"/>
          <w:szCs w:val="24"/>
        </w:rPr>
        <w:t>the</w:t>
      </w:r>
      <w:r>
        <w:rPr>
          <w:rFonts w:ascii="Arial" w:hAnsi="Arial" w:cs="Arial"/>
          <w:spacing w:val="-2"/>
          <w:szCs w:val="24"/>
        </w:rPr>
        <w:t xml:space="preserve"> </w:t>
      </w:r>
      <w:r>
        <w:rPr>
          <w:rFonts w:ascii="Arial" w:hAnsi="Arial" w:cs="Arial"/>
          <w:szCs w:val="24"/>
        </w:rPr>
        <w:t>controlled</w:t>
      </w:r>
      <w:r>
        <w:rPr>
          <w:rFonts w:ascii="Arial" w:hAnsi="Arial" w:cs="Arial"/>
          <w:spacing w:val="-5"/>
          <w:szCs w:val="24"/>
        </w:rPr>
        <w:t xml:space="preserve"> </w:t>
      </w:r>
      <w:r>
        <w:rPr>
          <w:rFonts w:ascii="Arial" w:hAnsi="Arial" w:cs="Arial"/>
          <w:szCs w:val="24"/>
        </w:rPr>
        <w:t>modules</w:t>
      </w:r>
      <w:r>
        <w:rPr>
          <w:rFonts w:ascii="Arial" w:hAnsi="Arial" w:cs="Arial"/>
          <w:spacing w:val="-5"/>
          <w:szCs w:val="24"/>
        </w:rPr>
        <w:t xml:space="preserve"> </w:t>
      </w:r>
      <w:r>
        <w:rPr>
          <w:rFonts w:ascii="Arial" w:hAnsi="Arial" w:cs="Arial"/>
          <w:szCs w:val="24"/>
        </w:rPr>
        <w:t>of</w:t>
      </w:r>
      <w:r>
        <w:rPr>
          <w:rFonts w:ascii="Arial" w:hAnsi="Arial" w:cs="Arial"/>
          <w:spacing w:val="-7"/>
          <w:szCs w:val="24"/>
        </w:rPr>
        <w:t xml:space="preserve"> </w:t>
      </w:r>
      <w:r>
        <w:rPr>
          <w:rFonts w:ascii="Arial" w:hAnsi="Arial" w:cs="Arial"/>
          <w:szCs w:val="24"/>
        </w:rPr>
        <w:t>the</w:t>
      </w:r>
      <w:r>
        <w:rPr>
          <w:rFonts w:ascii="Arial" w:hAnsi="Arial" w:cs="Arial"/>
          <w:spacing w:val="-5"/>
          <w:szCs w:val="24"/>
        </w:rPr>
        <w:t xml:space="preserve"> </w:t>
      </w:r>
      <w:r>
        <w:rPr>
          <w:rFonts w:ascii="Arial" w:hAnsi="Arial" w:cs="Arial"/>
          <w:szCs w:val="24"/>
        </w:rPr>
        <w:t>system</w:t>
      </w:r>
      <w:r>
        <w:rPr>
          <w:rFonts w:ascii="Arial" w:hAnsi="Arial" w:cs="Arial"/>
          <w:spacing w:val="-1"/>
          <w:szCs w:val="24"/>
        </w:rPr>
        <w:t xml:space="preserve"> </w:t>
      </w:r>
      <w:r>
        <w:rPr>
          <w:rFonts w:ascii="Arial" w:hAnsi="Arial" w:cs="Arial"/>
          <w:szCs w:val="24"/>
        </w:rPr>
        <w:t>depending on user role and privileges.</w:t>
      </w:r>
    </w:p>
    <w:p w14:paraId="262BF3F3" w14:textId="77777777" w:rsidR="00CA5D4B" w:rsidRDefault="000B04DC">
      <w:pPr>
        <w:pStyle w:val="Heading3"/>
        <w:rPr>
          <w:rFonts w:ascii="Arial" w:hAnsi="Arial" w:cs="Arial"/>
          <w:b/>
          <w:bCs/>
        </w:rPr>
      </w:pPr>
      <w:r>
        <w:rPr>
          <w:rFonts w:ascii="Arial" w:hAnsi="Arial" w:cs="Arial"/>
          <w:b/>
          <w:bCs/>
          <w:color w:val="auto"/>
        </w:rPr>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3"/>
        </w:rPr>
        <w:t xml:space="preserve"> </w:t>
      </w:r>
      <w:r>
        <w:rPr>
          <w:rFonts w:ascii="Arial" w:hAnsi="Arial" w:cs="Arial"/>
          <w:b/>
          <w:bCs/>
          <w:color w:val="auto"/>
          <w:spacing w:val="-5"/>
        </w:rPr>
        <w:t>2:</w:t>
      </w:r>
    </w:p>
    <w:p w14:paraId="7F3A766F" w14:textId="1E70E255" w:rsidR="00CA5D4B" w:rsidRDefault="000B04DC">
      <w:pPr>
        <w:pStyle w:val="BodyText"/>
        <w:spacing w:line="480" w:lineRule="auto"/>
        <w:ind w:right="3986"/>
        <w:rPr>
          <w:rFonts w:ascii="Arial" w:hAnsi="Arial" w:cs="Arial"/>
        </w:rPr>
      </w:pPr>
      <w:r>
        <w:rPr>
          <w:rFonts w:ascii="Arial" w:hAnsi="Arial" w:cs="Arial"/>
        </w:rPr>
        <w:t>Module:</w:t>
      </w:r>
      <w:r>
        <w:rPr>
          <w:rFonts w:ascii="Arial" w:hAnsi="Arial" w:cs="Arial"/>
          <w:spacing w:val="-11"/>
        </w:rPr>
        <w:t xml:space="preserve"> </w:t>
      </w:r>
      <w:r>
        <w:rPr>
          <w:rFonts w:ascii="Arial" w:hAnsi="Arial" w:cs="Arial"/>
        </w:rPr>
        <w:t>Adding a User Profile</w:t>
      </w:r>
      <w:r w:rsidR="005C3469">
        <w:rPr>
          <w:rFonts w:ascii="Arial" w:hAnsi="Arial" w:cs="Arial"/>
        </w:rPr>
        <w:t xml:space="preserve"> Severity :1</w:t>
      </w:r>
    </w:p>
    <w:p w14:paraId="00DE7345" w14:textId="77777777" w:rsidR="00CA5D4B" w:rsidRDefault="000B04DC">
      <w:pPr>
        <w:pStyle w:val="BodyText"/>
        <w:spacing w:before="1"/>
        <w:rPr>
          <w:rFonts w:ascii="Arial" w:hAnsi="Arial" w:cs="Arial"/>
        </w:rPr>
      </w:pPr>
      <w:r>
        <w:rPr>
          <w:rFonts w:ascii="Arial" w:hAnsi="Arial" w:cs="Arial"/>
          <w:spacing w:val="-2"/>
        </w:rPr>
        <w:t>Instructions:</w:t>
      </w:r>
    </w:p>
    <w:p w14:paraId="70F8C3C1" w14:textId="77777777" w:rsidR="00CA5D4B" w:rsidRDefault="00CA5D4B">
      <w:pPr>
        <w:pStyle w:val="BodyText"/>
        <w:rPr>
          <w:rFonts w:ascii="Arial" w:hAnsi="Arial" w:cs="Arial"/>
        </w:rPr>
      </w:pPr>
    </w:p>
    <w:p w14:paraId="127AAAF8" w14:textId="4802B5EC" w:rsidR="00CA5D4B" w:rsidRDefault="000B04DC">
      <w:pPr>
        <w:pStyle w:val="ListParagraph"/>
        <w:widowControl w:val="0"/>
        <w:numPr>
          <w:ilvl w:val="0"/>
          <w:numId w:val="17"/>
        </w:numPr>
        <w:tabs>
          <w:tab w:val="left" w:pos="1878"/>
        </w:tabs>
        <w:autoSpaceDE w:val="0"/>
        <w:autoSpaceDN w:val="0"/>
        <w:spacing w:line="240" w:lineRule="auto"/>
        <w:contextualSpacing w:val="0"/>
        <w:rPr>
          <w:rFonts w:ascii="Arial" w:hAnsi="Arial" w:cs="Arial"/>
          <w:szCs w:val="24"/>
        </w:rPr>
      </w:pPr>
      <w:r>
        <w:rPr>
          <w:rFonts w:ascii="Arial" w:hAnsi="Arial" w:cs="Arial"/>
          <w:szCs w:val="24"/>
        </w:rPr>
        <w:t>On</w:t>
      </w:r>
      <w:r>
        <w:rPr>
          <w:rFonts w:ascii="Arial" w:hAnsi="Arial" w:cs="Arial"/>
          <w:spacing w:val="-1"/>
          <w:szCs w:val="24"/>
        </w:rPr>
        <w:t xml:space="preserve"> </w:t>
      </w:r>
      <w:r>
        <w:rPr>
          <w:rFonts w:ascii="Arial" w:hAnsi="Arial" w:cs="Arial"/>
          <w:szCs w:val="24"/>
        </w:rPr>
        <w:t>the</w:t>
      </w:r>
      <w:r>
        <w:rPr>
          <w:rFonts w:ascii="Arial" w:hAnsi="Arial" w:cs="Arial"/>
          <w:spacing w:val="-3"/>
          <w:szCs w:val="24"/>
        </w:rPr>
        <w:t xml:space="preserve"> </w:t>
      </w:r>
      <w:r>
        <w:rPr>
          <w:rFonts w:ascii="Arial" w:hAnsi="Arial" w:cs="Arial"/>
          <w:szCs w:val="24"/>
        </w:rPr>
        <w:t>main</w:t>
      </w:r>
      <w:r>
        <w:rPr>
          <w:rFonts w:ascii="Arial" w:hAnsi="Arial" w:cs="Arial"/>
          <w:spacing w:val="-4"/>
          <w:szCs w:val="24"/>
        </w:rPr>
        <w:t xml:space="preserve"> </w:t>
      </w:r>
      <w:r>
        <w:rPr>
          <w:rFonts w:ascii="Arial" w:hAnsi="Arial" w:cs="Arial"/>
          <w:szCs w:val="24"/>
        </w:rPr>
        <w:t>menu,</w:t>
      </w:r>
      <w:r>
        <w:rPr>
          <w:rFonts w:ascii="Arial" w:hAnsi="Arial" w:cs="Arial"/>
          <w:spacing w:val="-3"/>
          <w:szCs w:val="24"/>
        </w:rPr>
        <w:t xml:space="preserve"> </w:t>
      </w:r>
      <w:r>
        <w:rPr>
          <w:rFonts w:ascii="Arial" w:hAnsi="Arial" w:cs="Arial"/>
          <w:szCs w:val="24"/>
        </w:rPr>
        <w:t>select</w:t>
      </w:r>
      <w:r>
        <w:rPr>
          <w:rFonts w:ascii="Arial" w:hAnsi="Arial" w:cs="Arial"/>
          <w:spacing w:val="-1"/>
          <w:szCs w:val="24"/>
        </w:rPr>
        <w:t xml:space="preserve"> </w:t>
      </w:r>
      <w:r>
        <w:rPr>
          <w:rFonts w:ascii="Arial" w:hAnsi="Arial" w:cs="Arial"/>
          <w:spacing w:val="-2"/>
          <w:szCs w:val="24"/>
        </w:rPr>
        <w:t>Profile Tab.</w:t>
      </w:r>
    </w:p>
    <w:p w14:paraId="06FDA1AC" w14:textId="77777777" w:rsidR="00CA5D4B" w:rsidRDefault="00CA5D4B">
      <w:pPr>
        <w:pStyle w:val="BodyText"/>
        <w:rPr>
          <w:rFonts w:ascii="Arial" w:hAnsi="Arial" w:cs="Arial"/>
        </w:rPr>
      </w:pPr>
    </w:p>
    <w:p w14:paraId="4B2FF217" w14:textId="0FBC7708" w:rsidR="00CA5D4B" w:rsidRDefault="000B04DC">
      <w:pPr>
        <w:pStyle w:val="ListParagraph"/>
        <w:widowControl w:val="0"/>
        <w:numPr>
          <w:ilvl w:val="0"/>
          <w:numId w:val="17"/>
        </w:numPr>
        <w:tabs>
          <w:tab w:val="left" w:pos="1878"/>
        </w:tabs>
        <w:autoSpaceDE w:val="0"/>
        <w:autoSpaceDN w:val="0"/>
        <w:spacing w:line="240" w:lineRule="auto"/>
        <w:contextualSpacing w:val="0"/>
        <w:rPr>
          <w:rFonts w:ascii="Arial" w:hAnsi="Arial" w:cs="Arial"/>
          <w:szCs w:val="24"/>
        </w:rPr>
      </w:pPr>
      <w:r>
        <w:rPr>
          <w:rFonts w:ascii="Arial" w:hAnsi="Arial" w:cs="Arial"/>
          <w:szCs w:val="24"/>
        </w:rPr>
        <w:t>Input</w:t>
      </w:r>
      <w:r>
        <w:rPr>
          <w:rFonts w:ascii="Arial" w:hAnsi="Arial" w:cs="Arial"/>
          <w:spacing w:val="-3"/>
          <w:szCs w:val="24"/>
        </w:rPr>
        <w:t xml:space="preserve"> </w:t>
      </w:r>
      <w:r>
        <w:rPr>
          <w:rFonts w:ascii="Arial" w:hAnsi="Arial" w:cs="Arial"/>
          <w:szCs w:val="24"/>
        </w:rPr>
        <w:t>the user’s photo</w:t>
      </w:r>
      <w:r>
        <w:rPr>
          <w:rFonts w:ascii="Arial" w:hAnsi="Arial" w:cs="Arial"/>
          <w:spacing w:val="-2"/>
          <w:szCs w:val="24"/>
        </w:rPr>
        <w:t>.</w:t>
      </w:r>
    </w:p>
    <w:p w14:paraId="09673573" w14:textId="77777777" w:rsidR="00CA5D4B" w:rsidRDefault="00CA5D4B">
      <w:pPr>
        <w:pStyle w:val="BodyText"/>
        <w:rPr>
          <w:rFonts w:ascii="Arial" w:hAnsi="Arial" w:cs="Arial"/>
        </w:rPr>
      </w:pPr>
    </w:p>
    <w:p w14:paraId="577A2F21" w14:textId="7C83E715" w:rsidR="00CA5D4B" w:rsidRDefault="000B04DC">
      <w:pPr>
        <w:pStyle w:val="ListParagraph"/>
        <w:widowControl w:val="0"/>
        <w:numPr>
          <w:ilvl w:val="0"/>
          <w:numId w:val="17"/>
        </w:numPr>
        <w:tabs>
          <w:tab w:val="left" w:pos="1878"/>
        </w:tabs>
        <w:autoSpaceDE w:val="0"/>
        <w:autoSpaceDN w:val="0"/>
        <w:ind w:right="3670"/>
        <w:contextualSpacing w:val="0"/>
        <w:rPr>
          <w:rFonts w:ascii="Arial" w:hAnsi="Arial" w:cs="Arial"/>
          <w:szCs w:val="24"/>
        </w:rPr>
      </w:pPr>
      <w:r>
        <w:rPr>
          <w:rFonts w:ascii="Arial" w:hAnsi="Arial" w:cs="Arial"/>
          <w:szCs w:val="24"/>
        </w:rPr>
        <w:t>Click</w:t>
      </w:r>
      <w:r>
        <w:rPr>
          <w:rFonts w:ascii="Arial" w:hAnsi="Arial" w:cs="Arial"/>
          <w:spacing w:val="-9"/>
          <w:szCs w:val="24"/>
        </w:rPr>
        <w:t xml:space="preserve"> </w:t>
      </w:r>
      <w:r>
        <w:rPr>
          <w:rFonts w:ascii="Arial" w:hAnsi="Arial" w:cs="Arial"/>
          <w:szCs w:val="24"/>
        </w:rPr>
        <w:t>“save “</w:t>
      </w:r>
      <w:r>
        <w:rPr>
          <w:rFonts w:ascii="Arial" w:hAnsi="Arial" w:cs="Arial"/>
          <w:spacing w:val="-9"/>
          <w:szCs w:val="24"/>
        </w:rPr>
        <w:t xml:space="preserve">button </w:t>
      </w:r>
      <w:r>
        <w:rPr>
          <w:rFonts w:ascii="Arial" w:hAnsi="Arial" w:cs="Arial"/>
          <w:szCs w:val="24"/>
        </w:rPr>
        <w:t>for</w:t>
      </w:r>
      <w:r>
        <w:rPr>
          <w:rFonts w:ascii="Arial" w:hAnsi="Arial" w:cs="Arial"/>
          <w:spacing w:val="-12"/>
          <w:szCs w:val="24"/>
        </w:rPr>
        <w:t xml:space="preserve"> </w:t>
      </w:r>
      <w:r>
        <w:rPr>
          <w:rFonts w:ascii="Arial" w:hAnsi="Arial" w:cs="Arial"/>
          <w:szCs w:val="24"/>
        </w:rPr>
        <w:t>confirmation</w:t>
      </w:r>
    </w:p>
    <w:p w14:paraId="056EE13B" w14:textId="77777777" w:rsidR="00CA5D4B" w:rsidRDefault="000B04DC">
      <w:pPr>
        <w:pStyle w:val="ListParagraph"/>
        <w:widowControl w:val="0"/>
        <w:tabs>
          <w:tab w:val="left" w:pos="1878"/>
        </w:tabs>
        <w:autoSpaceDE w:val="0"/>
        <w:autoSpaceDN w:val="0"/>
        <w:ind w:left="0" w:right="3670"/>
        <w:contextualSpacing w:val="0"/>
        <w:rPr>
          <w:rFonts w:ascii="Arial" w:hAnsi="Arial" w:cs="Arial"/>
          <w:szCs w:val="24"/>
          <w:lang w:val="en-PH"/>
        </w:rPr>
      </w:pPr>
      <w:r>
        <w:rPr>
          <w:rFonts w:ascii="Arial" w:hAnsi="Arial" w:cs="Arial"/>
          <w:szCs w:val="24"/>
          <w:lang w:val="en-PH"/>
        </w:rPr>
        <w:t>Expected Result</w:t>
      </w:r>
    </w:p>
    <w:p w14:paraId="09C3388D" w14:textId="77777777" w:rsidR="00CA5D4B" w:rsidRDefault="000B04DC">
      <w:pPr>
        <w:pStyle w:val="ListParagraph"/>
        <w:widowControl w:val="0"/>
        <w:numPr>
          <w:ilvl w:val="0"/>
          <w:numId w:val="18"/>
        </w:numPr>
        <w:tabs>
          <w:tab w:val="clear" w:pos="1260"/>
          <w:tab w:val="left" w:pos="1880"/>
        </w:tabs>
        <w:autoSpaceDE w:val="0"/>
        <w:autoSpaceDN w:val="0"/>
        <w:spacing w:before="1" w:line="240" w:lineRule="auto"/>
        <w:contextualSpacing w:val="0"/>
        <w:rPr>
          <w:rFonts w:ascii="Arial" w:hAnsi="Arial" w:cs="Arial"/>
          <w:szCs w:val="24"/>
        </w:rPr>
      </w:pPr>
      <w:r>
        <w:rPr>
          <w:rFonts w:ascii="Arial" w:hAnsi="Arial" w:cs="Arial"/>
          <w:szCs w:val="24"/>
        </w:rPr>
        <w:t>It</w:t>
      </w:r>
      <w:r>
        <w:rPr>
          <w:rFonts w:ascii="Arial" w:hAnsi="Arial" w:cs="Arial"/>
          <w:spacing w:val="-3"/>
          <w:szCs w:val="24"/>
        </w:rPr>
        <w:t xml:space="preserve"> </w:t>
      </w:r>
      <w:r>
        <w:rPr>
          <w:rFonts w:ascii="Arial" w:hAnsi="Arial" w:cs="Arial"/>
          <w:szCs w:val="24"/>
        </w:rPr>
        <w:t>should</w:t>
      </w:r>
      <w:r>
        <w:rPr>
          <w:rFonts w:ascii="Arial" w:hAnsi="Arial" w:cs="Arial"/>
          <w:spacing w:val="-4"/>
          <w:szCs w:val="24"/>
        </w:rPr>
        <w:t xml:space="preserve"> </w:t>
      </w:r>
      <w:r>
        <w:rPr>
          <w:rFonts w:ascii="Arial" w:hAnsi="Arial" w:cs="Arial"/>
          <w:szCs w:val="24"/>
        </w:rPr>
        <w:t>be</w:t>
      </w:r>
      <w:r>
        <w:rPr>
          <w:rFonts w:ascii="Arial" w:hAnsi="Arial" w:cs="Arial"/>
          <w:spacing w:val="-2"/>
          <w:szCs w:val="24"/>
        </w:rPr>
        <w:t xml:space="preserve"> </w:t>
      </w:r>
      <w:r>
        <w:rPr>
          <w:rFonts w:ascii="Arial" w:hAnsi="Arial" w:cs="Arial"/>
          <w:szCs w:val="24"/>
        </w:rPr>
        <w:t>successful</w:t>
      </w:r>
      <w:r>
        <w:rPr>
          <w:rFonts w:ascii="Arial" w:hAnsi="Arial" w:cs="Arial"/>
          <w:spacing w:val="-5"/>
          <w:szCs w:val="24"/>
        </w:rPr>
        <w:t xml:space="preserve"> </w:t>
      </w:r>
      <w:r>
        <w:rPr>
          <w:rFonts w:ascii="Arial" w:hAnsi="Arial" w:cs="Arial"/>
          <w:spacing w:val="-2"/>
          <w:szCs w:val="24"/>
        </w:rPr>
        <w:t>saved.</w:t>
      </w:r>
    </w:p>
    <w:p w14:paraId="215D41D5" w14:textId="77777777" w:rsidR="00CA5D4B" w:rsidRDefault="00CA5D4B">
      <w:pPr>
        <w:pStyle w:val="BodyText"/>
        <w:spacing w:before="8"/>
        <w:rPr>
          <w:rFonts w:ascii="Arial" w:hAnsi="Arial" w:cs="Arial"/>
        </w:rPr>
      </w:pPr>
    </w:p>
    <w:p w14:paraId="11B33C3C" w14:textId="5A9C1C29" w:rsidR="00CA5D4B" w:rsidRDefault="000B04DC">
      <w:pPr>
        <w:pStyle w:val="ListParagraph"/>
        <w:widowControl w:val="0"/>
        <w:numPr>
          <w:ilvl w:val="0"/>
          <w:numId w:val="18"/>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zCs w:val="24"/>
        </w:rPr>
        <w:t>The</w:t>
      </w:r>
      <w:r>
        <w:rPr>
          <w:rFonts w:ascii="Arial" w:hAnsi="Arial" w:cs="Arial"/>
          <w:spacing w:val="-2"/>
          <w:szCs w:val="24"/>
        </w:rPr>
        <w:t xml:space="preserve"> </w:t>
      </w:r>
      <w:r>
        <w:rPr>
          <w:rFonts w:ascii="Arial" w:hAnsi="Arial" w:cs="Arial"/>
          <w:szCs w:val="24"/>
        </w:rPr>
        <w:t>newly</w:t>
      </w:r>
      <w:r>
        <w:rPr>
          <w:rFonts w:ascii="Arial" w:hAnsi="Arial" w:cs="Arial"/>
          <w:spacing w:val="-2"/>
          <w:szCs w:val="24"/>
        </w:rPr>
        <w:t xml:space="preserve"> </w:t>
      </w:r>
      <w:r>
        <w:rPr>
          <w:rFonts w:ascii="Arial" w:hAnsi="Arial" w:cs="Arial"/>
          <w:szCs w:val="24"/>
        </w:rPr>
        <w:t>added</w:t>
      </w:r>
      <w:r>
        <w:rPr>
          <w:rFonts w:ascii="Arial" w:hAnsi="Arial" w:cs="Arial"/>
          <w:spacing w:val="-3"/>
          <w:szCs w:val="24"/>
        </w:rPr>
        <w:t xml:space="preserve"> </w:t>
      </w:r>
      <w:r>
        <w:rPr>
          <w:rFonts w:ascii="Arial" w:hAnsi="Arial" w:cs="Arial"/>
          <w:szCs w:val="24"/>
        </w:rPr>
        <w:t>profile photo should be</w:t>
      </w:r>
      <w:r>
        <w:rPr>
          <w:rFonts w:ascii="Arial" w:hAnsi="Arial" w:cs="Arial"/>
          <w:spacing w:val="-3"/>
          <w:szCs w:val="24"/>
        </w:rPr>
        <w:t xml:space="preserve"> </w:t>
      </w:r>
      <w:r>
        <w:rPr>
          <w:rFonts w:ascii="Arial" w:hAnsi="Arial" w:cs="Arial"/>
          <w:spacing w:val="-2"/>
          <w:szCs w:val="24"/>
        </w:rPr>
        <w:t>displayed.</w:t>
      </w:r>
    </w:p>
    <w:p w14:paraId="241A7196" w14:textId="77777777" w:rsidR="00CA5D4B" w:rsidRDefault="00CA5D4B">
      <w:pPr>
        <w:pStyle w:val="BodyText"/>
        <w:spacing w:before="10"/>
        <w:rPr>
          <w:rFonts w:ascii="Arial" w:hAnsi="Arial" w:cs="Arial"/>
        </w:rPr>
      </w:pPr>
    </w:p>
    <w:p w14:paraId="25844C47" w14:textId="31F12710" w:rsidR="00CA5D4B" w:rsidRPr="000B04DC" w:rsidRDefault="000B04DC" w:rsidP="000B04DC">
      <w:pPr>
        <w:widowControl w:val="0"/>
        <w:tabs>
          <w:tab w:val="left" w:pos="1260"/>
          <w:tab w:val="left" w:pos="1880"/>
        </w:tabs>
        <w:autoSpaceDE w:val="0"/>
        <w:autoSpaceDN w:val="0"/>
        <w:spacing w:before="1" w:line="240" w:lineRule="auto"/>
        <w:rPr>
          <w:rFonts w:ascii="Arial" w:hAnsi="Arial" w:cs="Arial"/>
          <w:spacing w:val="-5"/>
          <w:lang w:val="en-PH"/>
        </w:rPr>
        <w:sectPr w:rsidR="00CA5D4B" w:rsidRPr="000B04DC">
          <w:headerReference w:type="default" r:id="rId44"/>
          <w:footerReference w:type="default" r:id="rId45"/>
          <w:pgSz w:w="12240" w:h="15840"/>
          <w:pgMar w:top="1440" w:right="1440" w:bottom="1440" w:left="2160" w:header="749" w:footer="0" w:gutter="0"/>
          <w:cols w:space="720"/>
        </w:sectPr>
      </w:pPr>
      <w:r w:rsidRPr="000B04DC">
        <w:rPr>
          <w:rFonts w:ascii="Arial" w:hAnsi="Arial" w:cs="Arial"/>
          <w:spacing w:val="-2"/>
          <w:szCs w:val="24"/>
        </w:rPr>
        <w:t>.</w:t>
      </w:r>
    </w:p>
    <w:p w14:paraId="5F6F0FE4" w14:textId="77777777" w:rsidR="00CA5D4B" w:rsidRDefault="000B04DC">
      <w:pPr>
        <w:pStyle w:val="Heading3"/>
        <w:spacing w:before="182"/>
        <w:rPr>
          <w:rFonts w:ascii="Arial" w:hAnsi="Arial" w:cs="Arial"/>
          <w:b/>
          <w:bCs/>
          <w:color w:val="auto"/>
        </w:rPr>
      </w:pPr>
      <w:r>
        <w:rPr>
          <w:rFonts w:ascii="Arial" w:hAnsi="Arial" w:cs="Arial"/>
          <w:b/>
          <w:bCs/>
          <w:color w:val="auto"/>
        </w:rPr>
        <w:lastRenderedPageBreak/>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3"/>
        </w:rPr>
        <w:t xml:space="preserve"> </w:t>
      </w:r>
      <w:r>
        <w:rPr>
          <w:rFonts w:ascii="Arial" w:hAnsi="Arial" w:cs="Arial"/>
          <w:b/>
          <w:bCs/>
          <w:color w:val="auto"/>
          <w:spacing w:val="-5"/>
        </w:rPr>
        <w:t>3:</w:t>
      </w:r>
    </w:p>
    <w:p w14:paraId="42C17E56" w14:textId="274F0C6C" w:rsidR="00CA5D4B" w:rsidRDefault="000B04DC">
      <w:pPr>
        <w:pStyle w:val="BodyText"/>
        <w:spacing w:line="480" w:lineRule="auto"/>
        <w:ind w:right="3986"/>
        <w:rPr>
          <w:rFonts w:ascii="Arial" w:hAnsi="Arial" w:cs="Arial"/>
        </w:rPr>
      </w:pPr>
      <w:r>
        <w:rPr>
          <w:rFonts w:ascii="Arial" w:hAnsi="Arial" w:cs="Arial"/>
        </w:rPr>
        <w:t>Module: Selecting an Emergency Concern</w:t>
      </w:r>
      <w:r w:rsidR="005C3469">
        <w:rPr>
          <w:rFonts w:ascii="Arial" w:hAnsi="Arial" w:cs="Arial"/>
        </w:rPr>
        <w:t xml:space="preserve"> Severity 1</w:t>
      </w:r>
      <w:r>
        <w:rPr>
          <w:rFonts w:ascii="Arial" w:hAnsi="Arial" w:cs="Arial"/>
        </w:rPr>
        <w:t xml:space="preserve">: </w:t>
      </w:r>
    </w:p>
    <w:p w14:paraId="14188149" w14:textId="77777777" w:rsidR="00CA5D4B" w:rsidRDefault="000B04DC">
      <w:pPr>
        <w:pStyle w:val="BodyText"/>
        <w:rPr>
          <w:rFonts w:ascii="Arial" w:hAnsi="Arial" w:cs="Arial"/>
        </w:rPr>
      </w:pPr>
      <w:r>
        <w:rPr>
          <w:rFonts w:ascii="Arial" w:hAnsi="Arial" w:cs="Arial"/>
          <w:spacing w:val="-2"/>
        </w:rPr>
        <w:t>Instructions:</w:t>
      </w:r>
    </w:p>
    <w:p w14:paraId="0B249168" w14:textId="77777777" w:rsidR="00CA5D4B" w:rsidRDefault="00CA5D4B">
      <w:pPr>
        <w:pStyle w:val="BodyText"/>
        <w:rPr>
          <w:rFonts w:ascii="Arial" w:hAnsi="Arial" w:cs="Arial"/>
        </w:rPr>
      </w:pPr>
    </w:p>
    <w:p w14:paraId="14EB0BFD" w14:textId="6A273BD5" w:rsidR="00CA5D4B" w:rsidRDefault="000B04DC">
      <w:pPr>
        <w:pStyle w:val="ListParagraph"/>
        <w:widowControl w:val="0"/>
        <w:tabs>
          <w:tab w:val="left" w:pos="1878"/>
          <w:tab w:val="left" w:pos="1880"/>
        </w:tabs>
        <w:autoSpaceDE w:val="0"/>
        <w:autoSpaceDN w:val="0"/>
        <w:spacing w:before="1"/>
        <w:ind w:left="0" w:right="204"/>
        <w:contextualSpacing w:val="0"/>
        <w:rPr>
          <w:rFonts w:ascii="Arial" w:hAnsi="Arial" w:cs="Arial"/>
          <w:szCs w:val="24"/>
        </w:rPr>
      </w:pPr>
      <w:r>
        <w:rPr>
          <w:rFonts w:ascii="Arial" w:hAnsi="Arial" w:cs="Arial"/>
          <w:szCs w:val="24"/>
          <w:lang w:val="en-PH"/>
        </w:rPr>
        <w:t xml:space="preserve">1. </w:t>
      </w:r>
      <w:r>
        <w:rPr>
          <w:rFonts w:ascii="Arial" w:hAnsi="Arial" w:cs="Arial"/>
          <w:szCs w:val="24"/>
        </w:rPr>
        <w:t>On</w:t>
      </w:r>
      <w:r w:rsidR="005C3469">
        <w:rPr>
          <w:rFonts w:ascii="Arial" w:hAnsi="Arial" w:cs="Arial"/>
          <w:szCs w:val="24"/>
        </w:rPr>
        <w:t xml:space="preserve"> Selecting </w:t>
      </w:r>
      <w:proofErr w:type="spellStart"/>
      <w:proofErr w:type="gramStart"/>
      <w:r w:rsidR="005C3469">
        <w:rPr>
          <w:rFonts w:ascii="Arial" w:hAnsi="Arial" w:cs="Arial"/>
          <w:szCs w:val="24"/>
        </w:rPr>
        <w:t>a</w:t>
      </w:r>
      <w:proofErr w:type="spellEnd"/>
      <w:proofErr w:type="gramEnd"/>
      <w:r w:rsidR="005C3469">
        <w:rPr>
          <w:rFonts w:ascii="Arial" w:hAnsi="Arial" w:cs="Arial"/>
          <w:szCs w:val="24"/>
        </w:rPr>
        <w:t xml:space="preserve"> Emergency Concern select at least 1 Fire Emergency, Medical Emergency and Police Emergency</w:t>
      </w:r>
      <w:r>
        <w:rPr>
          <w:rFonts w:ascii="Arial" w:hAnsi="Arial" w:cs="Arial"/>
          <w:szCs w:val="24"/>
        </w:rPr>
        <w:t>,</w:t>
      </w:r>
    </w:p>
    <w:p w14:paraId="1837AE26" w14:textId="0682E3BD" w:rsidR="00CA5D4B" w:rsidRDefault="000B04DC">
      <w:pPr>
        <w:pStyle w:val="ListParagraph"/>
        <w:widowControl w:val="0"/>
        <w:numPr>
          <w:ilvl w:val="0"/>
          <w:numId w:val="19"/>
        </w:numPr>
        <w:tabs>
          <w:tab w:val="left" w:pos="2959"/>
        </w:tabs>
        <w:autoSpaceDE w:val="0"/>
        <w:autoSpaceDN w:val="0"/>
        <w:contextualSpacing w:val="0"/>
        <w:rPr>
          <w:rFonts w:ascii="Arial" w:hAnsi="Arial" w:cs="Arial"/>
          <w:szCs w:val="24"/>
        </w:rPr>
      </w:pPr>
      <w:r>
        <w:rPr>
          <w:rFonts w:ascii="Arial" w:hAnsi="Arial" w:cs="Arial"/>
          <w:szCs w:val="24"/>
        </w:rPr>
        <w:t>On</w:t>
      </w:r>
      <w:r>
        <w:rPr>
          <w:rFonts w:ascii="Arial" w:hAnsi="Arial" w:cs="Arial"/>
          <w:spacing w:val="-1"/>
          <w:szCs w:val="24"/>
        </w:rPr>
        <w:t xml:space="preserve"> </w:t>
      </w:r>
      <w:r>
        <w:rPr>
          <w:rFonts w:ascii="Arial" w:hAnsi="Arial" w:cs="Arial"/>
          <w:szCs w:val="24"/>
        </w:rPr>
        <w:t>the</w:t>
      </w:r>
      <w:r>
        <w:rPr>
          <w:rFonts w:ascii="Arial" w:hAnsi="Arial" w:cs="Arial"/>
          <w:spacing w:val="-4"/>
          <w:szCs w:val="24"/>
        </w:rPr>
        <w:t xml:space="preserve"> </w:t>
      </w:r>
      <w:r w:rsidR="005C3469">
        <w:rPr>
          <w:rFonts w:ascii="Arial" w:hAnsi="Arial" w:cs="Arial"/>
          <w:szCs w:val="24"/>
        </w:rPr>
        <w:t>home</w:t>
      </w:r>
      <w:r>
        <w:rPr>
          <w:rFonts w:ascii="Arial" w:hAnsi="Arial" w:cs="Arial"/>
          <w:spacing w:val="-2"/>
          <w:szCs w:val="24"/>
        </w:rPr>
        <w:t xml:space="preserve"> </w:t>
      </w:r>
      <w:r>
        <w:rPr>
          <w:rFonts w:ascii="Arial" w:hAnsi="Arial" w:cs="Arial"/>
          <w:szCs w:val="24"/>
        </w:rPr>
        <w:t>screen,</w:t>
      </w:r>
      <w:r>
        <w:rPr>
          <w:rFonts w:ascii="Arial" w:hAnsi="Arial" w:cs="Arial"/>
          <w:spacing w:val="-4"/>
          <w:szCs w:val="24"/>
        </w:rPr>
        <w:t xml:space="preserve"> </w:t>
      </w:r>
      <w:r w:rsidR="005C3469">
        <w:rPr>
          <w:rFonts w:ascii="Arial" w:hAnsi="Arial" w:cs="Arial"/>
          <w:szCs w:val="24"/>
        </w:rPr>
        <w:t>select</w:t>
      </w:r>
      <w:r w:rsidR="005C3469">
        <w:rPr>
          <w:rFonts w:ascii="Arial" w:hAnsi="Arial" w:cs="Arial"/>
          <w:spacing w:val="-1"/>
          <w:szCs w:val="24"/>
        </w:rPr>
        <w:t xml:space="preserve"> either </w:t>
      </w:r>
      <w:r>
        <w:rPr>
          <w:rFonts w:ascii="Arial" w:hAnsi="Arial" w:cs="Arial"/>
          <w:spacing w:val="-2"/>
          <w:szCs w:val="24"/>
        </w:rPr>
        <w:t>“</w:t>
      </w:r>
      <w:r w:rsidR="005C3469">
        <w:rPr>
          <w:rFonts w:ascii="Arial" w:hAnsi="Arial" w:cs="Arial"/>
          <w:spacing w:val="-2"/>
          <w:szCs w:val="24"/>
        </w:rPr>
        <w:t>Medical</w:t>
      </w:r>
      <w:r>
        <w:rPr>
          <w:rFonts w:ascii="Arial" w:hAnsi="Arial" w:cs="Arial"/>
          <w:spacing w:val="-2"/>
          <w:szCs w:val="24"/>
        </w:rPr>
        <w:t>”</w:t>
      </w:r>
      <w:r w:rsidR="005C3469">
        <w:rPr>
          <w:rFonts w:ascii="Arial" w:hAnsi="Arial" w:cs="Arial"/>
          <w:spacing w:val="-2"/>
          <w:szCs w:val="24"/>
        </w:rPr>
        <w:t>, “Police”, and “Fire”</w:t>
      </w:r>
      <w:r>
        <w:rPr>
          <w:rFonts w:ascii="Arial" w:hAnsi="Arial" w:cs="Arial"/>
          <w:spacing w:val="-2"/>
          <w:szCs w:val="24"/>
        </w:rPr>
        <w:t>.</w:t>
      </w:r>
    </w:p>
    <w:p w14:paraId="2B2094FD" w14:textId="317221BB" w:rsidR="00CA5D4B" w:rsidRDefault="005C3469">
      <w:pPr>
        <w:pStyle w:val="ListParagraph"/>
        <w:widowControl w:val="0"/>
        <w:numPr>
          <w:ilvl w:val="0"/>
          <w:numId w:val="19"/>
        </w:numPr>
        <w:tabs>
          <w:tab w:val="left" w:pos="2959"/>
        </w:tabs>
        <w:autoSpaceDE w:val="0"/>
        <w:autoSpaceDN w:val="0"/>
        <w:contextualSpacing w:val="0"/>
        <w:rPr>
          <w:rFonts w:ascii="Arial" w:hAnsi="Arial" w:cs="Arial"/>
          <w:szCs w:val="24"/>
        </w:rPr>
      </w:pPr>
      <w:r>
        <w:rPr>
          <w:rFonts w:ascii="Arial" w:hAnsi="Arial" w:cs="Arial"/>
          <w:szCs w:val="24"/>
        </w:rPr>
        <w:t>Press the help button</w:t>
      </w:r>
      <w:r w:rsidR="000B04DC">
        <w:rPr>
          <w:rFonts w:ascii="Arial" w:hAnsi="Arial" w:cs="Arial"/>
          <w:spacing w:val="-2"/>
          <w:szCs w:val="24"/>
        </w:rPr>
        <w:t>.</w:t>
      </w:r>
    </w:p>
    <w:p w14:paraId="1C0075B2" w14:textId="30F2F35A" w:rsidR="00CA5D4B" w:rsidRDefault="00CA5D4B" w:rsidP="005C3469">
      <w:pPr>
        <w:pStyle w:val="ListParagraph"/>
        <w:widowControl w:val="0"/>
        <w:tabs>
          <w:tab w:val="left" w:pos="2959"/>
        </w:tabs>
        <w:autoSpaceDE w:val="0"/>
        <w:autoSpaceDN w:val="0"/>
        <w:spacing w:line="240" w:lineRule="auto"/>
        <w:contextualSpacing w:val="0"/>
        <w:rPr>
          <w:rFonts w:ascii="Arial" w:hAnsi="Arial" w:cs="Arial"/>
          <w:szCs w:val="24"/>
        </w:rPr>
      </w:pPr>
    </w:p>
    <w:p w14:paraId="58AFE197" w14:textId="77777777" w:rsidR="00CA5D4B" w:rsidRDefault="00CA5D4B">
      <w:pPr>
        <w:pStyle w:val="BodyText"/>
        <w:rPr>
          <w:rFonts w:ascii="Arial" w:hAnsi="Arial" w:cs="Arial"/>
        </w:rPr>
      </w:pPr>
    </w:p>
    <w:p w14:paraId="6E6E32F9" w14:textId="7E8C75CB" w:rsidR="00CA5D4B" w:rsidRDefault="000B04DC">
      <w:pPr>
        <w:pStyle w:val="ListParagraph"/>
        <w:widowControl w:val="0"/>
        <w:tabs>
          <w:tab w:val="left" w:pos="1878"/>
        </w:tabs>
        <w:autoSpaceDE w:val="0"/>
        <w:autoSpaceDN w:val="0"/>
        <w:spacing w:line="240" w:lineRule="auto"/>
        <w:ind w:left="0"/>
        <w:contextualSpacing w:val="0"/>
        <w:rPr>
          <w:rFonts w:ascii="Arial" w:hAnsi="Arial" w:cs="Arial"/>
          <w:szCs w:val="24"/>
        </w:rPr>
      </w:pPr>
      <w:r>
        <w:rPr>
          <w:rFonts w:ascii="Arial" w:hAnsi="Arial" w:cs="Arial"/>
          <w:szCs w:val="24"/>
          <w:lang w:val="en-PH"/>
        </w:rPr>
        <w:t>2.</w:t>
      </w:r>
      <w:r w:rsidR="005C3469">
        <w:rPr>
          <w:rFonts w:ascii="Arial" w:hAnsi="Arial" w:cs="Arial"/>
          <w:szCs w:val="24"/>
        </w:rPr>
        <w:t xml:space="preserve"> Describe what is the situation</w:t>
      </w:r>
      <w:r>
        <w:rPr>
          <w:rFonts w:ascii="Arial" w:hAnsi="Arial" w:cs="Arial"/>
          <w:spacing w:val="-2"/>
          <w:szCs w:val="24"/>
        </w:rPr>
        <w:t>.</w:t>
      </w:r>
    </w:p>
    <w:p w14:paraId="14A6617D" w14:textId="77777777" w:rsidR="00CA5D4B" w:rsidRDefault="00CA5D4B">
      <w:pPr>
        <w:pStyle w:val="BodyText"/>
        <w:rPr>
          <w:rFonts w:ascii="Arial" w:hAnsi="Arial" w:cs="Arial"/>
        </w:rPr>
      </w:pPr>
    </w:p>
    <w:p w14:paraId="4DF6A298" w14:textId="0E71287E" w:rsidR="00CA5D4B" w:rsidRDefault="000B04DC">
      <w:pPr>
        <w:pStyle w:val="ListParagraph"/>
        <w:widowControl w:val="0"/>
        <w:tabs>
          <w:tab w:val="left" w:pos="1878"/>
        </w:tabs>
        <w:autoSpaceDE w:val="0"/>
        <w:autoSpaceDN w:val="0"/>
        <w:spacing w:line="240" w:lineRule="auto"/>
        <w:ind w:left="0"/>
        <w:contextualSpacing w:val="0"/>
        <w:rPr>
          <w:rFonts w:ascii="Arial" w:hAnsi="Arial" w:cs="Arial"/>
          <w:szCs w:val="24"/>
        </w:rPr>
      </w:pPr>
      <w:r>
        <w:rPr>
          <w:rFonts w:ascii="Arial" w:hAnsi="Arial" w:cs="Arial"/>
          <w:szCs w:val="24"/>
          <w:lang w:val="en-PH"/>
        </w:rPr>
        <w:t xml:space="preserve">3. </w:t>
      </w:r>
      <w:r w:rsidR="005C3469">
        <w:rPr>
          <w:rFonts w:ascii="Arial" w:hAnsi="Arial" w:cs="Arial"/>
          <w:szCs w:val="24"/>
        </w:rPr>
        <w:t>Add a photo of the incident</w:t>
      </w:r>
      <w:r>
        <w:rPr>
          <w:rFonts w:ascii="Arial" w:hAnsi="Arial" w:cs="Arial"/>
          <w:spacing w:val="-2"/>
          <w:szCs w:val="24"/>
        </w:rPr>
        <w:t>.</w:t>
      </w:r>
    </w:p>
    <w:p w14:paraId="09C8852D" w14:textId="77777777" w:rsidR="00CA5D4B" w:rsidRDefault="00CA5D4B">
      <w:pPr>
        <w:pStyle w:val="BodyText"/>
        <w:rPr>
          <w:rFonts w:ascii="Arial" w:hAnsi="Arial" w:cs="Arial"/>
        </w:rPr>
      </w:pPr>
    </w:p>
    <w:p w14:paraId="09201742" w14:textId="655EEC60" w:rsidR="00CA5D4B" w:rsidRDefault="000B04DC" w:rsidP="005C3469">
      <w:pPr>
        <w:pStyle w:val="ListParagraph"/>
        <w:widowControl w:val="0"/>
        <w:tabs>
          <w:tab w:val="left" w:pos="1878"/>
        </w:tabs>
        <w:autoSpaceDE w:val="0"/>
        <w:autoSpaceDN w:val="0"/>
        <w:spacing w:line="240" w:lineRule="auto"/>
        <w:ind w:left="0"/>
        <w:contextualSpacing w:val="0"/>
        <w:rPr>
          <w:rFonts w:ascii="Arial" w:hAnsi="Arial" w:cs="Arial"/>
          <w:szCs w:val="24"/>
        </w:rPr>
      </w:pPr>
      <w:r>
        <w:rPr>
          <w:rFonts w:ascii="Arial" w:hAnsi="Arial" w:cs="Arial"/>
          <w:szCs w:val="24"/>
          <w:lang w:val="en-PH"/>
        </w:rPr>
        <w:t xml:space="preserve">4. </w:t>
      </w:r>
      <w:r w:rsidR="005C3469">
        <w:rPr>
          <w:rFonts w:ascii="Arial" w:hAnsi="Arial" w:cs="Arial"/>
          <w:szCs w:val="24"/>
        </w:rPr>
        <w:t>Submit your inputs</w:t>
      </w:r>
    </w:p>
    <w:p w14:paraId="2F28FF91" w14:textId="77777777" w:rsidR="00CA5D4B" w:rsidRDefault="00CA5D4B">
      <w:pPr>
        <w:pStyle w:val="BodyText"/>
        <w:rPr>
          <w:rFonts w:ascii="Arial" w:hAnsi="Arial" w:cs="Arial"/>
        </w:rPr>
      </w:pPr>
    </w:p>
    <w:p w14:paraId="52E1272E" w14:textId="77777777" w:rsidR="00CA5D4B" w:rsidRDefault="000B04DC">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w:t>
      </w:r>
    </w:p>
    <w:p w14:paraId="22A8F0D2" w14:textId="77777777" w:rsidR="00CA5D4B" w:rsidRDefault="00CA5D4B">
      <w:pPr>
        <w:pStyle w:val="BodyText"/>
        <w:rPr>
          <w:rFonts w:ascii="Arial" w:hAnsi="Arial" w:cs="Arial"/>
        </w:rPr>
      </w:pPr>
    </w:p>
    <w:p w14:paraId="462B6B5A" w14:textId="4418C0DA" w:rsidR="00CA5D4B" w:rsidRDefault="000B04DC" w:rsidP="00B95CDB">
      <w:pPr>
        <w:pStyle w:val="ListParagraph"/>
        <w:widowControl w:val="0"/>
        <w:numPr>
          <w:ilvl w:val="0"/>
          <w:numId w:val="20"/>
        </w:numPr>
        <w:tabs>
          <w:tab w:val="clear" w:pos="1260"/>
          <w:tab w:val="left" w:pos="1880"/>
        </w:tabs>
        <w:autoSpaceDE w:val="0"/>
        <w:autoSpaceDN w:val="0"/>
        <w:spacing w:before="1" w:line="240" w:lineRule="auto"/>
        <w:contextualSpacing w:val="0"/>
        <w:rPr>
          <w:rFonts w:ascii="Arial" w:hAnsi="Arial" w:cs="Arial"/>
          <w:szCs w:val="24"/>
        </w:rPr>
      </w:pPr>
      <w:r>
        <w:rPr>
          <w:rFonts w:ascii="Arial" w:hAnsi="Arial" w:cs="Arial"/>
          <w:szCs w:val="24"/>
        </w:rPr>
        <w:t>It</w:t>
      </w:r>
      <w:r>
        <w:rPr>
          <w:rFonts w:ascii="Arial" w:hAnsi="Arial" w:cs="Arial"/>
          <w:spacing w:val="-3"/>
          <w:szCs w:val="24"/>
        </w:rPr>
        <w:t xml:space="preserve"> </w:t>
      </w:r>
      <w:r>
        <w:rPr>
          <w:rFonts w:ascii="Arial" w:hAnsi="Arial" w:cs="Arial"/>
          <w:szCs w:val="24"/>
        </w:rPr>
        <w:t>should</w:t>
      </w:r>
      <w:r>
        <w:rPr>
          <w:rFonts w:ascii="Arial" w:hAnsi="Arial" w:cs="Arial"/>
          <w:spacing w:val="-4"/>
          <w:szCs w:val="24"/>
        </w:rPr>
        <w:t xml:space="preserve"> </w:t>
      </w:r>
      <w:r>
        <w:rPr>
          <w:rFonts w:ascii="Arial" w:hAnsi="Arial" w:cs="Arial"/>
          <w:szCs w:val="24"/>
        </w:rPr>
        <w:t>be</w:t>
      </w:r>
      <w:r w:rsidR="005C3469">
        <w:rPr>
          <w:rFonts w:ascii="Arial" w:hAnsi="Arial" w:cs="Arial"/>
          <w:szCs w:val="24"/>
        </w:rPr>
        <w:t xml:space="preserve"> sent</w:t>
      </w:r>
      <w:r>
        <w:rPr>
          <w:rFonts w:ascii="Arial" w:hAnsi="Arial" w:cs="Arial"/>
          <w:spacing w:val="-2"/>
          <w:szCs w:val="24"/>
        </w:rPr>
        <w:t xml:space="preserve"> </w:t>
      </w:r>
      <w:r w:rsidR="005C3469">
        <w:rPr>
          <w:rFonts w:ascii="Arial" w:hAnsi="Arial" w:cs="Arial"/>
          <w:szCs w:val="24"/>
        </w:rPr>
        <w:t>successfully</w:t>
      </w:r>
      <w:r>
        <w:rPr>
          <w:rFonts w:ascii="Arial" w:hAnsi="Arial" w:cs="Arial"/>
          <w:spacing w:val="-2"/>
          <w:szCs w:val="24"/>
        </w:rPr>
        <w:t>.</w:t>
      </w:r>
    </w:p>
    <w:p w14:paraId="0AC224FB" w14:textId="77777777" w:rsidR="00CA5D4B" w:rsidRDefault="00CA5D4B">
      <w:pPr>
        <w:pStyle w:val="BodyText"/>
        <w:spacing w:before="10"/>
        <w:rPr>
          <w:rFonts w:ascii="Arial" w:hAnsi="Arial" w:cs="Arial"/>
        </w:rPr>
      </w:pPr>
    </w:p>
    <w:p w14:paraId="55115705" w14:textId="0B769B1D" w:rsidR="00CA5D4B" w:rsidRDefault="000B04DC" w:rsidP="00B95CDB">
      <w:pPr>
        <w:pStyle w:val="ListParagraph"/>
        <w:widowControl w:val="0"/>
        <w:numPr>
          <w:ilvl w:val="0"/>
          <w:numId w:val="20"/>
        </w:numPr>
        <w:tabs>
          <w:tab w:val="clear" w:pos="1260"/>
          <w:tab w:val="left" w:pos="1880"/>
        </w:tabs>
        <w:autoSpaceDE w:val="0"/>
        <w:autoSpaceDN w:val="0"/>
        <w:spacing w:line="460" w:lineRule="auto"/>
        <w:ind w:right="504"/>
        <w:contextualSpacing w:val="0"/>
        <w:rPr>
          <w:rFonts w:ascii="Arial" w:hAnsi="Arial" w:cs="Arial"/>
          <w:szCs w:val="24"/>
        </w:rPr>
      </w:pPr>
      <w:r>
        <w:rPr>
          <w:rFonts w:ascii="Arial" w:hAnsi="Arial" w:cs="Arial"/>
          <w:szCs w:val="24"/>
        </w:rPr>
        <w:t>The</w:t>
      </w:r>
      <w:r w:rsidR="005C3469">
        <w:rPr>
          <w:rFonts w:ascii="Arial" w:hAnsi="Arial" w:cs="Arial"/>
          <w:spacing w:val="-4"/>
          <w:szCs w:val="24"/>
        </w:rPr>
        <w:t xml:space="preserve"> responder will receive a notification</w:t>
      </w:r>
    </w:p>
    <w:p w14:paraId="1544509B" w14:textId="77777777" w:rsidR="00CA5D4B" w:rsidRDefault="00CA5D4B">
      <w:pPr>
        <w:pStyle w:val="BodyText"/>
        <w:rPr>
          <w:rFonts w:ascii="Arial" w:hAnsi="Arial" w:cs="Arial"/>
        </w:rPr>
      </w:pPr>
    </w:p>
    <w:p w14:paraId="78D51276" w14:textId="77777777" w:rsidR="00CA5D4B" w:rsidRDefault="00CA5D4B">
      <w:pPr>
        <w:pStyle w:val="BodyText"/>
        <w:spacing w:before="1"/>
        <w:rPr>
          <w:rFonts w:ascii="Arial" w:hAnsi="Arial" w:cs="Arial"/>
        </w:rPr>
      </w:pPr>
    </w:p>
    <w:p w14:paraId="21323600" w14:textId="77777777" w:rsidR="00CA5D4B" w:rsidRDefault="00CA5D4B">
      <w:pPr>
        <w:rPr>
          <w:rFonts w:ascii="Arial" w:hAnsi="Arial" w:cs="Arial"/>
          <w:szCs w:val="24"/>
        </w:rPr>
      </w:pPr>
    </w:p>
    <w:p w14:paraId="1E4E5EAA" w14:textId="77777777" w:rsidR="00CA5D4B" w:rsidRDefault="00CA5D4B">
      <w:pPr>
        <w:rPr>
          <w:rFonts w:ascii="Arial" w:hAnsi="Arial" w:cs="Arial"/>
          <w:szCs w:val="24"/>
          <w:lang w:val="en-PH"/>
        </w:rPr>
        <w:sectPr w:rsidR="00CA5D4B">
          <w:headerReference w:type="default" r:id="rId46"/>
          <w:footerReference w:type="default" r:id="rId47"/>
          <w:pgSz w:w="12240" w:h="15840"/>
          <w:pgMar w:top="1440" w:right="1440" w:bottom="1440" w:left="2160" w:header="749" w:footer="0" w:gutter="0"/>
          <w:cols w:space="720"/>
        </w:sectPr>
      </w:pPr>
    </w:p>
    <w:p w14:paraId="3F92703B" w14:textId="77777777" w:rsidR="00CA5D4B" w:rsidRDefault="000B04DC">
      <w:pPr>
        <w:pStyle w:val="Heading3"/>
        <w:rPr>
          <w:rFonts w:ascii="Arial" w:hAnsi="Arial" w:cs="Arial"/>
          <w:b/>
          <w:bCs/>
          <w:color w:val="auto"/>
        </w:rPr>
      </w:pPr>
      <w:r>
        <w:rPr>
          <w:rFonts w:ascii="Arial" w:hAnsi="Arial" w:cs="Arial"/>
          <w:b/>
          <w:bCs/>
          <w:color w:val="auto"/>
        </w:rPr>
        <w:lastRenderedPageBreak/>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3"/>
        </w:rPr>
        <w:t xml:space="preserve"> </w:t>
      </w:r>
      <w:r>
        <w:rPr>
          <w:rFonts w:ascii="Arial" w:hAnsi="Arial" w:cs="Arial"/>
          <w:b/>
          <w:bCs/>
          <w:color w:val="auto"/>
          <w:spacing w:val="-5"/>
        </w:rPr>
        <w:t>4:</w:t>
      </w:r>
    </w:p>
    <w:p w14:paraId="6FE8646B" w14:textId="52E61C56" w:rsidR="00CA5D4B" w:rsidRDefault="000B04DC">
      <w:pPr>
        <w:pStyle w:val="BodyText"/>
        <w:spacing w:line="480" w:lineRule="auto"/>
        <w:ind w:right="4837"/>
        <w:rPr>
          <w:rFonts w:ascii="Arial" w:hAnsi="Arial" w:cs="Arial"/>
        </w:rPr>
      </w:pPr>
      <w:r>
        <w:rPr>
          <w:rFonts w:ascii="Arial" w:hAnsi="Arial" w:cs="Arial"/>
        </w:rPr>
        <w:t>Module:</w:t>
      </w:r>
      <w:r>
        <w:rPr>
          <w:rFonts w:ascii="Arial" w:hAnsi="Arial" w:cs="Arial"/>
          <w:spacing w:val="-17"/>
        </w:rPr>
        <w:t xml:space="preserve"> </w:t>
      </w:r>
      <w:r w:rsidR="005C3469">
        <w:rPr>
          <w:rFonts w:ascii="Arial" w:hAnsi="Arial" w:cs="Arial"/>
        </w:rPr>
        <w:t>Showing the places of responders</w:t>
      </w:r>
      <w:r>
        <w:rPr>
          <w:rFonts w:ascii="Arial" w:hAnsi="Arial" w:cs="Arial"/>
        </w:rPr>
        <w:t xml:space="preserve"> Severity:</w:t>
      </w:r>
    </w:p>
    <w:p w14:paraId="416146AC" w14:textId="77777777" w:rsidR="00CA5D4B" w:rsidRDefault="000B04DC">
      <w:pPr>
        <w:pStyle w:val="BodyText"/>
        <w:spacing w:line="480" w:lineRule="auto"/>
        <w:ind w:right="4837"/>
        <w:rPr>
          <w:rFonts w:ascii="Arial" w:hAnsi="Arial" w:cs="Arial"/>
        </w:rPr>
      </w:pPr>
      <w:r>
        <w:rPr>
          <w:rFonts w:ascii="Arial" w:hAnsi="Arial" w:cs="Arial"/>
        </w:rPr>
        <w:t xml:space="preserve"> 1</w:t>
      </w:r>
    </w:p>
    <w:p w14:paraId="4BE0FA3E" w14:textId="77777777" w:rsidR="00CA5D4B" w:rsidRDefault="000B04DC">
      <w:pPr>
        <w:pStyle w:val="BodyText"/>
        <w:rPr>
          <w:rFonts w:ascii="Arial" w:hAnsi="Arial" w:cs="Arial"/>
        </w:rPr>
      </w:pPr>
      <w:r>
        <w:rPr>
          <w:rFonts w:ascii="Arial" w:hAnsi="Arial" w:cs="Arial"/>
          <w:spacing w:val="-2"/>
        </w:rPr>
        <w:t>Instruction:</w:t>
      </w:r>
    </w:p>
    <w:p w14:paraId="10ECFA7D" w14:textId="77777777" w:rsidR="00CA5D4B" w:rsidRDefault="00CA5D4B">
      <w:pPr>
        <w:pStyle w:val="BodyText"/>
        <w:rPr>
          <w:rFonts w:ascii="Arial" w:hAnsi="Arial" w:cs="Arial"/>
        </w:rPr>
      </w:pPr>
    </w:p>
    <w:p w14:paraId="6E523857" w14:textId="61D917A2" w:rsidR="00CA5D4B" w:rsidRDefault="005C3469" w:rsidP="00B95CDB">
      <w:pPr>
        <w:pStyle w:val="ListParagraph"/>
        <w:widowControl w:val="0"/>
        <w:numPr>
          <w:ilvl w:val="0"/>
          <w:numId w:val="21"/>
        </w:numPr>
        <w:tabs>
          <w:tab w:val="left" w:pos="1878"/>
          <w:tab w:val="left" w:pos="1880"/>
        </w:tabs>
        <w:autoSpaceDE w:val="0"/>
        <w:autoSpaceDN w:val="0"/>
        <w:ind w:right="935"/>
        <w:contextualSpacing w:val="0"/>
        <w:rPr>
          <w:rFonts w:ascii="Arial" w:hAnsi="Arial" w:cs="Arial"/>
          <w:szCs w:val="24"/>
        </w:rPr>
      </w:pPr>
      <w:r>
        <w:rPr>
          <w:rFonts w:ascii="Arial" w:hAnsi="Arial" w:cs="Arial"/>
          <w:szCs w:val="24"/>
        </w:rPr>
        <w:t>Click the map page</w:t>
      </w:r>
    </w:p>
    <w:p w14:paraId="634864E1" w14:textId="10994362" w:rsidR="00CA5D4B" w:rsidRDefault="00125108" w:rsidP="00B95CDB">
      <w:pPr>
        <w:pStyle w:val="ListParagraph"/>
        <w:widowControl w:val="0"/>
        <w:numPr>
          <w:ilvl w:val="0"/>
          <w:numId w:val="21"/>
        </w:numPr>
        <w:tabs>
          <w:tab w:val="left" w:pos="1878"/>
        </w:tabs>
        <w:autoSpaceDE w:val="0"/>
        <w:autoSpaceDN w:val="0"/>
        <w:spacing w:before="1" w:line="240" w:lineRule="auto"/>
        <w:contextualSpacing w:val="0"/>
        <w:rPr>
          <w:rFonts w:ascii="Arial" w:hAnsi="Arial" w:cs="Arial"/>
          <w:szCs w:val="24"/>
        </w:rPr>
      </w:pPr>
      <w:r>
        <w:rPr>
          <w:rFonts w:ascii="Arial" w:hAnsi="Arial" w:cs="Arial"/>
          <w:szCs w:val="24"/>
        </w:rPr>
        <w:t>Requestor can see the places of responders</w:t>
      </w:r>
      <w:r w:rsidR="000B04DC">
        <w:rPr>
          <w:rFonts w:ascii="Arial" w:hAnsi="Arial" w:cs="Arial"/>
          <w:spacing w:val="-2"/>
          <w:szCs w:val="24"/>
        </w:rPr>
        <w:t>.</w:t>
      </w:r>
    </w:p>
    <w:p w14:paraId="6B52EE91" w14:textId="77777777" w:rsidR="00CA5D4B" w:rsidRDefault="00CA5D4B">
      <w:pPr>
        <w:pStyle w:val="BodyText"/>
        <w:rPr>
          <w:rFonts w:ascii="Arial" w:hAnsi="Arial" w:cs="Arial"/>
        </w:rPr>
      </w:pPr>
    </w:p>
    <w:p w14:paraId="679720EB" w14:textId="443D77F8" w:rsidR="00CA5D4B" w:rsidRDefault="00125108" w:rsidP="00B95CDB">
      <w:pPr>
        <w:pStyle w:val="ListParagraph"/>
        <w:widowControl w:val="0"/>
        <w:numPr>
          <w:ilvl w:val="0"/>
          <w:numId w:val="21"/>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 the mark to show the name of responder</w:t>
      </w:r>
      <w:r w:rsidR="000B04DC">
        <w:rPr>
          <w:rFonts w:ascii="Arial" w:hAnsi="Arial" w:cs="Arial"/>
          <w:spacing w:val="-2"/>
          <w:szCs w:val="24"/>
        </w:rPr>
        <w:t>.</w:t>
      </w:r>
    </w:p>
    <w:p w14:paraId="2BD6B51C" w14:textId="77777777" w:rsidR="00CA5D4B" w:rsidRDefault="00CA5D4B">
      <w:pPr>
        <w:pStyle w:val="BodyText"/>
        <w:rPr>
          <w:rFonts w:ascii="Arial" w:hAnsi="Arial" w:cs="Arial"/>
        </w:rPr>
      </w:pPr>
    </w:p>
    <w:p w14:paraId="66EEAF90" w14:textId="77777777" w:rsidR="00CA5D4B" w:rsidRDefault="000B04DC">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w:t>
      </w:r>
    </w:p>
    <w:p w14:paraId="6DD21096" w14:textId="77777777" w:rsidR="00CA5D4B" w:rsidRDefault="00CA5D4B">
      <w:pPr>
        <w:pStyle w:val="BodyText"/>
        <w:rPr>
          <w:rFonts w:ascii="Arial" w:hAnsi="Arial" w:cs="Arial"/>
        </w:rPr>
      </w:pPr>
    </w:p>
    <w:p w14:paraId="37550DAC" w14:textId="6D006E79" w:rsidR="00125108" w:rsidRPr="00125108" w:rsidRDefault="00125108" w:rsidP="00B95CDB">
      <w:pPr>
        <w:pStyle w:val="ListParagraph"/>
        <w:widowControl w:val="0"/>
        <w:numPr>
          <w:ilvl w:val="0"/>
          <w:numId w:val="22"/>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pacing w:val="-2"/>
          <w:szCs w:val="24"/>
        </w:rPr>
        <w:t>Requestors will know the location of the responders</w:t>
      </w:r>
    </w:p>
    <w:p w14:paraId="7D0B3EB2" w14:textId="491B4D5B" w:rsidR="00CA5D4B" w:rsidRDefault="000B04DC" w:rsidP="00125108">
      <w:pPr>
        <w:pStyle w:val="ListParagraph"/>
        <w:widowControl w:val="0"/>
        <w:tabs>
          <w:tab w:val="left" w:pos="1880"/>
        </w:tabs>
        <w:autoSpaceDE w:val="0"/>
        <w:autoSpaceDN w:val="0"/>
        <w:spacing w:line="240" w:lineRule="auto"/>
        <w:ind w:left="1260"/>
        <w:contextualSpacing w:val="0"/>
        <w:rPr>
          <w:rFonts w:ascii="Arial" w:hAnsi="Arial" w:cs="Arial"/>
          <w:szCs w:val="24"/>
        </w:rPr>
      </w:pPr>
      <w:r>
        <w:rPr>
          <w:rFonts w:ascii="Arial" w:hAnsi="Arial" w:cs="Arial"/>
          <w:spacing w:val="-2"/>
          <w:szCs w:val="24"/>
        </w:rPr>
        <w:t>.</w:t>
      </w:r>
    </w:p>
    <w:p w14:paraId="337140A7" w14:textId="77777777" w:rsidR="00CA5D4B" w:rsidRDefault="00CA5D4B">
      <w:pPr>
        <w:pStyle w:val="ListParagraph"/>
        <w:widowControl w:val="0"/>
        <w:tabs>
          <w:tab w:val="left" w:pos="1880"/>
        </w:tabs>
        <w:autoSpaceDE w:val="0"/>
        <w:autoSpaceDN w:val="0"/>
        <w:spacing w:line="240" w:lineRule="auto"/>
        <w:ind w:left="0"/>
        <w:contextualSpacing w:val="0"/>
        <w:rPr>
          <w:rFonts w:ascii="Arial" w:hAnsi="Arial" w:cs="Arial"/>
          <w:spacing w:val="-2"/>
          <w:szCs w:val="24"/>
        </w:rPr>
      </w:pPr>
    </w:p>
    <w:p w14:paraId="1ACA289A" w14:textId="77777777" w:rsidR="00CA5D4B" w:rsidRDefault="000B04DC">
      <w:pPr>
        <w:pStyle w:val="Heading3"/>
        <w:spacing w:before="180"/>
        <w:rPr>
          <w:rFonts w:ascii="Arial" w:hAnsi="Arial" w:cs="Arial"/>
          <w:b/>
        </w:rPr>
      </w:pPr>
      <w:r>
        <w:rPr>
          <w:rFonts w:ascii="Arial" w:hAnsi="Arial" w:cs="Arial"/>
          <w:b/>
          <w:bCs/>
          <w:color w:val="auto"/>
        </w:rPr>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3"/>
        </w:rPr>
        <w:t xml:space="preserve"> </w:t>
      </w:r>
      <w:r>
        <w:rPr>
          <w:rFonts w:ascii="Arial" w:hAnsi="Arial" w:cs="Arial"/>
          <w:b/>
          <w:bCs/>
          <w:color w:val="auto"/>
          <w:spacing w:val="-5"/>
        </w:rPr>
        <w:t>5:</w:t>
      </w:r>
    </w:p>
    <w:p w14:paraId="58845EEE" w14:textId="546A3496" w:rsidR="00CA5D4B" w:rsidRDefault="000B04DC">
      <w:pPr>
        <w:pStyle w:val="BodyText"/>
        <w:spacing w:line="480" w:lineRule="auto"/>
        <w:ind w:right="2839"/>
        <w:rPr>
          <w:rFonts w:ascii="Arial" w:hAnsi="Arial" w:cs="Arial"/>
        </w:rPr>
      </w:pPr>
      <w:r>
        <w:rPr>
          <w:rFonts w:ascii="Arial" w:hAnsi="Arial" w:cs="Arial"/>
        </w:rPr>
        <w:t>Module:</w:t>
      </w:r>
      <w:r>
        <w:rPr>
          <w:rFonts w:ascii="Arial" w:hAnsi="Arial" w:cs="Arial"/>
          <w:spacing w:val="-9"/>
        </w:rPr>
        <w:t xml:space="preserve"> </w:t>
      </w:r>
      <w:r w:rsidR="00125108">
        <w:rPr>
          <w:rFonts w:ascii="Arial" w:hAnsi="Arial" w:cs="Arial"/>
        </w:rPr>
        <w:t xml:space="preserve">Call Emergency Numbers in Offline </w:t>
      </w:r>
      <w:r>
        <w:rPr>
          <w:rFonts w:ascii="Arial" w:hAnsi="Arial" w:cs="Arial"/>
        </w:rPr>
        <w:t>Severity: 1</w:t>
      </w:r>
    </w:p>
    <w:p w14:paraId="693AB922" w14:textId="77777777" w:rsidR="00CA5D4B" w:rsidRDefault="000B04DC">
      <w:pPr>
        <w:pStyle w:val="BodyText"/>
        <w:rPr>
          <w:rFonts w:ascii="Arial" w:hAnsi="Arial" w:cs="Arial"/>
        </w:rPr>
      </w:pPr>
      <w:r>
        <w:rPr>
          <w:rFonts w:ascii="Arial" w:hAnsi="Arial" w:cs="Arial"/>
          <w:spacing w:val="-2"/>
        </w:rPr>
        <w:t>Instructions:</w:t>
      </w:r>
    </w:p>
    <w:p w14:paraId="0CDD440B" w14:textId="77777777" w:rsidR="00CA5D4B" w:rsidRDefault="00CA5D4B">
      <w:pPr>
        <w:pStyle w:val="BodyText"/>
        <w:rPr>
          <w:rFonts w:ascii="Arial" w:hAnsi="Arial" w:cs="Arial"/>
        </w:rPr>
      </w:pPr>
    </w:p>
    <w:p w14:paraId="1F8802AF" w14:textId="63912A3B" w:rsidR="00CA5D4B" w:rsidRDefault="000B04DC" w:rsidP="00B95CDB">
      <w:pPr>
        <w:pStyle w:val="ListParagraph"/>
        <w:widowControl w:val="0"/>
        <w:numPr>
          <w:ilvl w:val="0"/>
          <w:numId w:val="23"/>
        </w:numPr>
        <w:tabs>
          <w:tab w:val="left" w:pos="1878"/>
        </w:tabs>
        <w:autoSpaceDE w:val="0"/>
        <w:autoSpaceDN w:val="0"/>
        <w:spacing w:before="1" w:line="240" w:lineRule="auto"/>
        <w:contextualSpacing w:val="0"/>
        <w:rPr>
          <w:rFonts w:ascii="Arial" w:hAnsi="Arial" w:cs="Arial"/>
          <w:szCs w:val="24"/>
        </w:rPr>
      </w:pPr>
      <w:r>
        <w:rPr>
          <w:rFonts w:ascii="Arial" w:hAnsi="Arial" w:cs="Arial"/>
          <w:szCs w:val="24"/>
        </w:rPr>
        <w:t>On</w:t>
      </w:r>
      <w:r>
        <w:rPr>
          <w:rFonts w:ascii="Arial" w:hAnsi="Arial" w:cs="Arial"/>
          <w:spacing w:val="-1"/>
          <w:szCs w:val="24"/>
        </w:rPr>
        <w:t xml:space="preserve"> </w:t>
      </w:r>
      <w:r>
        <w:rPr>
          <w:rFonts w:ascii="Arial" w:hAnsi="Arial" w:cs="Arial"/>
          <w:szCs w:val="24"/>
        </w:rPr>
        <w:t>the</w:t>
      </w:r>
      <w:r>
        <w:rPr>
          <w:rFonts w:ascii="Arial" w:hAnsi="Arial" w:cs="Arial"/>
          <w:spacing w:val="-4"/>
          <w:szCs w:val="24"/>
        </w:rPr>
        <w:t xml:space="preserve"> </w:t>
      </w:r>
      <w:r w:rsidR="00125108">
        <w:rPr>
          <w:rFonts w:ascii="Arial" w:hAnsi="Arial" w:cs="Arial"/>
          <w:szCs w:val="24"/>
        </w:rPr>
        <w:t>contacts page the hotline numbers are listed</w:t>
      </w:r>
    </w:p>
    <w:p w14:paraId="3FDBBF41" w14:textId="77777777" w:rsidR="00CA5D4B" w:rsidRDefault="00CA5D4B">
      <w:pPr>
        <w:pStyle w:val="BodyText"/>
        <w:spacing w:before="11"/>
        <w:rPr>
          <w:rFonts w:ascii="Arial" w:hAnsi="Arial" w:cs="Arial"/>
        </w:rPr>
      </w:pPr>
    </w:p>
    <w:p w14:paraId="6C44E59F" w14:textId="0B296C30" w:rsidR="00CA5D4B" w:rsidRDefault="000B04DC" w:rsidP="00B95CDB">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Select</w:t>
      </w:r>
      <w:r>
        <w:rPr>
          <w:rFonts w:ascii="Arial" w:hAnsi="Arial" w:cs="Arial"/>
          <w:spacing w:val="-2"/>
          <w:szCs w:val="24"/>
        </w:rPr>
        <w:t xml:space="preserve"> </w:t>
      </w:r>
      <w:r>
        <w:rPr>
          <w:rFonts w:ascii="Arial" w:hAnsi="Arial" w:cs="Arial"/>
          <w:szCs w:val="24"/>
        </w:rPr>
        <w:t xml:space="preserve">a </w:t>
      </w:r>
      <w:r w:rsidR="00125108">
        <w:rPr>
          <w:rFonts w:ascii="Arial" w:hAnsi="Arial" w:cs="Arial"/>
          <w:spacing w:val="-2"/>
          <w:szCs w:val="24"/>
        </w:rPr>
        <w:t>number to call</w:t>
      </w:r>
      <w:r>
        <w:rPr>
          <w:rFonts w:ascii="Arial" w:hAnsi="Arial" w:cs="Arial"/>
          <w:spacing w:val="-2"/>
          <w:szCs w:val="24"/>
        </w:rPr>
        <w:t>.</w:t>
      </w:r>
    </w:p>
    <w:p w14:paraId="2A29E9C4" w14:textId="77777777" w:rsidR="00CA5D4B" w:rsidRDefault="00CA5D4B">
      <w:pPr>
        <w:pStyle w:val="BodyText"/>
        <w:rPr>
          <w:rFonts w:ascii="Arial" w:hAnsi="Arial" w:cs="Arial"/>
        </w:rPr>
      </w:pPr>
    </w:p>
    <w:p w14:paraId="24F9D859" w14:textId="61B27B61" w:rsidR="00CA5D4B" w:rsidRDefault="00125108" w:rsidP="00B95CDB">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 the call button</w:t>
      </w:r>
      <w:r w:rsidR="000B04DC">
        <w:rPr>
          <w:rFonts w:ascii="Arial" w:hAnsi="Arial" w:cs="Arial"/>
          <w:spacing w:val="-4"/>
          <w:szCs w:val="24"/>
        </w:rPr>
        <w:t>.</w:t>
      </w:r>
    </w:p>
    <w:p w14:paraId="1FEDA780" w14:textId="77777777" w:rsidR="00CA5D4B" w:rsidRDefault="00CA5D4B">
      <w:pPr>
        <w:pStyle w:val="BodyText"/>
        <w:rPr>
          <w:rFonts w:ascii="Arial" w:hAnsi="Arial" w:cs="Arial"/>
        </w:rPr>
      </w:pPr>
    </w:p>
    <w:p w14:paraId="7DCD7326" w14:textId="77777777" w:rsidR="00CA5D4B" w:rsidRDefault="00CA5D4B">
      <w:pPr>
        <w:pStyle w:val="BodyText"/>
        <w:rPr>
          <w:rFonts w:ascii="Arial" w:hAnsi="Arial" w:cs="Arial"/>
        </w:rPr>
      </w:pPr>
    </w:p>
    <w:p w14:paraId="453041C1" w14:textId="48A88AE4" w:rsidR="00CA5D4B" w:rsidRDefault="000B04DC" w:rsidP="00125108">
      <w:pPr>
        <w:pStyle w:val="BodyText"/>
        <w:rPr>
          <w:rFonts w:ascii="Arial" w:hAnsi="Arial" w:cs="Arial"/>
          <w:spacing w:val="-2"/>
        </w:rPr>
      </w:pPr>
      <w:r>
        <w:rPr>
          <w:rFonts w:ascii="Arial" w:hAnsi="Arial" w:cs="Arial"/>
        </w:rPr>
        <w:t>Expected</w:t>
      </w:r>
      <w:r>
        <w:rPr>
          <w:rFonts w:ascii="Arial" w:hAnsi="Arial" w:cs="Arial"/>
          <w:spacing w:val="-3"/>
        </w:rPr>
        <w:t xml:space="preserve"> </w:t>
      </w:r>
      <w:r>
        <w:rPr>
          <w:rFonts w:ascii="Arial" w:hAnsi="Arial" w:cs="Arial"/>
          <w:spacing w:val="-2"/>
        </w:rPr>
        <w:t>Result:</w:t>
      </w:r>
    </w:p>
    <w:p w14:paraId="04E5380E" w14:textId="77777777" w:rsidR="00125108" w:rsidRPr="00125108" w:rsidRDefault="00125108" w:rsidP="00125108">
      <w:pPr>
        <w:pStyle w:val="BodyText"/>
        <w:rPr>
          <w:rFonts w:ascii="Arial" w:hAnsi="Arial" w:cs="Arial"/>
        </w:rPr>
      </w:pPr>
    </w:p>
    <w:p w14:paraId="1BEC99CD" w14:textId="3E57A92C" w:rsidR="00CA5D4B" w:rsidRPr="00125108" w:rsidRDefault="00125108" w:rsidP="00B95CDB">
      <w:pPr>
        <w:pStyle w:val="ListParagraph"/>
        <w:widowControl w:val="0"/>
        <w:numPr>
          <w:ilvl w:val="0"/>
          <w:numId w:val="24"/>
        </w:numPr>
        <w:tabs>
          <w:tab w:val="clear" w:pos="1260"/>
          <w:tab w:val="left" w:pos="2601"/>
        </w:tabs>
        <w:autoSpaceDE w:val="0"/>
        <w:autoSpaceDN w:val="0"/>
        <w:spacing w:before="1"/>
        <w:ind w:right="439"/>
        <w:contextualSpacing w:val="0"/>
        <w:rPr>
          <w:rFonts w:ascii="Arial" w:hAnsi="Arial" w:cs="Arial"/>
          <w:szCs w:val="24"/>
        </w:rPr>
      </w:pPr>
      <w:r>
        <w:rPr>
          <w:rFonts w:ascii="Arial" w:hAnsi="Arial" w:cs="Arial"/>
          <w:szCs w:val="24"/>
        </w:rPr>
        <w:t>Dialing the hotline numbers should function</w:t>
      </w:r>
      <w:r w:rsidR="000B04DC" w:rsidRPr="00125108">
        <w:rPr>
          <w:rFonts w:ascii="Arial" w:hAnsi="Arial" w:cs="Arial"/>
          <w:spacing w:val="-2"/>
          <w:szCs w:val="24"/>
        </w:rPr>
        <w:t>.</w:t>
      </w:r>
    </w:p>
    <w:p w14:paraId="17CE94FB" w14:textId="77777777" w:rsidR="00125108" w:rsidRDefault="00125108">
      <w:pPr>
        <w:pStyle w:val="Heading3"/>
        <w:spacing w:before="181"/>
        <w:rPr>
          <w:rFonts w:ascii="Arial" w:hAnsi="Arial" w:cs="Arial"/>
          <w:b/>
          <w:bCs/>
          <w:color w:val="auto"/>
        </w:rPr>
      </w:pPr>
    </w:p>
    <w:p w14:paraId="5ED51361" w14:textId="4401E582" w:rsidR="00CA5D4B" w:rsidRDefault="000B04DC">
      <w:pPr>
        <w:pStyle w:val="Heading3"/>
        <w:spacing w:before="181"/>
        <w:rPr>
          <w:rFonts w:ascii="Arial" w:hAnsi="Arial" w:cs="Arial"/>
          <w:b/>
        </w:rPr>
      </w:pPr>
      <w:r>
        <w:rPr>
          <w:rFonts w:ascii="Arial" w:hAnsi="Arial" w:cs="Arial"/>
          <w:b/>
          <w:bCs/>
          <w:color w:val="auto"/>
        </w:rPr>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1"/>
        </w:rPr>
        <w:t xml:space="preserve"> </w:t>
      </w:r>
      <w:r>
        <w:rPr>
          <w:rFonts w:ascii="Arial" w:hAnsi="Arial" w:cs="Arial"/>
          <w:b/>
          <w:bCs/>
          <w:color w:val="auto"/>
          <w:spacing w:val="-5"/>
        </w:rPr>
        <w:t>6:</w:t>
      </w:r>
    </w:p>
    <w:p w14:paraId="2F555C23" w14:textId="3EA03A53" w:rsidR="00CA5D4B" w:rsidRDefault="000B04DC">
      <w:pPr>
        <w:pStyle w:val="BodyText"/>
        <w:spacing w:line="480" w:lineRule="auto"/>
        <w:ind w:right="4837"/>
        <w:rPr>
          <w:rFonts w:ascii="Arial" w:hAnsi="Arial" w:cs="Arial"/>
        </w:rPr>
      </w:pPr>
      <w:r>
        <w:rPr>
          <w:rFonts w:ascii="Arial" w:hAnsi="Arial" w:cs="Arial"/>
        </w:rPr>
        <w:t>Module:</w:t>
      </w:r>
      <w:r>
        <w:rPr>
          <w:rFonts w:ascii="Arial" w:hAnsi="Arial" w:cs="Arial"/>
          <w:spacing w:val="-17"/>
        </w:rPr>
        <w:t xml:space="preserve"> </w:t>
      </w:r>
      <w:r w:rsidR="00125108">
        <w:rPr>
          <w:rFonts w:ascii="Arial" w:hAnsi="Arial" w:cs="Arial"/>
        </w:rPr>
        <w:t>Editing the Personal Information</w:t>
      </w:r>
    </w:p>
    <w:p w14:paraId="78BC73C4" w14:textId="77777777" w:rsidR="00CA5D4B" w:rsidRDefault="000B04DC">
      <w:pPr>
        <w:pStyle w:val="BodyText"/>
        <w:spacing w:line="480" w:lineRule="auto"/>
        <w:ind w:right="4837"/>
        <w:rPr>
          <w:rFonts w:ascii="Arial" w:hAnsi="Arial" w:cs="Arial"/>
        </w:rPr>
      </w:pPr>
      <w:r>
        <w:rPr>
          <w:rFonts w:ascii="Arial" w:hAnsi="Arial" w:cs="Arial"/>
        </w:rPr>
        <w:t>Severity: 1</w:t>
      </w:r>
    </w:p>
    <w:p w14:paraId="70B22A39" w14:textId="77777777" w:rsidR="00CA5D4B" w:rsidRDefault="000B04DC">
      <w:pPr>
        <w:pStyle w:val="BodyText"/>
        <w:rPr>
          <w:rFonts w:ascii="Arial" w:hAnsi="Arial" w:cs="Arial"/>
          <w:spacing w:val="-2"/>
        </w:rPr>
      </w:pPr>
      <w:r>
        <w:rPr>
          <w:rFonts w:ascii="Arial" w:hAnsi="Arial" w:cs="Arial"/>
          <w:spacing w:val="-2"/>
        </w:rPr>
        <w:t>Instructions:</w:t>
      </w:r>
    </w:p>
    <w:p w14:paraId="7E0ACF01" w14:textId="77777777" w:rsidR="00CA5D4B" w:rsidRDefault="00CA5D4B">
      <w:pPr>
        <w:pStyle w:val="BodyText"/>
        <w:rPr>
          <w:rFonts w:ascii="Arial" w:hAnsi="Arial" w:cs="Arial"/>
          <w:spacing w:val="-2"/>
        </w:rPr>
      </w:pPr>
    </w:p>
    <w:p w14:paraId="7FB454C4" w14:textId="4649542D" w:rsidR="00CA5D4B" w:rsidRDefault="00125108" w:rsidP="00B95CDB">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pacing w:val="-2"/>
          <w:szCs w:val="24"/>
        </w:rPr>
        <w:t>On the profile page you can edit the details of the account</w:t>
      </w:r>
      <w:r w:rsidR="000B04DC">
        <w:rPr>
          <w:rFonts w:ascii="Arial" w:hAnsi="Arial" w:cs="Arial"/>
          <w:spacing w:val="-2"/>
          <w:szCs w:val="24"/>
        </w:rPr>
        <w:t>.</w:t>
      </w:r>
    </w:p>
    <w:p w14:paraId="4424E9B3" w14:textId="77777777" w:rsidR="00CA5D4B" w:rsidRDefault="00CA5D4B">
      <w:pPr>
        <w:pStyle w:val="BodyText"/>
        <w:rPr>
          <w:rFonts w:ascii="Arial" w:hAnsi="Arial" w:cs="Arial"/>
        </w:rPr>
      </w:pPr>
    </w:p>
    <w:p w14:paraId="572653AA" w14:textId="4C768613" w:rsidR="00CA5D4B" w:rsidRDefault="000B04DC" w:rsidP="00B95CDB">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w:t>
      </w:r>
      <w:r>
        <w:rPr>
          <w:rFonts w:ascii="Arial" w:hAnsi="Arial" w:cs="Arial"/>
          <w:spacing w:val="-2"/>
          <w:szCs w:val="24"/>
        </w:rPr>
        <w:t xml:space="preserve"> </w:t>
      </w:r>
      <w:r w:rsidR="00125108">
        <w:rPr>
          <w:rFonts w:ascii="Arial" w:hAnsi="Arial" w:cs="Arial"/>
          <w:szCs w:val="24"/>
        </w:rPr>
        <w:t>edit</w:t>
      </w:r>
      <w:r>
        <w:rPr>
          <w:rFonts w:ascii="Arial" w:hAnsi="Arial" w:cs="Arial"/>
          <w:spacing w:val="-2"/>
          <w:szCs w:val="24"/>
        </w:rPr>
        <w:t xml:space="preserve"> button.</w:t>
      </w:r>
    </w:p>
    <w:p w14:paraId="74648037" w14:textId="77777777" w:rsidR="00CA5D4B" w:rsidRDefault="00CA5D4B">
      <w:pPr>
        <w:pStyle w:val="BodyText"/>
        <w:rPr>
          <w:rFonts w:ascii="Arial" w:hAnsi="Arial" w:cs="Arial"/>
        </w:rPr>
      </w:pPr>
    </w:p>
    <w:p w14:paraId="4E97A78E" w14:textId="77777777" w:rsidR="00CA5D4B" w:rsidRDefault="000B04DC" w:rsidP="00B95CDB">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Input</w:t>
      </w:r>
      <w:r>
        <w:rPr>
          <w:rFonts w:ascii="Arial" w:hAnsi="Arial" w:cs="Arial"/>
          <w:spacing w:val="-4"/>
          <w:szCs w:val="24"/>
        </w:rPr>
        <w:t xml:space="preserve"> </w:t>
      </w:r>
      <w:r>
        <w:rPr>
          <w:rFonts w:ascii="Arial" w:hAnsi="Arial" w:cs="Arial"/>
          <w:szCs w:val="24"/>
        </w:rPr>
        <w:t>detailed</w:t>
      </w:r>
      <w:r>
        <w:rPr>
          <w:rFonts w:ascii="Arial" w:hAnsi="Arial" w:cs="Arial"/>
          <w:spacing w:val="-4"/>
          <w:szCs w:val="24"/>
        </w:rPr>
        <w:t xml:space="preserve"> </w:t>
      </w:r>
      <w:r>
        <w:rPr>
          <w:rFonts w:ascii="Arial" w:hAnsi="Arial" w:cs="Arial"/>
          <w:spacing w:val="-2"/>
          <w:szCs w:val="24"/>
        </w:rPr>
        <w:t>information.</w:t>
      </w:r>
    </w:p>
    <w:p w14:paraId="2B03C9E1" w14:textId="77777777" w:rsidR="00CA5D4B" w:rsidRDefault="00CA5D4B">
      <w:pPr>
        <w:pStyle w:val="BodyText"/>
        <w:rPr>
          <w:rFonts w:ascii="Arial" w:hAnsi="Arial" w:cs="Arial"/>
        </w:rPr>
      </w:pPr>
    </w:p>
    <w:p w14:paraId="4B6487AB" w14:textId="77777777" w:rsidR="00CA5D4B" w:rsidRDefault="000B04DC" w:rsidP="00B95CDB">
      <w:pPr>
        <w:pStyle w:val="ListParagraph"/>
        <w:widowControl w:val="0"/>
        <w:numPr>
          <w:ilvl w:val="0"/>
          <w:numId w:val="23"/>
        </w:numPr>
        <w:tabs>
          <w:tab w:val="left" w:pos="1877"/>
        </w:tabs>
        <w:autoSpaceDE w:val="0"/>
        <w:autoSpaceDN w:val="0"/>
        <w:spacing w:line="240" w:lineRule="auto"/>
        <w:contextualSpacing w:val="0"/>
        <w:rPr>
          <w:rFonts w:ascii="Arial" w:hAnsi="Arial" w:cs="Arial"/>
          <w:szCs w:val="24"/>
        </w:rPr>
      </w:pPr>
      <w:r>
        <w:rPr>
          <w:rFonts w:ascii="Arial" w:hAnsi="Arial" w:cs="Arial"/>
          <w:szCs w:val="24"/>
        </w:rPr>
        <w:t>Click</w:t>
      </w:r>
      <w:r>
        <w:rPr>
          <w:rFonts w:ascii="Arial" w:hAnsi="Arial" w:cs="Arial"/>
          <w:spacing w:val="-2"/>
          <w:szCs w:val="24"/>
        </w:rPr>
        <w:t xml:space="preserve"> </w:t>
      </w:r>
      <w:r>
        <w:rPr>
          <w:rFonts w:ascii="Arial" w:hAnsi="Arial" w:cs="Arial"/>
          <w:szCs w:val="24"/>
        </w:rPr>
        <w:t>“Save”</w:t>
      </w:r>
      <w:r>
        <w:rPr>
          <w:rFonts w:ascii="Arial" w:hAnsi="Arial" w:cs="Arial"/>
          <w:spacing w:val="-2"/>
          <w:szCs w:val="24"/>
        </w:rPr>
        <w:t xml:space="preserve"> </w:t>
      </w:r>
      <w:r>
        <w:rPr>
          <w:rFonts w:ascii="Arial" w:hAnsi="Arial" w:cs="Arial"/>
          <w:szCs w:val="24"/>
        </w:rPr>
        <w:t>for</w:t>
      </w:r>
      <w:r>
        <w:rPr>
          <w:rFonts w:ascii="Arial" w:hAnsi="Arial" w:cs="Arial"/>
          <w:spacing w:val="-2"/>
          <w:szCs w:val="24"/>
        </w:rPr>
        <w:t xml:space="preserve"> confirmation.</w:t>
      </w:r>
    </w:p>
    <w:p w14:paraId="6AB5772C" w14:textId="77777777" w:rsidR="00CA5D4B" w:rsidRDefault="00CA5D4B">
      <w:pPr>
        <w:pStyle w:val="BodyText"/>
        <w:rPr>
          <w:rFonts w:ascii="Arial" w:hAnsi="Arial" w:cs="Arial"/>
        </w:rPr>
      </w:pPr>
    </w:p>
    <w:p w14:paraId="4EA9BAD6" w14:textId="77777777" w:rsidR="00CA5D4B" w:rsidRDefault="000B04DC">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w:t>
      </w:r>
    </w:p>
    <w:p w14:paraId="60717423" w14:textId="77777777" w:rsidR="00CA5D4B" w:rsidRDefault="00CA5D4B">
      <w:pPr>
        <w:pStyle w:val="BodyText"/>
        <w:spacing w:before="1"/>
        <w:rPr>
          <w:rFonts w:ascii="Arial" w:hAnsi="Arial" w:cs="Arial"/>
        </w:rPr>
      </w:pPr>
    </w:p>
    <w:p w14:paraId="7B815F18" w14:textId="77777777" w:rsidR="00CA5D4B" w:rsidRDefault="000B04DC" w:rsidP="00B95CDB">
      <w:pPr>
        <w:pStyle w:val="ListParagraph"/>
        <w:widowControl w:val="0"/>
        <w:numPr>
          <w:ilvl w:val="0"/>
          <w:numId w:val="25"/>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zCs w:val="24"/>
        </w:rPr>
        <w:t>It</w:t>
      </w:r>
      <w:r>
        <w:rPr>
          <w:rFonts w:ascii="Arial" w:hAnsi="Arial" w:cs="Arial"/>
          <w:spacing w:val="-3"/>
          <w:szCs w:val="24"/>
        </w:rPr>
        <w:t xml:space="preserve"> </w:t>
      </w:r>
      <w:r>
        <w:rPr>
          <w:rFonts w:ascii="Arial" w:hAnsi="Arial" w:cs="Arial"/>
          <w:szCs w:val="24"/>
        </w:rPr>
        <w:t>should</w:t>
      </w:r>
      <w:r>
        <w:rPr>
          <w:rFonts w:ascii="Arial" w:hAnsi="Arial" w:cs="Arial"/>
          <w:spacing w:val="-5"/>
          <w:szCs w:val="24"/>
        </w:rPr>
        <w:t xml:space="preserve"> </w:t>
      </w:r>
      <w:r>
        <w:rPr>
          <w:rFonts w:ascii="Arial" w:hAnsi="Arial" w:cs="Arial"/>
          <w:szCs w:val="24"/>
        </w:rPr>
        <w:t>be</w:t>
      </w:r>
      <w:r>
        <w:rPr>
          <w:rFonts w:ascii="Arial" w:hAnsi="Arial" w:cs="Arial"/>
          <w:spacing w:val="-3"/>
          <w:szCs w:val="24"/>
        </w:rPr>
        <w:t xml:space="preserve"> </w:t>
      </w:r>
      <w:r>
        <w:rPr>
          <w:rFonts w:ascii="Arial" w:hAnsi="Arial" w:cs="Arial"/>
          <w:szCs w:val="24"/>
        </w:rPr>
        <w:t>successfully</w:t>
      </w:r>
      <w:r>
        <w:rPr>
          <w:rFonts w:ascii="Arial" w:hAnsi="Arial" w:cs="Arial"/>
          <w:spacing w:val="-2"/>
          <w:szCs w:val="24"/>
        </w:rPr>
        <w:t xml:space="preserve"> saved.</w:t>
      </w:r>
    </w:p>
    <w:p w14:paraId="2D2A09A4" w14:textId="143E5DBB" w:rsidR="00CA5D4B" w:rsidRDefault="000B04DC" w:rsidP="00B95CDB">
      <w:pPr>
        <w:pStyle w:val="ListParagraph"/>
        <w:widowControl w:val="0"/>
        <w:numPr>
          <w:ilvl w:val="0"/>
          <w:numId w:val="25"/>
        </w:numPr>
        <w:tabs>
          <w:tab w:val="clear" w:pos="1260"/>
          <w:tab w:val="left" w:pos="1880"/>
        </w:tabs>
        <w:autoSpaceDE w:val="0"/>
        <w:autoSpaceDN w:val="0"/>
        <w:spacing w:line="240" w:lineRule="auto"/>
        <w:contextualSpacing w:val="0"/>
        <w:rPr>
          <w:rFonts w:ascii="Arial" w:hAnsi="Arial" w:cs="Arial"/>
          <w:spacing w:val="-2"/>
          <w:szCs w:val="24"/>
        </w:rPr>
      </w:pPr>
      <w:r>
        <w:rPr>
          <w:rFonts w:ascii="Arial" w:hAnsi="Arial" w:cs="Arial"/>
          <w:szCs w:val="24"/>
        </w:rPr>
        <w:t>The</w:t>
      </w:r>
      <w:r>
        <w:rPr>
          <w:rFonts w:ascii="Arial" w:hAnsi="Arial" w:cs="Arial"/>
          <w:spacing w:val="-5"/>
          <w:szCs w:val="24"/>
        </w:rPr>
        <w:t xml:space="preserve"> </w:t>
      </w:r>
      <w:r>
        <w:rPr>
          <w:rFonts w:ascii="Arial" w:hAnsi="Arial" w:cs="Arial"/>
          <w:szCs w:val="24"/>
        </w:rPr>
        <w:t>newly</w:t>
      </w:r>
      <w:r>
        <w:rPr>
          <w:rFonts w:ascii="Arial" w:hAnsi="Arial" w:cs="Arial"/>
          <w:spacing w:val="-2"/>
          <w:szCs w:val="24"/>
        </w:rPr>
        <w:t xml:space="preserve"> </w:t>
      </w:r>
      <w:r>
        <w:rPr>
          <w:rFonts w:ascii="Arial" w:hAnsi="Arial" w:cs="Arial"/>
          <w:szCs w:val="24"/>
        </w:rPr>
        <w:t>added</w:t>
      </w:r>
      <w:r>
        <w:rPr>
          <w:rFonts w:ascii="Arial" w:hAnsi="Arial" w:cs="Arial"/>
          <w:spacing w:val="-4"/>
          <w:szCs w:val="24"/>
        </w:rPr>
        <w:t xml:space="preserve"> </w:t>
      </w:r>
      <w:r w:rsidR="00125108">
        <w:rPr>
          <w:rFonts w:ascii="Arial" w:hAnsi="Arial" w:cs="Arial"/>
          <w:szCs w:val="24"/>
        </w:rPr>
        <w:t>information</w:t>
      </w:r>
      <w:r>
        <w:rPr>
          <w:rFonts w:ascii="Arial" w:hAnsi="Arial" w:cs="Arial"/>
          <w:spacing w:val="-2"/>
          <w:szCs w:val="24"/>
        </w:rPr>
        <w:t xml:space="preserve"> </w:t>
      </w:r>
      <w:r>
        <w:rPr>
          <w:rFonts w:ascii="Arial" w:hAnsi="Arial" w:cs="Arial"/>
          <w:szCs w:val="24"/>
        </w:rPr>
        <w:t>should</w:t>
      </w:r>
      <w:r>
        <w:rPr>
          <w:rFonts w:ascii="Arial" w:hAnsi="Arial" w:cs="Arial"/>
          <w:spacing w:val="-4"/>
          <w:szCs w:val="24"/>
        </w:rPr>
        <w:t xml:space="preserve"> </w:t>
      </w:r>
      <w:r>
        <w:rPr>
          <w:rFonts w:ascii="Arial" w:hAnsi="Arial" w:cs="Arial"/>
          <w:szCs w:val="24"/>
        </w:rPr>
        <w:t>add</w:t>
      </w:r>
      <w:r>
        <w:rPr>
          <w:rFonts w:ascii="Arial" w:hAnsi="Arial" w:cs="Arial"/>
          <w:spacing w:val="-2"/>
          <w:szCs w:val="24"/>
        </w:rPr>
        <w:t xml:space="preserve"> </w:t>
      </w:r>
      <w:r>
        <w:rPr>
          <w:rFonts w:ascii="Arial" w:hAnsi="Arial" w:cs="Arial"/>
          <w:szCs w:val="24"/>
        </w:rPr>
        <w:t>to</w:t>
      </w:r>
      <w:r>
        <w:rPr>
          <w:rFonts w:ascii="Arial" w:hAnsi="Arial" w:cs="Arial"/>
          <w:spacing w:val="-4"/>
          <w:szCs w:val="24"/>
        </w:rPr>
        <w:t xml:space="preserve"> </w:t>
      </w:r>
      <w:r>
        <w:rPr>
          <w:rFonts w:ascii="Arial" w:hAnsi="Arial" w:cs="Arial"/>
          <w:szCs w:val="24"/>
        </w:rPr>
        <w:t>the</w:t>
      </w:r>
      <w:r>
        <w:rPr>
          <w:rFonts w:ascii="Arial" w:hAnsi="Arial" w:cs="Arial"/>
          <w:spacing w:val="-3"/>
          <w:szCs w:val="24"/>
        </w:rPr>
        <w:t xml:space="preserve"> </w:t>
      </w:r>
    </w:p>
    <w:p w14:paraId="40C09E09" w14:textId="36EAAB02" w:rsidR="00CA5D4B" w:rsidRDefault="00125108">
      <w:pPr>
        <w:pStyle w:val="ListParagraph"/>
        <w:widowControl w:val="0"/>
        <w:tabs>
          <w:tab w:val="left" w:pos="1880"/>
        </w:tabs>
        <w:autoSpaceDE w:val="0"/>
        <w:autoSpaceDN w:val="0"/>
        <w:spacing w:line="240" w:lineRule="auto"/>
        <w:ind w:left="0"/>
        <w:contextualSpacing w:val="0"/>
        <w:rPr>
          <w:rFonts w:ascii="Arial" w:hAnsi="Arial" w:cs="Arial"/>
          <w:spacing w:val="-2"/>
          <w:szCs w:val="24"/>
        </w:rPr>
      </w:pPr>
      <w:r>
        <w:rPr>
          <w:rFonts w:ascii="Arial" w:hAnsi="Arial" w:cs="Arial"/>
          <w:spacing w:val="-2"/>
          <w:szCs w:val="24"/>
        </w:rPr>
        <w:t xml:space="preserve">                       database</w:t>
      </w:r>
    </w:p>
    <w:p w14:paraId="387BA7B8" w14:textId="77777777" w:rsidR="00CA5D4B" w:rsidRDefault="000B04DC">
      <w:pPr>
        <w:pStyle w:val="Heading3"/>
        <w:spacing w:before="180"/>
        <w:rPr>
          <w:rFonts w:ascii="Arial" w:hAnsi="Arial" w:cs="Arial"/>
          <w:b/>
        </w:rPr>
      </w:pPr>
      <w:r>
        <w:rPr>
          <w:rFonts w:ascii="Arial" w:hAnsi="Arial" w:cs="Arial"/>
          <w:b/>
          <w:bCs/>
          <w:color w:val="auto"/>
        </w:rPr>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1"/>
        </w:rPr>
        <w:t xml:space="preserve"> </w:t>
      </w:r>
      <w:r>
        <w:rPr>
          <w:rFonts w:ascii="Arial" w:hAnsi="Arial" w:cs="Arial"/>
          <w:b/>
          <w:bCs/>
          <w:color w:val="auto"/>
          <w:spacing w:val="-5"/>
        </w:rPr>
        <w:t>7:</w:t>
      </w:r>
    </w:p>
    <w:p w14:paraId="7ADE1F9F" w14:textId="77777777" w:rsidR="00CA5D4B" w:rsidRDefault="000B04DC">
      <w:pPr>
        <w:pStyle w:val="BodyText"/>
        <w:spacing w:line="480" w:lineRule="auto"/>
        <w:ind w:right="4837"/>
        <w:rPr>
          <w:rFonts w:ascii="Arial" w:hAnsi="Arial" w:cs="Arial"/>
        </w:rPr>
      </w:pPr>
      <w:r>
        <w:rPr>
          <w:rFonts w:ascii="Arial" w:hAnsi="Arial" w:cs="Arial"/>
        </w:rPr>
        <w:t>Module:</w:t>
      </w:r>
      <w:r>
        <w:rPr>
          <w:rFonts w:ascii="Arial" w:hAnsi="Arial" w:cs="Arial"/>
          <w:spacing w:val="-17"/>
        </w:rPr>
        <w:t xml:space="preserve"> </w:t>
      </w:r>
      <w:r>
        <w:rPr>
          <w:rFonts w:ascii="Arial" w:hAnsi="Arial" w:cs="Arial"/>
        </w:rPr>
        <w:t>Account</w:t>
      </w:r>
      <w:r>
        <w:rPr>
          <w:rFonts w:ascii="Arial" w:hAnsi="Arial" w:cs="Arial"/>
          <w:spacing w:val="-17"/>
        </w:rPr>
        <w:t xml:space="preserve"> </w:t>
      </w:r>
      <w:r>
        <w:rPr>
          <w:rFonts w:ascii="Arial" w:hAnsi="Arial" w:cs="Arial"/>
        </w:rPr>
        <w:t xml:space="preserve">Recovery </w:t>
      </w:r>
    </w:p>
    <w:p w14:paraId="3670188A" w14:textId="77777777" w:rsidR="00CA5D4B" w:rsidRDefault="000B04DC">
      <w:pPr>
        <w:pStyle w:val="BodyText"/>
        <w:spacing w:line="480" w:lineRule="auto"/>
        <w:ind w:right="4837"/>
        <w:rPr>
          <w:rFonts w:ascii="Arial" w:hAnsi="Arial" w:cs="Arial"/>
        </w:rPr>
      </w:pPr>
      <w:r>
        <w:rPr>
          <w:rFonts w:ascii="Arial" w:hAnsi="Arial" w:cs="Arial"/>
        </w:rPr>
        <w:t>Severity: 1</w:t>
      </w:r>
    </w:p>
    <w:p w14:paraId="056A30B1" w14:textId="77777777" w:rsidR="00CA5D4B" w:rsidRDefault="000B04DC">
      <w:pPr>
        <w:pStyle w:val="BodyText"/>
        <w:rPr>
          <w:rFonts w:ascii="Arial" w:hAnsi="Arial" w:cs="Arial"/>
        </w:rPr>
      </w:pPr>
      <w:r>
        <w:rPr>
          <w:rFonts w:ascii="Arial" w:hAnsi="Arial" w:cs="Arial"/>
          <w:spacing w:val="-2"/>
        </w:rPr>
        <w:t>Instructions:</w:t>
      </w:r>
    </w:p>
    <w:p w14:paraId="55DA9F83" w14:textId="77777777" w:rsidR="00CA5D4B" w:rsidRDefault="00CA5D4B">
      <w:pPr>
        <w:pStyle w:val="BodyText"/>
        <w:rPr>
          <w:rFonts w:ascii="Arial" w:hAnsi="Arial" w:cs="Arial"/>
        </w:rPr>
      </w:pPr>
    </w:p>
    <w:p w14:paraId="3F263AAF" w14:textId="5362AF70" w:rsidR="00CA5D4B" w:rsidRDefault="000B04DC" w:rsidP="00B95CDB">
      <w:pPr>
        <w:pStyle w:val="ListParagraph"/>
        <w:widowControl w:val="0"/>
        <w:numPr>
          <w:ilvl w:val="0"/>
          <w:numId w:val="26"/>
        </w:numPr>
        <w:tabs>
          <w:tab w:val="left" w:pos="1878"/>
        </w:tabs>
        <w:autoSpaceDE w:val="0"/>
        <w:autoSpaceDN w:val="0"/>
        <w:spacing w:before="1" w:line="240" w:lineRule="auto"/>
        <w:contextualSpacing w:val="0"/>
        <w:rPr>
          <w:rFonts w:ascii="Arial" w:hAnsi="Arial" w:cs="Arial"/>
          <w:szCs w:val="24"/>
        </w:rPr>
      </w:pPr>
      <w:r>
        <w:rPr>
          <w:rFonts w:ascii="Arial" w:hAnsi="Arial" w:cs="Arial"/>
          <w:szCs w:val="24"/>
        </w:rPr>
        <w:t>In</w:t>
      </w:r>
      <w:r>
        <w:rPr>
          <w:rFonts w:ascii="Arial" w:hAnsi="Arial" w:cs="Arial"/>
          <w:spacing w:val="-2"/>
          <w:szCs w:val="24"/>
        </w:rPr>
        <w:t xml:space="preserve"> </w:t>
      </w:r>
      <w:r>
        <w:rPr>
          <w:rFonts w:ascii="Arial" w:hAnsi="Arial" w:cs="Arial"/>
          <w:szCs w:val="24"/>
        </w:rPr>
        <w:t>the</w:t>
      </w:r>
      <w:r>
        <w:rPr>
          <w:rFonts w:ascii="Arial" w:hAnsi="Arial" w:cs="Arial"/>
          <w:spacing w:val="-3"/>
          <w:szCs w:val="24"/>
        </w:rPr>
        <w:t xml:space="preserve"> </w:t>
      </w:r>
      <w:r w:rsidR="00C50895">
        <w:rPr>
          <w:rFonts w:ascii="Arial" w:hAnsi="Arial" w:cs="Arial"/>
          <w:szCs w:val="24"/>
        </w:rPr>
        <w:t>login</w:t>
      </w:r>
      <w:r>
        <w:rPr>
          <w:rFonts w:ascii="Arial" w:hAnsi="Arial" w:cs="Arial"/>
          <w:spacing w:val="-2"/>
          <w:szCs w:val="24"/>
        </w:rPr>
        <w:t xml:space="preserve"> </w:t>
      </w:r>
      <w:r>
        <w:rPr>
          <w:rFonts w:ascii="Arial" w:hAnsi="Arial" w:cs="Arial"/>
          <w:szCs w:val="24"/>
        </w:rPr>
        <w:t>screen,</w:t>
      </w:r>
      <w:r>
        <w:rPr>
          <w:rFonts w:ascii="Arial" w:hAnsi="Arial" w:cs="Arial"/>
          <w:spacing w:val="-1"/>
          <w:szCs w:val="24"/>
        </w:rPr>
        <w:t xml:space="preserve"> </w:t>
      </w:r>
      <w:r>
        <w:rPr>
          <w:rFonts w:ascii="Arial" w:hAnsi="Arial" w:cs="Arial"/>
          <w:szCs w:val="24"/>
        </w:rPr>
        <w:t>select</w:t>
      </w:r>
      <w:r>
        <w:rPr>
          <w:rFonts w:ascii="Arial" w:hAnsi="Arial" w:cs="Arial"/>
          <w:spacing w:val="-2"/>
          <w:szCs w:val="24"/>
        </w:rPr>
        <w:t xml:space="preserve"> “</w:t>
      </w:r>
      <w:r w:rsidR="00C50895">
        <w:rPr>
          <w:rFonts w:ascii="Arial" w:hAnsi="Arial" w:cs="Arial"/>
          <w:spacing w:val="-2"/>
          <w:szCs w:val="24"/>
        </w:rPr>
        <w:t>Forgot Password</w:t>
      </w:r>
      <w:r>
        <w:rPr>
          <w:rFonts w:ascii="Arial" w:hAnsi="Arial" w:cs="Arial"/>
          <w:spacing w:val="-2"/>
          <w:szCs w:val="24"/>
        </w:rPr>
        <w:t>”.</w:t>
      </w:r>
    </w:p>
    <w:p w14:paraId="38A61A1A" w14:textId="77777777" w:rsidR="00CA5D4B" w:rsidRDefault="00CA5D4B">
      <w:pPr>
        <w:pStyle w:val="BodyText"/>
        <w:rPr>
          <w:rFonts w:ascii="Arial" w:hAnsi="Arial" w:cs="Arial"/>
        </w:rPr>
      </w:pPr>
    </w:p>
    <w:p w14:paraId="574418B5" w14:textId="70F00547" w:rsidR="00CA5D4B" w:rsidRDefault="00C50895" w:rsidP="00B95CDB">
      <w:pPr>
        <w:pStyle w:val="ListParagraph"/>
        <w:widowControl w:val="0"/>
        <w:numPr>
          <w:ilvl w:val="0"/>
          <w:numId w:val="26"/>
        </w:numPr>
        <w:tabs>
          <w:tab w:val="left" w:pos="1878"/>
        </w:tabs>
        <w:autoSpaceDE w:val="0"/>
        <w:autoSpaceDN w:val="0"/>
        <w:spacing w:line="240" w:lineRule="auto"/>
        <w:contextualSpacing w:val="0"/>
        <w:rPr>
          <w:rFonts w:ascii="Arial" w:hAnsi="Arial" w:cs="Arial"/>
          <w:szCs w:val="24"/>
        </w:rPr>
      </w:pPr>
      <w:r>
        <w:rPr>
          <w:rFonts w:ascii="Arial" w:hAnsi="Arial" w:cs="Arial"/>
          <w:szCs w:val="24"/>
        </w:rPr>
        <w:t>Input the email</w:t>
      </w:r>
    </w:p>
    <w:p w14:paraId="6A74B99C" w14:textId="77777777" w:rsidR="00CA5D4B" w:rsidRDefault="00CA5D4B">
      <w:pPr>
        <w:pStyle w:val="BodyText"/>
        <w:rPr>
          <w:rFonts w:ascii="Arial" w:hAnsi="Arial" w:cs="Arial"/>
        </w:rPr>
      </w:pPr>
    </w:p>
    <w:p w14:paraId="1B01780E" w14:textId="7CE9EBF3" w:rsidR="00CA5D4B" w:rsidRDefault="000B04DC" w:rsidP="00B95CDB">
      <w:pPr>
        <w:pStyle w:val="ListParagraph"/>
        <w:widowControl w:val="0"/>
        <w:numPr>
          <w:ilvl w:val="0"/>
          <w:numId w:val="26"/>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w:t>
      </w:r>
      <w:r>
        <w:rPr>
          <w:rFonts w:ascii="Arial" w:hAnsi="Arial" w:cs="Arial"/>
          <w:spacing w:val="-4"/>
          <w:szCs w:val="24"/>
        </w:rPr>
        <w:t xml:space="preserve"> </w:t>
      </w:r>
      <w:r>
        <w:rPr>
          <w:rFonts w:ascii="Arial" w:hAnsi="Arial" w:cs="Arial"/>
          <w:szCs w:val="24"/>
        </w:rPr>
        <w:t>“Send</w:t>
      </w:r>
      <w:r>
        <w:rPr>
          <w:rFonts w:ascii="Arial" w:hAnsi="Arial" w:cs="Arial"/>
          <w:spacing w:val="-2"/>
          <w:szCs w:val="24"/>
        </w:rPr>
        <w:t xml:space="preserve"> </w:t>
      </w:r>
      <w:r>
        <w:rPr>
          <w:rFonts w:ascii="Arial" w:hAnsi="Arial" w:cs="Arial"/>
          <w:szCs w:val="24"/>
        </w:rPr>
        <w:t>Password</w:t>
      </w:r>
      <w:r>
        <w:rPr>
          <w:rFonts w:ascii="Arial" w:hAnsi="Arial" w:cs="Arial"/>
          <w:spacing w:val="-5"/>
          <w:szCs w:val="24"/>
        </w:rPr>
        <w:t xml:space="preserve"> </w:t>
      </w:r>
      <w:r>
        <w:rPr>
          <w:rFonts w:ascii="Arial" w:hAnsi="Arial" w:cs="Arial"/>
          <w:szCs w:val="24"/>
        </w:rPr>
        <w:t>reset</w:t>
      </w:r>
      <w:r>
        <w:rPr>
          <w:rFonts w:ascii="Arial" w:hAnsi="Arial" w:cs="Arial"/>
          <w:spacing w:val="-3"/>
          <w:szCs w:val="24"/>
        </w:rPr>
        <w:t xml:space="preserve"> </w:t>
      </w:r>
      <w:r w:rsidR="00C50895">
        <w:rPr>
          <w:rFonts w:ascii="Arial" w:hAnsi="Arial" w:cs="Arial"/>
          <w:spacing w:val="-2"/>
          <w:szCs w:val="24"/>
        </w:rPr>
        <w:t>link</w:t>
      </w:r>
      <w:r>
        <w:rPr>
          <w:rFonts w:ascii="Arial" w:hAnsi="Arial" w:cs="Arial"/>
          <w:spacing w:val="-2"/>
          <w:szCs w:val="24"/>
        </w:rPr>
        <w:t>”.</w:t>
      </w:r>
    </w:p>
    <w:p w14:paraId="22677785" w14:textId="77777777" w:rsidR="00CA5D4B" w:rsidRDefault="00CA5D4B">
      <w:pPr>
        <w:pStyle w:val="BodyText"/>
        <w:rPr>
          <w:rFonts w:ascii="Arial" w:hAnsi="Arial" w:cs="Arial"/>
        </w:rPr>
      </w:pPr>
    </w:p>
    <w:p w14:paraId="7660F943" w14:textId="77777777" w:rsidR="00CA5D4B" w:rsidRDefault="000B04DC">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Results:</w:t>
      </w:r>
    </w:p>
    <w:p w14:paraId="01477847" w14:textId="77777777" w:rsidR="00CA5D4B" w:rsidRDefault="00CA5D4B">
      <w:pPr>
        <w:pStyle w:val="BodyText"/>
        <w:rPr>
          <w:rFonts w:ascii="Arial" w:hAnsi="Arial" w:cs="Arial"/>
        </w:rPr>
      </w:pPr>
    </w:p>
    <w:p w14:paraId="2DDDF5DD" w14:textId="77777777" w:rsidR="00CA5D4B" w:rsidRDefault="000B04DC" w:rsidP="00B95CDB">
      <w:pPr>
        <w:pStyle w:val="ListParagraph"/>
        <w:widowControl w:val="0"/>
        <w:numPr>
          <w:ilvl w:val="0"/>
          <w:numId w:val="27"/>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zCs w:val="24"/>
        </w:rPr>
        <w:t>The</w:t>
      </w:r>
      <w:r>
        <w:rPr>
          <w:rFonts w:ascii="Arial" w:hAnsi="Arial" w:cs="Arial"/>
          <w:spacing w:val="-5"/>
          <w:szCs w:val="24"/>
        </w:rPr>
        <w:t xml:space="preserve"> </w:t>
      </w:r>
      <w:r>
        <w:rPr>
          <w:rFonts w:ascii="Arial" w:hAnsi="Arial" w:cs="Arial"/>
          <w:szCs w:val="24"/>
        </w:rPr>
        <w:t>client</w:t>
      </w:r>
      <w:r>
        <w:rPr>
          <w:rFonts w:ascii="Arial" w:hAnsi="Arial" w:cs="Arial"/>
          <w:spacing w:val="-4"/>
          <w:szCs w:val="24"/>
        </w:rPr>
        <w:t xml:space="preserve"> </w:t>
      </w:r>
      <w:r>
        <w:rPr>
          <w:rFonts w:ascii="Arial" w:hAnsi="Arial" w:cs="Arial"/>
          <w:szCs w:val="24"/>
        </w:rPr>
        <w:t>should</w:t>
      </w:r>
      <w:r>
        <w:rPr>
          <w:rFonts w:ascii="Arial" w:hAnsi="Arial" w:cs="Arial"/>
          <w:spacing w:val="-2"/>
          <w:szCs w:val="24"/>
        </w:rPr>
        <w:t xml:space="preserve"> </w:t>
      </w:r>
      <w:r>
        <w:rPr>
          <w:rFonts w:ascii="Arial" w:hAnsi="Arial" w:cs="Arial"/>
          <w:szCs w:val="24"/>
        </w:rPr>
        <w:t>receive</w:t>
      </w:r>
      <w:r>
        <w:rPr>
          <w:rFonts w:ascii="Arial" w:hAnsi="Arial" w:cs="Arial"/>
          <w:spacing w:val="-2"/>
          <w:szCs w:val="24"/>
        </w:rPr>
        <w:t xml:space="preserve"> </w:t>
      </w:r>
      <w:r>
        <w:rPr>
          <w:rFonts w:ascii="Arial" w:hAnsi="Arial" w:cs="Arial"/>
          <w:szCs w:val="24"/>
        </w:rPr>
        <w:t>an</w:t>
      </w:r>
      <w:r>
        <w:rPr>
          <w:rFonts w:ascii="Arial" w:hAnsi="Arial" w:cs="Arial"/>
          <w:spacing w:val="-4"/>
          <w:szCs w:val="24"/>
        </w:rPr>
        <w:t xml:space="preserve"> </w:t>
      </w:r>
      <w:r>
        <w:rPr>
          <w:rFonts w:ascii="Arial" w:hAnsi="Arial" w:cs="Arial"/>
          <w:szCs w:val="24"/>
        </w:rPr>
        <w:t>email</w:t>
      </w:r>
      <w:r>
        <w:rPr>
          <w:rFonts w:ascii="Arial" w:hAnsi="Arial" w:cs="Arial"/>
          <w:spacing w:val="-4"/>
          <w:szCs w:val="24"/>
        </w:rPr>
        <w:t xml:space="preserve"> </w:t>
      </w:r>
      <w:r>
        <w:rPr>
          <w:rFonts w:ascii="Arial" w:hAnsi="Arial" w:cs="Arial"/>
          <w:szCs w:val="24"/>
        </w:rPr>
        <w:t>for</w:t>
      </w:r>
      <w:r>
        <w:rPr>
          <w:rFonts w:ascii="Arial" w:hAnsi="Arial" w:cs="Arial"/>
          <w:spacing w:val="-5"/>
          <w:szCs w:val="24"/>
        </w:rPr>
        <w:t xml:space="preserve"> </w:t>
      </w:r>
      <w:r>
        <w:rPr>
          <w:rFonts w:ascii="Arial" w:hAnsi="Arial" w:cs="Arial"/>
          <w:szCs w:val="24"/>
        </w:rPr>
        <w:t>a</w:t>
      </w:r>
      <w:r>
        <w:rPr>
          <w:rFonts w:ascii="Arial" w:hAnsi="Arial" w:cs="Arial"/>
          <w:spacing w:val="-2"/>
          <w:szCs w:val="24"/>
        </w:rPr>
        <w:t xml:space="preserve"> </w:t>
      </w:r>
      <w:r>
        <w:rPr>
          <w:rFonts w:ascii="Arial" w:hAnsi="Arial" w:cs="Arial"/>
          <w:szCs w:val="24"/>
        </w:rPr>
        <w:t>password</w:t>
      </w:r>
      <w:r>
        <w:rPr>
          <w:rFonts w:ascii="Arial" w:hAnsi="Arial" w:cs="Arial"/>
          <w:spacing w:val="-2"/>
          <w:szCs w:val="24"/>
        </w:rPr>
        <w:t xml:space="preserve"> </w:t>
      </w:r>
      <w:r>
        <w:rPr>
          <w:rFonts w:ascii="Arial" w:hAnsi="Arial" w:cs="Arial"/>
          <w:szCs w:val="24"/>
        </w:rPr>
        <w:t>reset</w:t>
      </w:r>
      <w:r>
        <w:rPr>
          <w:rFonts w:ascii="Arial" w:hAnsi="Arial" w:cs="Arial"/>
          <w:spacing w:val="-2"/>
          <w:szCs w:val="24"/>
        </w:rPr>
        <w:t xml:space="preserve"> link.</w:t>
      </w:r>
    </w:p>
    <w:p w14:paraId="372DF05C" w14:textId="77777777" w:rsidR="00CA5D4B" w:rsidRDefault="00CA5D4B">
      <w:pPr>
        <w:pStyle w:val="ListParagraph"/>
        <w:widowControl w:val="0"/>
        <w:tabs>
          <w:tab w:val="left" w:pos="1880"/>
        </w:tabs>
        <w:autoSpaceDE w:val="0"/>
        <w:autoSpaceDN w:val="0"/>
        <w:spacing w:line="240" w:lineRule="auto"/>
        <w:ind w:left="0"/>
        <w:contextualSpacing w:val="0"/>
        <w:rPr>
          <w:rFonts w:ascii="Arial" w:hAnsi="Arial" w:cs="Arial"/>
          <w:spacing w:val="-2"/>
          <w:szCs w:val="24"/>
        </w:rPr>
        <w:sectPr w:rsidR="00CA5D4B">
          <w:headerReference w:type="default" r:id="rId48"/>
          <w:footerReference w:type="default" r:id="rId49"/>
          <w:pgSz w:w="12240" w:h="15840"/>
          <w:pgMar w:top="1440" w:right="1440" w:bottom="1440" w:left="2160" w:header="749" w:footer="0" w:gutter="0"/>
          <w:cols w:space="720"/>
        </w:sectPr>
      </w:pPr>
    </w:p>
    <w:p w14:paraId="786ACCED" w14:textId="77777777" w:rsidR="00CA5D4B" w:rsidRDefault="000B04DC">
      <w:pPr>
        <w:pStyle w:val="Heading3"/>
        <w:spacing w:before="183"/>
        <w:rPr>
          <w:rFonts w:ascii="Arial" w:hAnsi="Arial" w:cs="Arial"/>
          <w:b/>
          <w:bCs/>
          <w:color w:val="auto"/>
        </w:rPr>
      </w:pPr>
      <w:r>
        <w:rPr>
          <w:rFonts w:ascii="Arial" w:hAnsi="Arial" w:cs="Arial"/>
          <w:b/>
          <w:bCs/>
          <w:color w:val="auto"/>
        </w:rPr>
        <w:lastRenderedPageBreak/>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1"/>
        </w:rPr>
        <w:t xml:space="preserve"> </w:t>
      </w:r>
      <w:r>
        <w:rPr>
          <w:rFonts w:ascii="Arial" w:hAnsi="Arial" w:cs="Arial"/>
          <w:b/>
          <w:bCs/>
          <w:color w:val="auto"/>
          <w:spacing w:val="-5"/>
        </w:rPr>
        <w:t>8:</w:t>
      </w:r>
    </w:p>
    <w:p w14:paraId="34449DFA" w14:textId="5A842D02" w:rsidR="00CA5D4B" w:rsidRDefault="000B04DC">
      <w:pPr>
        <w:pStyle w:val="BodyText"/>
        <w:spacing w:line="480" w:lineRule="auto"/>
        <w:ind w:right="4837"/>
        <w:rPr>
          <w:rFonts w:ascii="Arial" w:hAnsi="Arial" w:cs="Arial"/>
        </w:rPr>
      </w:pPr>
      <w:r>
        <w:rPr>
          <w:rFonts w:ascii="Arial" w:hAnsi="Arial" w:cs="Arial"/>
        </w:rPr>
        <w:t>Module:</w:t>
      </w:r>
      <w:r>
        <w:rPr>
          <w:rFonts w:ascii="Arial" w:hAnsi="Arial" w:cs="Arial"/>
          <w:spacing w:val="-17"/>
        </w:rPr>
        <w:t xml:space="preserve"> </w:t>
      </w:r>
      <w:r w:rsidR="00C50895">
        <w:rPr>
          <w:rFonts w:ascii="Arial" w:hAnsi="Arial" w:cs="Arial"/>
        </w:rPr>
        <w:t>Receiving Emergency and Respond</w:t>
      </w:r>
    </w:p>
    <w:p w14:paraId="476D5FA7" w14:textId="77777777" w:rsidR="00CA5D4B" w:rsidRDefault="000B04DC">
      <w:pPr>
        <w:pStyle w:val="BodyText"/>
        <w:spacing w:line="480" w:lineRule="auto"/>
        <w:ind w:right="4837"/>
        <w:rPr>
          <w:rFonts w:ascii="Arial" w:hAnsi="Arial" w:cs="Arial"/>
        </w:rPr>
      </w:pPr>
      <w:r>
        <w:rPr>
          <w:rFonts w:ascii="Arial" w:hAnsi="Arial" w:cs="Arial"/>
        </w:rPr>
        <w:t>Severity: 1</w:t>
      </w:r>
    </w:p>
    <w:p w14:paraId="49FB6FB8" w14:textId="77777777" w:rsidR="00CA5D4B" w:rsidRDefault="000B04DC">
      <w:pPr>
        <w:pStyle w:val="BodyText"/>
        <w:spacing w:line="480" w:lineRule="auto"/>
        <w:rPr>
          <w:rFonts w:ascii="Arial" w:hAnsi="Arial" w:cs="Arial"/>
        </w:rPr>
      </w:pPr>
      <w:r>
        <w:rPr>
          <w:rFonts w:ascii="Arial" w:hAnsi="Arial" w:cs="Arial"/>
          <w:spacing w:val="-2"/>
        </w:rPr>
        <w:t>Instructions:</w:t>
      </w:r>
    </w:p>
    <w:p w14:paraId="4DF9CED1" w14:textId="0541C3B2" w:rsidR="00CA5D4B" w:rsidRDefault="000B04DC" w:rsidP="00B95CDB">
      <w:pPr>
        <w:pStyle w:val="ListParagraph"/>
        <w:widowControl w:val="0"/>
        <w:numPr>
          <w:ilvl w:val="0"/>
          <w:numId w:val="28"/>
        </w:numPr>
        <w:tabs>
          <w:tab w:val="left" w:pos="1878"/>
          <w:tab w:val="left" w:pos="1880"/>
        </w:tabs>
        <w:autoSpaceDE w:val="0"/>
        <w:autoSpaceDN w:val="0"/>
        <w:ind w:right="438"/>
        <w:contextualSpacing w:val="0"/>
        <w:rPr>
          <w:rFonts w:ascii="Arial" w:hAnsi="Arial" w:cs="Arial"/>
          <w:szCs w:val="24"/>
        </w:rPr>
      </w:pPr>
      <w:r>
        <w:rPr>
          <w:rFonts w:ascii="Arial" w:hAnsi="Arial" w:cs="Arial"/>
          <w:szCs w:val="24"/>
        </w:rPr>
        <w:t>In</w:t>
      </w:r>
      <w:r>
        <w:rPr>
          <w:rFonts w:ascii="Arial" w:hAnsi="Arial" w:cs="Arial"/>
          <w:spacing w:val="-2"/>
          <w:szCs w:val="24"/>
        </w:rPr>
        <w:t xml:space="preserve"> </w:t>
      </w:r>
      <w:r>
        <w:rPr>
          <w:rFonts w:ascii="Arial" w:hAnsi="Arial" w:cs="Arial"/>
          <w:szCs w:val="24"/>
        </w:rPr>
        <w:t>the</w:t>
      </w:r>
      <w:r>
        <w:rPr>
          <w:rFonts w:ascii="Arial" w:hAnsi="Arial" w:cs="Arial"/>
          <w:spacing w:val="-5"/>
          <w:szCs w:val="24"/>
        </w:rPr>
        <w:t xml:space="preserve"> </w:t>
      </w:r>
      <w:r>
        <w:rPr>
          <w:rFonts w:ascii="Arial" w:hAnsi="Arial" w:cs="Arial"/>
          <w:szCs w:val="24"/>
        </w:rPr>
        <w:t>main</w:t>
      </w:r>
      <w:r>
        <w:rPr>
          <w:rFonts w:ascii="Arial" w:hAnsi="Arial" w:cs="Arial"/>
          <w:spacing w:val="-3"/>
          <w:szCs w:val="24"/>
        </w:rPr>
        <w:t xml:space="preserve"> </w:t>
      </w:r>
      <w:r>
        <w:rPr>
          <w:rFonts w:ascii="Arial" w:hAnsi="Arial" w:cs="Arial"/>
          <w:szCs w:val="24"/>
        </w:rPr>
        <w:t>screen</w:t>
      </w:r>
      <w:r w:rsidR="00C50895">
        <w:rPr>
          <w:rFonts w:ascii="Arial" w:hAnsi="Arial" w:cs="Arial"/>
          <w:szCs w:val="24"/>
        </w:rPr>
        <w:t xml:space="preserve"> of the responder wait for an emergency</w:t>
      </w:r>
    </w:p>
    <w:p w14:paraId="03801420" w14:textId="36BE1DF0" w:rsidR="00CA5D4B" w:rsidRDefault="00C50895" w:rsidP="00B95CDB">
      <w:pPr>
        <w:pStyle w:val="ListParagraph"/>
        <w:widowControl w:val="0"/>
        <w:numPr>
          <w:ilvl w:val="0"/>
          <w:numId w:val="28"/>
        </w:numPr>
        <w:tabs>
          <w:tab w:val="left" w:pos="1878"/>
        </w:tabs>
        <w:autoSpaceDE w:val="0"/>
        <w:autoSpaceDN w:val="0"/>
        <w:spacing w:line="240" w:lineRule="auto"/>
        <w:contextualSpacing w:val="0"/>
        <w:rPr>
          <w:rFonts w:ascii="Arial" w:hAnsi="Arial" w:cs="Arial"/>
          <w:szCs w:val="24"/>
        </w:rPr>
      </w:pPr>
      <w:r>
        <w:rPr>
          <w:rFonts w:ascii="Arial" w:hAnsi="Arial" w:cs="Arial"/>
          <w:szCs w:val="24"/>
        </w:rPr>
        <w:t>Notification will be received if someone needed help</w:t>
      </w:r>
      <w:r w:rsidR="000B04DC">
        <w:rPr>
          <w:rFonts w:ascii="Arial" w:hAnsi="Arial" w:cs="Arial"/>
          <w:spacing w:val="-2"/>
          <w:szCs w:val="24"/>
        </w:rPr>
        <w:t>.</w:t>
      </w:r>
    </w:p>
    <w:p w14:paraId="6390CE30" w14:textId="77777777" w:rsidR="00CA5D4B" w:rsidRDefault="00CA5D4B">
      <w:pPr>
        <w:pStyle w:val="BodyText"/>
        <w:rPr>
          <w:rFonts w:ascii="Arial" w:hAnsi="Arial" w:cs="Arial"/>
        </w:rPr>
      </w:pPr>
    </w:p>
    <w:p w14:paraId="4542FAFA" w14:textId="648A46DC" w:rsidR="00CA5D4B" w:rsidRDefault="00C50895" w:rsidP="00B95CDB">
      <w:pPr>
        <w:pStyle w:val="ListParagraph"/>
        <w:widowControl w:val="0"/>
        <w:numPr>
          <w:ilvl w:val="0"/>
          <w:numId w:val="28"/>
        </w:numPr>
        <w:tabs>
          <w:tab w:val="left" w:pos="1878"/>
        </w:tabs>
        <w:autoSpaceDE w:val="0"/>
        <w:autoSpaceDN w:val="0"/>
        <w:spacing w:line="240" w:lineRule="auto"/>
        <w:contextualSpacing w:val="0"/>
        <w:rPr>
          <w:rFonts w:ascii="Arial" w:hAnsi="Arial" w:cs="Arial"/>
          <w:szCs w:val="24"/>
        </w:rPr>
      </w:pPr>
      <w:r>
        <w:rPr>
          <w:rFonts w:ascii="Arial" w:hAnsi="Arial" w:cs="Arial"/>
          <w:spacing w:val="-2"/>
          <w:szCs w:val="24"/>
        </w:rPr>
        <w:t>Dialog box pops up and select call or navigate</w:t>
      </w:r>
      <w:r w:rsidR="000B04DC">
        <w:rPr>
          <w:rFonts w:ascii="Arial" w:hAnsi="Arial" w:cs="Arial"/>
          <w:spacing w:val="-2"/>
          <w:szCs w:val="24"/>
        </w:rPr>
        <w:t>.</w:t>
      </w:r>
    </w:p>
    <w:p w14:paraId="35A3261B" w14:textId="77777777" w:rsidR="00CA5D4B" w:rsidRDefault="00CA5D4B">
      <w:pPr>
        <w:pStyle w:val="BodyText"/>
        <w:rPr>
          <w:rFonts w:ascii="Arial" w:hAnsi="Arial" w:cs="Arial"/>
        </w:rPr>
      </w:pPr>
    </w:p>
    <w:p w14:paraId="4EF9B91E" w14:textId="5480119F" w:rsidR="00CA5D4B" w:rsidRDefault="00C50895" w:rsidP="00B95CDB">
      <w:pPr>
        <w:pStyle w:val="ListParagraph"/>
        <w:widowControl w:val="0"/>
        <w:numPr>
          <w:ilvl w:val="0"/>
          <w:numId w:val="28"/>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 call to dial the number of requestors</w:t>
      </w:r>
      <w:r w:rsidR="000B04DC">
        <w:rPr>
          <w:rFonts w:ascii="Arial" w:hAnsi="Arial" w:cs="Arial"/>
          <w:spacing w:val="-2"/>
          <w:szCs w:val="24"/>
        </w:rPr>
        <w:t>.</w:t>
      </w:r>
      <w:r>
        <w:rPr>
          <w:rFonts w:ascii="Arial" w:hAnsi="Arial" w:cs="Arial"/>
          <w:spacing w:val="-2"/>
          <w:szCs w:val="24"/>
        </w:rPr>
        <w:t xml:space="preserve"> </w:t>
      </w:r>
    </w:p>
    <w:p w14:paraId="5D3F8F89" w14:textId="77777777" w:rsidR="00CA5D4B" w:rsidRDefault="00CA5D4B">
      <w:pPr>
        <w:pStyle w:val="BodyText"/>
        <w:rPr>
          <w:rFonts w:ascii="Arial" w:hAnsi="Arial" w:cs="Arial"/>
        </w:rPr>
      </w:pPr>
    </w:p>
    <w:p w14:paraId="6A725A3A" w14:textId="1BBF93A6" w:rsidR="00CA5D4B" w:rsidRPr="00C50895" w:rsidRDefault="000B04DC" w:rsidP="00B95CDB">
      <w:pPr>
        <w:pStyle w:val="ListParagraph"/>
        <w:widowControl w:val="0"/>
        <w:numPr>
          <w:ilvl w:val="0"/>
          <w:numId w:val="28"/>
        </w:numPr>
        <w:tabs>
          <w:tab w:val="left" w:pos="1878"/>
        </w:tabs>
        <w:autoSpaceDE w:val="0"/>
        <w:autoSpaceDN w:val="0"/>
        <w:contextualSpacing w:val="0"/>
        <w:rPr>
          <w:rFonts w:ascii="Arial" w:hAnsi="Arial" w:cs="Arial"/>
          <w:szCs w:val="24"/>
        </w:rPr>
      </w:pPr>
      <w:r>
        <w:rPr>
          <w:rFonts w:ascii="Arial" w:hAnsi="Arial" w:cs="Arial"/>
          <w:szCs w:val="24"/>
        </w:rPr>
        <w:t>Click</w:t>
      </w:r>
      <w:r>
        <w:rPr>
          <w:rFonts w:ascii="Arial" w:hAnsi="Arial" w:cs="Arial"/>
          <w:spacing w:val="-2"/>
          <w:szCs w:val="24"/>
        </w:rPr>
        <w:t xml:space="preserve"> </w:t>
      </w:r>
      <w:r w:rsidR="00C50895">
        <w:rPr>
          <w:rFonts w:ascii="Arial" w:hAnsi="Arial" w:cs="Arial"/>
          <w:szCs w:val="24"/>
        </w:rPr>
        <w:t>navigate to navigate the location of requestor in google maps</w:t>
      </w:r>
      <w:r>
        <w:rPr>
          <w:rFonts w:ascii="Arial" w:hAnsi="Arial" w:cs="Arial"/>
          <w:spacing w:val="-2"/>
          <w:szCs w:val="24"/>
        </w:rPr>
        <w:t>.</w:t>
      </w:r>
    </w:p>
    <w:p w14:paraId="1F900CB1" w14:textId="6BC3FAC0" w:rsidR="00C50895" w:rsidRPr="00C50895" w:rsidRDefault="00C50895" w:rsidP="00B95CDB">
      <w:pPr>
        <w:pStyle w:val="ListParagraph"/>
        <w:widowControl w:val="0"/>
        <w:numPr>
          <w:ilvl w:val="0"/>
          <w:numId w:val="28"/>
        </w:numPr>
        <w:tabs>
          <w:tab w:val="left" w:pos="1878"/>
        </w:tabs>
        <w:autoSpaceDE w:val="0"/>
        <w:autoSpaceDN w:val="0"/>
        <w:contextualSpacing w:val="0"/>
        <w:rPr>
          <w:rFonts w:ascii="Arial" w:hAnsi="Arial" w:cs="Arial"/>
          <w:szCs w:val="24"/>
        </w:rPr>
      </w:pPr>
      <w:r>
        <w:rPr>
          <w:rFonts w:ascii="Arial" w:hAnsi="Arial" w:cs="Arial"/>
          <w:spacing w:val="-2"/>
          <w:szCs w:val="24"/>
        </w:rPr>
        <w:t>Requestors will be notified</w:t>
      </w:r>
    </w:p>
    <w:p w14:paraId="587781B3" w14:textId="77777777" w:rsidR="00C50895" w:rsidRPr="00C50895" w:rsidRDefault="00C50895" w:rsidP="00C50895">
      <w:pPr>
        <w:widowControl w:val="0"/>
        <w:tabs>
          <w:tab w:val="left" w:pos="1878"/>
        </w:tabs>
        <w:autoSpaceDE w:val="0"/>
        <w:autoSpaceDN w:val="0"/>
        <w:ind w:left="720"/>
        <w:rPr>
          <w:rFonts w:ascii="Arial" w:hAnsi="Arial" w:cs="Arial"/>
          <w:szCs w:val="24"/>
        </w:rPr>
      </w:pPr>
    </w:p>
    <w:p w14:paraId="3FFC4CA5" w14:textId="77777777" w:rsidR="00CA5D4B" w:rsidRDefault="000B04DC">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Results:</w:t>
      </w:r>
    </w:p>
    <w:p w14:paraId="4D152D28" w14:textId="77777777" w:rsidR="00CA5D4B" w:rsidRDefault="00CA5D4B">
      <w:pPr>
        <w:pStyle w:val="BodyText"/>
        <w:rPr>
          <w:rFonts w:ascii="Arial" w:hAnsi="Arial" w:cs="Arial"/>
        </w:rPr>
      </w:pPr>
    </w:p>
    <w:p w14:paraId="407241DB" w14:textId="239C60FE" w:rsidR="00CA5D4B" w:rsidRDefault="00C50895" w:rsidP="00B95CDB">
      <w:pPr>
        <w:pStyle w:val="ListParagraph"/>
        <w:widowControl w:val="0"/>
        <w:numPr>
          <w:ilvl w:val="0"/>
          <w:numId w:val="29"/>
        </w:numPr>
        <w:tabs>
          <w:tab w:val="clear" w:pos="1260"/>
          <w:tab w:val="left" w:pos="1880"/>
        </w:tabs>
        <w:autoSpaceDE w:val="0"/>
        <w:autoSpaceDN w:val="0"/>
        <w:spacing w:before="1" w:line="240" w:lineRule="auto"/>
        <w:contextualSpacing w:val="0"/>
        <w:rPr>
          <w:rFonts w:ascii="Arial" w:hAnsi="Arial" w:cs="Arial"/>
          <w:szCs w:val="24"/>
        </w:rPr>
      </w:pPr>
      <w:r>
        <w:rPr>
          <w:rFonts w:ascii="Arial" w:hAnsi="Arial" w:cs="Arial"/>
          <w:szCs w:val="24"/>
        </w:rPr>
        <w:t>Requestor</w:t>
      </w:r>
      <w:r>
        <w:rPr>
          <w:rFonts w:ascii="Arial" w:hAnsi="Arial" w:cs="Arial"/>
          <w:spacing w:val="-3"/>
          <w:szCs w:val="24"/>
        </w:rPr>
        <w:t xml:space="preserve">’s </w:t>
      </w:r>
      <w:r>
        <w:rPr>
          <w:rFonts w:ascii="Arial" w:hAnsi="Arial" w:cs="Arial"/>
          <w:szCs w:val="24"/>
        </w:rPr>
        <w:t>number should</w:t>
      </w:r>
      <w:r w:rsidR="000B04DC">
        <w:rPr>
          <w:rFonts w:ascii="Arial" w:hAnsi="Arial" w:cs="Arial"/>
          <w:spacing w:val="-5"/>
          <w:szCs w:val="24"/>
        </w:rPr>
        <w:t xml:space="preserve"> </w:t>
      </w:r>
      <w:r w:rsidR="000B04DC">
        <w:rPr>
          <w:rFonts w:ascii="Arial" w:hAnsi="Arial" w:cs="Arial"/>
          <w:szCs w:val="24"/>
        </w:rPr>
        <w:t>be</w:t>
      </w:r>
      <w:r>
        <w:rPr>
          <w:rFonts w:ascii="Arial" w:hAnsi="Arial" w:cs="Arial"/>
          <w:szCs w:val="24"/>
        </w:rPr>
        <w:t xml:space="preserve"> dialed</w:t>
      </w:r>
      <w:r w:rsidR="000B04DC">
        <w:rPr>
          <w:rFonts w:ascii="Arial" w:hAnsi="Arial" w:cs="Arial"/>
          <w:spacing w:val="-3"/>
          <w:szCs w:val="24"/>
        </w:rPr>
        <w:t xml:space="preserve"> </w:t>
      </w:r>
      <w:r w:rsidR="000B04DC">
        <w:rPr>
          <w:rFonts w:ascii="Arial" w:hAnsi="Arial" w:cs="Arial"/>
          <w:szCs w:val="24"/>
        </w:rPr>
        <w:t>successfully</w:t>
      </w:r>
      <w:r w:rsidR="000B04DC">
        <w:rPr>
          <w:rFonts w:ascii="Arial" w:hAnsi="Arial" w:cs="Arial"/>
          <w:spacing w:val="-2"/>
          <w:szCs w:val="24"/>
        </w:rPr>
        <w:t xml:space="preserve"> saved.</w:t>
      </w:r>
    </w:p>
    <w:p w14:paraId="7A553EBB" w14:textId="77777777" w:rsidR="00CA5D4B" w:rsidRDefault="00CA5D4B">
      <w:pPr>
        <w:pStyle w:val="BodyText"/>
        <w:spacing w:before="10"/>
        <w:rPr>
          <w:rFonts w:ascii="Arial" w:hAnsi="Arial" w:cs="Arial"/>
        </w:rPr>
      </w:pPr>
    </w:p>
    <w:p w14:paraId="33547369" w14:textId="4F899272" w:rsidR="00CA5D4B" w:rsidRDefault="00C50895" w:rsidP="00B95CDB">
      <w:pPr>
        <w:pStyle w:val="ListParagraph"/>
        <w:widowControl w:val="0"/>
        <w:numPr>
          <w:ilvl w:val="0"/>
          <w:numId w:val="30"/>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zCs w:val="24"/>
        </w:rPr>
        <w:t>Responders can pinpoint the location of the requestors</w:t>
      </w:r>
    </w:p>
    <w:p w14:paraId="49DC5724" w14:textId="77777777" w:rsidR="00CA5D4B" w:rsidRDefault="00CA5D4B">
      <w:pPr>
        <w:pStyle w:val="ListParagraph"/>
        <w:widowControl w:val="0"/>
        <w:tabs>
          <w:tab w:val="left" w:pos="1880"/>
        </w:tabs>
        <w:autoSpaceDE w:val="0"/>
        <w:autoSpaceDN w:val="0"/>
        <w:spacing w:line="240" w:lineRule="auto"/>
        <w:ind w:left="0"/>
        <w:contextualSpacing w:val="0"/>
        <w:rPr>
          <w:rFonts w:ascii="Arial" w:hAnsi="Arial" w:cs="Arial"/>
          <w:spacing w:val="-2"/>
          <w:szCs w:val="24"/>
        </w:rPr>
      </w:pPr>
    </w:p>
    <w:p w14:paraId="2507CB4F" w14:textId="77777777" w:rsidR="00CA5D4B" w:rsidRDefault="000B04DC">
      <w:pPr>
        <w:pStyle w:val="Heading3"/>
        <w:spacing w:before="180"/>
        <w:rPr>
          <w:rFonts w:ascii="Arial" w:hAnsi="Arial" w:cs="Arial"/>
          <w:b/>
        </w:rPr>
      </w:pPr>
      <w:r>
        <w:rPr>
          <w:rFonts w:ascii="Arial" w:hAnsi="Arial" w:cs="Arial"/>
          <w:b/>
          <w:bCs/>
          <w:color w:val="auto"/>
        </w:rPr>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1"/>
        </w:rPr>
        <w:t xml:space="preserve"> </w:t>
      </w:r>
      <w:r>
        <w:rPr>
          <w:rFonts w:ascii="Arial" w:hAnsi="Arial" w:cs="Arial"/>
          <w:b/>
          <w:bCs/>
          <w:color w:val="auto"/>
          <w:spacing w:val="-5"/>
        </w:rPr>
        <w:t>9:</w:t>
      </w:r>
    </w:p>
    <w:p w14:paraId="370F5743" w14:textId="45924A26" w:rsidR="00CA5D4B" w:rsidRDefault="000B04DC">
      <w:pPr>
        <w:pStyle w:val="BodyText"/>
        <w:spacing w:line="480" w:lineRule="auto"/>
        <w:ind w:right="4837"/>
        <w:rPr>
          <w:rFonts w:ascii="Arial" w:hAnsi="Arial" w:cs="Arial"/>
        </w:rPr>
      </w:pPr>
      <w:r>
        <w:rPr>
          <w:rFonts w:ascii="Arial" w:hAnsi="Arial" w:cs="Arial"/>
        </w:rPr>
        <w:t>Module:</w:t>
      </w:r>
      <w:r>
        <w:rPr>
          <w:rFonts w:ascii="Arial" w:hAnsi="Arial" w:cs="Arial"/>
          <w:spacing w:val="-17"/>
        </w:rPr>
        <w:t xml:space="preserve"> </w:t>
      </w:r>
      <w:r w:rsidR="00C50895">
        <w:rPr>
          <w:rFonts w:ascii="Arial" w:hAnsi="Arial" w:cs="Arial"/>
        </w:rPr>
        <w:t>Account Management</w:t>
      </w:r>
    </w:p>
    <w:p w14:paraId="62937CB4" w14:textId="77777777" w:rsidR="00CA5D4B" w:rsidRDefault="000B04DC">
      <w:pPr>
        <w:pStyle w:val="BodyText"/>
        <w:spacing w:line="480" w:lineRule="auto"/>
        <w:ind w:right="4837"/>
        <w:rPr>
          <w:rFonts w:ascii="Arial" w:hAnsi="Arial" w:cs="Arial"/>
        </w:rPr>
      </w:pPr>
      <w:r>
        <w:rPr>
          <w:rFonts w:ascii="Arial" w:hAnsi="Arial" w:cs="Arial"/>
        </w:rPr>
        <w:t>Severity: 1</w:t>
      </w:r>
    </w:p>
    <w:p w14:paraId="4F23FDA6" w14:textId="77777777" w:rsidR="00CA5D4B" w:rsidRDefault="000B04DC">
      <w:pPr>
        <w:pStyle w:val="BodyText"/>
        <w:rPr>
          <w:rFonts w:ascii="Arial" w:hAnsi="Arial" w:cs="Arial"/>
        </w:rPr>
      </w:pPr>
      <w:r>
        <w:rPr>
          <w:rFonts w:ascii="Arial" w:hAnsi="Arial" w:cs="Arial"/>
          <w:spacing w:val="-2"/>
        </w:rPr>
        <w:t>Instructions:</w:t>
      </w:r>
    </w:p>
    <w:p w14:paraId="32C6B79A" w14:textId="77777777" w:rsidR="00CA5D4B" w:rsidRDefault="00CA5D4B">
      <w:pPr>
        <w:pStyle w:val="BodyText"/>
        <w:rPr>
          <w:rFonts w:ascii="Arial" w:hAnsi="Arial" w:cs="Arial"/>
        </w:rPr>
      </w:pPr>
    </w:p>
    <w:p w14:paraId="0C7E50D0" w14:textId="1864079E" w:rsidR="00CA5D4B" w:rsidRDefault="000B04DC" w:rsidP="00B95CDB">
      <w:pPr>
        <w:pStyle w:val="ListParagraph"/>
        <w:widowControl w:val="0"/>
        <w:numPr>
          <w:ilvl w:val="0"/>
          <w:numId w:val="31"/>
        </w:numPr>
        <w:tabs>
          <w:tab w:val="left" w:pos="1878"/>
        </w:tabs>
        <w:autoSpaceDE w:val="0"/>
        <w:autoSpaceDN w:val="0"/>
        <w:spacing w:line="240" w:lineRule="auto"/>
        <w:contextualSpacing w:val="0"/>
        <w:rPr>
          <w:rFonts w:ascii="Arial" w:hAnsi="Arial" w:cs="Arial"/>
          <w:szCs w:val="24"/>
        </w:rPr>
      </w:pPr>
      <w:r>
        <w:rPr>
          <w:rFonts w:ascii="Arial" w:hAnsi="Arial" w:cs="Arial"/>
          <w:szCs w:val="24"/>
        </w:rPr>
        <w:t>In</w:t>
      </w:r>
      <w:r>
        <w:rPr>
          <w:rFonts w:ascii="Arial" w:hAnsi="Arial" w:cs="Arial"/>
          <w:spacing w:val="-2"/>
          <w:szCs w:val="24"/>
        </w:rPr>
        <w:t xml:space="preserve"> </w:t>
      </w:r>
      <w:r>
        <w:rPr>
          <w:rFonts w:ascii="Arial" w:hAnsi="Arial" w:cs="Arial"/>
          <w:szCs w:val="24"/>
        </w:rPr>
        <w:t>the</w:t>
      </w:r>
      <w:r>
        <w:rPr>
          <w:rFonts w:ascii="Arial" w:hAnsi="Arial" w:cs="Arial"/>
          <w:spacing w:val="-5"/>
          <w:szCs w:val="24"/>
        </w:rPr>
        <w:t xml:space="preserve"> </w:t>
      </w:r>
      <w:r>
        <w:rPr>
          <w:rFonts w:ascii="Arial" w:hAnsi="Arial" w:cs="Arial"/>
          <w:szCs w:val="24"/>
        </w:rPr>
        <w:t>main</w:t>
      </w:r>
      <w:r w:rsidR="001C3553">
        <w:rPr>
          <w:rFonts w:ascii="Arial" w:hAnsi="Arial" w:cs="Arial"/>
          <w:szCs w:val="24"/>
        </w:rPr>
        <w:t xml:space="preserve"> admin</w:t>
      </w:r>
      <w:r>
        <w:rPr>
          <w:rFonts w:ascii="Arial" w:hAnsi="Arial" w:cs="Arial"/>
          <w:spacing w:val="-3"/>
          <w:szCs w:val="24"/>
        </w:rPr>
        <w:t xml:space="preserve"> </w:t>
      </w:r>
      <w:r>
        <w:rPr>
          <w:rFonts w:ascii="Arial" w:hAnsi="Arial" w:cs="Arial"/>
          <w:szCs w:val="24"/>
        </w:rPr>
        <w:t>screen,</w:t>
      </w:r>
      <w:r>
        <w:rPr>
          <w:rFonts w:ascii="Arial" w:hAnsi="Arial" w:cs="Arial"/>
          <w:spacing w:val="-2"/>
          <w:szCs w:val="24"/>
        </w:rPr>
        <w:t xml:space="preserve"> </w:t>
      </w:r>
      <w:r>
        <w:rPr>
          <w:rFonts w:ascii="Arial" w:hAnsi="Arial" w:cs="Arial"/>
          <w:szCs w:val="24"/>
        </w:rPr>
        <w:t>select</w:t>
      </w:r>
      <w:r>
        <w:rPr>
          <w:rFonts w:ascii="Arial" w:hAnsi="Arial" w:cs="Arial"/>
          <w:spacing w:val="-3"/>
          <w:szCs w:val="24"/>
        </w:rPr>
        <w:t xml:space="preserve"> </w:t>
      </w:r>
      <w:r>
        <w:rPr>
          <w:rFonts w:ascii="Arial" w:hAnsi="Arial" w:cs="Arial"/>
          <w:szCs w:val="24"/>
        </w:rPr>
        <w:t>“</w:t>
      </w:r>
      <w:r w:rsidR="001C3553">
        <w:rPr>
          <w:rFonts w:ascii="Arial" w:hAnsi="Arial" w:cs="Arial"/>
          <w:szCs w:val="24"/>
        </w:rPr>
        <w:t>Account</w:t>
      </w:r>
      <w:r>
        <w:rPr>
          <w:rFonts w:ascii="Arial" w:hAnsi="Arial" w:cs="Arial"/>
          <w:szCs w:val="24"/>
        </w:rPr>
        <w:t>”</w:t>
      </w:r>
      <w:r>
        <w:rPr>
          <w:rFonts w:ascii="Arial" w:hAnsi="Arial" w:cs="Arial"/>
          <w:spacing w:val="-2"/>
          <w:szCs w:val="24"/>
        </w:rPr>
        <w:t xml:space="preserve"> </w:t>
      </w:r>
      <w:r w:rsidR="001C3553">
        <w:rPr>
          <w:rFonts w:ascii="Arial" w:hAnsi="Arial" w:cs="Arial"/>
          <w:spacing w:val="-4"/>
          <w:szCs w:val="24"/>
        </w:rPr>
        <w:t>page</w:t>
      </w:r>
      <w:r>
        <w:rPr>
          <w:rFonts w:ascii="Arial" w:hAnsi="Arial" w:cs="Arial"/>
          <w:spacing w:val="-4"/>
          <w:szCs w:val="24"/>
        </w:rPr>
        <w:t>.</w:t>
      </w:r>
    </w:p>
    <w:p w14:paraId="64EEE213" w14:textId="77777777" w:rsidR="00CA5D4B" w:rsidRDefault="00CA5D4B">
      <w:pPr>
        <w:pStyle w:val="BodyText"/>
        <w:rPr>
          <w:rFonts w:ascii="Arial" w:hAnsi="Arial" w:cs="Arial"/>
        </w:rPr>
      </w:pPr>
    </w:p>
    <w:p w14:paraId="3B63DAAE" w14:textId="55E8D395" w:rsidR="00CA5D4B" w:rsidRDefault="000B04DC" w:rsidP="00B95CDB">
      <w:pPr>
        <w:pStyle w:val="ListParagraph"/>
        <w:widowControl w:val="0"/>
        <w:numPr>
          <w:ilvl w:val="0"/>
          <w:numId w:val="31"/>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w:t>
      </w:r>
      <w:r>
        <w:rPr>
          <w:rFonts w:ascii="Arial" w:hAnsi="Arial" w:cs="Arial"/>
          <w:spacing w:val="-6"/>
          <w:szCs w:val="24"/>
        </w:rPr>
        <w:t xml:space="preserve"> </w:t>
      </w:r>
      <w:r>
        <w:rPr>
          <w:rFonts w:ascii="Arial" w:hAnsi="Arial" w:cs="Arial"/>
          <w:szCs w:val="24"/>
        </w:rPr>
        <w:t>“</w:t>
      </w:r>
      <w:r w:rsidR="001C3553">
        <w:rPr>
          <w:rFonts w:ascii="Arial" w:hAnsi="Arial" w:cs="Arial"/>
          <w:szCs w:val="24"/>
        </w:rPr>
        <w:t>Manage Requestor Account</w:t>
      </w:r>
      <w:r>
        <w:rPr>
          <w:rFonts w:ascii="Arial" w:hAnsi="Arial" w:cs="Arial"/>
          <w:szCs w:val="24"/>
        </w:rPr>
        <w:t>”</w:t>
      </w:r>
      <w:r>
        <w:rPr>
          <w:rFonts w:ascii="Arial" w:hAnsi="Arial" w:cs="Arial"/>
          <w:spacing w:val="-7"/>
          <w:szCs w:val="24"/>
        </w:rPr>
        <w:t xml:space="preserve"> </w:t>
      </w:r>
      <w:r w:rsidR="001C3553">
        <w:rPr>
          <w:rFonts w:ascii="Arial" w:hAnsi="Arial" w:cs="Arial"/>
          <w:spacing w:val="-2"/>
          <w:szCs w:val="24"/>
        </w:rPr>
        <w:t>tab</w:t>
      </w:r>
      <w:r>
        <w:rPr>
          <w:rFonts w:ascii="Arial" w:hAnsi="Arial" w:cs="Arial"/>
          <w:spacing w:val="-2"/>
          <w:szCs w:val="24"/>
        </w:rPr>
        <w:t>.</w:t>
      </w:r>
    </w:p>
    <w:p w14:paraId="00C90EA5" w14:textId="77777777" w:rsidR="00CA5D4B" w:rsidRDefault="00CA5D4B">
      <w:pPr>
        <w:pStyle w:val="BodyText"/>
        <w:rPr>
          <w:rFonts w:ascii="Arial" w:hAnsi="Arial" w:cs="Arial"/>
        </w:rPr>
      </w:pPr>
    </w:p>
    <w:p w14:paraId="3C4383B8" w14:textId="2B6A3E42" w:rsidR="00CA5D4B" w:rsidRDefault="001C3553" w:rsidP="00B95CDB">
      <w:pPr>
        <w:pStyle w:val="ListParagraph"/>
        <w:widowControl w:val="0"/>
        <w:numPr>
          <w:ilvl w:val="0"/>
          <w:numId w:val="31"/>
        </w:numPr>
        <w:tabs>
          <w:tab w:val="left" w:pos="1878"/>
        </w:tabs>
        <w:autoSpaceDE w:val="0"/>
        <w:autoSpaceDN w:val="0"/>
        <w:spacing w:line="240" w:lineRule="auto"/>
        <w:contextualSpacing w:val="0"/>
        <w:rPr>
          <w:rFonts w:ascii="Arial" w:hAnsi="Arial" w:cs="Arial"/>
          <w:szCs w:val="24"/>
        </w:rPr>
      </w:pPr>
      <w:r>
        <w:rPr>
          <w:rFonts w:ascii="Arial" w:hAnsi="Arial" w:cs="Arial"/>
          <w:szCs w:val="24"/>
        </w:rPr>
        <w:t>Delete requestor account</w:t>
      </w:r>
      <w:r w:rsidR="000B04DC">
        <w:rPr>
          <w:rFonts w:ascii="Arial" w:hAnsi="Arial" w:cs="Arial"/>
          <w:spacing w:val="-2"/>
          <w:szCs w:val="24"/>
        </w:rPr>
        <w:t>.</w:t>
      </w:r>
    </w:p>
    <w:p w14:paraId="0520F108" w14:textId="77777777" w:rsidR="00CA5D4B" w:rsidRDefault="00CA5D4B">
      <w:pPr>
        <w:pStyle w:val="BodyText"/>
        <w:rPr>
          <w:rFonts w:ascii="Arial" w:hAnsi="Arial" w:cs="Arial"/>
        </w:rPr>
      </w:pPr>
    </w:p>
    <w:p w14:paraId="264471B7" w14:textId="77777777" w:rsidR="00CA5D4B" w:rsidRDefault="00CA5D4B">
      <w:pPr>
        <w:pStyle w:val="BodyText"/>
        <w:spacing w:before="1"/>
        <w:rPr>
          <w:rFonts w:ascii="Arial" w:hAnsi="Arial" w:cs="Arial"/>
        </w:rPr>
      </w:pPr>
    </w:p>
    <w:p w14:paraId="2ACB4CCD" w14:textId="77777777" w:rsidR="00CA5D4B" w:rsidRDefault="000B04DC">
      <w:pPr>
        <w:pStyle w:val="BodyText"/>
        <w:rPr>
          <w:rFonts w:ascii="Arial" w:hAnsi="Arial" w:cs="Arial"/>
        </w:rPr>
      </w:pPr>
      <w:r>
        <w:rPr>
          <w:rFonts w:ascii="Arial" w:hAnsi="Arial" w:cs="Arial"/>
        </w:rPr>
        <w:lastRenderedPageBreak/>
        <w:t>Expected</w:t>
      </w:r>
      <w:r>
        <w:rPr>
          <w:rFonts w:ascii="Arial" w:hAnsi="Arial" w:cs="Arial"/>
          <w:spacing w:val="-3"/>
        </w:rPr>
        <w:t xml:space="preserve"> </w:t>
      </w:r>
      <w:r>
        <w:rPr>
          <w:rFonts w:ascii="Arial" w:hAnsi="Arial" w:cs="Arial"/>
          <w:spacing w:val="-2"/>
        </w:rPr>
        <w:t>Results:</w:t>
      </w:r>
    </w:p>
    <w:p w14:paraId="544E2DB6" w14:textId="77777777" w:rsidR="00CA5D4B" w:rsidRDefault="00CA5D4B">
      <w:pPr>
        <w:pStyle w:val="BodyText"/>
        <w:spacing w:before="1"/>
        <w:rPr>
          <w:rFonts w:ascii="Arial" w:hAnsi="Arial" w:cs="Arial"/>
        </w:rPr>
      </w:pPr>
    </w:p>
    <w:p w14:paraId="563C85C5" w14:textId="77777777" w:rsidR="00CA5D4B" w:rsidRDefault="000B04DC" w:rsidP="00B95CDB">
      <w:pPr>
        <w:pStyle w:val="ListParagraph"/>
        <w:widowControl w:val="0"/>
        <w:numPr>
          <w:ilvl w:val="0"/>
          <w:numId w:val="32"/>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zCs w:val="24"/>
        </w:rPr>
        <w:t>It</w:t>
      </w:r>
      <w:r>
        <w:rPr>
          <w:rFonts w:ascii="Arial" w:hAnsi="Arial" w:cs="Arial"/>
          <w:spacing w:val="-4"/>
          <w:szCs w:val="24"/>
        </w:rPr>
        <w:t xml:space="preserve"> </w:t>
      </w:r>
      <w:r>
        <w:rPr>
          <w:rFonts w:ascii="Arial" w:hAnsi="Arial" w:cs="Arial"/>
          <w:szCs w:val="24"/>
        </w:rPr>
        <w:t>should</w:t>
      </w:r>
      <w:r>
        <w:rPr>
          <w:rFonts w:ascii="Arial" w:hAnsi="Arial" w:cs="Arial"/>
          <w:spacing w:val="-5"/>
          <w:szCs w:val="24"/>
        </w:rPr>
        <w:t xml:space="preserve"> </w:t>
      </w:r>
      <w:r>
        <w:rPr>
          <w:rFonts w:ascii="Arial" w:hAnsi="Arial" w:cs="Arial"/>
          <w:szCs w:val="24"/>
        </w:rPr>
        <w:t>be successfully</w:t>
      </w:r>
      <w:r>
        <w:rPr>
          <w:rFonts w:ascii="Arial" w:hAnsi="Arial" w:cs="Arial"/>
          <w:spacing w:val="-3"/>
          <w:szCs w:val="24"/>
        </w:rPr>
        <w:t xml:space="preserve"> </w:t>
      </w:r>
      <w:r>
        <w:rPr>
          <w:rFonts w:ascii="Arial" w:hAnsi="Arial" w:cs="Arial"/>
          <w:spacing w:val="-2"/>
          <w:szCs w:val="24"/>
        </w:rPr>
        <w:t>saved.</w:t>
      </w:r>
    </w:p>
    <w:p w14:paraId="6AE4AA8F" w14:textId="77777777" w:rsidR="00CA5D4B" w:rsidRDefault="00CA5D4B">
      <w:pPr>
        <w:pStyle w:val="BodyText"/>
        <w:spacing w:before="10"/>
        <w:rPr>
          <w:rFonts w:ascii="Arial" w:hAnsi="Arial" w:cs="Arial"/>
        </w:rPr>
      </w:pPr>
    </w:p>
    <w:p w14:paraId="6170218A" w14:textId="7C8EA1B9" w:rsidR="00CA5D4B" w:rsidRDefault="001C3553" w:rsidP="00B95CDB">
      <w:pPr>
        <w:pStyle w:val="ListParagraph"/>
        <w:widowControl w:val="0"/>
        <w:numPr>
          <w:ilvl w:val="0"/>
          <w:numId w:val="32"/>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pacing w:val="-2"/>
          <w:szCs w:val="24"/>
        </w:rPr>
        <w:t>Requestor and responder account should be edited or deleted</w:t>
      </w:r>
    </w:p>
    <w:p w14:paraId="66B47D20" w14:textId="77777777" w:rsidR="00CA5D4B" w:rsidRDefault="00CA5D4B">
      <w:pPr>
        <w:rPr>
          <w:rFonts w:ascii="Arial" w:hAnsi="Arial" w:cs="Arial"/>
          <w:szCs w:val="24"/>
        </w:rPr>
        <w:sectPr w:rsidR="00CA5D4B">
          <w:headerReference w:type="default" r:id="rId50"/>
          <w:footerReference w:type="default" r:id="rId51"/>
          <w:pgSz w:w="12240" w:h="15840"/>
          <w:pgMar w:top="1440" w:right="1440" w:bottom="1440" w:left="2160" w:header="749" w:footer="0" w:gutter="0"/>
          <w:cols w:space="720"/>
        </w:sectPr>
      </w:pPr>
    </w:p>
    <w:p w14:paraId="353129BD" w14:textId="77777777" w:rsidR="00CA5D4B" w:rsidRDefault="000B04DC">
      <w:pPr>
        <w:pStyle w:val="Heading3"/>
        <w:rPr>
          <w:rFonts w:ascii="Arial" w:hAnsi="Arial" w:cs="Arial"/>
          <w:b/>
          <w:color w:val="auto"/>
        </w:rPr>
      </w:pPr>
      <w:r>
        <w:rPr>
          <w:rFonts w:ascii="Arial" w:hAnsi="Arial" w:cs="Arial"/>
          <w:b/>
          <w:color w:val="auto"/>
        </w:rPr>
        <w:lastRenderedPageBreak/>
        <w:t>Technical</w:t>
      </w:r>
      <w:r>
        <w:rPr>
          <w:rFonts w:ascii="Arial" w:hAnsi="Arial" w:cs="Arial"/>
          <w:b/>
          <w:color w:val="auto"/>
          <w:spacing w:val="-6"/>
        </w:rPr>
        <w:t xml:space="preserve"> </w:t>
      </w:r>
      <w:r>
        <w:rPr>
          <w:rFonts w:ascii="Arial" w:hAnsi="Arial" w:cs="Arial"/>
          <w:b/>
          <w:color w:val="auto"/>
          <w:spacing w:val="-2"/>
        </w:rPr>
        <w:t>Requirements</w:t>
      </w:r>
    </w:p>
    <w:p w14:paraId="3A1B0DD4" w14:textId="77777777" w:rsidR="00CA5D4B" w:rsidRDefault="000B04DC">
      <w:pPr>
        <w:jc w:val="both"/>
        <w:rPr>
          <w:rFonts w:ascii="Arial" w:hAnsi="Arial" w:cs="Arial"/>
          <w:bCs/>
        </w:rPr>
      </w:pPr>
      <w:r>
        <w:rPr>
          <w:rFonts w:ascii="Arial" w:hAnsi="Arial" w:cs="Arial"/>
          <w:b/>
          <w:bCs/>
        </w:rPr>
        <w:tab/>
      </w:r>
      <w:r>
        <w:rPr>
          <w:rFonts w:ascii="Arial" w:hAnsi="Arial" w:cs="Arial"/>
          <w:bCs/>
        </w:rPr>
        <w:t>Smartphones have evolved into essential tools for communication, productivity, and entertainment. To ensure optimal performance, both hardware and software components must be carefully considered. The System-on-Chip (SoC) serves as the smartphone's CPU, incorporating components like the processor and GPU, crucial for smooth multitasking and prolonged battery life. Random-Access Memory (RAM) provides quick data access, enhancing user experience, especially for resource-intensive tasks. The display quality, battery capacity, and camera system significantly influence user satisfaction, requiring considerations such as resolution, battery efficiency, and camera features like optical image stabilization and HDR. Connectivity options like Wi-Fi, Bluetooth, and GPS enable seamless internet browsing and location-based services. Storage capacity, including support for expandable storage, ensures users can store large amounts of data without compromise. Software optimization, including OS updates and collaboration with app developers, enhances system stability and performance. Overall, integrating these components effectively enables smartphone manufacturers to meet diverse user needs while fostering innovation in the mobile industry.</w:t>
      </w:r>
    </w:p>
    <w:p w14:paraId="3AEE5382" w14:textId="77777777" w:rsidR="00CA5D4B" w:rsidRDefault="00CA5D4B">
      <w:pPr>
        <w:jc w:val="both"/>
        <w:rPr>
          <w:rFonts w:ascii="Arial" w:hAnsi="Arial" w:cs="Arial"/>
          <w:bCs/>
        </w:rPr>
      </w:pPr>
    </w:p>
    <w:p w14:paraId="640685BB" w14:textId="77777777" w:rsidR="00CA5D4B" w:rsidRDefault="000B04DC">
      <w:pPr>
        <w:pStyle w:val="Heading3"/>
        <w:rPr>
          <w:rFonts w:ascii="Arial" w:hAnsi="Arial" w:cs="Arial"/>
          <w:b/>
          <w:color w:val="auto"/>
        </w:rPr>
      </w:pPr>
      <w:r>
        <w:rPr>
          <w:rFonts w:ascii="Arial" w:hAnsi="Arial" w:cs="Arial"/>
          <w:b/>
          <w:color w:val="auto"/>
        </w:rPr>
        <w:t>Minimum</w:t>
      </w:r>
      <w:r>
        <w:rPr>
          <w:rFonts w:ascii="Arial" w:hAnsi="Arial" w:cs="Arial"/>
          <w:b/>
          <w:color w:val="auto"/>
          <w:spacing w:val="-13"/>
        </w:rPr>
        <w:t xml:space="preserve"> </w:t>
      </w:r>
      <w:r>
        <w:rPr>
          <w:rFonts w:ascii="Arial" w:hAnsi="Arial" w:cs="Arial"/>
          <w:b/>
          <w:color w:val="auto"/>
        </w:rPr>
        <w:t>Hardware</w:t>
      </w:r>
      <w:r>
        <w:rPr>
          <w:rFonts w:ascii="Arial" w:hAnsi="Arial" w:cs="Arial"/>
          <w:b/>
          <w:color w:val="auto"/>
          <w:spacing w:val="-13"/>
        </w:rPr>
        <w:t xml:space="preserve"> </w:t>
      </w:r>
      <w:r>
        <w:rPr>
          <w:rFonts w:ascii="Arial" w:hAnsi="Arial" w:cs="Arial"/>
          <w:b/>
          <w:color w:val="auto"/>
          <w:spacing w:val="-2"/>
        </w:rPr>
        <w:t>Specifications</w:t>
      </w:r>
    </w:p>
    <w:p w14:paraId="6945392A" w14:textId="77777777" w:rsidR="00CA5D4B" w:rsidRDefault="000B04DC">
      <w:pPr>
        <w:pStyle w:val="BodyText"/>
        <w:spacing w:line="480" w:lineRule="auto"/>
        <w:ind w:left="440" w:right="177" w:firstLine="720"/>
        <w:jc w:val="both"/>
        <w:rPr>
          <w:rFonts w:ascii="Arial" w:hAnsi="Arial" w:cs="Arial"/>
        </w:rPr>
      </w:pPr>
      <w:r>
        <w:rPr>
          <w:rFonts w:ascii="Arial" w:hAnsi="Arial" w:cs="Arial"/>
          <w:b/>
          <w:bCs/>
        </w:rPr>
        <w:tab/>
      </w:r>
      <w:r>
        <w:rPr>
          <w:rFonts w:ascii="Arial" w:hAnsi="Arial" w:cs="Arial"/>
        </w:rPr>
        <w:t xml:space="preserve">Table </w:t>
      </w:r>
      <w:r>
        <w:rPr>
          <w:rFonts w:ascii="Arial" w:hAnsi="Arial" w:cs="Arial"/>
          <w:lang w:val="en-PH"/>
        </w:rPr>
        <w:t>14</w:t>
      </w:r>
      <w:r>
        <w:rPr>
          <w:rFonts w:ascii="Arial" w:hAnsi="Arial" w:cs="Arial"/>
        </w:rPr>
        <w:t xml:space="preserve"> shows</w:t>
      </w:r>
      <w:r>
        <w:rPr>
          <w:rFonts w:ascii="Arial" w:hAnsi="Arial" w:cs="Arial"/>
          <w:spacing w:val="-1"/>
        </w:rPr>
        <w:t xml:space="preserve"> </w:t>
      </w:r>
      <w:r>
        <w:rPr>
          <w:rFonts w:ascii="Arial" w:hAnsi="Arial" w:cs="Arial"/>
        </w:rPr>
        <w:t>the</w:t>
      </w:r>
      <w:r>
        <w:rPr>
          <w:rFonts w:ascii="Arial" w:hAnsi="Arial" w:cs="Arial"/>
          <w:spacing w:val="-3"/>
        </w:rPr>
        <w:t xml:space="preserve"> </w:t>
      </w:r>
      <w:r>
        <w:rPr>
          <w:rFonts w:ascii="Arial" w:hAnsi="Arial" w:cs="Arial"/>
        </w:rPr>
        <w:t>minimum android hardware</w:t>
      </w:r>
      <w:r>
        <w:rPr>
          <w:rFonts w:ascii="Arial" w:hAnsi="Arial" w:cs="Arial"/>
          <w:spacing w:val="-1"/>
        </w:rPr>
        <w:t xml:space="preserve"> </w:t>
      </w:r>
      <w:r>
        <w:rPr>
          <w:rFonts w:ascii="Arial" w:hAnsi="Arial" w:cs="Arial"/>
        </w:rPr>
        <w:t>specifications</w:t>
      </w:r>
      <w:r>
        <w:rPr>
          <w:rFonts w:ascii="Arial" w:hAnsi="Arial" w:cs="Arial"/>
          <w:spacing w:val="-3"/>
        </w:rPr>
        <w:t xml:space="preserve"> </w:t>
      </w:r>
      <w:r>
        <w:rPr>
          <w:rFonts w:ascii="Arial" w:hAnsi="Arial" w:cs="Arial"/>
        </w:rPr>
        <w:t>need by</w:t>
      </w:r>
      <w:r>
        <w:rPr>
          <w:rFonts w:ascii="Arial" w:hAnsi="Arial" w:cs="Arial"/>
          <w:spacing w:val="-1"/>
        </w:rPr>
        <w:t xml:space="preserve"> </w:t>
      </w:r>
      <w:r>
        <w:rPr>
          <w:rFonts w:ascii="Arial" w:hAnsi="Arial" w:cs="Arial"/>
        </w:rPr>
        <w:t xml:space="preserve">the system. This covers the minimum hardware requirements for the system to work as intended and expected. These specifications were chosen </w:t>
      </w:r>
      <w:r>
        <w:rPr>
          <w:rFonts w:ascii="Arial" w:hAnsi="Arial" w:cs="Arial"/>
        </w:rPr>
        <w:lastRenderedPageBreak/>
        <w:t>based on what is already available on the market and what most mobile phone systems provide.</w:t>
      </w:r>
    </w:p>
    <w:p w14:paraId="1FAEDF1F" w14:textId="77777777" w:rsidR="00CA5D4B" w:rsidRDefault="000B04DC">
      <w:pPr>
        <w:pStyle w:val="Heading3"/>
        <w:spacing w:before="159"/>
        <w:ind w:left="901" w:right="641"/>
        <w:jc w:val="center"/>
        <w:rPr>
          <w:rFonts w:ascii="Arial" w:hAnsi="Arial" w:cs="Arial"/>
          <w:b/>
          <w:color w:val="auto"/>
        </w:rPr>
      </w:pPr>
      <w:r>
        <w:rPr>
          <w:rFonts w:ascii="Arial" w:hAnsi="Arial" w:cs="Arial"/>
          <w:b/>
          <w:color w:val="auto"/>
        </w:rPr>
        <w:t>Table</w:t>
      </w:r>
      <w:r>
        <w:rPr>
          <w:rFonts w:ascii="Arial" w:hAnsi="Arial" w:cs="Arial"/>
          <w:b/>
          <w:color w:val="auto"/>
          <w:spacing w:val="-2"/>
        </w:rPr>
        <w:t xml:space="preserve"> </w:t>
      </w:r>
      <w:r>
        <w:rPr>
          <w:rFonts w:ascii="Arial" w:hAnsi="Arial" w:cs="Arial"/>
          <w:b/>
          <w:color w:val="auto"/>
        </w:rPr>
        <w:t>14.</w:t>
      </w:r>
      <w:r>
        <w:rPr>
          <w:rFonts w:ascii="Arial" w:hAnsi="Arial" w:cs="Arial"/>
          <w:b/>
          <w:color w:val="auto"/>
          <w:spacing w:val="-3"/>
        </w:rPr>
        <w:t xml:space="preserve"> </w:t>
      </w:r>
      <w:r>
        <w:rPr>
          <w:rFonts w:ascii="Arial" w:hAnsi="Arial" w:cs="Arial"/>
          <w:b/>
          <w:color w:val="auto"/>
        </w:rPr>
        <w:t>Minimum</w:t>
      </w:r>
      <w:r>
        <w:rPr>
          <w:rFonts w:ascii="Arial" w:hAnsi="Arial" w:cs="Arial"/>
          <w:b/>
          <w:color w:val="auto"/>
          <w:spacing w:val="-7"/>
        </w:rPr>
        <w:t xml:space="preserve"> </w:t>
      </w:r>
      <w:r>
        <w:rPr>
          <w:rFonts w:ascii="Arial" w:hAnsi="Arial" w:cs="Arial"/>
          <w:b/>
          <w:color w:val="auto"/>
        </w:rPr>
        <w:t>Android</w:t>
      </w:r>
      <w:r>
        <w:rPr>
          <w:rFonts w:ascii="Arial" w:hAnsi="Arial" w:cs="Arial"/>
          <w:b/>
          <w:color w:val="auto"/>
          <w:spacing w:val="-4"/>
        </w:rPr>
        <w:t xml:space="preserve"> </w:t>
      </w:r>
      <w:r>
        <w:rPr>
          <w:rFonts w:ascii="Arial" w:hAnsi="Arial" w:cs="Arial"/>
          <w:b/>
          <w:color w:val="auto"/>
        </w:rPr>
        <w:t>Hardware</w:t>
      </w:r>
      <w:r>
        <w:rPr>
          <w:rFonts w:ascii="Arial" w:hAnsi="Arial" w:cs="Arial"/>
          <w:b/>
          <w:color w:val="auto"/>
          <w:spacing w:val="-5"/>
        </w:rPr>
        <w:t xml:space="preserve"> </w:t>
      </w:r>
      <w:r>
        <w:rPr>
          <w:rFonts w:ascii="Arial" w:hAnsi="Arial" w:cs="Arial"/>
          <w:b/>
          <w:color w:val="auto"/>
          <w:spacing w:val="-2"/>
        </w:rPr>
        <w:t>Specifications</w:t>
      </w:r>
    </w:p>
    <w:p w14:paraId="12B25A18" w14:textId="77777777" w:rsidR="00CA5D4B" w:rsidRDefault="00CA5D4B">
      <w:pPr>
        <w:pStyle w:val="BodyText"/>
        <w:spacing w:before="2"/>
        <w:rPr>
          <w:rFonts w:ascii="Arial" w:hAnsi="Arial" w:cs="Arial"/>
          <w:b/>
          <w:sz w:val="25"/>
        </w:rPr>
      </w:pPr>
    </w:p>
    <w:tbl>
      <w:tblPr>
        <w:tblW w:w="8179" w:type="dxa"/>
        <w:tblInd w:w="433" w:type="dxa"/>
        <w:tblBorders>
          <w:top w:val="thickThinMediumGap" w:sz="18" w:space="0" w:color="000000"/>
          <w:left w:val="thickThinMediumGap" w:sz="18" w:space="0" w:color="000000"/>
          <w:bottom w:val="thickThinMediumGap" w:sz="18" w:space="0" w:color="000000"/>
          <w:right w:val="thickThinMediumGap" w:sz="18" w:space="0" w:color="000000"/>
          <w:insideH w:val="thickThinMediumGap" w:sz="18" w:space="0" w:color="000000"/>
          <w:insideV w:val="thickThinMediumGap" w:sz="18" w:space="0" w:color="000000"/>
        </w:tblBorders>
        <w:tblLayout w:type="fixed"/>
        <w:tblCellMar>
          <w:left w:w="0" w:type="dxa"/>
          <w:right w:w="0" w:type="dxa"/>
        </w:tblCellMar>
        <w:tblLook w:val="04A0" w:firstRow="1" w:lastRow="0" w:firstColumn="1" w:lastColumn="0" w:noHBand="0" w:noVBand="1"/>
      </w:tblPr>
      <w:tblGrid>
        <w:gridCol w:w="3712"/>
        <w:gridCol w:w="4467"/>
      </w:tblGrid>
      <w:tr w:rsidR="00CA5D4B" w14:paraId="3B8CC9D5" w14:textId="77777777">
        <w:trPr>
          <w:trHeight w:val="533"/>
        </w:trPr>
        <w:tc>
          <w:tcPr>
            <w:tcW w:w="3712" w:type="dxa"/>
            <w:tcBorders>
              <w:left w:val="nil"/>
              <w:bottom w:val="single" w:sz="4" w:space="0" w:color="000000"/>
              <w:right w:val="single" w:sz="4" w:space="0" w:color="000000"/>
            </w:tcBorders>
          </w:tcPr>
          <w:p w14:paraId="5F36F62D" w14:textId="77777777" w:rsidR="00CA5D4B" w:rsidRDefault="000B04DC">
            <w:pPr>
              <w:pStyle w:val="TableParagraph"/>
              <w:spacing w:before="1"/>
              <w:ind w:left="927" w:right="908"/>
              <w:jc w:val="center"/>
              <w:rPr>
                <w:rFonts w:ascii="Arial" w:hAnsi="Arial" w:cs="Arial"/>
                <w:b/>
                <w:sz w:val="24"/>
              </w:rPr>
            </w:pPr>
            <w:r>
              <w:rPr>
                <w:rFonts w:ascii="Arial" w:hAnsi="Arial" w:cs="Arial"/>
                <w:b/>
                <w:spacing w:val="-2"/>
                <w:sz w:val="24"/>
              </w:rPr>
              <w:t>COMPONENT</w:t>
            </w:r>
          </w:p>
        </w:tc>
        <w:tc>
          <w:tcPr>
            <w:tcW w:w="4467" w:type="dxa"/>
            <w:tcBorders>
              <w:left w:val="single" w:sz="4" w:space="0" w:color="000000"/>
              <w:bottom w:val="single" w:sz="4" w:space="0" w:color="000000"/>
              <w:right w:val="nil"/>
            </w:tcBorders>
          </w:tcPr>
          <w:p w14:paraId="5A8F03AC" w14:textId="77777777" w:rsidR="00CA5D4B" w:rsidRDefault="000B04DC">
            <w:pPr>
              <w:pStyle w:val="TableParagraph"/>
              <w:spacing w:before="1"/>
              <w:ind w:left="684" w:right="685"/>
              <w:jc w:val="center"/>
              <w:rPr>
                <w:rFonts w:ascii="Arial" w:hAnsi="Arial" w:cs="Arial"/>
                <w:b/>
                <w:sz w:val="24"/>
              </w:rPr>
            </w:pPr>
            <w:r>
              <w:rPr>
                <w:rFonts w:ascii="Arial" w:hAnsi="Arial" w:cs="Arial"/>
                <w:b/>
                <w:spacing w:val="-2"/>
                <w:sz w:val="24"/>
              </w:rPr>
              <w:t>SPECIFICATION</w:t>
            </w:r>
          </w:p>
        </w:tc>
      </w:tr>
      <w:tr w:rsidR="00CA5D4B" w14:paraId="1B300A4F" w14:textId="77777777">
        <w:trPr>
          <w:trHeight w:val="330"/>
        </w:trPr>
        <w:tc>
          <w:tcPr>
            <w:tcW w:w="3712" w:type="dxa"/>
            <w:tcBorders>
              <w:top w:val="single" w:sz="4" w:space="0" w:color="000000"/>
              <w:left w:val="nil"/>
              <w:bottom w:val="single" w:sz="4" w:space="0" w:color="000000"/>
              <w:right w:val="single" w:sz="4" w:space="0" w:color="000000"/>
            </w:tcBorders>
          </w:tcPr>
          <w:p w14:paraId="2327BCE2" w14:textId="77777777" w:rsidR="00CA5D4B" w:rsidRDefault="000B04DC">
            <w:pPr>
              <w:pStyle w:val="TableParagraph"/>
              <w:ind w:left="925" w:right="909"/>
              <w:jc w:val="center"/>
              <w:rPr>
                <w:rFonts w:ascii="Arial" w:hAnsi="Arial" w:cs="Arial"/>
                <w:sz w:val="24"/>
              </w:rPr>
            </w:pPr>
            <w:r>
              <w:rPr>
                <w:rFonts w:ascii="Arial" w:hAnsi="Arial" w:cs="Arial"/>
                <w:spacing w:val="-5"/>
                <w:sz w:val="24"/>
              </w:rPr>
              <w:t>CPU</w:t>
            </w:r>
          </w:p>
        </w:tc>
        <w:tc>
          <w:tcPr>
            <w:tcW w:w="4467" w:type="dxa"/>
            <w:tcBorders>
              <w:top w:val="single" w:sz="4" w:space="0" w:color="000000"/>
              <w:left w:val="single" w:sz="4" w:space="0" w:color="000000"/>
              <w:bottom w:val="single" w:sz="4" w:space="0" w:color="000000"/>
              <w:right w:val="nil"/>
            </w:tcBorders>
          </w:tcPr>
          <w:p w14:paraId="4685EF09" w14:textId="77777777" w:rsidR="00CA5D4B" w:rsidRDefault="000B04DC">
            <w:pPr>
              <w:pStyle w:val="TableParagraph"/>
              <w:ind w:left="684" w:right="688"/>
              <w:jc w:val="center"/>
              <w:rPr>
                <w:rFonts w:ascii="Arial" w:hAnsi="Arial" w:cs="Arial"/>
                <w:sz w:val="24"/>
              </w:rPr>
            </w:pPr>
            <w:r>
              <w:rPr>
                <w:rFonts w:ascii="Arial" w:hAnsi="Arial" w:cs="Arial"/>
                <w:sz w:val="24"/>
              </w:rPr>
              <w:t>DUAL</w:t>
            </w:r>
            <w:r>
              <w:rPr>
                <w:rFonts w:ascii="Arial" w:hAnsi="Arial" w:cs="Arial"/>
                <w:spacing w:val="-4"/>
                <w:sz w:val="24"/>
              </w:rPr>
              <w:t xml:space="preserve"> </w:t>
            </w:r>
            <w:r>
              <w:rPr>
                <w:rFonts w:ascii="Arial" w:hAnsi="Arial" w:cs="Arial"/>
                <w:sz w:val="24"/>
              </w:rPr>
              <w:t>CORE</w:t>
            </w:r>
            <w:r>
              <w:rPr>
                <w:rFonts w:ascii="Arial" w:hAnsi="Arial" w:cs="Arial"/>
                <w:spacing w:val="-3"/>
                <w:sz w:val="24"/>
              </w:rPr>
              <w:t xml:space="preserve"> </w:t>
            </w:r>
            <w:r>
              <w:rPr>
                <w:rFonts w:ascii="Arial" w:hAnsi="Arial" w:cs="Arial"/>
                <w:sz w:val="24"/>
              </w:rPr>
              <w:t>AND</w:t>
            </w:r>
            <w:r>
              <w:rPr>
                <w:rFonts w:ascii="Arial" w:hAnsi="Arial" w:cs="Arial"/>
                <w:spacing w:val="-4"/>
                <w:sz w:val="24"/>
              </w:rPr>
              <w:t xml:space="preserve"> </w:t>
            </w:r>
            <w:r>
              <w:rPr>
                <w:rFonts w:ascii="Arial" w:hAnsi="Arial" w:cs="Arial"/>
                <w:spacing w:val="-5"/>
                <w:sz w:val="24"/>
              </w:rPr>
              <w:t>UP</w:t>
            </w:r>
          </w:p>
        </w:tc>
      </w:tr>
      <w:tr w:rsidR="00CA5D4B" w14:paraId="74A8C580" w14:textId="77777777">
        <w:trPr>
          <w:trHeight w:val="336"/>
        </w:trPr>
        <w:tc>
          <w:tcPr>
            <w:tcW w:w="3712" w:type="dxa"/>
            <w:tcBorders>
              <w:top w:val="single" w:sz="4" w:space="0" w:color="000000"/>
              <w:left w:val="nil"/>
              <w:bottom w:val="single" w:sz="4" w:space="0" w:color="000000"/>
              <w:right w:val="single" w:sz="4" w:space="0" w:color="000000"/>
            </w:tcBorders>
          </w:tcPr>
          <w:p w14:paraId="1D082A9B" w14:textId="77777777" w:rsidR="00CA5D4B" w:rsidRDefault="000B04DC">
            <w:pPr>
              <w:pStyle w:val="TableParagraph"/>
              <w:ind w:left="927" w:right="908"/>
              <w:jc w:val="center"/>
              <w:rPr>
                <w:rFonts w:ascii="Arial" w:hAnsi="Arial" w:cs="Arial"/>
                <w:sz w:val="24"/>
              </w:rPr>
            </w:pPr>
            <w:r>
              <w:rPr>
                <w:rFonts w:ascii="Arial" w:hAnsi="Arial" w:cs="Arial"/>
                <w:spacing w:val="-5"/>
                <w:sz w:val="24"/>
              </w:rPr>
              <w:t>RAM</w:t>
            </w:r>
          </w:p>
        </w:tc>
        <w:tc>
          <w:tcPr>
            <w:tcW w:w="4467" w:type="dxa"/>
            <w:tcBorders>
              <w:top w:val="single" w:sz="4" w:space="0" w:color="000000"/>
              <w:left w:val="single" w:sz="4" w:space="0" w:color="000000"/>
              <w:bottom w:val="single" w:sz="4" w:space="0" w:color="000000"/>
              <w:right w:val="nil"/>
            </w:tcBorders>
          </w:tcPr>
          <w:p w14:paraId="5D572EBC" w14:textId="77777777" w:rsidR="00CA5D4B" w:rsidRDefault="000B04DC">
            <w:pPr>
              <w:pStyle w:val="TableParagraph"/>
              <w:ind w:left="684" w:right="687"/>
              <w:jc w:val="center"/>
              <w:rPr>
                <w:rFonts w:ascii="Arial" w:hAnsi="Arial" w:cs="Arial"/>
                <w:sz w:val="24"/>
              </w:rPr>
            </w:pPr>
            <w:r>
              <w:rPr>
                <w:rFonts w:ascii="Arial" w:hAnsi="Arial" w:cs="Arial"/>
                <w:sz w:val="24"/>
              </w:rPr>
              <w:t>2</w:t>
            </w:r>
            <w:r>
              <w:rPr>
                <w:rFonts w:ascii="Arial" w:hAnsi="Arial" w:cs="Arial"/>
                <w:spacing w:val="-2"/>
                <w:sz w:val="24"/>
              </w:rPr>
              <w:t xml:space="preserve"> </w:t>
            </w:r>
            <w:r>
              <w:rPr>
                <w:rFonts w:ascii="Arial" w:hAnsi="Arial" w:cs="Arial"/>
                <w:spacing w:val="-5"/>
                <w:sz w:val="24"/>
              </w:rPr>
              <w:t>GB</w:t>
            </w:r>
          </w:p>
        </w:tc>
      </w:tr>
      <w:tr w:rsidR="00CA5D4B" w14:paraId="41934980" w14:textId="77777777">
        <w:trPr>
          <w:trHeight w:val="330"/>
        </w:trPr>
        <w:tc>
          <w:tcPr>
            <w:tcW w:w="3712" w:type="dxa"/>
            <w:tcBorders>
              <w:top w:val="single" w:sz="4" w:space="0" w:color="000000"/>
              <w:left w:val="nil"/>
              <w:bottom w:val="single" w:sz="4" w:space="0" w:color="000000"/>
              <w:right w:val="single" w:sz="4" w:space="0" w:color="000000"/>
            </w:tcBorders>
          </w:tcPr>
          <w:p w14:paraId="09ADAC39" w14:textId="77777777" w:rsidR="00CA5D4B" w:rsidRDefault="000B04DC">
            <w:pPr>
              <w:pStyle w:val="TableParagraph"/>
              <w:spacing w:before="2"/>
              <w:ind w:left="926" w:right="909"/>
              <w:jc w:val="center"/>
              <w:rPr>
                <w:rFonts w:ascii="Arial" w:hAnsi="Arial" w:cs="Arial"/>
                <w:sz w:val="24"/>
              </w:rPr>
            </w:pPr>
            <w:r>
              <w:rPr>
                <w:rFonts w:ascii="Arial" w:hAnsi="Arial" w:cs="Arial"/>
                <w:spacing w:val="-5"/>
                <w:sz w:val="24"/>
              </w:rPr>
              <w:t>ROM</w:t>
            </w:r>
          </w:p>
        </w:tc>
        <w:tc>
          <w:tcPr>
            <w:tcW w:w="4467" w:type="dxa"/>
            <w:tcBorders>
              <w:top w:val="single" w:sz="4" w:space="0" w:color="000000"/>
              <w:left w:val="single" w:sz="4" w:space="0" w:color="000000"/>
              <w:bottom w:val="single" w:sz="4" w:space="0" w:color="000000"/>
              <w:right w:val="nil"/>
            </w:tcBorders>
          </w:tcPr>
          <w:p w14:paraId="66B4CFC3" w14:textId="77777777" w:rsidR="00CA5D4B" w:rsidRDefault="000B04DC">
            <w:pPr>
              <w:pStyle w:val="TableParagraph"/>
              <w:spacing w:before="2"/>
              <w:ind w:left="684" w:right="686"/>
              <w:jc w:val="center"/>
              <w:rPr>
                <w:rFonts w:ascii="Arial" w:hAnsi="Arial" w:cs="Arial"/>
                <w:sz w:val="24"/>
              </w:rPr>
            </w:pPr>
            <w:r>
              <w:rPr>
                <w:rFonts w:ascii="Arial" w:hAnsi="Arial" w:cs="Arial"/>
                <w:spacing w:val="-5"/>
                <w:sz w:val="24"/>
              </w:rPr>
              <w:t>4GB</w:t>
            </w:r>
          </w:p>
        </w:tc>
      </w:tr>
      <w:tr w:rsidR="00CA5D4B" w14:paraId="6B1B8256" w14:textId="77777777">
        <w:trPr>
          <w:trHeight w:val="707"/>
        </w:trPr>
        <w:tc>
          <w:tcPr>
            <w:tcW w:w="3712" w:type="dxa"/>
            <w:tcBorders>
              <w:top w:val="single" w:sz="4" w:space="0" w:color="000000"/>
              <w:left w:val="nil"/>
              <w:right w:val="single" w:sz="4" w:space="0" w:color="000000"/>
            </w:tcBorders>
          </w:tcPr>
          <w:p w14:paraId="4A778F49" w14:textId="77777777" w:rsidR="00CA5D4B" w:rsidRDefault="000B04DC">
            <w:pPr>
              <w:pStyle w:val="TableParagraph"/>
              <w:spacing w:before="3"/>
              <w:ind w:left="923" w:right="909"/>
              <w:jc w:val="center"/>
              <w:rPr>
                <w:rFonts w:ascii="Arial" w:hAnsi="Arial" w:cs="Arial"/>
                <w:sz w:val="24"/>
              </w:rPr>
            </w:pPr>
            <w:r>
              <w:rPr>
                <w:rFonts w:ascii="Arial" w:hAnsi="Arial" w:cs="Arial"/>
                <w:spacing w:val="-2"/>
                <w:sz w:val="24"/>
              </w:rPr>
              <w:t>CONNECTIVITY</w:t>
            </w:r>
          </w:p>
        </w:tc>
        <w:tc>
          <w:tcPr>
            <w:tcW w:w="4467" w:type="dxa"/>
            <w:tcBorders>
              <w:top w:val="single" w:sz="4" w:space="0" w:color="000000"/>
              <w:left w:val="single" w:sz="4" w:space="0" w:color="000000"/>
              <w:right w:val="nil"/>
            </w:tcBorders>
          </w:tcPr>
          <w:p w14:paraId="67C0D0EA" w14:textId="77777777" w:rsidR="00CA5D4B" w:rsidRDefault="000B04DC">
            <w:pPr>
              <w:pStyle w:val="TableParagraph"/>
              <w:spacing w:before="3"/>
              <w:ind w:left="684" w:right="688"/>
              <w:jc w:val="center"/>
              <w:rPr>
                <w:rFonts w:ascii="Arial" w:hAnsi="Arial" w:cs="Arial"/>
                <w:sz w:val="24"/>
              </w:rPr>
            </w:pPr>
            <w:r>
              <w:rPr>
                <w:rFonts w:ascii="Arial" w:hAnsi="Arial" w:cs="Arial"/>
                <w:sz w:val="24"/>
              </w:rPr>
              <w:t>WIFI</w:t>
            </w:r>
            <w:r>
              <w:rPr>
                <w:rFonts w:ascii="Arial" w:hAnsi="Arial" w:cs="Arial"/>
                <w:spacing w:val="-1"/>
                <w:sz w:val="24"/>
              </w:rPr>
              <w:t xml:space="preserve"> </w:t>
            </w:r>
            <w:r>
              <w:rPr>
                <w:rFonts w:ascii="Arial" w:hAnsi="Arial" w:cs="Arial"/>
                <w:sz w:val="24"/>
              </w:rPr>
              <w:t>or</w:t>
            </w:r>
            <w:r>
              <w:rPr>
                <w:rFonts w:ascii="Arial" w:hAnsi="Arial" w:cs="Arial"/>
                <w:spacing w:val="1"/>
                <w:sz w:val="24"/>
              </w:rPr>
              <w:t xml:space="preserve"> </w:t>
            </w:r>
            <w:r>
              <w:rPr>
                <w:rFonts w:ascii="Arial" w:hAnsi="Arial" w:cs="Arial"/>
                <w:spacing w:val="-5"/>
                <w:sz w:val="24"/>
              </w:rPr>
              <w:t>LTE</w:t>
            </w:r>
          </w:p>
        </w:tc>
      </w:tr>
    </w:tbl>
    <w:p w14:paraId="19641B93" w14:textId="28FD21B0" w:rsidR="00CA5D4B" w:rsidRDefault="00CA5D4B">
      <w:pPr>
        <w:rPr>
          <w:rFonts w:ascii="Arial" w:hAnsi="Arial" w:cs="Arial"/>
          <w:b/>
          <w:bCs/>
        </w:rPr>
      </w:pPr>
    </w:p>
    <w:p w14:paraId="1202295E" w14:textId="77F9B91C" w:rsidR="001C3553" w:rsidRDefault="001C3553">
      <w:pPr>
        <w:rPr>
          <w:rFonts w:ascii="Arial" w:hAnsi="Arial" w:cs="Arial"/>
          <w:b/>
          <w:bCs/>
        </w:rPr>
      </w:pPr>
    </w:p>
    <w:p w14:paraId="423F6FB1" w14:textId="77777777" w:rsidR="001C3553" w:rsidRDefault="001C3553">
      <w:pPr>
        <w:rPr>
          <w:rFonts w:ascii="Arial" w:hAnsi="Arial" w:cs="Arial"/>
          <w:b/>
          <w:bCs/>
        </w:rPr>
      </w:pPr>
    </w:p>
    <w:p w14:paraId="30829378" w14:textId="77777777" w:rsidR="00CA5D4B" w:rsidRDefault="000B04DC">
      <w:pPr>
        <w:rPr>
          <w:rFonts w:ascii="Arial" w:hAnsi="Arial" w:cs="Arial"/>
          <w:b/>
          <w:bCs/>
        </w:rPr>
      </w:pPr>
      <w:r>
        <w:rPr>
          <w:rFonts w:ascii="Arial" w:hAnsi="Arial" w:cs="Arial"/>
          <w:b/>
          <w:bCs/>
        </w:rPr>
        <w:t xml:space="preserve">Screen Layout </w:t>
      </w:r>
    </w:p>
    <w:p w14:paraId="1C603DDC" w14:textId="77777777" w:rsidR="00CA5D4B" w:rsidRDefault="000B04DC">
      <w:pPr>
        <w:rPr>
          <w:rFonts w:ascii="Arial" w:hAnsi="Arial" w:cs="Arial"/>
          <w:bCs/>
        </w:rPr>
      </w:pPr>
      <w:r>
        <w:rPr>
          <w:rFonts w:ascii="Arial" w:hAnsi="Arial" w:cs="Arial"/>
          <w:b/>
          <w:bCs/>
        </w:rPr>
        <w:tab/>
      </w:r>
      <w:r>
        <w:rPr>
          <w:rFonts w:ascii="Arial" w:hAnsi="Arial" w:cs="Arial"/>
          <w:bCs/>
        </w:rPr>
        <w:t>The graphical user interface's design is explained by the screen layout. It should be separated from the graphical user interface's features and encompasses a range of applications where screens can be utilized in human-machine interaction. One of the many aspects of the system's user-friendliness is the screen layout. It should be made so that users can quickly and easily navigate the system and that the tasks they need to complete are clearly identified.</w:t>
      </w:r>
    </w:p>
    <w:p w14:paraId="1B0CCEF4" w14:textId="28F0DAC4" w:rsidR="00CA5D4B" w:rsidRPr="001C3553" w:rsidRDefault="00CA5D4B" w:rsidP="001C3553">
      <w:pPr>
        <w:rPr>
          <w:rFonts w:ascii="Arial" w:hAnsi="Arial" w:cs="Arial"/>
          <w:bCs/>
        </w:rPr>
        <w:sectPr w:rsidR="00CA5D4B" w:rsidRPr="001C3553">
          <w:headerReference w:type="default" r:id="rId52"/>
          <w:footerReference w:type="default" r:id="rId53"/>
          <w:pgSz w:w="12240" w:h="15840"/>
          <w:pgMar w:top="1440" w:right="1440" w:bottom="1440" w:left="2160" w:header="749" w:footer="0" w:gutter="0"/>
          <w:cols w:space="720"/>
        </w:sectPr>
      </w:pPr>
    </w:p>
    <w:p w14:paraId="556C159F" w14:textId="77777777" w:rsidR="00CA5D4B" w:rsidRDefault="00CA5D4B">
      <w:pPr>
        <w:rPr>
          <w:rFonts w:ascii="Arial" w:hAnsi="Arial" w:cs="Arial"/>
          <w:bCs/>
        </w:rPr>
      </w:pPr>
    </w:p>
    <w:p w14:paraId="2E864A55" w14:textId="77777777" w:rsidR="00CA5D4B" w:rsidRDefault="000B04DC">
      <w:pPr>
        <w:rPr>
          <w:rFonts w:ascii="Arial" w:hAnsi="Arial" w:cs="Arial"/>
          <w:bCs/>
        </w:rPr>
      </w:pPr>
      <w:r>
        <w:rPr>
          <w:noProof/>
        </w:rPr>
        <w:drawing>
          <wp:anchor distT="0" distB="0" distL="114300" distR="114300" simplePos="0" relativeHeight="251749376" behindDoc="0" locked="0" layoutInCell="1" allowOverlap="1" wp14:anchorId="4D16BF1B" wp14:editId="7CAE5143">
            <wp:simplePos x="0" y="0"/>
            <wp:positionH relativeFrom="column">
              <wp:posOffset>142240</wp:posOffset>
            </wp:positionH>
            <wp:positionV relativeFrom="paragraph">
              <wp:posOffset>93345</wp:posOffset>
            </wp:positionV>
            <wp:extent cx="1611630" cy="3581400"/>
            <wp:effectExtent l="0" t="0" r="7620" b="0"/>
            <wp:wrapThrough wrapText="bothSides">
              <wp:wrapPolygon edited="0">
                <wp:start x="0" y="0"/>
                <wp:lineTo x="0" y="21485"/>
                <wp:lineTo x="21447" y="21485"/>
                <wp:lineTo x="2144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611630" cy="3581400"/>
                    </a:xfrm>
                    <a:prstGeom prst="rect">
                      <a:avLst/>
                    </a:prstGeom>
                    <a:noFill/>
                    <a:ln>
                      <a:noFill/>
                    </a:ln>
                  </pic:spPr>
                </pic:pic>
              </a:graphicData>
            </a:graphic>
          </wp:anchor>
        </w:drawing>
      </w:r>
      <w:r>
        <w:rPr>
          <w:noProof/>
        </w:rPr>
        <w:drawing>
          <wp:anchor distT="0" distB="0" distL="114300" distR="114300" simplePos="0" relativeHeight="251757568" behindDoc="0" locked="0" layoutInCell="1" allowOverlap="1" wp14:anchorId="46706B1B" wp14:editId="61C9B6B6">
            <wp:simplePos x="0" y="0"/>
            <wp:positionH relativeFrom="column">
              <wp:posOffset>3857625</wp:posOffset>
            </wp:positionH>
            <wp:positionV relativeFrom="paragraph">
              <wp:posOffset>67945</wp:posOffset>
            </wp:positionV>
            <wp:extent cx="1607820" cy="3572510"/>
            <wp:effectExtent l="0" t="0" r="11430" b="8890"/>
            <wp:wrapThrough wrapText="bothSides">
              <wp:wrapPolygon edited="0">
                <wp:start x="0" y="0"/>
                <wp:lineTo x="0" y="21539"/>
                <wp:lineTo x="21242" y="21539"/>
                <wp:lineTo x="2124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607820" cy="3572510"/>
                    </a:xfrm>
                    <a:prstGeom prst="rect">
                      <a:avLst/>
                    </a:prstGeom>
                    <a:noFill/>
                    <a:ln>
                      <a:noFill/>
                    </a:ln>
                  </pic:spPr>
                </pic:pic>
              </a:graphicData>
            </a:graphic>
          </wp:anchor>
        </w:drawing>
      </w:r>
      <w:r>
        <w:rPr>
          <w:noProof/>
        </w:rPr>
        <w:drawing>
          <wp:anchor distT="0" distB="0" distL="114300" distR="114300" simplePos="0" relativeHeight="251756544" behindDoc="0" locked="0" layoutInCell="1" allowOverlap="1" wp14:anchorId="12733E09" wp14:editId="6A1F918B">
            <wp:simplePos x="0" y="0"/>
            <wp:positionH relativeFrom="column">
              <wp:posOffset>1986280</wp:posOffset>
            </wp:positionH>
            <wp:positionV relativeFrom="paragraph">
              <wp:posOffset>114300</wp:posOffset>
            </wp:positionV>
            <wp:extent cx="1607820" cy="3572510"/>
            <wp:effectExtent l="0" t="0" r="0" b="8890"/>
            <wp:wrapThrough wrapText="bothSides">
              <wp:wrapPolygon edited="0">
                <wp:start x="0" y="0"/>
                <wp:lineTo x="0" y="21539"/>
                <wp:lineTo x="21242" y="21539"/>
                <wp:lineTo x="2124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607820" cy="3572510"/>
                    </a:xfrm>
                    <a:prstGeom prst="rect">
                      <a:avLst/>
                    </a:prstGeom>
                    <a:noFill/>
                    <a:ln>
                      <a:noFill/>
                    </a:ln>
                  </pic:spPr>
                </pic:pic>
              </a:graphicData>
            </a:graphic>
          </wp:anchor>
        </w:drawing>
      </w:r>
    </w:p>
    <w:p w14:paraId="70DE62FC" w14:textId="77777777" w:rsidR="00CA5D4B" w:rsidRDefault="00CA5D4B">
      <w:pPr>
        <w:rPr>
          <w:rFonts w:ascii="Arial" w:hAnsi="Arial" w:cs="Arial"/>
          <w:bCs/>
        </w:rPr>
      </w:pPr>
    </w:p>
    <w:p w14:paraId="258A86F7" w14:textId="77777777" w:rsidR="00CA5D4B" w:rsidRDefault="000B04DC" w:rsidP="001C3553">
      <w:pPr>
        <w:jc w:val="center"/>
        <w:rPr>
          <w:rFonts w:ascii="Arial" w:hAnsi="Arial" w:cs="Arial"/>
          <w:bCs/>
        </w:rPr>
      </w:pPr>
      <w:r>
        <w:rPr>
          <w:rFonts w:ascii="Arial" w:hAnsi="Arial" w:cs="Arial"/>
          <w:bCs/>
        </w:rPr>
        <w:t>Preview 1: Splash Screen</w:t>
      </w:r>
      <w:r>
        <w:rPr>
          <w:rFonts w:ascii="Arial" w:hAnsi="Arial" w:cs="Arial"/>
          <w:bCs/>
        </w:rPr>
        <w:tab/>
        <w:t>&amp; Login Page</w:t>
      </w:r>
    </w:p>
    <w:p w14:paraId="4E6889FF" w14:textId="77777777" w:rsidR="00CA5D4B" w:rsidRDefault="00CA5D4B">
      <w:pPr>
        <w:rPr>
          <w:rFonts w:ascii="Arial" w:hAnsi="Arial" w:cs="Arial"/>
          <w:b/>
          <w:bCs/>
        </w:rPr>
      </w:pPr>
    </w:p>
    <w:p w14:paraId="1B82D46E" w14:textId="77777777" w:rsidR="00CA5D4B" w:rsidRDefault="00CA5D4B"/>
    <w:p w14:paraId="051C3CCE" w14:textId="77777777" w:rsidR="00CA5D4B" w:rsidRDefault="00CA5D4B"/>
    <w:p w14:paraId="27557132" w14:textId="77777777" w:rsidR="00CA5D4B" w:rsidRDefault="00CA5D4B"/>
    <w:p w14:paraId="13E45426" w14:textId="77777777" w:rsidR="00CA5D4B" w:rsidRDefault="00CA5D4B"/>
    <w:p w14:paraId="397CE622" w14:textId="77777777" w:rsidR="00CA5D4B" w:rsidRDefault="00CA5D4B"/>
    <w:p w14:paraId="07958643" w14:textId="77777777" w:rsidR="00CA5D4B" w:rsidRDefault="00CA5D4B"/>
    <w:p w14:paraId="0E4C7F00" w14:textId="77777777" w:rsidR="00CA5D4B" w:rsidRDefault="00CA5D4B"/>
    <w:p w14:paraId="27B0E17E" w14:textId="77777777" w:rsidR="00CA5D4B" w:rsidRDefault="00CA5D4B"/>
    <w:p w14:paraId="47C764FB" w14:textId="77777777" w:rsidR="00CA5D4B" w:rsidRDefault="000B04DC">
      <w:pPr>
        <w:rPr>
          <w:lang w:val="en-PH"/>
        </w:rPr>
      </w:pPr>
      <w:r>
        <w:rPr>
          <w:noProof/>
        </w:rPr>
        <w:lastRenderedPageBreak/>
        <w:drawing>
          <wp:anchor distT="0" distB="0" distL="114300" distR="114300" simplePos="0" relativeHeight="251759616" behindDoc="0" locked="0" layoutInCell="1" allowOverlap="1" wp14:anchorId="581F7D20" wp14:editId="4B102996">
            <wp:simplePos x="0" y="0"/>
            <wp:positionH relativeFrom="column">
              <wp:posOffset>3034665</wp:posOffset>
            </wp:positionH>
            <wp:positionV relativeFrom="paragraph">
              <wp:posOffset>171450</wp:posOffset>
            </wp:positionV>
            <wp:extent cx="2395855" cy="5248275"/>
            <wp:effectExtent l="0" t="0" r="4445" b="9525"/>
            <wp:wrapThrough wrapText="bothSides">
              <wp:wrapPolygon edited="0">
                <wp:start x="0" y="0"/>
                <wp:lineTo x="0" y="21542"/>
                <wp:lineTo x="21472" y="21542"/>
                <wp:lineTo x="2147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395855" cy="5248275"/>
                    </a:xfrm>
                    <a:prstGeom prst="rect">
                      <a:avLst/>
                    </a:prstGeom>
                    <a:noFill/>
                    <a:ln>
                      <a:noFill/>
                    </a:ln>
                  </pic:spPr>
                </pic:pic>
              </a:graphicData>
            </a:graphic>
          </wp:anchor>
        </w:drawing>
      </w:r>
      <w:r>
        <w:rPr>
          <w:noProof/>
        </w:rPr>
        <w:drawing>
          <wp:anchor distT="0" distB="0" distL="114300" distR="114300" simplePos="0" relativeHeight="251758592" behindDoc="0" locked="0" layoutInCell="1" allowOverlap="1" wp14:anchorId="46184E16" wp14:editId="2D787FBB">
            <wp:simplePos x="0" y="0"/>
            <wp:positionH relativeFrom="column">
              <wp:posOffset>313055</wp:posOffset>
            </wp:positionH>
            <wp:positionV relativeFrom="paragraph">
              <wp:posOffset>174625</wp:posOffset>
            </wp:positionV>
            <wp:extent cx="2362200" cy="5248275"/>
            <wp:effectExtent l="0" t="0" r="0" b="9525"/>
            <wp:wrapThrough wrapText="bothSides">
              <wp:wrapPolygon edited="0">
                <wp:start x="0" y="0"/>
                <wp:lineTo x="0" y="21561"/>
                <wp:lineTo x="21426" y="21561"/>
                <wp:lineTo x="2142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362200" cy="5248275"/>
                    </a:xfrm>
                    <a:prstGeom prst="rect">
                      <a:avLst/>
                    </a:prstGeom>
                    <a:noFill/>
                    <a:ln>
                      <a:noFill/>
                    </a:ln>
                  </pic:spPr>
                </pic:pic>
              </a:graphicData>
            </a:graphic>
          </wp:anchor>
        </w:drawing>
      </w:r>
      <w:r>
        <w:rPr>
          <w:lang w:val="en-PH"/>
        </w:rPr>
        <w:tab/>
      </w:r>
      <w:r>
        <w:rPr>
          <w:lang w:val="en-PH"/>
        </w:rPr>
        <w:tab/>
      </w:r>
    </w:p>
    <w:p w14:paraId="7F82BA81" w14:textId="3585ED6B" w:rsidR="00CA5D4B" w:rsidRPr="001C3553" w:rsidRDefault="000B04DC" w:rsidP="001C3553">
      <w:pPr>
        <w:rPr>
          <w:rFonts w:ascii="Arial" w:hAnsi="Arial" w:cs="Arial"/>
          <w:b/>
          <w:bCs/>
          <w:lang w:val="en-PH"/>
        </w:rPr>
      </w:pPr>
      <w:r>
        <w:rPr>
          <w:rFonts w:ascii="Arial" w:hAnsi="Arial" w:cs="Arial"/>
          <w:b/>
          <w:bCs/>
          <w:lang w:val="en-PH"/>
        </w:rPr>
        <w:t xml:space="preserve">           </w:t>
      </w:r>
      <w:r>
        <w:rPr>
          <w:rFonts w:ascii="Arial" w:hAnsi="Arial" w:cs="Arial"/>
          <w:bCs/>
        </w:rPr>
        <w:t xml:space="preserve">Preview 2: Sign Up Page           </w:t>
      </w:r>
      <w:r>
        <w:rPr>
          <w:rFonts w:ascii="Arial" w:hAnsi="Arial" w:cs="Arial"/>
          <w:bCs/>
        </w:rPr>
        <w:tab/>
      </w:r>
      <w:r>
        <w:rPr>
          <w:rFonts w:ascii="Arial" w:hAnsi="Arial" w:cs="Arial"/>
          <w:bCs/>
          <w:lang w:val="en-PH"/>
        </w:rPr>
        <w:t xml:space="preserve">        </w:t>
      </w:r>
      <w:r>
        <w:rPr>
          <w:rFonts w:ascii="Arial" w:hAnsi="Arial" w:cs="Arial"/>
          <w:bCs/>
        </w:rPr>
        <w:t>Preview 3: Forgot Password Page</w:t>
      </w:r>
    </w:p>
    <w:p w14:paraId="5539E079" w14:textId="77777777" w:rsidR="00CA5D4B" w:rsidRDefault="000B04DC">
      <w:pPr>
        <w:ind w:left="5040"/>
        <w:rPr>
          <w:rFonts w:ascii="Arial" w:hAnsi="Arial" w:cs="Arial"/>
          <w:bCs/>
        </w:rPr>
      </w:pPr>
      <w:r>
        <w:rPr>
          <w:rFonts w:ascii="Arial" w:hAnsi="Arial" w:cs="Arial"/>
          <w:bCs/>
        </w:rPr>
        <w:tab/>
      </w:r>
    </w:p>
    <w:p w14:paraId="2865544E" w14:textId="77777777" w:rsidR="00CA5D4B" w:rsidRDefault="000B04DC">
      <w:pPr>
        <w:ind w:left="4320"/>
        <w:rPr>
          <w:rFonts w:ascii="Arial" w:hAnsi="Arial" w:cs="Arial"/>
          <w:bCs/>
        </w:rPr>
      </w:pPr>
      <w:r>
        <w:rPr>
          <w:rFonts w:ascii="Arial" w:hAnsi="Arial" w:cs="Arial"/>
          <w:bCs/>
        </w:rPr>
        <w:tab/>
      </w:r>
      <w:r>
        <w:rPr>
          <w:rFonts w:ascii="Arial" w:hAnsi="Arial" w:cs="Arial"/>
          <w:bCs/>
        </w:rPr>
        <w:tab/>
      </w:r>
      <w:r>
        <w:rPr>
          <w:rFonts w:ascii="Arial" w:hAnsi="Arial" w:cs="Arial"/>
          <w:bCs/>
        </w:rPr>
        <w:tab/>
      </w:r>
    </w:p>
    <w:p w14:paraId="525FFFB7" w14:textId="77777777" w:rsidR="00CA5D4B" w:rsidRDefault="00CA5D4B">
      <w:pPr>
        <w:rPr>
          <w:rFonts w:ascii="Arial" w:hAnsi="Arial" w:cs="Arial"/>
          <w:bCs/>
        </w:rPr>
      </w:pPr>
    </w:p>
    <w:p w14:paraId="47E1DEFB" w14:textId="77777777" w:rsidR="00CA5D4B" w:rsidRDefault="00CA5D4B">
      <w:pPr>
        <w:jc w:val="both"/>
        <w:rPr>
          <w:rFonts w:ascii="Arial" w:hAnsi="Arial" w:cs="Arial"/>
          <w:bCs/>
        </w:rPr>
      </w:pPr>
    </w:p>
    <w:p w14:paraId="3F34124F" w14:textId="77777777" w:rsidR="00CA5D4B" w:rsidRDefault="00CA5D4B">
      <w:pPr>
        <w:jc w:val="center"/>
        <w:rPr>
          <w:rFonts w:ascii="Arial" w:hAnsi="Arial" w:cs="Arial"/>
          <w:b/>
          <w:bCs/>
        </w:rPr>
      </w:pPr>
    </w:p>
    <w:p w14:paraId="4BAF3358" w14:textId="77777777" w:rsidR="00CA5D4B" w:rsidRDefault="00CA5D4B">
      <w:pPr>
        <w:jc w:val="center"/>
        <w:rPr>
          <w:rFonts w:ascii="Arial" w:hAnsi="Arial" w:cs="Arial"/>
          <w:b/>
          <w:bCs/>
        </w:rPr>
      </w:pPr>
    </w:p>
    <w:p w14:paraId="1B519E39" w14:textId="2D4D7512" w:rsidR="00CA5D4B" w:rsidRDefault="000B04DC">
      <w:pPr>
        <w:jc w:val="center"/>
        <w:rPr>
          <w:rFonts w:ascii="Arial" w:hAnsi="Arial" w:cs="Arial"/>
          <w:b/>
          <w:bCs/>
        </w:rPr>
      </w:pPr>
      <w:r>
        <w:rPr>
          <w:noProof/>
        </w:rPr>
        <w:lastRenderedPageBreak/>
        <w:drawing>
          <wp:anchor distT="0" distB="0" distL="114300" distR="114300" simplePos="0" relativeHeight="251734016" behindDoc="0" locked="0" layoutInCell="1" allowOverlap="1" wp14:anchorId="02C8E554" wp14:editId="4A67B7A9">
            <wp:simplePos x="0" y="0"/>
            <wp:positionH relativeFrom="column">
              <wp:posOffset>210820</wp:posOffset>
            </wp:positionH>
            <wp:positionV relativeFrom="paragraph">
              <wp:posOffset>487045</wp:posOffset>
            </wp:positionV>
            <wp:extent cx="2446020" cy="5435600"/>
            <wp:effectExtent l="0" t="0" r="0" b="0"/>
            <wp:wrapThrough wrapText="bothSides">
              <wp:wrapPolygon edited="0">
                <wp:start x="0" y="0"/>
                <wp:lineTo x="0" y="21499"/>
                <wp:lineTo x="21364" y="21499"/>
                <wp:lineTo x="21364"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446020" cy="5435600"/>
                    </a:xfrm>
                    <a:prstGeom prst="rect">
                      <a:avLst/>
                    </a:prstGeom>
                    <a:noFill/>
                    <a:ln>
                      <a:noFill/>
                    </a:ln>
                  </pic:spPr>
                </pic:pic>
              </a:graphicData>
            </a:graphic>
          </wp:anchor>
        </w:drawing>
      </w:r>
    </w:p>
    <w:p w14:paraId="252FAFB9" w14:textId="0F910B35" w:rsidR="00CA5D4B" w:rsidRDefault="00AF691E">
      <w:pPr>
        <w:jc w:val="center"/>
        <w:rPr>
          <w:rFonts w:ascii="Arial" w:hAnsi="Arial" w:cs="Arial"/>
          <w:b/>
          <w:bCs/>
        </w:rPr>
      </w:pPr>
      <w:r>
        <w:rPr>
          <w:noProof/>
        </w:rPr>
        <w:drawing>
          <wp:anchor distT="0" distB="0" distL="114300" distR="114300" simplePos="0" relativeHeight="251736064" behindDoc="0" locked="0" layoutInCell="1" allowOverlap="1" wp14:anchorId="1255594F" wp14:editId="76B5F533">
            <wp:simplePos x="0" y="0"/>
            <wp:positionH relativeFrom="column">
              <wp:posOffset>3234690</wp:posOffset>
            </wp:positionH>
            <wp:positionV relativeFrom="paragraph">
              <wp:posOffset>106045</wp:posOffset>
            </wp:positionV>
            <wp:extent cx="2446655" cy="5436870"/>
            <wp:effectExtent l="0" t="0" r="0" b="0"/>
            <wp:wrapThrough wrapText="bothSides">
              <wp:wrapPolygon edited="0">
                <wp:start x="0" y="0"/>
                <wp:lineTo x="0" y="21494"/>
                <wp:lineTo x="21359" y="21494"/>
                <wp:lineTo x="21359"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446655" cy="5436870"/>
                    </a:xfrm>
                    <a:prstGeom prst="rect">
                      <a:avLst/>
                    </a:prstGeom>
                    <a:noFill/>
                    <a:ln>
                      <a:noFill/>
                    </a:ln>
                  </pic:spPr>
                </pic:pic>
              </a:graphicData>
            </a:graphic>
          </wp:anchor>
        </w:drawing>
      </w:r>
      <w:r w:rsidR="000B04DC">
        <w:rPr>
          <w:rFonts w:ascii="Arial" w:hAnsi="Arial" w:cs="Arial"/>
          <w:b/>
          <w:bCs/>
          <w:noProof/>
        </w:rPr>
        <mc:AlternateContent>
          <mc:Choice Requires="wps">
            <w:drawing>
              <wp:anchor distT="0" distB="0" distL="114300" distR="114300" simplePos="0" relativeHeight="251735040" behindDoc="0" locked="0" layoutInCell="1" allowOverlap="1" wp14:anchorId="68D7F47F" wp14:editId="3FCB9E8D">
                <wp:simplePos x="0" y="0"/>
                <wp:positionH relativeFrom="column">
                  <wp:posOffset>735965</wp:posOffset>
                </wp:positionH>
                <wp:positionV relativeFrom="paragraph">
                  <wp:posOffset>154940</wp:posOffset>
                </wp:positionV>
                <wp:extent cx="952500" cy="239395"/>
                <wp:effectExtent l="0" t="0" r="19050" b="27305"/>
                <wp:wrapNone/>
                <wp:docPr id="37" name="Text Box 37"/>
                <wp:cNvGraphicFramePr/>
                <a:graphic xmlns:a="http://schemas.openxmlformats.org/drawingml/2006/main">
                  <a:graphicData uri="http://schemas.microsoft.com/office/word/2010/wordprocessingShape">
                    <wps:wsp>
                      <wps:cNvSpPr txBox="1"/>
                      <wps:spPr>
                        <a:xfrm>
                          <a:off x="0" y="0"/>
                          <a:ext cx="952500" cy="239485"/>
                        </a:xfrm>
                        <a:prstGeom prst="rect">
                          <a:avLst/>
                        </a:prstGeom>
                        <a:solidFill>
                          <a:schemeClr val="lt1"/>
                        </a:solidFill>
                        <a:ln w="6350">
                          <a:solidFill>
                            <a:schemeClr val="bg1"/>
                          </a:solidFill>
                        </a:ln>
                      </wps:spPr>
                      <wps:txbx>
                        <w:txbxContent>
                          <w:p w14:paraId="39308C2C" w14:textId="77777777" w:rsidR="000B04DC" w:rsidRDefault="000B04DC">
                            <w:pPr>
                              <w:rPr>
                                <w:sz w:val="16"/>
                              </w:rPr>
                            </w:pPr>
                            <w:r>
                              <w:rPr>
                                <w:sz w:val="16"/>
                              </w:rPr>
                              <w:t>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8D7F47F" id="Text Box 37" o:spid="_x0000_s1047" type="#_x0000_t202" style="position:absolute;left:0;text-align:left;margin-left:57.95pt;margin-top:12.2pt;width:75pt;height:18.8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" fillcolor="white [3201]" strokecolor="white [3212]" strokeweight=".5pt">
                <v:textbox>
                  <w:txbxContent>
                    <w:p w14:paraId="39308C2C" w14:textId="77777777" w:rsidR="000B04DC" w:rsidRDefault="000B04DC">
                      <w:pPr>
                        <w:rPr>
                          <w:sz w:val="16"/>
                        </w:rPr>
                      </w:pPr>
                      <w:r>
                        <w:rPr>
                          <w:sz w:val="16"/>
                        </w:rPr>
                        <w:t>Requestor</w:t>
                      </w:r>
                    </w:p>
                  </w:txbxContent>
                </v:textbox>
              </v:shape>
            </w:pict>
          </mc:Fallback>
        </mc:AlternateContent>
      </w:r>
    </w:p>
    <w:p w14:paraId="31751CD5" w14:textId="77777777" w:rsidR="00CA5D4B" w:rsidRDefault="00CA5D4B">
      <w:pPr>
        <w:jc w:val="center"/>
        <w:rPr>
          <w:rFonts w:ascii="Arial" w:hAnsi="Arial" w:cs="Arial"/>
          <w:b/>
          <w:bCs/>
        </w:rPr>
      </w:pPr>
    </w:p>
    <w:p w14:paraId="74DFDBEF" w14:textId="77777777" w:rsidR="00CA5D4B" w:rsidRDefault="00CA5D4B">
      <w:pPr>
        <w:jc w:val="center"/>
        <w:rPr>
          <w:rFonts w:ascii="Arial" w:hAnsi="Arial" w:cs="Arial"/>
          <w:b/>
          <w:bCs/>
        </w:rPr>
      </w:pPr>
    </w:p>
    <w:p w14:paraId="4B0567BE" w14:textId="77777777" w:rsidR="00CA5D4B" w:rsidRDefault="00CA5D4B">
      <w:pPr>
        <w:jc w:val="center"/>
        <w:rPr>
          <w:rFonts w:ascii="Arial" w:hAnsi="Arial" w:cs="Arial"/>
          <w:b/>
          <w:bCs/>
        </w:rPr>
      </w:pPr>
    </w:p>
    <w:p w14:paraId="2969D10C" w14:textId="77777777" w:rsidR="00CA5D4B" w:rsidRDefault="00CA5D4B">
      <w:pPr>
        <w:jc w:val="center"/>
        <w:rPr>
          <w:rFonts w:ascii="Arial" w:hAnsi="Arial" w:cs="Arial"/>
          <w:b/>
          <w:bCs/>
        </w:rPr>
      </w:pPr>
    </w:p>
    <w:p w14:paraId="5B8577D9" w14:textId="77777777" w:rsidR="00CA5D4B" w:rsidRDefault="00CA5D4B">
      <w:pPr>
        <w:jc w:val="center"/>
        <w:rPr>
          <w:rFonts w:ascii="Arial" w:hAnsi="Arial" w:cs="Arial"/>
          <w:b/>
          <w:bCs/>
        </w:rPr>
      </w:pPr>
    </w:p>
    <w:p w14:paraId="2A53AC68" w14:textId="77777777" w:rsidR="00CA5D4B" w:rsidRDefault="00CA5D4B">
      <w:pPr>
        <w:jc w:val="center"/>
        <w:rPr>
          <w:rFonts w:ascii="Arial" w:hAnsi="Arial" w:cs="Arial"/>
          <w:b/>
          <w:bCs/>
        </w:rPr>
      </w:pPr>
    </w:p>
    <w:p w14:paraId="6709CCD3" w14:textId="77777777" w:rsidR="00CA5D4B" w:rsidRDefault="00CA5D4B">
      <w:pPr>
        <w:jc w:val="center"/>
        <w:rPr>
          <w:rFonts w:ascii="Arial" w:hAnsi="Arial" w:cs="Arial"/>
          <w:b/>
          <w:bCs/>
        </w:rPr>
      </w:pPr>
    </w:p>
    <w:p w14:paraId="7E039995" w14:textId="77777777" w:rsidR="00CA5D4B" w:rsidRDefault="00CA5D4B">
      <w:pPr>
        <w:jc w:val="center"/>
        <w:rPr>
          <w:rFonts w:ascii="Arial" w:hAnsi="Arial" w:cs="Arial"/>
          <w:b/>
          <w:bCs/>
        </w:rPr>
      </w:pPr>
    </w:p>
    <w:p w14:paraId="6B27EEA6" w14:textId="77777777" w:rsidR="00CA5D4B" w:rsidRDefault="00CA5D4B">
      <w:pPr>
        <w:jc w:val="center"/>
        <w:rPr>
          <w:rFonts w:ascii="Arial" w:hAnsi="Arial" w:cs="Arial"/>
          <w:b/>
          <w:bCs/>
        </w:rPr>
      </w:pPr>
    </w:p>
    <w:p w14:paraId="75FB4A84" w14:textId="77777777" w:rsidR="00CA5D4B" w:rsidRDefault="00CA5D4B">
      <w:pPr>
        <w:jc w:val="center"/>
        <w:rPr>
          <w:rFonts w:ascii="Arial" w:hAnsi="Arial" w:cs="Arial"/>
          <w:b/>
          <w:bCs/>
        </w:rPr>
      </w:pPr>
    </w:p>
    <w:p w14:paraId="44669FAA" w14:textId="77777777" w:rsidR="00CA5D4B" w:rsidRDefault="00CA5D4B">
      <w:pPr>
        <w:jc w:val="center"/>
        <w:rPr>
          <w:rFonts w:ascii="Arial" w:hAnsi="Arial" w:cs="Arial"/>
          <w:b/>
          <w:bCs/>
        </w:rPr>
      </w:pPr>
    </w:p>
    <w:p w14:paraId="30082463" w14:textId="77777777" w:rsidR="00CA5D4B" w:rsidRDefault="00CA5D4B">
      <w:pPr>
        <w:jc w:val="center"/>
        <w:rPr>
          <w:rFonts w:ascii="Arial" w:hAnsi="Arial" w:cs="Arial"/>
          <w:b/>
          <w:bCs/>
        </w:rPr>
      </w:pPr>
    </w:p>
    <w:p w14:paraId="4368A575" w14:textId="77777777" w:rsidR="00CA5D4B" w:rsidRDefault="00CA5D4B">
      <w:pPr>
        <w:jc w:val="center"/>
        <w:rPr>
          <w:rFonts w:ascii="Arial" w:hAnsi="Arial" w:cs="Arial"/>
          <w:b/>
          <w:bCs/>
        </w:rPr>
      </w:pPr>
    </w:p>
    <w:p w14:paraId="20A05BE3" w14:textId="77777777" w:rsidR="00CA5D4B" w:rsidRDefault="00CA5D4B">
      <w:pPr>
        <w:jc w:val="center"/>
        <w:rPr>
          <w:rFonts w:ascii="Arial" w:hAnsi="Arial" w:cs="Arial"/>
          <w:b/>
          <w:bCs/>
        </w:rPr>
      </w:pPr>
    </w:p>
    <w:p w14:paraId="42F1D9E6" w14:textId="77777777" w:rsidR="00CA5D4B" w:rsidRDefault="00CA5D4B">
      <w:pPr>
        <w:rPr>
          <w:rFonts w:ascii="Arial" w:hAnsi="Arial" w:cs="Arial"/>
          <w:bCs/>
        </w:rPr>
      </w:pPr>
    </w:p>
    <w:p w14:paraId="585A01B2" w14:textId="77777777" w:rsidR="00AF691E" w:rsidRDefault="000B04DC">
      <w:pPr>
        <w:rPr>
          <w:rFonts w:ascii="Arial" w:hAnsi="Arial" w:cs="Arial"/>
          <w:bCs/>
        </w:rPr>
      </w:pPr>
      <w:r>
        <w:rPr>
          <w:rFonts w:ascii="Arial" w:hAnsi="Arial" w:cs="Arial"/>
          <w:bCs/>
        </w:rPr>
        <w:t xml:space="preserve">     </w:t>
      </w:r>
    </w:p>
    <w:p w14:paraId="53411C81" w14:textId="20000FA9" w:rsidR="00CA5D4B" w:rsidRDefault="00AF691E" w:rsidP="00AF691E">
      <w:pPr>
        <w:rPr>
          <w:rFonts w:ascii="Arial" w:hAnsi="Arial" w:cs="Arial"/>
          <w:bCs/>
        </w:rPr>
      </w:pPr>
      <w:r>
        <w:rPr>
          <w:rFonts w:ascii="Arial" w:hAnsi="Arial" w:cs="Arial"/>
          <w:bCs/>
        </w:rPr>
        <w:t xml:space="preserve">       </w:t>
      </w:r>
      <w:r w:rsidR="000B04DC">
        <w:rPr>
          <w:rFonts w:ascii="Arial" w:hAnsi="Arial" w:cs="Arial"/>
          <w:bCs/>
        </w:rPr>
        <w:t xml:space="preserve"> Preview </w:t>
      </w:r>
      <w:r>
        <w:rPr>
          <w:rFonts w:ascii="Arial" w:hAnsi="Arial" w:cs="Arial"/>
          <w:bCs/>
        </w:rPr>
        <w:t>4:</w:t>
      </w:r>
      <w:r w:rsidR="000B04DC">
        <w:rPr>
          <w:rFonts w:ascii="Arial" w:hAnsi="Arial" w:cs="Arial"/>
          <w:bCs/>
        </w:rPr>
        <w:t xml:space="preserve"> Requestor Home Screen                       Preview 5:  Map Page</w:t>
      </w:r>
    </w:p>
    <w:p w14:paraId="03EF5370" w14:textId="77777777" w:rsidR="00CA5D4B" w:rsidRDefault="00CA5D4B">
      <w:pPr>
        <w:rPr>
          <w:rFonts w:ascii="Arial" w:hAnsi="Arial" w:cs="Arial"/>
          <w:bCs/>
        </w:rPr>
      </w:pPr>
    </w:p>
    <w:p w14:paraId="0F60A99C" w14:textId="77777777" w:rsidR="00CA5D4B" w:rsidRDefault="00CA5D4B">
      <w:pPr>
        <w:rPr>
          <w:rFonts w:ascii="Arial" w:hAnsi="Arial" w:cs="Arial"/>
          <w:bCs/>
        </w:rPr>
      </w:pPr>
    </w:p>
    <w:p w14:paraId="0A5788D0" w14:textId="77777777" w:rsidR="00CA5D4B" w:rsidRDefault="00CA5D4B">
      <w:pPr>
        <w:rPr>
          <w:rFonts w:ascii="Arial" w:hAnsi="Arial" w:cs="Arial"/>
          <w:bCs/>
        </w:rPr>
      </w:pPr>
    </w:p>
    <w:p w14:paraId="5B283D72" w14:textId="77777777" w:rsidR="00CA5D4B" w:rsidRDefault="00CA5D4B">
      <w:pPr>
        <w:rPr>
          <w:rFonts w:ascii="Arial" w:hAnsi="Arial" w:cs="Arial"/>
          <w:bCs/>
        </w:rPr>
      </w:pPr>
    </w:p>
    <w:p w14:paraId="31CA2CDC" w14:textId="77777777" w:rsidR="00CA5D4B" w:rsidRDefault="00CA5D4B">
      <w:pPr>
        <w:rPr>
          <w:rFonts w:ascii="Arial" w:hAnsi="Arial" w:cs="Arial"/>
          <w:bCs/>
        </w:rPr>
      </w:pPr>
    </w:p>
    <w:p w14:paraId="3427C3B9" w14:textId="77777777" w:rsidR="00CA5D4B" w:rsidRDefault="000B04DC">
      <w:pPr>
        <w:jc w:val="center"/>
        <w:rPr>
          <w:rFonts w:ascii="Arial" w:hAnsi="Arial" w:cs="Arial"/>
          <w:b/>
          <w:bCs/>
        </w:rPr>
      </w:pPr>
      <w:r>
        <w:rPr>
          <w:noProof/>
        </w:rPr>
        <w:drawing>
          <wp:anchor distT="0" distB="0" distL="114300" distR="114300" simplePos="0" relativeHeight="251738112" behindDoc="0" locked="0" layoutInCell="1" allowOverlap="1" wp14:anchorId="018E6F14" wp14:editId="5047FC4D">
            <wp:simplePos x="0" y="0"/>
            <wp:positionH relativeFrom="column">
              <wp:posOffset>3107690</wp:posOffset>
            </wp:positionH>
            <wp:positionV relativeFrom="paragraph">
              <wp:posOffset>311150</wp:posOffset>
            </wp:positionV>
            <wp:extent cx="2418080" cy="5374005"/>
            <wp:effectExtent l="0" t="0" r="1270" b="0"/>
            <wp:wrapThrough wrapText="bothSides">
              <wp:wrapPolygon edited="0">
                <wp:start x="0" y="0"/>
                <wp:lineTo x="0" y="21516"/>
                <wp:lineTo x="21441" y="21516"/>
                <wp:lineTo x="2144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418080" cy="5374005"/>
                    </a:xfrm>
                    <a:prstGeom prst="rect">
                      <a:avLst/>
                    </a:prstGeom>
                    <a:noFill/>
                    <a:ln>
                      <a:noFill/>
                    </a:ln>
                  </pic:spPr>
                </pic:pic>
              </a:graphicData>
            </a:graphic>
          </wp:anchor>
        </w:drawing>
      </w:r>
      <w:r>
        <w:rPr>
          <w:noProof/>
        </w:rPr>
        <w:drawing>
          <wp:anchor distT="0" distB="0" distL="114300" distR="114300" simplePos="0" relativeHeight="251737088" behindDoc="0" locked="0" layoutInCell="1" allowOverlap="1" wp14:anchorId="74A6EBFD" wp14:editId="42B8424B">
            <wp:simplePos x="0" y="0"/>
            <wp:positionH relativeFrom="column">
              <wp:posOffset>265430</wp:posOffset>
            </wp:positionH>
            <wp:positionV relativeFrom="paragraph">
              <wp:posOffset>306705</wp:posOffset>
            </wp:positionV>
            <wp:extent cx="2421255" cy="5381625"/>
            <wp:effectExtent l="0" t="0" r="0" b="9525"/>
            <wp:wrapThrough wrapText="bothSides">
              <wp:wrapPolygon edited="0">
                <wp:start x="0" y="0"/>
                <wp:lineTo x="0" y="21562"/>
                <wp:lineTo x="21413" y="21562"/>
                <wp:lineTo x="2141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421255" cy="5381625"/>
                    </a:xfrm>
                    <a:prstGeom prst="rect">
                      <a:avLst/>
                    </a:prstGeom>
                    <a:noFill/>
                    <a:ln>
                      <a:noFill/>
                    </a:ln>
                  </pic:spPr>
                </pic:pic>
              </a:graphicData>
            </a:graphic>
          </wp:anchor>
        </w:drawing>
      </w:r>
    </w:p>
    <w:p w14:paraId="748C54D7" w14:textId="77777777" w:rsidR="00CA5D4B" w:rsidRDefault="00CA5D4B">
      <w:pPr>
        <w:jc w:val="center"/>
        <w:rPr>
          <w:rFonts w:ascii="Arial" w:hAnsi="Arial" w:cs="Arial"/>
          <w:b/>
          <w:bCs/>
        </w:rPr>
      </w:pPr>
    </w:p>
    <w:p w14:paraId="5051A35F" w14:textId="7C28D343" w:rsidR="00CA5D4B" w:rsidRDefault="000B04DC" w:rsidP="00AF691E">
      <w:pPr>
        <w:ind w:firstLine="720"/>
        <w:rPr>
          <w:rFonts w:ascii="Arial" w:hAnsi="Arial" w:cs="Arial"/>
          <w:bCs/>
        </w:rPr>
      </w:pPr>
      <w:r>
        <w:rPr>
          <w:rFonts w:ascii="Arial" w:hAnsi="Arial" w:cs="Arial"/>
          <w:bCs/>
        </w:rPr>
        <w:t>Preview 6: Contact Page</w:t>
      </w:r>
      <w:r>
        <w:rPr>
          <w:rFonts w:ascii="Arial" w:hAnsi="Arial" w:cs="Arial"/>
          <w:bCs/>
        </w:rPr>
        <w:tab/>
      </w:r>
      <w:r>
        <w:rPr>
          <w:rFonts w:ascii="Arial" w:hAnsi="Arial" w:cs="Arial"/>
          <w:bCs/>
        </w:rPr>
        <w:tab/>
      </w:r>
      <w:r>
        <w:rPr>
          <w:rFonts w:ascii="Arial" w:hAnsi="Arial" w:cs="Arial"/>
          <w:bCs/>
          <w:lang w:val="en-PH"/>
        </w:rPr>
        <w:t xml:space="preserve">   </w:t>
      </w:r>
      <w:r>
        <w:rPr>
          <w:rFonts w:ascii="Arial" w:hAnsi="Arial" w:cs="Arial"/>
          <w:bCs/>
        </w:rPr>
        <w:t xml:space="preserve"> </w:t>
      </w:r>
      <w:r>
        <w:rPr>
          <w:rFonts w:ascii="Arial" w:hAnsi="Arial" w:cs="Arial"/>
          <w:bCs/>
          <w:lang w:val="en-PH"/>
        </w:rPr>
        <w:t xml:space="preserve">   </w:t>
      </w:r>
      <w:r w:rsidR="00AF691E">
        <w:rPr>
          <w:rFonts w:ascii="Arial" w:hAnsi="Arial" w:cs="Arial"/>
          <w:bCs/>
          <w:lang w:val="en-PH"/>
        </w:rPr>
        <w:tab/>
        <w:t xml:space="preserve">     </w:t>
      </w:r>
      <w:r>
        <w:rPr>
          <w:rFonts w:ascii="Arial" w:hAnsi="Arial" w:cs="Arial"/>
          <w:bCs/>
        </w:rPr>
        <w:t>Preview 7: Profile Page</w:t>
      </w:r>
    </w:p>
    <w:p w14:paraId="66F54E9F" w14:textId="77777777" w:rsidR="00CA5D4B" w:rsidRDefault="00CA5D4B">
      <w:pPr>
        <w:jc w:val="center"/>
        <w:rPr>
          <w:rFonts w:ascii="Arial" w:hAnsi="Arial" w:cs="Arial"/>
          <w:b/>
          <w:bCs/>
        </w:rPr>
      </w:pPr>
    </w:p>
    <w:p w14:paraId="6BD6252B" w14:textId="77777777" w:rsidR="00CA5D4B" w:rsidRDefault="00CA5D4B">
      <w:pPr>
        <w:jc w:val="center"/>
        <w:rPr>
          <w:rFonts w:ascii="Arial" w:hAnsi="Arial" w:cs="Arial"/>
          <w:b/>
          <w:bCs/>
        </w:rPr>
      </w:pPr>
    </w:p>
    <w:p w14:paraId="115CC2AF" w14:textId="77777777" w:rsidR="00CA5D4B" w:rsidRDefault="00CA5D4B">
      <w:pPr>
        <w:jc w:val="center"/>
        <w:rPr>
          <w:rFonts w:ascii="Arial" w:hAnsi="Arial" w:cs="Arial"/>
          <w:b/>
          <w:bCs/>
        </w:rPr>
      </w:pPr>
    </w:p>
    <w:p w14:paraId="2EA561F5" w14:textId="77777777" w:rsidR="00CA5D4B" w:rsidRDefault="00CA5D4B">
      <w:pPr>
        <w:jc w:val="center"/>
        <w:rPr>
          <w:rFonts w:ascii="Arial" w:hAnsi="Arial" w:cs="Arial"/>
          <w:b/>
          <w:bCs/>
        </w:rPr>
      </w:pPr>
    </w:p>
    <w:p w14:paraId="19ABB831" w14:textId="77777777" w:rsidR="00CA5D4B" w:rsidRDefault="00CA5D4B">
      <w:pPr>
        <w:jc w:val="center"/>
        <w:rPr>
          <w:rFonts w:ascii="Arial" w:hAnsi="Arial" w:cs="Arial"/>
          <w:b/>
          <w:bCs/>
        </w:rPr>
      </w:pPr>
    </w:p>
    <w:p w14:paraId="6BC5EE83" w14:textId="77777777" w:rsidR="00CA5D4B" w:rsidRDefault="00CA5D4B">
      <w:pPr>
        <w:jc w:val="center"/>
        <w:rPr>
          <w:rFonts w:ascii="Arial" w:hAnsi="Arial" w:cs="Arial"/>
          <w:b/>
          <w:bCs/>
        </w:rPr>
      </w:pPr>
    </w:p>
    <w:p w14:paraId="235C1911" w14:textId="77777777" w:rsidR="00CA5D4B" w:rsidRDefault="000B04DC">
      <w:pPr>
        <w:rPr>
          <w:rFonts w:ascii="Arial" w:hAnsi="Arial" w:cs="Arial"/>
          <w:b/>
          <w:bCs/>
        </w:rPr>
      </w:pPr>
      <w:r>
        <w:rPr>
          <w:noProof/>
        </w:rPr>
        <w:drawing>
          <wp:anchor distT="0" distB="0" distL="114300" distR="114300" simplePos="0" relativeHeight="251739136" behindDoc="0" locked="0" layoutInCell="1" allowOverlap="1" wp14:anchorId="31D41AFA" wp14:editId="311BB998">
            <wp:simplePos x="0" y="0"/>
            <wp:positionH relativeFrom="column">
              <wp:posOffset>3267710</wp:posOffset>
            </wp:positionH>
            <wp:positionV relativeFrom="paragraph">
              <wp:posOffset>208915</wp:posOffset>
            </wp:positionV>
            <wp:extent cx="2339340" cy="5198110"/>
            <wp:effectExtent l="0" t="0" r="3810" b="2540"/>
            <wp:wrapThrough wrapText="bothSides">
              <wp:wrapPolygon edited="0">
                <wp:start x="0" y="0"/>
                <wp:lineTo x="0" y="21531"/>
                <wp:lineTo x="21459" y="21531"/>
                <wp:lineTo x="2145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339340" cy="5198110"/>
                    </a:xfrm>
                    <a:prstGeom prst="rect">
                      <a:avLst/>
                    </a:prstGeom>
                    <a:noFill/>
                    <a:ln>
                      <a:noFill/>
                    </a:ln>
                  </pic:spPr>
                </pic:pic>
              </a:graphicData>
            </a:graphic>
          </wp:anchor>
        </w:drawing>
      </w:r>
      <w:r>
        <w:rPr>
          <w:noProof/>
        </w:rPr>
        <w:drawing>
          <wp:anchor distT="0" distB="0" distL="114300" distR="114300" simplePos="0" relativeHeight="251740160" behindDoc="0" locked="0" layoutInCell="1" allowOverlap="1" wp14:anchorId="0FABCEB8" wp14:editId="4D261BCB">
            <wp:simplePos x="0" y="0"/>
            <wp:positionH relativeFrom="column">
              <wp:posOffset>332740</wp:posOffset>
            </wp:positionH>
            <wp:positionV relativeFrom="paragraph">
              <wp:posOffset>211455</wp:posOffset>
            </wp:positionV>
            <wp:extent cx="2345055" cy="5210810"/>
            <wp:effectExtent l="0" t="0" r="0" b="8890"/>
            <wp:wrapThrough wrapText="bothSides">
              <wp:wrapPolygon edited="0">
                <wp:start x="0" y="0"/>
                <wp:lineTo x="0" y="21558"/>
                <wp:lineTo x="21407" y="21558"/>
                <wp:lineTo x="21407"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345055" cy="5210810"/>
                    </a:xfrm>
                    <a:prstGeom prst="rect">
                      <a:avLst/>
                    </a:prstGeom>
                    <a:noFill/>
                    <a:ln>
                      <a:noFill/>
                    </a:ln>
                  </pic:spPr>
                </pic:pic>
              </a:graphicData>
            </a:graphic>
          </wp:anchor>
        </w:drawing>
      </w:r>
    </w:p>
    <w:p w14:paraId="1F3A7639" w14:textId="77777777" w:rsidR="00CA5D4B" w:rsidRDefault="00CA5D4B">
      <w:pPr>
        <w:rPr>
          <w:rFonts w:ascii="Arial" w:hAnsi="Arial" w:cs="Arial"/>
        </w:rPr>
      </w:pPr>
    </w:p>
    <w:p w14:paraId="20D62267" w14:textId="77777777" w:rsidR="00CA5D4B" w:rsidRDefault="00CA5D4B">
      <w:pPr>
        <w:rPr>
          <w:rFonts w:ascii="Arial" w:hAnsi="Arial" w:cs="Arial"/>
        </w:rPr>
      </w:pPr>
    </w:p>
    <w:p w14:paraId="51F29E03" w14:textId="77777777" w:rsidR="00CA5D4B" w:rsidRDefault="00CA5D4B">
      <w:pPr>
        <w:rPr>
          <w:rFonts w:ascii="Arial" w:hAnsi="Arial" w:cs="Arial"/>
        </w:rPr>
      </w:pPr>
    </w:p>
    <w:p w14:paraId="63A4B5B3" w14:textId="77777777" w:rsidR="00CA5D4B" w:rsidRDefault="00CA5D4B">
      <w:pPr>
        <w:rPr>
          <w:rFonts w:ascii="Arial" w:hAnsi="Arial" w:cs="Arial"/>
        </w:rPr>
      </w:pPr>
    </w:p>
    <w:p w14:paraId="40DB8159" w14:textId="77777777" w:rsidR="00CA5D4B" w:rsidRDefault="00CA5D4B">
      <w:pPr>
        <w:rPr>
          <w:rFonts w:ascii="Arial" w:hAnsi="Arial" w:cs="Arial"/>
        </w:rPr>
      </w:pPr>
    </w:p>
    <w:p w14:paraId="3FFE0DB2" w14:textId="77777777" w:rsidR="00CA5D4B" w:rsidRDefault="00CA5D4B">
      <w:pPr>
        <w:rPr>
          <w:rFonts w:ascii="Arial" w:hAnsi="Arial" w:cs="Arial"/>
        </w:rPr>
      </w:pPr>
    </w:p>
    <w:p w14:paraId="106041C1" w14:textId="77777777" w:rsidR="00CA5D4B" w:rsidRDefault="00CA5D4B">
      <w:pPr>
        <w:rPr>
          <w:rFonts w:ascii="Arial" w:hAnsi="Arial" w:cs="Arial"/>
        </w:rPr>
      </w:pPr>
    </w:p>
    <w:p w14:paraId="57C745A7" w14:textId="77777777" w:rsidR="00CA5D4B" w:rsidRDefault="00CA5D4B">
      <w:pPr>
        <w:rPr>
          <w:rFonts w:ascii="Arial" w:hAnsi="Arial" w:cs="Arial"/>
        </w:rPr>
      </w:pPr>
    </w:p>
    <w:p w14:paraId="12C80EE2" w14:textId="77777777" w:rsidR="00CA5D4B" w:rsidRDefault="00CA5D4B">
      <w:pPr>
        <w:rPr>
          <w:rFonts w:ascii="Arial" w:hAnsi="Arial" w:cs="Arial"/>
        </w:rPr>
      </w:pPr>
    </w:p>
    <w:p w14:paraId="1FEFA734" w14:textId="77777777" w:rsidR="00CA5D4B" w:rsidRDefault="00CA5D4B">
      <w:pPr>
        <w:rPr>
          <w:rFonts w:ascii="Arial" w:hAnsi="Arial" w:cs="Arial"/>
        </w:rPr>
      </w:pPr>
    </w:p>
    <w:p w14:paraId="47EE4B15" w14:textId="77777777" w:rsidR="00CA5D4B" w:rsidRDefault="00CA5D4B">
      <w:pPr>
        <w:rPr>
          <w:rFonts w:ascii="Arial" w:hAnsi="Arial" w:cs="Arial"/>
        </w:rPr>
      </w:pPr>
    </w:p>
    <w:p w14:paraId="1BC352A0" w14:textId="77777777" w:rsidR="00CA5D4B" w:rsidRDefault="00CA5D4B">
      <w:pPr>
        <w:rPr>
          <w:rFonts w:ascii="Arial" w:hAnsi="Arial" w:cs="Arial"/>
          <w:b/>
          <w:bCs/>
        </w:rPr>
      </w:pPr>
    </w:p>
    <w:p w14:paraId="2F45907A" w14:textId="77777777" w:rsidR="00CA5D4B" w:rsidRDefault="00CA5D4B">
      <w:pPr>
        <w:rPr>
          <w:rFonts w:ascii="Arial" w:hAnsi="Arial" w:cs="Arial"/>
        </w:rPr>
      </w:pPr>
    </w:p>
    <w:p w14:paraId="1AC475AF" w14:textId="77777777" w:rsidR="00CA5D4B" w:rsidRDefault="00CA5D4B">
      <w:pPr>
        <w:jc w:val="center"/>
        <w:rPr>
          <w:rFonts w:ascii="Arial" w:hAnsi="Arial" w:cs="Arial"/>
          <w:b/>
          <w:bCs/>
        </w:rPr>
      </w:pPr>
    </w:p>
    <w:p w14:paraId="7DE37A7C" w14:textId="77777777" w:rsidR="00CA5D4B" w:rsidRDefault="00CA5D4B">
      <w:pPr>
        <w:rPr>
          <w:rFonts w:ascii="Arial" w:hAnsi="Arial" w:cs="Arial"/>
          <w:b/>
          <w:bCs/>
        </w:rPr>
      </w:pPr>
    </w:p>
    <w:p w14:paraId="1ADEE4EE" w14:textId="77777777" w:rsidR="00CA5D4B" w:rsidRDefault="000B04DC">
      <w:pPr>
        <w:ind w:left="720"/>
        <w:rPr>
          <w:rFonts w:ascii="Arial" w:hAnsi="Arial" w:cs="Arial"/>
          <w:b/>
          <w:bCs/>
        </w:rPr>
      </w:pPr>
      <w:r>
        <w:rPr>
          <w:rFonts w:ascii="Arial" w:hAnsi="Arial" w:cs="Arial"/>
          <w:bCs/>
        </w:rPr>
        <w:t>Preview 8: Incident Dialog</w:t>
      </w:r>
      <w:r>
        <w:rPr>
          <w:rFonts w:ascii="Arial" w:hAnsi="Arial" w:cs="Arial"/>
          <w:bCs/>
        </w:rPr>
        <w:tab/>
      </w:r>
      <w:r>
        <w:rPr>
          <w:rFonts w:ascii="Arial" w:hAnsi="Arial" w:cs="Arial"/>
          <w:bCs/>
        </w:rPr>
        <w:tab/>
      </w:r>
      <w:r>
        <w:rPr>
          <w:rFonts w:ascii="Arial" w:hAnsi="Arial" w:cs="Arial"/>
          <w:bCs/>
        </w:rPr>
        <w:tab/>
        <w:t xml:space="preserve">    Preview 9: Responder Homepage</w:t>
      </w:r>
    </w:p>
    <w:p w14:paraId="740137EE" w14:textId="77777777" w:rsidR="00CA5D4B" w:rsidRDefault="00CA5D4B">
      <w:pPr>
        <w:jc w:val="center"/>
        <w:rPr>
          <w:rFonts w:ascii="Arial" w:hAnsi="Arial" w:cs="Arial"/>
          <w:b/>
          <w:bCs/>
        </w:rPr>
      </w:pPr>
    </w:p>
    <w:p w14:paraId="6DCB8B83" w14:textId="77777777" w:rsidR="00CA5D4B" w:rsidRDefault="00CA5D4B">
      <w:pPr>
        <w:jc w:val="center"/>
        <w:rPr>
          <w:rFonts w:ascii="Arial" w:hAnsi="Arial" w:cs="Arial"/>
          <w:b/>
          <w:bCs/>
        </w:rPr>
      </w:pPr>
    </w:p>
    <w:p w14:paraId="34B409B7" w14:textId="77777777" w:rsidR="00CA5D4B" w:rsidRDefault="00CA5D4B">
      <w:pPr>
        <w:jc w:val="center"/>
        <w:rPr>
          <w:rFonts w:ascii="Arial" w:hAnsi="Arial" w:cs="Arial"/>
          <w:b/>
          <w:bCs/>
        </w:rPr>
      </w:pPr>
    </w:p>
    <w:p w14:paraId="79E58552" w14:textId="77777777" w:rsidR="00CA5D4B" w:rsidRDefault="00CA5D4B">
      <w:pPr>
        <w:jc w:val="center"/>
        <w:rPr>
          <w:rFonts w:ascii="Arial" w:hAnsi="Arial" w:cs="Arial"/>
          <w:b/>
          <w:bCs/>
        </w:rPr>
      </w:pPr>
    </w:p>
    <w:p w14:paraId="7538A4CE" w14:textId="77777777" w:rsidR="00CA5D4B" w:rsidRDefault="00CA5D4B">
      <w:pPr>
        <w:jc w:val="center"/>
        <w:rPr>
          <w:rFonts w:ascii="Arial" w:hAnsi="Arial" w:cs="Arial"/>
          <w:b/>
          <w:bCs/>
        </w:rPr>
      </w:pPr>
    </w:p>
    <w:p w14:paraId="19176328" w14:textId="77777777" w:rsidR="00CA5D4B" w:rsidRDefault="000B04DC">
      <w:pPr>
        <w:jc w:val="center"/>
        <w:rPr>
          <w:rFonts w:ascii="Arial" w:hAnsi="Arial" w:cs="Arial"/>
          <w:b/>
          <w:bCs/>
        </w:rPr>
      </w:pPr>
      <w:r>
        <w:rPr>
          <w:noProof/>
        </w:rPr>
        <w:drawing>
          <wp:anchor distT="0" distB="0" distL="114300" distR="114300" simplePos="0" relativeHeight="251742208" behindDoc="0" locked="0" layoutInCell="1" allowOverlap="1" wp14:anchorId="4A05285E" wp14:editId="42EA6E06">
            <wp:simplePos x="0" y="0"/>
            <wp:positionH relativeFrom="column">
              <wp:posOffset>3136265</wp:posOffset>
            </wp:positionH>
            <wp:positionV relativeFrom="paragraph">
              <wp:posOffset>0</wp:posOffset>
            </wp:positionV>
            <wp:extent cx="2310765" cy="5135880"/>
            <wp:effectExtent l="0" t="0" r="0" b="7620"/>
            <wp:wrapThrough wrapText="bothSides">
              <wp:wrapPolygon edited="0">
                <wp:start x="0" y="0"/>
                <wp:lineTo x="0" y="21552"/>
                <wp:lineTo x="21369" y="21552"/>
                <wp:lineTo x="2136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310765" cy="5135880"/>
                    </a:xfrm>
                    <a:prstGeom prst="rect">
                      <a:avLst/>
                    </a:prstGeom>
                    <a:noFill/>
                    <a:ln>
                      <a:noFill/>
                    </a:ln>
                  </pic:spPr>
                </pic:pic>
              </a:graphicData>
            </a:graphic>
          </wp:anchor>
        </w:drawing>
      </w:r>
      <w:r>
        <w:t xml:space="preserve"> </w:t>
      </w:r>
      <w:r>
        <w:rPr>
          <w:noProof/>
        </w:rPr>
        <w:drawing>
          <wp:anchor distT="0" distB="0" distL="114300" distR="114300" simplePos="0" relativeHeight="251741184" behindDoc="0" locked="0" layoutInCell="1" allowOverlap="1" wp14:anchorId="368BA7C9" wp14:editId="26B08810">
            <wp:simplePos x="0" y="0"/>
            <wp:positionH relativeFrom="column">
              <wp:posOffset>248920</wp:posOffset>
            </wp:positionH>
            <wp:positionV relativeFrom="paragraph">
              <wp:posOffset>0</wp:posOffset>
            </wp:positionV>
            <wp:extent cx="2311400" cy="5135880"/>
            <wp:effectExtent l="0" t="0" r="0" b="7620"/>
            <wp:wrapThrough wrapText="bothSides">
              <wp:wrapPolygon edited="0">
                <wp:start x="0" y="0"/>
                <wp:lineTo x="0" y="21552"/>
                <wp:lineTo x="21363" y="21552"/>
                <wp:lineTo x="21363"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311400" cy="5135880"/>
                    </a:xfrm>
                    <a:prstGeom prst="rect">
                      <a:avLst/>
                    </a:prstGeom>
                    <a:noFill/>
                    <a:ln>
                      <a:noFill/>
                    </a:ln>
                  </pic:spPr>
                </pic:pic>
              </a:graphicData>
            </a:graphic>
          </wp:anchor>
        </w:drawing>
      </w:r>
    </w:p>
    <w:p w14:paraId="3143B3CC" w14:textId="77777777" w:rsidR="00CA5D4B" w:rsidRDefault="00CA5D4B">
      <w:pPr>
        <w:jc w:val="center"/>
        <w:rPr>
          <w:rFonts w:ascii="Arial" w:hAnsi="Arial" w:cs="Arial"/>
          <w:b/>
          <w:bCs/>
        </w:rPr>
      </w:pPr>
    </w:p>
    <w:p w14:paraId="0D5570C7" w14:textId="77777777" w:rsidR="00CA5D4B" w:rsidRDefault="00CA5D4B">
      <w:pPr>
        <w:jc w:val="center"/>
        <w:rPr>
          <w:rFonts w:ascii="Arial" w:hAnsi="Arial" w:cs="Arial"/>
          <w:b/>
          <w:bCs/>
        </w:rPr>
      </w:pPr>
    </w:p>
    <w:p w14:paraId="21D449B4" w14:textId="77777777" w:rsidR="00CA5D4B" w:rsidRDefault="00CA5D4B">
      <w:pPr>
        <w:jc w:val="center"/>
        <w:rPr>
          <w:rFonts w:ascii="Arial" w:hAnsi="Arial" w:cs="Arial"/>
          <w:b/>
          <w:bCs/>
        </w:rPr>
      </w:pPr>
    </w:p>
    <w:p w14:paraId="681C35D6" w14:textId="77777777" w:rsidR="00CA5D4B" w:rsidRDefault="00CA5D4B">
      <w:pPr>
        <w:jc w:val="center"/>
        <w:rPr>
          <w:rFonts w:ascii="Arial" w:hAnsi="Arial" w:cs="Arial"/>
          <w:b/>
          <w:bCs/>
        </w:rPr>
      </w:pPr>
    </w:p>
    <w:p w14:paraId="1D4A3C78" w14:textId="77777777" w:rsidR="00CA5D4B" w:rsidRDefault="00CA5D4B">
      <w:pPr>
        <w:jc w:val="center"/>
        <w:rPr>
          <w:rFonts w:ascii="Arial" w:hAnsi="Arial" w:cs="Arial"/>
          <w:b/>
          <w:bCs/>
        </w:rPr>
      </w:pPr>
    </w:p>
    <w:p w14:paraId="43FE8662" w14:textId="77777777" w:rsidR="00CA5D4B" w:rsidRDefault="00CA5D4B">
      <w:pPr>
        <w:jc w:val="center"/>
        <w:rPr>
          <w:rFonts w:ascii="Arial" w:hAnsi="Arial" w:cs="Arial"/>
          <w:b/>
          <w:bCs/>
        </w:rPr>
      </w:pPr>
    </w:p>
    <w:p w14:paraId="16763FB0" w14:textId="77777777" w:rsidR="00CA5D4B" w:rsidRDefault="00CA5D4B">
      <w:pPr>
        <w:jc w:val="center"/>
        <w:rPr>
          <w:rFonts w:ascii="Arial" w:hAnsi="Arial" w:cs="Arial"/>
          <w:b/>
          <w:bCs/>
        </w:rPr>
      </w:pPr>
    </w:p>
    <w:p w14:paraId="5175ED7F" w14:textId="77777777" w:rsidR="00CA5D4B" w:rsidRDefault="00CA5D4B">
      <w:pPr>
        <w:jc w:val="center"/>
        <w:rPr>
          <w:rFonts w:ascii="Arial" w:hAnsi="Arial" w:cs="Arial"/>
          <w:b/>
          <w:bCs/>
        </w:rPr>
      </w:pPr>
    </w:p>
    <w:p w14:paraId="34250192" w14:textId="77777777" w:rsidR="00CA5D4B" w:rsidRDefault="000B04DC">
      <w:pPr>
        <w:jc w:val="center"/>
        <w:rPr>
          <w:rFonts w:ascii="Arial" w:hAnsi="Arial" w:cs="Arial"/>
          <w:bCs/>
        </w:rPr>
      </w:pPr>
      <w:r>
        <w:rPr>
          <w:rFonts w:ascii="Arial" w:hAnsi="Arial" w:cs="Arial"/>
          <w:bCs/>
        </w:rPr>
        <w:t xml:space="preserve"> </w:t>
      </w:r>
    </w:p>
    <w:p w14:paraId="0ABA0F1D" w14:textId="77777777" w:rsidR="00CA5D4B" w:rsidRDefault="00CA5D4B">
      <w:pPr>
        <w:jc w:val="center"/>
        <w:rPr>
          <w:rFonts w:ascii="Arial" w:hAnsi="Arial" w:cs="Arial"/>
          <w:b/>
          <w:bCs/>
        </w:rPr>
      </w:pPr>
    </w:p>
    <w:p w14:paraId="1EE2938B" w14:textId="77777777" w:rsidR="00CA5D4B" w:rsidRDefault="00CA5D4B">
      <w:pPr>
        <w:jc w:val="center"/>
        <w:rPr>
          <w:rFonts w:ascii="Arial" w:hAnsi="Arial" w:cs="Arial"/>
          <w:b/>
          <w:bCs/>
        </w:rPr>
      </w:pPr>
    </w:p>
    <w:p w14:paraId="75430453" w14:textId="77777777" w:rsidR="00CA5D4B" w:rsidRDefault="00CA5D4B">
      <w:pPr>
        <w:jc w:val="center"/>
        <w:rPr>
          <w:rFonts w:ascii="Arial" w:hAnsi="Arial" w:cs="Arial"/>
          <w:bCs/>
        </w:rPr>
      </w:pPr>
    </w:p>
    <w:p w14:paraId="2709D346" w14:textId="77777777" w:rsidR="00CA5D4B" w:rsidRDefault="00CA5D4B">
      <w:pPr>
        <w:jc w:val="center"/>
        <w:rPr>
          <w:rFonts w:ascii="Arial" w:hAnsi="Arial" w:cs="Arial"/>
          <w:bCs/>
        </w:rPr>
      </w:pPr>
    </w:p>
    <w:p w14:paraId="3EFAE64B" w14:textId="77777777" w:rsidR="00CA5D4B" w:rsidRDefault="00CA5D4B">
      <w:pPr>
        <w:rPr>
          <w:rFonts w:ascii="Arial" w:hAnsi="Arial" w:cs="Arial"/>
          <w:bCs/>
        </w:rPr>
      </w:pPr>
    </w:p>
    <w:p w14:paraId="3A619820" w14:textId="77777777" w:rsidR="00CA5D4B" w:rsidRDefault="000B04DC">
      <w:pPr>
        <w:rPr>
          <w:rFonts w:ascii="Arial" w:hAnsi="Arial" w:cs="Arial"/>
          <w:bCs/>
        </w:rPr>
      </w:pPr>
      <w:r>
        <w:rPr>
          <w:rFonts w:ascii="Arial" w:hAnsi="Arial" w:cs="Arial"/>
          <w:bCs/>
        </w:rPr>
        <w:t xml:space="preserve">         Preview 10: Admin Login</w:t>
      </w:r>
      <w:r>
        <w:rPr>
          <w:rFonts w:ascii="Arial" w:hAnsi="Arial" w:cs="Arial"/>
          <w:bCs/>
        </w:rPr>
        <w:tab/>
      </w:r>
      <w:r>
        <w:rPr>
          <w:rFonts w:ascii="Arial" w:hAnsi="Arial" w:cs="Arial"/>
          <w:bCs/>
        </w:rPr>
        <w:tab/>
      </w:r>
      <w:r>
        <w:rPr>
          <w:rFonts w:ascii="Arial" w:hAnsi="Arial" w:cs="Arial"/>
          <w:bCs/>
        </w:rPr>
        <w:tab/>
        <w:t>Preview 11: Emergency History</w:t>
      </w:r>
    </w:p>
    <w:p w14:paraId="4D15C509" w14:textId="77777777" w:rsidR="00CA5D4B" w:rsidRDefault="00CA5D4B">
      <w:pPr>
        <w:rPr>
          <w:rFonts w:ascii="Arial" w:hAnsi="Arial" w:cs="Arial"/>
          <w:bCs/>
        </w:rPr>
      </w:pPr>
    </w:p>
    <w:p w14:paraId="5734DA10" w14:textId="77777777" w:rsidR="00CA5D4B" w:rsidRDefault="000B04DC">
      <w:pPr>
        <w:tabs>
          <w:tab w:val="left" w:pos="3760"/>
        </w:tabs>
        <w:rPr>
          <w:rFonts w:ascii="Arial" w:hAnsi="Arial" w:cs="Arial"/>
          <w:bCs/>
        </w:rPr>
      </w:pPr>
      <w:r>
        <w:rPr>
          <w:rFonts w:ascii="Arial" w:hAnsi="Arial" w:cs="Arial"/>
          <w:bCs/>
        </w:rPr>
        <w:tab/>
      </w:r>
    </w:p>
    <w:p w14:paraId="219E71F4" w14:textId="77777777" w:rsidR="00CA5D4B" w:rsidRDefault="00CA5D4B">
      <w:pPr>
        <w:tabs>
          <w:tab w:val="left" w:pos="3760"/>
        </w:tabs>
        <w:rPr>
          <w:rFonts w:ascii="Arial" w:hAnsi="Arial" w:cs="Arial"/>
          <w:bCs/>
        </w:rPr>
      </w:pPr>
    </w:p>
    <w:p w14:paraId="568664D2" w14:textId="77777777" w:rsidR="00CA5D4B" w:rsidRDefault="00CA5D4B">
      <w:pPr>
        <w:tabs>
          <w:tab w:val="left" w:pos="3760"/>
        </w:tabs>
        <w:rPr>
          <w:rFonts w:ascii="Arial" w:hAnsi="Arial" w:cs="Arial"/>
          <w:bCs/>
        </w:rPr>
      </w:pPr>
    </w:p>
    <w:p w14:paraId="7CD6BB8E" w14:textId="77777777" w:rsidR="00CA5D4B" w:rsidRDefault="00CA5D4B">
      <w:pPr>
        <w:tabs>
          <w:tab w:val="left" w:pos="3760"/>
        </w:tabs>
        <w:rPr>
          <w:rFonts w:ascii="Arial" w:hAnsi="Arial" w:cs="Arial"/>
          <w:bCs/>
        </w:rPr>
      </w:pPr>
    </w:p>
    <w:p w14:paraId="54E62CAC" w14:textId="77777777" w:rsidR="00CA5D4B" w:rsidRDefault="00CA5D4B">
      <w:pPr>
        <w:tabs>
          <w:tab w:val="left" w:pos="3760"/>
        </w:tabs>
        <w:rPr>
          <w:rFonts w:ascii="Arial" w:hAnsi="Arial" w:cs="Arial"/>
          <w:bCs/>
        </w:rPr>
      </w:pPr>
    </w:p>
    <w:p w14:paraId="1D4CA684" w14:textId="77777777" w:rsidR="00CA5D4B" w:rsidRDefault="000B04DC">
      <w:pPr>
        <w:tabs>
          <w:tab w:val="left" w:pos="3760"/>
        </w:tabs>
        <w:rPr>
          <w:rFonts w:ascii="Arial" w:hAnsi="Arial" w:cs="Arial"/>
          <w:bCs/>
        </w:rPr>
      </w:pPr>
      <w:r>
        <w:rPr>
          <w:noProof/>
        </w:rPr>
        <w:lastRenderedPageBreak/>
        <w:drawing>
          <wp:anchor distT="0" distB="0" distL="114300" distR="114300" simplePos="0" relativeHeight="251744256" behindDoc="0" locked="0" layoutInCell="1" allowOverlap="1" wp14:anchorId="5D609092" wp14:editId="5C972B2C">
            <wp:simplePos x="0" y="0"/>
            <wp:positionH relativeFrom="column">
              <wp:posOffset>579120</wp:posOffset>
            </wp:positionH>
            <wp:positionV relativeFrom="paragraph">
              <wp:posOffset>8255</wp:posOffset>
            </wp:positionV>
            <wp:extent cx="1997710" cy="4468495"/>
            <wp:effectExtent l="0" t="0" r="2540" b="8255"/>
            <wp:wrapThrough wrapText="bothSides">
              <wp:wrapPolygon edited="0">
                <wp:start x="0" y="0"/>
                <wp:lineTo x="0" y="21548"/>
                <wp:lineTo x="21421" y="21548"/>
                <wp:lineTo x="21421"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1997710" cy="4468495"/>
                    </a:xfrm>
                    <a:prstGeom prst="rect">
                      <a:avLst/>
                    </a:prstGeom>
                    <a:noFill/>
                    <a:ln>
                      <a:noFill/>
                    </a:ln>
                  </pic:spPr>
                </pic:pic>
              </a:graphicData>
            </a:graphic>
          </wp:anchor>
        </w:drawing>
      </w:r>
      <w:r>
        <w:rPr>
          <w:noProof/>
        </w:rPr>
        <w:drawing>
          <wp:anchor distT="0" distB="0" distL="114300" distR="114300" simplePos="0" relativeHeight="251743232" behindDoc="0" locked="0" layoutInCell="1" allowOverlap="1" wp14:anchorId="2E6013AC" wp14:editId="36DF7B69">
            <wp:simplePos x="0" y="0"/>
            <wp:positionH relativeFrom="column">
              <wp:posOffset>3304540</wp:posOffset>
            </wp:positionH>
            <wp:positionV relativeFrom="paragraph">
              <wp:posOffset>0</wp:posOffset>
            </wp:positionV>
            <wp:extent cx="2014855" cy="4477385"/>
            <wp:effectExtent l="0" t="0" r="4445" b="0"/>
            <wp:wrapThrough wrapText="bothSides">
              <wp:wrapPolygon edited="0">
                <wp:start x="0" y="0"/>
                <wp:lineTo x="0" y="21505"/>
                <wp:lineTo x="21443" y="21505"/>
                <wp:lineTo x="2144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014855" cy="4477385"/>
                    </a:xfrm>
                    <a:prstGeom prst="rect">
                      <a:avLst/>
                    </a:prstGeom>
                    <a:noFill/>
                    <a:ln>
                      <a:noFill/>
                    </a:ln>
                  </pic:spPr>
                </pic:pic>
              </a:graphicData>
            </a:graphic>
          </wp:anchor>
        </w:drawing>
      </w:r>
      <w:r>
        <w:t xml:space="preserve"> </w:t>
      </w:r>
    </w:p>
    <w:p w14:paraId="209CDC3D" w14:textId="77777777" w:rsidR="00CA5D4B" w:rsidRDefault="000B04DC">
      <w:pPr>
        <w:ind w:left="720"/>
        <w:rPr>
          <w:rFonts w:ascii="Arial" w:hAnsi="Arial" w:cs="Arial"/>
          <w:bCs/>
        </w:rPr>
      </w:pPr>
      <w:r>
        <w:rPr>
          <w:rFonts w:ascii="Arial" w:hAnsi="Arial" w:cs="Arial"/>
          <w:bCs/>
        </w:rPr>
        <w:t xml:space="preserve">  </w:t>
      </w:r>
    </w:p>
    <w:p w14:paraId="3CB9D22C" w14:textId="77777777" w:rsidR="00CA5D4B" w:rsidRDefault="00CA5D4B">
      <w:pPr>
        <w:ind w:left="720"/>
        <w:rPr>
          <w:rFonts w:ascii="Arial" w:hAnsi="Arial" w:cs="Arial"/>
          <w:bCs/>
        </w:rPr>
      </w:pPr>
    </w:p>
    <w:p w14:paraId="3FC0BCCC" w14:textId="77777777" w:rsidR="00CA5D4B" w:rsidRDefault="00CA5D4B">
      <w:pPr>
        <w:ind w:left="720"/>
        <w:rPr>
          <w:rFonts w:ascii="Arial" w:hAnsi="Arial" w:cs="Arial"/>
          <w:bCs/>
        </w:rPr>
      </w:pPr>
    </w:p>
    <w:p w14:paraId="6017BDA4" w14:textId="77777777" w:rsidR="00CA5D4B" w:rsidRDefault="000B04DC">
      <w:pPr>
        <w:ind w:left="720"/>
        <w:rPr>
          <w:rFonts w:ascii="Arial" w:hAnsi="Arial" w:cs="Arial"/>
          <w:bCs/>
        </w:rPr>
      </w:pPr>
      <w:r>
        <w:rPr>
          <w:rFonts w:ascii="Arial" w:hAnsi="Arial" w:cs="Arial"/>
          <w:bCs/>
        </w:rPr>
        <w:t xml:space="preserve">    </w:t>
      </w:r>
    </w:p>
    <w:p w14:paraId="09D32D20" w14:textId="77777777" w:rsidR="00CA5D4B" w:rsidRDefault="00CA5D4B">
      <w:pPr>
        <w:jc w:val="center"/>
        <w:rPr>
          <w:rFonts w:ascii="Arial" w:hAnsi="Arial" w:cs="Arial"/>
          <w:bCs/>
        </w:rPr>
      </w:pPr>
    </w:p>
    <w:p w14:paraId="0576D15C" w14:textId="77777777" w:rsidR="00CA5D4B" w:rsidRDefault="00CA5D4B">
      <w:pPr>
        <w:jc w:val="center"/>
        <w:rPr>
          <w:rFonts w:ascii="Arial" w:hAnsi="Arial" w:cs="Arial"/>
          <w:bCs/>
        </w:rPr>
      </w:pPr>
    </w:p>
    <w:p w14:paraId="3A4A7AC2" w14:textId="77777777" w:rsidR="00CA5D4B" w:rsidRDefault="00CA5D4B">
      <w:pPr>
        <w:jc w:val="center"/>
        <w:rPr>
          <w:rFonts w:ascii="Arial" w:hAnsi="Arial" w:cs="Arial"/>
          <w:bCs/>
        </w:rPr>
      </w:pPr>
    </w:p>
    <w:p w14:paraId="56543121" w14:textId="77777777" w:rsidR="00CA5D4B" w:rsidRDefault="00CA5D4B">
      <w:pPr>
        <w:jc w:val="center"/>
        <w:rPr>
          <w:rFonts w:ascii="Arial" w:hAnsi="Arial" w:cs="Arial"/>
          <w:bCs/>
        </w:rPr>
      </w:pPr>
    </w:p>
    <w:p w14:paraId="76ED91DB" w14:textId="77777777" w:rsidR="00CA5D4B" w:rsidRDefault="00CA5D4B">
      <w:pPr>
        <w:jc w:val="center"/>
        <w:rPr>
          <w:rFonts w:ascii="Arial" w:hAnsi="Arial" w:cs="Arial"/>
          <w:bCs/>
        </w:rPr>
      </w:pPr>
    </w:p>
    <w:p w14:paraId="13017AB8" w14:textId="77777777" w:rsidR="00CA5D4B" w:rsidRDefault="00CA5D4B">
      <w:pPr>
        <w:jc w:val="center"/>
        <w:rPr>
          <w:rFonts w:ascii="Arial" w:hAnsi="Arial" w:cs="Arial"/>
          <w:bCs/>
        </w:rPr>
      </w:pPr>
    </w:p>
    <w:p w14:paraId="3ACD9792" w14:textId="77777777" w:rsidR="00CA5D4B" w:rsidRDefault="00CA5D4B">
      <w:pPr>
        <w:jc w:val="center"/>
        <w:rPr>
          <w:rFonts w:ascii="Arial" w:hAnsi="Arial" w:cs="Arial"/>
          <w:bCs/>
        </w:rPr>
      </w:pPr>
    </w:p>
    <w:p w14:paraId="7C3C94C0" w14:textId="77777777" w:rsidR="00CA5D4B" w:rsidRDefault="00CA5D4B">
      <w:pPr>
        <w:jc w:val="center"/>
        <w:rPr>
          <w:rFonts w:ascii="Arial" w:hAnsi="Arial" w:cs="Arial"/>
          <w:bCs/>
        </w:rPr>
      </w:pPr>
    </w:p>
    <w:p w14:paraId="3B238C5A" w14:textId="77777777" w:rsidR="00CA5D4B" w:rsidRDefault="00CA5D4B">
      <w:pPr>
        <w:rPr>
          <w:rFonts w:ascii="Arial" w:hAnsi="Arial" w:cs="Arial"/>
          <w:bCs/>
        </w:rPr>
      </w:pPr>
    </w:p>
    <w:p w14:paraId="5DCC233F" w14:textId="77777777" w:rsidR="00CA5D4B" w:rsidRDefault="000B04DC">
      <w:pPr>
        <w:spacing w:line="240" w:lineRule="auto"/>
        <w:rPr>
          <w:rFonts w:ascii="Arial" w:hAnsi="Arial" w:cs="Arial"/>
          <w:bCs/>
        </w:rPr>
      </w:pPr>
      <w:r>
        <w:rPr>
          <w:rFonts w:ascii="Arial" w:hAnsi="Arial" w:cs="Arial"/>
          <w:bCs/>
        </w:rPr>
        <w:t xml:space="preserve">               Preview 12: Admin Map </w:t>
      </w:r>
      <w:r>
        <w:rPr>
          <w:rFonts w:ascii="Arial" w:hAnsi="Arial" w:cs="Arial"/>
          <w:bCs/>
        </w:rPr>
        <w:tab/>
      </w:r>
      <w:r>
        <w:rPr>
          <w:rFonts w:ascii="Arial" w:hAnsi="Arial" w:cs="Arial"/>
          <w:bCs/>
        </w:rPr>
        <w:tab/>
        <w:t xml:space="preserve"> Preview 13: Manage Requestors</w:t>
      </w:r>
    </w:p>
    <w:p w14:paraId="7B711DD2" w14:textId="77777777" w:rsidR="00CA5D4B" w:rsidRDefault="00CA5D4B">
      <w:pPr>
        <w:spacing w:line="240" w:lineRule="auto"/>
        <w:ind w:firstLineChars="150" w:firstLine="360"/>
        <w:jc w:val="both"/>
        <w:rPr>
          <w:rFonts w:ascii="Arial" w:hAnsi="Arial" w:cs="Arial"/>
          <w:bCs/>
        </w:rPr>
      </w:pPr>
    </w:p>
    <w:p w14:paraId="3D91FDBF" w14:textId="77777777" w:rsidR="00CA5D4B" w:rsidRDefault="00CA5D4B">
      <w:pPr>
        <w:spacing w:line="240" w:lineRule="auto"/>
        <w:jc w:val="both"/>
        <w:rPr>
          <w:rFonts w:ascii="Arial" w:hAnsi="Arial" w:cs="Arial"/>
          <w:bCs/>
        </w:rPr>
      </w:pPr>
    </w:p>
    <w:p w14:paraId="24C056FD" w14:textId="77777777" w:rsidR="00CA5D4B" w:rsidRDefault="00CA5D4B">
      <w:pPr>
        <w:spacing w:line="240" w:lineRule="auto"/>
        <w:ind w:firstLineChars="150" w:firstLine="360"/>
        <w:jc w:val="both"/>
        <w:rPr>
          <w:rFonts w:ascii="Arial" w:hAnsi="Arial" w:cs="Arial"/>
          <w:bCs/>
        </w:rPr>
      </w:pPr>
    </w:p>
    <w:p w14:paraId="01D5F025" w14:textId="77777777" w:rsidR="00CA5D4B" w:rsidRDefault="00CA5D4B">
      <w:pPr>
        <w:spacing w:line="240" w:lineRule="auto"/>
        <w:ind w:firstLineChars="150" w:firstLine="360"/>
        <w:jc w:val="both"/>
        <w:rPr>
          <w:rFonts w:ascii="Arial" w:hAnsi="Arial" w:cs="Arial"/>
          <w:bCs/>
        </w:rPr>
      </w:pPr>
    </w:p>
    <w:p w14:paraId="076A72D1" w14:textId="77777777" w:rsidR="00CA5D4B" w:rsidRDefault="000B04DC">
      <w:pPr>
        <w:jc w:val="center"/>
        <w:rPr>
          <w:rFonts w:ascii="Arial" w:hAnsi="Arial" w:cs="Arial"/>
          <w:bCs/>
        </w:rPr>
      </w:pPr>
      <w:r>
        <w:rPr>
          <w:rFonts w:ascii="Arial" w:hAnsi="Arial" w:cs="Arial"/>
          <w:b/>
          <w:bCs/>
        </w:rPr>
        <w:tab/>
      </w:r>
      <w:r>
        <w:rPr>
          <w:rFonts w:ascii="Arial" w:hAnsi="Arial" w:cs="Arial"/>
          <w:bCs/>
        </w:rPr>
        <w:t xml:space="preserve"> </w:t>
      </w:r>
    </w:p>
    <w:p w14:paraId="19C37853" w14:textId="77777777" w:rsidR="00CA5D4B" w:rsidRDefault="00CA5D4B">
      <w:pPr>
        <w:jc w:val="both"/>
        <w:rPr>
          <w:rFonts w:ascii="Arial" w:hAnsi="Arial" w:cs="Arial"/>
          <w:bCs/>
        </w:rPr>
      </w:pPr>
    </w:p>
    <w:p w14:paraId="7AEBBBB1" w14:textId="77777777" w:rsidR="00CA5D4B" w:rsidRDefault="000B04DC">
      <w:pPr>
        <w:spacing w:line="240" w:lineRule="auto"/>
        <w:rPr>
          <w:rFonts w:ascii="Arial" w:hAnsi="Arial" w:cs="Arial"/>
          <w:bCs/>
        </w:rPr>
      </w:pPr>
      <w:r>
        <w:rPr>
          <w:rFonts w:ascii="Arial" w:hAnsi="Arial" w:cs="Arial"/>
          <w:b/>
          <w:bCs/>
        </w:rPr>
        <w:tab/>
      </w:r>
      <w:r>
        <w:rPr>
          <w:rFonts w:ascii="Arial" w:hAnsi="Arial" w:cs="Arial"/>
          <w:b/>
          <w:bCs/>
        </w:rPr>
        <w:tab/>
      </w:r>
    </w:p>
    <w:p w14:paraId="408C650E" w14:textId="77777777" w:rsidR="00CA5D4B" w:rsidRDefault="00CA5D4B">
      <w:pPr>
        <w:jc w:val="center"/>
        <w:rPr>
          <w:rFonts w:ascii="Arial" w:hAnsi="Arial" w:cs="Arial"/>
          <w:b/>
          <w:bCs/>
        </w:rPr>
      </w:pPr>
    </w:p>
    <w:p w14:paraId="650DB3F5" w14:textId="77777777" w:rsidR="00CA5D4B" w:rsidRDefault="00CA5D4B">
      <w:pPr>
        <w:spacing w:line="240" w:lineRule="auto"/>
        <w:jc w:val="center"/>
        <w:rPr>
          <w:rFonts w:ascii="Arial" w:hAnsi="Arial" w:cs="Arial"/>
          <w:b/>
          <w:bCs/>
        </w:rPr>
      </w:pPr>
    </w:p>
    <w:p w14:paraId="59BDB118" w14:textId="77777777" w:rsidR="00CA5D4B" w:rsidRDefault="00CA5D4B">
      <w:pPr>
        <w:spacing w:line="240" w:lineRule="auto"/>
        <w:jc w:val="center"/>
        <w:rPr>
          <w:rFonts w:ascii="Arial" w:hAnsi="Arial" w:cs="Arial"/>
          <w:b/>
          <w:bCs/>
        </w:rPr>
      </w:pPr>
    </w:p>
    <w:p w14:paraId="5D3FBF8E" w14:textId="77777777" w:rsidR="00CA5D4B" w:rsidRDefault="00CA5D4B">
      <w:pPr>
        <w:spacing w:line="240" w:lineRule="auto"/>
        <w:jc w:val="center"/>
        <w:rPr>
          <w:rFonts w:ascii="Arial" w:hAnsi="Arial" w:cs="Arial"/>
          <w:b/>
          <w:bCs/>
        </w:rPr>
      </w:pPr>
    </w:p>
    <w:p w14:paraId="71A4A29E" w14:textId="77777777" w:rsidR="00CA5D4B" w:rsidRDefault="00CA5D4B">
      <w:pPr>
        <w:spacing w:line="240" w:lineRule="auto"/>
        <w:jc w:val="center"/>
        <w:rPr>
          <w:rFonts w:ascii="Arial" w:hAnsi="Arial" w:cs="Arial"/>
          <w:b/>
          <w:bCs/>
        </w:rPr>
      </w:pPr>
    </w:p>
    <w:p w14:paraId="53FF8726" w14:textId="77777777" w:rsidR="00CA5D4B" w:rsidRDefault="00CA5D4B">
      <w:pPr>
        <w:spacing w:line="240" w:lineRule="auto"/>
        <w:jc w:val="center"/>
        <w:rPr>
          <w:rFonts w:ascii="Arial" w:hAnsi="Arial" w:cs="Arial"/>
          <w:b/>
          <w:bCs/>
        </w:rPr>
      </w:pPr>
    </w:p>
    <w:p w14:paraId="0CF0B179" w14:textId="77777777" w:rsidR="00CA5D4B" w:rsidRDefault="00CA5D4B">
      <w:pPr>
        <w:spacing w:line="240" w:lineRule="auto"/>
        <w:jc w:val="center"/>
        <w:rPr>
          <w:rFonts w:ascii="Arial" w:hAnsi="Arial" w:cs="Arial"/>
          <w:b/>
          <w:bCs/>
        </w:rPr>
      </w:pPr>
    </w:p>
    <w:p w14:paraId="08D51B51" w14:textId="77777777" w:rsidR="00CA5D4B" w:rsidRDefault="00CA5D4B">
      <w:pPr>
        <w:spacing w:line="240" w:lineRule="auto"/>
        <w:jc w:val="center"/>
        <w:rPr>
          <w:rFonts w:ascii="Arial" w:hAnsi="Arial" w:cs="Arial"/>
          <w:b/>
          <w:bCs/>
        </w:rPr>
      </w:pPr>
    </w:p>
    <w:p w14:paraId="7285BA47" w14:textId="77777777" w:rsidR="00CA5D4B" w:rsidRDefault="00CA5D4B">
      <w:pPr>
        <w:spacing w:line="240" w:lineRule="auto"/>
        <w:jc w:val="center"/>
        <w:rPr>
          <w:rFonts w:ascii="Arial" w:hAnsi="Arial" w:cs="Arial"/>
          <w:b/>
          <w:bCs/>
        </w:rPr>
      </w:pPr>
    </w:p>
    <w:p w14:paraId="0F483D6B" w14:textId="77777777" w:rsidR="00CA5D4B" w:rsidRDefault="000B04DC">
      <w:pPr>
        <w:spacing w:line="240" w:lineRule="auto"/>
        <w:jc w:val="center"/>
        <w:rPr>
          <w:rFonts w:ascii="Arial" w:hAnsi="Arial" w:cs="Arial"/>
          <w:b/>
          <w:bCs/>
        </w:rPr>
      </w:pPr>
      <w:r>
        <w:rPr>
          <w:noProof/>
        </w:rPr>
        <w:drawing>
          <wp:anchor distT="0" distB="0" distL="114300" distR="114300" simplePos="0" relativeHeight="251746304" behindDoc="0" locked="0" layoutInCell="1" allowOverlap="1" wp14:anchorId="368E4163" wp14:editId="0A6F4F6E">
            <wp:simplePos x="0" y="0"/>
            <wp:positionH relativeFrom="column">
              <wp:posOffset>1546860</wp:posOffset>
            </wp:positionH>
            <wp:positionV relativeFrom="paragraph">
              <wp:posOffset>17145</wp:posOffset>
            </wp:positionV>
            <wp:extent cx="2453640" cy="5452110"/>
            <wp:effectExtent l="0" t="0" r="3810" b="15240"/>
            <wp:wrapThrough wrapText="bothSides">
              <wp:wrapPolygon edited="0">
                <wp:start x="0" y="0"/>
                <wp:lineTo x="0" y="21509"/>
                <wp:lineTo x="21466" y="21509"/>
                <wp:lineTo x="21466"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453640" cy="5452110"/>
                    </a:xfrm>
                    <a:prstGeom prst="rect">
                      <a:avLst/>
                    </a:prstGeom>
                    <a:noFill/>
                    <a:ln>
                      <a:noFill/>
                    </a:ln>
                  </pic:spPr>
                </pic:pic>
              </a:graphicData>
            </a:graphic>
          </wp:anchor>
        </w:drawing>
      </w:r>
    </w:p>
    <w:p w14:paraId="6168DCA7" w14:textId="77777777" w:rsidR="00CA5D4B" w:rsidRDefault="00CA5D4B">
      <w:pPr>
        <w:spacing w:line="240" w:lineRule="auto"/>
        <w:jc w:val="center"/>
        <w:rPr>
          <w:rFonts w:ascii="Arial" w:hAnsi="Arial" w:cs="Arial"/>
          <w:b/>
          <w:bCs/>
        </w:rPr>
      </w:pPr>
    </w:p>
    <w:p w14:paraId="0EE5E802" w14:textId="77777777" w:rsidR="00CA5D4B" w:rsidRDefault="00CA5D4B">
      <w:pPr>
        <w:spacing w:line="240" w:lineRule="auto"/>
        <w:jc w:val="center"/>
        <w:rPr>
          <w:rFonts w:ascii="Arial" w:hAnsi="Arial" w:cs="Arial"/>
          <w:b/>
          <w:bCs/>
        </w:rPr>
      </w:pPr>
    </w:p>
    <w:p w14:paraId="25025970" w14:textId="77777777" w:rsidR="00CA5D4B" w:rsidRDefault="00CA5D4B">
      <w:pPr>
        <w:spacing w:line="240" w:lineRule="auto"/>
        <w:jc w:val="center"/>
        <w:rPr>
          <w:rFonts w:ascii="Arial" w:hAnsi="Arial" w:cs="Arial"/>
          <w:b/>
          <w:bCs/>
        </w:rPr>
      </w:pPr>
    </w:p>
    <w:p w14:paraId="662DE6D1" w14:textId="77777777" w:rsidR="00CA5D4B" w:rsidRDefault="00CA5D4B">
      <w:pPr>
        <w:spacing w:line="240" w:lineRule="auto"/>
        <w:jc w:val="center"/>
        <w:rPr>
          <w:rFonts w:ascii="Arial" w:hAnsi="Arial" w:cs="Arial"/>
          <w:b/>
          <w:bCs/>
        </w:rPr>
      </w:pPr>
    </w:p>
    <w:p w14:paraId="09FCC48F" w14:textId="77777777" w:rsidR="00CA5D4B" w:rsidRDefault="00CA5D4B">
      <w:pPr>
        <w:spacing w:line="240" w:lineRule="auto"/>
        <w:jc w:val="center"/>
        <w:rPr>
          <w:rFonts w:ascii="Arial" w:hAnsi="Arial" w:cs="Arial"/>
          <w:b/>
          <w:bCs/>
        </w:rPr>
      </w:pPr>
    </w:p>
    <w:p w14:paraId="410D5341" w14:textId="77777777" w:rsidR="00CA5D4B" w:rsidRDefault="00CA5D4B">
      <w:pPr>
        <w:spacing w:line="240" w:lineRule="auto"/>
        <w:jc w:val="center"/>
        <w:rPr>
          <w:rFonts w:ascii="Arial" w:hAnsi="Arial" w:cs="Arial"/>
          <w:b/>
          <w:bCs/>
        </w:rPr>
      </w:pPr>
    </w:p>
    <w:p w14:paraId="373FAC05" w14:textId="77777777" w:rsidR="00CA5D4B" w:rsidRDefault="00CA5D4B">
      <w:pPr>
        <w:spacing w:line="240" w:lineRule="auto"/>
        <w:jc w:val="center"/>
        <w:rPr>
          <w:rFonts w:ascii="Arial" w:hAnsi="Arial" w:cs="Arial"/>
          <w:b/>
          <w:bCs/>
        </w:rPr>
      </w:pPr>
    </w:p>
    <w:p w14:paraId="20B719A1" w14:textId="77777777" w:rsidR="00CA5D4B" w:rsidRDefault="00CA5D4B">
      <w:pPr>
        <w:spacing w:line="240" w:lineRule="auto"/>
        <w:jc w:val="center"/>
        <w:rPr>
          <w:rFonts w:ascii="Arial" w:hAnsi="Arial" w:cs="Arial"/>
          <w:b/>
          <w:bCs/>
        </w:rPr>
      </w:pPr>
    </w:p>
    <w:p w14:paraId="2B5EF8DA" w14:textId="77777777" w:rsidR="00CA5D4B" w:rsidRDefault="00CA5D4B">
      <w:pPr>
        <w:spacing w:line="240" w:lineRule="auto"/>
        <w:jc w:val="center"/>
        <w:rPr>
          <w:rFonts w:ascii="Arial" w:hAnsi="Arial" w:cs="Arial"/>
          <w:b/>
          <w:bCs/>
        </w:rPr>
      </w:pPr>
    </w:p>
    <w:p w14:paraId="757D81FB" w14:textId="77777777" w:rsidR="00CA5D4B" w:rsidRDefault="00CA5D4B">
      <w:pPr>
        <w:spacing w:line="240" w:lineRule="auto"/>
        <w:jc w:val="center"/>
        <w:rPr>
          <w:rFonts w:ascii="Arial" w:hAnsi="Arial" w:cs="Arial"/>
          <w:b/>
          <w:bCs/>
        </w:rPr>
      </w:pPr>
    </w:p>
    <w:p w14:paraId="6AF082A0" w14:textId="77777777" w:rsidR="00CA5D4B" w:rsidRDefault="00CA5D4B">
      <w:pPr>
        <w:spacing w:line="240" w:lineRule="auto"/>
        <w:jc w:val="center"/>
        <w:rPr>
          <w:rFonts w:ascii="Arial" w:hAnsi="Arial" w:cs="Arial"/>
          <w:b/>
          <w:bCs/>
        </w:rPr>
      </w:pPr>
    </w:p>
    <w:p w14:paraId="27D02B7D" w14:textId="77777777" w:rsidR="00CA5D4B" w:rsidRDefault="00CA5D4B">
      <w:pPr>
        <w:spacing w:line="240" w:lineRule="auto"/>
        <w:jc w:val="center"/>
        <w:rPr>
          <w:rFonts w:ascii="Arial" w:hAnsi="Arial" w:cs="Arial"/>
          <w:b/>
          <w:bCs/>
        </w:rPr>
      </w:pPr>
    </w:p>
    <w:p w14:paraId="78211B85" w14:textId="77777777" w:rsidR="00CA5D4B" w:rsidRDefault="00CA5D4B">
      <w:pPr>
        <w:spacing w:line="240" w:lineRule="auto"/>
        <w:jc w:val="center"/>
        <w:rPr>
          <w:rFonts w:ascii="Arial" w:hAnsi="Arial" w:cs="Arial"/>
          <w:b/>
          <w:bCs/>
        </w:rPr>
      </w:pPr>
    </w:p>
    <w:p w14:paraId="2929B79A" w14:textId="77777777" w:rsidR="00CA5D4B" w:rsidRDefault="00CA5D4B">
      <w:pPr>
        <w:spacing w:line="240" w:lineRule="auto"/>
        <w:jc w:val="center"/>
        <w:rPr>
          <w:rFonts w:ascii="Arial" w:hAnsi="Arial" w:cs="Arial"/>
          <w:b/>
          <w:bCs/>
        </w:rPr>
      </w:pPr>
    </w:p>
    <w:p w14:paraId="40755335" w14:textId="77777777" w:rsidR="00CA5D4B" w:rsidRDefault="00CA5D4B">
      <w:pPr>
        <w:spacing w:line="240" w:lineRule="auto"/>
        <w:jc w:val="center"/>
        <w:rPr>
          <w:rFonts w:ascii="Arial" w:hAnsi="Arial" w:cs="Arial"/>
          <w:b/>
          <w:bCs/>
        </w:rPr>
      </w:pPr>
    </w:p>
    <w:p w14:paraId="7005DDEF" w14:textId="77777777" w:rsidR="00CA5D4B" w:rsidRDefault="00CA5D4B">
      <w:pPr>
        <w:spacing w:line="240" w:lineRule="auto"/>
        <w:jc w:val="center"/>
        <w:rPr>
          <w:rFonts w:ascii="Arial" w:hAnsi="Arial" w:cs="Arial"/>
          <w:b/>
          <w:bCs/>
        </w:rPr>
      </w:pPr>
    </w:p>
    <w:p w14:paraId="2C20172E" w14:textId="77777777" w:rsidR="00CA5D4B" w:rsidRDefault="00CA5D4B">
      <w:pPr>
        <w:spacing w:line="240" w:lineRule="auto"/>
        <w:jc w:val="center"/>
        <w:rPr>
          <w:rFonts w:ascii="Arial" w:hAnsi="Arial" w:cs="Arial"/>
          <w:b/>
          <w:bCs/>
        </w:rPr>
      </w:pPr>
    </w:p>
    <w:p w14:paraId="66261534" w14:textId="77777777" w:rsidR="00CA5D4B" w:rsidRDefault="00CA5D4B">
      <w:pPr>
        <w:spacing w:line="240" w:lineRule="auto"/>
        <w:jc w:val="center"/>
        <w:rPr>
          <w:rFonts w:ascii="Arial" w:hAnsi="Arial" w:cs="Arial"/>
          <w:b/>
          <w:bCs/>
        </w:rPr>
      </w:pPr>
    </w:p>
    <w:p w14:paraId="5E084F65" w14:textId="77777777" w:rsidR="00CA5D4B" w:rsidRDefault="00CA5D4B">
      <w:pPr>
        <w:spacing w:line="240" w:lineRule="auto"/>
        <w:jc w:val="center"/>
        <w:rPr>
          <w:rFonts w:ascii="Arial" w:hAnsi="Arial" w:cs="Arial"/>
          <w:b/>
          <w:bCs/>
        </w:rPr>
      </w:pPr>
    </w:p>
    <w:p w14:paraId="7FDAB7EB" w14:textId="77777777" w:rsidR="00CA5D4B" w:rsidRDefault="00CA5D4B">
      <w:pPr>
        <w:spacing w:line="240" w:lineRule="auto"/>
        <w:jc w:val="center"/>
        <w:rPr>
          <w:rFonts w:ascii="Arial" w:hAnsi="Arial" w:cs="Arial"/>
          <w:b/>
          <w:bCs/>
        </w:rPr>
      </w:pPr>
    </w:p>
    <w:p w14:paraId="04CEB799" w14:textId="77777777" w:rsidR="00CA5D4B" w:rsidRDefault="00CA5D4B">
      <w:pPr>
        <w:spacing w:line="240" w:lineRule="auto"/>
        <w:jc w:val="center"/>
        <w:rPr>
          <w:rFonts w:ascii="Arial" w:hAnsi="Arial" w:cs="Arial"/>
          <w:b/>
          <w:bCs/>
        </w:rPr>
      </w:pPr>
    </w:p>
    <w:p w14:paraId="09661A90" w14:textId="77777777" w:rsidR="00CA5D4B" w:rsidRDefault="00CA5D4B">
      <w:pPr>
        <w:spacing w:line="240" w:lineRule="auto"/>
        <w:jc w:val="center"/>
        <w:rPr>
          <w:rFonts w:ascii="Arial" w:hAnsi="Arial" w:cs="Arial"/>
          <w:b/>
          <w:bCs/>
        </w:rPr>
      </w:pPr>
    </w:p>
    <w:p w14:paraId="2D15BFB6" w14:textId="77777777" w:rsidR="00CA5D4B" w:rsidRDefault="00CA5D4B">
      <w:pPr>
        <w:spacing w:line="240" w:lineRule="auto"/>
        <w:jc w:val="center"/>
        <w:rPr>
          <w:rFonts w:ascii="Arial" w:hAnsi="Arial" w:cs="Arial"/>
          <w:b/>
          <w:bCs/>
        </w:rPr>
      </w:pPr>
    </w:p>
    <w:p w14:paraId="366861D7" w14:textId="77777777" w:rsidR="00CA5D4B" w:rsidRDefault="00CA5D4B">
      <w:pPr>
        <w:spacing w:line="240" w:lineRule="auto"/>
        <w:jc w:val="center"/>
        <w:rPr>
          <w:rFonts w:ascii="Arial" w:hAnsi="Arial" w:cs="Arial"/>
          <w:b/>
          <w:bCs/>
        </w:rPr>
      </w:pPr>
    </w:p>
    <w:p w14:paraId="5D7E3BD6" w14:textId="77777777" w:rsidR="00CA5D4B" w:rsidRDefault="00CA5D4B">
      <w:pPr>
        <w:spacing w:line="240" w:lineRule="auto"/>
        <w:jc w:val="center"/>
        <w:rPr>
          <w:rFonts w:ascii="Arial" w:hAnsi="Arial" w:cs="Arial"/>
          <w:b/>
          <w:bCs/>
        </w:rPr>
      </w:pPr>
    </w:p>
    <w:p w14:paraId="4ECA6C90" w14:textId="77777777" w:rsidR="00CA5D4B" w:rsidRDefault="00CA5D4B">
      <w:pPr>
        <w:spacing w:line="240" w:lineRule="auto"/>
        <w:jc w:val="center"/>
        <w:rPr>
          <w:rFonts w:ascii="Arial" w:hAnsi="Arial" w:cs="Arial"/>
          <w:b/>
          <w:bCs/>
        </w:rPr>
      </w:pPr>
    </w:p>
    <w:p w14:paraId="46B3B8C3" w14:textId="77777777" w:rsidR="00CA5D4B" w:rsidRDefault="00CA5D4B">
      <w:pPr>
        <w:spacing w:line="240" w:lineRule="auto"/>
        <w:jc w:val="center"/>
        <w:rPr>
          <w:rFonts w:ascii="Arial" w:hAnsi="Arial" w:cs="Arial"/>
          <w:b/>
          <w:bCs/>
        </w:rPr>
      </w:pPr>
    </w:p>
    <w:p w14:paraId="77C3F29E" w14:textId="77777777" w:rsidR="00CA5D4B" w:rsidRDefault="00CA5D4B">
      <w:pPr>
        <w:spacing w:line="240" w:lineRule="auto"/>
        <w:jc w:val="center"/>
        <w:rPr>
          <w:rFonts w:ascii="Arial" w:hAnsi="Arial" w:cs="Arial"/>
          <w:b/>
          <w:bCs/>
        </w:rPr>
      </w:pPr>
    </w:p>
    <w:p w14:paraId="333F992D" w14:textId="77777777" w:rsidR="00CA5D4B" w:rsidRDefault="00CA5D4B">
      <w:pPr>
        <w:spacing w:line="240" w:lineRule="auto"/>
        <w:jc w:val="center"/>
        <w:rPr>
          <w:rFonts w:ascii="Arial" w:hAnsi="Arial" w:cs="Arial"/>
          <w:b/>
          <w:bCs/>
        </w:rPr>
      </w:pPr>
    </w:p>
    <w:p w14:paraId="29E41DE7" w14:textId="77777777" w:rsidR="00CA5D4B" w:rsidRDefault="000B04DC">
      <w:pPr>
        <w:ind w:firstLineChars="1100" w:firstLine="2640"/>
        <w:jc w:val="both"/>
        <w:rPr>
          <w:rFonts w:ascii="Arial" w:hAnsi="Arial" w:cs="Arial"/>
        </w:rPr>
      </w:pPr>
      <w:r>
        <w:rPr>
          <w:rFonts w:ascii="Arial" w:hAnsi="Arial" w:cs="Arial"/>
          <w:bCs/>
        </w:rPr>
        <w:t>Preview 14: Manage Responders</w:t>
      </w:r>
    </w:p>
    <w:p w14:paraId="2F5BF67E" w14:textId="77777777" w:rsidR="00CA5D4B" w:rsidRDefault="00CA5D4B">
      <w:pPr>
        <w:spacing w:line="240" w:lineRule="auto"/>
        <w:jc w:val="center"/>
        <w:rPr>
          <w:rFonts w:ascii="Arial" w:hAnsi="Arial" w:cs="Arial"/>
          <w:b/>
          <w:bCs/>
        </w:rPr>
      </w:pPr>
    </w:p>
    <w:p w14:paraId="760C15DD" w14:textId="77777777" w:rsidR="00CA5D4B" w:rsidRDefault="00CA5D4B">
      <w:pPr>
        <w:spacing w:line="240" w:lineRule="auto"/>
        <w:jc w:val="center"/>
        <w:rPr>
          <w:rFonts w:ascii="Arial" w:hAnsi="Arial" w:cs="Arial"/>
          <w:b/>
          <w:bCs/>
        </w:rPr>
      </w:pPr>
    </w:p>
    <w:p w14:paraId="48AFB42C" w14:textId="77777777" w:rsidR="00CA5D4B" w:rsidRDefault="00CA5D4B">
      <w:pPr>
        <w:spacing w:line="240" w:lineRule="auto"/>
        <w:jc w:val="center"/>
        <w:rPr>
          <w:rFonts w:ascii="Arial" w:hAnsi="Arial" w:cs="Arial"/>
          <w:b/>
          <w:bCs/>
        </w:rPr>
      </w:pPr>
    </w:p>
    <w:p w14:paraId="179FE39D" w14:textId="77777777" w:rsidR="00CA5D4B" w:rsidRDefault="00CA5D4B">
      <w:pPr>
        <w:spacing w:line="240" w:lineRule="auto"/>
        <w:jc w:val="center"/>
        <w:rPr>
          <w:rFonts w:ascii="Arial" w:hAnsi="Arial" w:cs="Arial"/>
          <w:b/>
          <w:bCs/>
        </w:rPr>
      </w:pPr>
    </w:p>
    <w:p w14:paraId="6BEBB987" w14:textId="77777777" w:rsidR="00CA5D4B" w:rsidRDefault="00CA5D4B">
      <w:pPr>
        <w:spacing w:line="240" w:lineRule="auto"/>
        <w:jc w:val="center"/>
        <w:rPr>
          <w:rFonts w:ascii="Arial" w:hAnsi="Arial" w:cs="Arial"/>
          <w:b/>
          <w:bCs/>
        </w:rPr>
      </w:pPr>
    </w:p>
    <w:p w14:paraId="4D39526C" w14:textId="77777777" w:rsidR="00CA5D4B" w:rsidRDefault="00CA5D4B">
      <w:pPr>
        <w:spacing w:line="240" w:lineRule="auto"/>
        <w:jc w:val="center"/>
        <w:rPr>
          <w:rFonts w:ascii="Arial" w:hAnsi="Arial" w:cs="Arial"/>
          <w:b/>
          <w:bCs/>
        </w:rPr>
      </w:pPr>
    </w:p>
    <w:p w14:paraId="2B1BE61B" w14:textId="77777777" w:rsidR="00CA5D4B" w:rsidRDefault="00CA5D4B">
      <w:pPr>
        <w:spacing w:line="240" w:lineRule="auto"/>
        <w:jc w:val="center"/>
        <w:rPr>
          <w:rFonts w:ascii="Arial" w:hAnsi="Arial" w:cs="Arial"/>
          <w:b/>
          <w:bCs/>
        </w:rPr>
      </w:pPr>
    </w:p>
    <w:p w14:paraId="685770B9" w14:textId="77777777" w:rsidR="00CA5D4B" w:rsidRDefault="00CA5D4B">
      <w:pPr>
        <w:spacing w:line="240" w:lineRule="auto"/>
        <w:jc w:val="center"/>
        <w:rPr>
          <w:rFonts w:ascii="Arial" w:hAnsi="Arial" w:cs="Arial"/>
          <w:b/>
          <w:bCs/>
        </w:rPr>
      </w:pPr>
    </w:p>
    <w:p w14:paraId="7D8C5E04" w14:textId="77777777" w:rsidR="00CA5D4B" w:rsidRDefault="00CA5D4B">
      <w:pPr>
        <w:spacing w:line="240" w:lineRule="auto"/>
        <w:jc w:val="center"/>
        <w:rPr>
          <w:rFonts w:ascii="Arial" w:hAnsi="Arial" w:cs="Arial"/>
          <w:b/>
          <w:bCs/>
        </w:rPr>
      </w:pPr>
    </w:p>
    <w:p w14:paraId="0CFFC67A" w14:textId="77777777" w:rsidR="00CA5D4B" w:rsidRDefault="000B04DC">
      <w:pPr>
        <w:pStyle w:val="Heading3"/>
        <w:rPr>
          <w:rFonts w:ascii="Arial MT" w:hAnsi="Arial MT" w:hint="eastAsia"/>
          <w:b/>
          <w:color w:val="auto"/>
        </w:rPr>
      </w:pPr>
      <w:r>
        <w:rPr>
          <w:rFonts w:ascii="Arial MT" w:hAnsi="Arial MT"/>
          <w:b/>
          <w:color w:val="auto"/>
        </w:rPr>
        <w:lastRenderedPageBreak/>
        <w:t>Economic Performance Evaluation</w:t>
      </w:r>
    </w:p>
    <w:p w14:paraId="4B6DF615" w14:textId="77777777" w:rsidR="00CA5D4B" w:rsidRDefault="000B04DC">
      <w:pPr>
        <w:pStyle w:val="ThesisParagraph"/>
        <w:ind w:firstLine="710"/>
      </w:pPr>
      <w:r>
        <w:t>Table 19 shows the initial investment and annual operating costs of BERA Application. BERA economic performance was assessed in terms of initial investment. The initial investment was the amount required by the client prior to the start of the system’s operation and deployment.</w:t>
      </w:r>
    </w:p>
    <w:p w14:paraId="54867392" w14:textId="77777777" w:rsidR="00CA5D4B" w:rsidRDefault="000B04DC">
      <w:pPr>
        <w:pStyle w:val="Label"/>
      </w:pPr>
      <w:r>
        <w:t>Table 19: Initial Investment and Annual Operating Costs</w:t>
      </w:r>
    </w:p>
    <w:tbl>
      <w:tblPr>
        <w:tblStyle w:val="TableGrid"/>
        <w:tblW w:w="8634" w:type="dxa"/>
        <w:tblLayout w:type="fixed"/>
        <w:tblLook w:val="04A0" w:firstRow="1" w:lastRow="0" w:firstColumn="1" w:lastColumn="0" w:noHBand="0" w:noVBand="1"/>
      </w:tblPr>
      <w:tblGrid>
        <w:gridCol w:w="2830"/>
        <w:gridCol w:w="993"/>
        <w:gridCol w:w="1134"/>
        <w:gridCol w:w="1984"/>
        <w:gridCol w:w="1693"/>
      </w:tblGrid>
      <w:tr w:rsidR="00CA5D4B" w14:paraId="1D2AD659" w14:textId="77777777">
        <w:tc>
          <w:tcPr>
            <w:tcW w:w="2830" w:type="dxa"/>
          </w:tcPr>
          <w:p w14:paraId="450C901D" w14:textId="77777777" w:rsidR="00CA5D4B" w:rsidRDefault="000B04DC">
            <w:pPr>
              <w:pStyle w:val="ThesisParagraph"/>
              <w:ind w:left="0" w:firstLine="0"/>
              <w:rPr>
                <w:b/>
                <w:bCs/>
              </w:rPr>
            </w:pPr>
            <w:r>
              <w:rPr>
                <w:b/>
                <w:bCs/>
              </w:rPr>
              <w:t>Item</w:t>
            </w:r>
          </w:p>
        </w:tc>
        <w:tc>
          <w:tcPr>
            <w:tcW w:w="993" w:type="dxa"/>
          </w:tcPr>
          <w:p w14:paraId="0E018DD7" w14:textId="77777777" w:rsidR="00CA5D4B" w:rsidRDefault="000B04DC">
            <w:pPr>
              <w:pStyle w:val="ThesisParagraph"/>
              <w:ind w:left="0" w:firstLine="0"/>
              <w:rPr>
                <w:b/>
                <w:bCs/>
              </w:rPr>
            </w:pPr>
            <w:r>
              <w:rPr>
                <w:b/>
                <w:bCs/>
              </w:rPr>
              <w:t>Qty</w:t>
            </w:r>
          </w:p>
        </w:tc>
        <w:tc>
          <w:tcPr>
            <w:tcW w:w="1134" w:type="dxa"/>
          </w:tcPr>
          <w:p w14:paraId="6CAB3AC2" w14:textId="77777777" w:rsidR="00CA5D4B" w:rsidRDefault="000B04DC">
            <w:pPr>
              <w:pStyle w:val="ThesisParagraph"/>
              <w:ind w:left="0" w:firstLine="0"/>
              <w:rPr>
                <w:b/>
                <w:bCs/>
              </w:rPr>
            </w:pPr>
            <w:r>
              <w:rPr>
                <w:b/>
                <w:bCs/>
              </w:rPr>
              <w:t>Unit</w:t>
            </w:r>
          </w:p>
        </w:tc>
        <w:tc>
          <w:tcPr>
            <w:tcW w:w="1984" w:type="dxa"/>
          </w:tcPr>
          <w:p w14:paraId="7FFA1384" w14:textId="77777777" w:rsidR="00CA5D4B" w:rsidRDefault="000B04DC">
            <w:pPr>
              <w:pStyle w:val="ThesisParagraph"/>
              <w:ind w:left="0" w:firstLine="0"/>
              <w:rPr>
                <w:b/>
                <w:bCs/>
              </w:rPr>
            </w:pPr>
            <w:r>
              <w:rPr>
                <w:b/>
                <w:bCs/>
              </w:rPr>
              <w:t>Unit Price</w:t>
            </w:r>
          </w:p>
        </w:tc>
        <w:tc>
          <w:tcPr>
            <w:tcW w:w="1693" w:type="dxa"/>
          </w:tcPr>
          <w:p w14:paraId="37CBB6A6" w14:textId="77777777" w:rsidR="00CA5D4B" w:rsidRDefault="000B04DC">
            <w:pPr>
              <w:pStyle w:val="ThesisParagraph"/>
              <w:ind w:left="0" w:firstLine="0"/>
              <w:rPr>
                <w:b/>
                <w:bCs/>
              </w:rPr>
            </w:pPr>
            <w:r>
              <w:rPr>
                <w:b/>
                <w:bCs/>
              </w:rPr>
              <w:t>Total</w:t>
            </w:r>
          </w:p>
        </w:tc>
      </w:tr>
      <w:tr w:rsidR="00CA5D4B" w14:paraId="040CA58D" w14:textId="77777777">
        <w:tc>
          <w:tcPr>
            <w:tcW w:w="8634" w:type="dxa"/>
            <w:gridSpan w:val="5"/>
          </w:tcPr>
          <w:p w14:paraId="0F6DD838" w14:textId="77777777" w:rsidR="00CA5D4B" w:rsidRDefault="000B04DC" w:rsidP="00B95CDB">
            <w:pPr>
              <w:pStyle w:val="ThesisParagraph"/>
              <w:numPr>
                <w:ilvl w:val="0"/>
                <w:numId w:val="33"/>
              </w:numPr>
            </w:pPr>
            <w:r>
              <w:t xml:space="preserve"> </w:t>
            </w:r>
            <w:r>
              <w:rPr>
                <w:b/>
                <w:bCs/>
              </w:rPr>
              <w:t>Initial Investment</w:t>
            </w:r>
          </w:p>
        </w:tc>
      </w:tr>
      <w:tr w:rsidR="00CA5D4B" w14:paraId="1D51770D" w14:textId="77777777">
        <w:tc>
          <w:tcPr>
            <w:tcW w:w="8634" w:type="dxa"/>
            <w:gridSpan w:val="5"/>
          </w:tcPr>
          <w:p w14:paraId="7437D774" w14:textId="77777777" w:rsidR="00CA5D4B" w:rsidRDefault="000B04DC" w:rsidP="00B95CDB">
            <w:pPr>
              <w:pStyle w:val="ThesisParagraph"/>
              <w:numPr>
                <w:ilvl w:val="0"/>
                <w:numId w:val="34"/>
              </w:numPr>
              <w:rPr>
                <w:b/>
                <w:bCs/>
              </w:rPr>
            </w:pPr>
            <w:r>
              <w:rPr>
                <w:b/>
                <w:bCs/>
              </w:rPr>
              <w:t>Hardware</w:t>
            </w:r>
          </w:p>
        </w:tc>
      </w:tr>
      <w:tr w:rsidR="00CA5D4B" w14:paraId="62EEFBC5" w14:textId="77777777">
        <w:trPr>
          <w:trHeight w:val="564"/>
        </w:trPr>
        <w:tc>
          <w:tcPr>
            <w:tcW w:w="2830" w:type="dxa"/>
          </w:tcPr>
          <w:p w14:paraId="5950F594" w14:textId="77777777" w:rsidR="00CA5D4B" w:rsidRDefault="000B04DC">
            <w:pPr>
              <w:pStyle w:val="ThesisParagraph"/>
            </w:pPr>
            <w:r>
              <w:t>Android Mobile Phone</w:t>
            </w:r>
          </w:p>
        </w:tc>
        <w:tc>
          <w:tcPr>
            <w:tcW w:w="993" w:type="dxa"/>
          </w:tcPr>
          <w:p w14:paraId="11EA1007" w14:textId="77777777" w:rsidR="00CA5D4B" w:rsidRDefault="000B04DC">
            <w:pPr>
              <w:pStyle w:val="ThesisParagraph"/>
            </w:pPr>
            <w:r>
              <w:t>5</w:t>
            </w:r>
          </w:p>
        </w:tc>
        <w:tc>
          <w:tcPr>
            <w:tcW w:w="1134" w:type="dxa"/>
          </w:tcPr>
          <w:p w14:paraId="5B75872D" w14:textId="77777777" w:rsidR="00CA5D4B" w:rsidRDefault="000B04DC">
            <w:pPr>
              <w:pStyle w:val="ThesisParagraph"/>
            </w:pPr>
            <w:r>
              <w:t>Pieces</w:t>
            </w:r>
          </w:p>
        </w:tc>
        <w:tc>
          <w:tcPr>
            <w:tcW w:w="1984" w:type="dxa"/>
          </w:tcPr>
          <w:p w14:paraId="46CFB0C0" w14:textId="77777777" w:rsidR="00CA5D4B" w:rsidRDefault="000B04DC">
            <w:pPr>
              <w:pStyle w:val="ThesisParagraph"/>
            </w:pPr>
            <w:r>
              <w:t>₱ 6,000.00</w:t>
            </w:r>
          </w:p>
        </w:tc>
        <w:tc>
          <w:tcPr>
            <w:tcW w:w="1693" w:type="dxa"/>
          </w:tcPr>
          <w:p w14:paraId="28BC82B4" w14:textId="77777777" w:rsidR="00CA5D4B" w:rsidRDefault="000B04DC">
            <w:pPr>
              <w:pStyle w:val="ThesisParagraph"/>
            </w:pPr>
            <w:r>
              <w:t>(Existing)</w:t>
            </w:r>
          </w:p>
        </w:tc>
      </w:tr>
      <w:tr w:rsidR="00CA5D4B" w14:paraId="6DAF5F04" w14:textId="77777777">
        <w:trPr>
          <w:trHeight w:val="564"/>
        </w:trPr>
        <w:tc>
          <w:tcPr>
            <w:tcW w:w="2830" w:type="dxa"/>
          </w:tcPr>
          <w:p w14:paraId="053DA03E" w14:textId="77777777" w:rsidR="00CA5D4B" w:rsidRDefault="000B04DC">
            <w:pPr>
              <w:pStyle w:val="ThesisParagraph"/>
            </w:pPr>
            <w:proofErr w:type="spellStart"/>
            <w:r>
              <w:t>Wifi</w:t>
            </w:r>
            <w:proofErr w:type="spellEnd"/>
            <w:r>
              <w:t xml:space="preserve"> Modem</w:t>
            </w:r>
          </w:p>
        </w:tc>
        <w:tc>
          <w:tcPr>
            <w:tcW w:w="993" w:type="dxa"/>
          </w:tcPr>
          <w:p w14:paraId="28391EAD" w14:textId="77777777" w:rsidR="00CA5D4B" w:rsidRDefault="000B04DC">
            <w:pPr>
              <w:pStyle w:val="ThesisParagraph"/>
            </w:pPr>
            <w:r>
              <w:t>1</w:t>
            </w:r>
          </w:p>
        </w:tc>
        <w:tc>
          <w:tcPr>
            <w:tcW w:w="1134" w:type="dxa"/>
          </w:tcPr>
          <w:p w14:paraId="325A9682" w14:textId="77777777" w:rsidR="00CA5D4B" w:rsidRDefault="000B04DC">
            <w:pPr>
              <w:pStyle w:val="ThesisParagraph"/>
            </w:pPr>
            <w:r>
              <w:t>Pieces</w:t>
            </w:r>
          </w:p>
        </w:tc>
        <w:tc>
          <w:tcPr>
            <w:tcW w:w="1984" w:type="dxa"/>
          </w:tcPr>
          <w:p w14:paraId="584CD3E3" w14:textId="77777777" w:rsidR="00CA5D4B" w:rsidRDefault="000B04DC">
            <w:pPr>
              <w:pStyle w:val="ThesisParagraph"/>
            </w:pPr>
            <w:r>
              <w:rPr>
                <w:szCs w:val="24"/>
              </w:rPr>
              <w:t>₱ 5,000.00</w:t>
            </w:r>
          </w:p>
        </w:tc>
        <w:tc>
          <w:tcPr>
            <w:tcW w:w="1693" w:type="dxa"/>
          </w:tcPr>
          <w:p w14:paraId="1669A36E" w14:textId="77777777" w:rsidR="00CA5D4B" w:rsidRDefault="000B04DC">
            <w:pPr>
              <w:pStyle w:val="ThesisParagraph"/>
            </w:pPr>
            <w:r>
              <w:t>(Existing)</w:t>
            </w:r>
          </w:p>
        </w:tc>
      </w:tr>
      <w:tr w:rsidR="00CA5D4B" w14:paraId="6B81B7B5" w14:textId="77777777">
        <w:trPr>
          <w:trHeight w:val="564"/>
        </w:trPr>
        <w:tc>
          <w:tcPr>
            <w:tcW w:w="8634" w:type="dxa"/>
            <w:gridSpan w:val="5"/>
          </w:tcPr>
          <w:p w14:paraId="7BDD1529" w14:textId="77777777" w:rsidR="00CA5D4B" w:rsidRDefault="000B04DC" w:rsidP="00B95CDB">
            <w:pPr>
              <w:pStyle w:val="ThesisParagraph"/>
              <w:numPr>
                <w:ilvl w:val="0"/>
                <w:numId w:val="34"/>
              </w:numPr>
              <w:rPr>
                <w:b/>
                <w:bCs/>
              </w:rPr>
            </w:pPr>
            <w:r>
              <w:rPr>
                <w:b/>
                <w:bCs/>
              </w:rPr>
              <w:t>Software</w:t>
            </w:r>
          </w:p>
        </w:tc>
      </w:tr>
      <w:tr w:rsidR="00CA5D4B" w14:paraId="72E7AD4E" w14:textId="77777777">
        <w:trPr>
          <w:trHeight w:val="564"/>
        </w:trPr>
        <w:tc>
          <w:tcPr>
            <w:tcW w:w="2830" w:type="dxa"/>
          </w:tcPr>
          <w:p w14:paraId="6A7197A8" w14:textId="77777777" w:rsidR="00CA5D4B" w:rsidRDefault="000B04DC">
            <w:pPr>
              <w:pStyle w:val="ThesisParagraph"/>
            </w:pPr>
            <w:r>
              <w:t>Internet</w:t>
            </w:r>
          </w:p>
        </w:tc>
        <w:tc>
          <w:tcPr>
            <w:tcW w:w="993" w:type="dxa"/>
          </w:tcPr>
          <w:p w14:paraId="22D40071" w14:textId="77777777" w:rsidR="00CA5D4B" w:rsidRDefault="000B04DC">
            <w:pPr>
              <w:pStyle w:val="ThesisParagraph"/>
            </w:pPr>
            <w:r>
              <w:t>12</w:t>
            </w:r>
          </w:p>
        </w:tc>
        <w:tc>
          <w:tcPr>
            <w:tcW w:w="1134" w:type="dxa"/>
          </w:tcPr>
          <w:p w14:paraId="3A21C4EB" w14:textId="77777777" w:rsidR="00CA5D4B" w:rsidRDefault="000B04DC">
            <w:pPr>
              <w:pStyle w:val="ThesisParagraph"/>
            </w:pPr>
            <w:r>
              <w:t>Month</w:t>
            </w:r>
          </w:p>
        </w:tc>
        <w:tc>
          <w:tcPr>
            <w:tcW w:w="1984" w:type="dxa"/>
          </w:tcPr>
          <w:p w14:paraId="3C8C4B5B" w14:textId="77777777" w:rsidR="00CA5D4B" w:rsidRDefault="000B04DC">
            <w:pPr>
              <w:pStyle w:val="ThesisParagraph"/>
            </w:pPr>
            <w:r>
              <w:t>₱ 1,500.00</w:t>
            </w:r>
          </w:p>
        </w:tc>
        <w:tc>
          <w:tcPr>
            <w:tcW w:w="1693" w:type="dxa"/>
          </w:tcPr>
          <w:p w14:paraId="6D33AFAF" w14:textId="77777777" w:rsidR="00CA5D4B" w:rsidRDefault="000B04DC">
            <w:pPr>
              <w:pStyle w:val="ThesisParagraph"/>
            </w:pPr>
            <w:r>
              <w:rPr>
                <w:szCs w:val="24"/>
              </w:rPr>
              <w:t>₱ 18,000.00</w:t>
            </w:r>
          </w:p>
        </w:tc>
      </w:tr>
      <w:tr w:rsidR="00CA5D4B" w14:paraId="4DCA6816" w14:textId="77777777">
        <w:trPr>
          <w:trHeight w:val="564"/>
        </w:trPr>
        <w:tc>
          <w:tcPr>
            <w:tcW w:w="6941" w:type="dxa"/>
            <w:gridSpan w:val="4"/>
          </w:tcPr>
          <w:p w14:paraId="3CF0765B" w14:textId="77777777" w:rsidR="00CA5D4B" w:rsidRDefault="000B04DC">
            <w:pPr>
              <w:pStyle w:val="ThesisParagraph"/>
              <w:rPr>
                <w:b/>
                <w:bCs/>
              </w:rPr>
            </w:pPr>
            <w:r>
              <w:rPr>
                <w:b/>
                <w:bCs/>
              </w:rPr>
              <w:t>Total Initial Investment Cost</w:t>
            </w:r>
          </w:p>
        </w:tc>
        <w:tc>
          <w:tcPr>
            <w:tcW w:w="1693" w:type="dxa"/>
          </w:tcPr>
          <w:p w14:paraId="6FF965FC" w14:textId="77777777" w:rsidR="00CA5D4B" w:rsidRDefault="000B04DC">
            <w:pPr>
              <w:pStyle w:val="ThesisParagraph"/>
              <w:ind w:left="0" w:firstLine="0"/>
              <w:rPr>
                <w:b/>
                <w:bCs/>
              </w:rPr>
            </w:pPr>
            <w:r>
              <w:rPr>
                <w:b/>
                <w:bCs/>
                <w:szCs w:val="24"/>
              </w:rPr>
              <w:t>₱ 18,000.00</w:t>
            </w:r>
          </w:p>
        </w:tc>
      </w:tr>
      <w:tr w:rsidR="00CA5D4B" w14:paraId="70C5CFD7" w14:textId="77777777">
        <w:trPr>
          <w:trHeight w:val="564"/>
        </w:trPr>
        <w:tc>
          <w:tcPr>
            <w:tcW w:w="8634" w:type="dxa"/>
            <w:gridSpan w:val="5"/>
          </w:tcPr>
          <w:p w14:paraId="6907F16D" w14:textId="77777777" w:rsidR="00CA5D4B" w:rsidRDefault="000B04DC" w:rsidP="00B95CDB">
            <w:pPr>
              <w:pStyle w:val="ThesisParagraph"/>
              <w:numPr>
                <w:ilvl w:val="0"/>
                <w:numId w:val="33"/>
              </w:numPr>
            </w:pPr>
            <w:r>
              <w:rPr>
                <w:b/>
                <w:bCs/>
              </w:rPr>
              <w:t>General Services</w:t>
            </w:r>
          </w:p>
        </w:tc>
      </w:tr>
      <w:tr w:rsidR="00CA5D4B" w14:paraId="0E58FEC3" w14:textId="77777777">
        <w:trPr>
          <w:trHeight w:val="564"/>
        </w:trPr>
        <w:tc>
          <w:tcPr>
            <w:tcW w:w="2830" w:type="dxa"/>
          </w:tcPr>
          <w:p w14:paraId="6FC364DD" w14:textId="77777777" w:rsidR="00CA5D4B" w:rsidRDefault="000B04DC">
            <w:pPr>
              <w:pStyle w:val="ThesisParagraph"/>
            </w:pPr>
            <w:r>
              <w:t>System Maintenance</w:t>
            </w:r>
          </w:p>
        </w:tc>
        <w:tc>
          <w:tcPr>
            <w:tcW w:w="993" w:type="dxa"/>
          </w:tcPr>
          <w:p w14:paraId="36015292" w14:textId="77777777" w:rsidR="00CA5D4B" w:rsidRDefault="000B04DC">
            <w:pPr>
              <w:pStyle w:val="ThesisParagraph"/>
              <w:ind w:left="0" w:firstLine="0"/>
            </w:pPr>
            <w:r>
              <w:t>4</w:t>
            </w:r>
          </w:p>
        </w:tc>
        <w:tc>
          <w:tcPr>
            <w:tcW w:w="1134" w:type="dxa"/>
          </w:tcPr>
          <w:p w14:paraId="6BC96E3F" w14:textId="77777777" w:rsidR="00CA5D4B" w:rsidRDefault="000B04DC">
            <w:pPr>
              <w:pStyle w:val="ThesisParagraph"/>
            </w:pPr>
            <w:r>
              <w:t>Quarter</w:t>
            </w:r>
          </w:p>
        </w:tc>
        <w:tc>
          <w:tcPr>
            <w:tcW w:w="1984" w:type="dxa"/>
          </w:tcPr>
          <w:p w14:paraId="29976478" w14:textId="77777777" w:rsidR="00CA5D4B" w:rsidRDefault="000B04DC">
            <w:pPr>
              <w:pStyle w:val="ThesisParagraph"/>
            </w:pPr>
            <w:r>
              <w:rPr>
                <w:szCs w:val="24"/>
              </w:rPr>
              <w:t>₱ 1,500.00</w:t>
            </w:r>
          </w:p>
        </w:tc>
        <w:tc>
          <w:tcPr>
            <w:tcW w:w="1693" w:type="dxa"/>
          </w:tcPr>
          <w:p w14:paraId="2FF6138E" w14:textId="77777777" w:rsidR="00CA5D4B" w:rsidRDefault="000B04DC">
            <w:pPr>
              <w:pStyle w:val="ThesisParagraph"/>
            </w:pPr>
            <w:r>
              <w:rPr>
                <w:szCs w:val="24"/>
              </w:rPr>
              <w:t>₱ 6,000.00</w:t>
            </w:r>
          </w:p>
        </w:tc>
      </w:tr>
      <w:tr w:rsidR="00CA5D4B" w14:paraId="10E22393" w14:textId="77777777">
        <w:trPr>
          <w:trHeight w:val="564"/>
        </w:trPr>
        <w:tc>
          <w:tcPr>
            <w:tcW w:w="6941" w:type="dxa"/>
            <w:gridSpan w:val="4"/>
          </w:tcPr>
          <w:p w14:paraId="07323FF5" w14:textId="77777777" w:rsidR="00CA5D4B" w:rsidRDefault="000B04DC">
            <w:pPr>
              <w:pStyle w:val="ThesisParagraph"/>
              <w:rPr>
                <w:b/>
                <w:bCs/>
              </w:rPr>
            </w:pPr>
            <w:r>
              <w:rPr>
                <w:b/>
                <w:bCs/>
              </w:rPr>
              <w:t>Sub-Total General Services Cost</w:t>
            </w:r>
          </w:p>
        </w:tc>
        <w:tc>
          <w:tcPr>
            <w:tcW w:w="1693" w:type="dxa"/>
          </w:tcPr>
          <w:p w14:paraId="2DCC4790" w14:textId="77777777" w:rsidR="00CA5D4B" w:rsidRDefault="000B04DC">
            <w:pPr>
              <w:pStyle w:val="ThesisParagraph"/>
              <w:rPr>
                <w:b/>
                <w:bCs/>
              </w:rPr>
            </w:pPr>
            <w:r>
              <w:rPr>
                <w:b/>
                <w:bCs/>
                <w:szCs w:val="24"/>
              </w:rPr>
              <w:t>₱ 6,000.00</w:t>
            </w:r>
          </w:p>
        </w:tc>
      </w:tr>
      <w:tr w:rsidR="00CA5D4B" w14:paraId="208996F8" w14:textId="77777777">
        <w:trPr>
          <w:trHeight w:val="564"/>
        </w:trPr>
        <w:tc>
          <w:tcPr>
            <w:tcW w:w="6941" w:type="dxa"/>
            <w:gridSpan w:val="4"/>
          </w:tcPr>
          <w:p w14:paraId="4E7B8416" w14:textId="77777777" w:rsidR="00CA5D4B" w:rsidRDefault="000B04DC">
            <w:pPr>
              <w:pStyle w:val="ThesisParagraph"/>
              <w:rPr>
                <w:b/>
                <w:bCs/>
              </w:rPr>
            </w:pPr>
            <w:r>
              <w:rPr>
                <w:b/>
                <w:bCs/>
              </w:rPr>
              <w:t>Total</w:t>
            </w:r>
          </w:p>
        </w:tc>
        <w:tc>
          <w:tcPr>
            <w:tcW w:w="1693" w:type="dxa"/>
          </w:tcPr>
          <w:p w14:paraId="738716FB" w14:textId="77777777" w:rsidR="00CA5D4B" w:rsidRDefault="000B04DC">
            <w:pPr>
              <w:pStyle w:val="ThesisParagraph"/>
            </w:pPr>
            <w:r>
              <w:rPr>
                <w:szCs w:val="24"/>
              </w:rPr>
              <w:t>₱ 24,000.00</w:t>
            </w:r>
          </w:p>
        </w:tc>
      </w:tr>
    </w:tbl>
    <w:p w14:paraId="59715E44" w14:textId="77777777" w:rsidR="00CA5D4B" w:rsidRDefault="00CA5D4B">
      <w:pPr>
        <w:spacing w:line="240" w:lineRule="auto"/>
        <w:jc w:val="center"/>
        <w:rPr>
          <w:rFonts w:ascii="Arial" w:hAnsi="Arial" w:cs="Arial"/>
          <w:b/>
          <w:bCs/>
        </w:rPr>
      </w:pPr>
    </w:p>
    <w:p w14:paraId="6D3A3D0E" w14:textId="77777777" w:rsidR="00CA5D4B" w:rsidRDefault="00CA5D4B">
      <w:pPr>
        <w:spacing w:line="240" w:lineRule="auto"/>
        <w:jc w:val="center"/>
        <w:rPr>
          <w:rFonts w:ascii="Arial" w:hAnsi="Arial" w:cs="Arial"/>
          <w:b/>
          <w:bCs/>
        </w:rPr>
      </w:pPr>
    </w:p>
    <w:p w14:paraId="6E452091" w14:textId="77777777" w:rsidR="00CA5D4B" w:rsidRDefault="00CA5D4B">
      <w:pPr>
        <w:spacing w:line="240" w:lineRule="auto"/>
        <w:jc w:val="center"/>
        <w:rPr>
          <w:rFonts w:ascii="Arial" w:hAnsi="Arial" w:cs="Arial"/>
          <w:b/>
          <w:bCs/>
        </w:rPr>
      </w:pPr>
    </w:p>
    <w:p w14:paraId="6CFF5CD3" w14:textId="77777777" w:rsidR="00CA5D4B" w:rsidRDefault="00CA5D4B">
      <w:pPr>
        <w:spacing w:line="240" w:lineRule="auto"/>
        <w:jc w:val="center"/>
        <w:rPr>
          <w:rFonts w:ascii="Arial" w:hAnsi="Arial" w:cs="Arial"/>
          <w:b/>
          <w:bCs/>
        </w:rPr>
      </w:pPr>
    </w:p>
    <w:p w14:paraId="1B98F820" w14:textId="77777777" w:rsidR="00CA5D4B" w:rsidRDefault="00CA5D4B">
      <w:pPr>
        <w:spacing w:line="240" w:lineRule="auto"/>
        <w:jc w:val="center"/>
        <w:rPr>
          <w:rFonts w:ascii="Arial" w:hAnsi="Arial" w:cs="Arial"/>
          <w:b/>
          <w:bCs/>
        </w:rPr>
      </w:pPr>
    </w:p>
    <w:p w14:paraId="5673A5A3" w14:textId="77777777" w:rsidR="00CA5D4B" w:rsidRDefault="00CA5D4B">
      <w:pPr>
        <w:spacing w:line="240" w:lineRule="auto"/>
        <w:jc w:val="center"/>
        <w:rPr>
          <w:rFonts w:ascii="Arial" w:hAnsi="Arial" w:cs="Arial"/>
          <w:b/>
          <w:bCs/>
        </w:rPr>
      </w:pPr>
    </w:p>
    <w:p w14:paraId="2DA63908" w14:textId="77777777" w:rsidR="00CA5D4B" w:rsidRDefault="00CA5D4B">
      <w:pPr>
        <w:spacing w:line="240" w:lineRule="auto"/>
        <w:jc w:val="center"/>
        <w:rPr>
          <w:rFonts w:ascii="Arial" w:hAnsi="Arial" w:cs="Arial"/>
          <w:b/>
          <w:bCs/>
        </w:rPr>
      </w:pPr>
    </w:p>
    <w:p w14:paraId="5CE6A113" w14:textId="77777777" w:rsidR="00CA5D4B" w:rsidRDefault="00CA5D4B">
      <w:pPr>
        <w:spacing w:line="240" w:lineRule="auto"/>
        <w:jc w:val="center"/>
        <w:rPr>
          <w:rFonts w:ascii="Arial" w:hAnsi="Arial" w:cs="Arial"/>
          <w:b/>
          <w:bCs/>
        </w:rPr>
      </w:pPr>
    </w:p>
    <w:p w14:paraId="16BE4673" w14:textId="77777777" w:rsidR="00CA5D4B" w:rsidRDefault="00CA5D4B">
      <w:pPr>
        <w:spacing w:line="240" w:lineRule="auto"/>
        <w:jc w:val="center"/>
        <w:rPr>
          <w:rFonts w:ascii="Arial" w:hAnsi="Arial" w:cs="Arial"/>
          <w:b/>
          <w:bCs/>
        </w:rPr>
      </w:pPr>
    </w:p>
    <w:p w14:paraId="1CA15683" w14:textId="77777777" w:rsidR="00CA5D4B" w:rsidRDefault="00CA5D4B">
      <w:pPr>
        <w:rPr>
          <w:rFonts w:ascii="Arial" w:hAnsi="Arial" w:cs="Arial"/>
          <w:b/>
          <w:bCs/>
        </w:rPr>
      </w:pPr>
    </w:p>
    <w:p w14:paraId="7480A3EC" w14:textId="77777777" w:rsidR="00CA5D4B" w:rsidRDefault="000B04DC">
      <w:pPr>
        <w:jc w:val="both"/>
        <w:rPr>
          <w:rFonts w:ascii="Arial" w:hAnsi="Arial" w:cs="Arial"/>
        </w:rPr>
      </w:pPr>
      <w:r>
        <w:rPr>
          <w:rFonts w:ascii="Arial" w:hAnsi="Arial" w:cs="Arial"/>
          <w:b/>
          <w:bCs/>
        </w:rPr>
        <w:lastRenderedPageBreak/>
        <w:t xml:space="preserve">Testing </w:t>
      </w:r>
      <w:proofErr w:type="gramStart"/>
      <w:r>
        <w:rPr>
          <w:rFonts w:ascii="Arial" w:hAnsi="Arial" w:cs="Arial"/>
          <w:b/>
          <w:bCs/>
        </w:rPr>
        <w:t>And</w:t>
      </w:r>
      <w:proofErr w:type="gramEnd"/>
      <w:r>
        <w:rPr>
          <w:rFonts w:ascii="Arial" w:hAnsi="Arial" w:cs="Arial"/>
          <w:b/>
          <w:bCs/>
        </w:rPr>
        <w:t xml:space="preserve"> Evaluation</w:t>
      </w:r>
    </w:p>
    <w:p w14:paraId="061D87C1" w14:textId="77777777" w:rsidR="00CA5D4B" w:rsidRDefault="000B04DC">
      <w:pPr>
        <w:ind w:firstLine="710"/>
        <w:jc w:val="both"/>
        <w:rPr>
          <w:rFonts w:ascii="Arial" w:hAnsi="Arial" w:cs="Arial"/>
          <w:szCs w:val="24"/>
        </w:rPr>
      </w:pPr>
      <w:r>
        <w:rPr>
          <w:rFonts w:ascii="Arial" w:hAnsi="Arial" w:cs="Arial"/>
          <w:szCs w:val="24"/>
        </w:rPr>
        <w:t>Testing evaluation refers to the process of assessing the effectiveness, accuracy, and comprehension of software testing activities. Testing evaluation helps it determine if the software meets the specified requirements and performs as expected. It involves analyzing test results, identifying defects, tracking defects to resolution, and generating reports to provide insights into the overall quality of the software.</w:t>
      </w:r>
    </w:p>
    <w:p w14:paraId="35EDA3B2" w14:textId="77777777" w:rsidR="00CA5D4B" w:rsidRDefault="00CA5D4B">
      <w:pPr>
        <w:rPr>
          <w:rFonts w:ascii="Arial" w:hAnsi="Arial" w:cs="Arial"/>
          <w:szCs w:val="24"/>
        </w:rPr>
      </w:pPr>
    </w:p>
    <w:p w14:paraId="78ADC06C" w14:textId="77777777" w:rsidR="00CA5D4B" w:rsidRDefault="000B04DC">
      <w:pPr>
        <w:pStyle w:val="Heading3"/>
        <w:jc w:val="both"/>
        <w:rPr>
          <w:rFonts w:ascii="Arial" w:hAnsi="Arial" w:cs="Arial"/>
          <w:b/>
          <w:bCs/>
          <w:color w:val="auto"/>
        </w:rPr>
      </w:pPr>
      <w:r>
        <w:rPr>
          <w:rFonts w:ascii="Arial" w:hAnsi="Arial" w:cs="Arial"/>
          <w:b/>
          <w:bCs/>
          <w:color w:val="auto"/>
        </w:rPr>
        <w:t>System Usability</w:t>
      </w:r>
    </w:p>
    <w:p w14:paraId="3CBBEA7E" w14:textId="77777777" w:rsidR="00CA5D4B" w:rsidRDefault="000B04DC">
      <w:pPr>
        <w:pStyle w:val="ThesisParagraph"/>
        <w:ind w:firstLine="710"/>
      </w:pPr>
      <w:r>
        <w:t>Table 20 shows below the based on the results of the system usability test using the questionnaire prepared by ISO 25010, the target users perceived the system to be acceptable with a general rating of "Strongly Agree". The respondents stated that the system was suitable for recording student data and met their expectations in terms of functions and capabilities. There may be room for improvement but overall, the system performed well in the test.</w:t>
      </w:r>
    </w:p>
    <w:p w14:paraId="101FB5F9" w14:textId="77777777" w:rsidR="00CA5D4B" w:rsidRDefault="000B04DC">
      <w:pPr>
        <w:pStyle w:val="Label"/>
        <w:rPr>
          <w:rFonts w:ascii="Arial MT" w:eastAsia="Arial MT" w:hAnsi="Arial MT" w:cs="Arial MT"/>
          <w:kern w:val="0"/>
          <w14:ligatures w14:val="none"/>
        </w:rPr>
      </w:pPr>
      <w:r>
        <w:t>Table</w:t>
      </w:r>
      <w:r>
        <w:rPr>
          <w:spacing w:val="-3"/>
        </w:rPr>
        <w:t xml:space="preserve"> </w:t>
      </w:r>
      <w:r>
        <w:rPr>
          <w:spacing w:val="-5"/>
        </w:rPr>
        <w:t>20</w:t>
      </w:r>
    </w:p>
    <w:p w14:paraId="2B94CEE6" w14:textId="77777777" w:rsidR="00CA5D4B" w:rsidRDefault="000B04DC">
      <w:pPr>
        <w:pStyle w:val="Label"/>
        <w:rPr>
          <w:color w:val="000000" w:themeColor="text1"/>
          <w:spacing w:val="-4"/>
        </w:rPr>
      </w:pPr>
      <w:r>
        <w:t>System</w:t>
      </w:r>
      <w:r>
        <w:rPr>
          <w:spacing w:val="-11"/>
        </w:rPr>
        <w:t xml:space="preserve"> </w:t>
      </w:r>
      <w:r>
        <w:t>Usability</w:t>
      </w:r>
      <w:r>
        <w:rPr>
          <w:spacing w:val="-16"/>
        </w:rPr>
        <w:t xml:space="preserve"> </w:t>
      </w:r>
      <w:r>
        <w:t>Assessment</w:t>
      </w:r>
      <w:r>
        <w:rPr>
          <w:spacing w:val="-12"/>
        </w:rPr>
        <w:t xml:space="preserve"> </w:t>
      </w:r>
      <w:r>
        <w:t xml:space="preserve">Result </w:t>
      </w:r>
      <w:r>
        <w:rPr>
          <w:spacing w:val="-4"/>
        </w:rPr>
        <w:t>N=10</w:t>
      </w: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0"/>
        <w:gridCol w:w="4141"/>
        <w:gridCol w:w="1343"/>
        <w:gridCol w:w="2509"/>
      </w:tblGrid>
      <w:tr w:rsidR="00CA5D4B" w14:paraId="1391CCA8" w14:textId="77777777">
        <w:trPr>
          <w:trHeight w:val="866"/>
        </w:trPr>
        <w:tc>
          <w:tcPr>
            <w:tcW w:w="4411" w:type="dxa"/>
            <w:gridSpan w:val="2"/>
          </w:tcPr>
          <w:p w14:paraId="06D2254D" w14:textId="77777777" w:rsidR="00CA5D4B" w:rsidRDefault="00CA5D4B">
            <w:pPr>
              <w:pStyle w:val="TableParagraph"/>
              <w:rPr>
                <w:sz w:val="24"/>
              </w:rPr>
            </w:pPr>
          </w:p>
          <w:p w14:paraId="46EDA2FC" w14:textId="77777777" w:rsidR="00CA5D4B" w:rsidRDefault="000B04DC">
            <w:pPr>
              <w:pStyle w:val="TableParagraph"/>
              <w:spacing w:before="159"/>
              <w:ind w:left="109"/>
              <w:rPr>
                <w:rFonts w:ascii="Arial"/>
                <w:b/>
              </w:rPr>
            </w:pPr>
            <w:r>
              <w:rPr>
                <w:rFonts w:ascii="Arial"/>
                <w:b/>
              </w:rPr>
              <w:t>Criteria</w:t>
            </w:r>
            <w:r>
              <w:rPr>
                <w:rFonts w:ascii="Arial"/>
                <w:b/>
                <w:spacing w:val="-5"/>
              </w:rPr>
              <w:t xml:space="preserve"> </w:t>
            </w:r>
            <w:r>
              <w:rPr>
                <w:rFonts w:ascii="Arial"/>
                <w:b/>
              </w:rPr>
              <w:t>for</w:t>
            </w:r>
            <w:r>
              <w:rPr>
                <w:rFonts w:ascii="Arial"/>
                <w:b/>
                <w:spacing w:val="-3"/>
              </w:rPr>
              <w:t xml:space="preserve"> </w:t>
            </w:r>
            <w:r>
              <w:rPr>
                <w:rFonts w:ascii="Arial"/>
                <w:b/>
              </w:rPr>
              <w:t>System</w:t>
            </w:r>
            <w:r>
              <w:rPr>
                <w:rFonts w:ascii="Arial"/>
                <w:b/>
                <w:spacing w:val="-3"/>
              </w:rPr>
              <w:t xml:space="preserve"> </w:t>
            </w:r>
            <w:r>
              <w:rPr>
                <w:rFonts w:ascii="Arial"/>
                <w:b/>
                <w:spacing w:val="-2"/>
              </w:rPr>
              <w:t>Usability</w:t>
            </w:r>
          </w:p>
        </w:tc>
        <w:tc>
          <w:tcPr>
            <w:tcW w:w="1343" w:type="dxa"/>
          </w:tcPr>
          <w:p w14:paraId="2592773D" w14:textId="77777777" w:rsidR="00CA5D4B" w:rsidRDefault="000B04DC">
            <w:pPr>
              <w:pStyle w:val="TableParagraph"/>
              <w:spacing w:before="1"/>
              <w:ind w:left="164" w:right="154"/>
              <w:jc w:val="center"/>
              <w:rPr>
                <w:rFonts w:ascii="Arial"/>
                <w:b/>
              </w:rPr>
            </w:pPr>
            <w:r>
              <w:rPr>
                <w:rFonts w:ascii="Arial"/>
                <w:b/>
                <w:spacing w:val="-2"/>
              </w:rPr>
              <w:t>Weighted</w:t>
            </w:r>
          </w:p>
          <w:p w14:paraId="7EF522E4" w14:textId="77777777" w:rsidR="00CA5D4B" w:rsidRDefault="000B04DC">
            <w:pPr>
              <w:pStyle w:val="TableParagraph"/>
              <w:spacing w:before="181"/>
              <w:ind w:left="164" w:right="153"/>
              <w:jc w:val="center"/>
              <w:rPr>
                <w:rFonts w:ascii="Arial"/>
                <w:b/>
              </w:rPr>
            </w:pPr>
            <w:r>
              <w:rPr>
                <w:rFonts w:ascii="Arial"/>
                <w:b/>
                <w:spacing w:val="-4"/>
              </w:rPr>
              <w:t>Mean</w:t>
            </w:r>
          </w:p>
        </w:tc>
        <w:tc>
          <w:tcPr>
            <w:tcW w:w="2509" w:type="dxa"/>
          </w:tcPr>
          <w:p w14:paraId="1D488CD3" w14:textId="77777777" w:rsidR="00CA5D4B" w:rsidRDefault="000B04DC">
            <w:pPr>
              <w:pStyle w:val="TableParagraph"/>
              <w:spacing w:before="1"/>
              <w:ind w:left="449" w:right="443"/>
              <w:jc w:val="center"/>
              <w:rPr>
                <w:rFonts w:ascii="Arial"/>
                <w:b/>
              </w:rPr>
            </w:pPr>
            <w:r>
              <w:rPr>
                <w:rFonts w:ascii="Arial"/>
                <w:b/>
                <w:spacing w:val="-2"/>
              </w:rPr>
              <w:t>Rating</w:t>
            </w:r>
          </w:p>
          <w:p w14:paraId="034F4835" w14:textId="77777777" w:rsidR="00CA5D4B" w:rsidRDefault="000B04DC">
            <w:pPr>
              <w:pStyle w:val="TableParagraph"/>
              <w:spacing w:before="181"/>
              <w:ind w:left="450" w:right="443"/>
              <w:jc w:val="center"/>
              <w:rPr>
                <w:rFonts w:ascii="Arial"/>
                <w:b/>
              </w:rPr>
            </w:pPr>
            <w:r>
              <w:rPr>
                <w:rFonts w:ascii="Arial"/>
                <w:b/>
              </w:rPr>
              <w:t>Strongly</w:t>
            </w:r>
            <w:r>
              <w:rPr>
                <w:rFonts w:ascii="Arial"/>
                <w:b/>
                <w:spacing w:val="-2"/>
              </w:rPr>
              <w:t xml:space="preserve"> Agree</w:t>
            </w:r>
          </w:p>
        </w:tc>
      </w:tr>
      <w:tr w:rsidR="00CA5D4B" w14:paraId="786BD56D" w14:textId="77777777">
        <w:trPr>
          <w:trHeight w:val="433"/>
        </w:trPr>
        <w:tc>
          <w:tcPr>
            <w:tcW w:w="4411" w:type="dxa"/>
            <w:gridSpan w:val="2"/>
          </w:tcPr>
          <w:p w14:paraId="5B6513BC" w14:textId="77777777" w:rsidR="00CA5D4B" w:rsidRDefault="000B04DC">
            <w:pPr>
              <w:pStyle w:val="TableParagraph"/>
              <w:spacing w:before="1"/>
              <w:ind w:left="109"/>
              <w:rPr>
                <w:rFonts w:ascii="Arial"/>
                <w:b/>
              </w:rPr>
            </w:pPr>
            <w:r>
              <w:rPr>
                <w:rFonts w:ascii="Arial"/>
                <w:b/>
              </w:rPr>
              <w:t>Functionality</w:t>
            </w:r>
            <w:r>
              <w:rPr>
                <w:rFonts w:ascii="Arial"/>
                <w:b/>
                <w:spacing w:val="-3"/>
              </w:rPr>
              <w:t xml:space="preserve"> </w:t>
            </w:r>
            <w:r>
              <w:rPr>
                <w:rFonts w:ascii="Arial"/>
                <w:b/>
                <w:spacing w:val="-2"/>
              </w:rPr>
              <w:t>Suitability</w:t>
            </w:r>
          </w:p>
        </w:tc>
        <w:tc>
          <w:tcPr>
            <w:tcW w:w="1343" w:type="dxa"/>
          </w:tcPr>
          <w:p w14:paraId="4FB307CF" w14:textId="77777777" w:rsidR="00CA5D4B" w:rsidRDefault="00CA5D4B">
            <w:pPr>
              <w:pStyle w:val="TableParagraph"/>
              <w:rPr>
                <w:rFonts w:ascii="Times New Roman"/>
              </w:rPr>
            </w:pPr>
          </w:p>
        </w:tc>
        <w:tc>
          <w:tcPr>
            <w:tcW w:w="2509" w:type="dxa"/>
          </w:tcPr>
          <w:p w14:paraId="223F7B59" w14:textId="77777777" w:rsidR="00CA5D4B" w:rsidRDefault="00CA5D4B">
            <w:pPr>
              <w:pStyle w:val="TableParagraph"/>
              <w:rPr>
                <w:rFonts w:ascii="Times New Roman"/>
              </w:rPr>
            </w:pPr>
          </w:p>
        </w:tc>
      </w:tr>
      <w:tr w:rsidR="00CA5D4B" w14:paraId="2917E6E7" w14:textId="77777777">
        <w:trPr>
          <w:trHeight w:val="431"/>
        </w:trPr>
        <w:tc>
          <w:tcPr>
            <w:tcW w:w="270" w:type="dxa"/>
          </w:tcPr>
          <w:p w14:paraId="5BE7BD78" w14:textId="77777777" w:rsidR="00CA5D4B" w:rsidRDefault="00CA5D4B">
            <w:pPr>
              <w:pStyle w:val="TableParagraph"/>
              <w:rPr>
                <w:rFonts w:ascii="Times New Roman"/>
              </w:rPr>
            </w:pPr>
          </w:p>
        </w:tc>
        <w:tc>
          <w:tcPr>
            <w:tcW w:w="4141" w:type="dxa"/>
          </w:tcPr>
          <w:p w14:paraId="645C7CA2" w14:textId="77777777" w:rsidR="00CA5D4B" w:rsidRDefault="000B04DC">
            <w:pPr>
              <w:pStyle w:val="TableParagraph"/>
              <w:spacing w:before="1"/>
              <w:ind w:left="109"/>
            </w:pPr>
            <w:r>
              <w:t>Functional</w:t>
            </w:r>
            <w:r>
              <w:rPr>
                <w:spacing w:val="-8"/>
              </w:rPr>
              <w:t xml:space="preserve"> </w:t>
            </w:r>
            <w:r>
              <w:rPr>
                <w:spacing w:val="-2"/>
              </w:rPr>
              <w:t>completeness</w:t>
            </w:r>
          </w:p>
        </w:tc>
        <w:tc>
          <w:tcPr>
            <w:tcW w:w="1343" w:type="dxa"/>
          </w:tcPr>
          <w:p w14:paraId="4B263D19" w14:textId="77777777" w:rsidR="00CA5D4B" w:rsidRDefault="000B04DC">
            <w:pPr>
              <w:pStyle w:val="TableParagraph"/>
              <w:spacing w:before="1"/>
              <w:ind w:left="162" w:right="154"/>
              <w:jc w:val="center"/>
              <w:rPr>
                <w:lang w:val="en-PH"/>
              </w:rPr>
            </w:pPr>
            <w:r>
              <w:rPr>
                <w:spacing w:val="-4"/>
              </w:rPr>
              <w:t>4.</w:t>
            </w:r>
            <w:r>
              <w:rPr>
                <w:spacing w:val="-4"/>
                <w:lang w:val="en-PH"/>
              </w:rPr>
              <w:t>8</w:t>
            </w:r>
          </w:p>
        </w:tc>
        <w:tc>
          <w:tcPr>
            <w:tcW w:w="2509" w:type="dxa"/>
          </w:tcPr>
          <w:p w14:paraId="1502D7A7"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33C56516" w14:textId="77777777">
        <w:trPr>
          <w:trHeight w:val="434"/>
        </w:trPr>
        <w:tc>
          <w:tcPr>
            <w:tcW w:w="270" w:type="dxa"/>
          </w:tcPr>
          <w:p w14:paraId="1501FF77" w14:textId="77777777" w:rsidR="00CA5D4B" w:rsidRDefault="00CA5D4B">
            <w:pPr>
              <w:pStyle w:val="TableParagraph"/>
              <w:rPr>
                <w:rFonts w:ascii="Times New Roman"/>
              </w:rPr>
            </w:pPr>
          </w:p>
        </w:tc>
        <w:tc>
          <w:tcPr>
            <w:tcW w:w="4141" w:type="dxa"/>
          </w:tcPr>
          <w:p w14:paraId="08B24004" w14:textId="77777777" w:rsidR="00CA5D4B" w:rsidRDefault="000B04DC">
            <w:pPr>
              <w:pStyle w:val="TableParagraph"/>
              <w:spacing w:before="1"/>
              <w:ind w:left="109"/>
            </w:pPr>
            <w:r>
              <w:t>Functional</w:t>
            </w:r>
            <w:r>
              <w:rPr>
                <w:spacing w:val="-8"/>
              </w:rPr>
              <w:t xml:space="preserve"> </w:t>
            </w:r>
            <w:r>
              <w:rPr>
                <w:spacing w:val="-2"/>
              </w:rPr>
              <w:t>correctness</w:t>
            </w:r>
          </w:p>
        </w:tc>
        <w:tc>
          <w:tcPr>
            <w:tcW w:w="1343" w:type="dxa"/>
          </w:tcPr>
          <w:p w14:paraId="394E8D61" w14:textId="77777777" w:rsidR="00CA5D4B" w:rsidRDefault="000B04DC">
            <w:pPr>
              <w:pStyle w:val="TableParagraph"/>
              <w:spacing w:before="1"/>
              <w:ind w:left="162" w:right="154"/>
              <w:jc w:val="center"/>
              <w:rPr>
                <w:lang w:val="en-PH"/>
              </w:rPr>
            </w:pPr>
            <w:r>
              <w:rPr>
                <w:lang w:val="en-PH"/>
              </w:rPr>
              <w:t>5</w:t>
            </w:r>
          </w:p>
        </w:tc>
        <w:tc>
          <w:tcPr>
            <w:tcW w:w="2509" w:type="dxa"/>
          </w:tcPr>
          <w:p w14:paraId="1592975C"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223D3C78" w14:textId="77777777">
        <w:trPr>
          <w:trHeight w:val="431"/>
        </w:trPr>
        <w:tc>
          <w:tcPr>
            <w:tcW w:w="270" w:type="dxa"/>
          </w:tcPr>
          <w:p w14:paraId="36C3CD77" w14:textId="77777777" w:rsidR="00CA5D4B" w:rsidRDefault="00CA5D4B">
            <w:pPr>
              <w:pStyle w:val="TableParagraph"/>
              <w:rPr>
                <w:rFonts w:ascii="Times New Roman"/>
              </w:rPr>
            </w:pPr>
          </w:p>
        </w:tc>
        <w:tc>
          <w:tcPr>
            <w:tcW w:w="4141" w:type="dxa"/>
          </w:tcPr>
          <w:p w14:paraId="10AE2B38" w14:textId="77777777" w:rsidR="00CA5D4B" w:rsidRDefault="000B04DC">
            <w:pPr>
              <w:pStyle w:val="TableParagraph"/>
              <w:spacing w:before="1"/>
              <w:ind w:left="109"/>
            </w:pPr>
            <w:r>
              <w:t>Functional</w:t>
            </w:r>
            <w:r>
              <w:rPr>
                <w:spacing w:val="-8"/>
              </w:rPr>
              <w:t xml:space="preserve"> </w:t>
            </w:r>
            <w:r>
              <w:rPr>
                <w:spacing w:val="-2"/>
              </w:rPr>
              <w:t>appropriateness</w:t>
            </w:r>
          </w:p>
        </w:tc>
        <w:tc>
          <w:tcPr>
            <w:tcW w:w="1343" w:type="dxa"/>
          </w:tcPr>
          <w:p w14:paraId="04BCC6C8" w14:textId="77777777" w:rsidR="00CA5D4B" w:rsidRDefault="000B04DC">
            <w:pPr>
              <w:pStyle w:val="TableParagraph"/>
              <w:spacing w:before="1"/>
              <w:ind w:left="162" w:right="154"/>
              <w:jc w:val="center"/>
              <w:rPr>
                <w:lang w:val="en-PH"/>
              </w:rPr>
            </w:pPr>
            <w:r>
              <w:rPr>
                <w:spacing w:val="-4"/>
              </w:rPr>
              <w:t>4.</w:t>
            </w:r>
            <w:r>
              <w:rPr>
                <w:spacing w:val="-4"/>
                <w:lang w:val="en-PH"/>
              </w:rPr>
              <w:t>6</w:t>
            </w:r>
          </w:p>
        </w:tc>
        <w:tc>
          <w:tcPr>
            <w:tcW w:w="2509" w:type="dxa"/>
          </w:tcPr>
          <w:p w14:paraId="5922AC6A"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322963A7" w14:textId="77777777">
        <w:trPr>
          <w:trHeight w:val="434"/>
        </w:trPr>
        <w:tc>
          <w:tcPr>
            <w:tcW w:w="4411" w:type="dxa"/>
            <w:gridSpan w:val="2"/>
          </w:tcPr>
          <w:p w14:paraId="224598E5" w14:textId="77777777" w:rsidR="00CA5D4B" w:rsidRDefault="000B04DC">
            <w:pPr>
              <w:pStyle w:val="TableParagraph"/>
              <w:spacing w:before="1"/>
              <w:ind w:left="109"/>
              <w:rPr>
                <w:rFonts w:ascii="Arial"/>
                <w:b/>
              </w:rPr>
            </w:pPr>
            <w:r>
              <w:rPr>
                <w:rFonts w:ascii="Arial"/>
                <w:b/>
              </w:rPr>
              <w:t>Performance</w:t>
            </w:r>
            <w:r>
              <w:rPr>
                <w:rFonts w:ascii="Arial"/>
                <w:b/>
                <w:spacing w:val="-8"/>
              </w:rPr>
              <w:t xml:space="preserve"> </w:t>
            </w:r>
            <w:r>
              <w:rPr>
                <w:rFonts w:ascii="Arial"/>
                <w:b/>
                <w:spacing w:val="-8"/>
                <w:lang w:val="en-PH"/>
              </w:rPr>
              <w:t>Efficiency</w:t>
            </w:r>
          </w:p>
        </w:tc>
        <w:tc>
          <w:tcPr>
            <w:tcW w:w="1343" w:type="dxa"/>
          </w:tcPr>
          <w:p w14:paraId="63073FBD" w14:textId="77777777" w:rsidR="00CA5D4B" w:rsidRDefault="00CA5D4B">
            <w:pPr>
              <w:pStyle w:val="TableParagraph"/>
              <w:rPr>
                <w:rFonts w:ascii="Times New Roman"/>
              </w:rPr>
            </w:pPr>
          </w:p>
        </w:tc>
        <w:tc>
          <w:tcPr>
            <w:tcW w:w="2509" w:type="dxa"/>
          </w:tcPr>
          <w:p w14:paraId="2825187E" w14:textId="77777777" w:rsidR="00CA5D4B" w:rsidRDefault="00CA5D4B">
            <w:pPr>
              <w:pStyle w:val="TableParagraph"/>
              <w:rPr>
                <w:rFonts w:ascii="Times New Roman"/>
              </w:rPr>
            </w:pPr>
          </w:p>
        </w:tc>
      </w:tr>
      <w:tr w:rsidR="00CA5D4B" w14:paraId="73439E47" w14:textId="77777777">
        <w:trPr>
          <w:trHeight w:val="431"/>
        </w:trPr>
        <w:tc>
          <w:tcPr>
            <w:tcW w:w="270" w:type="dxa"/>
          </w:tcPr>
          <w:p w14:paraId="78E0DB40" w14:textId="77777777" w:rsidR="00CA5D4B" w:rsidRDefault="00CA5D4B">
            <w:pPr>
              <w:pStyle w:val="TableParagraph"/>
              <w:rPr>
                <w:rFonts w:ascii="Times New Roman"/>
              </w:rPr>
            </w:pPr>
          </w:p>
        </w:tc>
        <w:tc>
          <w:tcPr>
            <w:tcW w:w="4141" w:type="dxa"/>
          </w:tcPr>
          <w:p w14:paraId="6548216E" w14:textId="77777777" w:rsidR="00CA5D4B" w:rsidRDefault="000B04DC">
            <w:pPr>
              <w:pStyle w:val="TableParagraph"/>
              <w:spacing w:before="1"/>
              <w:ind w:left="109"/>
            </w:pPr>
            <w:r>
              <w:t>Time</w:t>
            </w:r>
            <w:r>
              <w:rPr>
                <w:spacing w:val="-3"/>
              </w:rPr>
              <w:t xml:space="preserve"> </w:t>
            </w:r>
            <w:r>
              <w:rPr>
                <w:spacing w:val="-2"/>
              </w:rPr>
              <w:t>behavior</w:t>
            </w:r>
          </w:p>
        </w:tc>
        <w:tc>
          <w:tcPr>
            <w:tcW w:w="1343" w:type="dxa"/>
          </w:tcPr>
          <w:p w14:paraId="1B376A7B" w14:textId="77777777" w:rsidR="00CA5D4B" w:rsidRDefault="000B04DC">
            <w:pPr>
              <w:pStyle w:val="TableParagraph"/>
              <w:spacing w:before="1"/>
              <w:ind w:left="162" w:right="154"/>
              <w:jc w:val="center"/>
              <w:rPr>
                <w:lang w:val="en-PH"/>
              </w:rPr>
            </w:pPr>
            <w:r>
              <w:rPr>
                <w:spacing w:val="-4"/>
              </w:rPr>
              <w:t>4.</w:t>
            </w:r>
            <w:r>
              <w:rPr>
                <w:spacing w:val="-4"/>
                <w:lang w:val="en-PH"/>
              </w:rPr>
              <w:t>8</w:t>
            </w:r>
          </w:p>
        </w:tc>
        <w:tc>
          <w:tcPr>
            <w:tcW w:w="2509" w:type="dxa"/>
          </w:tcPr>
          <w:p w14:paraId="37FCAB47"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0AE0AEED" w14:textId="77777777">
        <w:trPr>
          <w:trHeight w:val="434"/>
        </w:trPr>
        <w:tc>
          <w:tcPr>
            <w:tcW w:w="270" w:type="dxa"/>
          </w:tcPr>
          <w:p w14:paraId="041C01AF" w14:textId="77777777" w:rsidR="00CA5D4B" w:rsidRDefault="00CA5D4B">
            <w:pPr>
              <w:pStyle w:val="TableParagraph"/>
              <w:rPr>
                <w:rFonts w:ascii="Times New Roman"/>
              </w:rPr>
            </w:pPr>
          </w:p>
        </w:tc>
        <w:tc>
          <w:tcPr>
            <w:tcW w:w="4141" w:type="dxa"/>
          </w:tcPr>
          <w:p w14:paraId="41793BAA" w14:textId="77777777" w:rsidR="00CA5D4B" w:rsidRDefault="000B04DC">
            <w:pPr>
              <w:pStyle w:val="TableParagraph"/>
              <w:spacing w:before="1"/>
              <w:ind w:left="109"/>
            </w:pPr>
            <w:r>
              <w:t>Resource</w:t>
            </w:r>
            <w:r>
              <w:rPr>
                <w:spacing w:val="-8"/>
              </w:rPr>
              <w:t xml:space="preserve"> </w:t>
            </w:r>
            <w:r>
              <w:rPr>
                <w:spacing w:val="-2"/>
              </w:rPr>
              <w:t>utilization</w:t>
            </w:r>
          </w:p>
        </w:tc>
        <w:tc>
          <w:tcPr>
            <w:tcW w:w="1343" w:type="dxa"/>
          </w:tcPr>
          <w:p w14:paraId="62F2BF39" w14:textId="77777777" w:rsidR="00CA5D4B" w:rsidRDefault="000B04DC">
            <w:pPr>
              <w:pStyle w:val="TableParagraph"/>
              <w:spacing w:before="1"/>
              <w:ind w:left="164" w:right="154"/>
              <w:jc w:val="center"/>
              <w:rPr>
                <w:lang w:val="en-PH"/>
              </w:rPr>
            </w:pPr>
            <w:r>
              <w:rPr>
                <w:spacing w:val="-5"/>
              </w:rPr>
              <w:t>4.</w:t>
            </w:r>
            <w:r>
              <w:rPr>
                <w:spacing w:val="-5"/>
                <w:lang w:val="en-PH"/>
              </w:rPr>
              <w:t>6</w:t>
            </w:r>
          </w:p>
        </w:tc>
        <w:tc>
          <w:tcPr>
            <w:tcW w:w="2509" w:type="dxa"/>
          </w:tcPr>
          <w:p w14:paraId="159EDF14" w14:textId="77777777" w:rsidR="00CA5D4B" w:rsidRDefault="000B04DC">
            <w:pPr>
              <w:pStyle w:val="TableParagraph"/>
              <w:spacing w:before="1"/>
              <w:ind w:left="446" w:right="443"/>
              <w:jc w:val="center"/>
            </w:pPr>
            <w:r>
              <w:rPr>
                <w:spacing w:val="-2"/>
                <w:lang w:val="en-PH"/>
              </w:rPr>
              <w:t xml:space="preserve">Strongly </w:t>
            </w:r>
            <w:r>
              <w:rPr>
                <w:spacing w:val="-2"/>
              </w:rPr>
              <w:t>Agree</w:t>
            </w:r>
          </w:p>
        </w:tc>
      </w:tr>
      <w:tr w:rsidR="00CA5D4B" w14:paraId="7DA5F56A" w14:textId="77777777">
        <w:trPr>
          <w:trHeight w:val="431"/>
        </w:trPr>
        <w:tc>
          <w:tcPr>
            <w:tcW w:w="270" w:type="dxa"/>
          </w:tcPr>
          <w:p w14:paraId="68A37776" w14:textId="77777777" w:rsidR="00CA5D4B" w:rsidRDefault="00CA5D4B">
            <w:pPr>
              <w:pStyle w:val="TableParagraph"/>
              <w:rPr>
                <w:rFonts w:ascii="Times New Roman"/>
              </w:rPr>
            </w:pPr>
          </w:p>
        </w:tc>
        <w:tc>
          <w:tcPr>
            <w:tcW w:w="4141" w:type="dxa"/>
          </w:tcPr>
          <w:p w14:paraId="622AE100" w14:textId="77777777" w:rsidR="00CA5D4B" w:rsidRDefault="000B04DC">
            <w:pPr>
              <w:pStyle w:val="TableParagraph"/>
              <w:spacing w:before="1"/>
              <w:ind w:left="109"/>
            </w:pPr>
            <w:r>
              <w:t>Resource</w:t>
            </w:r>
            <w:r>
              <w:rPr>
                <w:spacing w:val="-8"/>
              </w:rPr>
              <w:t xml:space="preserve"> </w:t>
            </w:r>
            <w:r>
              <w:rPr>
                <w:spacing w:val="-2"/>
              </w:rPr>
              <w:t>utilization</w:t>
            </w:r>
          </w:p>
        </w:tc>
        <w:tc>
          <w:tcPr>
            <w:tcW w:w="1343" w:type="dxa"/>
          </w:tcPr>
          <w:p w14:paraId="2206B5DD" w14:textId="77777777" w:rsidR="00CA5D4B" w:rsidRDefault="000B04DC">
            <w:pPr>
              <w:pStyle w:val="TableParagraph"/>
              <w:spacing w:before="1"/>
              <w:ind w:left="164" w:right="154"/>
              <w:jc w:val="center"/>
              <w:rPr>
                <w:lang w:val="en-PH"/>
              </w:rPr>
            </w:pPr>
            <w:r>
              <w:rPr>
                <w:spacing w:val="-5"/>
              </w:rPr>
              <w:t>4.</w:t>
            </w:r>
            <w:r>
              <w:rPr>
                <w:spacing w:val="-5"/>
                <w:lang w:val="en-PH"/>
              </w:rPr>
              <w:t>6</w:t>
            </w:r>
          </w:p>
        </w:tc>
        <w:tc>
          <w:tcPr>
            <w:tcW w:w="2509" w:type="dxa"/>
          </w:tcPr>
          <w:p w14:paraId="767B923C" w14:textId="77777777" w:rsidR="00CA5D4B" w:rsidRDefault="000B04DC">
            <w:pPr>
              <w:pStyle w:val="TableParagraph"/>
              <w:spacing w:before="1"/>
              <w:ind w:left="446" w:right="443"/>
              <w:jc w:val="center"/>
            </w:pPr>
            <w:r>
              <w:rPr>
                <w:spacing w:val="-2"/>
                <w:lang w:val="en-PH"/>
              </w:rPr>
              <w:t xml:space="preserve">Strongly </w:t>
            </w:r>
            <w:r>
              <w:rPr>
                <w:spacing w:val="-2"/>
              </w:rPr>
              <w:t>Agree</w:t>
            </w:r>
          </w:p>
        </w:tc>
      </w:tr>
      <w:tr w:rsidR="00CA5D4B" w14:paraId="07DAED49" w14:textId="77777777">
        <w:trPr>
          <w:trHeight w:val="433"/>
        </w:trPr>
        <w:tc>
          <w:tcPr>
            <w:tcW w:w="4411" w:type="dxa"/>
            <w:gridSpan w:val="2"/>
          </w:tcPr>
          <w:p w14:paraId="62C4D9D1" w14:textId="77777777" w:rsidR="00CA5D4B" w:rsidRDefault="000B04DC">
            <w:pPr>
              <w:pStyle w:val="TableParagraph"/>
              <w:spacing w:before="1"/>
              <w:ind w:left="109"/>
            </w:pPr>
            <w:r>
              <w:rPr>
                <w:b/>
                <w:bCs/>
                <w:spacing w:val="-2"/>
              </w:rPr>
              <w:t>Compatibility</w:t>
            </w:r>
          </w:p>
        </w:tc>
        <w:tc>
          <w:tcPr>
            <w:tcW w:w="1343" w:type="dxa"/>
          </w:tcPr>
          <w:p w14:paraId="34E51FF0" w14:textId="77777777" w:rsidR="00CA5D4B" w:rsidRDefault="00CA5D4B">
            <w:pPr>
              <w:pStyle w:val="TableParagraph"/>
              <w:rPr>
                <w:rFonts w:ascii="Times New Roman"/>
              </w:rPr>
            </w:pPr>
          </w:p>
        </w:tc>
        <w:tc>
          <w:tcPr>
            <w:tcW w:w="2509" w:type="dxa"/>
          </w:tcPr>
          <w:p w14:paraId="5506FB13" w14:textId="77777777" w:rsidR="00CA5D4B" w:rsidRDefault="00CA5D4B">
            <w:pPr>
              <w:pStyle w:val="TableParagraph"/>
              <w:rPr>
                <w:rFonts w:ascii="Times New Roman"/>
              </w:rPr>
            </w:pPr>
          </w:p>
        </w:tc>
      </w:tr>
      <w:tr w:rsidR="00CA5D4B" w14:paraId="09B5238A" w14:textId="77777777">
        <w:trPr>
          <w:trHeight w:val="431"/>
        </w:trPr>
        <w:tc>
          <w:tcPr>
            <w:tcW w:w="270" w:type="dxa"/>
          </w:tcPr>
          <w:p w14:paraId="74CDB3C7" w14:textId="77777777" w:rsidR="00CA5D4B" w:rsidRDefault="00CA5D4B">
            <w:pPr>
              <w:pStyle w:val="TableParagraph"/>
              <w:rPr>
                <w:rFonts w:ascii="Times New Roman"/>
              </w:rPr>
            </w:pPr>
          </w:p>
        </w:tc>
        <w:tc>
          <w:tcPr>
            <w:tcW w:w="4141" w:type="dxa"/>
          </w:tcPr>
          <w:p w14:paraId="1276C438" w14:textId="77777777" w:rsidR="00CA5D4B" w:rsidRDefault="000B04DC">
            <w:pPr>
              <w:pStyle w:val="TableParagraph"/>
              <w:spacing w:before="1"/>
              <w:ind w:left="109"/>
            </w:pPr>
            <w:r>
              <w:rPr>
                <w:spacing w:val="-2"/>
              </w:rPr>
              <w:t>Co-existence</w:t>
            </w:r>
          </w:p>
        </w:tc>
        <w:tc>
          <w:tcPr>
            <w:tcW w:w="1343" w:type="dxa"/>
          </w:tcPr>
          <w:p w14:paraId="7152539C" w14:textId="77777777" w:rsidR="00CA5D4B" w:rsidRDefault="000B04DC">
            <w:pPr>
              <w:pStyle w:val="TableParagraph"/>
              <w:spacing w:before="1"/>
              <w:ind w:left="162" w:right="154"/>
              <w:jc w:val="center"/>
            </w:pPr>
            <w:r>
              <w:rPr>
                <w:spacing w:val="-4"/>
              </w:rPr>
              <w:t>4.7</w:t>
            </w:r>
          </w:p>
        </w:tc>
        <w:tc>
          <w:tcPr>
            <w:tcW w:w="2509" w:type="dxa"/>
          </w:tcPr>
          <w:p w14:paraId="7E5E7B82"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2BE1D0D2" w14:textId="77777777">
        <w:trPr>
          <w:trHeight w:val="434"/>
        </w:trPr>
        <w:tc>
          <w:tcPr>
            <w:tcW w:w="270" w:type="dxa"/>
          </w:tcPr>
          <w:p w14:paraId="05211B9C" w14:textId="77777777" w:rsidR="00CA5D4B" w:rsidRDefault="00CA5D4B">
            <w:pPr>
              <w:pStyle w:val="TableParagraph"/>
              <w:rPr>
                <w:rFonts w:ascii="Times New Roman"/>
              </w:rPr>
            </w:pPr>
          </w:p>
        </w:tc>
        <w:tc>
          <w:tcPr>
            <w:tcW w:w="4141" w:type="dxa"/>
          </w:tcPr>
          <w:p w14:paraId="622CE52B" w14:textId="77777777" w:rsidR="00CA5D4B" w:rsidRDefault="000B04DC">
            <w:pPr>
              <w:pStyle w:val="TableParagraph"/>
              <w:spacing w:before="2"/>
              <w:ind w:left="109"/>
            </w:pPr>
            <w:proofErr w:type="spellStart"/>
            <w:r>
              <w:rPr>
                <w:spacing w:val="-2"/>
              </w:rPr>
              <w:t>Ineroperability</w:t>
            </w:r>
            <w:proofErr w:type="spellEnd"/>
          </w:p>
        </w:tc>
        <w:tc>
          <w:tcPr>
            <w:tcW w:w="1343" w:type="dxa"/>
          </w:tcPr>
          <w:p w14:paraId="6F6096FB" w14:textId="77777777" w:rsidR="00CA5D4B" w:rsidRDefault="000B04DC">
            <w:pPr>
              <w:pStyle w:val="TableParagraph"/>
              <w:spacing w:before="2"/>
              <w:ind w:left="162" w:right="154"/>
              <w:jc w:val="center"/>
              <w:rPr>
                <w:lang w:val="en-PH"/>
              </w:rPr>
            </w:pPr>
            <w:r>
              <w:rPr>
                <w:spacing w:val="-4"/>
              </w:rPr>
              <w:t>4.</w:t>
            </w:r>
            <w:r>
              <w:rPr>
                <w:spacing w:val="-4"/>
                <w:lang w:val="en-PH"/>
              </w:rPr>
              <w:t>5</w:t>
            </w:r>
          </w:p>
        </w:tc>
        <w:tc>
          <w:tcPr>
            <w:tcW w:w="2509" w:type="dxa"/>
          </w:tcPr>
          <w:p w14:paraId="678D1EC1" w14:textId="77777777" w:rsidR="00CA5D4B" w:rsidRDefault="000B04DC">
            <w:pPr>
              <w:pStyle w:val="TableParagraph"/>
              <w:spacing w:before="2"/>
              <w:ind w:left="445" w:right="443"/>
              <w:jc w:val="center"/>
            </w:pPr>
            <w:r>
              <w:rPr>
                <w:spacing w:val="-2"/>
              </w:rPr>
              <w:t>Agree</w:t>
            </w:r>
          </w:p>
        </w:tc>
      </w:tr>
      <w:tr w:rsidR="00CA5D4B" w14:paraId="555EC672" w14:textId="77777777">
        <w:trPr>
          <w:trHeight w:val="431"/>
        </w:trPr>
        <w:tc>
          <w:tcPr>
            <w:tcW w:w="4411" w:type="dxa"/>
            <w:gridSpan w:val="2"/>
          </w:tcPr>
          <w:p w14:paraId="1114C1B0" w14:textId="77777777" w:rsidR="00CA5D4B" w:rsidRDefault="000B04DC">
            <w:pPr>
              <w:pStyle w:val="TableParagraph"/>
              <w:spacing w:before="1"/>
              <w:ind w:left="109"/>
            </w:pPr>
            <w:r>
              <w:rPr>
                <w:b/>
                <w:bCs/>
                <w:spacing w:val="-2"/>
              </w:rPr>
              <w:t>Usability</w:t>
            </w:r>
          </w:p>
        </w:tc>
        <w:tc>
          <w:tcPr>
            <w:tcW w:w="1343" w:type="dxa"/>
          </w:tcPr>
          <w:p w14:paraId="645735A8" w14:textId="77777777" w:rsidR="00CA5D4B" w:rsidRDefault="00CA5D4B">
            <w:pPr>
              <w:pStyle w:val="TableParagraph"/>
              <w:rPr>
                <w:rFonts w:ascii="Times New Roman"/>
              </w:rPr>
            </w:pPr>
          </w:p>
        </w:tc>
        <w:tc>
          <w:tcPr>
            <w:tcW w:w="2509" w:type="dxa"/>
          </w:tcPr>
          <w:p w14:paraId="00B25B22" w14:textId="77777777" w:rsidR="00CA5D4B" w:rsidRDefault="00CA5D4B">
            <w:pPr>
              <w:pStyle w:val="TableParagraph"/>
              <w:rPr>
                <w:rFonts w:ascii="Times New Roman"/>
              </w:rPr>
            </w:pPr>
          </w:p>
        </w:tc>
      </w:tr>
      <w:tr w:rsidR="00CA5D4B" w14:paraId="2AED13BE" w14:textId="77777777">
        <w:trPr>
          <w:trHeight w:val="434"/>
        </w:trPr>
        <w:tc>
          <w:tcPr>
            <w:tcW w:w="270" w:type="dxa"/>
          </w:tcPr>
          <w:p w14:paraId="2FEFEBDE" w14:textId="77777777" w:rsidR="00CA5D4B" w:rsidRDefault="00CA5D4B">
            <w:pPr>
              <w:pStyle w:val="TableParagraph"/>
              <w:rPr>
                <w:rFonts w:ascii="Times New Roman"/>
              </w:rPr>
            </w:pPr>
          </w:p>
        </w:tc>
        <w:tc>
          <w:tcPr>
            <w:tcW w:w="4141" w:type="dxa"/>
          </w:tcPr>
          <w:p w14:paraId="22386A88" w14:textId="77777777" w:rsidR="00CA5D4B" w:rsidRDefault="000B04DC">
            <w:pPr>
              <w:pStyle w:val="TableParagraph"/>
              <w:spacing w:before="2"/>
              <w:ind w:left="109"/>
            </w:pPr>
            <w:r>
              <w:t>Appropriateness</w:t>
            </w:r>
            <w:r>
              <w:rPr>
                <w:spacing w:val="-12"/>
              </w:rPr>
              <w:t xml:space="preserve"> </w:t>
            </w:r>
            <w:r>
              <w:rPr>
                <w:spacing w:val="-2"/>
              </w:rPr>
              <w:t>Recognizability</w:t>
            </w:r>
          </w:p>
        </w:tc>
        <w:tc>
          <w:tcPr>
            <w:tcW w:w="1343" w:type="dxa"/>
          </w:tcPr>
          <w:p w14:paraId="695BB6CD" w14:textId="77777777" w:rsidR="00CA5D4B" w:rsidRDefault="000B04DC">
            <w:pPr>
              <w:pStyle w:val="TableParagraph"/>
              <w:spacing w:before="2"/>
              <w:ind w:left="162" w:right="154"/>
              <w:jc w:val="center"/>
              <w:rPr>
                <w:lang w:val="en-PH"/>
              </w:rPr>
            </w:pPr>
            <w:r>
              <w:rPr>
                <w:spacing w:val="-4"/>
              </w:rPr>
              <w:t>4.</w:t>
            </w:r>
            <w:r>
              <w:rPr>
                <w:spacing w:val="-4"/>
                <w:lang w:val="en-PH"/>
              </w:rPr>
              <w:t>9</w:t>
            </w:r>
          </w:p>
        </w:tc>
        <w:tc>
          <w:tcPr>
            <w:tcW w:w="2509" w:type="dxa"/>
          </w:tcPr>
          <w:p w14:paraId="7E80B6AD" w14:textId="77777777" w:rsidR="00CA5D4B" w:rsidRDefault="000B04DC">
            <w:pPr>
              <w:pStyle w:val="TableParagraph"/>
              <w:spacing w:before="2"/>
              <w:ind w:left="445" w:right="443"/>
              <w:jc w:val="center"/>
            </w:pPr>
            <w:r>
              <w:t>Strongly</w:t>
            </w:r>
            <w:r>
              <w:rPr>
                <w:spacing w:val="-5"/>
              </w:rPr>
              <w:t xml:space="preserve"> </w:t>
            </w:r>
            <w:r>
              <w:rPr>
                <w:spacing w:val="-2"/>
              </w:rPr>
              <w:t>Agree</w:t>
            </w:r>
          </w:p>
        </w:tc>
      </w:tr>
      <w:tr w:rsidR="00CA5D4B" w14:paraId="53B9FB8E" w14:textId="77777777">
        <w:trPr>
          <w:trHeight w:val="432"/>
        </w:trPr>
        <w:tc>
          <w:tcPr>
            <w:tcW w:w="270" w:type="dxa"/>
          </w:tcPr>
          <w:p w14:paraId="641B3477" w14:textId="77777777" w:rsidR="00CA5D4B" w:rsidRDefault="00CA5D4B">
            <w:pPr>
              <w:pStyle w:val="TableParagraph"/>
              <w:rPr>
                <w:rFonts w:ascii="Times New Roman"/>
              </w:rPr>
            </w:pPr>
          </w:p>
        </w:tc>
        <w:tc>
          <w:tcPr>
            <w:tcW w:w="4141" w:type="dxa"/>
          </w:tcPr>
          <w:p w14:paraId="02B8AE46" w14:textId="77777777" w:rsidR="00CA5D4B" w:rsidRDefault="000B04DC">
            <w:pPr>
              <w:pStyle w:val="TableParagraph"/>
              <w:spacing w:before="2"/>
              <w:ind w:left="109"/>
            </w:pPr>
            <w:r>
              <w:rPr>
                <w:spacing w:val="-2"/>
              </w:rPr>
              <w:t>Learnability</w:t>
            </w:r>
          </w:p>
        </w:tc>
        <w:tc>
          <w:tcPr>
            <w:tcW w:w="1343" w:type="dxa"/>
          </w:tcPr>
          <w:p w14:paraId="02025C45" w14:textId="77777777" w:rsidR="00CA5D4B" w:rsidRDefault="000B04DC">
            <w:pPr>
              <w:pStyle w:val="TableParagraph"/>
              <w:spacing w:before="2"/>
              <w:ind w:left="162" w:right="154"/>
              <w:jc w:val="center"/>
              <w:rPr>
                <w:lang w:val="en-PH"/>
              </w:rPr>
            </w:pPr>
            <w:r>
              <w:rPr>
                <w:spacing w:val="-4"/>
              </w:rPr>
              <w:t>4.</w:t>
            </w:r>
            <w:r>
              <w:rPr>
                <w:spacing w:val="-4"/>
                <w:lang w:val="en-PH"/>
              </w:rPr>
              <w:t>6</w:t>
            </w:r>
          </w:p>
        </w:tc>
        <w:tc>
          <w:tcPr>
            <w:tcW w:w="2509" w:type="dxa"/>
          </w:tcPr>
          <w:p w14:paraId="2F9A7652" w14:textId="77777777" w:rsidR="00CA5D4B" w:rsidRDefault="000B04DC">
            <w:pPr>
              <w:pStyle w:val="TableParagraph"/>
              <w:spacing w:before="2"/>
              <w:ind w:left="445" w:right="443"/>
              <w:jc w:val="center"/>
            </w:pPr>
            <w:r>
              <w:t>Strongly</w:t>
            </w:r>
            <w:r>
              <w:rPr>
                <w:spacing w:val="-5"/>
              </w:rPr>
              <w:t xml:space="preserve"> </w:t>
            </w:r>
            <w:r>
              <w:rPr>
                <w:spacing w:val="-2"/>
              </w:rPr>
              <w:t>Agree</w:t>
            </w:r>
          </w:p>
        </w:tc>
      </w:tr>
      <w:tr w:rsidR="00CA5D4B" w14:paraId="280FFB12" w14:textId="77777777">
        <w:trPr>
          <w:trHeight w:val="434"/>
        </w:trPr>
        <w:tc>
          <w:tcPr>
            <w:tcW w:w="270" w:type="dxa"/>
          </w:tcPr>
          <w:p w14:paraId="20F44BA2" w14:textId="77777777" w:rsidR="00CA5D4B" w:rsidRDefault="00CA5D4B">
            <w:pPr>
              <w:pStyle w:val="TableParagraph"/>
              <w:rPr>
                <w:rFonts w:ascii="Times New Roman"/>
              </w:rPr>
            </w:pPr>
          </w:p>
        </w:tc>
        <w:tc>
          <w:tcPr>
            <w:tcW w:w="4141" w:type="dxa"/>
          </w:tcPr>
          <w:p w14:paraId="57063F8C" w14:textId="77777777" w:rsidR="00CA5D4B" w:rsidRDefault="000B04DC">
            <w:pPr>
              <w:pStyle w:val="TableParagraph"/>
              <w:spacing w:before="1"/>
              <w:ind w:left="109"/>
            </w:pPr>
            <w:r>
              <w:rPr>
                <w:spacing w:val="-2"/>
              </w:rPr>
              <w:t>Operability</w:t>
            </w:r>
          </w:p>
        </w:tc>
        <w:tc>
          <w:tcPr>
            <w:tcW w:w="1343" w:type="dxa"/>
          </w:tcPr>
          <w:p w14:paraId="25C0B275" w14:textId="77777777" w:rsidR="00CA5D4B" w:rsidRDefault="000B04DC">
            <w:pPr>
              <w:pStyle w:val="TableParagraph"/>
              <w:spacing w:before="1"/>
              <w:ind w:left="162" w:right="154"/>
              <w:jc w:val="center"/>
              <w:rPr>
                <w:lang w:val="en-PH"/>
              </w:rPr>
            </w:pPr>
            <w:r>
              <w:rPr>
                <w:spacing w:val="-4"/>
              </w:rPr>
              <w:t>4.</w:t>
            </w:r>
            <w:r>
              <w:rPr>
                <w:spacing w:val="-4"/>
                <w:lang w:val="en-PH"/>
              </w:rPr>
              <w:t>5</w:t>
            </w:r>
          </w:p>
        </w:tc>
        <w:tc>
          <w:tcPr>
            <w:tcW w:w="2509" w:type="dxa"/>
          </w:tcPr>
          <w:p w14:paraId="6C8AE8C0" w14:textId="77777777" w:rsidR="00CA5D4B" w:rsidRDefault="000B04DC">
            <w:pPr>
              <w:pStyle w:val="TableParagraph"/>
              <w:spacing w:before="1"/>
              <w:ind w:left="445" w:right="443"/>
              <w:jc w:val="center"/>
            </w:pPr>
            <w:r>
              <w:rPr>
                <w:spacing w:val="-2"/>
              </w:rPr>
              <w:t>Agree</w:t>
            </w:r>
          </w:p>
        </w:tc>
      </w:tr>
      <w:tr w:rsidR="00CA5D4B" w14:paraId="70470AD7" w14:textId="77777777">
        <w:trPr>
          <w:trHeight w:val="434"/>
        </w:trPr>
        <w:tc>
          <w:tcPr>
            <w:tcW w:w="270" w:type="dxa"/>
          </w:tcPr>
          <w:p w14:paraId="081FBBFB" w14:textId="77777777" w:rsidR="00CA5D4B" w:rsidRDefault="00CA5D4B">
            <w:pPr>
              <w:pStyle w:val="TableParagraph"/>
              <w:rPr>
                <w:rFonts w:ascii="Times New Roman"/>
              </w:rPr>
            </w:pPr>
          </w:p>
        </w:tc>
        <w:tc>
          <w:tcPr>
            <w:tcW w:w="4141" w:type="dxa"/>
          </w:tcPr>
          <w:p w14:paraId="447B48E0" w14:textId="77777777" w:rsidR="00CA5D4B" w:rsidRDefault="000B04DC">
            <w:pPr>
              <w:pStyle w:val="TableParagraph"/>
              <w:spacing w:before="1"/>
              <w:ind w:left="109"/>
            </w:pPr>
            <w:r>
              <w:t>User</w:t>
            </w:r>
            <w:r>
              <w:rPr>
                <w:spacing w:val="-1"/>
              </w:rPr>
              <w:t xml:space="preserve"> </w:t>
            </w:r>
            <w:r>
              <w:t xml:space="preserve">error </w:t>
            </w:r>
            <w:r>
              <w:rPr>
                <w:spacing w:val="-2"/>
              </w:rPr>
              <w:t>protection</w:t>
            </w:r>
          </w:p>
        </w:tc>
        <w:tc>
          <w:tcPr>
            <w:tcW w:w="1343" w:type="dxa"/>
          </w:tcPr>
          <w:p w14:paraId="48A79829" w14:textId="77777777" w:rsidR="00CA5D4B" w:rsidRDefault="000B04DC">
            <w:pPr>
              <w:pStyle w:val="TableParagraph"/>
              <w:spacing w:before="1"/>
              <w:ind w:left="162" w:right="154"/>
              <w:jc w:val="center"/>
              <w:rPr>
                <w:lang w:val="en-PH"/>
              </w:rPr>
            </w:pPr>
            <w:r>
              <w:rPr>
                <w:spacing w:val="-4"/>
              </w:rPr>
              <w:t>4.</w:t>
            </w:r>
            <w:r>
              <w:rPr>
                <w:spacing w:val="-4"/>
                <w:lang w:val="en-PH"/>
              </w:rPr>
              <w:t>3</w:t>
            </w:r>
          </w:p>
        </w:tc>
        <w:tc>
          <w:tcPr>
            <w:tcW w:w="2509" w:type="dxa"/>
          </w:tcPr>
          <w:p w14:paraId="60852E1D" w14:textId="77777777" w:rsidR="00CA5D4B" w:rsidRDefault="000B04DC">
            <w:pPr>
              <w:pStyle w:val="TableParagraph"/>
              <w:spacing w:before="1"/>
              <w:ind w:left="445" w:right="443"/>
              <w:jc w:val="center"/>
            </w:pPr>
            <w:r>
              <w:rPr>
                <w:spacing w:val="-2"/>
              </w:rPr>
              <w:t>Agree</w:t>
            </w:r>
          </w:p>
        </w:tc>
      </w:tr>
      <w:tr w:rsidR="00CA5D4B" w14:paraId="3F86D924" w14:textId="77777777">
        <w:trPr>
          <w:trHeight w:val="432"/>
        </w:trPr>
        <w:tc>
          <w:tcPr>
            <w:tcW w:w="270" w:type="dxa"/>
          </w:tcPr>
          <w:p w14:paraId="7077C10E" w14:textId="77777777" w:rsidR="00CA5D4B" w:rsidRDefault="00CA5D4B">
            <w:pPr>
              <w:pStyle w:val="TableParagraph"/>
              <w:rPr>
                <w:rFonts w:ascii="Times New Roman"/>
              </w:rPr>
            </w:pPr>
          </w:p>
        </w:tc>
        <w:tc>
          <w:tcPr>
            <w:tcW w:w="4141" w:type="dxa"/>
          </w:tcPr>
          <w:p w14:paraId="3D36261B" w14:textId="77777777" w:rsidR="00CA5D4B" w:rsidRDefault="000B04DC">
            <w:pPr>
              <w:pStyle w:val="TableParagraph"/>
              <w:spacing w:before="2"/>
              <w:ind w:left="109"/>
            </w:pPr>
            <w:r>
              <w:t>User</w:t>
            </w:r>
            <w:r>
              <w:rPr>
                <w:spacing w:val="-2"/>
              </w:rPr>
              <w:t xml:space="preserve"> </w:t>
            </w:r>
            <w:r>
              <w:t>interface</w:t>
            </w:r>
            <w:r>
              <w:rPr>
                <w:spacing w:val="-3"/>
              </w:rPr>
              <w:t xml:space="preserve"> </w:t>
            </w:r>
            <w:r>
              <w:rPr>
                <w:spacing w:val="-2"/>
              </w:rPr>
              <w:t>aesthetics</w:t>
            </w:r>
          </w:p>
        </w:tc>
        <w:tc>
          <w:tcPr>
            <w:tcW w:w="1343" w:type="dxa"/>
          </w:tcPr>
          <w:p w14:paraId="6160A290" w14:textId="77777777" w:rsidR="00CA5D4B" w:rsidRDefault="000B04DC">
            <w:pPr>
              <w:pStyle w:val="TableParagraph"/>
              <w:spacing w:before="2"/>
              <w:ind w:left="162" w:right="154"/>
              <w:jc w:val="center"/>
              <w:rPr>
                <w:lang w:val="en-PH"/>
              </w:rPr>
            </w:pPr>
            <w:r>
              <w:rPr>
                <w:spacing w:val="-4"/>
              </w:rPr>
              <w:t>4.</w:t>
            </w:r>
            <w:r>
              <w:rPr>
                <w:spacing w:val="-4"/>
                <w:lang w:val="en-PH"/>
              </w:rPr>
              <w:t>7</w:t>
            </w:r>
          </w:p>
        </w:tc>
        <w:tc>
          <w:tcPr>
            <w:tcW w:w="2509" w:type="dxa"/>
          </w:tcPr>
          <w:p w14:paraId="53495676" w14:textId="77777777" w:rsidR="00CA5D4B" w:rsidRDefault="000B04DC">
            <w:pPr>
              <w:pStyle w:val="TableParagraph"/>
              <w:spacing w:before="2"/>
              <w:ind w:left="445" w:right="443"/>
              <w:jc w:val="center"/>
            </w:pPr>
            <w:r>
              <w:t>Strongly</w:t>
            </w:r>
            <w:r>
              <w:rPr>
                <w:spacing w:val="-5"/>
              </w:rPr>
              <w:t xml:space="preserve"> </w:t>
            </w:r>
            <w:r>
              <w:rPr>
                <w:spacing w:val="-2"/>
              </w:rPr>
              <w:t>Agree</w:t>
            </w:r>
          </w:p>
        </w:tc>
      </w:tr>
      <w:tr w:rsidR="00CA5D4B" w14:paraId="3D5EE14C" w14:textId="77777777">
        <w:trPr>
          <w:trHeight w:val="433"/>
        </w:trPr>
        <w:tc>
          <w:tcPr>
            <w:tcW w:w="270" w:type="dxa"/>
          </w:tcPr>
          <w:p w14:paraId="3344FF9D" w14:textId="77777777" w:rsidR="00CA5D4B" w:rsidRDefault="00CA5D4B">
            <w:pPr>
              <w:pStyle w:val="TableParagraph"/>
              <w:rPr>
                <w:rFonts w:ascii="Times New Roman"/>
              </w:rPr>
            </w:pPr>
          </w:p>
        </w:tc>
        <w:tc>
          <w:tcPr>
            <w:tcW w:w="4141" w:type="dxa"/>
          </w:tcPr>
          <w:p w14:paraId="790EF316" w14:textId="77777777" w:rsidR="00CA5D4B" w:rsidRDefault="000B04DC">
            <w:pPr>
              <w:pStyle w:val="TableParagraph"/>
              <w:spacing w:before="1"/>
              <w:ind w:left="109"/>
            </w:pPr>
            <w:r>
              <w:rPr>
                <w:spacing w:val="-2"/>
              </w:rPr>
              <w:t>Accessibility</w:t>
            </w:r>
          </w:p>
        </w:tc>
        <w:tc>
          <w:tcPr>
            <w:tcW w:w="1343" w:type="dxa"/>
          </w:tcPr>
          <w:p w14:paraId="4D909704" w14:textId="77777777" w:rsidR="00CA5D4B" w:rsidRDefault="000B04DC">
            <w:pPr>
              <w:pStyle w:val="TableParagraph"/>
              <w:spacing w:before="1"/>
              <w:ind w:left="162" w:right="154"/>
              <w:jc w:val="center"/>
            </w:pPr>
            <w:r>
              <w:rPr>
                <w:spacing w:val="-4"/>
              </w:rPr>
              <w:t>4.5</w:t>
            </w:r>
          </w:p>
        </w:tc>
        <w:tc>
          <w:tcPr>
            <w:tcW w:w="2509" w:type="dxa"/>
          </w:tcPr>
          <w:p w14:paraId="3EFE5064" w14:textId="77777777" w:rsidR="00CA5D4B" w:rsidRDefault="000B04DC">
            <w:pPr>
              <w:pStyle w:val="TableParagraph"/>
              <w:spacing w:before="1"/>
              <w:ind w:left="445" w:right="443"/>
              <w:jc w:val="center"/>
            </w:pPr>
            <w:r>
              <w:rPr>
                <w:spacing w:val="-2"/>
              </w:rPr>
              <w:t>Agree</w:t>
            </w:r>
          </w:p>
        </w:tc>
      </w:tr>
      <w:tr w:rsidR="00CA5D4B" w14:paraId="1D72D5D2" w14:textId="77777777">
        <w:trPr>
          <w:trHeight w:val="431"/>
        </w:trPr>
        <w:tc>
          <w:tcPr>
            <w:tcW w:w="4411" w:type="dxa"/>
            <w:gridSpan w:val="2"/>
          </w:tcPr>
          <w:p w14:paraId="7BF5F9B2" w14:textId="77777777" w:rsidR="00CA5D4B" w:rsidRDefault="000B04DC">
            <w:pPr>
              <w:pStyle w:val="TableParagraph"/>
              <w:spacing w:before="1"/>
              <w:ind w:left="109"/>
            </w:pPr>
            <w:r>
              <w:rPr>
                <w:b/>
                <w:bCs/>
                <w:spacing w:val="-2"/>
              </w:rPr>
              <w:t>Reliability</w:t>
            </w:r>
          </w:p>
        </w:tc>
        <w:tc>
          <w:tcPr>
            <w:tcW w:w="1343" w:type="dxa"/>
          </w:tcPr>
          <w:p w14:paraId="267920BF" w14:textId="77777777" w:rsidR="00CA5D4B" w:rsidRDefault="00CA5D4B">
            <w:pPr>
              <w:pStyle w:val="TableParagraph"/>
              <w:rPr>
                <w:rFonts w:ascii="Times New Roman"/>
              </w:rPr>
            </w:pPr>
          </w:p>
        </w:tc>
        <w:tc>
          <w:tcPr>
            <w:tcW w:w="2509" w:type="dxa"/>
          </w:tcPr>
          <w:p w14:paraId="0FE9F543" w14:textId="77777777" w:rsidR="00CA5D4B" w:rsidRDefault="00CA5D4B">
            <w:pPr>
              <w:pStyle w:val="TableParagraph"/>
              <w:rPr>
                <w:rFonts w:ascii="Times New Roman"/>
              </w:rPr>
            </w:pPr>
          </w:p>
        </w:tc>
      </w:tr>
      <w:tr w:rsidR="00CA5D4B" w14:paraId="7A6854C4" w14:textId="77777777">
        <w:trPr>
          <w:trHeight w:val="434"/>
        </w:trPr>
        <w:tc>
          <w:tcPr>
            <w:tcW w:w="270" w:type="dxa"/>
          </w:tcPr>
          <w:p w14:paraId="5981A1E5" w14:textId="77777777" w:rsidR="00CA5D4B" w:rsidRDefault="00CA5D4B">
            <w:pPr>
              <w:pStyle w:val="TableParagraph"/>
              <w:rPr>
                <w:rFonts w:ascii="Times New Roman"/>
              </w:rPr>
            </w:pPr>
          </w:p>
        </w:tc>
        <w:tc>
          <w:tcPr>
            <w:tcW w:w="4141" w:type="dxa"/>
          </w:tcPr>
          <w:p w14:paraId="5D2CA867" w14:textId="77777777" w:rsidR="00CA5D4B" w:rsidRDefault="000B04DC">
            <w:pPr>
              <w:pStyle w:val="TableParagraph"/>
              <w:spacing w:before="2"/>
              <w:ind w:left="109"/>
            </w:pPr>
            <w:r>
              <w:rPr>
                <w:spacing w:val="-2"/>
              </w:rPr>
              <w:t>Maturity</w:t>
            </w:r>
          </w:p>
        </w:tc>
        <w:tc>
          <w:tcPr>
            <w:tcW w:w="1343" w:type="dxa"/>
          </w:tcPr>
          <w:p w14:paraId="15456BEF" w14:textId="77777777" w:rsidR="00CA5D4B" w:rsidRDefault="000B04DC">
            <w:pPr>
              <w:pStyle w:val="TableParagraph"/>
              <w:spacing w:before="2"/>
              <w:ind w:left="162" w:right="154"/>
              <w:jc w:val="center"/>
              <w:rPr>
                <w:lang w:val="en-PH"/>
              </w:rPr>
            </w:pPr>
            <w:r>
              <w:rPr>
                <w:spacing w:val="-4"/>
              </w:rPr>
              <w:t>4.</w:t>
            </w:r>
            <w:r>
              <w:rPr>
                <w:spacing w:val="-4"/>
                <w:lang w:val="en-PH"/>
              </w:rPr>
              <w:t>7</w:t>
            </w:r>
          </w:p>
        </w:tc>
        <w:tc>
          <w:tcPr>
            <w:tcW w:w="2509" w:type="dxa"/>
          </w:tcPr>
          <w:p w14:paraId="234A749C" w14:textId="77777777" w:rsidR="00CA5D4B" w:rsidRDefault="000B04DC">
            <w:pPr>
              <w:pStyle w:val="TableParagraph"/>
              <w:spacing w:before="2"/>
              <w:ind w:left="445" w:right="443"/>
              <w:jc w:val="center"/>
            </w:pPr>
            <w:r>
              <w:t>Strongly</w:t>
            </w:r>
            <w:r>
              <w:rPr>
                <w:spacing w:val="-5"/>
              </w:rPr>
              <w:t xml:space="preserve"> </w:t>
            </w:r>
            <w:r>
              <w:rPr>
                <w:spacing w:val="-2"/>
              </w:rPr>
              <w:t>Agree</w:t>
            </w:r>
          </w:p>
        </w:tc>
      </w:tr>
      <w:tr w:rsidR="00CA5D4B" w14:paraId="117FAE73" w14:textId="77777777">
        <w:trPr>
          <w:trHeight w:val="431"/>
        </w:trPr>
        <w:tc>
          <w:tcPr>
            <w:tcW w:w="270" w:type="dxa"/>
          </w:tcPr>
          <w:p w14:paraId="0F88EA14" w14:textId="77777777" w:rsidR="00CA5D4B" w:rsidRDefault="00CA5D4B">
            <w:pPr>
              <w:pStyle w:val="TableParagraph"/>
              <w:rPr>
                <w:rFonts w:ascii="Times New Roman"/>
              </w:rPr>
            </w:pPr>
          </w:p>
        </w:tc>
        <w:tc>
          <w:tcPr>
            <w:tcW w:w="4141" w:type="dxa"/>
          </w:tcPr>
          <w:p w14:paraId="1288B2F2" w14:textId="77777777" w:rsidR="00CA5D4B" w:rsidRDefault="000B04DC">
            <w:pPr>
              <w:pStyle w:val="TableParagraph"/>
              <w:spacing w:before="1"/>
              <w:ind w:left="109"/>
            </w:pPr>
            <w:r>
              <w:rPr>
                <w:spacing w:val="-2"/>
              </w:rPr>
              <w:t>Availability</w:t>
            </w:r>
          </w:p>
        </w:tc>
        <w:tc>
          <w:tcPr>
            <w:tcW w:w="1343" w:type="dxa"/>
          </w:tcPr>
          <w:p w14:paraId="2145B1CD" w14:textId="77777777" w:rsidR="00CA5D4B" w:rsidRDefault="000B04DC">
            <w:pPr>
              <w:pStyle w:val="TableParagraph"/>
              <w:spacing w:before="1"/>
              <w:ind w:left="162" w:right="154"/>
              <w:jc w:val="center"/>
              <w:rPr>
                <w:lang w:val="en-PH"/>
              </w:rPr>
            </w:pPr>
            <w:r>
              <w:rPr>
                <w:spacing w:val="-4"/>
              </w:rPr>
              <w:t>4.</w:t>
            </w:r>
            <w:r>
              <w:rPr>
                <w:spacing w:val="-4"/>
                <w:lang w:val="en-PH"/>
              </w:rPr>
              <w:t>7</w:t>
            </w:r>
          </w:p>
        </w:tc>
        <w:tc>
          <w:tcPr>
            <w:tcW w:w="2509" w:type="dxa"/>
          </w:tcPr>
          <w:p w14:paraId="09C2CEAE"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7DDD34C4" w14:textId="77777777">
        <w:trPr>
          <w:trHeight w:val="432"/>
        </w:trPr>
        <w:tc>
          <w:tcPr>
            <w:tcW w:w="270" w:type="dxa"/>
          </w:tcPr>
          <w:p w14:paraId="6A541EF5" w14:textId="77777777" w:rsidR="00CA5D4B" w:rsidRDefault="00CA5D4B">
            <w:pPr>
              <w:pStyle w:val="TableParagraph"/>
              <w:rPr>
                <w:rFonts w:ascii="Times New Roman"/>
              </w:rPr>
            </w:pPr>
          </w:p>
        </w:tc>
        <w:tc>
          <w:tcPr>
            <w:tcW w:w="4141" w:type="dxa"/>
          </w:tcPr>
          <w:p w14:paraId="38348B26" w14:textId="77777777" w:rsidR="00CA5D4B" w:rsidRDefault="000B04DC">
            <w:pPr>
              <w:pStyle w:val="TableParagraph"/>
              <w:spacing w:before="2"/>
              <w:ind w:left="109"/>
            </w:pPr>
            <w:r>
              <w:rPr>
                <w:spacing w:val="-2"/>
              </w:rPr>
              <w:t>Recoverability</w:t>
            </w:r>
          </w:p>
        </w:tc>
        <w:tc>
          <w:tcPr>
            <w:tcW w:w="1343" w:type="dxa"/>
          </w:tcPr>
          <w:p w14:paraId="52CB0B18" w14:textId="77777777" w:rsidR="00CA5D4B" w:rsidRDefault="000B04DC">
            <w:pPr>
              <w:pStyle w:val="TableParagraph"/>
              <w:spacing w:before="2"/>
              <w:ind w:left="162" w:right="154"/>
              <w:jc w:val="center"/>
              <w:rPr>
                <w:lang w:val="en-PH"/>
              </w:rPr>
            </w:pPr>
            <w:r>
              <w:rPr>
                <w:spacing w:val="-4"/>
              </w:rPr>
              <w:t>4.</w:t>
            </w:r>
            <w:r>
              <w:rPr>
                <w:spacing w:val="-4"/>
                <w:lang w:val="en-PH"/>
              </w:rPr>
              <w:t>8</w:t>
            </w:r>
          </w:p>
        </w:tc>
        <w:tc>
          <w:tcPr>
            <w:tcW w:w="2509" w:type="dxa"/>
          </w:tcPr>
          <w:p w14:paraId="52756CD6" w14:textId="77777777" w:rsidR="00CA5D4B" w:rsidRDefault="000B04DC">
            <w:pPr>
              <w:pStyle w:val="TableParagraph"/>
              <w:spacing w:before="2"/>
              <w:ind w:left="445" w:right="443"/>
              <w:jc w:val="center"/>
            </w:pPr>
            <w:r>
              <w:t>Strongly</w:t>
            </w:r>
            <w:r>
              <w:rPr>
                <w:spacing w:val="-5"/>
              </w:rPr>
              <w:t xml:space="preserve"> </w:t>
            </w:r>
            <w:r>
              <w:rPr>
                <w:spacing w:val="-2"/>
              </w:rPr>
              <w:t>Agree</w:t>
            </w:r>
          </w:p>
        </w:tc>
      </w:tr>
      <w:tr w:rsidR="00CA5D4B" w14:paraId="7D0F7710" w14:textId="77777777">
        <w:trPr>
          <w:trHeight w:val="434"/>
        </w:trPr>
        <w:tc>
          <w:tcPr>
            <w:tcW w:w="4411" w:type="dxa"/>
            <w:gridSpan w:val="2"/>
          </w:tcPr>
          <w:p w14:paraId="2A3E3A0B" w14:textId="77777777" w:rsidR="00CA5D4B" w:rsidRDefault="000B04DC">
            <w:pPr>
              <w:pStyle w:val="TableParagraph"/>
              <w:spacing w:before="1"/>
              <w:ind w:left="109"/>
            </w:pPr>
            <w:r>
              <w:rPr>
                <w:b/>
                <w:bCs/>
                <w:spacing w:val="-2"/>
              </w:rPr>
              <w:t>Security</w:t>
            </w:r>
          </w:p>
        </w:tc>
        <w:tc>
          <w:tcPr>
            <w:tcW w:w="1343" w:type="dxa"/>
          </w:tcPr>
          <w:p w14:paraId="30456EC5" w14:textId="77777777" w:rsidR="00CA5D4B" w:rsidRDefault="00CA5D4B">
            <w:pPr>
              <w:pStyle w:val="TableParagraph"/>
              <w:rPr>
                <w:rFonts w:ascii="Times New Roman"/>
              </w:rPr>
            </w:pPr>
          </w:p>
        </w:tc>
        <w:tc>
          <w:tcPr>
            <w:tcW w:w="2509" w:type="dxa"/>
          </w:tcPr>
          <w:p w14:paraId="72B74CF0" w14:textId="77777777" w:rsidR="00CA5D4B" w:rsidRDefault="00CA5D4B">
            <w:pPr>
              <w:pStyle w:val="TableParagraph"/>
              <w:rPr>
                <w:rFonts w:ascii="Times New Roman"/>
              </w:rPr>
            </w:pPr>
          </w:p>
        </w:tc>
      </w:tr>
      <w:tr w:rsidR="00CA5D4B" w14:paraId="49EB3585" w14:textId="77777777">
        <w:trPr>
          <w:trHeight w:val="432"/>
        </w:trPr>
        <w:tc>
          <w:tcPr>
            <w:tcW w:w="270" w:type="dxa"/>
          </w:tcPr>
          <w:p w14:paraId="5557A5F6" w14:textId="77777777" w:rsidR="00CA5D4B" w:rsidRDefault="00CA5D4B">
            <w:pPr>
              <w:pStyle w:val="TableParagraph"/>
              <w:rPr>
                <w:rFonts w:ascii="Times New Roman"/>
              </w:rPr>
            </w:pPr>
          </w:p>
        </w:tc>
        <w:tc>
          <w:tcPr>
            <w:tcW w:w="4141" w:type="dxa"/>
          </w:tcPr>
          <w:p w14:paraId="1E869FAB" w14:textId="77777777" w:rsidR="00CA5D4B" w:rsidRDefault="000B04DC">
            <w:pPr>
              <w:pStyle w:val="TableParagraph"/>
              <w:spacing w:before="1"/>
              <w:ind w:left="109"/>
            </w:pPr>
            <w:r>
              <w:rPr>
                <w:spacing w:val="-2"/>
              </w:rPr>
              <w:t>Confidentiality</w:t>
            </w:r>
          </w:p>
        </w:tc>
        <w:tc>
          <w:tcPr>
            <w:tcW w:w="1343" w:type="dxa"/>
          </w:tcPr>
          <w:p w14:paraId="2DA819AC" w14:textId="77777777" w:rsidR="00CA5D4B" w:rsidRDefault="000B04DC">
            <w:pPr>
              <w:pStyle w:val="TableParagraph"/>
              <w:spacing w:before="1"/>
              <w:ind w:left="162" w:right="154"/>
              <w:jc w:val="center"/>
              <w:rPr>
                <w:lang w:val="en-PH"/>
              </w:rPr>
            </w:pPr>
            <w:r>
              <w:rPr>
                <w:spacing w:val="-4"/>
              </w:rPr>
              <w:t>4.</w:t>
            </w:r>
            <w:r>
              <w:rPr>
                <w:spacing w:val="-4"/>
                <w:lang w:val="en-PH"/>
              </w:rPr>
              <w:t>7</w:t>
            </w:r>
          </w:p>
        </w:tc>
        <w:tc>
          <w:tcPr>
            <w:tcW w:w="2509" w:type="dxa"/>
          </w:tcPr>
          <w:p w14:paraId="24ED97F4"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4AB5F0CE" w14:textId="77777777">
        <w:trPr>
          <w:trHeight w:val="433"/>
        </w:trPr>
        <w:tc>
          <w:tcPr>
            <w:tcW w:w="270" w:type="dxa"/>
          </w:tcPr>
          <w:p w14:paraId="5F710CE6" w14:textId="77777777" w:rsidR="00CA5D4B" w:rsidRDefault="00CA5D4B">
            <w:pPr>
              <w:pStyle w:val="TableParagraph"/>
              <w:rPr>
                <w:rFonts w:ascii="Times New Roman"/>
              </w:rPr>
            </w:pPr>
          </w:p>
        </w:tc>
        <w:tc>
          <w:tcPr>
            <w:tcW w:w="4141" w:type="dxa"/>
          </w:tcPr>
          <w:p w14:paraId="0F08CEBD" w14:textId="77777777" w:rsidR="00CA5D4B" w:rsidRDefault="000B04DC">
            <w:pPr>
              <w:pStyle w:val="TableParagraph"/>
              <w:spacing w:before="1"/>
              <w:ind w:left="109"/>
            </w:pPr>
            <w:r>
              <w:rPr>
                <w:spacing w:val="-2"/>
              </w:rPr>
              <w:t>Integrity</w:t>
            </w:r>
          </w:p>
        </w:tc>
        <w:tc>
          <w:tcPr>
            <w:tcW w:w="1343" w:type="dxa"/>
          </w:tcPr>
          <w:p w14:paraId="5FEFF3D0" w14:textId="77777777" w:rsidR="00CA5D4B" w:rsidRDefault="000B04DC">
            <w:pPr>
              <w:pStyle w:val="TableParagraph"/>
              <w:spacing w:before="1"/>
              <w:ind w:left="164" w:right="154"/>
              <w:jc w:val="center"/>
              <w:rPr>
                <w:lang w:val="en-PH"/>
              </w:rPr>
            </w:pPr>
            <w:r>
              <w:rPr>
                <w:spacing w:val="-5"/>
              </w:rPr>
              <w:t>4.</w:t>
            </w:r>
            <w:r>
              <w:rPr>
                <w:spacing w:val="-5"/>
                <w:lang w:val="en-PH"/>
              </w:rPr>
              <w:t>9</w:t>
            </w:r>
          </w:p>
        </w:tc>
        <w:tc>
          <w:tcPr>
            <w:tcW w:w="2509" w:type="dxa"/>
          </w:tcPr>
          <w:p w14:paraId="13695386" w14:textId="77777777" w:rsidR="00CA5D4B" w:rsidRDefault="000B04DC">
            <w:pPr>
              <w:pStyle w:val="TableParagraph"/>
              <w:spacing w:before="1"/>
              <w:ind w:left="446" w:right="443"/>
              <w:jc w:val="center"/>
            </w:pPr>
            <w:r>
              <w:rPr>
                <w:spacing w:val="-2"/>
                <w:lang w:val="en-PH"/>
              </w:rPr>
              <w:t xml:space="preserve">Strongly </w:t>
            </w:r>
            <w:r>
              <w:rPr>
                <w:spacing w:val="-2"/>
              </w:rPr>
              <w:t>Agree</w:t>
            </w:r>
          </w:p>
        </w:tc>
      </w:tr>
      <w:tr w:rsidR="00CA5D4B" w14:paraId="1165887B" w14:textId="77777777">
        <w:trPr>
          <w:trHeight w:val="432"/>
        </w:trPr>
        <w:tc>
          <w:tcPr>
            <w:tcW w:w="270" w:type="dxa"/>
          </w:tcPr>
          <w:p w14:paraId="40E3E05C" w14:textId="77777777" w:rsidR="00CA5D4B" w:rsidRDefault="00CA5D4B">
            <w:pPr>
              <w:pStyle w:val="TableParagraph"/>
              <w:rPr>
                <w:rFonts w:ascii="Times New Roman"/>
              </w:rPr>
            </w:pPr>
          </w:p>
        </w:tc>
        <w:tc>
          <w:tcPr>
            <w:tcW w:w="4141" w:type="dxa"/>
          </w:tcPr>
          <w:p w14:paraId="0122F4E1" w14:textId="77777777" w:rsidR="00CA5D4B" w:rsidRDefault="000B04DC">
            <w:pPr>
              <w:pStyle w:val="TableParagraph"/>
              <w:spacing w:before="1"/>
              <w:ind w:left="109"/>
            </w:pPr>
            <w:r>
              <w:rPr>
                <w:spacing w:val="-2"/>
              </w:rPr>
              <w:t>Accountability</w:t>
            </w:r>
          </w:p>
        </w:tc>
        <w:tc>
          <w:tcPr>
            <w:tcW w:w="1343" w:type="dxa"/>
          </w:tcPr>
          <w:p w14:paraId="35190BD8" w14:textId="77777777" w:rsidR="00CA5D4B" w:rsidRDefault="000B04DC">
            <w:pPr>
              <w:pStyle w:val="TableParagraph"/>
              <w:spacing w:before="1"/>
              <w:ind w:left="162" w:right="154"/>
              <w:jc w:val="center"/>
              <w:rPr>
                <w:lang w:val="en-PH"/>
              </w:rPr>
            </w:pPr>
            <w:r>
              <w:rPr>
                <w:spacing w:val="-4"/>
              </w:rPr>
              <w:t>4.</w:t>
            </w:r>
            <w:r>
              <w:rPr>
                <w:spacing w:val="-4"/>
                <w:lang w:val="en-PH"/>
              </w:rPr>
              <w:t>7</w:t>
            </w:r>
          </w:p>
        </w:tc>
        <w:tc>
          <w:tcPr>
            <w:tcW w:w="2509" w:type="dxa"/>
          </w:tcPr>
          <w:p w14:paraId="1CE8287A"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49E35376" w14:textId="77777777">
        <w:trPr>
          <w:trHeight w:val="433"/>
        </w:trPr>
        <w:tc>
          <w:tcPr>
            <w:tcW w:w="270" w:type="dxa"/>
          </w:tcPr>
          <w:p w14:paraId="7F31A2B2" w14:textId="77777777" w:rsidR="00CA5D4B" w:rsidRDefault="00CA5D4B">
            <w:pPr>
              <w:pStyle w:val="TableParagraph"/>
              <w:rPr>
                <w:rFonts w:ascii="Times New Roman"/>
              </w:rPr>
            </w:pPr>
          </w:p>
        </w:tc>
        <w:tc>
          <w:tcPr>
            <w:tcW w:w="4141" w:type="dxa"/>
          </w:tcPr>
          <w:p w14:paraId="2E3B7E37" w14:textId="77777777" w:rsidR="00CA5D4B" w:rsidRDefault="000B04DC">
            <w:pPr>
              <w:pStyle w:val="TableParagraph"/>
              <w:spacing w:before="1"/>
              <w:ind w:left="109"/>
            </w:pPr>
            <w:r>
              <w:rPr>
                <w:spacing w:val="-2"/>
              </w:rPr>
              <w:t>Authenticity</w:t>
            </w:r>
          </w:p>
        </w:tc>
        <w:tc>
          <w:tcPr>
            <w:tcW w:w="1343" w:type="dxa"/>
          </w:tcPr>
          <w:p w14:paraId="3B65C34C" w14:textId="77777777" w:rsidR="00CA5D4B" w:rsidRDefault="000B04DC">
            <w:pPr>
              <w:pStyle w:val="TableParagraph"/>
              <w:spacing w:before="1"/>
              <w:ind w:left="162" w:right="154"/>
              <w:jc w:val="center"/>
              <w:rPr>
                <w:lang w:val="en-PH"/>
              </w:rPr>
            </w:pPr>
            <w:r>
              <w:rPr>
                <w:spacing w:val="-4"/>
              </w:rPr>
              <w:t>4.</w:t>
            </w:r>
            <w:r>
              <w:rPr>
                <w:spacing w:val="-4"/>
                <w:lang w:val="en-PH"/>
              </w:rPr>
              <w:t>8</w:t>
            </w:r>
          </w:p>
        </w:tc>
        <w:tc>
          <w:tcPr>
            <w:tcW w:w="2509" w:type="dxa"/>
          </w:tcPr>
          <w:p w14:paraId="4A0200BE"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68120EDA" w14:textId="77777777">
        <w:trPr>
          <w:trHeight w:val="431"/>
        </w:trPr>
        <w:tc>
          <w:tcPr>
            <w:tcW w:w="270" w:type="dxa"/>
          </w:tcPr>
          <w:p w14:paraId="3105B8EC" w14:textId="77777777" w:rsidR="00CA5D4B" w:rsidRDefault="00CA5D4B">
            <w:pPr>
              <w:pStyle w:val="TableParagraph"/>
              <w:rPr>
                <w:rFonts w:ascii="Times New Roman"/>
              </w:rPr>
            </w:pPr>
          </w:p>
        </w:tc>
        <w:tc>
          <w:tcPr>
            <w:tcW w:w="4141" w:type="dxa"/>
          </w:tcPr>
          <w:p w14:paraId="43941485" w14:textId="77777777" w:rsidR="00CA5D4B" w:rsidRDefault="000B04DC">
            <w:pPr>
              <w:pStyle w:val="TableParagraph"/>
              <w:spacing w:before="1"/>
              <w:ind w:left="109"/>
            </w:pPr>
            <w:r>
              <w:rPr>
                <w:spacing w:val="-2"/>
              </w:rPr>
              <w:t>Non-repudiation</w:t>
            </w:r>
          </w:p>
        </w:tc>
        <w:tc>
          <w:tcPr>
            <w:tcW w:w="1343" w:type="dxa"/>
          </w:tcPr>
          <w:p w14:paraId="22E4038A" w14:textId="77777777" w:rsidR="00CA5D4B" w:rsidRDefault="000B04DC">
            <w:pPr>
              <w:pStyle w:val="TableParagraph"/>
              <w:spacing w:before="1"/>
              <w:ind w:left="162" w:right="154"/>
              <w:jc w:val="center"/>
              <w:rPr>
                <w:lang w:val="en-PH"/>
              </w:rPr>
            </w:pPr>
            <w:r>
              <w:rPr>
                <w:spacing w:val="-4"/>
              </w:rPr>
              <w:t>4.</w:t>
            </w:r>
            <w:r>
              <w:rPr>
                <w:spacing w:val="-4"/>
                <w:lang w:val="en-PH"/>
              </w:rPr>
              <w:t>6</w:t>
            </w:r>
          </w:p>
        </w:tc>
        <w:tc>
          <w:tcPr>
            <w:tcW w:w="2509" w:type="dxa"/>
          </w:tcPr>
          <w:p w14:paraId="20689B14"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446E6664" w14:textId="77777777">
        <w:trPr>
          <w:trHeight w:val="434"/>
        </w:trPr>
        <w:tc>
          <w:tcPr>
            <w:tcW w:w="4411" w:type="dxa"/>
            <w:gridSpan w:val="2"/>
          </w:tcPr>
          <w:p w14:paraId="17D0B111" w14:textId="77777777" w:rsidR="00CA5D4B" w:rsidRDefault="000B04DC">
            <w:pPr>
              <w:pStyle w:val="TableParagraph"/>
              <w:spacing w:before="1"/>
              <w:ind w:left="109"/>
            </w:pPr>
            <w:r>
              <w:rPr>
                <w:b/>
                <w:bCs/>
                <w:spacing w:val="-2"/>
              </w:rPr>
              <w:t>Maintainability</w:t>
            </w:r>
          </w:p>
        </w:tc>
        <w:tc>
          <w:tcPr>
            <w:tcW w:w="1343" w:type="dxa"/>
          </w:tcPr>
          <w:p w14:paraId="3C2593EC" w14:textId="77777777" w:rsidR="00CA5D4B" w:rsidRDefault="00CA5D4B">
            <w:pPr>
              <w:pStyle w:val="TableParagraph"/>
              <w:rPr>
                <w:rFonts w:ascii="Times New Roman"/>
              </w:rPr>
            </w:pPr>
          </w:p>
        </w:tc>
        <w:tc>
          <w:tcPr>
            <w:tcW w:w="2509" w:type="dxa"/>
          </w:tcPr>
          <w:p w14:paraId="08A887CD" w14:textId="77777777" w:rsidR="00CA5D4B" w:rsidRDefault="00CA5D4B">
            <w:pPr>
              <w:pStyle w:val="TableParagraph"/>
              <w:rPr>
                <w:rFonts w:ascii="Times New Roman"/>
              </w:rPr>
            </w:pPr>
          </w:p>
        </w:tc>
      </w:tr>
      <w:tr w:rsidR="00CA5D4B" w14:paraId="62DCC5A5" w14:textId="77777777">
        <w:trPr>
          <w:trHeight w:val="431"/>
        </w:trPr>
        <w:tc>
          <w:tcPr>
            <w:tcW w:w="270" w:type="dxa"/>
          </w:tcPr>
          <w:p w14:paraId="5A5AD687" w14:textId="77777777" w:rsidR="00CA5D4B" w:rsidRDefault="00CA5D4B">
            <w:pPr>
              <w:pStyle w:val="TableParagraph"/>
              <w:rPr>
                <w:rFonts w:ascii="Times New Roman"/>
              </w:rPr>
            </w:pPr>
          </w:p>
        </w:tc>
        <w:tc>
          <w:tcPr>
            <w:tcW w:w="4141" w:type="dxa"/>
          </w:tcPr>
          <w:p w14:paraId="69E4EED4" w14:textId="77777777" w:rsidR="00CA5D4B" w:rsidRDefault="000B04DC">
            <w:pPr>
              <w:pStyle w:val="TableParagraph"/>
              <w:spacing w:before="1"/>
              <w:ind w:left="109"/>
            </w:pPr>
            <w:r>
              <w:rPr>
                <w:spacing w:val="-2"/>
              </w:rPr>
              <w:t>Modularity</w:t>
            </w:r>
          </w:p>
        </w:tc>
        <w:tc>
          <w:tcPr>
            <w:tcW w:w="1343" w:type="dxa"/>
          </w:tcPr>
          <w:p w14:paraId="0EAB298A" w14:textId="77777777" w:rsidR="00CA5D4B" w:rsidRDefault="000B04DC">
            <w:pPr>
              <w:pStyle w:val="TableParagraph"/>
              <w:spacing w:before="1"/>
              <w:ind w:left="162" w:right="154"/>
              <w:jc w:val="center"/>
              <w:rPr>
                <w:lang w:val="en-PH"/>
              </w:rPr>
            </w:pPr>
            <w:r>
              <w:rPr>
                <w:spacing w:val="-4"/>
              </w:rPr>
              <w:t>4.</w:t>
            </w:r>
            <w:r>
              <w:rPr>
                <w:spacing w:val="-4"/>
                <w:lang w:val="en-PH"/>
              </w:rPr>
              <w:t>8</w:t>
            </w:r>
          </w:p>
        </w:tc>
        <w:tc>
          <w:tcPr>
            <w:tcW w:w="2509" w:type="dxa"/>
          </w:tcPr>
          <w:p w14:paraId="57654389"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46CEE739" w14:textId="77777777">
        <w:trPr>
          <w:trHeight w:val="433"/>
        </w:trPr>
        <w:tc>
          <w:tcPr>
            <w:tcW w:w="270" w:type="dxa"/>
          </w:tcPr>
          <w:p w14:paraId="4A9733D7" w14:textId="77777777" w:rsidR="00CA5D4B" w:rsidRDefault="00CA5D4B">
            <w:pPr>
              <w:pStyle w:val="TableParagraph"/>
              <w:rPr>
                <w:rFonts w:ascii="Times New Roman"/>
              </w:rPr>
            </w:pPr>
          </w:p>
        </w:tc>
        <w:tc>
          <w:tcPr>
            <w:tcW w:w="4141" w:type="dxa"/>
          </w:tcPr>
          <w:p w14:paraId="25ACA456" w14:textId="77777777" w:rsidR="00CA5D4B" w:rsidRDefault="000B04DC">
            <w:pPr>
              <w:pStyle w:val="TableParagraph"/>
              <w:spacing w:before="1"/>
              <w:ind w:left="109"/>
            </w:pPr>
            <w:r>
              <w:rPr>
                <w:spacing w:val="-2"/>
              </w:rPr>
              <w:t>Reusability</w:t>
            </w:r>
          </w:p>
        </w:tc>
        <w:tc>
          <w:tcPr>
            <w:tcW w:w="1343" w:type="dxa"/>
          </w:tcPr>
          <w:p w14:paraId="6B2939ED" w14:textId="77777777" w:rsidR="00CA5D4B" w:rsidRDefault="000B04DC">
            <w:pPr>
              <w:pStyle w:val="TableParagraph"/>
              <w:spacing w:before="1"/>
              <w:ind w:left="162" w:right="154"/>
              <w:jc w:val="center"/>
              <w:rPr>
                <w:lang w:val="en-PH"/>
              </w:rPr>
            </w:pPr>
            <w:r>
              <w:rPr>
                <w:spacing w:val="-4"/>
              </w:rPr>
              <w:t>4.</w:t>
            </w:r>
            <w:r>
              <w:rPr>
                <w:spacing w:val="-4"/>
                <w:lang w:val="en-PH"/>
              </w:rPr>
              <w:t>8</w:t>
            </w:r>
          </w:p>
        </w:tc>
        <w:tc>
          <w:tcPr>
            <w:tcW w:w="2509" w:type="dxa"/>
          </w:tcPr>
          <w:p w14:paraId="27A02C44"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7A53D8DE" w14:textId="77777777">
        <w:trPr>
          <w:trHeight w:val="432"/>
        </w:trPr>
        <w:tc>
          <w:tcPr>
            <w:tcW w:w="270" w:type="dxa"/>
          </w:tcPr>
          <w:p w14:paraId="0A894A3B" w14:textId="77777777" w:rsidR="00CA5D4B" w:rsidRDefault="00CA5D4B">
            <w:pPr>
              <w:pStyle w:val="TableParagraph"/>
              <w:rPr>
                <w:rFonts w:ascii="Times New Roman"/>
              </w:rPr>
            </w:pPr>
          </w:p>
        </w:tc>
        <w:tc>
          <w:tcPr>
            <w:tcW w:w="4141" w:type="dxa"/>
          </w:tcPr>
          <w:p w14:paraId="4FF168B6" w14:textId="77777777" w:rsidR="00CA5D4B" w:rsidRDefault="000B04DC">
            <w:pPr>
              <w:pStyle w:val="TableParagraph"/>
              <w:spacing w:before="1"/>
              <w:ind w:left="109"/>
            </w:pPr>
            <w:r>
              <w:rPr>
                <w:spacing w:val="-2"/>
              </w:rPr>
              <w:t>Analyzability</w:t>
            </w:r>
          </w:p>
        </w:tc>
        <w:tc>
          <w:tcPr>
            <w:tcW w:w="1343" w:type="dxa"/>
          </w:tcPr>
          <w:p w14:paraId="7B4AFF8E" w14:textId="77777777" w:rsidR="00CA5D4B" w:rsidRDefault="000B04DC">
            <w:pPr>
              <w:pStyle w:val="TableParagraph"/>
              <w:spacing w:before="1"/>
              <w:ind w:left="164" w:right="154"/>
              <w:jc w:val="center"/>
            </w:pPr>
            <w:r>
              <w:rPr>
                <w:spacing w:val="-5"/>
              </w:rPr>
              <w:t>4.5</w:t>
            </w:r>
          </w:p>
        </w:tc>
        <w:tc>
          <w:tcPr>
            <w:tcW w:w="2509" w:type="dxa"/>
          </w:tcPr>
          <w:p w14:paraId="073AEAF1" w14:textId="77777777" w:rsidR="00CA5D4B" w:rsidRDefault="000B04DC">
            <w:pPr>
              <w:pStyle w:val="TableParagraph"/>
              <w:spacing w:before="1"/>
              <w:ind w:left="446" w:right="443"/>
              <w:jc w:val="center"/>
            </w:pPr>
            <w:r>
              <w:rPr>
                <w:spacing w:val="-2"/>
              </w:rPr>
              <w:t>Agree</w:t>
            </w:r>
          </w:p>
        </w:tc>
      </w:tr>
      <w:tr w:rsidR="00CA5D4B" w14:paraId="5F232306" w14:textId="77777777">
        <w:trPr>
          <w:trHeight w:val="434"/>
        </w:trPr>
        <w:tc>
          <w:tcPr>
            <w:tcW w:w="270" w:type="dxa"/>
          </w:tcPr>
          <w:p w14:paraId="7DB3BB20" w14:textId="77777777" w:rsidR="00CA5D4B" w:rsidRDefault="00CA5D4B">
            <w:pPr>
              <w:pStyle w:val="TableParagraph"/>
              <w:rPr>
                <w:rFonts w:ascii="Times New Roman"/>
              </w:rPr>
            </w:pPr>
          </w:p>
        </w:tc>
        <w:tc>
          <w:tcPr>
            <w:tcW w:w="4141" w:type="dxa"/>
          </w:tcPr>
          <w:p w14:paraId="731EABD7" w14:textId="77777777" w:rsidR="00CA5D4B" w:rsidRDefault="000B04DC">
            <w:pPr>
              <w:pStyle w:val="TableParagraph"/>
              <w:spacing w:before="2"/>
              <w:ind w:left="109"/>
            </w:pPr>
            <w:r>
              <w:rPr>
                <w:spacing w:val="-2"/>
              </w:rPr>
              <w:t>Modifiability</w:t>
            </w:r>
          </w:p>
        </w:tc>
        <w:tc>
          <w:tcPr>
            <w:tcW w:w="1343" w:type="dxa"/>
          </w:tcPr>
          <w:p w14:paraId="7AB342A0" w14:textId="77777777" w:rsidR="00CA5D4B" w:rsidRDefault="000B04DC">
            <w:pPr>
              <w:pStyle w:val="TableParagraph"/>
              <w:spacing w:before="2"/>
              <w:ind w:left="162" w:right="154"/>
              <w:jc w:val="center"/>
            </w:pPr>
            <w:r>
              <w:rPr>
                <w:spacing w:val="-4"/>
              </w:rPr>
              <w:t>4.5</w:t>
            </w:r>
          </w:p>
        </w:tc>
        <w:tc>
          <w:tcPr>
            <w:tcW w:w="2509" w:type="dxa"/>
          </w:tcPr>
          <w:p w14:paraId="4A0FE724" w14:textId="77777777" w:rsidR="00CA5D4B" w:rsidRDefault="000B04DC">
            <w:pPr>
              <w:pStyle w:val="TableParagraph"/>
              <w:spacing w:before="2"/>
              <w:ind w:left="445" w:right="443"/>
              <w:jc w:val="center"/>
            </w:pPr>
            <w:r>
              <w:rPr>
                <w:spacing w:val="-2"/>
              </w:rPr>
              <w:t>Agree</w:t>
            </w:r>
          </w:p>
        </w:tc>
      </w:tr>
      <w:tr w:rsidR="00CA5D4B" w14:paraId="67AC4C2B" w14:textId="77777777">
        <w:trPr>
          <w:trHeight w:val="431"/>
        </w:trPr>
        <w:tc>
          <w:tcPr>
            <w:tcW w:w="270" w:type="dxa"/>
          </w:tcPr>
          <w:p w14:paraId="620379F0" w14:textId="77777777" w:rsidR="00CA5D4B" w:rsidRDefault="00CA5D4B">
            <w:pPr>
              <w:pStyle w:val="TableParagraph"/>
              <w:rPr>
                <w:rFonts w:ascii="Times New Roman"/>
              </w:rPr>
            </w:pPr>
          </w:p>
        </w:tc>
        <w:tc>
          <w:tcPr>
            <w:tcW w:w="4141" w:type="dxa"/>
          </w:tcPr>
          <w:p w14:paraId="3A69E772" w14:textId="77777777" w:rsidR="00CA5D4B" w:rsidRDefault="000B04DC">
            <w:pPr>
              <w:pStyle w:val="TableParagraph"/>
              <w:spacing w:before="1"/>
              <w:ind w:left="109"/>
            </w:pPr>
            <w:r>
              <w:rPr>
                <w:spacing w:val="-2"/>
              </w:rPr>
              <w:t>Testability</w:t>
            </w:r>
          </w:p>
        </w:tc>
        <w:tc>
          <w:tcPr>
            <w:tcW w:w="1343" w:type="dxa"/>
          </w:tcPr>
          <w:p w14:paraId="0BE0D28A" w14:textId="77777777" w:rsidR="00CA5D4B" w:rsidRDefault="000B04DC">
            <w:pPr>
              <w:pStyle w:val="TableParagraph"/>
              <w:spacing w:before="1"/>
              <w:ind w:left="162" w:right="154"/>
              <w:jc w:val="center"/>
              <w:rPr>
                <w:lang w:val="en-PH"/>
              </w:rPr>
            </w:pPr>
            <w:r>
              <w:rPr>
                <w:spacing w:val="-4"/>
              </w:rPr>
              <w:t>4.</w:t>
            </w:r>
            <w:r>
              <w:rPr>
                <w:spacing w:val="-4"/>
                <w:lang w:val="en-PH"/>
              </w:rPr>
              <w:t>5</w:t>
            </w:r>
          </w:p>
        </w:tc>
        <w:tc>
          <w:tcPr>
            <w:tcW w:w="2509" w:type="dxa"/>
          </w:tcPr>
          <w:p w14:paraId="4AF9AE9B" w14:textId="77777777" w:rsidR="00CA5D4B" w:rsidRDefault="000B04DC">
            <w:pPr>
              <w:pStyle w:val="TableParagraph"/>
              <w:spacing w:before="1"/>
              <w:ind w:left="445" w:right="443"/>
              <w:jc w:val="center"/>
            </w:pPr>
            <w:r>
              <w:rPr>
                <w:spacing w:val="-2"/>
              </w:rPr>
              <w:t>Agree</w:t>
            </w:r>
          </w:p>
        </w:tc>
      </w:tr>
      <w:tr w:rsidR="00CA5D4B" w14:paraId="34D6D3D1" w14:textId="77777777">
        <w:trPr>
          <w:trHeight w:val="434"/>
        </w:trPr>
        <w:tc>
          <w:tcPr>
            <w:tcW w:w="5754" w:type="dxa"/>
            <w:gridSpan w:val="3"/>
          </w:tcPr>
          <w:p w14:paraId="57F301FC" w14:textId="77777777" w:rsidR="00CA5D4B" w:rsidRDefault="000B04DC">
            <w:pPr>
              <w:pStyle w:val="TableParagraph"/>
              <w:spacing w:before="1"/>
              <w:ind w:left="109"/>
            </w:pPr>
            <w:r>
              <w:rPr>
                <w:b/>
                <w:bCs/>
                <w:spacing w:val="-2"/>
              </w:rPr>
              <w:t>Portability</w:t>
            </w:r>
          </w:p>
        </w:tc>
        <w:tc>
          <w:tcPr>
            <w:tcW w:w="2509" w:type="dxa"/>
          </w:tcPr>
          <w:p w14:paraId="209FFDC3" w14:textId="77777777" w:rsidR="00CA5D4B" w:rsidRDefault="00CA5D4B">
            <w:pPr>
              <w:pStyle w:val="TableParagraph"/>
              <w:rPr>
                <w:rFonts w:ascii="Times New Roman"/>
              </w:rPr>
            </w:pPr>
          </w:p>
        </w:tc>
      </w:tr>
      <w:tr w:rsidR="00CA5D4B" w14:paraId="72F7B2DC" w14:textId="77777777">
        <w:trPr>
          <w:trHeight w:val="431"/>
        </w:trPr>
        <w:tc>
          <w:tcPr>
            <w:tcW w:w="270" w:type="dxa"/>
          </w:tcPr>
          <w:p w14:paraId="3088D8AF" w14:textId="77777777" w:rsidR="00CA5D4B" w:rsidRDefault="00CA5D4B">
            <w:pPr>
              <w:pStyle w:val="TableParagraph"/>
              <w:rPr>
                <w:rFonts w:ascii="Times New Roman"/>
              </w:rPr>
            </w:pPr>
          </w:p>
        </w:tc>
        <w:tc>
          <w:tcPr>
            <w:tcW w:w="4141" w:type="dxa"/>
          </w:tcPr>
          <w:p w14:paraId="0CED90A9" w14:textId="77777777" w:rsidR="00CA5D4B" w:rsidRDefault="000B04DC">
            <w:pPr>
              <w:pStyle w:val="TableParagraph"/>
              <w:spacing w:before="1"/>
              <w:ind w:left="109"/>
            </w:pPr>
            <w:r>
              <w:rPr>
                <w:spacing w:val="-2"/>
              </w:rPr>
              <w:t>Adaptability</w:t>
            </w:r>
          </w:p>
        </w:tc>
        <w:tc>
          <w:tcPr>
            <w:tcW w:w="1343" w:type="dxa"/>
          </w:tcPr>
          <w:p w14:paraId="10D36A21" w14:textId="77777777" w:rsidR="00CA5D4B" w:rsidRDefault="000B04DC">
            <w:pPr>
              <w:pStyle w:val="TableParagraph"/>
              <w:spacing w:before="1"/>
              <w:ind w:left="162" w:right="154"/>
              <w:jc w:val="center"/>
            </w:pPr>
            <w:r>
              <w:rPr>
                <w:spacing w:val="-4"/>
              </w:rPr>
              <w:t>4.7</w:t>
            </w:r>
          </w:p>
        </w:tc>
        <w:tc>
          <w:tcPr>
            <w:tcW w:w="2509" w:type="dxa"/>
          </w:tcPr>
          <w:p w14:paraId="199B3973"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779E0836" w14:textId="77777777">
        <w:trPr>
          <w:trHeight w:val="434"/>
        </w:trPr>
        <w:tc>
          <w:tcPr>
            <w:tcW w:w="270" w:type="dxa"/>
          </w:tcPr>
          <w:p w14:paraId="2395AA12" w14:textId="77777777" w:rsidR="00CA5D4B" w:rsidRDefault="00CA5D4B">
            <w:pPr>
              <w:pStyle w:val="TableParagraph"/>
              <w:rPr>
                <w:rFonts w:ascii="Times New Roman"/>
              </w:rPr>
            </w:pPr>
          </w:p>
        </w:tc>
        <w:tc>
          <w:tcPr>
            <w:tcW w:w="4141" w:type="dxa"/>
          </w:tcPr>
          <w:p w14:paraId="3FAA29AA" w14:textId="77777777" w:rsidR="00CA5D4B" w:rsidRDefault="000B04DC">
            <w:pPr>
              <w:pStyle w:val="TableParagraph"/>
              <w:spacing w:before="1"/>
              <w:ind w:left="109"/>
            </w:pPr>
            <w:proofErr w:type="spellStart"/>
            <w:r>
              <w:rPr>
                <w:spacing w:val="-2"/>
              </w:rPr>
              <w:t>Installability</w:t>
            </w:r>
            <w:proofErr w:type="spellEnd"/>
          </w:p>
        </w:tc>
        <w:tc>
          <w:tcPr>
            <w:tcW w:w="1343" w:type="dxa"/>
          </w:tcPr>
          <w:p w14:paraId="7E0D3047" w14:textId="77777777" w:rsidR="00CA5D4B" w:rsidRDefault="000B04DC">
            <w:pPr>
              <w:pStyle w:val="TableParagraph"/>
              <w:spacing w:before="1"/>
              <w:ind w:left="162" w:right="154"/>
              <w:jc w:val="center"/>
              <w:rPr>
                <w:lang w:val="en-PH"/>
              </w:rPr>
            </w:pPr>
            <w:r>
              <w:rPr>
                <w:spacing w:val="-4"/>
              </w:rPr>
              <w:t>4.</w:t>
            </w:r>
            <w:r>
              <w:rPr>
                <w:spacing w:val="-4"/>
                <w:lang w:val="en-PH"/>
              </w:rPr>
              <w:t>5</w:t>
            </w:r>
          </w:p>
        </w:tc>
        <w:tc>
          <w:tcPr>
            <w:tcW w:w="2509" w:type="dxa"/>
          </w:tcPr>
          <w:p w14:paraId="5B02059C" w14:textId="77777777" w:rsidR="00CA5D4B" w:rsidRDefault="000B04DC">
            <w:pPr>
              <w:pStyle w:val="TableParagraph"/>
              <w:spacing w:before="1"/>
              <w:ind w:left="445" w:right="443"/>
              <w:jc w:val="center"/>
            </w:pPr>
            <w:r>
              <w:rPr>
                <w:spacing w:val="-2"/>
              </w:rPr>
              <w:t>Agree</w:t>
            </w:r>
          </w:p>
        </w:tc>
      </w:tr>
      <w:tr w:rsidR="00CA5D4B" w14:paraId="562FF1CE" w14:textId="77777777">
        <w:trPr>
          <w:trHeight w:val="431"/>
        </w:trPr>
        <w:tc>
          <w:tcPr>
            <w:tcW w:w="270" w:type="dxa"/>
          </w:tcPr>
          <w:p w14:paraId="04ADF7F5" w14:textId="77777777" w:rsidR="00CA5D4B" w:rsidRDefault="00CA5D4B">
            <w:pPr>
              <w:pStyle w:val="TableParagraph"/>
              <w:rPr>
                <w:rFonts w:ascii="Times New Roman"/>
              </w:rPr>
            </w:pPr>
          </w:p>
        </w:tc>
        <w:tc>
          <w:tcPr>
            <w:tcW w:w="4141" w:type="dxa"/>
          </w:tcPr>
          <w:p w14:paraId="210E1AB1" w14:textId="77777777" w:rsidR="00CA5D4B" w:rsidRDefault="000B04DC">
            <w:pPr>
              <w:pStyle w:val="TableParagraph"/>
              <w:spacing w:before="1"/>
              <w:ind w:left="109"/>
            </w:pPr>
            <w:r>
              <w:rPr>
                <w:spacing w:val="-2"/>
              </w:rPr>
              <w:t>Replaceability</w:t>
            </w:r>
          </w:p>
        </w:tc>
        <w:tc>
          <w:tcPr>
            <w:tcW w:w="1343" w:type="dxa"/>
          </w:tcPr>
          <w:p w14:paraId="3522C3FB" w14:textId="77777777" w:rsidR="00CA5D4B" w:rsidRDefault="000B04DC">
            <w:pPr>
              <w:pStyle w:val="TableParagraph"/>
              <w:spacing w:before="1"/>
              <w:ind w:left="162" w:right="154"/>
              <w:jc w:val="center"/>
            </w:pPr>
            <w:r>
              <w:rPr>
                <w:spacing w:val="-4"/>
              </w:rPr>
              <w:t>4.6</w:t>
            </w:r>
          </w:p>
        </w:tc>
        <w:tc>
          <w:tcPr>
            <w:tcW w:w="2509" w:type="dxa"/>
          </w:tcPr>
          <w:p w14:paraId="11C53932"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6011DBE4" w14:textId="77777777">
        <w:trPr>
          <w:trHeight w:val="434"/>
        </w:trPr>
        <w:tc>
          <w:tcPr>
            <w:tcW w:w="270" w:type="dxa"/>
          </w:tcPr>
          <w:p w14:paraId="085C3FFC" w14:textId="77777777" w:rsidR="00CA5D4B" w:rsidRDefault="00CA5D4B">
            <w:pPr>
              <w:pStyle w:val="TableParagraph"/>
              <w:rPr>
                <w:rFonts w:ascii="Times New Roman"/>
              </w:rPr>
            </w:pPr>
          </w:p>
        </w:tc>
        <w:tc>
          <w:tcPr>
            <w:tcW w:w="4141" w:type="dxa"/>
          </w:tcPr>
          <w:p w14:paraId="560F5959" w14:textId="77777777" w:rsidR="00CA5D4B" w:rsidRDefault="00CA5D4B">
            <w:pPr>
              <w:pStyle w:val="TableParagraph"/>
              <w:rPr>
                <w:rFonts w:ascii="Times New Roman"/>
              </w:rPr>
            </w:pPr>
          </w:p>
        </w:tc>
        <w:tc>
          <w:tcPr>
            <w:tcW w:w="1343" w:type="dxa"/>
          </w:tcPr>
          <w:p w14:paraId="25E38B04" w14:textId="77777777" w:rsidR="00CA5D4B" w:rsidRDefault="00CA5D4B">
            <w:pPr>
              <w:pStyle w:val="TableParagraph"/>
              <w:rPr>
                <w:rFonts w:ascii="Times New Roman"/>
              </w:rPr>
            </w:pPr>
          </w:p>
        </w:tc>
        <w:tc>
          <w:tcPr>
            <w:tcW w:w="2509" w:type="dxa"/>
          </w:tcPr>
          <w:p w14:paraId="2558F092" w14:textId="77777777" w:rsidR="00CA5D4B" w:rsidRDefault="00CA5D4B">
            <w:pPr>
              <w:pStyle w:val="TableParagraph"/>
              <w:rPr>
                <w:rFonts w:ascii="Times New Roman"/>
              </w:rPr>
            </w:pPr>
          </w:p>
        </w:tc>
      </w:tr>
      <w:tr w:rsidR="00CA5D4B" w14:paraId="2C795E05" w14:textId="77777777">
        <w:trPr>
          <w:trHeight w:val="432"/>
        </w:trPr>
        <w:tc>
          <w:tcPr>
            <w:tcW w:w="270" w:type="dxa"/>
          </w:tcPr>
          <w:p w14:paraId="282DA547" w14:textId="77777777" w:rsidR="00CA5D4B" w:rsidRDefault="00CA5D4B">
            <w:pPr>
              <w:pStyle w:val="TableParagraph"/>
              <w:rPr>
                <w:rFonts w:ascii="Times New Roman"/>
              </w:rPr>
            </w:pPr>
          </w:p>
        </w:tc>
        <w:tc>
          <w:tcPr>
            <w:tcW w:w="4141" w:type="dxa"/>
          </w:tcPr>
          <w:p w14:paraId="7A2A5A66" w14:textId="77777777" w:rsidR="00CA5D4B" w:rsidRDefault="000B04DC">
            <w:pPr>
              <w:pStyle w:val="TableParagraph"/>
              <w:spacing w:before="2"/>
              <w:ind w:left="1385"/>
              <w:rPr>
                <w:rFonts w:ascii="Arial"/>
                <w:b/>
              </w:rPr>
            </w:pPr>
            <w:r>
              <w:rPr>
                <w:rFonts w:ascii="Arial"/>
                <w:b/>
              </w:rPr>
              <w:t>Overall</w:t>
            </w:r>
            <w:r>
              <w:rPr>
                <w:rFonts w:ascii="Arial"/>
                <w:b/>
                <w:spacing w:val="-1"/>
              </w:rPr>
              <w:t xml:space="preserve"> </w:t>
            </w:r>
            <w:r>
              <w:rPr>
                <w:rFonts w:ascii="Arial"/>
                <w:b/>
                <w:spacing w:val="-4"/>
              </w:rPr>
              <w:t>Mean</w:t>
            </w:r>
          </w:p>
        </w:tc>
        <w:tc>
          <w:tcPr>
            <w:tcW w:w="1343" w:type="dxa"/>
          </w:tcPr>
          <w:p w14:paraId="45DAF171" w14:textId="77777777" w:rsidR="00CA5D4B" w:rsidRDefault="000B04DC">
            <w:pPr>
              <w:pStyle w:val="TableParagraph"/>
              <w:spacing w:before="2"/>
              <w:ind w:left="162" w:right="154"/>
              <w:jc w:val="center"/>
              <w:rPr>
                <w:lang w:val="en-PH"/>
              </w:rPr>
            </w:pPr>
            <w:r>
              <w:rPr>
                <w:spacing w:val="-4"/>
              </w:rPr>
              <w:t>4.6</w:t>
            </w:r>
            <w:r>
              <w:rPr>
                <w:spacing w:val="-4"/>
                <w:lang w:val="en-PH"/>
              </w:rPr>
              <w:t>6</w:t>
            </w:r>
          </w:p>
        </w:tc>
        <w:tc>
          <w:tcPr>
            <w:tcW w:w="2509" w:type="dxa"/>
          </w:tcPr>
          <w:p w14:paraId="7B6D5596" w14:textId="77777777" w:rsidR="00CA5D4B" w:rsidRDefault="000B04DC">
            <w:pPr>
              <w:pStyle w:val="TableParagraph"/>
              <w:spacing w:before="2"/>
              <w:ind w:left="450" w:right="443"/>
              <w:jc w:val="center"/>
              <w:rPr>
                <w:rFonts w:ascii="Arial"/>
                <w:b/>
              </w:rPr>
            </w:pPr>
            <w:r>
              <w:rPr>
                <w:rFonts w:ascii="Arial"/>
                <w:b/>
              </w:rPr>
              <w:t>Strongly</w:t>
            </w:r>
            <w:r>
              <w:rPr>
                <w:rFonts w:ascii="Arial"/>
                <w:b/>
                <w:spacing w:val="-2"/>
              </w:rPr>
              <w:t xml:space="preserve"> Agree</w:t>
            </w:r>
          </w:p>
        </w:tc>
      </w:tr>
    </w:tbl>
    <w:p w14:paraId="4718A97A" w14:textId="77777777" w:rsidR="00CA5D4B" w:rsidRDefault="00CA5D4B">
      <w:pPr>
        <w:spacing w:after="160" w:line="259" w:lineRule="auto"/>
      </w:pPr>
    </w:p>
    <w:p w14:paraId="182A87FC" w14:textId="77777777" w:rsidR="00CA5D4B" w:rsidRDefault="00CA5D4B">
      <w:pPr>
        <w:spacing w:line="240" w:lineRule="auto"/>
        <w:jc w:val="center"/>
        <w:rPr>
          <w:rFonts w:ascii="Arial" w:hAnsi="Arial" w:cs="Arial"/>
          <w:b/>
          <w:bCs/>
        </w:rPr>
      </w:pPr>
    </w:p>
    <w:p w14:paraId="32AFA025" w14:textId="77777777" w:rsidR="00CA5D4B" w:rsidRDefault="00CA5D4B">
      <w:pPr>
        <w:spacing w:line="240" w:lineRule="auto"/>
        <w:jc w:val="center"/>
        <w:rPr>
          <w:rFonts w:ascii="Arial" w:hAnsi="Arial" w:cs="Arial"/>
          <w:b/>
          <w:bCs/>
        </w:rPr>
      </w:pPr>
    </w:p>
    <w:p w14:paraId="169F7DDE" w14:textId="77777777" w:rsidR="00CA5D4B" w:rsidRDefault="00CA5D4B">
      <w:pPr>
        <w:spacing w:line="240" w:lineRule="auto"/>
        <w:jc w:val="center"/>
        <w:rPr>
          <w:rFonts w:ascii="Arial" w:hAnsi="Arial" w:cs="Arial"/>
          <w:b/>
          <w:bCs/>
        </w:rPr>
      </w:pPr>
    </w:p>
    <w:p w14:paraId="7FAC59A1" w14:textId="77777777" w:rsidR="00CA5D4B" w:rsidRDefault="00CA5D4B">
      <w:pPr>
        <w:spacing w:line="240" w:lineRule="auto"/>
        <w:jc w:val="center"/>
        <w:rPr>
          <w:rFonts w:ascii="Arial" w:hAnsi="Arial" w:cs="Arial"/>
          <w:b/>
          <w:bCs/>
        </w:rPr>
      </w:pPr>
    </w:p>
    <w:p w14:paraId="11F7673C" w14:textId="77777777" w:rsidR="00CA5D4B" w:rsidRDefault="00CA5D4B">
      <w:pPr>
        <w:spacing w:line="240" w:lineRule="auto"/>
        <w:jc w:val="center"/>
        <w:rPr>
          <w:rFonts w:ascii="Arial" w:hAnsi="Arial" w:cs="Arial"/>
          <w:b/>
          <w:bCs/>
        </w:rPr>
      </w:pPr>
    </w:p>
    <w:p w14:paraId="5B401215" w14:textId="77777777" w:rsidR="00CA5D4B" w:rsidRDefault="00CA5D4B">
      <w:pPr>
        <w:spacing w:line="240" w:lineRule="auto"/>
        <w:jc w:val="center"/>
        <w:rPr>
          <w:rFonts w:ascii="Arial" w:hAnsi="Arial" w:cs="Arial"/>
          <w:b/>
          <w:bCs/>
        </w:rPr>
      </w:pPr>
    </w:p>
    <w:p w14:paraId="44028CB1" w14:textId="77777777" w:rsidR="00CA5D4B" w:rsidRDefault="00CA5D4B">
      <w:pPr>
        <w:spacing w:line="240" w:lineRule="auto"/>
        <w:jc w:val="center"/>
        <w:rPr>
          <w:rFonts w:ascii="Arial" w:hAnsi="Arial" w:cs="Arial"/>
          <w:b/>
          <w:bCs/>
        </w:rPr>
      </w:pPr>
    </w:p>
    <w:p w14:paraId="30DC2CB5" w14:textId="77777777" w:rsidR="00CA5D4B" w:rsidRDefault="00CA5D4B">
      <w:pPr>
        <w:spacing w:line="240" w:lineRule="auto"/>
        <w:jc w:val="center"/>
        <w:rPr>
          <w:rFonts w:ascii="Arial" w:hAnsi="Arial" w:cs="Arial"/>
          <w:b/>
          <w:bCs/>
        </w:rPr>
      </w:pPr>
    </w:p>
    <w:p w14:paraId="09ABDD65" w14:textId="77777777" w:rsidR="00CA5D4B" w:rsidRDefault="00CA5D4B">
      <w:pPr>
        <w:spacing w:line="240" w:lineRule="auto"/>
        <w:jc w:val="center"/>
        <w:rPr>
          <w:rFonts w:ascii="Arial" w:hAnsi="Arial" w:cs="Arial"/>
          <w:b/>
          <w:bCs/>
        </w:rPr>
      </w:pPr>
    </w:p>
    <w:p w14:paraId="215923AA" w14:textId="77777777" w:rsidR="00CA5D4B" w:rsidRDefault="00CA5D4B">
      <w:pPr>
        <w:spacing w:line="240" w:lineRule="auto"/>
        <w:jc w:val="center"/>
        <w:rPr>
          <w:rFonts w:ascii="Arial" w:hAnsi="Arial" w:cs="Arial"/>
          <w:b/>
          <w:bCs/>
        </w:rPr>
      </w:pPr>
    </w:p>
    <w:p w14:paraId="73B9FE88" w14:textId="77777777" w:rsidR="00CA5D4B" w:rsidRDefault="00CA5D4B">
      <w:pPr>
        <w:spacing w:line="240" w:lineRule="auto"/>
        <w:jc w:val="center"/>
        <w:rPr>
          <w:rFonts w:ascii="Arial" w:hAnsi="Arial" w:cs="Arial"/>
          <w:b/>
          <w:bCs/>
        </w:rPr>
      </w:pPr>
    </w:p>
    <w:p w14:paraId="41669613" w14:textId="77777777" w:rsidR="00CA5D4B" w:rsidRDefault="00CA5D4B">
      <w:pPr>
        <w:spacing w:line="240" w:lineRule="auto"/>
        <w:jc w:val="center"/>
        <w:rPr>
          <w:rFonts w:ascii="Arial" w:hAnsi="Arial" w:cs="Arial"/>
          <w:b/>
          <w:bCs/>
        </w:rPr>
      </w:pPr>
    </w:p>
    <w:p w14:paraId="17983BAF" w14:textId="77777777" w:rsidR="00CA5D4B" w:rsidRDefault="00CA5D4B">
      <w:pPr>
        <w:spacing w:line="240" w:lineRule="auto"/>
        <w:jc w:val="center"/>
        <w:rPr>
          <w:rFonts w:ascii="Arial" w:hAnsi="Arial" w:cs="Arial"/>
          <w:b/>
          <w:bCs/>
        </w:rPr>
      </w:pPr>
    </w:p>
    <w:p w14:paraId="463667D0" w14:textId="77777777" w:rsidR="00CA5D4B" w:rsidRDefault="00CA5D4B">
      <w:pPr>
        <w:spacing w:line="240" w:lineRule="auto"/>
        <w:jc w:val="center"/>
        <w:rPr>
          <w:rFonts w:ascii="Arial" w:hAnsi="Arial" w:cs="Arial"/>
          <w:b/>
          <w:bCs/>
        </w:rPr>
      </w:pPr>
    </w:p>
    <w:p w14:paraId="30397C17" w14:textId="77777777" w:rsidR="00CA5D4B" w:rsidRDefault="00CA5D4B">
      <w:pPr>
        <w:spacing w:line="240" w:lineRule="auto"/>
        <w:jc w:val="center"/>
        <w:rPr>
          <w:rFonts w:ascii="Arial" w:hAnsi="Arial" w:cs="Arial"/>
          <w:b/>
          <w:bCs/>
        </w:rPr>
      </w:pPr>
    </w:p>
    <w:p w14:paraId="285A5CEB" w14:textId="77777777" w:rsidR="00CA5D4B" w:rsidRDefault="00CA5D4B">
      <w:pPr>
        <w:spacing w:line="240" w:lineRule="auto"/>
        <w:jc w:val="center"/>
        <w:rPr>
          <w:rFonts w:ascii="Arial" w:hAnsi="Arial" w:cs="Arial"/>
          <w:b/>
          <w:bCs/>
        </w:rPr>
      </w:pPr>
    </w:p>
    <w:p w14:paraId="2DAB5FB1" w14:textId="453DBB5C" w:rsidR="00CA5D4B" w:rsidRDefault="00CA5D4B">
      <w:pPr>
        <w:spacing w:line="240" w:lineRule="auto"/>
        <w:jc w:val="center"/>
        <w:rPr>
          <w:rFonts w:ascii="Arial" w:hAnsi="Arial" w:cs="Arial"/>
          <w:b/>
          <w:bCs/>
        </w:rPr>
      </w:pPr>
    </w:p>
    <w:p w14:paraId="6C498260" w14:textId="5B1B816D" w:rsidR="00AF691E" w:rsidRDefault="00AF691E">
      <w:pPr>
        <w:spacing w:line="240" w:lineRule="auto"/>
        <w:jc w:val="center"/>
        <w:rPr>
          <w:rFonts w:ascii="Arial" w:hAnsi="Arial" w:cs="Arial"/>
          <w:b/>
          <w:bCs/>
        </w:rPr>
      </w:pPr>
    </w:p>
    <w:p w14:paraId="494129CF" w14:textId="63EDC3A9" w:rsidR="00AF691E" w:rsidRDefault="00AF691E">
      <w:pPr>
        <w:spacing w:line="240" w:lineRule="auto"/>
        <w:jc w:val="center"/>
        <w:rPr>
          <w:rFonts w:ascii="Arial" w:hAnsi="Arial" w:cs="Arial"/>
          <w:b/>
          <w:bCs/>
        </w:rPr>
      </w:pPr>
    </w:p>
    <w:p w14:paraId="337825F4" w14:textId="77777777" w:rsidR="00AF691E" w:rsidRDefault="00AF691E">
      <w:pPr>
        <w:spacing w:line="240" w:lineRule="auto"/>
        <w:jc w:val="center"/>
        <w:rPr>
          <w:rFonts w:ascii="Arial" w:hAnsi="Arial" w:cs="Arial"/>
          <w:b/>
          <w:bCs/>
        </w:rPr>
      </w:pPr>
    </w:p>
    <w:p w14:paraId="2282C53F" w14:textId="77777777" w:rsidR="00CA5D4B" w:rsidRDefault="00CA5D4B">
      <w:pPr>
        <w:spacing w:line="240" w:lineRule="auto"/>
        <w:jc w:val="center"/>
        <w:rPr>
          <w:rFonts w:ascii="Arial" w:hAnsi="Arial" w:cs="Arial"/>
          <w:b/>
          <w:bCs/>
        </w:rPr>
      </w:pPr>
    </w:p>
    <w:p w14:paraId="0DD5C15B" w14:textId="77777777" w:rsidR="00CA5D4B" w:rsidRDefault="00CA5D4B">
      <w:pPr>
        <w:spacing w:line="240" w:lineRule="auto"/>
        <w:jc w:val="center"/>
        <w:rPr>
          <w:rFonts w:ascii="Arial" w:hAnsi="Arial" w:cs="Arial"/>
          <w:b/>
          <w:bCs/>
        </w:rPr>
      </w:pPr>
    </w:p>
    <w:p w14:paraId="5C676DC3" w14:textId="77777777" w:rsidR="00CA5D4B" w:rsidRDefault="00CA5D4B">
      <w:pPr>
        <w:spacing w:line="240" w:lineRule="auto"/>
        <w:jc w:val="center"/>
        <w:rPr>
          <w:rFonts w:ascii="Arial" w:hAnsi="Arial" w:cs="Arial"/>
          <w:b/>
          <w:bCs/>
        </w:rPr>
      </w:pPr>
    </w:p>
    <w:p w14:paraId="06EACA67" w14:textId="77777777" w:rsidR="00CA5D4B" w:rsidRDefault="00CA5D4B">
      <w:pPr>
        <w:spacing w:line="240" w:lineRule="auto"/>
        <w:jc w:val="center"/>
        <w:rPr>
          <w:rFonts w:ascii="Arial" w:hAnsi="Arial" w:cs="Arial"/>
          <w:b/>
          <w:bCs/>
        </w:rPr>
      </w:pPr>
    </w:p>
    <w:p w14:paraId="78638EDB" w14:textId="77777777" w:rsidR="00CA5D4B" w:rsidRDefault="00CA5D4B">
      <w:pPr>
        <w:spacing w:line="240" w:lineRule="auto"/>
        <w:jc w:val="center"/>
        <w:rPr>
          <w:rFonts w:ascii="Arial" w:hAnsi="Arial" w:cs="Arial"/>
          <w:b/>
          <w:bCs/>
        </w:rPr>
      </w:pPr>
    </w:p>
    <w:p w14:paraId="1E6C65AA" w14:textId="77777777" w:rsidR="00CA5D4B" w:rsidRDefault="00CA5D4B">
      <w:pPr>
        <w:spacing w:line="240" w:lineRule="auto"/>
        <w:jc w:val="center"/>
        <w:rPr>
          <w:rFonts w:ascii="Arial" w:hAnsi="Arial" w:cs="Arial"/>
          <w:b/>
          <w:bCs/>
        </w:rPr>
      </w:pPr>
    </w:p>
    <w:p w14:paraId="3F84F935" w14:textId="77777777" w:rsidR="00CA5D4B" w:rsidRDefault="00CA5D4B">
      <w:pPr>
        <w:spacing w:line="240" w:lineRule="auto"/>
        <w:jc w:val="center"/>
        <w:rPr>
          <w:rFonts w:ascii="Arial" w:hAnsi="Arial" w:cs="Arial"/>
          <w:b/>
          <w:bCs/>
        </w:rPr>
      </w:pPr>
    </w:p>
    <w:p w14:paraId="6B5946E9" w14:textId="77777777" w:rsidR="00CA5D4B" w:rsidRDefault="00CA5D4B">
      <w:pPr>
        <w:spacing w:line="240" w:lineRule="auto"/>
        <w:jc w:val="center"/>
        <w:rPr>
          <w:rFonts w:ascii="Arial" w:hAnsi="Arial" w:cs="Arial"/>
          <w:b/>
          <w:bCs/>
        </w:rPr>
      </w:pPr>
    </w:p>
    <w:p w14:paraId="5B023E9F" w14:textId="77777777" w:rsidR="00CA5D4B" w:rsidRDefault="00CA5D4B">
      <w:pPr>
        <w:spacing w:line="240" w:lineRule="auto"/>
        <w:jc w:val="center"/>
        <w:rPr>
          <w:rFonts w:ascii="Arial" w:hAnsi="Arial" w:cs="Arial"/>
          <w:b/>
          <w:bCs/>
        </w:rPr>
      </w:pPr>
    </w:p>
    <w:p w14:paraId="00293BD9" w14:textId="77777777" w:rsidR="00CA5D4B" w:rsidRDefault="00CA5D4B">
      <w:pPr>
        <w:spacing w:line="240" w:lineRule="auto"/>
        <w:jc w:val="center"/>
        <w:rPr>
          <w:rFonts w:ascii="Arial" w:hAnsi="Arial" w:cs="Arial"/>
          <w:b/>
          <w:bCs/>
        </w:rPr>
      </w:pPr>
    </w:p>
    <w:p w14:paraId="48E99E64" w14:textId="77777777" w:rsidR="00CA5D4B" w:rsidRDefault="00CA5D4B">
      <w:pPr>
        <w:spacing w:line="240" w:lineRule="auto"/>
        <w:jc w:val="center"/>
        <w:rPr>
          <w:rFonts w:ascii="Arial" w:hAnsi="Arial" w:cs="Arial"/>
          <w:b/>
          <w:bCs/>
        </w:rPr>
      </w:pPr>
    </w:p>
    <w:p w14:paraId="456E42C3" w14:textId="77777777" w:rsidR="00CA5D4B" w:rsidRDefault="00CA5D4B">
      <w:pPr>
        <w:spacing w:line="240" w:lineRule="auto"/>
        <w:jc w:val="center"/>
        <w:rPr>
          <w:rFonts w:ascii="Arial" w:hAnsi="Arial" w:cs="Arial"/>
          <w:b/>
          <w:bCs/>
        </w:rPr>
      </w:pPr>
    </w:p>
    <w:p w14:paraId="3204124D" w14:textId="77777777" w:rsidR="00CA5D4B" w:rsidRDefault="00CA5D4B">
      <w:pPr>
        <w:spacing w:line="240" w:lineRule="auto"/>
        <w:jc w:val="center"/>
        <w:rPr>
          <w:rFonts w:ascii="Arial" w:hAnsi="Arial" w:cs="Arial"/>
          <w:b/>
          <w:bCs/>
        </w:rPr>
      </w:pPr>
    </w:p>
    <w:p w14:paraId="613ED72E" w14:textId="77777777" w:rsidR="00CA5D4B" w:rsidRDefault="00CA5D4B">
      <w:pPr>
        <w:spacing w:line="240" w:lineRule="auto"/>
        <w:jc w:val="center"/>
        <w:rPr>
          <w:rFonts w:ascii="Arial" w:hAnsi="Arial" w:cs="Arial"/>
          <w:b/>
          <w:bCs/>
        </w:rPr>
      </w:pPr>
    </w:p>
    <w:p w14:paraId="42D1FD4A" w14:textId="77777777" w:rsidR="00CA5D4B" w:rsidRDefault="00CA5D4B">
      <w:pPr>
        <w:spacing w:line="240" w:lineRule="auto"/>
        <w:jc w:val="center"/>
        <w:rPr>
          <w:rFonts w:ascii="Arial" w:hAnsi="Arial" w:cs="Arial"/>
          <w:b/>
          <w:bCs/>
        </w:rPr>
      </w:pPr>
    </w:p>
    <w:p w14:paraId="0CEEEA36" w14:textId="77777777" w:rsidR="00CA5D4B" w:rsidRDefault="00CA5D4B">
      <w:pPr>
        <w:spacing w:line="240" w:lineRule="auto"/>
        <w:jc w:val="center"/>
        <w:rPr>
          <w:rFonts w:ascii="Arial" w:hAnsi="Arial" w:cs="Arial"/>
          <w:b/>
          <w:bCs/>
        </w:rPr>
      </w:pPr>
    </w:p>
    <w:p w14:paraId="449BC36D" w14:textId="77777777" w:rsidR="00CA5D4B" w:rsidRDefault="00CA5D4B">
      <w:pPr>
        <w:spacing w:line="240" w:lineRule="auto"/>
        <w:jc w:val="center"/>
        <w:rPr>
          <w:rFonts w:ascii="Arial" w:hAnsi="Arial" w:cs="Arial"/>
          <w:b/>
          <w:bCs/>
        </w:rPr>
      </w:pPr>
    </w:p>
    <w:p w14:paraId="26A51413" w14:textId="77777777" w:rsidR="00CA5D4B" w:rsidRDefault="00CA5D4B">
      <w:pPr>
        <w:spacing w:line="240" w:lineRule="auto"/>
        <w:jc w:val="center"/>
        <w:rPr>
          <w:rFonts w:ascii="Arial" w:hAnsi="Arial" w:cs="Arial"/>
          <w:b/>
          <w:bCs/>
        </w:rPr>
      </w:pPr>
    </w:p>
    <w:p w14:paraId="25FFF0D3" w14:textId="77777777" w:rsidR="00CA5D4B" w:rsidRDefault="000B04DC">
      <w:pPr>
        <w:jc w:val="center"/>
        <w:rPr>
          <w:rFonts w:ascii="Arial" w:hAnsi="Arial" w:cs="Arial"/>
          <w:b/>
          <w:bCs/>
          <w:lang w:val="en-PH"/>
        </w:rPr>
      </w:pPr>
      <w:r>
        <w:rPr>
          <w:rFonts w:ascii="Arial" w:hAnsi="Arial" w:cs="Arial"/>
          <w:b/>
          <w:bCs/>
          <w:lang w:val="en-PH"/>
        </w:rPr>
        <w:lastRenderedPageBreak/>
        <w:t>CHAPTER 3</w:t>
      </w:r>
    </w:p>
    <w:p w14:paraId="66C692E9" w14:textId="77777777" w:rsidR="00CA5D4B" w:rsidRDefault="000B04DC">
      <w:pPr>
        <w:jc w:val="center"/>
        <w:rPr>
          <w:rFonts w:ascii="Arial" w:hAnsi="Arial" w:cs="Arial"/>
          <w:b/>
          <w:bCs/>
          <w:lang w:val="en-PH"/>
        </w:rPr>
      </w:pPr>
      <w:r>
        <w:rPr>
          <w:rFonts w:ascii="Arial" w:hAnsi="Arial" w:cs="Arial"/>
          <w:b/>
          <w:bCs/>
          <w:lang w:val="en-PH"/>
        </w:rPr>
        <w:t>SUMMARY OF FINDINGS, CONCLUSION, AND RECOMMENDATION</w:t>
      </w:r>
    </w:p>
    <w:p w14:paraId="6AFEE0B0" w14:textId="77777777" w:rsidR="00CA5D4B" w:rsidRDefault="000B04DC">
      <w:pPr>
        <w:rPr>
          <w:rFonts w:ascii="Arial" w:hAnsi="Arial" w:cs="Arial"/>
          <w:b/>
          <w:bCs/>
          <w:lang w:val="en-PH"/>
        </w:rPr>
      </w:pPr>
      <w:r>
        <w:rPr>
          <w:rFonts w:ascii="Arial" w:hAnsi="Arial" w:cs="Arial"/>
          <w:b/>
          <w:bCs/>
          <w:lang w:val="en-PH"/>
        </w:rPr>
        <w:t>Summary of Findings</w:t>
      </w:r>
    </w:p>
    <w:p w14:paraId="4EFEBD4B" w14:textId="6DA137DB" w:rsidR="00CA5D4B" w:rsidRDefault="002E0FE2">
      <w:pPr>
        <w:ind w:firstLine="720"/>
        <w:jc w:val="both"/>
        <w:rPr>
          <w:rFonts w:ascii="Arial" w:hAnsi="Arial" w:cs="Arial"/>
          <w:lang w:val="en-PH"/>
        </w:rPr>
      </w:pPr>
      <w:r w:rsidRPr="002E0FE2">
        <w:rPr>
          <w:rFonts w:ascii="Arial" w:hAnsi="Arial" w:cs="Arial"/>
          <w:lang w:val="en-PH"/>
        </w:rPr>
        <w:t xml:space="preserve">The </w:t>
      </w:r>
      <w:proofErr w:type="spellStart"/>
      <w:r w:rsidRPr="002E0FE2">
        <w:rPr>
          <w:rFonts w:ascii="Arial" w:hAnsi="Arial" w:cs="Arial"/>
          <w:lang w:val="en-PH"/>
        </w:rPr>
        <w:t>Bilar</w:t>
      </w:r>
      <w:proofErr w:type="spellEnd"/>
      <w:r w:rsidRPr="002E0FE2">
        <w:rPr>
          <w:rFonts w:ascii="Arial" w:hAnsi="Arial" w:cs="Arial"/>
          <w:lang w:val="en-PH"/>
        </w:rPr>
        <w:t xml:space="preserve"> Search and Rescue Unit (BISARU) was observed, and it was known that they still respond to emergencies by using a manual dispatch system. When a dynamic clustering protocol is incorporated into the application, it intelligently groups nearby requests to improve response times and dispatch emergency response teams more efficiently. To address the issues found in BISARU, the researchers planned to create an application called "</w:t>
      </w:r>
      <w:proofErr w:type="spellStart"/>
      <w:r w:rsidRPr="002E0FE2">
        <w:rPr>
          <w:rFonts w:ascii="Arial" w:hAnsi="Arial" w:cs="Arial"/>
          <w:lang w:val="en-PH"/>
        </w:rPr>
        <w:t>Bilar</w:t>
      </w:r>
      <w:proofErr w:type="spellEnd"/>
      <w:r w:rsidRPr="002E0FE2">
        <w:rPr>
          <w:rFonts w:ascii="Arial" w:hAnsi="Arial" w:cs="Arial"/>
          <w:lang w:val="en-PH"/>
        </w:rPr>
        <w:t xml:space="preserve"> Emergency Response Application using Dynamic Clustering Protocol of BISARU in </w:t>
      </w:r>
      <w:proofErr w:type="spellStart"/>
      <w:r w:rsidRPr="002E0FE2">
        <w:rPr>
          <w:rFonts w:ascii="Arial" w:hAnsi="Arial" w:cs="Arial"/>
          <w:lang w:val="en-PH"/>
        </w:rPr>
        <w:t>Bilar</w:t>
      </w:r>
      <w:proofErr w:type="spellEnd"/>
      <w:r w:rsidRPr="002E0FE2">
        <w:rPr>
          <w:rFonts w:ascii="Arial" w:hAnsi="Arial" w:cs="Arial"/>
          <w:lang w:val="en-PH"/>
        </w:rPr>
        <w:t>, Bohol.". The user's information, location tracking, and notifications are all handled by this mobile application</w:t>
      </w:r>
      <w:r w:rsidR="000B04DC">
        <w:rPr>
          <w:rFonts w:ascii="Arial" w:hAnsi="Arial" w:cs="Arial"/>
          <w:lang w:val="en-PH"/>
        </w:rPr>
        <w:t>.</w:t>
      </w:r>
    </w:p>
    <w:p w14:paraId="201F252B" w14:textId="61FA418C" w:rsidR="00CA5D4B" w:rsidRDefault="002E0FE2" w:rsidP="002E0FE2">
      <w:pPr>
        <w:ind w:firstLine="720"/>
        <w:jc w:val="both"/>
        <w:rPr>
          <w:rFonts w:ascii="Arial" w:hAnsi="Arial" w:cs="Arial"/>
          <w:b/>
          <w:bCs/>
          <w:lang w:val="en-PH"/>
        </w:rPr>
      </w:pPr>
      <w:r w:rsidRPr="002E0FE2">
        <w:rPr>
          <w:rFonts w:ascii="Arial" w:hAnsi="Arial" w:cs="Arial"/>
          <w:lang w:val="en-PH"/>
        </w:rPr>
        <w:t>Based on the identified needs of BISARU, the “</w:t>
      </w:r>
      <w:proofErr w:type="spellStart"/>
      <w:r w:rsidRPr="002E0FE2">
        <w:rPr>
          <w:rFonts w:ascii="Arial" w:hAnsi="Arial" w:cs="Arial"/>
          <w:lang w:val="en-PH"/>
        </w:rPr>
        <w:t>Bilar</w:t>
      </w:r>
      <w:proofErr w:type="spellEnd"/>
      <w:r w:rsidRPr="002E0FE2">
        <w:rPr>
          <w:rFonts w:ascii="Arial" w:hAnsi="Arial" w:cs="Arial"/>
          <w:lang w:val="en-PH"/>
        </w:rPr>
        <w:t xml:space="preserve"> Emergency Response Application using Dynamic Clustering Protocol” was developed with the </w:t>
      </w:r>
      <w:proofErr w:type="gramStart"/>
      <w:r w:rsidRPr="002E0FE2">
        <w:rPr>
          <w:rFonts w:ascii="Arial" w:hAnsi="Arial" w:cs="Arial"/>
          <w:lang w:val="en-PH"/>
        </w:rPr>
        <w:t>modules</w:t>
      </w:r>
      <w:proofErr w:type="gramEnd"/>
      <w:r w:rsidRPr="002E0FE2">
        <w:rPr>
          <w:rFonts w:ascii="Arial" w:hAnsi="Arial" w:cs="Arial"/>
          <w:lang w:val="en-PH"/>
        </w:rPr>
        <w:t xml:space="preserve"> </w:t>
      </w:r>
      <w:r>
        <w:rPr>
          <w:rFonts w:ascii="Arial" w:hAnsi="Arial" w:cs="Arial"/>
          <w:lang w:val="en-PH"/>
        </w:rPr>
        <w:t xml:space="preserve">notification, location tracking, account management </w:t>
      </w:r>
      <w:r w:rsidRPr="002E0FE2">
        <w:rPr>
          <w:rFonts w:ascii="Arial" w:hAnsi="Arial" w:cs="Arial"/>
          <w:lang w:val="en-PH"/>
        </w:rPr>
        <w:t>and reports. The developed system was pilot tested and evaluated in terms of system usability. Based from the results of the survey, the respondents gave a general rating of with an interpretation of “strongly agree”. The result generally indicated that the application was usable in handling user’s information. Specifically, the expectations of the respondents as to functions and capabilities had been achieved by the application. Moreover, the system has clear organization of information, the content was comprehensive, with good user interface and ease of use.</w:t>
      </w:r>
      <w:r>
        <w:rPr>
          <w:rFonts w:ascii="Arial" w:hAnsi="Arial" w:cs="Arial"/>
          <w:lang w:val="en-PH"/>
        </w:rPr>
        <w:tab/>
      </w:r>
    </w:p>
    <w:p w14:paraId="06BA4EC9" w14:textId="77777777" w:rsidR="00AF691E" w:rsidRDefault="00AF691E">
      <w:pPr>
        <w:jc w:val="both"/>
        <w:rPr>
          <w:rFonts w:ascii="Arial" w:hAnsi="Arial" w:cs="Arial"/>
          <w:b/>
          <w:bCs/>
          <w:lang w:val="en-PH"/>
        </w:rPr>
      </w:pPr>
    </w:p>
    <w:p w14:paraId="1F016EB8" w14:textId="77777777" w:rsidR="002E0FE2" w:rsidRDefault="002E0FE2">
      <w:pPr>
        <w:jc w:val="both"/>
        <w:rPr>
          <w:rFonts w:ascii="Arial" w:hAnsi="Arial" w:cs="Arial"/>
          <w:b/>
          <w:bCs/>
          <w:lang w:val="en-PH"/>
        </w:rPr>
      </w:pPr>
    </w:p>
    <w:p w14:paraId="65E19E7D" w14:textId="3FF46CDF" w:rsidR="00CA5D4B" w:rsidRDefault="000B04DC">
      <w:pPr>
        <w:jc w:val="both"/>
        <w:rPr>
          <w:rFonts w:ascii="Arial" w:hAnsi="Arial" w:cs="Arial"/>
          <w:b/>
          <w:bCs/>
          <w:lang w:val="en-PH"/>
        </w:rPr>
      </w:pPr>
      <w:r>
        <w:rPr>
          <w:rFonts w:ascii="Arial" w:hAnsi="Arial" w:cs="Arial"/>
          <w:b/>
          <w:bCs/>
          <w:lang w:val="en-PH"/>
        </w:rPr>
        <w:lastRenderedPageBreak/>
        <w:t>Conclusion</w:t>
      </w:r>
    </w:p>
    <w:p w14:paraId="2D393648" w14:textId="77777777" w:rsidR="00AA4621" w:rsidRDefault="000B04DC" w:rsidP="00AA4621">
      <w:pPr>
        <w:jc w:val="both"/>
        <w:rPr>
          <w:rFonts w:ascii="Arial" w:hAnsi="Arial" w:cs="Arial"/>
          <w:lang w:val="en-PH"/>
        </w:rPr>
      </w:pPr>
      <w:r>
        <w:rPr>
          <w:rFonts w:ascii="Arial" w:hAnsi="Arial" w:cs="Arial"/>
          <w:b/>
          <w:bCs/>
          <w:lang w:val="en-PH"/>
        </w:rPr>
        <w:tab/>
      </w:r>
      <w:r w:rsidR="00AA4621" w:rsidRPr="00AA4621">
        <w:rPr>
          <w:rFonts w:ascii="Arial" w:hAnsi="Arial" w:cs="Arial"/>
          <w:lang w:val="en-PH"/>
        </w:rPr>
        <w:t>The study's results led the developers to the conclusion that BISARU's manual emergency response and dispatch method is inefficient and lacks a system for managing user information.</w:t>
      </w:r>
    </w:p>
    <w:p w14:paraId="52BB8980" w14:textId="1BA98EDA" w:rsidR="00254226" w:rsidRDefault="000B04DC" w:rsidP="00AA4621">
      <w:pPr>
        <w:jc w:val="both"/>
        <w:rPr>
          <w:rFonts w:ascii="Arial" w:hAnsi="Arial" w:cs="Arial"/>
          <w:lang w:val="en-PH"/>
        </w:rPr>
      </w:pPr>
      <w:r>
        <w:rPr>
          <w:rFonts w:ascii="Arial" w:hAnsi="Arial" w:cs="Arial"/>
          <w:lang w:val="en-PH"/>
        </w:rPr>
        <w:tab/>
      </w:r>
      <w:r w:rsidR="00254226" w:rsidRPr="00254226">
        <w:rPr>
          <w:rFonts w:ascii="Arial" w:hAnsi="Arial" w:cs="Arial"/>
          <w:lang w:val="en-PH"/>
        </w:rPr>
        <w:t xml:space="preserve">The "BILAR EMERGENCY RESPONSE APPLICATION USING DYNAMIC CLUSTERING PROTOCOL" was presented as a remedy for these problems. The system was designed to increase BISARU's </w:t>
      </w:r>
      <w:r w:rsidR="00254226">
        <w:rPr>
          <w:rFonts w:ascii="Arial" w:hAnsi="Arial" w:cs="Arial"/>
          <w:lang w:val="en-PH"/>
        </w:rPr>
        <w:t xml:space="preserve">emergency response </w:t>
      </w:r>
      <w:r w:rsidR="00254226" w:rsidRPr="00254226">
        <w:rPr>
          <w:rFonts w:ascii="Arial" w:hAnsi="Arial" w:cs="Arial"/>
          <w:lang w:val="en-PH"/>
        </w:rPr>
        <w:t xml:space="preserve">effectiveness. The study's findings showed that BERA accomplished the goals and fulfilled the client's expectations by successfully improving the </w:t>
      </w:r>
      <w:r w:rsidR="00254226">
        <w:rPr>
          <w:rFonts w:ascii="Arial" w:hAnsi="Arial" w:cs="Arial"/>
          <w:lang w:val="en-PH"/>
        </w:rPr>
        <w:t>emergency response.</w:t>
      </w:r>
    </w:p>
    <w:p w14:paraId="10650828" w14:textId="77777777" w:rsidR="00254226" w:rsidRDefault="00254226" w:rsidP="00254226">
      <w:pPr>
        <w:spacing w:line="240" w:lineRule="auto"/>
        <w:jc w:val="both"/>
        <w:rPr>
          <w:rFonts w:ascii="Arial" w:hAnsi="Arial" w:cs="Arial"/>
          <w:lang w:val="en-PH"/>
        </w:rPr>
      </w:pPr>
    </w:p>
    <w:p w14:paraId="3D5378D9" w14:textId="77777777" w:rsidR="00254226" w:rsidRDefault="000B04DC">
      <w:pPr>
        <w:ind w:left="120" w:hangingChars="50" w:hanging="120"/>
        <w:jc w:val="both"/>
        <w:rPr>
          <w:rFonts w:ascii="Arial" w:hAnsi="Arial" w:cs="Arial"/>
          <w:lang w:val="en-PH"/>
        </w:rPr>
      </w:pPr>
      <w:r>
        <w:rPr>
          <w:rFonts w:ascii="Arial" w:hAnsi="Arial" w:cs="Arial"/>
          <w:lang w:val="en-PH"/>
        </w:rPr>
        <w:tab/>
      </w:r>
      <w:r>
        <w:rPr>
          <w:rFonts w:ascii="Arial" w:hAnsi="Arial" w:cs="Arial"/>
          <w:lang w:val="en-PH"/>
        </w:rPr>
        <w:tab/>
      </w:r>
      <w:r w:rsidR="00254226" w:rsidRPr="00254226">
        <w:rPr>
          <w:rFonts w:ascii="Arial" w:hAnsi="Arial" w:cs="Arial"/>
          <w:lang w:val="en-PH"/>
        </w:rPr>
        <w:t>Furthermore, BERA has low running costs and little investment requirements. This suggests that BISARU can afford to implement the system and that it is economically feasible. The system becomes a financially viable option for BISARU by reducing the costs related to implementation and maintenance.</w:t>
      </w:r>
    </w:p>
    <w:p w14:paraId="64298BAB" w14:textId="49E084D4" w:rsidR="00CA5D4B" w:rsidRDefault="000B04DC">
      <w:pPr>
        <w:ind w:left="120" w:hangingChars="50" w:hanging="120"/>
        <w:jc w:val="both"/>
        <w:rPr>
          <w:rFonts w:ascii="Arial" w:hAnsi="Arial" w:cs="Arial"/>
          <w:lang w:val="en-PH"/>
        </w:rPr>
      </w:pPr>
      <w:r>
        <w:rPr>
          <w:rFonts w:ascii="Arial" w:hAnsi="Arial" w:cs="Arial"/>
          <w:lang w:val="en-PH"/>
        </w:rPr>
        <w:tab/>
      </w:r>
      <w:r>
        <w:rPr>
          <w:rFonts w:ascii="Arial" w:hAnsi="Arial" w:cs="Arial"/>
          <w:lang w:val="en-PH"/>
        </w:rPr>
        <w:tab/>
      </w:r>
      <w:r w:rsidR="00254226" w:rsidRPr="00254226">
        <w:rPr>
          <w:rFonts w:ascii="Arial" w:hAnsi="Arial" w:cs="Arial"/>
          <w:lang w:val="en-PH"/>
        </w:rPr>
        <w:t xml:space="preserve">The study concluded, in essence, that BISARU's </w:t>
      </w:r>
      <w:r w:rsidR="00254226">
        <w:rPr>
          <w:rFonts w:ascii="Arial" w:hAnsi="Arial" w:cs="Arial"/>
          <w:lang w:val="en-PH"/>
        </w:rPr>
        <w:t xml:space="preserve">emergency response and dispatch </w:t>
      </w:r>
      <w:r w:rsidR="00254226" w:rsidRPr="00254226">
        <w:rPr>
          <w:rFonts w:ascii="Arial" w:hAnsi="Arial" w:cs="Arial"/>
          <w:lang w:val="en-PH"/>
        </w:rPr>
        <w:t>was inadequate and depended on ineffective manual procedures. However, the introduction of the BERA application met BISARU's expectations and requirements by improving user management efficiency and response time through location tracking. Furthermore, because of its small initial investment and low running costs, the application was regarded as economical and affordable.</w:t>
      </w:r>
    </w:p>
    <w:p w14:paraId="3DC40FAD" w14:textId="259A3A37" w:rsidR="00254226" w:rsidRDefault="00254226">
      <w:pPr>
        <w:ind w:left="120" w:hangingChars="50" w:hanging="120"/>
        <w:jc w:val="both"/>
        <w:rPr>
          <w:rFonts w:ascii="Arial" w:hAnsi="Arial" w:cs="Arial"/>
          <w:lang w:val="en-PH"/>
        </w:rPr>
      </w:pPr>
    </w:p>
    <w:p w14:paraId="28B805B5" w14:textId="77777777" w:rsidR="00254226" w:rsidRDefault="00254226">
      <w:pPr>
        <w:ind w:left="120" w:hangingChars="50" w:hanging="120"/>
        <w:jc w:val="both"/>
        <w:rPr>
          <w:rFonts w:ascii="Arial" w:hAnsi="Arial" w:cs="Arial"/>
          <w:lang w:val="en-PH"/>
        </w:rPr>
      </w:pPr>
    </w:p>
    <w:p w14:paraId="28E011FD" w14:textId="58B17239" w:rsidR="00CA5D4B" w:rsidRDefault="00CA5D4B">
      <w:pPr>
        <w:jc w:val="both"/>
        <w:rPr>
          <w:rFonts w:ascii="Arial" w:hAnsi="Arial" w:cs="Arial"/>
          <w:b/>
          <w:bCs/>
          <w:lang w:val="en-PH"/>
        </w:rPr>
      </w:pPr>
    </w:p>
    <w:p w14:paraId="2A77D0CC" w14:textId="77777777" w:rsidR="002E0FE2" w:rsidRDefault="002E0FE2">
      <w:pPr>
        <w:jc w:val="both"/>
        <w:rPr>
          <w:rFonts w:ascii="Arial" w:hAnsi="Arial" w:cs="Arial"/>
          <w:b/>
          <w:bCs/>
          <w:lang w:val="en-PH"/>
        </w:rPr>
      </w:pPr>
    </w:p>
    <w:p w14:paraId="371EDBD8" w14:textId="77777777" w:rsidR="00CA5D4B" w:rsidRDefault="000B04DC">
      <w:pPr>
        <w:jc w:val="both"/>
        <w:rPr>
          <w:rFonts w:ascii="Arial" w:hAnsi="Arial" w:cs="Arial"/>
          <w:b/>
          <w:bCs/>
          <w:lang w:val="en-PH"/>
        </w:rPr>
      </w:pPr>
      <w:r>
        <w:rPr>
          <w:rFonts w:ascii="Arial" w:hAnsi="Arial" w:cs="Arial"/>
          <w:b/>
          <w:bCs/>
          <w:lang w:val="en-PH"/>
        </w:rPr>
        <w:lastRenderedPageBreak/>
        <w:t>Recommendations</w:t>
      </w:r>
    </w:p>
    <w:p w14:paraId="35E4CB81" w14:textId="77777777" w:rsidR="00CA5D4B" w:rsidRDefault="000B04DC">
      <w:pPr>
        <w:ind w:left="120" w:hangingChars="50" w:hanging="120"/>
        <w:jc w:val="both"/>
        <w:rPr>
          <w:rFonts w:ascii="Arial" w:hAnsi="Arial" w:cs="Arial"/>
          <w:lang w:val="en-PH"/>
        </w:rPr>
      </w:pPr>
      <w:r>
        <w:rPr>
          <w:rFonts w:ascii="Arial" w:hAnsi="Arial" w:cs="Arial"/>
          <w:b/>
          <w:bCs/>
          <w:lang w:val="en-PH"/>
        </w:rPr>
        <w:tab/>
      </w:r>
      <w:r>
        <w:rPr>
          <w:rFonts w:ascii="Arial" w:hAnsi="Arial" w:cs="Arial"/>
          <w:b/>
          <w:bCs/>
          <w:lang w:val="en-PH"/>
        </w:rPr>
        <w:tab/>
      </w:r>
      <w:r>
        <w:rPr>
          <w:rFonts w:ascii="Arial" w:hAnsi="Arial" w:cs="Arial"/>
          <w:lang w:val="en-PH"/>
        </w:rPr>
        <w:t>Based from the observations during implementation and on the aforementioned conclusions, the developers have recommended the following for efficient record management, smooth system adaptation and operation for the future development.</w:t>
      </w:r>
    </w:p>
    <w:p w14:paraId="255FEC21" w14:textId="34026F2B" w:rsidR="00CA5D4B" w:rsidRDefault="000B04DC" w:rsidP="00B95CDB">
      <w:pPr>
        <w:numPr>
          <w:ilvl w:val="0"/>
          <w:numId w:val="35"/>
        </w:numPr>
        <w:jc w:val="both"/>
        <w:rPr>
          <w:rFonts w:ascii="Arial" w:hAnsi="Arial" w:cs="Arial"/>
          <w:lang w:val="en-PH"/>
        </w:rPr>
      </w:pPr>
      <w:r>
        <w:rPr>
          <w:rFonts w:ascii="Arial" w:hAnsi="Arial" w:cs="Arial"/>
          <w:lang w:val="en-PH"/>
        </w:rPr>
        <w:t xml:space="preserve">It is recommended that </w:t>
      </w:r>
      <w:proofErr w:type="spellStart"/>
      <w:r>
        <w:rPr>
          <w:rFonts w:ascii="Arial" w:hAnsi="Arial" w:cs="Arial"/>
          <w:lang w:val="en-PH"/>
        </w:rPr>
        <w:t>Bilar</w:t>
      </w:r>
      <w:proofErr w:type="spellEnd"/>
      <w:r>
        <w:rPr>
          <w:rFonts w:ascii="Arial" w:hAnsi="Arial" w:cs="Arial"/>
          <w:lang w:val="en-PH"/>
        </w:rPr>
        <w:t xml:space="preserve"> Search and Rescue Unit (BISARU) should adopt the new application BERA, to improve their </w:t>
      </w:r>
      <w:r w:rsidR="00254226">
        <w:rPr>
          <w:rFonts w:ascii="Arial" w:hAnsi="Arial" w:cs="Arial"/>
          <w:lang w:val="en-PH"/>
        </w:rPr>
        <w:t>response to an emergency.</w:t>
      </w:r>
    </w:p>
    <w:p w14:paraId="6BF286C7" w14:textId="0661F95F" w:rsidR="00CA5D4B" w:rsidRDefault="00254226" w:rsidP="00B95CDB">
      <w:pPr>
        <w:numPr>
          <w:ilvl w:val="0"/>
          <w:numId w:val="35"/>
        </w:numPr>
        <w:jc w:val="both"/>
        <w:rPr>
          <w:rFonts w:ascii="Arial" w:hAnsi="Arial" w:cs="Arial"/>
          <w:lang w:val="en-PH"/>
        </w:rPr>
      </w:pPr>
      <w:r w:rsidRPr="00254226">
        <w:rPr>
          <w:rFonts w:ascii="Arial" w:hAnsi="Arial" w:cs="Arial"/>
          <w:lang w:val="en-PH"/>
        </w:rPr>
        <w:t xml:space="preserve">It is advised to hold an orientation and training seminar for the target users to guarantee a seamless transition to the new system. The purpose of this seminar is to familiarize users with BERA's functionality. Staff members can become proficient users of the application and maximize its features with training and orientation, which will improve </w:t>
      </w:r>
      <w:r w:rsidR="007E6C9D">
        <w:rPr>
          <w:rFonts w:ascii="Arial" w:hAnsi="Arial" w:cs="Arial"/>
          <w:lang w:val="en-PH"/>
        </w:rPr>
        <w:t>emergency response</w:t>
      </w:r>
      <w:r w:rsidRPr="00254226">
        <w:rPr>
          <w:rFonts w:ascii="Arial" w:hAnsi="Arial" w:cs="Arial"/>
          <w:lang w:val="en-PH"/>
        </w:rPr>
        <w:t xml:space="preserve"> and </w:t>
      </w:r>
      <w:r w:rsidR="007E6C9D">
        <w:rPr>
          <w:rFonts w:ascii="Arial" w:hAnsi="Arial" w:cs="Arial"/>
          <w:lang w:val="en-PH"/>
        </w:rPr>
        <w:t>dispatch</w:t>
      </w:r>
      <w:r w:rsidRPr="00254226">
        <w:rPr>
          <w:rFonts w:ascii="Arial" w:hAnsi="Arial" w:cs="Arial"/>
          <w:lang w:val="en-PH"/>
        </w:rPr>
        <w:t>.</w:t>
      </w:r>
    </w:p>
    <w:p w14:paraId="64177D84" w14:textId="62B9C547" w:rsidR="002E0FE2" w:rsidRPr="007E6C9D" w:rsidRDefault="007E6C9D" w:rsidP="00B95CDB">
      <w:pPr>
        <w:pStyle w:val="ListParagraph"/>
        <w:numPr>
          <w:ilvl w:val="0"/>
          <w:numId w:val="35"/>
        </w:numPr>
        <w:jc w:val="both"/>
        <w:rPr>
          <w:rFonts w:ascii="Arial" w:hAnsi="Arial" w:cs="Arial"/>
          <w:b/>
          <w:bCs/>
        </w:rPr>
      </w:pPr>
      <w:r>
        <w:rPr>
          <w:rFonts w:ascii="Arial" w:hAnsi="Arial" w:cs="Arial"/>
          <w:lang w:val="en-PH"/>
        </w:rPr>
        <w:t>C</w:t>
      </w:r>
      <w:r w:rsidRPr="007E6C9D">
        <w:rPr>
          <w:rFonts w:ascii="Arial" w:hAnsi="Arial" w:cs="Arial"/>
          <w:lang w:val="en-PH"/>
        </w:rPr>
        <w:t>onsidering the diverse needs and preferences of users, it is recommended to develop web and desktop versions of BERA alongside the mobile application. This multi-platform approach ensures accessibility for users who may prefer or require alternative devices for accessing emergency response services. Moreover, it expands the reach of BERA beyond mobile devices, accommodating users who may not have access to smartphones or prefer using computers for emergency communication.</w:t>
      </w:r>
    </w:p>
    <w:p w14:paraId="13B27E84" w14:textId="41AC3A3C" w:rsidR="007E6C9D" w:rsidRDefault="007E6C9D">
      <w:pPr>
        <w:spacing w:line="240" w:lineRule="auto"/>
        <w:jc w:val="center"/>
        <w:rPr>
          <w:rFonts w:ascii="Arial" w:hAnsi="Arial" w:cs="Arial"/>
          <w:b/>
          <w:bCs/>
        </w:rPr>
      </w:pPr>
    </w:p>
    <w:p w14:paraId="0742F70D" w14:textId="2F0C6CBD" w:rsidR="007E6C9D" w:rsidRDefault="007E6C9D">
      <w:pPr>
        <w:spacing w:line="240" w:lineRule="auto"/>
        <w:jc w:val="center"/>
        <w:rPr>
          <w:rFonts w:ascii="Arial" w:hAnsi="Arial" w:cs="Arial"/>
          <w:b/>
          <w:bCs/>
        </w:rPr>
      </w:pPr>
    </w:p>
    <w:p w14:paraId="0AB45F49" w14:textId="44B83814" w:rsidR="007E6C9D" w:rsidRDefault="007E6C9D">
      <w:pPr>
        <w:spacing w:line="240" w:lineRule="auto"/>
        <w:jc w:val="center"/>
        <w:rPr>
          <w:rFonts w:ascii="Arial" w:hAnsi="Arial" w:cs="Arial"/>
          <w:b/>
          <w:bCs/>
        </w:rPr>
      </w:pPr>
    </w:p>
    <w:p w14:paraId="6A4C38D2" w14:textId="5FCE6AA2" w:rsidR="007E6C9D" w:rsidRDefault="007E6C9D">
      <w:pPr>
        <w:spacing w:line="240" w:lineRule="auto"/>
        <w:jc w:val="center"/>
        <w:rPr>
          <w:rFonts w:ascii="Arial" w:hAnsi="Arial" w:cs="Arial"/>
          <w:b/>
          <w:bCs/>
        </w:rPr>
      </w:pPr>
    </w:p>
    <w:p w14:paraId="0CDDC443" w14:textId="77777777" w:rsidR="00BA7CEA" w:rsidRDefault="00BA7CEA">
      <w:pPr>
        <w:spacing w:line="240" w:lineRule="auto"/>
        <w:jc w:val="center"/>
        <w:rPr>
          <w:rFonts w:ascii="Arial" w:hAnsi="Arial" w:cs="Arial"/>
          <w:b/>
          <w:bCs/>
        </w:rPr>
      </w:pPr>
    </w:p>
    <w:p w14:paraId="1461A4D0" w14:textId="00FC8E04" w:rsidR="007E6C9D" w:rsidRDefault="007E6C9D">
      <w:pPr>
        <w:spacing w:line="240" w:lineRule="auto"/>
        <w:jc w:val="center"/>
        <w:rPr>
          <w:rFonts w:ascii="Arial" w:hAnsi="Arial" w:cs="Arial"/>
          <w:b/>
          <w:bCs/>
        </w:rPr>
      </w:pPr>
    </w:p>
    <w:p w14:paraId="73E0E9BF" w14:textId="77777777" w:rsidR="007E6C9D" w:rsidRDefault="007E6C9D">
      <w:pPr>
        <w:spacing w:line="240" w:lineRule="auto"/>
        <w:jc w:val="center"/>
        <w:rPr>
          <w:rFonts w:ascii="Arial" w:hAnsi="Arial" w:cs="Arial"/>
          <w:b/>
          <w:bCs/>
        </w:rPr>
      </w:pPr>
    </w:p>
    <w:p w14:paraId="7E978010" w14:textId="77777777" w:rsidR="002E0FE2" w:rsidRDefault="002E0FE2">
      <w:pPr>
        <w:spacing w:line="240" w:lineRule="auto"/>
        <w:jc w:val="center"/>
        <w:rPr>
          <w:rFonts w:ascii="Arial" w:hAnsi="Arial" w:cs="Arial"/>
          <w:b/>
          <w:bCs/>
        </w:rPr>
      </w:pPr>
    </w:p>
    <w:p w14:paraId="7485587E" w14:textId="77777777" w:rsidR="002E0FE2" w:rsidRDefault="002E0FE2">
      <w:pPr>
        <w:spacing w:line="240" w:lineRule="auto"/>
        <w:jc w:val="center"/>
        <w:rPr>
          <w:rFonts w:ascii="Arial" w:hAnsi="Arial" w:cs="Arial"/>
          <w:b/>
          <w:bCs/>
        </w:rPr>
      </w:pPr>
    </w:p>
    <w:p w14:paraId="48CB7280" w14:textId="77777777" w:rsidR="002E0FE2" w:rsidRDefault="002E0FE2">
      <w:pPr>
        <w:spacing w:line="240" w:lineRule="auto"/>
        <w:jc w:val="center"/>
        <w:rPr>
          <w:rFonts w:ascii="Arial" w:hAnsi="Arial" w:cs="Arial"/>
          <w:b/>
          <w:bCs/>
        </w:rPr>
      </w:pPr>
    </w:p>
    <w:p w14:paraId="18DAEBDC" w14:textId="3AA0E058" w:rsidR="00CA5D4B" w:rsidRDefault="000B04DC">
      <w:pPr>
        <w:spacing w:line="240" w:lineRule="auto"/>
        <w:jc w:val="center"/>
        <w:rPr>
          <w:rFonts w:ascii="Arial" w:hAnsi="Arial" w:cs="Arial"/>
          <w:b/>
          <w:bCs/>
        </w:rPr>
      </w:pPr>
      <w:r>
        <w:rPr>
          <w:rFonts w:ascii="Arial" w:hAnsi="Arial" w:cs="Arial"/>
          <w:b/>
          <w:bCs/>
        </w:rPr>
        <w:lastRenderedPageBreak/>
        <w:t>REFERENCES</w:t>
      </w:r>
    </w:p>
    <w:p w14:paraId="21971FE7" w14:textId="77777777" w:rsidR="00CA5D4B" w:rsidRDefault="00CA5D4B">
      <w:pPr>
        <w:spacing w:line="240" w:lineRule="auto"/>
        <w:jc w:val="center"/>
        <w:rPr>
          <w:rFonts w:ascii="Arial" w:hAnsi="Arial" w:cs="Arial"/>
          <w:b/>
          <w:bCs/>
        </w:rPr>
      </w:pPr>
    </w:p>
    <w:p w14:paraId="3DAFB79C" w14:textId="77777777" w:rsidR="00CA5D4B" w:rsidRDefault="000B04DC">
      <w:pPr>
        <w:spacing w:line="240" w:lineRule="auto"/>
        <w:jc w:val="both"/>
        <w:rPr>
          <w:rFonts w:ascii="Arial" w:hAnsi="Arial" w:cs="Arial"/>
        </w:rPr>
      </w:pPr>
      <w:r>
        <w:rPr>
          <w:rFonts w:ascii="Arial" w:hAnsi="Arial" w:cs="Arial"/>
        </w:rPr>
        <w:t xml:space="preserve">Agrawal, S.A.; and Chavan, S.B. (2014). "EMS: An Android Application for </w:t>
      </w:r>
      <w:r>
        <w:rPr>
          <w:rFonts w:ascii="Arial" w:hAnsi="Arial" w:cs="Arial"/>
          <w:lang w:val="en-PH"/>
        </w:rPr>
        <w:tab/>
      </w:r>
      <w:r>
        <w:rPr>
          <w:rFonts w:ascii="Arial" w:hAnsi="Arial" w:cs="Arial"/>
        </w:rPr>
        <w:t xml:space="preserve">Emergency </w:t>
      </w:r>
      <w:r>
        <w:rPr>
          <w:rFonts w:ascii="Arial" w:hAnsi="Arial" w:cs="Arial"/>
          <w:lang w:val="en-PH"/>
        </w:rPr>
        <w:tab/>
      </w:r>
      <w:r>
        <w:rPr>
          <w:rFonts w:ascii="Arial" w:hAnsi="Arial" w:cs="Arial"/>
        </w:rPr>
        <w:t xml:space="preserve">Patients." *International Journal of Computer Science and </w:t>
      </w:r>
      <w:r>
        <w:rPr>
          <w:rFonts w:ascii="Arial" w:hAnsi="Arial" w:cs="Arial"/>
          <w:lang w:val="en-PH"/>
        </w:rPr>
        <w:tab/>
      </w:r>
      <w:r>
        <w:rPr>
          <w:rFonts w:ascii="Arial" w:hAnsi="Arial" w:cs="Arial"/>
        </w:rPr>
        <w:t xml:space="preserve">Information </w:t>
      </w:r>
      <w:r>
        <w:rPr>
          <w:rFonts w:ascii="Arial" w:hAnsi="Arial" w:cs="Arial"/>
          <w:lang w:val="en-PH"/>
        </w:rPr>
        <w:tab/>
      </w:r>
      <w:r>
        <w:rPr>
          <w:rFonts w:ascii="Arial" w:hAnsi="Arial" w:cs="Arial"/>
        </w:rPr>
        <w:t>Technologies (IJCSIT)*, 5(4), 5536-5538.</w:t>
      </w:r>
    </w:p>
    <w:p w14:paraId="1923BB95" w14:textId="77777777" w:rsidR="00CA5D4B" w:rsidRDefault="000B04DC">
      <w:pPr>
        <w:spacing w:line="240" w:lineRule="auto"/>
        <w:jc w:val="both"/>
        <w:rPr>
          <w:rFonts w:ascii="Arial" w:hAnsi="Arial" w:cs="Arial"/>
        </w:rPr>
      </w:pPr>
      <w:proofErr w:type="spellStart"/>
      <w:r>
        <w:rPr>
          <w:rFonts w:ascii="Arial" w:hAnsi="Arial" w:cs="Arial"/>
        </w:rPr>
        <w:t>Aher</w:t>
      </w:r>
      <w:proofErr w:type="spellEnd"/>
      <w:r>
        <w:rPr>
          <w:rFonts w:ascii="Arial" w:hAnsi="Arial" w:cs="Arial"/>
        </w:rPr>
        <w:t xml:space="preserve">, R.; </w:t>
      </w:r>
      <w:proofErr w:type="spellStart"/>
      <w:r>
        <w:rPr>
          <w:rFonts w:ascii="Arial" w:hAnsi="Arial" w:cs="Arial"/>
        </w:rPr>
        <w:t>Baviskar</w:t>
      </w:r>
      <w:proofErr w:type="spellEnd"/>
      <w:r>
        <w:rPr>
          <w:rFonts w:ascii="Arial" w:hAnsi="Arial" w:cs="Arial"/>
        </w:rPr>
        <w:t xml:space="preserve">, P.; Chaudhari, P.; and </w:t>
      </w:r>
      <w:proofErr w:type="spellStart"/>
      <w:r>
        <w:rPr>
          <w:rFonts w:ascii="Arial" w:hAnsi="Arial" w:cs="Arial"/>
        </w:rPr>
        <w:t>Mahale</w:t>
      </w:r>
      <w:proofErr w:type="spellEnd"/>
      <w:r>
        <w:rPr>
          <w:rFonts w:ascii="Arial" w:hAnsi="Arial" w:cs="Arial"/>
        </w:rPr>
        <w:t xml:space="preserve">, M. (2016). "Emergency </w:t>
      </w:r>
      <w:r>
        <w:rPr>
          <w:rFonts w:ascii="Arial" w:hAnsi="Arial" w:cs="Arial"/>
          <w:lang w:val="en-PH"/>
        </w:rPr>
        <w:tab/>
      </w:r>
      <w:r>
        <w:rPr>
          <w:rFonts w:ascii="Arial" w:hAnsi="Arial" w:cs="Arial"/>
        </w:rPr>
        <w:t xml:space="preserve">Notification Services Application Design for Mobile Devices." *International </w:t>
      </w:r>
      <w:r>
        <w:rPr>
          <w:rFonts w:ascii="Arial" w:hAnsi="Arial" w:cs="Arial"/>
          <w:lang w:val="en-PH"/>
        </w:rPr>
        <w:tab/>
      </w:r>
      <w:r>
        <w:rPr>
          <w:rFonts w:ascii="Arial" w:hAnsi="Arial" w:cs="Arial"/>
        </w:rPr>
        <w:t>Journal of Engineering Science and Computing*, 6(11), 3501-3502.</w:t>
      </w:r>
    </w:p>
    <w:p w14:paraId="0AE009CA" w14:textId="77777777" w:rsidR="00CA5D4B" w:rsidRDefault="000B04DC">
      <w:pPr>
        <w:pStyle w:val="NormalWeb"/>
        <w:spacing w:before="0" w:beforeAutospacing="0" w:after="0" w:afterAutospacing="0"/>
        <w:jc w:val="both"/>
        <w:rPr>
          <w:rFonts w:ascii="Arial" w:hAnsi="Arial" w:cs="Arial"/>
        </w:rPr>
      </w:pPr>
      <w:proofErr w:type="spellStart"/>
      <w:r>
        <w:rPr>
          <w:rFonts w:ascii="Arial" w:hAnsi="Arial" w:cs="Arial"/>
        </w:rPr>
        <w:t>Bolle</w:t>
      </w:r>
      <w:proofErr w:type="spellEnd"/>
      <w:r>
        <w:rPr>
          <w:rFonts w:ascii="Arial" w:hAnsi="Arial" w:cs="Arial"/>
        </w:rPr>
        <w:t xml:space="preserve">, S.; </w:t>
      </w:r>
      <w:proofErr w:type="spellStart"/>
      <w:r>
        <w:rPr>
          <w:rFonts w:ascii="Arial" w:hAnsi="Arial" w:cs="Arial"/>
        </w:rPr>
        <w:t>Hasould</w:t>
      </w:r>
      <w:proofErr w:type="spellEnd"/>
      <w:r>
        <w:rPr>
          <w:rFonts w:ascii="Arial" w:hAnsi="Arial" w:cs="Arial"/>
        </w:rPr>
        <w:t xml:space="preserve">, P.; and </w:t>
      </w:r>
      <w:proofErr w:type="spellStart"/>
      <w:r>
        <w:rPr>
          <w:rFonts w:ascii="Arial" w:hAnsi="Arial" w:cs="Arial"/>
        </w:rPr>
        <w:t>Heuriksen</w:t>
      </w:r>
      <w:proofErr w:type="spellEnd"/>
      <w:r>
        <w:rPr>
          <w:rFonts w:ascii="Arial" w:hAnsi="Arial" w:cs="Arial"/>
        </w:rPr>
        <w:t xml:space="preserve">, E. (2011). "Video Calls from Lay Bystanders to </w:t>
      </w:r>
      <w:r>
        <w:rPr>
          <w:rFonts w:ascii="Arial" w:hAnsi="Arial" w:cs="Arial"/>
          <w:lang w:val="en-PH"/>
        </w:rPr>
        <w:tab/>
      </w:r>
      <w:r>
        <w:rPr>
          <w:rFonts w:ascii="Arial" w:hAnsi="Arial" w:cs="Arial"/>
        </w:rPr>
        <w:t xml:space="preserve">Dispatch </w:t>
      </w:r>
      <w:proofErr w:type="spellStart"/>
      <w:r>
        <w:rPr>
          <w:rFonts w:ascii="Arial" w:hAnsi="Arial" w:cs="Arial"/>
        </w:rPr>
        <w:t>Centres</w:t>
      </w:r>
      <w:proofErr w:type="spellEnd"/>
      <w:r>
        <w:rPr>
          <w:rFonts w:ascii="Arial" w:hAnsi="Arial" w:cs="Arial"/>
        </w:rPr>
        <w:t xml:space="preserve"> - Risk Assessment of Information Security." *BMC Health </w:t>
      </w:r>
      <w:r>
        <w:rPr>
          <w:rFonts w:ascii="Arial" w:hAnsi="Arial" w:cs="Arial"/>
          <w:lang w:val="en-PH"/>
        </w:rPr>
        <w:tab/>
      </w:r>
      <w:r>
        <w:rPr>
          <w:rFonts w:ascii="Arial" w:hAnsi="Arial" w:cs="Arial"/>
        </w:rPr>
        <w:t>Services Research*, 11: 244, 1-7.</w:t>
      </w:r>
    </w:p>
    <w:p w14:paraId="4FE448DF" w14:textId="77777777" w:rsidR="00CA5D4B" w:rsidRDefault="000B04DC">
      <w:pPr>
        <w:pStyle w:val="NormalWeb"/>
        <w:spacing w:before="0" w:beforeAutospacing="0" w:after="0" w:afterAutospacing="0"/>
        <w:jc w:val="both"/>
        <w:rPr>
          <w:rFonts w:ascii="Arial" w:hAnsi="Arial" w:cs="Arial"/>
        </w:rPr>
      </w:pPr>
      <w:r>
        <w:rPr>
          <w:rFonts w:ascii="Arial" w:hAnsi="Arial" w:cs="Arial"/>
        </w:rPr>
        <w:t xml:space="preserve">De Guzman, J.B.; De Guzman, R.C.C.; and Ado, R.G. (2014). "Mobile Emergency </w:t>
      </w:r>
      <w:r>
        <w:rPr>
          <w:rFonts w:ascii="Arial" w:hAnsi="Arial" w:cs="Arial"/>
          <w:lang w:val="en-PH"/>
        </w:rPr>
        <w:tab/>
      </w:r>
      <w:r>
        <w:rPr>
          <w:rFonts w:ascii="Arial" w:hAnsi="Arial" w:cs="Arial"/>
        </w:rPr>
        <w:t xml:space="preserve">Response Application Using Geolocation for Command </w:t>
      </w:r>
      <w:proofErr w:type="spellStart"/>
      <w:r>
        <w:rPr>
          <w:rFonts w:ascii="Arial" w:hAnsi="Arial" w:cs="Arial"/>
        </w:rPr>
        <w:t>Centres</w:t>
      </w:r>
      <w:proofErr w:type="spellEnd"/>
      <w:r>
        <w:rPr>
          <w:rFonts w:ascii="Arial" w:hAnsi="Arial" w:cs="Arial"/>
        </w:rPr>
        <w:t xml:space="preserve">." </w:t>
      </w:r>
      <w:r>
        <w:rPr>
          <w:rFonts w:ascii="Arial" w:hAnsi="Arial" w:cs="Arial"/>
          <w:lang w:val="en-PH"/>
        </w:rPr>
        <w:tab/>
      </w:r>
      <w:r>
        <w:rPr>
          <w:rFonts w:ascii="Arial" w:hAnsi="Arial" w:cs="Arial"/>
        </w:rPr>
        <w:t xml:space="preserve">*International Journal of Computer and Communication Engineering*, 3(4), </w:t>
      </w:r>
      <w:r>
        <w:rPr>
          <w:rFonts w:ascii="Arial" w:hAnsi="Arial" w:cs="Arial"/>
          <w:lang w:val="en-PH"/>
        </w:rPr>
        <w:tab/>
      </w:r>
      <w:r>
        <w:rPr>
          <w:rFonts w:ascii="Arial" w:hAnsi="Arial" w:cs="Arial"/>
        </w:rPr>
        <w:t>235-238.</w:t>
      </w:r>
    </w:p>
    <w:p w14:paraId="03CC7F96" w14:textId="77777777" w:rsidR="00CA5D4B" w:rsidRDefault="000B04DC">
      <w:pPr>
        <w:spacing w:line="240" w:lineRule="auto"/>
        <w:jc w:val="both"/>
        <w:rPr>
          <w:rFonts w:ascii="Arial" w:hAnsi="Arial" w:cs="Arial"/>
        </w:rPr>
      </w:pPr>
      <w:r>
        <w:rPr>
          <w:rFonts w:ascii="Arial" w:hAnsi="Arial" w:cs="Arial"/>
        </w:rPr>
        <w:t xml:space="preserve">Drury, J., &amp; </w:t>
      </w:r>
      <w:proofErr w:type="spellStart"/>
      <w:r>
        <w:rPr>
          <w:rFonts w:ascii="Arial" w:hAnsi="Arial" w:cs="Arial"/>
        </w:rPr>
        <w:t>Tekin</w:t>
      </w:r>
      <w:proofErr w:type="spellEnd"/>
      <w:r>
        <w:rPr>
          <w:rFonts w:ascii="Arial" w:hAnsi="Arial" w:cs="Arial"/>
        </w:rPr>
        <w:t xml:space="preserve"> </w:t>
      </w:r>
      <w:proofErr w:type="spellStart"/>
      <w:r>
        <w:rPr>
          <w:rFonts w:ascii="Arial" w:hAnsi="Arial" w:cs="Arial"/>
        </w:rPr>
        <w:t>Guven</w:t>
      </w:r>
      <w:proofErr w:type="spellEnd"/>
      <w:r>
        <w:rPr>
          <w:rFonts w:ascii="Arial" w:hAnsi="Arial" w:cs="Arial"/>
        </w:rPr>
        <w:t xml:space="preserve">, S. (2020). "Emergencies and Disasters." In Together Apart: </w:t>
      </w:r>
    </w:p>
    <w:p w14:paraId="57475889" w14:textId="77777777" w:rsidR="00CA5D4B" w:rsidRDefault="000B04DC">
      <w:pPr>
        <w:spacing w:line="240" w:lineRule="auto"/>
        <w:jc w:val="both"/>
        <w:rPr>
          <w:rFonts w:ascii="Arial" w:hAnsi="Arial" w:cs="Arial"/>
        </w:rPr>
      </w:pPr>
      <w:r>
        <w:rPr>
          <w:rFonts w:ascii="Arial" w:hAnsi="Arial" w:cs="Arial"/>
        </w:rPr>
        <w:tab/>
        <w:t>The Psychology of COVID-19, 80-83.</w:t>
      </w:r>
    </w:p>
    <w:p w14:paraId="671C5EB4" w14:textId="77777777" w:rsidR="00CA5D4B" w:rsidRDefault="000B04DC">
      <w:pPr>
        <w:spacing w:line="240" w:lineRule="auto"/>
        <w:jc w:val="both"/>
        <w:rPr>
          <w:rFonts w:ascii="Arial" w:hAnsi="Arial" w:cs="Arial"/>
        </w:rPr>
      </w:pPr>
      <w:proofErr w:type="spellStart"/>
      <w:r>
        <w:rPr>
          <w:rFonts w:ascii="Arial" w:hAnsi="Arial" w:cs="Arial"/>
        </w:rPr>
        <w:t>Erkhembayar</w:t>
      </w:r>
      <w:proofErr w:type="spellEnd"/>
      <w:r>
        <w:rPr>
          <w:rFonts w:ascii="Arial" w:hAnsi="Arial" w:cs="Arial"/>
        </w:rPr>
        <w:t xml:space="preserve">, R., Dickinson, E., </w:t>
      </w:r>
      <w:proofErr w:type="spellStart"/>
      <w:r>
        <w:rPr>
          <w:rFonts w:ascii="Arial" w:hAnsi="Arial" w:cs="Arial"/>
        </w:rPr>
        <w:t>Badarch</w:t>
      </w:r>
      <w:proofErr w:type="spellEnd"/>
      <w:r>
        <w:rPr>
          <w:rFonts w:ascii="Arial" w:hAnsi="Arial" w:cs="Arial"/>
        </w:rPr>
        <w:t xml:space="preserve">, D., Narula, I., Warburton, D., Thomas, G. </w:t>
      </w:r>
      <w:r>
        <w:rPr>
          <w:rFonts w:ascii="Arial" w:hAnsi="Arial" w:cs="Arial"/>
        </w:rPr>
        <w:tab/>
        <w:t xml:space="preserve">N., &amp; </w:t>
      </w:r>
      <w:proofErr w:type="spellStart"/>
      <w:r>
        <w:rPr>
          <w:rFonts w:ascii="Arial" w:hAnsi="Arial" w:cs="Arial"/>
        </w:rPr>
        <w:t>Manaseki</w:t>
      </w:r>
      <w:proofErr w:type="spellEnd"/>
      <w:r>
        <w:rPr>
          <w:rFonts w:ascii="Arial" w:hAnsi="Arial" w:cs="Arial"/>
        </w:rPr>
        <w:t xml:space="preserve">-Holland, S. (2020). "Early Policy Actions and Emergency </w:t>
      </w:r>
      <w:r>
        <w:rPr>
          <w:rFonts w:ascii="Arial" w:hAnsi="Arial" w:cs="Arial"/>
        </w:rPr>
        <w:tab/>
        <w:t xml:space="preserve">Response to the COVID-19 Pandemic in Mongolia: Experiences and </w:t>
      </w:r>
      <w:r>
        <w:rPr>
          <w:rFonts w:ascii="Arial" w:hAnsi="Arial" w:cs="Arial"/>
        </w:rPr>
        <w:tab/>
        <w:t>Challenges." The Lancet Global Health, 8(9), e1234-e1241.</w:t>
      </w:r>
    </w:p>
    <w:p w14:paraId="4669FE8D" w14:textId="77777777" w:rsidR="00CA5D4B" w:rsidRDefault="000B04DC">
      <w:pPr>
        <w:spacing w:line="240" w:lineRule="auto"/>
        <w:jc w:val="both"/>
        <w:rPr>
          <w:rFonts w:ascii="Arial" w:hAnsi="Arial" w:cs="Arial"/>
        </w:rPr>
      </w:pPr>
      <w:proofErr w:type="spellStart"/>
      <w:r>
        <w:rPr>
          <w:rFonts w:ascii="Arial" w:hAnsi="Arial" w:cs="Arial"/>
        </w:rPr>
        <w:t>Errikson</w:t>
      </w:r>
      <w:proofErr w:type="spellEnd"/>
      <w:r>
        <w:rPr>
          <w:rFonts w:ascii="Arial" w:hAnsi="Arial" w:cs="Arial"/>
        </w:rPr>
        <w:t xml:space="preserve"> E., </w:t>
      </w:r>
      <w:proofErr w:type="spellStart"/>
      <w:r>
        <w:rPr>
          <w:rFonts w:ascii="Arial" w:hAnsi="Arial" w:cs="Arial"/>
        </w:rPr>
        <w:t>Pemker</w:t>
      </w:r>
      <w:proofErr w:type="spellEnd"/>
      <w:r>
        <w:rPr>
          <w:rFonts w:ascii="Arial" w:hAnsi="Arial" w:cs="Arial"/>
        </w:rPr>
        <w:t xml:space="preserve"> M. (2000). Business Modeling with UML: Business Patterns at </w:t>
      </w:r>
      <w:r>
        <w:rPr>
          <w:rFonts w:ascii="Arial" w:hAnsi="Arial" w:cs="Arial"/>
        </w:rPr>
        <w:tab/>
        <w:t xml:space="preserve">Work.                       </w:t>
      </w:r>
    </w:p>
    <w:p w14:paraId="6B5734EC" w14:textId="77777777" w:rsidR="00CA5D4B" w:rsidRDefault="000B04DC">
      <w:pPr>
        <w:spacing w:line="240" w:lineRule="auto"/>
        <w:jc w:val="both"/>
        <w:rPr>
          <w:rFonts w:ascii="Arial" w:hAnsi="Arial" w:cs="Arial"/>
        </w:rPr>
      </w:pPr>
      <w:proofErr w:type="spellStart"/>
      <w:r>
        <w:rPr>
          <w:rFonts w:ascii="Arial" w:hAnsi="Arial" w:cs="Arial"/>
        </w:rPr>
        <w:t>Fabito</w:t>
      </w:r>
      <w:proofErr w:type="spellEnd"/>
      <w:r>
        <w:rPr>
          <w:rFonts w:ascii="Arial" w:hAnsi="Arial" w:cs="Arial"/>
        </w:rPr>
        <w:t xml:space="preserve"> B.S.; </w:t>
      </w:r>
      <w:proofErr w:type="spellStart"/>
      <w:r>
        <w:rPr>
          <w:rFonts w:ascii="Arial" w:hAnsi="Arial" w:cs="Arial"/>
        </w:rPr>
        <w:t>Balahadia</w:t>
      </w:r>
      <w:proofErr w:type="spellEnd"/>
      <w:r>
        <w:rPr>
          <w:rFonts w:ascii="Arial" w:hAnsi="Arial" w:cs="Arial"/>
        </w:rPr>
        <w:t xml:space="preserve">, F.F.; and </w:t>
      </w:r>
      <w:proofErr w:type="spellStart"/>
      <w:r>
        <w:rPr>
          <w:rFonts w:ascii="Arial" w:hAnsi="Arial" w:cs="Arial"/>
        </w:rPr>
        <w:t>Cabatlao</w:t>
      </w:r>
      <w:proofErr w:type="spellEnd"/>
      <w:r>
        <w:rPr>
          <w:rFonts w:ascii="Arial" w:hAnsi="Arial" w:cs="Arial"/>
        </w:rPr>
        <w:t>, J.D.; (2016). "</w:t>
      </w:r>
      <w:proofErr w:type="spellStart"/>
      <w:r>
        <w:rPr>
          <w:rFonts w:ascii="Arial" w:hAnsi="Arial" w:cs="Arial"/>
        </w:rPr>
        <w:t>AppLERT</w:t>
      </w:r>
      <w:proofErr w:type="spellEnd"/>
      <w:r>
        <w:rPr>
          <w:rFonts w:ascii="Arial" w:hAnsi="Arial" w:cs="Arial"/>
        </w:rPr>
        <w:t xml:space="preserve">: A Mobile </w:t>
      </w:r>
      <w:r>
        <w:rPr>
          <w:rFonts w:ascii="Arial" w:hAnsi="Arial" w:cs="Arial"/>
          <w:lang w:val="en-PH"/>
        </w:rPr>
        <w:tab/>
      </w:r>
      <w:r>
        <w:rPr>
          <w:rFonts w:ascii="Arial" w:hAnsi="Arial" w:cs="Arial"/>
        </w:rPr>
        <w:t xml:space="preserve">Application for Incident and Disaster Notification for Metro Manila." *2016 IEEE </w:t>
      </w:r>
      <w:r>
        <w:rPr>
          <w:rFonts w:ascii="Arial" w:hAnsi="Arial" w:cs="Arial"/>
          <w:lang w:val="en-PH"/>
        </w:rPr>
        <w:tab/>
      </w:r>
      <w:r>
        <w:rPr>
          <w:rFonts w:ascii="Arial" w:hAnsi="Arial" w:cs="Arial"/>
        </w:rPr>
        <w:t>Region 10 Symposium (TENSYMP)*. Bali, Indonesia, 288-292.</w:t>
      </w:r>
    </w:p>
    <w:p w14:paraId="0B962970" w14:textId="77777777" w:rsidR="00CA5D4B" w:rsidRDefault="000B04DC">
      <w:pPr>
        <w:pStyle w:val="NormalWeb"/>
        <w:spacing w:before="0" w:beforeAutospacing="0" w:after="0" w:afterAutospacing="0"/>
        <w:jc w:val="both"/>
        <w:rPr>
          <w:rFonts w:ascii="Arial" w:hAnsi="Arial" w:cs="Arial"/>
        </w:rPr>
      </w:pPr>
      <w:r>
        <w:rPr>
          <w:rFonts w:ascii="Arial" w:hAnsi="Arial" w:cs="Arial"/>
        </w:rPr>
        <w:t xml:space="preserve">Hong, N.K.; </w:t>
      </w:r>
      <w:proofErr w:type="spellStart"/>
      <w:r>
        <w:rPr>
          <w:rFonts w:ascii="Arial" w:hAnsi="Arial" w:cs="Arial"/>
        </w:rPr>
        <w:t>Hafit</w:t>
      </w:r>
      <w:proofErr w:type="spellEnd"/>
      <w:r>
        <w:rPr>
          <w:rFonts w:ascii="Arial" w:hAnsi="Arial" w:cs="Arial"/>
        </w:rPr>
        <w:t xml:space="preserve">, H.; Wahid, N.; Kasim, S.; and </w:t>
      </w:r>
      <w:proofErr w:type="spellStart"/>
      <w:r>
        <w:rPr>
          <w:rFonts w:ascii="Arial" w:hAnsi="Arial" w:cs="Arial"/>
        </w:rPr>
        <w:t>Yulof</w:t>
      </w:r>
      <w:proofErr w:type="spellEnd"/>
      <w:r>
        <w:rPr>
          <w:rFonts w:ascii="Arial" w:hAnsi="Arial" w:cs="Arial"/>
        </w:rPr>
        <w:t xml:space="preserve">, M.M. (2017). "Help Me Please! </w:t>
      </w:r>
      <w:r>
        <w:rPr>
          <w:rFonts w:ascii="Arial" w:hAnsi="Arial" w:cs="Arial"/>
          <w:lang w:val="en-PH"/>
        </w:rPr>
        <w:tab/>
      </w:r>
      <w:r>
        <w:rPr>
          <w:rFonts w:ascii="Arial" w:hAnsi="Arial" w:cs="Arial"/>
        </w:rPr>
        <w:t xml:space="preserve">Designing and Developing Application for Emergencies." *IOP Conference </w:t>
      </w:r>
      <w:r>
        <w:rPr>
          <w:rFonts w:ascii="Arial" w:hAnsi="Arial" w:cs="Arial"/>
          <w:lang w:val="en-PH"/>
        </w:rPr>
        <w:tab/>
      </w:r>
      <w:r>
        <w:rPr>
          <w:rFonts w:ascii="Arial" w:hAnsi="Arial" w:cs="Arial"/>
        </w:rPr>
        <w:t>Series: Materials Science and Engineering*, 226 012116.</w:t>
      </w:r>
    </w:p>
    <w:p w14:paraId="1AC07027" w14:textId="77777777" w:rsidR="00CA5D4B" w:rsidRDefault="000B04DC">
      <w:pPr>
        <w:pStyle w:val="NormalWeb"/>
        <w:spacing w:before="0" w:beforeAutospacing="0" w:after="0" w:afterAutospacing="0"/>
        <w:jc w:val="both"/>
        <w:rPr>
          <w:rFonts w:ascii="Arial" w:hAnsi="Arial" w:cs="Arial"/>
        </w:rPr>
      </w:pPr>
      <w:proofErr w:type="spellStart"/>
      <w:r>
        <w:rPr>
          <w:rFonts w:ascii="Arial" w:hAnsi="Arial" w:cs="Arial"/>
        </w:rPr>
        <w:t>Ineya</w:t>
      </w:r>
      <w:proofErr w:type="spellEnd"/>
      <w:r>
        <w:rPr>
          <w:rFonts w:ascii="Arial" w:hAnsi="Arial" w:cs="Arial"/>
        </w:rPr>
        <w:t xml:space="preserve">, S.S.; Ramya, R.; and Dinesh, P.S. (2017). "Emergency Reporting Using </w:t>
      </w:r>
      <w:r>
        <w:rPr>
          <w:rFonts w:ascii="Arial" w:hAnsi="Arial" w:cs="Arial"/>
          <w:lang w:val="en-PH"/>
        </w:rPr>
        <w:tab/>
      </w:r>
      <w:r>
        <w:rPr>
          <w:rFonts w:ascii="Arial" w:hAnsi="Arial" w:cs="Arial"/>
        </w:rPr>
        <w:t xml:space="preserve">Smartphone." *International Journal of Computer Science Engineering*, 6(6), </w:t>
      </w:r>
      <w:r>
        <w:rPr>
          <w:rFonts w:ascii="Arial" w:hAnsi="Arial" w:cs="Arial"/>
          <w:lang w:val="en-PH"/>
        </w:rPr>
        <w:tab/>
      </w:r>
      <w:r>
        <w:rPr>
          <w:rFonts w:ascii="Arial" w:hAnsi="Arial" w:cs="Arial"/>
        </w:rPr>
        <w:t>140-144.</w:t>
      </w:r>
    </w:p>
    <w:p w14:paraId="639B4010" w14:textId="77777777" w:rsidR="00CA5D4B" w:rsidRDefault="000B04DC">
      <w:pPr>
        <w:pStyle w:val="NormalWeb"/>
        <w:spacing w:before="0" w:beforeAutospacing="0" w:after="0" w:afterAutospacing="0"/>
        <w:jc w:val="both"/>
        <w:rPr>
          <w:rFonts w:ascii="Arial" w:hAnsi="Arial" w:cs="Arial"/>
        </w:rPr>
      </w:pPr>
      <w:r>
        <w:rPr>
          <w:rFonts w:ascii="Arial" w:hAnsi="Arial" w:cs="Arial"/>
        </w:rPr>
        <w:t xml:space="preserve">Jadhav, R.; Patel, J.; Jain, D.; and </w:t>
      </w:r>
      <w:proofErr w:type="spellStart"/>
      <w:r>
        <w:rPr>
          <w:rFonts w:ascii="Arial" w:hAnsi="Arial" w:cs="Arial"/>
        </w:rPr>
        <w:t>Phad-htare</w:t>
      </w:r>
      <w:proofErr w:type="spellEnd"/>
      <w:r>
        <w:rPr>
          <w:rFonts w:ascii="Arial" w:hAnsi="Arial" w:cs="Arial"/>
        </w:rPr>
        <w:t xml:space="preserve">, S. (2014). "Emergency Management </w:t>
      </w:r>
      <w:r>
        <w:rPr>
          <w:rFonts w:ascii="Arial" w:hAnsi="Arial" w:cs="Arial"/>
          <w:lang w:val="en-PH"/>
        </w:rPr>
        <w:tab/>
      </w:r>
      <w:r>
        <w:rPr>
          <w:rFonts w:ascii="Arial" w:hAnsi="Arial" w:cs="Arial"/>
        </w:rPr>
        <w:t xml:space="preserve">System Using Android Application." *International Journal of Advanced </w:t>
      </w:r>
      <w:r>
        <w:rPr>
          <w:rFonts w:ascii="Arial" w:hAnsi="Arial" w:cs="Arial"/>
          <w:lang w:val="en-PH"/>
        </w:rPr>
        <w:tab/>
      </w:r>
      <w:r>
        <w:rPr>
          <w:rFonts w:ascii="Arial" w:hAnsi="Arial" w:cs="Arial"/>
        </w:rPr>
        <w:t>Research in Computer Engineering &amp; Technology*, 5(3), 2803-2805.</w:t>
      </w:r>
    </w:p>
    <w:p w14:paraId="55F592FB" w14:textId="77777777" w:rsidR="00CA5D4B" w:rsidRDefault="000B04DC">
      <w:pPr>
        <w:pStyle w:val="NormalWeb"/>
        <w:spacing w:before="0" w:beforeAutospacing="0" w:after="0" w:afterAutospacing="0"/>
        <w:jc w:val="both"/>
        <w:rPr>
          <w:rFonts w:ascii="Arial" w:hAnsi="Arial" w:cs="Arial"/>
        </w:rPr>
      </w:pPr>
      <w:r>
        <w:rPr>
          <w:rFonts w:ascii="Arial" w:hAnsi="Arial" w:cs="Arial"/>
        </w:rPr>
        <w:t xml:space="preserve">Khan, Z. (2014). "An Emergency Alert SMS and GPS Tracking Application for </w:t>
      </w:r>
      <w:r>
        <w:rPr>
          <w:rFonts w:ascii="Arial" w:hAnsi="Arial" w:cs="Arial"/>
          <w:lang w:val="en-PH"/>
        </w:rPr>
        <w:tab/>
      </w:r>
      <w:r>
        <w:rPr>
          <w:rFonts w:ascii="Arial" w:hAnsi="Arial" w:cs="Arial"/>
        </w:rPr>
        <w:t xml:space="preserve">Android Smart Phones." *International Journal of Advanced Research in </w:t>
      </w:r>
      <w:r>
        <w:rPr>
          <w:rFonts w:ascii="Arial" w:hAnsi="Arial" w:cs="Arial"/>
          <w:lang w:val="en-PH"/>
        </w:rPr>
        <w:tab/>
      </w:r>
      <w:r>
        <w:rPr>
          <w:rFonts w:ascii="Arial" w:hAnsi="Arial" w:cs="Arial"/>
        </w:rPr>
        <w:t>Computer Science*, 5(3), 89-94.</w:t>
      </w:r>
    </w:p>
    <w:p w14:paraId="491499F9" w14:textId="77777777" w:rsidR="00CA5D4B" w:rsidRDefault="000B04DC">
      <w:pPr>
        <w:spacing w:line="240" w:lineRule="auto"/>
        <w:ind w:firstLine="720"/>
        <w:jc w:val="both"/>
        <w:rPr>
          <w:rFonts w:ascii="Arial" w:hAnsi="Arial" w:cs="Arial"/>
        </w:rPr>
      </w:pPr>
      <w:proofErr w:type="spellStart"/>
      <w:r>
        <w:rPr>
          <w:rFonts w:ascii="Arial" w:hAnsi="Arial" w:cs="Arial"/>
        </w:rPr>
        <w:t>Manoj</w:t>
      </w:r>
      <w:proofErr w:type="spellEnd"/>
      <w:r>
        <w:rPr>
          <w:rFonts w:ascii="Arial" w:hAnsi="Arial" w:cs="Arial"/>
        </w:rPr>
        <w:t>, B. S., &amp; Baker, A. H. (2007). "Communication Challenges in</w:t>
      </w:r>
      <w:r>
        <w:rPr>
          <w:rFonts w:ascii="Arial" w:hAnsi="Arial" w:cs="Arial"/>
          <w:lang w:val="en-PH"/>
        </w:rPr>
        <w:t xml:space="preserve"> </w:t>
      </w:r>
      <w:r>
        <w:rPr>
          <w:rFonts w:ascii="Arial" w:hAnsi="Arial" w:cs="Arial"/>
          <w:lang w:val="en-PH"/>
        </w:rPr>
        <w:tab/>
      </w:r>
      <w:r>
        <w:rPr>
          <w:rFonts w:ascii="Arial" w:hAnsi="Arial" w:cs="Arial"/>
        </w:rPr>
        <w:t>Emergency Response." Communications of the ACM, 50(3), 51-53.</w:t>
      </w:r>
    </w:p>
    <w:p w14:paraId="3663C9C9" w14:textId="77777777" w:rsidR="00CA5D4B" w:rsidRDefault="000B04DC">
      <w:pPr>
        <w:spacing w:line="240" w:lineRule="auto"/>
        <w:jc w:val="both"/>
        <w:rPr>
          <w:rFonts w:ascii="Arial" w:hAnsi="Arial" w:cs="Arial"/>
        </w:rPr>
      </w:pPr>
      <w:r>
        <w:rPr>
          <w:rFonts w:ascii="Arial" w:hAnsi="Arial" w:cs="Arial"/>
        </w:rPr>
        <w:t xml:space="preserve">Na, S., </w:t>
      </w:r>
      <w:proofErr w:type="spellStart"/>
      <w:r>
        <w:rPr>
          <w:rFonts w:ascii="Arial" w:hAnsi="Arial" w:cs="Arial"/>
        </w:rPr>
        <w:t>Xumin</w:t>
      </w:r>
      <w:proofErr w:type="spellEnd"/>
      <w:r>
        <w:rPr>
          <w:rFonts w:ascii="Arial" w:hAnsi="Arial" w:cs="Arial"/>
        </w:rPr>
        <w:t xml:space="preserve">, L., &amp; Yong, G. (2010, April). Research on k-means clustering </w:t>
      </w:r>
      <w:r>
        <w:rPr>
          <w:rFonts w:ascii="Arial" w:hAnsi="Arial" w:cs="Arial"/>
          <w:lang w:val="en-PH"/>
        </w:rPr>
        <w:tab/>
      </w:r>
      <w:r>
        <w:rPr>
          <w:rFonts w:ascii="Arial" w:hAnsi="Arial" w:cs="Arial"/>
        </w:rPr>
        <w:t xml:space="preserve">algorithm: An improved k-means clustering algorithm. In 2010 Third </w:t>
      </w:r>
      <w:r>
        <w:rPr>
          <w:rFonts w:ascii="Arial" w:hAnsi="Arial" w:cs="Arial"/>
          <w:lang w:val="en-PH"/>
        </w:rPr>
        <w:tab/>
      </w:r>
      <w:r>
        <w:rPr>
          <w:rFonts w:ascii="Arial" w:hAnsi="Arial" w:cs="Arial"/>
        </w:rPr>
        <w:t xml:space="preserve">International Symposium on intelligent information technology and security </w:t>
      </w:r>
      <w:r>
        <w:rPr>
          <w:rFonts w:ascii="Arial" w:hAnsi="Arial" w:cs="Arial"/>
          <w:lang w:val="en-PH"/>
        </w:rPr>
        <w:tab/>
      </w:r>
      <w:r>
        <w:rPr>
          <w:rFonts w:ascii="Arial" w:hAnsi="Arial" w:cs="Arial"/>
        </w:rPr>
        <w:t xml:space="preserve">informatics (pp. 63-67). </w:t>
      </w:r>
      <w:proofErr w:type="spellStart"/>
      <w:r>
        <w:rPr>
          <w:rFonts w:ascii="Arial" w:hAnsi="Arial" w:cs="Arial"/>
        </w:rPr>
        <w:t>Ieee</w:t>
      </w:r>
      <w:proofErr w:type="spellEnd"/>
      <w:r>
        <w:rPr>
          <w:rFonts w:ascii="Arial" w:hAnsi="Arial" w:cs="Arial"/>
        </w:rPr>
        <w:t xml:space="preserve">.    </w:t>
      </w:r>
    </w:p>
    <w:p w14:paraId="2D41062D" w14:textId="77777777" w:rsidR="00CA5D4B" w:rsidRDefault="00CA5D4B">
      <w:pPr>
        <w:pStyle w:val="NormalWeb"/>
        <w:spacing w:before="0" w:beforeAutospacing="0" w:after="0" w:afterAutospacing="0"/>
        <w:jc w:val="both"/>
        <w:rPr>
          <w:rFonts w:ascii="Arial" w:hAnsi="Arial" w:cs="Arial"/>
        </w:rPr>
        <w:sectPr w:rsidR="00CA5D4B">
          <w:headerReference w:type="default" r:id="rId70"/>
          <w:pgSz w:w="12240" w:h="15840"/>
          <w:pgMar w:top="1440" w:right="1440" w:bottom="1440" w:left="1701" w:header="720" w:footer="720" w:gutter="0"/>
          <w:cols w:space="720"/>
          <w:docGrid w:linePitch="360"/>
        </w:sectPr>
      </w:pPr>
    </w:p>
    <w:p w14:paraId="3296C43D" w14:textId="77777777" w:rsidR="00CA5D4B" w:rsidRDefault="000B04DC">
      <w:pPr>
        <w:pStyle w:val="NormalWeb"/>
        <w:spacing w:before="0" w:beforeAutospacing="0" w:after="0" w:afterAutospacing="0"/>
        <w:jc w:val="both"/>
        <w:rPr>
          <w:rFonts w:ascii="Arial" w:hAnsi="Arial" w:cs="Arial"/>
        </w:rPr>
      </w:pPr>
      <w:r>
        <w:rPr>
          <w:rFonts w:ascii="Arial" w:hAnsi="Arial" w:cs="Arial"/>
        </w:rPr>
        <w:lastRenderedPageBreak/>
        <w:t xml:space="preserve">Pinheiro, A. S., Gouveia, R., Jesus, Â., Baptista, J. S., &amp; Baptista, J. S. (2019). The </w:t>
      </w:r>
      <w:r>
        <w:rPr>
          <w:rFonts w:ascii="Arial" w:hAnsi="Arial" w:cs="Arial"/>
          <w:lang w:val="en-PH"/>
        </w:rPr>
        <w:tab/>
      </w:r>
      <w:r>
        <w:rPr>
          <w:rFonts w:ascii="Arial" w:hAnsi="Arial" w:cs="Arial"/>
        </w:rPr>
        <w:t xml:space="preserve">importance of emergency response training: a case study. In </w:t>
      </w:r>
      <w:r>
        <w:rPr>
          <w:rFonts w:ascii="Arial" w:hAnsi="Arial" w:cs="Arial"/>
          <w:i/>
          <w:iCs/>
        </w:rPr>
        <w:t xml:space="preserve">Studies in </w:t>
      </w:r>
      <w:r>
        <w:rPr>
          <w:rFonts w:ascii="Arial" w:hAnsi="Arial" w:cs="Arial"/>
          <w:i/>
          <w:iCs/>
          <w:lang w:val="en-PH"/>
        </w:rPr>
        <w:tab/>
      </w:r>
      <w:r>
        <w:rPr>
          <w:rFonts w:ascii="Arial" w:hAnsi="Arial" w:cs="Arial"/>
          <w:i/>
          <w:iCs/>
        </w:rPr>
        <w:t>systems, decision and control</w:t>
      </w:r>
      <w:r>
        <w:rPr>
          <w:rFonts w:ascii="Arial" w:hAnsi="Arial" w:cs="Arial"/>
        </w:rPr>
        <w:t>. https://doi.org/10.1007/978-3-030-14730-3_79</w:t>
      </w:r>
    </w:p>
    <w:p w14:paraId="5CF33478" w14:textId="77777777" w:rsidR="00CA5D4B" w:rsidRDefault="000B04DC">
      <w:pPr>
        <w:spacing w:line="240" w:lineRule="auto"/>
        <w:jc w:val="both"/>
        <w:rPr>
          <w:rFonts w:ascii="Arial" w:hAnsi="Arial" w:cs="Arial"/>
        </w:rPr>
      </w:pPr>
      <w:r>
        <w:rPr>
          <w:rFonts w:ascii="Arial" w:hAnsi="Arial" w:cs="Arial"/>
        </w:rPr>
        <w:t xml:space="preserve">Ramirez, L.P.; </w:t>
      </w:r>
      <w:proofErr w:type="spellStart"/>
      <w:r>
        <w:rPr>
          <w:rFonts w:ascii="Arial" w:hAnsi="Arial" w:cs="Arial"/>
        </w:rPr>
        <w:t>Pondoyo</w:t>
      </w:r>
      <w:proofErr w:type="spellEnd"/>
      <w:r>
        <w:rPr>
          <w:rFonts w:ascii="Arial" w:hAnsi="Arial" w:cs="Arial"/>
        </w:rPr>
        <w:t xml:space="preserve">, J.M; </w:t>
      </w:r>
      <w:proofErr w:type="spellStart"/>
      <w:r>
        <w:rPr>
          <w:rFonts w:ascii="Arial" w:hAnsi="Arial" w:cs="Arial"/>
        </w:rPr>
        <w:t>Laya</w:t>
      </w:r>
      <w:proofErr w:type="spellEnd"/>
      <w:r>
        <w:rPr>
          <w:rFonts w:ascii="Arial" w:hAnsi="Arial" w:cs="Arial"/>
        </w:rPr>
        <w:t xml:space="preserve">, T.P.; and </w:t>
      </w:r>
      <w:proofErr w:type="spellStart"/>
      <w:r>
        <w:rPr>
          <w:rFonts w:ascii="Arial" w:hAnsi="Arial" w:cs="Arial"/>
        </w:rPr>
        <w:t>Bahio</w:t>
      </w:r>
      <w:proofErr w:type="spellEnd"/>
      <w:r>
        <w:rPr>
          <w:rFonts w:ascii="Arial" w:hAnsi="Arial" w:cs="Arial"/>
        </w:rPr>
        <w:t xml:space="preserve">, N. (2013). "Sagip </w:t>
      </w:r>
      <w:proofErr w:type="spellStart"/>
      <w:r>
        <w:rPr>
          <w:rFonts w:ascii="Arial" w:hAnsi="Arial" w:cs="Arial"/>
        </w:rPr>
        <w:t>Pinoy</w:t>
      </w:r>
      <w:proofErr w:type="spellEnd"/>
      <w:r>
        <w:rPr>
          <w:rFonts w:ascii="Arial" w:hAnsi="Arial" w:cs="Arial"/>
        </w:rPr>
        <w:t xml:space="preserve">: A Web </w:t>
      </w:r>
      <w:r>
        <w:rPr>
          <w:rFonts w:ascii="Arial" w:hAnsi="Arial" w:cs="Arial"/>
          <w:lang w:val="en-PH"/>
        </w:rPr>
        <w:tab/>
      </w:r>
      <w:r>
        <w:rPr>
          <w:rFonts w:ascii="Arial" w:hAnsi="Arial" w:cs="Arial"/>
        </w:rPr>
        <w:t xml:space="preserve">and Mobile-Based Philippine Emergency Quick Response Portal." Retrieved </w:t>
      </w:r>
      <w:r>
        <w:rPr>
          <w:rFonts w:ascii="Arial" w:hAnsi="Arial" w:cs="Arial"/>
          <w:lang w:val="en-PH"/>
        </w:rPr>
        <w:tab/>
      </w:r>
      <w:r>
        <w:rPr>
          <w:rFonts w:ascii="Arial" w:hAnsi="Arial" w:cs="Arial"/>
        </w:rPr>
        <w:t>October 1, 2021, from [link](https://docplayer.net/26227204-Sagippinoy-a-</w:t>
      </w:r>
      <w:r>
        <w:rPr>
          <w:rFonts w:ascii="Arial" w:hAnsi="Arial" w:cs="Arial"/>
          <w:lang w:val="en-PH"/>
        </w:rPr>
        <w:tab/>
      </w:r>
      <w:r>
        <w:rPr>
          <w:rFonts w:ascii="Arial" w:hAnsi="Arial" w:cs="Arial"/>
        </w:rPr>
        <w:t>web-and-mobile-based-philippine-emergency-quick-response-portal.html).</w:t>
      </w:r>
    </w:p>
    <w:p w14:paraId="7930D767" w14:textId="77777777" w:rsidR="00CA5D4B" w:rsidRDefault="000B04DC">
      <w:pPr>
        <w:spacing w:line="240" w:lineRule="auto"/>
        <w:jc w:val="both"/>
        <w:rPr>
          <w:rFonts w:ascii="Arial" w:hAnsi="Arial" w:cs="Arial"/>
        </w:rPr>
      </w:pPr>
      <w:r>
        <w:rPr>
          <w:rFonts w:ascii="Arial" w:hAnsi="Arial" w:cs="Arial"/>
        </w:rPr>
        <w:t xml:space="preserve">Raut, D.B.; and Patil, P. (2015). "Research on Emergency Call and Location Tracking </w:t>
      </w:r>
      <w:r>
        <w:rPr>
          <w:rFonts w:ascii="Arial" w:hAnsi="Arial" w:cs="Arial"/>
          <w:lang w:val="en-PH"/>
        </w:rPr>
        <w:tab/>
      </w:r>
      <w:r>
        <w:rPr>
          <w:rFonts w:ascii="Arial" w:hAnsi="Arial" w:cs="Arial"/>
        </w:rPr>
        <w:t xml:space="preserve">System with Enhanced Functionality for Android." *Internal Journal of Advance </w:t>
      </w:r>
      <w:r>
        <w:rPr>
          <w:rFonts w:ascii="Arial" w:hAnsi="Arial" w:cs="Arial"/>
          <w:lang w:val="en-PH"/>
        </w:rPr>
        <w:tab/>
      </w:r>
      <w:r>
        <w:rPr>
          <w:rFonts w:ascii="Arial" w:hAnsi="Arial" w:cs="Arial"/>
        </w:rPr>
        <w:t>Research in Computer Science and Management Studies*, 3(5), 2321-7782.</w:t>
      </w:r>
    </w:p>
    <w:p w14:paraId="61C47544" w14:textId="77777777" w:rsidR="00CA5D4B" w:rsidRDefault="000B04DC">
      <w:pPr>
        <w:spacing w:line="240" w:lineRule="auto"/>
        <w:jc w:val="both"/>
        <w:rPr>
          <w:rFonts w:ascii="Arial" w:hAnsi="Arial" w:cs="Arial"/>
        </w:rPr>
      </w:pPr>
      <w:r>
        <w:rPr>
          <w:rFonts w:ascii="Arial" w:hAnsi="Arial" w:cs="Arial"/>
        </w:rPr>
        <w:t xml:space="preserve">Romano, M.; </w:t>
      </w:r>
      <w:proofErr w:type="spellStart"/>
      <w:r>
        <w:rPr>
          <w:rFonts w:ascii="Arial" w:hAnsi="Arial" w:cs="Arial"/>
        </w:rPr>
        <w:t>Onorati</w:t>
      </w:r>
      <w:proofErr w:type="spellEnd"/>
      <w:r>
        <w:rPr>
          <w:rFonts w:ascii="Arial" w:hAnsi="Arial" w:cs="Arial"/>
        </w:rPr>
        <w:t xml:space="preserve">, T.; </w:t>
      </w:r>
      <w:proofErr w:type="spellStart"/>
      <w:r>
        <w:rPr>
          <w:rFonts w:ascii="Arial" w:hAnsi="Arial" w:cs="Arial"/>
        </w:rPr>
        <w:t>Aedo</w:t>
      </w:r>
      <w:proofErr w:type="spellEnd"/>
      <w:r>
        <w:rPr>
          <w:rFonts w:ascii="Arial" w:hAnsi="Arial" w:cs="Arial"/>
        </w:rPr>
        <w:t xml:space="preserve">, I.; and Diaz, P. (2016). "Designing Mobile </w:t>
      </w:r>
      <w:r>
        <w:rPr>
          <w:rFonts w:ascii="Arial" w:hAnsi="Arial" w:cs="Arial"/>
          <w:lang w:val="en-PH"/>
        </w:rPr>
        <w:tab/>
      </w:r>
      <w:r>
        <w:rPr>
          <w:rFonts w:ascii="Arial" w:hAnsi="Arial" w:cs="Arial"/>
        </w:rPr>
        <w:t xml:space="preserve">Applications for Emergency Response: Citizens Acting as Human Sensors." </w:t>
      </w:r>
      <w:r>
        <w:rPr>
          <w:rFonts w:ascii="Arial" w:hAnsi="Arial" w:cs="Arial"/>
          <w:lang w:val="en-PH"/>
        </w:rPr>
        <w:tab/>
      </w:r>
      <w:r>
        <w:rPr>
          <w:rFonts w:ascii="Arial" w:hAnsi="Arial" w:cs="Arial"/>
        </w:rPr>
        <w:t>*Sensors*, 16(3), 406.</w:t>
      </w:r>
    </w:p>
    <w:p w14:paraId="48D38C71" w14:textId="77777777" w:rsidR="00CA5D4B" w:rsidRDefault="000B04DC">
      <w:pPr>
        <w:spacing w:line="240" w:lineRule="auto"/>
        <w:jc w:val="both"/>
        <w:rPr>
          <w:rFonts w:ascii="Arial" w:hAnsi="Arial" w:cs="Arial"/>
        </w:rPr>
      </w:pPr>
      <w:r>
        <w:rPr>
          <w:rFonts w:ascii="Arial" w:hAnsi="Arial" w:cs="Arial"/>
          <w:lang w:val="en-PH"/>
        </w:rPr>
        <w:t>S</w:t>
      </w:r>
      <w:proofErr w:type="spellStart"/>
      <w:r>
        <w:rPr>
          <w:rFonts w:ascii="Arial" w:hAnsi="Arial" w:cs="Arial"/>
        </w:rPr>
        <w:t>teurer</w:t>
      </w:r>
      <w:proofErr w:type="spellEnd"/>
      <w:r>
        <w:rPr>
          <w:rFonts w:ascii="Arial" w:hAnsi="Arial" w:cs="Arial"/>
        </w:rPr>
        <w:t>, K. M. (2018). Crime Around the World: Using Mathematical Modeling</w:t>
      </w:r>
    </w:p>
    <w:p w14:paraId="76BFA39D" w14:textId="77777777" w:rsidR="00CA5D4B" w:rsidRDefault="000B04DC">
      <w:pPr>
        <w:spacing w:line="240" w:lineRule="auto"/>
        <w:ind w:firstLine="720"/>
        <w:jc w:val="both"/>
        <w:rPr>
          <w:rFonts w:ascii="Arial" w:hAnsi="Arial" w:cs="Arial"/>
        </w:rPr>
      </w:pPr>
      <w:r>
        <w:rPr>
          <w:rFonts w:ascii="Arial" w:hAnsi="Arial" w:cs="Arial"/>
        </w:rPr>
        <w:t>Techniques to Model Aggregated Worldwide Crime Rates.</w:t>
      </w:r>
    </w:p>
    <w:p w14:paraId="30F4B2B3" w14:textId="77777777" w:rsidR="00CA5D4B" w:rsidRDefault="000B04DC">
      <w:pPr>
        <w:spacing w:line="240" w:lineRule="auto"/>
        <w:jc w:val="both"/>
        <w:rPr>
          <w:rFonts w:ascii="Arial" w:hAnsi="Arial" w:cs="Arial"/>
        </w:rPr>
      </w:pPr>
      <w:proofErr w:type="spellStart"/>
      <w:r>
        <w:rPr>
          <w:rFonts w:ascii="Arial" w:hAnsi="Arial" w:cs="Arial"/>
        </w:rPr>
        <w:t>Whitzman</w:t>
      </w:r>
      <w:proofErr w:type="spellEnd"/>
      <w:r>
        <w:rPr>
          <w:rFonts w:ascii="Arial" w:hAnsi="Arial" w:cs="Arial"/>
        </w:rPr>
        <w:t>, C., et al. (2013). Building Inclusive Cities Women's safety and the right to</w:t>
      </w:r>
    </w:p>
    <w:p w14:paraId="36784FD3" w14:textId="77777777" w:rsidR="00CA5D4B" w:rsidRDefault="000B04DC">
      <w:pPr>
        <w:spacing w:line="240" w:lineRule="auto"/>
        <w:jc w:val="both"/>
        <w:rPr>
          <w:rFonts w:ascii="Arial" w:hAnsi="Arial" w:cs="Arial"/>
        </w:rPr>
      </w:pPr>
      <w:r>
        <w:rPr>
          <w:rFonts w:ascii="Arial" w:hAnsi="Arial" w:cs="Arial"/>
        </w:rPr>
        <w:tab/>
        <w:t>the city, Routledge.</w:t>
      </w:r>
    </w:p>
    <w:p w14:paraId="409B207A" w14:textId="77777777" w:rsidR="00CA5D4B" w:rsidRDefault="000B04DC">
      <w:pPr>
        <w:spacing w:line="240" w:lineRule="auto"/>
        <w:jc w:val="both"/>
        <w:rPr>
          <w:rFonts w:ascii="Arial" w:hAnsi="Arial" w:cs="Arial"/>
        </w:rPr>
      </w:pPr>
      <w:r>
        <w:rPr>
          <w:rFonts w:ascii="Arial" w:hAnsi="Arial" w:cs="Arial"/>
        </w:rPr>
        <w:t xml:space="preserve">Xu, R., &amp; Wunsch, D. (2005). Survey of clustering algorithms. IEEE Transactions on </w:t>
      </w:r>
      <w:r>
        <w:rPr>
          <w:rFonts w:ascii="Arial" w:hAnsi="Arial" w:cs="Arial"/>
        </w:rPr>
        <w:tab/>
        <w:t>neural networks, 16(3), 645-678.</w:t>
      </w:r>
    </w:p>
    <w:p w14:paraId="1A39C575" w14:textId="77777777" w:rsidR="00CA5D4B" w:rsidRDefault="000B04DC">
      <w:pPr>
        <w:spacing w:line="240" w:lineRule="auto"/>
        <w:jc w:val="both"/>
        <w:rPr>
          <w:rFonts w:ascii="Arial" w:hAnsi="Arial" w:cs="Arial"/>
        </w:rPr>
      </w:pPr>
      <w:r>
        <w:rPr>
          <w:rFonts w:ascii="Arial" w:hAnsi="Arial" w:cs="Arial"/>
        </w:rPr>
        <w:t>Xu, D., &amp; Tian, Y. (2015). A comprehensive survey of clustering algorithms. Annals of</w:t>
      </w:r>
    </w:p>
    <w:p w14:paraId="3558EAE1" w14:textId="77777777" w:rsidR="00CA5D4B" w:rsidRDefault="000B04DC">
      <w:pPr>
        <w:spacing w:line="240" w:lineRule="auto"/>
        <w:jc w:val="both"/>
        <w:rPr>
          <w:rFonts w:ascii="Arial" w:hAnsi="Arial" w:cs="Arial"/>
        </w:rPr>
      </w:pPr>
      <w:r>
        <w:rPr>
          <w:rFonts w:ascii="Arial" w:hAnsi="Arial" w:cs="Arial"/>
        </w:rPr>
        <w:tab/>
        <w:t>Data Science, 2, 165-193.</w:t>
      </w:r>
    </w:p>
    <w:p w14:paraId="2F377741" w14:textId="77777777" w:rsidR="00CA5D4B" w:rsidRDefault="000B04DC">
      <w:pPr>
        <w:spacing w:line="240" w:lineRule="auto"/>
        <w:jc w:val="both"/>
        <w:rPr>
          <w:rFonts w:ascii="Arial" w:hAnsi="Arial" w:cs="Arial"/>
        </w:rPr>
      </w:pPr>
      <w:proofErr w:type="spellStart"/>
      <w:r>
        <w:rPr>
          <w:rFonts w:ascii="Arial" w:hAnsi="Arial" w:cs="Arial"/>
        </w:rPr>
        <w:t>Zlatanova</w:t>
      </w:r>
      <w:proofErr w:type="spellEnd"/>
      <w:r>
        <w:rPr>
          <w:rFonts w:ascii="Arial" w:hAnsi="Arial" w:cs="Arial"/>
        </w:rPr>
        <w:t xml:space="preserve">, S. and J. Li (2008). Geospatial Information Technology for Emergency </w:t>
      </w:r>
      <w:r>
        <w:rPr>
          <w:rFonts w:ascii="Arial" w:hAnsi="Arial" w:cs="Arial"/>
          <w:lang w:val="en-PH"/>
        </w:rPr>
        <w:tab/>
      </w:r>
      <w:r>
        <w:rPr>
          <w:rFonts w:ascii="Arial" w:hAnsi="Arial" w:cs="Arial"/>
        </w:rPr>
        <w:t>Response</w:t>
      </w:r>
    </w:p>
    <w:p w14:paraId="7DE6D752" w14:textId="77777777" w:rsidR="00CA5D4B" w:rsidRDefault="00CA5D4B">
      <w:pPr>
        <w:spacing w:line="240" w:lineRule="auto"/>
        <w:jc w:val="both"/>
        <w:rPr>
          <w:rFonts w:ascii="Arial" w:hAnsi="Arial" w:cs="Arial"/>
        </w:rPr>
      </w:pPr>
    </w:p>
    <w:p w14:paraId="1BDF5569" w14:textId="77777777" w:rsidR="00CA5D4B" w:rsidRDefault="00CA5D4B">
      <w:pPr>
        <w:spacing w:line="240" w:lineRule="auto"/>
        <w:jc w:val="both"/>
        <w:rPr>
          <w:rFonts w:ascii="Arial" w:hAnsi="Arial" w:cs="Arial"/>
        </w:rPr>
      </w:pPr>
    </w:p>
    <w:p w14:paraId="61DC50EB" w14:textId="77777777" w:rsidR="00CA5D4B" w:rsidRDefault="00CA5D4B">
      <w:pPr>
        <w:spacing w:line="240" w:lineRule="auto"/>
        <w:jc w:val="both"/>
        <w:rPr>
          <w:rFonts w:ascii="Arial" w:hAnsi="Arial" w:cs="Arial"/>
        </w:rPr>
      </w:pPr>
    </w:p>
    <w:p w14:paraId="5C1934EA" w14:textId="77777777" w:rsidR="00CA5D4B" w:rsidRDefault="00CA5D4B">
      <w:pPr>
        <w:spacing w:line="240" w:lineRule="auto"/>
        <w:jc w:val="both"/>
        <w:rPr>
          <w:rFonts w:ascii="Arial" w:hAnsi="Arial" w:cs="Arial"/>
        </w:rPr>
      </w:pPr>
    </w:p>
    <w:p w14:paraId="4E0FE447" w14:textId="77777777" w:rsidR="00CA5D4B" w:rsidRDefault="00CA5D4B">
      <w:pPr>
        <w:spacing w:line="240" w:lineRule="auto"/>
        <w:jc w:val="both"/>
        <w:rPr>
          <w:rFonts w:ascii="Arial" w:hAnsi="Arial" w:cs="Arial"/>
        </w:rPr>
        <w:sectPr w:rsidR="00CA5D4B">
          <w:headerReference w:type="default" r:id="rId71"/>
          <w:footerReference w:type="default" r:id="rId72"/>
          <w:pgSz w:w="12240" w:h="15840"/>
          <w:pgMar w:top="1440" w:right="1440" w:bottom="1440" w:left="1701" w:header="720" w:footer="720" w:gutter="0"/>
          <w:cols w:space="720"/>
          <w:docGrid w:linePitch="360"/>
        </w:sectPr>
      </w:pPr>
    </w:p>
    <w:p w14:paraId="52B54784" w14:textId="77777777" w:rsidR="00CA5D4B" w:rsidRDefault="00CA5D4B">
      <w:pPr>
        <w:spacing w:line="240" w:lineRule="auto"/>
        <w:jc w:val="both"/>
        <w:rPr>
          <w:rFonts w:ascii="Arial" w:hAnsi="Arial" w:cs="Arial"/>
        </w:rPr>
      </w:pPr>
    </w:p>
    <w:p w14:paraId="0F8576FC" w14:textId="77777777" w:rsidR="00CA5D4B" w:rsidRDefault="00CA5D4B">
      <w:pPr>
        <w:spacing w:line="240" w:lineRule="auto"/>
        <w:jc w:val="both"/>
        <w:rPr>
          <w:rFonts w:ascii="Arial" w:hAnsi="Arial" w:cs="Arial"/>
        </w:rPr>
      </w:pPr>
    </w:p>
    <w:p w14:paraId="0E3267D5" w14:textId="77777777" w:rsidR="00CA5D4B" w:rsidRDefault="00CA5D4B">
      <w:pPr>
        <w:spacing w:line="240" w:lineRule="auto"/>
        <w:jc w:val="both"/>
        <w:rPr>
          <w:rFonts w:ascii="Arial" w:hAnsi="Arial" w:cs="Arial"/>
        </w:rPr>
      </w:pPr>
    </w:p>
    <w:p w14:paraId="3EC61864" w14:textId="77777777" w:rsidR="00CA5D4B" w:rsidRDefault="00CA5D4B">
      <w:pPr>
        <w:spacing w:line="240" w:lineRule="auto"/>
        <w:jc w:val="both"/>
        <w:rPr>
          <w:rFonts w:ascii="Arial" w:hAnsi="Arial" w:cs="Arial"/>
        </w:rPr>
      </w:pPr>
    </w:p>
    <w:p w14:paraId="50A28F24" w14:textId="77777777" w:rsidR="00CA5D4B" w:rsidRDefault="00CA5D4B">
      <w:pPr>
        <w:spacing w:line="240" w:lineRule="auto"/>
        <w:jc w:val="both"/>
        <w:rPr>
          <w:rFonts w:ascii="Arial" w:hAnsi="Arial" w:cs="Arial"/>
        </w:rPr>
      </w:pPr>
    </w:p>
    <w:p w14:paraId="075A379E" w14:textId="77777777" w:rsidR="00CA5D4B" w:rsidRDefault="00CA5D4B">
      <w:pPr>
        <w:spacing w:line="240" w:lineRule="auto"/>
        <w:jc w:val="both"/>
        <w:rPr>
          <w:rFonts w:ascii="Arial" w:hAnsi="Arial" w:cs="Arial"/>
        </w:rPr>
      </w:pPr>
    </w:p>
    <w:p w14:paraId="2B144C37" w14:textId="77777777" w:rsidR="00CA5D4B" w:rsidRDefault="00CA5D4B">
      <w:pPr>
        <w:spacing w:line="240" w:lineRule="auto"/>
        <w:jc w:val="both"/>
        <w:rPr>
          <w:rFonts w:ascii="Arial" w:hAnsi="Arial" w:cs="Arial"/>
        </w:rPr>
      </w:pPr>
    </w:p>
    <w:p w14:paraId="44BCAD13" w14:textId="77777777" w:rsidR="00CA5D4B" w:rsidRDefault="00CA5D4B">
      <w:pPr>
        <w:spacing w:line="240" w:lineRule="auto"/>
        <w:jc w:val="both"/>
        <w:rPr>
          <w:rFonts w:ascii="Arial" w:hAnsi="Arial" w:cs="Arial"/>
        </w:rPr>
      </w:pPr>
    </w:p>
    <w:p w14:paraId="15489C9A" w14:textId="77777777" w:rsidR="00CA5D4B" w:rsidRDefault="00CA5D4B">
      <w:pPr>
        <w:spacing w:line="240" w:lineRule="auto"/>
        <w:jc w:val="both"/>
        <w:rPr>
          <w:rFonts w:ascii="Arial" w:hAnsi="Arial" w:cs="Arial"/>
        </w:rPr>
      </w:pPr>
    </w:p>
    <w:p w14:paraId="1DAC8C99" w14:textId="77777777" w:rsidR="00CA5D4B" w:rsidRDefault="00CA5D4B">
      <w:pPr>
        <w:spacing w:line="240" w:lineRule="auto"/>
        <w:jc w:val="both"/>
        <w:rPr>
          <w:rFonts w:ascii="Arial" w:hAnsi="Arial" w:cs="Arial"/>
        </w:rPr>
      </w:pPr>
    </w:p>
    <w:p w14:paraId="7F9A9C73" w14:textId="77777777" w:rsidR="00CA5D4B" w:rsidRDefault="00CA5D4B">
      <w:pPr>
        <w:spacing w:line="240" w:lineRule="auto"/>
        <w:jc w:val="both"/>
        <w:rPr>
          <w:rFonts w:ascii="Arial" w:hAnsi="Arial" w:cs="Arial"/>
        </w:rPr>
      </w:pPr>
    </w:p>
    <w:p w14:paraId="6970E3EE" w14:textId="77777777" w:rsidR="00CA5D4B" w:rsidRDefault="00CA5D4B">
      <w:pPr>
        <w:spacing w:line="240" w:lineRule="auto"/>
        <w:jc w:val="both"/>
        <w:rPr>
          <w:rFonts w:ascii="Arial" w:hAnsi="Arial" w:cs="Arial"/>
        </w:rPr>
      </w:pPr>
    </w:p>
    <w:p w14:paraId="2AE520EA" w14:textId="77777777" w:rsidR="00CA5D4B" w:rsidRDefault="00CA5D4B">
      <w:pPr>
        <w:spacing w:line="240" w:lineRule="auto"/>
        <w:jc w:val="both"/>
        <w:rPr>
          <w:rFonts w:ascii="Arial" w:hAnsi="Arial" w:cs="Arial"/>
        </w:rPr>
      </w:pPr>
    </w:p>
    <w:p w14:paraId="332C89B9" w14:textId="77777777" w:rsidR="00CA5D4B" w:rsidRDefault="00CA5D4B">
      <w:pPr>
        <w:spacing w:line="240" w:lineRule="auto"/>
        <w:jc w:val="both"/>
        <w:rPr>
          <w:rFonts w:ascii="Arial" w:hAnsi="Arial" w:cs="Arial"/>
        </w:rPr>
      </w:pPr>
    </w:p>
    <w:p w14:paraId="4EAC5A71" w14:textId="77777777" w:rsidR="00CA5D4B" w:rsidRDefault="00CA5D4B">
      <w:pPr>
        <w:spacing w:line="240" w:lineRule="auto"/>
        <w:jc w:val="both"/>
        <w:rPr>
          <w:rFonts w:ascii="Arial" w:hAnsi="Arial" w:cs="Arial"/>
        </w:rPr>
      </w:pPr>
    </w:p>
    <w:p w14:paraId="451691E5" w14:textId="77777777" w:rsidR="00CA5D4B" w:rsidRDefault="00CA5D4B">
      <w:pPr>
        <w:spacing w:line="240" w:lineRule="auto"/>
        <w:jc w:val="both"/>
        <w:rPr>
          <w:rFonts w:ascii="Arial" w:hAnsi="Arial" w:cs="Arial"/>
        </w:rPr>
      </w:pPr>
    </w:p>
    <w:p w14:paraId="0DE7C6CD" w14:textId="77777777" w:rsidR="00CA5D4B" w:rsidRDefault="00CA5D4B">
      <w:pPr>
        <w:spacing w:line="240" w:lineRule="auto"/>
        <w:jc w:val="both"/>
        <w:rPr>
          <w:rFonts w:ascii="Arial" w:hAnsi="Arial" w:cs="Arial"/>
        </w:rPr>
      </w:pPr>
    </w:p>
    <w:p w14:paraId="0FC25A54" w14:textId="77777777" w:rsidR="00CA5D4B" w:rsidRDefault="00CA5D4B">
      <w:pPr>
        <w:spacing w:line="240" w:lineRule="auto"/>
        <w:jc w:val="both"/>
        <w:rPr>
          <w:rFonts w:ascii="Arial" w:hAnsi="Arial" w:cs="Arial"/>
        </w:rPr>
      </w:pPr>
    </w:p>
    <w:p w14:paraId="2E0FF04E" w14:textId="77777777" w:rsidR="00CA5D4B" w:rsidRDefault="00CA5D4B">
      <w:pPr>
        <w:spacing w:line="240" w:lineRule="auto"/>
        <w:jc w:val="both"/>
        <w:rPr>
          <w:rFonts w:ascii="Arial" w:hAnsi="Arial" w:cs="Arial"/>
        </w:rPr>
      </w:pPr>
    </w:p>
    <w:p w14:paraId="3482A51F" w14:textId="77777777" w:rsidR="00CA5D4B" w:rsidRDefault="00CA5D4B">
      <w:pPr>
        <w:spacing w:line="240" w:lineRule="auto"/>
        <w:jc w:val="both"/>
        <w:rPr>
          <w:rFonts w:ascii="Arial" w:hAnsi="Arial" w:cs="Arial"/>
        </w:rPr>
      </w:pPr>
    </w:p>
    <w:p w14:paraId="1305665D" w14:textId="77777777" w:rsidR="00CA5D4B" w:rsidRDefault="00CA5D4B">
      <w:pPr>
        <w:spacing w:line="240" w:lineRule="auto"/>
        <w:jc w:val="both"/>
        <w:rPr>
          <w:rFonts w:ascii="Arial" w:hAnsi="Arial" w:cs="Arial"/>
        </w:rPr>
      </w:pPr>
    </w:p>
    <w:p w14:paraId="5134B7EE" w14:textId="77777777" w:rsidR="00CA5D4B" w:rsidRDefault="00CA5D4B">
      <w:pPr>
        <w:spacing w:line="240" w:lineRule="auto"/>
        <w:jc w:val="both"/>
        <w:rPr>
          <w:rFonts w:ascii="Arial" w:hAnsi="Arial" w:cs="Arial"/>
        </w:rPr>
      </w:pPr>
    </w:p>
    <w:p w14:paraId="6E80FD80" w14:textId="77777777" w:rsidR="00CA5D4B" w:rsidRDefault="000B04DC">
      <w:pPr>
        <w:spacing w:line="240" w:lineRule="auto"/>
        <w:jc w:val="center"/>
        <w:rPr>
          <w:rFonts w:ascii="Arial" w:hAnsi="Arial" w:cs="Arial"/>
          <w:b/>
          <w:bCs/>
          <w:lang w:val="en-PH"/>
        </w:rPr>
      </w:pPr>
      <w:r>
        <w:rPr>
          <w:rFonts w:ascii="Arial" w:hAnsi="Arial" w:cs="Arial"/>
          <w:b/>
          <w:bCs/>
          <w:lang w:val="en-PH"/>
        </w:rPr>
        <w:t>APPENDICES</w:t>
      </w:r>
    </w:p>
    <w:p w14:paraId="658A01BF" w14:textId="77777777" w:rsidR="00CA5D4B" w:rsidRDefault="00CA5D4B">
      <w:pPr>
        <w:spacing w:line="240" w:lineRule="auto"/>
        <w:jc w:val="both"/>
        <w:rPr>
          <w:rFonts w:ascii="Arial" w:hAnsi="Arial" w:cs="Arial"/>
        </w:rPr>
      </w:pPr>
    </w:p>
    <w:p w14:paraId="7A71EC1A" w14:textId="77777777" w:rsidR="00CA5D4B" w:rsidRDefault="00CA5D4B">
      <w:pPr>
        <w:spacing w:line="240" w:lineRule="auto"/>
        <w:jc w:val="both"/>
        <w:rPr>
          <w:rFonts w:ascii="Arial" w:hAnsi="Arial" w:cs="Arial"/>
        </w:rPr>
      </w:pPr>
    </w:p>
    <w:p w14:paraId="7F7B9AFA" w14:textId="77777777" w:rsidR="00CA5D4B" w:rsidRDefault="00CA5D4B">
      <w:pPr>
        <w:spacing w:line="240" w:lineRule="auto"/>
        <w:jc w:val="both"/>
        <w:rPr>
          <w:rFonts w:ascii="Arial" w:hAnsi="Arial" w:cs="Arial"/>
        </w:rPr>
      </w:pPr>
    </w:p>
    <w:p w14:paraId="43F55AA3" w14:textId="77777777" w:rsidR="00CA5D4B" w:rsidRDefault="00CA5D4B">
      <w:pPr>
        <w:spacing w:line="240" w:lineRule="auto"/>
        <w:jc w:val="both"/>
        <w:rPr>
          <w:rFonts w:ascii="Arial" w:hAnsi="Arial" w:cs="Arial"/>
        </w:rPr>
      </w:pPr>
    </w:p>
    <w:p w14:paraId="36A2F5C2" w14:textId="77777777" w:rsidR="00CA5D4B" w:rsidRDefault="00CA5D4B">
      <w:pPr>
        <w:spacing w:line="240" w:lineRule="auto"/>
        <w:jc w:val="both"/>
        <w:rPr>
          <w:rFonts w:ascii="Arial" w:hAnsi="Arial" w:cs="Arial"/>
        </w:rPr>
      </w:pPr>
    </w:p>
    <w:p w14:paraId="24BAE573" w14:textId="77777777" w:rsidR="00CA5D4B" w:rsidRDefault="00CA5D4B">
      <w:pPr>
        <w:spacing w:line="240" w:lineRule="auto"/>
        <w:jc w:val="both"/>
        <w:rPr>
          <w:rFonts w:ascii="Arial" w:hAnsi="Arial" w:cs="Arial"/>
        </w:rPr>
      </w:pPr>
    </w:p>
    <w:p w14:paraId="31013BAE" w14:textId="77777777" w:rsidR="00CA5D4B" w:rsidRDefault="00CA5D4B">
      <w:pPr>
        <w:spacing w:line="240" w:lineRule="auto"/>
        <w:jc w:val="both"/>
        <w:rPr>
          <w:rFonts w:ascii="Arial" w:hAnsi="Arial" w:cs="Arial"/>
        </w:rPr>
      </w:pPr>
    </w:p>
    <w:p w14:paraId="175B3FF4" w14:textId="77777777" w:rsidR="00CA5D4B" w:rsidRDefault="00CA5D4B">
      <w:pPr>
        <w:spacing w:line="240" w:lineRule="auto"/>
        <w:jc w:val="both"/>
        <w:rPr>
          <w:rFonts w:ascii="Arial" w:hAnsi="Arial" w:cs="Arial"/>
        </w:rPr>
      </w:pPr>
    </w:p>
    <w:p w14:paraId="22B140E5" w14:textId="77777777" w:rsidR="00CA5D4B" w:rsidRDefault="00CA5D4B">
      <w:pPr>
        <w:spacing w:line="240" w:lineRule="auto"/>
        <w:jc w:val="both"/>
        <w:rPr>
          <w:rFonts w:ascii="Arial" w:hAnsi="Arial" w:cs="Arial"/>
        </w:rPr>
      </w:pPr>
    </w:p>
    <w:p w14:paraId="05134F16" w14:textId="77777777" w:rsidR="00CA5D4B" w:rsidRDefault="00CA5D4B">
      <w:pPr>
        <w:spacing w:line="240" w:lineRule="auto"/>
        <w:jc w:val="both"/>
        <w:rPr>
          <w:rFonts w:ascii="Arial" w:hAnsi="Arial" w:cs="Arial"/>
        </w:rPr>
      </w:pPr>
    </w:p>
    <w:p w14:paraId="50CDB3D1" w14:textId="77777777" w:rsidR="00CA5D4B" w:rsidRDefault="00CA5D4B">
      <w:pPr>
        <w:spacing w:line="240" w:lineRule="auto"/>
        <w:jc w:val="both"/>
        <w:rPr>
          <w:rFonts w:ascii="Arial" w:hAnsi="Arial" w:cs="Arial"/>
        </w:rPr>
      </w:pPr>
    </w:p>
    <w:p w14:paraId="7E7834EF" w14:textId="77777777" w:rsidR="00CA5D4B" w:rsidRDefault="00CA5D4B">
      <w:pPr>
        <w:spacing w:line="240" w:lineRule="auto"/>
        <w:jc w:val="both"/>
        <w:rPr>
          <w:rFonts w:ascii="Arial" w:hAnsi="Arial" w:cs="Arial"/>
        </w:rPr>
      </w:pPr>
    </w:p>
    <w:p w14:paraId="6493B71F" w14:textId="77777777" w:rsidR="00CA5D4B" w:rsidRDefault="00CA5D4B">
      <w:pPr>
        <w:spacing w:line="240" w:lineRule="auto"/>
        <w:jc w:val="both"/>
        <w:rPr>
          <w:rFonts w:ascii="Arial" w:hAnsi="Arial" w:cs="Arial"/>
        </w:rPr>
      </w:pPr>
    </w:p>
    <w:p w14:paraId="11E51BAC" w14:textId="77777777" w:rsidR="00CA5D4B" w:rsidRDefault="00CA5D4B">
      <w:pPr>
        <w:spacing w:line="240" w:lineRule="auto"/>
        <w:jc w:val="both"/>
        <w:rPr>
          <w:rFonts w:ascii="Arial" w:hAnsi="Arial" w:cs="Arial"/>
        </w:rPr>
      </w:pPr>
    </w:p>
    <w:p w14:paraId="1D634F2E" w14:textId="77777777" w:rsidR="00CA5D4B" w:rsidRDefault="00CA5D4B">
      <w:pPr>
        <w:spacing w:line="240" w:lineRule="auto"/>
        <w:jc w:val="both"/>
        <w:rPr>
          <w:rFonts w:ascii="Arial" w:hAnsi="Arial" w:cs="Arial"/>
        </w:rPr>
      </w:pPr>
    </w:p>
    <w:p w14:paraId="05E16C4F" w14:textId="77777777" w:rsidR="00CA5D4B" w:rsidRDefault="00CA5D4B">
      <w:pPr>
        <w:spacing w:line="240" w:lineRule="auto"/>
        <w:jc w:val="both"/>
        <w:rPr>
          <w:rFonts w:ascii="Arial" w:hAnsi="Arial" w:cs="Arial"/>
        </w:rPr>
      </w:pPr>
    </w:p>
    <w:p w14:paraId="3404C8F3" w14:textId="77777777" w:rsidR="00CA5D4B" w:rsidRDefault="00CA5D4B">
      <w:pPr>
        <w:spacing w:line="240" w:lineRule="auto"/>
        <w:jc w:val="both"/>
        <w:rPr>
          <w:rFonts w:ascii="Arial" w:hAnsi="Arial" w:cs="Arial"/>
        </w:rPr>
      </w:pPr>
    </w:p>
    <w:p w14:paraId="369DD93C" w14:textId="77777777" w:rsidR="00CA5D4B" w:rsidRDefault="00CA5D4B">
      <w:pPr>
        <w:spacing w:line="240" w:lineRule="auto"/>
        <w:jc w:val="both"/>
        <w:rPr>
          <w:rFonts w:ascii="Arial" w:hAnsi="Arial" w:cs="Arial"/>
        </w:rPr>
      </w:pPr>
    </w:p>
    <w:p w14:paraId="60A3AD29" w14:textId="77777777" w:rsidR="00CA5D4B" w:rsidRDefault="00CA5D4B">
      <w:pPr>
        <w:spacing w:line="240" w:lineRule="auto"/>
        <w:jc w:val="both"/>
        <w:rPr>
          <w:rFonts w:ascii="Arial" w:hAnsi="Arial" w:cs="Arial"/>
        </w:rPr>
      </w:pPr>
    </w:p>
    <w:p w14:paraId="0236D9FC" w14:textId="77777777" w:rsidR="00CA5D4B" w:rsidRDefault="00CA5D4B">
      <w:pPr>
        <w:spacing w:line="240" w:lineRule="auto"/>
        <w:jc w:val="both"/>
        <w:rPr>
          <w:rFonts w:ascii="Arial" w:hAnsi="Arial" w:cs="Arial"/>
        </w:rPr>
      </w:pPr>
    </w:p>
    <w:p w14:paraId="0D555518" w14:textId="77777777" w:rsidR="00CA5D4B" w:rsidRDefault="00CA5D4B">
      <w:pPr>
        <w:spacing w:line="240" w:lineRule="auto"/>
        <w:jc w:val="both"/>
        <w:rPr>
          <w:rFonts w:ascii="Arial" w:hAnsi="Arial" w:cs="Arial"/>
        </w:rPr>
      </w:pPr>
    </w:p>
    <w:p w14:paraId="1DAE2435" w14:textId="77777777" w:rsidR="00CA5D4B" w:rsidRDefault="00CA5D4B">
      <w:pPr>
        <w:spacing w:line="240" w:lineRule="auto"/>
        <w:jc w:val="both"/>
        <w:rPr>
          <w:rFonts w:ascii="Arial" w:hAnsi="Arial" w:cs="Arial"/>
        </w:rPr>
      </w:pPr>
    </w:p>
    <w:p w14:paraId="3CAFCF59" w14:textId="77777777" w:rsidR="00CA5D4B" w:rsidRDefault="00CA5D4B">
      <w:pPr>
        <w:spacing w:line="240" w:lineRule="auto"/>
        <w:jc w:val="both"/>
        <w:rPr>
          <w:rFonts w:ascii="Arial" w:hAnsi="Arial" w:cs="Arial"/>
        </w:rPr>
      </w:pPr>
    </w:p>
    <w:p w14:paraId="3FB26C93" w14:textId="77777777" w:rsidR="00CA5D4B" w:rsidRDefault="00CA5D4B">
      <w:pPr>
        <w:jc w:val="center"/>
        <w:rPr>
          <w:rFonts w:ascii="Arial" w:hAnsi="Arial" w:cs="Arial"/>
          <w:b/>
          <w:bCs/>
          <w:lang w:val="en-PH"/>
        </w:rPr>
        <w:sectPr w:rsidR="00CA5D4B">
          <w:headerReference w:type="default" r:id="rId73"/>
          <w:footerReference w:type="default" r:id="rId74"/>
          <w:pgSz w:w="12240" w:h="15840"/>
          <w:pgMar w:top="1440" w:right="1440" w:bottom="1440" w:left="1701" w:header="720" w:footer="720" w:gutter="0"/>
          <w:cols w:space="720"/>
          <w:docGrid w:linePitch="360"/>
        </w:sectPr>
      </w:pPr>
    </w:p>
    <w:p w14:paraId="3AFC2077" w14:textId="77777777" w:rsidR="00CA5D4B" w:rsidRDefault="000B04DC">
      <w:pPr>
        <w:jc w:val="center"/>
        <w:rPr>
          <w:rFonts w:ascii="Arial" w:hAnsi="Arial" w:cs="Arial"/>
          <w:b/>
          <w:bCs/>
          <w:lang w:val="en-PH"/>
        </w:rPr>
      </w:pPr>
      <w:r>
        <w:rPr>
          <w:rFonts w:ascii="Arial" w:hAnsi="Arial" w:cs="Arial"/>
          <w:b/>
          <w:bCs/>
          <w:lang w:val="en-PH"/>
        </w:rPr>
        <w:lastRenderedPageBreak/>
        <w:t>APPENDIX A</w:t>
      </w:r>
    </w:p>
    <w:p w14:paraId="75763FA2" w14:textId="77777777" w:rsidR="00CA5D4B" w:rsidRDefault="000B04DC">
      <w:pPr>
        <w:jc w:val="center"/>
        <w:rPr>
          <w:rFonts w:ascii="Arial" w:hAnsi="Arial" w:cs="Arial"/>
          <w:b/>
          <w:bCs/>
          <w:lang w:val="en-PH"/>
        </w:rPr>
      </w:pPr>
      <w:r>
        <w:rPr>
          <w:rFonts w:ascii="Arial" w:hAnsi="Arial" w:cs="Arial"/>
          <w:b/>
          <w:bCs/>
          <w:lang w:val="en-PH"/>
        </w:rPr>
        <w:t>LETTER OF INTENT</w:t>
      </w:r>
    </w:p>
    <w:p w14:paraId="547411DA" w14:textId="77777777" w:rsidR="00CA5D4B" w:rsidRDefault="000B04DC">
      <w:pPr>
        <w:jc w:val="center"/>
        <w:rPr>
          <w:rFonts w:ascii="Arial" w:hAnsi="Arial" w:cs="Arial"/>
          <w:b/>
          <w:bCs/>
          <w:lang w:val="en-PH"/>
        </w:rPr>
      </w:pPr>
      <w:r>
        <w:rPr>
          <w:rFonts w:ascii="Arial" w:hAnsi="Arial" w:cs="Arial"/>
          <w:b/>
          <w:bCs/>
          <w:noProof/>
          <w:lang w:val="en-PH"/>
        </w:rPr>
        <w:drawing>
          <wp:inline distT="0" distB="0" distL="114300" distR="114300" wp14:anchorId="6B46E7FB" wp14:editId="1A3E6ACB">
            <wp:extent cx="4726940" cy="6330315"/>
            <wp:effectExtent l="0" t="0" r="16510" b="13335"/>
            <wp:docPr id="12" name="Picture 12" descr="C:\Users\NELYN\Downloads\IMG_20240409_222528_307@-1478277057.jpgIMG_20240409_222528_307@-147827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NELYN\Downloads\IMG_20240409_222528_307@-1478277057.jpgIMG_20240409_222528_307@-1478277057"/>
                    <pic:cNvPicPr>
                      <a:picLocks noChangeAspect="1"/>
                    </pic:cNvPicPr>
                  </pic:nvPicPr>
                  <pic:blipFill>
                    <a:blip r:embed="rId75"/>
                    <a:srcRect l="4337" t="16145" r="6235" b="29967"/>
                    <a:stretch>
                      <a:fillRect/>
                    </a:stretch>
                  </pic:blipFill>
                  <pic:spPr>
                    <a:xfrm>
                      <a:off x="0" y="0"/>
                      <a:ext cx="4726940" cy="6330315"/>
                    </a:xfrm>
                    <a:prstGeom prst="rect">
                      <a:avLst/>
                    </a:prstGeom>
                  </pic:spPr>
                </pic:pic>
              </a:graphicData>
            </a:graphic>
          </wp:inline>
        </w:drawing>
      </w:r>
    </w:p>
    <w:p w14:paraId="03DDB689" w14:textId="77777777" w:rsidR="00CA5D4B" w:rsidRDefault="00CA5D4B">
      <w:pPr>
        <w:spacing w:line="240" w:lineRule="auto"/>
        <w:jc w:val="both"/>
        <w:rPr>
          <w:rFonts w:ascii="Arial" w:hAnsi="Arial" w:cs="Arial"/>
        </w:rPr>
      </w:pPr>
    </w:p>
    <w:p w14:paraId="6BB04D2E" w14:textId="77777777" w:rsidR="00CA5D4B" w:rsidRDefault="00CA5D4B">
      <w:pPr>
        <w:spacing w:line="240" w:lineRule="auto"/>
        <w:jc w:val="both"/>
        <w:rPr>
          <w:rFonts w:ascii="Arial" w:hAnsi="Arial" w:cs="Arial"/>
        </w:rPr>
      </w:pPr>
    </w:p>
    <w:p w14:paraId="658DCC61" w14:textId="77777777" w:rsidR="00CA5D4B" w:rsidRDefault="00CA5D4B">
      <w:pPr>
        <w:spacing w:line="240" w:lineRule="auto"/>
        <w:jc w:val="both"/>
        <w:rPr>
          <w:rFonts w:ascii="Arial" w:hAnsi="Arial" w:cs="Arial"/>
        </w:rPr>
      </w:pPr>
    </w:p>
    <w:p w14:paraId="0BE68A05" w14:textId="77777777" w:rsidR="00CA5D4B" w:rsidRDefault="00CA5D4B">
      <w:pPr>
        <w:spacing w:line="240" w:lineRule="auto"/>
        <w:jc w:val="both"/>
        <w:rPr>
          <w:rFonts w:ascii="Arial" w:hAnsi="Arial" w:cs="Arial"/>
        </w:rPr>
      </w:pPr>
    </w:p>
    <w:p w14:paraId="2649A10F" w14:textId="77777777" w:rsidR="00CA5D4B" w:rsidRDefault="00CA5D4B">
      <w:pPr>
        <w:spacing w:line="240" w:lineRule="auto"/>
        <w:jc w:val="both"/>
        <w:rPr>
          <w:rFonts w:ascii="Arial" w:hAnsi="Arial" w:cs="Arial"/>
        </w:rPr>
      </w:pPr>
    </w:p>
    <w:p w14:paraId="71B47B9C" w14:textId="77777777" w:rsidR="00CA5D4B" w:rsidRDefault="000B04DC">
      <w:pPr>
        <w:jc w:val="center"/>
        <w:rPr>
          <w:rFonts w:ascii="Arial" w:hAnsi="Arial" w:cs="Arial"/>
          <w:b/>
          <w:bCs/>
          <w:lang w:val="en-PH"/>
        </w:rPr>
      </w:pPr>
      <w:r>
        <w:rPr>
          <w:rFonts w:ascii="Arial" w:hAnsi="Arial" w:cs="Arial"/>
          <w:b/>
          <w:bCs/>
          <w:lang w:val="en-PH"/>
        </w:rPr>
        <w:lastRenderedPageBreak/>
        <w:t>APPENDIX B</w:t>
      </w:r>
    </w:p>
    <w:p w14:paraId="33F71499" w14:textId="77777777" w:rsidR="00CA5D4B" w:rsidRDefault="000B04DC">
      <w:pPr>
        <w:jc w:val="center"/>
        <w:rPr>
          <w:rFonts w:ascii="Arial" w:hAnsi="Arial" w:cs="Arial"/>
          <w:b/>
          <w:bCs/>
          <w:lang w:val="en-PH"/>
        </w:rPr>
      </w:pPr>
      <w:r>
        <w:rPr>
          <w:rFonts w:ascii="Arial" w:hAnsi="Arial" w:cs="Arial"/>
          <w:b/>
          <w:bCs/>
          <w:lang w:val="en-PH"/>
        </w:rPr>
        <w:t>LETTER OF IMPLEMENTATION</w:t>
      </w:r>
    </w:p>
    <w:p w14:paraId="28DDEE0D" w14:textId="77777777" w:rsidR="00CA5D4B" w:rsidRDefault="00CA5D4B">
      <w:pPr>
        <w:spacing w:line="240" w:lineRule="auto"/>
        <w:jc w:val="both"/>
        <w:rPr>
          <w:rFonts w:ascii="Arial" w:hAnsi="Arial" w:cs="Arial"/>
        </w:rPr>
      </w:pPr>
    </w:p>
    <w:p w14:paraId="6502329A" w14:textId="77777777" w:rsidR="00CA5D4B" w:rsidRDefault="00CA5D4B">
      <w:pPr>
        <w:spacing w:line="240" w:lineRule="auto"/>
        <w:jc w:val="center"/>
        <w:rPr>
          <w:rFonts w:ascii="Arial" w:hAnsi="Arial" w:cs="Arial"/>
          <w:lang w:val="en-PH"/>
        </w:rPr>
      </w:pPr>
    </w:p>
    <w:p w14:paraId="205C1B88" w14:textId="77777777" w:rsidR="00CA5D4B" w:rsidRDefault="00CA5D4B">
      <w:pPr>
        <w:spacing w:line="240" w:lineRule="auto"/>
        <w:jc w:val="center"/>
        <w:rPr>
          <w:rFonts w:ascii="Arial" w:hAnsi="Arial" w:cs="Arial"/>
          <w:lang w:val="en-PH"/>
        </w:rPr>
      </w:pPr>
    </w:p>
    <w:p w14:paraId="0899053B" w14:textId="77777777" w:rsidR="00CA5D4B" w:rsidRDefault="00CA5D4B">
      <w:pPr>
        <w:spacing w:line="240" w:lineRule="auto"/>
        <w:jc w:val="center"/>
        <w:rPr>
          <w:rFonts w:ascii="Arial" w:hAnsi="Arial" w:cs="Arial"/>
          <w:lang w:val="en-PH"/>
        </w:rPr>
      </w:pPr>
    </w:p>
    <w:p w14:paraId="716A4D38" w14:textId="77777777" w:rsidR="00CA5D4B" w:rsidRDefault="00CA5D4B">
      <w:pPr>
        <w:spacing w:line="240" w:lineRule="auto"/>
        <w:jc w:val="center"/>
        <w:rPr>
          <w:rFonts w:ascii="Arial" w:hAnsi="Arial" w:cs="Arial"/>
          <w:lang w:val="en-PH"/>
        </w:rPr>
      </w:pPr>
    </w:p>
    <w:p w14:paraId="162164AB" w14:textId="77777777" w:rsidR="00CA5D4B" w:rsidRDefault="00CA5D4B">
      <w:pPr>
        <w:spacing w:line="240" w:lineRule="auto"/>
        <w:jc w:val="center"/>
        <w:rPr>
          <w:rFonts w:ascii="Arial" w:hAnsi="Arial" w:cs="Arial"/>
          <w:lang w:val="en-PH"/>
        </w:rPr>
      </w:pPr>
    </w:p>
    <w:p w14:paraId="1A1FA966" w14:textId="77777777" w:rsidR="00CA5D4B" w:rsidRDefault="00CA5D4B">
      <w:pPr>
        <w:spacing w:line="240" w:lineRule="auto"/>
        <w:jc w:val="center"/>
        <w:rPr>
          <w:rFonts w:ascii="Arial" w:hAnsi="Arial" w:cs="Arial"/>
          <w:lang w:val="en-PH"/>
        </w:rPr>
      </w:pPr>
    </w:p>
    <w:p w14:paraId="4BB26726" w14:textId="77777777" w:rsidR="00CA5D4B" w:rsidRDefault="00CA5D4B">
      <w:pPr>
        <w:spacing w:line="240" w:lineRule="auto"/>
        <w:jc w:val="center"/>
        <w:rPr>
          <w:rFonts w:ascii="Arial" w:hAnsi="Arial" w:cs="Arial"/>
          <w:lang w:val="en-PH"/>
        </w:rPr>
      </w:pPr>
    </w:p>
    <w:p w14:paraId="162C0662" w14:textId="77777777" w:rsidR="00CA5D4B" w:rsidRDefault="00CA5D4B">
      <w:pPr>
        <w:spacing w:line="240" w:lineRule="auto"/>
        <w:jc w:val="center"/>
        <w:rPr>
          <w:rFonts w:ascii="Arial" w:hAnsi="Arial" w:cs="Arial"/>
          <w:lang w:val="en-PH"/>
        </w:rPr>
      </w:pPr>
    </w:p>
    <w:p w14:paraId="31FD8E75" w14:textId="77777777" w:rsidR="00CA5D4B" w:rsidRDefault="00CA5D4B">
      <w:pPr>
        <w:spacing w:line="240" w:lineRule="auto"/>
        <w:jc w:val="center"/>
        <w:rPr>
          <w:rFonts w:ascii="Arial" w:hAnsi="Arial" w:cs="Arial"/>
          <w:lang w:val="en-PH"/>
        </w:rPr>
      </w:pPr>
    </w:p>
    <w:p w14:paraId="674EE276" w14:textId="77777777" w:rsidR="00CA5D4B" w:rsidRDefault="00CA5D4B">
      <w:pPr>
        <w:spacing w:line="240" w:lineRule="auto"/>
        <w:jc w:val="center"/>
        <w:rPr>
          <w:rFonts w:ascii="Arial" w:hAnsi="Arial" w:cs="Arial"/>
          <w:lang w:val="en-PH"/>
        </w:rPr>
      </w:pPr>
    </w:p>
    <w:p w14:paraId="5852BF67" w14:textId="77777777" w:rsidR="00CA5D4B" w:rsidRDefault="00CA5D4B">
      <w:pPr>
        <w:spacing w:line="240" w:lineRule="auto"/>
        <w:jc w:val="center"/>
        <w:rPr>
          <w:rFonts w:ascii="Arial" w:hAnsi="Arial" w:cs="Arial"/>
          <w:lang w:val="en-PH"/>
        </w:rPr>
      </w:pPr>
    </w:p>
    <w:p w14:paraId="7985B9E4" w14:textId="77777777" w:rsidR="00CA5D4B" w:rsidRDefault="00CA5D4B">
      <w:pPr>
        <w:spacing w:line="240" w:lineRule="auto"/>
        <w:jc w:val="center"/>
        <w:rPr>
          <w:rFonts w:ascii="Arial" w:hAnsi="Arial" w:cs="Arial"/>
          <w:lang w:val="en-PH"/>
        </w:rPr>
      </w:pPr>
    </w:p>
    <w:p w14:paraId="1A395A1D" w14:textId="77777777" w:rsidR="00CA5D4B" w:rsidRDefault="00CA5D4B">
      <w:pPr>
        <w:spacing w:line="240" w:lineRule="auto"/>
        <w:jc w:val="center"/>
        <w:rPr>
          <w:rFonts w:ascii="Arial" w:hAnsi="Arial" w:cs="Arial"/>
          <w:lang w:val="en-PH"/>
        </w:rPr>
      </w:pPr>
    </w:p>
    <w:p w14:paraId="2542CECC" w14:textId="77777777" w:rsidR="00CA5D4B" w:rsidRDefault="00CA5D4B">
      <w:pPr>
        <w:spacing w:line="240" w:lineRule="auto"/>
        <w:jc w:val="center"/>
        <w:rPr>
          <w:rFonts w:ascii="Arial" w:hAnsi="Arial" w:cs="Arial"/>
          <w:lang w:val="en-PH"/>
        </w:rPr>
      </w:pPr>
    </w:p>
    <w:p w14:paraId="0F042DCC" w14:textId="77777777" w:rsidR="00CA5D4B" w:rsidRDefault="00CA5D4B">
      <w:pPr>
        <w:spacing w:line="240" w:lineRule="auto"/>
        <w:jc w:val="center"/>
        <w:rPr>
          <w:rFonts w:ascii="Arial" w:hAnsi="Arial" w:cs="Arial"/>
          <w:lang w:val="en-PH"/>
        </w:rPr>
      </w:pPr>
    </w:p>
    <w:p w14:paraId="2E5D9BBD" w14:textId="77777777" w:rsidR="00CA5D4B" w:rsidRDefault="00CA5D4B">
      <w:pPr>
        <w:spacing w:line="240" w:lineRule="auto"/>
        <w:jc w:val="center"/>
        <w:rPr>
          <w:rFonts w:ascii="Arial" w:hAnsi="Arial" w:cs="Arial"/>
          <w:lang w:val="en-PH"/>
        </w:rPr>
      </w:pPr>
    </w:p>
    <w:p w14:paraId="582C7714" w14:textId="77777777" w:rsidR="00CA5D4B" w:rsidRDefault="00CA5D4B">
      <w:pPr>
        <w:spacing w:line="240" w:lineRule="auto"/>
        <w:jc w:val="center"/>
        <w:rPr>
          <w:rFonts w:ascii="Arial" w:hAnsi="Arial" w:cs="Arial"/>
          <w:lang w:val="en-PH"/>
        </w:rPr>
      </w:pPr>
    </w:p>
    <w:p w14:paraId="3CE116CD" w14:textId="77777777" w:rsidR="00CA5D4B" w:rsidRDefault="00CA5D4B">
      <w:pPr>
        <w:spacing w:line="240" w:lineRule="auto"/>
        <w:jc w:val="center"/>
        <w:rPr>
          <w:rFonts w:ascii="Arial" w:hAnsi="Arial" w:cs="Arial"/>
          <w:lang w:val="en-PH"/>
        </w:rPr>
      </w:pPr>
    </w:p>
    <w:p w14:paraId="22349CD4" w14:textId="77777777" w:rsidR="00CA5D4B" w:rsidRDefault="00CA5D4B">
      <w:pPr>
        <w:spacing w:line="240" w:lineRule="auto"/>
        <w:jc w:val="center"/>
        <w:rPr>
          <w:rFonts w:ascii="Arial" w:hAnsi="Arial" w:cs="Arial"/>
          <w:lang w:val="en-PH"/>
        </w:rPr>
      </w:pPr>
    </w:p>
    <w:p w14:paraId="57712923" w14:textId="77777777" w:rsidR="00CA5D4B" w:rsidRDefault="00CA5D4B">
      <w:pPr>
        <w:spacing w:line="240" w:lineRule="auto"/>
        <w:jc w:val="center"/>
        <w:rPr>
          <w:rFonts w:ascii="Arial" w:hAnsi="Arial" w:cs="Arial"/>
          <w:lang w:val="en-PH"/>
        </w:rPr>
      </w:pPr>
    </w:p>
    <w:p w14:paraId="2B43FF6E" w14:textId="77777777" w:rsidR="00CA5D4B" w:rsidRDefault="00CA5D4B">
      <w:pPr>
        <w:spacing w:line="240" w:lineRule="auto"/>
        <w:jc w:val="center"/>
        <w:rPr>
          <w:rFonts w:ascii="Arial" w:hAnsi="Arial" w:cs="Arial"/>
          <w:lang w:val="en-PH"/>
        </w:rPr>
      </w:pPr>
    </w:p>
    <w:p w14:paraId="6AAADF06" w14:textId="77777777" w:rsidR="00CA5D4B" w:rsidRDefault="00CA5D4B">
      <w:pPr>
        <w:spacing w:line="240" w:lineRule="auto"/>
        <w:jc w:val="center"/>
        <w:rPr>
          <w:rFonts w:ascii="Arial" w:hAnsi="Arial" w:cs="Arial"/>
          <w:lang w:val="en-PH"/>
        </w:rPr>
      </w:pPr>
    </w:p>
    <w:p w14:paraId="383ACEA2" w14:textId="77777777" w:rsidR="00CA5D4B" w:rsidRDefault="00CA5D4B">
      <w:pPr>
        <w:spacing w:line="240" w:lineRule="auto"/>
        <w:jc w:val="center"/>
        <w:rPr>
          <w:rFonts w:ascii="Arial" w:hAnsi="Arial" w:cs="Arial"/>
          <w:lang w:val="en-PH"/>
        </w:rPr>
      </w:pPr>
    </w:p>
    <w:p w14:paraId="4315F471" w14:textId="77777777" w:rsidR="00CA5D4B" w:rsidRDefault="00CA5D4B">
      <w:pPr>
        <w:spacing w:line="240" w:lineRule="auto"/>
        <w:jc w:val="center"/>
        <w:rPr>
          <w:rFonts w:ascii="Arial" w:hAnsi="Arial" w:cs="Arial"/>
          <w:lang w:val="en-PH"/>
        </w:rPr>
      </w:pPr>
    </w:p>
    <w:p w14:paraId="3C4F79DA" w14:textId="77777777" w:rsidR="00CA5D4B" w:rsidRDefault="00CA5D4B">
      <w:pPr>
        <w:spacing w:line="240" w:lineRule="auto"/>
        <w:jc w:val="center"/>
        <w:rPr>
          <w:rFonts w:ascii="Arial" w:hAnsi="Arial" w:cs="Arial"/>
          <w:lang w:val="en-PH"/>
        </w:rPr>
      </w:pPr>
    </w:p>
    <w:p w14:paraId="50028220" w14:textId="77777777" w:rsidR="00CA5D4B" w:rsidRDefault="00CA5D4B">
      <w:pPr>
        <w:spacing w:line="240" w:lineRule="auto"/>
        <w:jc w:val="center"/>
        <w:rPr>
          <w:rFonts w:ascii="Arial" w:hAnsi="Arial" w:cs="Arial"/>
          <w:lang w:val="en-PH"/>
        </w:rPr>
      </w:pPr>
    </w:p>
    <w:p w14:paraId="0B46EEFA" w14:textId="77777777" w:rsidR="00CA5D4B" w:rsidRDefault="00CA5D4B">
      <w:pPr>
        <w:spacing w:line="240" w:lineRule="auto"/>
        <w:jc w:val="center"/>
        <w:rPr>
          <w:rFonts w:ascii="Arial" w:hAnsi="Arial" w:cs="Arial"/>
          <w:lang w:val="en-PH"/>
        </w:rPr>
      </w:pPr>
    </w:p>
    <w:p w14:paraId="3B4AAF22" w14:textId="77777777" w:rsidR="00CA5D4B" w:rsidRDefault="00CA5D4B">
      <w:pPr>
        <w:spacing w:line="240" w:lineRule="auto"/>
        <w:jc w:val="center"/>
        <w:rPr>
          <w:rFonts w:ascii="Arial" w:hAnsi="Arial" w:cs="Arial"/>
          <w:lang w:val="en-PH"/>
        </w:rPr>
      </w:pPr>
    </w:p>
    <w:p w14:paraId="3B2D7BAD" w14:textId="77777777" w:rsidR="00CA5D4B" w:rsidRDefault="00CA5D4B">
      <w:pPr>
        <w:spacing w:line="240" w:lineRule="auto"/>
        <w:jc w:val="center"/>
        <w:rPr>
          <w:rFonts w:ascii="Arial" w:hAnsi="Arial" w:cs="Arial"/>
          <w:lang w:val="en-PH"/>
        </w:rPr>
      </w:pPr>
    </w:p>
    <w:p w14:paraId="5AEE6AE5" w14:textId="77777777" w:rsidR="00CA5D4B" w:rsidRDefault="00CA5D4B">
      <w:pPr>
        <w:spacing w:line="240" w:lineRule="auto"/>
        <w:jc w:val="center"/>
        <w:rPr>
          <w:rFonts w:ascii="Arial" w:hAnsi="Arial" w:cs="Arial"/>
          <w:lang w:val="en-PH"/>
        </w:rPr>
      </w:pPr>
    </w:p>
    <w:p w14:paraId="0787C53C" w14:textId="77777777" w:rsidR="00CA5D4B" w:rsidRDefault="00CA5D4B">
      <w:pPr>
        <w:spacing w:line="240" w:lineRule="auto"/>
        <w:jc w:val="center"/>
        <w:rPr>
          <w:rFonts w:ascii="Arial" w:hAnsi="Arial" w:cs="Arial"/>
          <w:lang w:val="en-PH"/>
        </w:rPr>
      </w:pPr>
    </w:p>
    <w:p w14:paraId="7EA653CD" w14:textId="77777777" w:rsidR="00CA5D4B" w:rsidRDefault="00CA5D4B">
      <w:pPr>
        <w:spacing w:line="240" w:lineRule="auto"/>
        <w:jc w:val="center"/>
        <w:rPr>
          <w:rFonts w:ascii="Arial" w:hAnsi="Arial" w:cs="Arial"/>
          <w:lang w:val="en-PH"/>
        </w:rPr>
      </w:pPr>
    </w:p>
    <w:p w14:paraId="4DE9EAD7" w14:textId="77777777" w:rsidR="00CA5D4B" w:rsidRDefault="00CA5D4B">
      <w:pPr>
        <w:spacing w:line="240" w:lineRule="auto"/>
        <w:jc w:val="center"/>
        <w:rPr>
          <w:rFonts w:ascii="Arial" w:hAnsi="Arial" w:cs="Arial"/>
          <w:lang w:val="en-PH"/>
        </w:rPr>
      </w:pPr>
    </w:p>
    <w:p w14:paraId="21E30E41" w14:textId="77777777" w:rsidR="00CA5D4B" w:rsidRDefault="00CA5D4B">
      <w:pPr>
        <w:spacing w:line="240" w:lineRule="auto"/>
        <w:jc w:val="center"/>
        <w:rPr>
          <w:rFonts w:ascii="Arial" w:hAnsi="Arial" w:cs="Arial"/>
          <w:lang w:val="en-PH"/>
        </w:rPr>
      </w:pPr>
    </w:p>
    <w:p w14:paraId="1EA6866B" w14:textId="77777777" w:rsidR="00CA5D4B" w:rsidRDefault="00CA5D4B">
      <w:pPr>
        <w:spacing w:line="240" w:lineRule="auto"/>
        <w:jc w:val="center"/>
        <w:rPr>
          <w:rFonts w:ascii="Arial" w:hAnsi="Arial" w:cs="Arial"/>
          <w:lang w:val="en-PH"/>
        </w:rPr>
      </w:pPr>
    </w:p>
    <w:p w14:paraId="757F7030" w14:textId="77777777" w:rsidR="00CA5D4B" w:rsidRDefault="00CA5D4B">
      <w:pPr>
        <w:spacing w:line="240" w:lineRule="auto"/>
        <w:jc w:val="center"/>
        <w:rPr>
          <w:rFonts w:ascii="Arial" w:hAnsi="Arial" w:cs="Arial"/>
          <w:lang w:val="en-PH"/>
        </w:rPr>
      </w:pPr>
    </w:p>
    <w:p w14:paraId="34FFDFEB" w14:textId="77777777" w:rsidR="00CA5D4B" w:rsidRDefault="00CA5D4B">
      <w:pPr>
        <w:spacing w:line="240" w:lineRule="auto"/>
        <w:jc w:val="center"/>
        <w:rPr>
          <w:rFonts w:ascii="Arial" w:hAnsi="Arial" w:cs="Arial"/>
          <w:lang w:val="en-PH"/>
        </w:rPr>
      </w:pPr>
    </w:p>
    <w:p w14:paraId="573E0539" w14:textId="77777777" w:rsidR="00CA5D4B" w:rsidRDefault="00CA5D4B">
      <w:pPr>
        <w:spacing w:line="240" w:lineRule="auto"/>
        <w:jc w:val="center"/>
        <w:rPr>
          <w:rFonts w:ascii="Arial" w:hAnsi="Arial" w:cs="Arial"/>
          <w:lang w:val="en-PH"/>
        </w:rPr>
      </w:pPr>
    </w:p>
    <w:p w14:paraId="015B4729" w14:textId="77777777" w:rsidR="00CA5D4B" w:rsidRDefault="00CA5D4B">
      <w:pPr>
        <w:spacing w:line="240" w:lineRule="auto"/>
        <w:jc w:val="center"/>
        <w:rPr>
          <w:rFonts w:ascii="Arial" w:hAnsi="Arial" w:cs="Arial"/>
          <w:lang w:val="en-PH"/>
        </w:rPr>
      </w:pPr>
    </w:p>
    <w:p w14:paraId="25C58F24" w14:textId="77777777" w:rsidR="00CA5D4B" w:rsidRDefault="00CA5D4B">
      <w:pPr>
        <w:spacing w:line="240" w:lineRule="auto"/>
        <w:jc w:val="center"/>
        <w:rPr>
          <w:rFonts w:ascii="Arial" w:hAnsi="Arial" w:cs="Arial"/>
          <w:lang w:val="en-PH"/>
        </w:rPr>
      </w:pPr>
    </w:p>
    <w:p w14:paraId="2711281B" w14:textId="77777777" w:rsidR="00CA5D4B" w:rsidRDefault="00CA5D4B">
      <w:pPr>
        <w:spacing w:line="240" w:lineRule="auto"/>
        <w:jc w:val="both"/>
        <w:rPr>
          <w:rFonts w:ascii="Arial" w:hAnsi="Arial" w:cs="Arial"/>
          <w:b/>
          <w:bCs/>
          <w:lang w:val="en-PH"/>
        </w:rPr>
      </w:pPr>
    </w:p>
    <w:p w14:paraId="583C527C" w14:textId="77777777" w:rsidR="00CA5D4B" w:rsidRDefault="000B04DC">
      <w:pPr>
        <w:jc w:val="center"/>
        <w:rPr>
          <w:rFonts w:ascii="Arial" w:hAnsi="Arial" w:cs="Arial"/>
          <w:b/>
          <w:bCs/>
          <w:sz w:val="28"/>
          <w:szCs w:val="28"/>
        </w:rPr>
      </w:pPr>
      <w:r>
        <w:rPr>
          <w:rFonts w:ascii="Arial" w:hAnsi="Arial" w:cs="Arial"/>
          <w:b/>
          <w:bCs/>
          <w:lang w:val="en-PH"/>
        </w:rPr>
        <w:lastRenderedPageBreak/>
        <w:t>APPENDIX C</w:t>
      </w:r>
    </w:p>
    <w:p w14:paraId="1D3549DC" w14:textId="77777777" w:rsidR="00CA5D4B" w:rsidRDefault="000B04DC">
      <w:pPr>
        <w:jc w:val="center"/>
        <w:rPr>
          <w:rFonts w:ascii="Arial" w:hAnsi="Arial" w:cs="Arial"/>
          <w:b/>
          <w:bCs/>
          <w:sz w:val="28"/>
          <w:szCs w:val="28"/>
        </w:rPr>
      </w:pPr>
      <w:r>
        <w:rPr>
          <w:rFonts w:ascii="Arial" w:hAnsi="Arial" w:cs="Arial"/>
          <w:b/>
          <w:bCs/>
          <w:sz w:val="28"/>
          <w:szCs w:val="28"/>
        </w:rPr>
        <w:t>System Usability Questionnaire</w:t>
      </w:r>
    </w:p>
    <w:p w14:paraId="205F40CF" w14:textId="77777777" w:rsidR="00CA5D4B" w:rsidRDefault="000B04DC">
      <w:pPr>
        <w:rPr>
          <w:rFonts w:ascii="Arial" w:hAnsi="Arial" w:cs="Arial"/>
          <w:b/>
          <w:bCs/>
        </w:rPr>
      </w:pPr>
      <w:r>
        <w:rPr>
          <w:rFonts w:ascii="Arial" w:hAnsi="Arial" w:cs="Arial"/>
          <w:b/>
          <w:bCs/>
        </w:rPr>
        <w:t>Instructions:</w:t>
      </w:r>
    </w:p>
    <w:p w14:paraId="01460E69" w14:textId="77777777" w:rsidR="00CA5D4B" w:rsidRDefault="000B04DC" w:rsidP="00B95CDB">
      <w:pPr>
        <w:pStyle w:val="ListParagraph"/>
        <w:numPr>
          <w:ilvl w:val="0"/>
          <w:numId w:val="36"/>
        </w:numPr>
        <w:spacing w:line="240" w:lineRule="auto"/>
        <w:rPr>
          <w:rFonts w:ascii="Arial" w:hAnsi="Arial" w:cs="Arial"/>
        </w:rPr>
      </w:pPr>
      <w:r>
        <w:rPr>
          <w:rFonts w:ascii="Arial" w:hAnsi="Arial" w:cs="Arial"/>
        </w:rPr>
        <w:t>Please rate the usability of the system</w:t>
      </w:r>
    </w:p>
    <w:p w14:paraId="77A37103" w14:textId="77777777" w:rsidR="00CA5D4B" w:rsidRDefault="000B04DC" w:rsidP="00B95CDB">
      <w:pPr>
        <w:pStyle w:val="ListParagraph"/>
        <w:numPr>
          <w:ilvl w:val="0"/>
          <w:numId w:val="36"/>
        </w:numPr>
        <w:spacing w:line="240" w:lineRule="auto"/>
        <w:rPr>
          <w:rFonts w:ascii="Arial" w:hAnsi="Arial" w:cs="Arial"/>
        </w:rPr>
      </w:pPr>
      <w:r>
        <w:rPr>
          <w:rFonts w:ascii="Arial" w:hAnsi="Arial" w:cs="Arial"/>
        </w:rPr>
        <w:t>Try to respond to all the items</w:t>
      </w:r>
    </w:p>
    <w:p w14:paraId="54337A00" w14:textId="77777777" w:rsidR="00CA5D4B" w:rsidRDefault="000B04DC" w:rsidP="00B95CDB">
      <w:pPr>
        <w:pStyle w:val="ListParagraph"/>
        <w:numPr>
          <w:ilvl w:val="0"/>
          <w:numId w:val="36"/>
        </w:numPr>
        <w:spacing w:line="240" w:lineRule="auto"/>
        <w:rPr>
          <w:rFonts w:ascii="Arial" w:hAnsi="Arial" w:cs="Arial"/>
        </w:rPr>
      </w:pPr>
      <w:r>
        <w:rPr>
          <w:rFonts w:ascii="Arial" w:hAnsi="Arial" w:cs="Arial"/>
        </w:rPr>
        <w:t>For items that are not applicable, use N/A</w:t>
      </w:r>
    </w:p>
    <w:p w14:paraId="55DC2565" w14:textId="77777777" w:rsidR="00CA5D4B" w:rsidRDefault="000B04DC" w:rsidP="00B95CDB">
      <w:pPr>
        <w:pStyle w:val="ListParagraph"/>
        <w:numPr>
          <w:ilvl w:val="0"/>
          <w:numId w:val="36"/>
        </w:numPr>
        <w:spacing w:line="240" w:lineRule="auto"/>
        <w:rPr>
          <w:rFonts w:ascii="Arial" w:hAnsi="Arial" w:cs="Arial"/>
        </w:rPr>
      </w:pPr>
      <w:r>
        <w:rPr>
          <w:rFonts w:ascii="Arial" w:hAnsi="Arial" w:cs="Arial"/>
        </w:rPr>
        <w:t>Make sure these fields are filled in</w:t>
      </w:r>
    </w:p>
    <w:p w14:paraId="799373E5" w14:textId="77777777" w:rsidR="00CA5D4B" w:rsidRDefault="00CA5D4B">
      <w:pPr>
        <w:spacing w:line="240" w:lineRule="auto"/>
        <w:rPr>
          <w:rFonts w:ascii="Arial" w:hAnsi="Arial" w:cs="Arial"/>
        </w:rPr>
      </w:pPr>
    </w:p>
    <w:p w14:paraId="28D22116" w14:textId="77777777" w:rsidR="00CA5D4B" w:rsidRDefault="00CA5D4B">
      <w:pPr>
        <w:spacing w:line="240" w:lineRule="auto"/>
        <w:rPr>
          <w:rFonts w:ascii="Arial" w:hAnsi="Arial" w:cs="Arial"/>
        </w:rPr>
      </w:pPr>
    </w:p>
    <w:p w14:paraId="204C1D70" w14:textId="77777777" w:rsidR="00CA5D4B" w:rsidRDefault="000B04DC">
      <w:pPr>
        <w:rPr>
          <w:rFonts w:ascii="Arial" w:hAnsi="Arial" w:cs="Arial"/>
          <w:b/>
          <w:bCs/>
        </w:rPr>
      </w:pPr>
      <w:r>
        <w:rPr>
          <w:rFonts w:ascii="Arial" w:hAnsi="Arial" w:cs="Arial"/>
          <w:b/>
          <w:bCs/>
        </w:rPr>
        <w:t>Rating Scale:</w:t>
      </w:r>
    </w:p>
    <w:p w14:paraId="2312205D" w14:textId="77777777" w:rsidR="00CA5D4B" w:rsidRDefault="000B04DC">
      <w:pPr>
        <w:spacing w:line="240" w:lineRule="auto"/>
        <w:ind w:firstLine="720"/>
        <w:rPr>
          <w:rFonts w:ascii="Arial" w:hAnsi="Arial" w:cs="Arial"/>
        </w:rPr>
      </w:pPr>
      <w:r>
        <w:rPr>
          <w:rFonts w:ascii="Arial" w:hAnsi="Arial" w:cs="Arial"/>
        </w:rPr>
        <w:t>5- Strongly Agree</w:t>
      </w:r>
    </w:p>
    <w:p w14:paraId="09705EFD" w14:textId="77777777" w:rsidR="00CA5D4B" w:rsidRDefault="00CA5D4B">
      <w:pPr>
        <w:spacing w:line="240" w:lineRule="auto"/>
        <w:ind w:firstLine="720"/>
        <w:rPr>
          <w:rFonts w:ascii="Arial" w:hAnsi="Arial" w:cs="Arial"/>
        </w:rPr>
      </w:pPr>
    </w:p>
    <w:p w14:paraId="36F8C329" w14:textId="77777777" w:rsidR="00CA5D4B" w:rsidRDefault="000B04DC">
      <w:pPr>
        <w:spacing w:line="240" w:lineRule="auto"/>
        <w:ind w:firstLine="720"/>
        <w:rPr>
          <w:rFonts w:ascii="Arial" w:hAnsi="Arial" w:cs="Arial"/>
        </w:rPr>
      </w:pPr>
      <w:r>
        <w:rPr>
          <w:rFonts w:ascii="Arial" w:hAnsi="Arial" w:cs="Arial"/>
        </w:rPr>
        <w:t>4- Agree</w:t>
      </w:r>
    </w:p>
    <w:p w14:paraId="0063DF07" w14:textId="77777777" w:rsidR="00CA5D4B" w:rsidRDefault="00CA5D4B">
      <w:pPr>
        <w:spacing w:line="240" w:lineRule="auto"/>
        <w:ind w:firstLine="720"/>
        <w:rPr>
          <w:rFonts w:ascii="Arial" w:hAnsi="Arial" w:cs="Arial"/>
        </w:rPr>
      </w:pPr>
    </w:p>
    <w:p w14:paraId="126FCEEF" w14:textId="77777777" w:rsidR="00CA5D4B" w:rsidRDefault="000B04DC">
      <w:pPr>
        <w:spacing w:line="240" w:lineRule="auto"/>
        <w:ind w:firstLine="720"/>
        <w:rPr>
          <w:rFonts w:ascii="Arial" w:hAnsi="Arial" w:cs="Arial"/>
        </w:rPr>
      </w:pPr>
      <w:r>
        <w:rPr>
          <w:rFonts w:ascii="Arial" w:hAnsi="Arial" w:cs="Arial"/>
        </w:rPr>
        <w:t>3- Neutral</w:t>
      </w:r>
    </w:p>
    <w:p w14:paraId="666273ED" w14:textId="77777777" w:rsidR="00CA5D4B" w:rsidRDefault="00CA5D4B">
      <w:pPr>
        <w:spacing w:line="240" w:lineRule="auto"/>
        <w:ind w:firstLine="720"/>
        <w:rPr>
          <w:rFonts w:ascii="Arial" w:hAnsi="Arial" w:cs="Arial"/>
        </w:rPr>
      </w:pPr>
    </w:p>
    <w:p w14:paraId="6A062FC8" w14:textId="77777777" w:rsidR="00CA5D4B" w:rsidRDefault="000B04DC">
      <w:pPr>
        <w:spacing w:line="240" w:lineRule="auto"/>
        <w:ind w:firstLine="720"/>
        <w:rPr>
          <w:rFonts w:ascii="Arial" w:hAnsi="Arial" w:cs="Arial"/>
        </w:rPr>
      </w:pPr>
      <w:r>
        <w:rPr>
          <w:rFonts w:ascii="Arial" w:hAnsi="Arial" w:cs="Arial"/>
        </w:rPr>
        <w:t>2- Disagree</w:t>
      </w:r>
    </w:p>
    <w:p w14:paraId="0A63F229" w14:textId="77777777" w:rsidR="00CA5D4B" w:rsidRDefault="00CA5D4B">
      <w:pPr>
        <w:spacing w:line="240" w:lineRule="auto"/>
        <w:ind w:firstLine="720"/>
        <w:rPr>
          <w:rFonts w:ascii="Arial" w:hAnsi="Arial" w:cs="Arial"/>
        </w:rPr>
      </w:pPr>
    </w:p>
    <w:p w14:paraId="374DD4F4" w14:textId="77777777" w:rsidR="00CA5D4B" w:rsidRDefault="000B04DC" w:rsidP="00B95CDB">
      <w:pPr>
        <w:pStyle w:val="ListParagraph"/>
        <w:numPr>
          <w:ilvl w:val="0"/>
          <w:numId w:val="37"/>
        </w:numPr>
        <w:spacing w:line="240" w:lineRule="auto"/>
        <w:rPr>
          <w:rFonts w:ascii="Arial" w:hAnsi="Arial" w:cs="Arial"/>
        </w:rPr>
      </w:pPr>
      <w:r>
        <w:rPr>
          <w:rFonts w:ascii="Arial" w:hAnsi="Arial" w:cs="Arial"/>
        </w:rPr>
        <w:t>Strongly Disagree</w:t>
      </w:r>
    </w:p>
    <w:p w14:paraId="3FEF681C" w14:textId="77777777" w:rsidR="00CA5D4B" w:rsidRDefault="00CA5D4B">
      <w:pPr>
        <w:spacing w:line="240" w:lineRule="auto"/>
        <w:jc w:val="center"/>
        <w:rPr>
          <w:rFonts w:ascii="Arial" w:hAnsi="Arial" w:cs="Arial"/>
        </w:rPr>
      </w:pPr>
    </w:p>
    <w:tbl>
      <w:tblPr>
        <w:tblStyle w:val="TableGrid"/>
        <w:tblW w:w="0" w:type="auto"/>
        <w:jc w:val="center"/>
        <w:tblLook w:val="04A0" w:firstRow="1" w:lastRow="0" w:firstColumn="1" w:lastColumn="0" w:noHBand="0" w:noVBand="1"/>
      </w:tblPr>
      <w:tblGrid>
        <w:gridCol w:w="6334"/>
        <w:gridCol w:w="503"/>
        <w:gridCol w:w="12"/>
        <w:gridCol w:w="98"/>
        <w:gridCol w:w="452"/>
        <w:gridCol w:w="11"/>
        <w:gridCol w:w="74"/>
        <w:gridCol w:w="475"/>
        <w:gridCol w:w="7"/>
        <w:gridCol w:w="54"/>
        <w:gridCol w:w="513"/>
        <w:gridCol w:w="23"/>
        <w:gridCol w:w="533"/>
      </w:tblGrid>
      <w:tr w:rsidR="00CA5D4B" w14:paraId="7FF7C807" w14:textId="77777777">
        <w:trPr>
          <w:jc w:val="center"/>
        </w:trPr>
        <w:tc>
          <w:tcPr>
            <w:tcW w:w="6519" w:type="dxa"/>
            <w:vAlign w:val="center"/>
          </w:tcPr>
          <w:p w14:paraId="5E79E159"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FUNCTIONALITY SUITABILITY</w:t>
            </w:r>
          </w:p>
        </w:tc>
        <w:tc>
          <w:tcPr>
            <w:tcW w:w="522" w:type="dxa"/>
            <w:gridSpan w:val="2"/>
            <w:vAlign w:val="center"/>
          </w:tcPr>
          <w:p w14:paraId="04C6F1BF"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69" w:type="dxa"/>
            <w:gridSpan w:val="3"/>
            <w:vAlign w:val="center"/>
          </w:tcPr>
          <w:p w14:paraId="5F34DAC4"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5" w:type="dxa"/>
            <w:gridSpan w:val="3"/>
            <w:vAlign w:val="center"/>
          </w:tcPr>
          <w:p w14:paraId="09B97BC1"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75" w:type="dxa"/>
            <w:gridSpan w:val="2"/>
            <w:vAlign w:val="center"/>
          </w:tcPr>
          <w:p w14:paraId="2BCD59D4"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7FFBF520"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CA5D4B" w14:paraId="2F092EC8" w14:textId="77777777">
        <w:trPr>
          <w:jc w:val="center"/>
        </w:trPr>
        <w:tc>
          <w:tcPr>
            <w:tcW w:w="6519" w:type="dxa"/>
          </w:tcPr>
          <w:p w14:paraId="5FC1BB0A" w14:textId="77777777" w:rsidR="00CA5D4B" w:rsidRDefault="000B04DC">
            <w:pPr>
              <w:spacing w:line="240" w:lineRule="auto"/>
              <w:rPr>
                <w:rFonts w:ascii="Arial" w:hAnsi="Arial" w:cs="Arial"/>
                <w:kern w:val="2"/>
                <w14:ligatures w14:val="standardContextual"/>
              </w:rPr>
            </w:pPr>
            <w:r>
              <w:rPr>
                <w:rFonts w:ascii="Arial" w:hAnsi="Arial" w:cs="Arial"/>
                <w:kern w:val="2"/>
                <w14:ligatures w14:val="standardContextual"/>
              </w:rPr>
              <w:t>Functional completeness. The set of functions covers all the specified tasks and user objectives.</w:t>
            </w:r>
          </w:p>
        </w:tc>
        <w:tc>
          <w:tcPr>
            <w:tcW w:w="522" w:type="dxa"/>
            <w:gridSpan w:val="2"/>
          </w:tcPr>
          <w:p w14:paraId="26314A46" w14:textId="77777777" w:rsidR="00CA5D4B" w:rsidRDefault="00CA5D4B">
            <w:pPr>
              <w:spacing w:line="240" w:lineRule="auto"/>
              <w:rPr>
                <w:rFonts w:ascii="Arial" w:hAnsi="Arial" w:cs="Arial"/>
                <w:kern w:val="2"/>
                <w14:ligatures w14:val="standardContextual"/>
              </w:rPr>
            </w:pPr>
          </w:p>
        </w:tc>
        <w:tc>
          <w:tcPr>
            <w:tcW w:w="569" w:type="dxa"/>
            <w:gridSpan w:val="3"/>
          </w:tcPr>
          <w:p w14:paraId="4BFB1886" w14:textId="77777777" w:rsidR="00CA5D4B" w:rsidRDefault="00CA5D4B">
            <w:pPr>
              <w:spacing w:line="240" w:lineRule="auto"/>
              <w:rPr>
                <w:rFonts w:ascii="Arial" w:hAnsi="Arial" w:cs="Arial"/>
                <w:kern w:val="2"/>
                <w14:ligatures w14:val="standardContextual"/>
              </w:rPr>
            </w:pPr>
          </w:p>
        </w:tc>
        <w:tc>
          <w:tcPr>
            <w:tcW w:w="565" w:type="dxa"/>
            <w:gridSpan w:val="3"/>
          </w:tcPr>
          <w:p w14:paraId="7AE8B640" w14:textId="77777777" w:rsidR="00CA5D4B" w:rsidRDefault="00CA5D4B">
            <w:pPr>
              <w:spacing w:line="240" w:lineRule="auto"/>
              <w:rPr>
                <w:rFonts w:ascii="Arial" w:hAnsi="Arial" w:cs="Arial"/>
                <w:kern w:val="2"/>
                <w14:ligatures w14:val="standardContextual"/>
              </w:rPr>
            </w:pPr>
          </w:p>
        </w:tc>
        <w:tc>
          <w:tcPr>
            <w:tcW w:w="575" w:type="dxa"/>
            <w:gridSpan w:val="2"/>
          </w:tcPr>
          <w:p w14:paraId="4CA4B2D4" w14:textId="77777777" w:rsidR="00CA5D4B" w:rsidRDefault="00CA5D4B">
            <w:pPr>
              <w:spacing w:line="240" w:lineRule="auto"/>
              <w:rPr>
                <w:rFonts w:ascii="Arial" w:hAnsi="Arial" w:cs="Arial"/>
                <w:kern w:val="2"/>
                <w14:ligatures w14:val="standardContextual"/>
              </w:rPr>
            </w:pPr>
          </w:p>
        </w:tc>
        <w:tc>
          <w:tcPr>
            <w:tcW w:w="565" w:type="dxa"/>
            <w:gridSpan w:val="2"/>
          </w:tcPr>
          <w:p w14:paraId="656D5956" w14:textId="77777777" w:rsidR="00CA5D4B" w:rsidRDefault="00CA5D4B">
            <w:pPr>
              <w:spacing w:line="240" w:lineRule="auto"/>
              <w:rPr>
                <w:rFonts w:ascii="Arial" w:hAnsi="Arial" w:cs="Arial"/>
                <w:kern w:val="2"/>
                <w14:ligatures w14:val="standardContextual"/>
              </w:rPr>
            </w:pPr>
          </w:p>
        </w:tc>
      </w:tr>
      <w:tr w:rsidR="00CA5D4B" w14:paraId="3636D9AE" w14:textId="77777777">
        <w:trPr>
          <w:jc w:val="center"/>
        </w:trPr>
        <w:tc>
          <w:tcPr>
            <w:tcW w:w="6519" w:type="dxa"/>
          </w:tcPr>
          <w:p w14:paraId="0E546FC6"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Functional correctness. The project provides the correct results with the needed degree of precision.</w:t>
            </w:r>
          </w:p>
        </w:tc>
        <w:tc>
          <w:tcPr>
            <w:tcW w:w="522" w:type="dxa"/>
            <w:gridSpan w:val="2"/>
          </w:tcPr>
          <w:p w14:paraId="5850AC7C" w14:textId="77777777" w:rsidR="00CA5D4B" w:rsidRDefault="00CA5D4B">
            <w:pPr>
              <w:spacing w:line="240" w:lineRule="auto"/>
              <w:rPr>
                <w:rFonts w:ascii="Arial" w:hAnsi="Arial" w:cs="Arial"/>
                <w:kern w:val="2"/>
                <w14:ligatures w14:val="standardContextual"/>
              </w:rPr>
            </w:pPr>
          </w:p>
        </w:tc>
        <w:tc>
          <w:tcPr>
            <w:tcW w:w="569" w:type="dxa"/>
            <w:gridSpan w:val="3"/>
          </w:tcPr>
          <w:p w14:paraId="29F5FBAC" w14:textId="77777777" w:rsidR="00CA5D4B" w:rsidRDefault="00CA5D4B">
            <w:pPr>
              <w:spacing w:line="240" w:lineRule="auto"/>
              <w:rPr>
                <w:rFonts w:ascii="Arial" w:hAnsi="Arial" w:cs="Arial"/>
                <w:kern w:val="2"/>
                <w14:ligatures w14:val="standardContextual"/>
              </w:rPr>
            </w:pPr>
          </w:p>
        </w:tc>
        <w:tc>
          <w:tcPr>
            <w:tcW w:w="565" w:type="dxa"/>
            <w:gridSpan w:val="3"/>
          </w:tcPr>
          <w:p w14:paraId="5CC4BB2B" w14:textId="77777777" w:rsidR="00CA5D4B" w:rsidRDefault="00CA5D4B">
            <w:pPr>
              <w:spacing w:line="240" w:lineRule="auto"/>
              <w:rPr>
                <w:rFonts w:ascii="Arial" w:hAnsi="Arial" w:cs="Arial"/>
                <w:kern w:val="2"/>
                <w14:ligatures w14:val="standardContextual"/>
              </w:rPr>
            </w:pPr>
          </w:p>
        </w:tc>
        <w:tc>
          <w:tcPr>
            <w:tcW w:w="575" w:type="dxa"/>
            <w:gridSpan w:val="2"/>
          </w:tcPr>
          <w:p w14:paraId="024D379E" w14:textId="77777777" w:rsidR="00CA5D4B" w:rsidRDefault="00CA5D4B">
            <w:pPr>
              <w:spacing w:line="240" w:lineRule="auto"/>
              <w:rPr>
                <w:rFonts w:ascii="Arial" w:hAnsi="Arial" w:cs="Arial"/>
                <w:kern w:val="2"/>
                <w14:ligatures w14:val="standardContextual"/>
              </w:rPr>
            </w:pPr>
          </w:p>
        </w:tc>
        <w:tc>
          <w:tcPr>
            <w:tcW w:w="565" w:type="dxa"/>
            <w:gridSpan w:val="2"/>
          </w:tcPr>
          <w:p w14:paraId="675B5774" w14:textId="77777777" w:rsidR="00CA5D4B" w:rsidRDefault="00CA5D4B">
            <w:pPr>
              <w:spacing w:line="240" w:lineRule="auto"/>
              <w:rPr>
                <w:rFonts w:ascii="Arial" w:hAnsi="Arial" w:cs="Arial"/>
                <w:kern w:val="2"/>
                <w14:ligatures w14:val="standardContextual"/>
              </w:rPr>
            </w:pPr>
          </w:p>
        </w:tc>
      </w:tr>
      <w:tr w:rsidR="00CA5D4B" w14:paraId="115E05A6" w14:textId="77777777">
        <w:trPr>
          <w:jc w:val="center"/>
        </w:trPr>
        <w:tc>
          <w:tcPr>
            <w:tcW w:w="6519" w:type="dxa"/>
          </w:tcPr>
          <w:p w14:paraId="7149BF33" w14:textId="77777777" w:rsidR="00CA5D4B" w:rsidRDefault="000B04DC">
            <w:pPr>
              <w:spacing w:line="240" w:lineRule="auto"/>
              <w:rPr>
                <w:rFonts w:ascii="Arial" w:hAnsi="Arial" w:cs="Arial"/>
                <w:kern w:val="2"/>
                <w14:ligatures w14:val="standardContextual"/>
              </w:rPr>
            </w:pPr>
            <w:r>
              <w:rPr>
                <w:rFonts w:ascii="Arial" w:hAnsi="Arial" w:cs="Arial"/>
                <w:kern w:val="2"/>
                <w14:ligatures w14:val="standardContextual"/>
              </w:rPr>
              <w:t>Functional appropriateness. The functions facilitate the accomplishment of specified tasks and objectives.</w:t>
            </w:r>
          </w:p>
        </w:tc>
        <w:tc>
          <w:tcPr>
            <w:tcW w:w="522" w:type="dxa"/>
            <w:gridSpan w:val="2"/>
          </w:tcPr>
          <w:p w14:paraId="3539034F" w14:textId="77777777" w:rsidR="00CA5D4B" w:rsidRDefault="00CA5D4B">
            <w:pPr>
              <w:spacing w:line="240" w:lineRule="auto"/>
              <w:rPr>
                <w:rFonts w:ascii="Arial" w:hAnsi="Arial" w:cs="Arial"/>
                <w:kern w:val="2"/>
                <w14:ligatures w14:val="standardContextual"/>
              </w:rPr>
            </w:pPr>
          </w:p>
        </w:tc>
        <w:tc>
          <w:tcPr>
            <w:tcW w:w="569" w:type="dxa"/>
            <w:gridSpan w:val="3"/>
          </w:tcPr>
          <w:p w14:paraId="6740CA3C" w14:textId="77777777" w:rsidR="00CA5D4B" w:rsidRDefault="00CA5D4B">
            <w:pPr>
              <w:spacing w:line="240" w:lineRule="auto"/>
              <w:rPr>
                <w:rFonts w:ascii="Arial" w:hAnsi="Arial" w:cs="Arial"/>
                <w:kern w:val="2"/>
                <w14:ligatures w14:val="standardContextual"/>
              </w:rPr>
            </w:pPr>
          </w:p>
        </w:tc>
        <w:tc>
          <w:tcPr>
            <w:tcW w:w="565" w:type="dxa"/>
            <w:gridSpan w:val="3"/>
          </w:tcPr>
          <w:p w14:paraId="3B9B4626" w14:textId="77777777" w:rsidR="00CA5D4B" w:rsidRDefault="00CA5D4B">
            <w:pPr>
              <w:spacing w:line="240" w:lineRule="auto"/>
              <w:rPr>
                <w:rFonts w:ascii="Arial" w:hAnsi="Arial" w:cs="Arial"/>
                <w:kern w:val="2"/>
                <w14:ligatures w14:val="standardContextual"/>
              </w:rPr>
            </w:pPr>
          </w:p>
        </w:tc>
        <w:tc>
          <w:tcPr>
            <w:tcW w:w="575" w:type="dxa"/>
            <w:gridSpan w:val="2"/>
          </w:tcPr>
          <w:p w14:paraId="4EDEFE4A" w14:textId="77777777" w:rsidR="00CA5D4B" w:rsidRDefault="00CA5D4B">
            <w:pPr>
              <w:spacing w:line="240" w:lineRule="auto"/>
              <w:rPr>
                <w:rFonts w:ascii="Arial" w:hAnsi="Arial" w:cs="Arial"/>
                <w:kern w:val="2"/>
                <w14:ligatures w14:val="standardContextual"/>
              </w:rPr>
            </w:pPr>
          </w:p>
        </w:tc>
        <w:tc>
          <w:tcPr>
            <w:tcW w:w="565" w:type="dxa"/>
            <w:gridSpan w:val="2"/>
          </w:tcPr>
          <w:p w14:paraId="5BCE3898" w14:textId="77777777" w:rsidR="00CA5D4B" w:rsidRDefault="00CA5D4B">
            <w:pPr>
              <w:spacing w:line="240" w:lineRule="auto"/>
              <w:rPr>
                <w:rFonts w:ascii="Arial" w:hAnsi="Arial" w:cs="Arial"/>
                <w:kern w:val="2"/>
                <w14:ligatures w14:val="standardContextual"/>
              </w:rPr>
            </w:pPr>
          </w:p>
        </w:tc>
      </w:tr>
      <w:tr w:rsidR="00CA5D4B" w14:paraId="54E3AA48" w14:textId="77777777">
        <w:trPr>
          <w:jc w:val="center"/>
        </w:trPr>
        <w:tc>
          <w:tcPr>
            <w:tcW w:w="9315" w:type="dxa"/>
            <w:gridSpan w:val="13"/>
          </w:tcPr>
          <w:p w14:paraId="5F0B7065" w14:textId="77777777" w:rsidR="00CA5D4B" w:rsidRDefault="00CA5D4B">
            <w:pPr>
              <w:spacing w:line="240" w:lineRule="auto"/>
              <w:rPr>
                <w:rFonts w:ascii="Arial" w:hAnsi="Arial" w:cs="Arial"/>
                <w:kern w:val="2"/>
                <w14:ligatures w14:val="standardContextual"/>
              </w:rPr>
            </w:pPr>
          </w:p>
        </w:tc>
      </w:tr>
      <w:tr w:rsidR="00CA5D4B" w14:paraId="530508F1" w14:textId="77777777">
        <w:trPr>
          <w:jc w:val="center"/>
        </w:trPr>
        <w:tc>
          <w:tcPr>
            <w:tcW w:w="6519" w:type="dxa"/>
          </w:tcPr>
          <w:p w14:paraId="3D0872F5"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PERFORMANCE EFFICIENCY</w:t>
            </w:r>
          </w:p>
        </w:tc>
        <w:tc>
          <w:tcPr>
            <w:tcW w:w="522" w:type="dxa"/>
            <w:gridSpan w:val="2"/>
            <w:vAlign w:val="center"/>
          </w:tcPr>
          <w:p w14:paraId="082F02F0"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69" w:type="dxa"/>
            <w:gridSpan w:val="3"/>
            <w:vAlign w:val="center"/>
          </w:tcPr>
          <w:p w14:paraId="0E90742D"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5" w:type="dxa"/>
            <w:gridSpan w:val="3"/>
            <w:vAlign w:val="center"/>
          </w:tcPr>
          <w:p w14:paraId="56C5A4A8"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75" w:type="dxa"/>
            <w:gridSpan w:val="2"/>
            <w:vAlign w:val="center"/>
          </w:tcPr>
          <w:p w14:paraId="774AB7B7"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0876DCE6"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CA5D4B" w14:paraId="5C77B9C4" w14:textId="77777777">
        <w:trPr>
          <w:jc w:val="center"/>
        </w:trPr>
        <w:tc>
          <w:tcPr>
            <w:tcW w:w="6519" w:type="dxa"/>
          </w:tcPr>
          <w:p w14:paraId="0334F7E5"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Time behavior. The response and processing times and throughout rates of a product or system, when performing its functions, meet requirements.</w:t>
            </w:r>
          </w:p>
        </w:tc>
        <w:tc>
          <w:tcPr>
            <w:tcW w:w="522" w:type="dxa"/>
            <w:gridSpan w:val="2"/>
            <w:vAlign w:val="center"/>
          </w:tcPr>
          <w:p w14:paraId="2216C6B6" w14:textId="77777777" w:rsidR="00CA5D4B" w:rsidRDefault="00CA5D4B">
            <w:pPr>
              <w:spacing w:line="240" w:lineRule="auto"/>
              <w:jc w:val="center"/>
              <w:rPr>
                <w:rFonts w:ascii="Arial" w:hAnsi="Arial" w:cs="Arial"/>
                <w:b/>
                <w:bCs/>
                <w:kern w:val="2"/>
                <w14:ligatures w14:val="standardContextual"/>
              </w:rPr>
            </w:pPr>
          </w:p>
        </w:tc>
        <w:tc>
          <w:tcPr>
            <w:tcW w:w="569" w:type="dxa"/>
            <w:gridSpan w:val="3"/>
            <w:vAlign w:val="center"/>
          </w:tcPr>
          <w:p w14:paraId="5ED208A3" w14:textId="77777777" w:rsidR="00CA5D4B" w:rsidRDefault="00CA5D4B">
            <w:pPr>
              <w:spacing w:line="240" w:lineRule="auto"/>
              <w:jc w:val="center"/>
              <w:rPr>
                <w:rFonts w:ascii="Arial" w:hAnsi="Arial" w:cs="Arial"/>
                <w:b/>
                <w:bCs/>
                <w:kern w:val="2"/>
                <w14:ligatures w14:val="standardContextual"/>
              </w:rPr>
            </w:pPr>
          </w:p>
        </w:tc>
        <w:tc>
          <w:tcPr>
            <w:tcW w:w="565" w:type="dxa"/>
            <w:gridSpan w:val="3"/>
            <w:vAlign w:val="center"/>
          </w:tcPr>
          <w:p w14:paraId="3AA241DD" w14:textId="77777777" w:rsidR="00CA5D4B" w:rsidRDefault="00CA5D4B">
            <w:pPr>
              <w:spacing w:line="240" w:lineRule="auto"/>
              <w:jc w:val="center"/>
              <w:rPr>
                <w:rFonts w:ascii="Arial" w:hAnsi="Arial" w:cs="Arial"/>
                <w:b/>
                <w:bCs/>
                <w:kern w:val="2"/>
                <w14:ligatures w14:val="standardContextual"/>
              </w:rPr>
            </w:pPr>
          </w:p>
        </w:tc>
        <w:tc>
          <w:tcPr>
            <w:tcW w:w="575" w:type="dxa"/>
            <w:gridSpan w:val="2"/>
            <w:vAlign w:val="center"/>
          </w:tcPr>
          <w:p w14:paraId="7DC57D4B" w14:textId="77777777" w:rsidR="00CA5D4B" w:rsidRDefault="00CA5D4B">
            <w:pPr>
              <w:spacing w:line="240" w:lineRule="auto"/>
              <w:jc w:val="center"/>
              <w:rPr>
                <w:rFonts w:ascii="Arial" w:hAnsi="Arial" w:cs="Arial"/>
                <w:b/>
                <w:bCs/>
                <w:kern w:val="2"/>
                <w14:ligatures w14:val="standardContextual"/>
              </w:rPr>
            </w:pPr>
          </w:p>
        </w:tc>
        <w:tc>
          <w:tcPr>
            <w:tcW w:w="565" w:type="dxa"/>
            <w:gridSpan w:val="2"/>
            <w:vAlign w:val="center"/>
          </w:tcPr>
          <w:p w14:paraId="1C64A76D" w14:textId="77777777" w:rsidR="00CA5D4B" w:rsidRDefault="00CA5D4B">
            <w:pPr>
              <w:spacing w:line="240" w:lineRule="auto"/>
              <w:jc w:val="center"/>
              <w:rPr>
                <w:rFonts w:ascii="Arial" w:hAnsi="Arial" w:cs="Arial"/>
                <w:b/>
                <w:bCs/>
                <w:kern w:val="2"/>
                <w14:ligatures w14:val="standardContextual"/>
              </w:rPr>
            </w:pPr>
          </w:p>
        </w:tc>
      </w:tr>
      <w:tr w:rsidR="00CA5D4B" w14:paraId="441BFD7D" w14:textId="77777777">
        <w:trPr>
          <w:jc w:val="center"/>
        </w:trPr>
        <w:tc>
          <w:tcPr>
            <w:tcW w:w="6519" w:type="dxa"/>
          </w:tcPr>
          <w:p w14:paraId="781E84BE"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Resource utilization. The amounts and types of resources used by a product or system, when performing its functions, meet requirements.</w:t>
            </w:r>
          </w:p>
        </w:tc>
        <w:tc>
          <w:tcPr>
            <w:tcW w:w="522" w:type="dxa"/>
            <w:gridSpan w:val="2"/>
            <w:vAlign w:val="center"/>
          </w:tcPr>
          <w:p w14:paraId="45D7667B" w14:textId="77777777" w:rsidR="00CA5D4B" w:rsidRDefault="00CA5D4B">
            <w:pPr>
              <w:spacing w:line="240" w:lineRule="auto"/>
              <w:jc w:val="center"/>
              <w:rPr>
                <w:rFonts w:ascii="Arial" w:hAnsi="Arial" w:cs="Arial"/>
                <w:b/>
                <w:bCs/>
                <w:kern w:val="2"/>
                <w14:ligatures w14:val="standardContextual"/>
              </w:rPr>
            </w:pPr>
          </w:p>
        </w:tc>
        <w:tc>
          <w:tcPr>
            <w:tcW w:w="569" w:type="dxa"/>
            <w:gridSpan w:val="3"/>
            <w:vAlign w:val="center"/>
          </w:tcPr>
          <w:p w14:paraId="73836774" w14:textId="77777777" w:rsidR="00CA5D4B" w:rsidRDefault="00CA5D4B">
            <w:pPr>
              <w:spacing w:line="240" w:lineRule="auto"/>
              <w:jc w:val="center"/>
              <w:rPr>
                <w:rFonts w:ascii="Arial" w:hAnsi="Arial" w:cs="Arial"/>
                <w:b/>
                <w:bCs/>
                <w:kern w:val="2"/>
                <w14:ligatures w14:val="standardContextual"/>
              </w:rPr>
            </w:pPr>
          </w:p>
        </w:tc>
        <w:tc>
          <w:tcPr>
            <w:tcW w:w="565" w:type="dxa"/>
            <w:gridSpan w:val="3"/>
            <w:vAlign w:val="center"/>
          </w:tcPr>
          <w:p w14:paraId="1324C720" w14:textId="77777777" w:rsidR="00CA5D4B" w:rsidRDefault="00CA5D4B">
            <w:pPr>
              <w:spacing w:line="240" w:lineRule="auto"/>
              <w:jc w:val="center"/>
              <w:rPr>
                <w:rFonts w:ascii="Arial" w:hAnsi="Arial" w:cs="Arial"/>
                <w:b/>
                <w:bCs/>
                <w:kern w:val="2"/>
                <w14:ligatures w14:val="standardContextual"/>
              </w:rPr>
            </w:pPr>
          </w:p>
        </w:tc>
        <w:tc>
          <w:tcPr>
            <w:tcW w:w="575" w:type="dxa"/>
            <w:gridSpan w:val="2"/>
            <w:vAlign w:val="center"/>
          </w:tcPr>
          <w:p w14:paraId="04F7E561" w14:textId="77777777" w:rsidR="00CA5D4B" w:rsidRDefault="00CA5D4B">
            <w:pPr>
              <w:spacing w:line="240" w:lineRule="auto"/>
              <w:jc w:val="center"/>
              <w:rPr>
                <w:rFonts w:ascii="Arial" w:hAnsi="Arial" w:cs="Arial"/>
                <w:b/>
                <w:bCs/>
                <w:kern w:val="2"/>
                <w14:ligatures w14:val="standardContextual"/>
              </w:rPr>
            </w:pPr>
          </w:p>
        </w:tc>
        <w:tc>
          <w:tcPr>
            <w:tcW w:w="565" w:type="dxa"/>
            <w:gridSpan w:val="2"/>
            <w:vAlign w:val="center"/>
          </w:tcPr>
          <w:p w14:paraId="35276A0B" w14:textId="77777777" w:rsidR="00CA5D4B" w:rsidRDefault="00CA5D4B">
            <w:pPr>
              <w:spacing w:line="240" w:lineRule="auto"/>
              <w:jc w:val="center"/>
              <w:rPr>
                <w:rFonts w:ascii="Arial" w:hAnsi="Arial" w:cs="Arial"/>
                <w:b/>
                <w:bCs/>
                <w:kern w:val="2"/>
                <w14:ligatures w14:val="standardContextual"/>
              </w:rPr>
            </w:pPr>
          </w:p>
        </w:tc>
      </w:tr>
      <w:tr w:rsidR="00CA5D4B" w14:paraId="0DE2FE3E" w14:textId="77777777">
        <w:trPr>
          <w:jc w:val="center"/>
        </w:trPr>
        <w:tc>
          <w:tcPr>
            <w:tcW w:w="9315" w:type="dxa"/>
            <w:gridSpan w:val="13"/>
          </w:tcPr>
          <w:p w14:paraId="00D887EB" w14:textId="77777777" w:rsidR="00CA5D4B" w:rsidRDefault="00CA5D4B">
            <w:pPr>
              <w:spacing w:line="240" w:lineRule="auto"/>
              <w:jc w:val="center"/>
              <w:rPr>
                <w:rFonts w:ascii="Arial" w:hAnsi="Arial" w:cs="Arial"/>
                <w:b/>
                <w:bCs/>
                <w:kern w:val="2"/>
                <w14:ligatures w14:val="standardContextual"/>
              </w:rPr>
            </w:pPr>
          </w:p>
        </w:tc>
      </w:tr>
      <w:tr w:rsidR="00CA5D4B" w14:paraId="7869806A" w14:textId="77777777">
        <w:trPr>
          <w:jc w:val="center"/>
        </w:trPr>
        <w:tc>
          <w:tcPr>
            <w:tcW w:w="6519" w:type="dxa"/>
          </w:tcPr>
          <w:p w14:paraId="58404905" w14:textId="77777777" w:rsidR="00CA5D4B" w:rsidRDefault="000B04DC">
            <w:pPr>
              <w:spacing w:line="240" w:lineRule="auto"/>
              <w:jc w:val="center"/>
              <w:rPr>
                <w:rFonts w:ascii="Arial" w:hAnsi="Arial" w:cs="Arial"/>
                <w:kern w:val="2"/>
                <w14:ligatures w14:val="standardContextual"/>
              </w:rPr>
            </w:pPr>
            <w:r>
              <w:rPr>
                <w:rFonts w:ascii="Arial" w:hAnsi="Arial" w:cs="Arial"/>
                <w:b/>
                <w:bCs/>
                <w:kern w:val="2"/>
                <w14:ligatures w14:val="standardContextual"/>
              </w:rPr>
              <w:t>COMPATIBILITY</w:t>
            </w:r>
          </w:p>
        </w:tc>
        <w:tc>
          <w:tcPr>
            <w:tcW w:w="510" w:type="dxa"/>
            <w:vAlign w:val="center"/>
          </w:tcPr>
          <w:p w14:paraId="353E2882"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70" w:type="dxa"/>
            <w:gridSpan w:val="3"/>
            <w:vAlign w:val="center"/>
          </w:tcPr>
          <w:p w14:paraId="2CA4E3BC"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9" w:type="dxa"/>
            <w:gridSpan w:val="3"/>
            <w:vAlign w:val="center"/>
          </w:tcPr>
          <w:p w14:paraId="4CC17B56"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82" w:type="dxa"/>
            <w:gridSpan w:val="3"/>
            <w:vAlign w:val="center"/>
          </w:tcPr>
          <w:p w14:paraId="35A57C7E"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28A5B6FB"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CA5D4B" w14:paraId="77BA0310" w14:textId="77777777">
        <w:trPr>
          <w:jc w:val="center"/>
        </w:trPr>
        <w:tc>
          <w:tcPr>
            <w:tcW w:w="6519" w:type="dxa"/>
          </w:tcPr>
          <w:p w14:paraId="02705C6C"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Co-existence. A product can perform its required functions efficiently while sharing a common environment and resources with other products, without detrimental impact on any other product.</w:t>
            </w:r>
          </w:p>
          <w:p w14:paraId="2B963CBB" w14:textId="77777777" w:rsidR="00CA5D4B" w:rsidRDefault="00CA5D4B">
            <w:pPr>
              <w:spacing w:line="240" w:lineRule="auto"/>
              <w:jc w:val="both"/>
              <w:rPr>
                <w:rFonts w:ascii="Arial" w:hAnsi="Arial" w:cs="Arial"/>
                <w:b/>
                <w:bCs/>
                <w:kern w:val="2"/>
                <w14:ligatures w14:val="standardContextual"/>
              </w:rPr>
            </w:pPr>
          </w:p>
        </w:tc>
        <w:tc>
          <w:tcPr>
            <w:tcW w:w="510" w:type="dxa"/>
            <w:vAlign w:val="center"/>
          </w:tcPr>
          <w:p w14:paraId="3DA48CD4" w14:textId="77777777" w:rsidR="00CA5D4B" w:rsidRDefault="00CA5D4B">
            <w:pPr>
              <w:spacing w:line="240" w:lineRule="auto"/>
              <w:jc w:val="center"/>
              <w:rPr>
                <w:rFonts w:ascii="Arial" w:hAnsi="Arial" w:cs="Arial"/>
                <w:b/>
                <w:bCs/>
                <w:kern w:val="2"/>
                <w14:ligatures w14:val="standardContextual"/>
              </w:rPr>
            </w:pPr>
          </w:p>
        </w:tc>
        <w:tc>
          <w:tcPr>
            <w:tcW w:w="570" w:type="dxa"/>
            <w:gridSpan w:val="3"/>
            <w:vAlign w:val="center"/>
          </w:tcPr>
          <w:p w14:paraId="6CBB8904" w14:textId="77777777" w:rsidR="00CA5D4B" w:rsidRDefault="00CA5D4B">
            <w:pPr>
              <w:spacing w:line="240" w:lineRule="auto"/>
              <w:jc w:val="center"/>
              <w:rPr>
                <w:rFonts w:ascii="Arial" w:hAnsi="Arial" w:cs="Arial"/>
                <w:b/>
                <w:bCs/>
                <w:kern w:val="2"/>
                <w14:ligatures w14:val="standardContextual"/>
              </w:rPr>
            </w:pPr>
          </w:p>
        </w:tc>
        <w:tc>
          <w:tcPr>
            <w:tcW w:w="569" w:type="dxa"/>
            <w:gridSpan w:val="3"/>
            <w:vAlign w:val="center"/>
          </w:tcPr>
          <w:p w14:paraId="71843CC9" w14:textId="77777777" w:rsidR="00CA5D4B" w:rsidRDefault="00CA5D4B">
            <w:pPr>
              <w:spacing w:line="240" w:lineRule="auto"/>
              <w:jc w:val="center"/>
              <w:rPr>
                <w:rFonts w:ascii="Arial" w:hAnsi="Arial" w:cs="Arial"/>
                <w:b/>
                <w:bCs/>
                <w:kern w:val="2"/>
                <w14:ligatures w14:val="standardContextual"/>
              </w:rPr>
            </w:pPr>
          </w:p>
        </w:tc>
        <w:tc>
          <w:tcPr>
            <w:tcW w:w="582" w:type="dxa"/>
            <w:gridSpan w:val="3"/>
            <w:vAlign w:val="center"/>
          </w:tcPr>
          <w:p w14:paraId="791CDF3B" w14:textId="77777777" w:rsidR="00CA5D4B" w:rsidRDefault="00CA5D4B">
            <w:pPr>
              <w:spacing w:line="240" w:lineRule="auto"/>
              <w:jc w:val="center"/>
              <w:rPr>
                <w:rFonts w:ascii="Arial" w:hAnsi="Arial" w:cs="Arial"/>
                <w:b/>
                <w:bCs/>
                <w:kern w:val="2"/>
                <w14:ligatures w14:val="standardContextual"/>
              </w:rPr>
            </w:pPr>
          </w:p>
        </w:tc>
        <w:tc>
          <w:tcPr>
            <w:tcW w:w="565" w:type="dxa"/>
            <w:gridSpan w:val="2"/>
            <w:vAlign w:val="center"/>
          </w:tcPr>
          <w:p w14:paraId="63ACD025" w14:textId="77777777" w:rsidR="00CA5D4B" w:rsidRDefault="00CA5D4B">
            <w:pPr>
              <w:spacing w:line="240" w:lineRule="auto"/>
              <w:jc w:val="center"/>
              <w:rPr>
                <w:rFonts w:ascii="Arial" w:hAnsi="Arial" w:cs="Arial"/>
                <w:b/>
                <w:bCs/>
                <w:kern w:val="2"/>
                <w14:ligatures w14:val="standardContextual"/>
              </w:rPr>
            </w:pPr>
          </w:p>
        </w:tc>
      </w:tr>
      <w:tr w:rsidR="00CA5D4B" w14:paraId="3EF353FA" w14:textId="77777777">
        <w:trPr>
          <w:jc w:val="center"/>
        </w:trPr>
        <w:tc>
          <w:tcPr>
            <w:tcW w:w="6519" w:type="dxa"/>
          </w:tcPr>
          <w:p w14:paraId="36148508"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Interoperability. Two or more systems, products or components can exchange information and use the information that has been exchanged.</w:t>
            </w:r>
          </w:p>
        </w:tc>
        <w:tc>
          <w:tcPr>
            <w:tcW w:w="510" w:type="dxa"/>
            <w:vAlign w:val="center"/>
          </w:tcPr>
          <w:p w14:paraId="4C406670" w14:textId="77777777" w:rsidR="00CA5D4B" w:rsidRDefault="00CA5D4B">
            <w:pPr>
              <w:spacing w:line="240" w:lineRule="auto"/>
              <w:jc w:val="center"/>
              <w:rPr>
                <w:rFonts w:ascii="Arial" w:hAnsi="Arial" w:cs="Arial"/>
                <w:b/>
                <w:bCs/>
                <w:kern w:val="2"/>
                <w14:ligatures w14:val="standardContextual"/>
              </w:rPr>
            </w:pPr>
          </w:p>
        </w:tc>
        <w:tc>
          <w:tcPr>
            <w:tcW w:w="570" w:type="dxa"/>
            <w:gridSpan w:val="3"/>
            <w:vAlign w:val="center"/>
          </w:tcPr>
          <w:p w14:paraId="5DA6AB0E" w14:textId="77777777" w:rsidR="00CA5D4B" w:rsidRDefault="00CA5D4B">
            <w:pPr>
              <w:spacing w:line="240" w:lineRule="auto"/>
              <w:jc w:val="center"/>
              <w:rPr>
                <w:rFonts w:ascii="Arial" w:hAnsi="Arial" w:cs="Arial"/>
                <w:b/>
                <w:bCs/>
                <w:kern w:val="2"/>
                <w14:ligatures w14:val="standardContextual"/>
              </w:rPr>
            </w:pPr>
          </w:p>
        </w:tc>
        <w:tc>
          <w:tcPr>
            <w:tcW w:w="569" w:type="dxa"/>
            <w:gridSpan w:val="3"/>
            <w:vAlign w:val="center"/>
          </w:tcPr>
          <w:p w14:paraId="5DFD2627" w14:textId="77777777" w:rsidR="00CA5D4B" w:rsidRDefault="00CA5D4B">
            <w:pPr>
              <w:spacing w:line="240" w:lineRule="auto"/>
              <w:jc w:val="center"/>
              <w:rPr>
                <w:rFonts w:ascii="Arial" w:hAnsi="Arial" w:cs="Arial"/>
                <w:b/>
                <w:bCs/>
                <w:kern w:val="2"/>
                <w14:ligatures w14:val="standardContextual"/>
              </w:rPr>
            </w:pPr>
          </w:p>
        </w:tc>
        <w:tc>
          <w:tcPr>
            <w:tcW w:w="582" w:type="dxa"/>
            <w:gridSpan w:val="3"/>
            <w:vAlign w:val="center"/>
          </w:tcPr>
          <w:p w14:paraId="53AD9FDA" w14:textId="77777777" w:rsidR="00CA5D4B" w:rsidRDefault="00CA5D4B">
            <w:pPr>
              <w:spacing w:line="240" w:lineRule="auto"/>
              <w:jc w:val="center"/>
              <w:rPr>
                <w:rFonts w:ascii="Arial" w:hAnsi="Arial" w:cs="Arial"/>
                <w:b/>
                <w:bCs/>
                <w:kern w:val="2"/>
                <w14:ligatures w14:val="standardContextual"/>
              </w:rPr>
            </w:pPr>
          </w:p>
        </w:tc>
        <w:tc>
          <w:tcPr>
            <w:tcW w:w="565" w:type="dxa"/>
            <w:gridSpan w:val="2"/>
            <w:vAlign w:val="center"/>
          </w:tcPr>
          <w:p w14:paraId="46DA476F" w14:textId="77777777" w:rsidR="00CA5D4B" w:rsidRDefault="00CA5D4B">
            <w:pPr>
              <w:spacing w:line="240" w:lineRule="auto"/>
              <w:jc w:val="center"/>
              <w:rPr>
                <w:rFonts w:ascii="Arial" w:hAnsi="Arial" w:cs="Arial"/>
                <w:b/>
                <w:bCs/>
                <w:kern w:val="2"/>
                <w14:ligatures w14:val="standardContextual"/>
              </w:rPr>
            </w:pPr>
          </w:p>
        </w:tc>
      </w:tr>
      <w:tr w:rsidR="00CA5D4B" w14:paraId="71C02A27" w14:textId="77777777">
        <w:trPr>
          <w:jc w:val="center"/>
        </w:trPr>
        <w:tc>
          <w:tcPr>
            <w:tcW w:w="9315" w:type="dxa"/>
            <w:gridSpan w:val="13"/>
          </w:tcPr>
          <w:p w14:paraId="17E971D1" w14:textId="77777777" w:rsidR="00CA5D4B" w:rsidRDefault="00CA5D4B">
            <w:pPr>
              <w:spacing w:line="240" w:lineRule="auto"/>
              <w:jc w:val="center"/>
              <w:rPr>
                <w:rFonts w:ascii="Arial" w:hAnsi="Arial" w:cs="Arial"/>
                <w:b/>
                <w:bCs/>
                <w:kern w:val="2"/>
                <w14:ligatures w14:val="standardContextual"/>
              </w:rPr>
            </w:pPr>
          </w:p>
        </w:tc>
      </w:tr>
      <w:tr w:rsidR="00CA5D4B" w14:paraId="684FB3C1" w14:textId="77777777">
        <w:trPr>
          <w:jc w:val="center"/>
        </w:trPr>
        <w:tc>
          <w:tcPr>
            <w:tcW w:w="6519" w:type="dxa"/>
            <w:vAlign w:val="center"/>
          </w:tcPr>
          <w:p w14:paraId="741E0217" w14:textId="77777777" w:rsidR="00CA5D4B" w:rsidRDefault="000B04DC">
            <w:pPr>
              <w:spacing w:line="240" w:lineRule="auto"/>
              <w:jc w:val="center"/>
              <w:rPr>
                <w:rFonts w:ascii="Arial" w:hAnsi="Arial" w:cs="Arial"/>
                <w:kern w:val="2"/>
                <w14:ligatures w14:val="standardContextual"/>
              </w:rPr>
            </w:pPr>
            <w:r>
              <w:rPr>
                <w:rFonts w:ascii="Arial" w:hAnsi="Arial" w:cs="Arial"/>
                <w:b/>
                <w:bCs/>
                <w:kern w:val="2"/>
                <w14:ligatures w14:val="standardContextual"/>
              </w:rPr>
              <w:t>USABILITY</w:t>
            </w:r>
          </w:p>
        </w:tc>
        <w:tc>
          <w:tcPr>
            <w:tcW w:w="510" w:type="dxa"/>
            <w:vAlign w:val="center"/>
          </w:tcPr>
          <w:p w14:paraId="3E432A29"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70" w:type="dxa"/>
            <w:gridSpan w:val="3"/>
            <w:vAlign w:val="center"/>
          </w:tcPr>
          <w:p w14:paraId="31B53FD6"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9" w:type="dxa"/>
            <w:gridSpan w:val="3"/>
            <w:vAlign w:val="center"/>
          </w:tcPr>
          <w:p w14:paraId="115EBF86"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82" w:type="dxa"/>
            <w:gridSpan w:val="3"/>
            <w:vAlign w:val="center"/>
          </w:tcPr>
          <w:p w14:paraId="7AE635CB"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6CAA9CD6"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CA5D4B" w14:paraId="5D25A312" w14:textId="77777777">
        <w:trPr>
          <w:jc w:val="center"/>
        </w:trPr>
        <w:tc>
          <w:tcPr>
            <w:tcW w:w="6519" w:type="dxa"/>
          </w:tcPr>
          <w:p w14:paraId="54AFD040" w14:textId="77777777" w:rsidR="00CA5D4B" w:rsidRDefault="000B04DC">
            <w:pPr>
              <w:spacing w:line="240" w:lineRule="auto"/>
              <w:jc w:val="both"/>
              <w:rPr>
                <w:rFonts w:ascii="Arial" w:hAnsi="Arial" w:cs="Arial"/>
                <w:b/>
                <w:bCs/>
                <w:kern w:val="2"/>
                <w14:ligatures w14:val="standardContextual"/>
              </w:rPr>
            </w:pPr>
            <w:r>
              <w:rPr>
                <w:rFonts w:ascii="Arial" w:hAnsi="Arial" w:cs="Arial"/>
                <w:kern w:val="2"/>
                <w14:ligatures w14:val="standardContextual"/>
              </w:rPr>
              <w:t>Appropriateness Recognizability. Users can recognize whether a product or system is appropriate for their needs.</w:t>
            </w:r>
          </w:p>
        </w:tc>
        <w:tc>
          <w:tcPr>
            <w:tcW w:w="510" w:type="dxa"/>
            <w:vAlign w:val="center"/>
          </w:tcPr>
          <w:p w14:paraId="77D4F89E" w14:textId="77777777" w:rsidR="00CA5D4B" w:rsidRDefault="00CA5D4B">
            <w:pPr>
              <w:spacing w:line="240" w:lineRule="auto"/>
              <w:jc w:val="center"/>
              <w:rPr>
                <w:rFonts w:ascii="Arial" w:hAnsi="Arial" w:cs="Arial"/>
                <w:b/>
                <w:bCs/>
                <w:kern w:val="2"/>
                <w14:ligatures w14:val="standardContextual"/>
              </w:rPr>
            </w:pPr>
          </w:p>
        </w:tc>
        <w:tc>
          <w:tcPr>
            <w:tcW w:w="570" w:type="dxa"/>
            <w:gridSpan w:val="3"/>
            <w:vAlign w:val="center"/>
          </w:tcPr>
          <w:p w14:paraId="4052CFA4" w14:textId="77777777" w:rsidR="00CA5D4B" w:rsidRDefault="00CA5D4B">
            <w:pPr>
              <w:spacing w:line="240" w:lineRule="auto"/>
              <w:jc w:val="center"/>
              <w:rPr>
                <w:rFonts w:ascii="Arial" w:hAnsi="Arial" w:cs="Arial"/>
                <w:b/>
                <w:bCs/>
                <w:kern w:val="2"/>
                <w14:ligatures w14:val="standardContextual"/>
              </w:rPr>
            </w:pPr>
          </w:p>
        </w:tc>
        <w:tc>
          <w:tcPr>
            <w:tcW w:w="569" w:type="dxa"/>
            <w:gridSpan w:val="3"/>
            <w:vAlign w:val="center"/>
          </w:tcPr>
          <w:p w14:paraId="43F4A55D" w14:textId="77777777" w:rsidR="00CA5D4B" w:rsidRDefault="00CA5D4B">
            <w:pPr>
              <w:spacing w:line="240" w:lineRule="auto"/>
              <w:jc w:val="center"/>
              <w:rPr>
                <w:rFonts w:ascii="Arial" w:hAnsi="Arial" w:cs="Arial"/>
                <w:b/>
                <w:bCs/>
                <w:kern w:val="2"/>
                <w14:ligatures w14:val="standardContextual"/>
              </w:rPr>
            </w:pPr>
          </w:p>
        </w:tc>
        <w:tc>
          <w:tcPr>
            <w:tcW w:w="582" w:type="dxa"/>
            <w:gridSpan w:val="3"/>
            <w:vAlign w:val="center"/>
          </w:tcPr>
          <w:p w14:paraId="1B78B203" w14:textId="77777777" w:rsidR="00CA5D4B" w:rsidRDefault="00CA5D4B">
            <w:pPr>
              <w:spacing w:line="240" w:lineRule="auto"/>
              <w:jc w:val="center"/>
              <w:rPr>
                <w:rFonts w:ascii="Arial" w:hAnsi="Arial" w:cs="Arial"/>
                <w:b/>
                <w:bCs/>
                <w:kern w:val="2"/>
                <w14:ligatures w14:val="standardContextual"/>
              </w:rPr>
            </w:pPr>
          </w:p>
        </w:tc>
        <w:tc>
          <w:tcPr>
            <w:tcW w:w="565" w:type="dxa"/>
            <w:gridSpan w:val="2"/>
            <w:vAlign w:val="center"/>
          </w:tcPr>
          <w:p w14:paraId="0051CCAC" w14:textId="77777777" w:rsidR="00CA5D4B" w:rsidRDefault="00CA5D4B">
            <w:pPr>
              <w:spacing w:line="240" w:lineRule="auto"/>
              <w:jc w:val="center"/>
              <w:rPr>
                <w:rFonts w:ascii="Arial" w:hAnsi="Arial" w:cs="Arial"/>
                <w:b/>
                <w:bCs/>
                <w:kern w:val="2"/>
                <w14:ligatures w14:val="standardContextual"/>
              </w:rPr>
            </w:pPr>
          </w:p>
        </w:tc>
      </w:tr>
      <w:tr w:rsidR="00CA5D4B" w14:paraId="14B5C82B" w14:textId="77777777">
        <w:trPr>
          <w:jc w:val="center"/>
        </w:trPr>
        <w:tc>
          <w:tcPr>
            <w:tcW w:w="6519" w:type="dxa"/>
          </w:tcPr>
          <w:p w14:paraId="07EDD96A"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Learnability. The project can be used by specified users to achieve specified goals of learning to use the product or system with effectiveness, efficiency, freedom from risk and satisfaction in a specified context of use.</w:t>
            </w:r>
          </w:p>
        </w:tc>
        <w:tc>
          <w:tcPr>
            <w:tcW w:w="510" w:type="dxa"/>
            <w:vAlign w:val="center"/>
          </w:tcPr>
          <w:p w14:paraId="4ABA5A46" w14:textId="77777777" w:rsidR="00CA5D4B" w:rsidRDefault="00CA5D4B">
            <w:pPr>
              <w:spacing w:line="240" w:lineRule="auto"/>
              <w:jc w:val="center"/>
              <w:rPr>
                <w:rFonts w:ascii="Arial" w:hAnsi="Arial" w:cs="Arial"/>
                <w:b/>
                <w:bCs/>
                <w:kern w:val="2"/>
                <w14:ligatures w14:val="standardContextual"/>
              </w:rPr>
            </w:pPr>
          </w:p>
        </w:tc>
        <w:tc>
          <w:tcPr>
            <w:tcW w:w="570" w:type="dxa"/>
            <w:gridSpan w:val="3"/>
            <w:vAlign w:val="center"/>
          </w:tcPr>
          <w:p w14:paraId="6A26140E" w14:textId="77777777" w:rsidR="00CA5D4B" w:rsidRDefault="00CA5D4B">
            <w:pPr>
              <w:spacing w:line="240" w:lineRule="auto"/>
              <w:jc w:val="center"/>
              <w:rPr>
                <w:rFonts w:ascii="Arial" w:hAnsi="Arial" w:cs="Arial"/>
                <w:b/>
                <w:bCs/>
                <w:kern w:val="2"/>
                <w14:ligatures w14:val="standardContextual"/>
              </w:rPr>
            </w:pPr>
          </w:p>
        </w:tc>
        <w:tc>
          <w:tcPr>
            <w:tcW w:w="569" w:type="dxa"/>
            <w:gridSpan w:val="3"/>
            <w:vAlign w:val="center"/>
          </w:tcPr>
          <w:p w14:paraId="51DC5B1D" w14:textId="77777777" w:rsidR="00CA5D4B" w:rsidRDefault="00CA5D4B">
            <w:pPr>
              <w:spacing w:line="240" w:lineRule="auto"/>
              <w:jc w:val="center"/>
              <w:rPr>
                <w:rFonts w:ascii="Arial" w:hAnsi="Arial" w:cs="Arial"/>
                <w:b/>
                <w:bCs/>
                <w:kern w:val="2"/>
                <w14:ligatures w14:val="standardContextual"/>
              </w:rPr>
            </w:pPr>
          </w:p>
        </w:tc>
        <w:tc>
          <w:tcPr>
            <w:tcW w:w="582" w:type="dxa"/>
            <w:gridSpan w:val="3"/>
            <w:vAlign w:val="center"/>
          </w:tcPr>
          <w:p w14:paraId="0DA0554F" w14:textId="77777777" w:rsidR="00CA5D4B" w:rsidRDefault="00CA5D4B">
            <w:pPr>
              <w:spacing w:line="240" w:lineRule="auto"/>
              <w:jc w:val="center"/>
              <w:rPr>
                <w:rFonts w:ascii="Arial" w:hAnsi="Arial" w:cs="Arial"/>
                <w:b/>
                <w:bCs/>
                <w:kern w:val="2"/>
                <w14:ligatures w14:val="standardContextual"/>
              </w:rPr>
            </w:pPr>
          </w:p>
        </w:tc>
        <w:tc>
          <w:tcPr>
            <w:tcW w:w="565" w:type="dxa"/>
            <w:gridSpan w:val="2"/>
            <w:vAlign w:val="center"/>
          </w:tcPr>
          <w:p w14:paraId="5AF56F25" w14:textId="77777777" w:rsidR="00CA5D4B" w:rsidRDefault="00CA5D4B">
            <w:pPr>
              <w:spacing w:line="240" w:lineRule="auto"/>
              <w:jc w:val="center"/>
              <w:rPr>
                <w:rFonts w:ascii="Arial" w:hAnsi="Arial" w:cs="Arial"/>
                <w:b/>
                <w:bCs/>
                <w:kern w:val="2"/>
                <w14:ligatures w14:val="standardContextual"/>
              </w:rPr>
            </w:pPr>
          </w:p>
        </w:tc>
      </w:tr>
      <w:tr w:rsidR="00CA5D4B" w14:paraId="75B1B715" w14:textId="77777777">
        <w:trPr>
          <w:jc w:val="center"/>
        </w:trPr>
        <w:tc>
          <w:tcPr>
            <w:tcW w:w="6519" w:type="dxa"/>
          </w:tcPr>
          <w:p w14:paraId="1CCCD86A"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Operability. The project has attributes that make it easy to operate and control.</w:t>
            </w:r>
          </w:p>
        </w:tc>
        <w:tc>
          <w:tcPr>
            <w:tcW w:w="510" w:type="dxa"/>
            <w:vAlign w:val="center"/>
          </w:tcPr>
          <w:p w14:paraId="79971639" w14:textId="77777777" w:rsidR="00CA5D4B" w:rsidRDefault="00CA5D4B">
            <w:pPr>
              <w:spacing w:line="240" w:lineRule="auto"/>
              <w:jc w:val="center"/>
              <w:rPr>
                <w:rFonts w:ascii="Arial" w:hAnsi="Arial" w:cs="Arial"/>
                <w:b/>
                <w:bCs/>
                <w:kern w:val="2"/>
                <w14:ligatures w14:val="standardContextual"/>
              </w:rPr>
            </w:pPr>
          </w:p>
        </w:tc>
        <w:tc>
          <w:tcPr>
            <w:tcW w:w="570" w:type="dxa"/>
            <w:gridSpan w:val="3"/>
            <w:vAlign w:val="center"/>
          </w:tcPr>
          <w:p w14:paraId="343C7FFE" w14:textId="77777777" w:rsidR="00CA5D4B" w:rsidRDefault="00CA5D4B">
            <w:pPr>
              <w:spacing w:line="240" w:lineRule="auto"/>
              <w:jc w:val="center"/>
              <w:rPr>
                <w:rFonts w:ascii="Arial" w:hAnsi="Arial" w:cs="Arial"/>
                <w:b/>
                <w:bCs/>
                <w:kern w:val="2"/>
                <w14:ligatures w14:val="standardContextual"/>
              </w:rPr>
            </w:pPr>
          </w:p>
        </w:tc>
        <w:tc>
          <w:tcPr>
            <w:tcW w:w="569" w:type="dxa"/>
            <w:gridSpan w:val="3"/>
            <w:vAlign w:val="center"/>
          </w:tcPr>
          <w:p w14:paraId="100713B6" w14:textId="77777777" w:rsidR="00CA5D4B" w:rsidRDefault="00CA5D4B">
            <w:pPr>
              <w:spacing w:line="240" w:lineRule="auto"/>
              <w:jc w:val="center"/>
              <w:rPr>
                <w:rFonts w:ascii="Arial" w:hAnsi="Arial" w:cs="Arial"/>
                <w:b/>
                <w:bCs/>
                <w:kern w:val="2"/>
                <w14:ligatures w14:val="standardContextual"/>
              </w:rPr>
            </w:pPr>
          </w:p>
        </w:tc>
        <w:tc>
          <w:tcPr>
            <w:tcW w:w="582" w:type="dxa"/>
            <w:gridSpan w:val="3"/>
            <w:vAlign w:val="center"/>
          </w:tcPr>
          <w:p w14:paraId="7A8BD7D3" w14:textId="77777777" w:rsidR="00CA5D4B" w:rsidRDefault="00CA5D4B">
            <w:pPr>
              <w:spacing w:line="240" w:lineRule="auto"/>
              <w:jc w:val="center"/>
              <w:rPr>
                <w:rFonts w:ascii="Arial" w:hAnsi="Arial" w:cs="Arial"/>
                <w:b/>
                <w:bCs/>
                <w:kern w:val="2"/>
                <w14:ligatures w14:val="standardContextual"/>
              </w:rPr>
            </w:pPr>
          </w:p>
        </w:tc>
        <w:tc>
          <w:tcPr>
            <w:tcW w:w="565" w:type="dxa"/>
            <w:gridSpan w:val="2"/>
            <w:vAlign w:val="center"/>
          </w:tcPr>
          <w:p w14:paraId="61E3A805" w14:textId="77777777" w:rsidR="00CA5D4B" w:rsidRDefault="00CA5D4B">
            <w:pPr>
              <w:spacing w:line="240" w:lineRule="auto"/>
              <w:jc w:val="center"/>
              <w:rPr>
                <w:rFonts w:ascii="Arial" w:hAnsi="Arial" w:cs="Arial"/>
                <w:b/>
                <w:bCs/>
                <w:kern w:val="2"/>
                <w14:ligatures w14:val="standardContextual"/>
              </w:rPr>
            </w:pPr>
          </w:p>
        </w:tc>
      </w:tr>
      <w:tr w:rsidR="00CA5D4B" w14:paraId="70811899" w14:textId="77777777">
        <w:trPr>
          <w:jc w:val="center"/>
        </w:trPr>
        <w:tc>
          <w:tcPr>
            <w:tcW w:w="6519" w:type="dxa"/>
          </w:tcPr>
          <w:p w14:paraId="3DC996B7"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User error protection. The project protects user against making errors.</w:t>
            </w:r>
          </w:p>
        </w:tc>
        <w:tc>
          <w:tcPr>
            <w:tcW w:w="510" w:type="dxa"/>
            <w:vAlign w:val="center"/>
          </w:tcPr>
          <w:p w14:paraId="79A7CE82" w14:textId="77777777" w:rsidR="00CA5D4B" w:rsidRDefault="00CA5D4B">
            <w:pPr>
              <w:spacing w:line="240" w:lineRule="auto"/>
              <w:jc w:val="center"/>
              <w:rPr>
                <w:rFonts w:ascii="Arial" w:hAnsi="Arial" w:cs="Arial"/>
                <w:b/>
                <w:bCs/>
                <w:kern w:val="2"/>
                <w14:ligatures w14:val="standardContextual"/>
              </w:rPr>
            </w:pPr>
          </w:p>
        </w:tc>
        <w:tc>
          <w:tcPr>
            <w:tcW w:w="570" w:type="dxa"/>
            <w:gridSpan w:val="3"/>
            <w:vAlign w:val="center"/>
          </w:tcPr>
          <w:p w14:paraId="35AA3DE0" w14:textId="77777777" w:rsidR="00CA5D4B" w:rsidRDefault="00CA5D4B">
            <w:pPr>
              <w:spacing w:line="240" w:lineRule="auto"/>
              <w:jc w:val="center"/>
              <w:rPr>
                <w:rFonts w:ascii="Arial" w:hAnsi="Arial" w:cs="Arial"/>
                <w:b/>
                <w:bCs/>
                <w:kern w:val="2"/>
                <w14:ligatures w14:val="standardContextual"/>
              </w:rPr>
            </w:pPr>
          </w:p>
        </w:tc>
        <w:tc>
          <w:tcPr>
            <w:tcW w:w="569" w:type="dxa"/>
            <w:gridSpan w:val="3"/>
            <w:vAlign w:val="center"/>
          </w:tcPr>
          <w:p w14:paraId="5F147C89" w14:textId="77777777" w:rsidR="00CA5D4B" w:rsidRDefault="00CA5D4B">
            <w:pPr>
              <w:spacing w:line="240" w:lineRule="auto"/>
              <w:jc w:val="center"/>
              <w:rPr>
                <w:rFonts w:ascii="Arial" w:hAnsi="Arial" w:cs="Arial"/>
                <w:b/>
                <w:bCs/>
                <w:kern w:val="2"/>
                <w14:ligatures w14:val="standardContextual"/>
              </w:rPr>
            </w:pPr>
          </w:p>
        </w:tc>
        <w:tc>
          <w:tcPr>
            <w:tcW w:w="582" w:type="dxa"/>
            <w:gridSpan w:val="3"/>
            <w:vAlign w:val="center"/>
          </w:tcPr>
          <w:p w14:paraId="2FFA7C85" w14:textId="77777777" w:rsidR="00CA5D4B" w:rsidRDefault="00CA5D4B">
            <w:pPr>
              <w:spacing w:line="240" w:lineRule="auto"/>
              <w:jc w:val="center"/>
              <w:rPr>
                <w:rFonts w:ascii="Arial" w:hAnsi="Arial" w:cs="Arial"/>
                <w:b/>
                <w:bCs/>
                <w:kern w:val="2"/>
                <w14:ligatures w14:val="standardContextual"/>
              </w:rPr>
            </w:pPr>
          </w:p>
        </w:tc>
        <w:tc>
          <w:tcPr>
            <w:tcW w:w="565" w:type="dxa"/>
            <w:gridSpan w:val="2"/>
            <w:vAlign w:val="center"/>
          </w:tcPr>
          <w:p w14:paraId="3787D19C" w14:textId="77777777" w:rsidR="00CA5D4B" w:rsidRDefault="00CA5D4B">
            <w:pPr>
              <w:spacing w:line="240" w:lineRule="auto"/>
              <w:jc w:val="center"/>
              <w:rPr>
                <w:rFonts w:ascii="Arial" w:hAnsi="Arial" w:cs="Arial"/>
                <w:b/>
                <w:bCs/>
                <w:kern w:val="2"/>
                <w14:ligatures w14:val="standardContextual"/>
              </w:rPr>
            </w:pPr>
          </w:p>
        </w:tc>
      </w:tr>
      <w:tr w:rsidR="00CA5D4B" w14:paraId="1B70AF5D" w14:textId="77777777">
        <w:trPr>
          <w:jc w:val="center"/>
        </w:trPr>
        <w:tc>
          <w:tcPr>
            <w:tcW w:w="6519" w:type="dxa"/>
          </w:tcPr>
          <w:p w14:paraId="23999800"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User interface aesthetics. User interface enables pleasing and satisfying interaction for the user.</w:t>
            </w:r>
          </w:p>
        </w:tc>
        <w:tc>
          <w:tcPr>
            <w:tcW w:w="510" w:type="dxa"/>
            <w:vAlign w:val="center"/>
          </w:tcPr>
          <w:p w14:paraId="5668F990" w14:textId="77777777" w:rsidR="00CA5D4B" w:rsidRDefault="00CA5D4B">
            <w:pPr>
              <w:spacing w:line="240" w:lineRule="auto"/>
              <w:jc w:val="center"/>
              <w:rPr>
                <w:rFonts w:ascii="Arial" w:hAnsi="Arial" w:cs="Arial"/>
                <w:b/>
                <w:bCs/>
                <w:kern w:val="2"/>
                <w14:ligatures w14:val="standardContextual"/>
              </w:rPr>
            </w:pPr>
          </w:p>
        </w:tc>
        <w:tc>
          <w:tcPr>
            <w:tcW w:w="570" w:type="dxa"/>
            <w:gridSpan w:val="3"/>
            <w:vAlign w:val="center"/>
          </w:tcPr>
          <w:p w14:paraId="143AE0AF" w14:textId="77777777" w:rsidR="00CA5D4B" w:rsidRDefault="00CA5D4B">
            <w:pPr>
              <w:spacing w:line="240" w:lineRule="auto"/>
              <w:jc w:val="center"/>
              <w:rPr>
                <w:rFonts w:ascii="Arial" w:hAnsi="Arial" w:cs="Arial"/>
                <w:b/>
                <w:bCs/>
                <w:kern w:val="2"/>
                <w14:ligatures w14:val="standardContextual"/>
              </w:rPr>
            </w:pPr>
          </w:p>
        </w:tc>
        <w:tc>
          <w:tcPr>
            <w:tcW w:w="569" w:type="dxa"/>
            <w:gridSpan w:val="3"/>
            <w:vAlign w:val="center"/>
          </w:tcPr>
          <w:p w14:paraId="31CA451C" w14:textId="77777777" w:rsidR="00CA5D4B" w:rsidRDefault="00CA5D4B">
            <w:pPr>
              <w:spacing w:line="240" w:lineRule="auto"/>
              <w:jc w:val="center"/>
              <w:rPr>
                <w:rFonts w:ascii="Arial" w:hAnsi="Arial" w:cs="Arial"/>
                <w:b/>
                <w:bCs/>
                <w:kern w:val="2"/>
                <w14:ligatures w14:val="standardContextual"/>
              </w:rPr>
            </w:pPr>
          </w:p>
        </w:tc>
        <w:tc>
          <w:tcPr>
            <w:tcW w:w="582" w:type="dxa"/>
            <w:gridSpan w:val="3"/>
            <w:vAlign w:val="center"/>
          </w:tcPr>
          <w:p w14:paraId="37CA0B1B" w14:textId="77777777" w:rsidR="00CA5D4B" w:rsidRDefault="00CA5D4B">
            <w:pPr>
              <w:spacing w:line="240" w:lineRule="auto"/>
              <w:jc w:val="center"/>
              <w:rPr>
                <w:rFonts w:ascii="Arial" w:hAnsi="Arial" w:cs="Arial"/>
                <w:b/>
                <w:bCs/>
                <w:kern w:val="2"/>
                <w14:ligatures w14:val="standardContextual"/>
              </w:rPr>
            </w:pPr>
          </w:p>
        </w:tc>
        <w:tc>
          <w:tcPr>
            <w:tcW w:w="565" w:type="dxa"/>
            <w:gridSpan w:val="2"/>
            <w:vAlign w:val="center"/>
          </w:tcPr>
          <w:p w14:paraId="5D18CCAB" w14:textId="77777777" w:rsidR="00CA5D4B" w:rsidRDefault="00CA5D4B">
            <w:pPr>
              <w:spacing w:line="240" w:lineRule="auto"/>
              <w:jc w:val="center"/>
              <w:rPr>
                <w:rFonts w:ascii="Arial" w:hAnsi="Arial" w:cs="Arial"/>
                <w:b/>
                <w:bCs/>
                <w:kern w:val="2"/>
                <w14:ligatures w14:val="standardContextual"/>
              </w:rPr>
            </w:pPr>
          </w:p>
        </w:tc>
      </w:tr>
      <w:tr w:rsidR="00CA5D4B" w14:paraId="1F356185" w14:textId="77777777">
        <w:trPr>
          <w:jc w:val="center"/>
        </w:trPr>
        <w:tc>
          <w:tcPr>
            <w:tcW w:w="6519" w:type="dxa"/>
          </w:tcPr>
          <w:p w14:paraId="4D044432"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Accessibility. The project can be used by people with the widest range of characteristics and capabilities to achieve a specified goal in a specified context of use.</w:t>
            </w:r>
          </w:p>
        </w:tc>
        <w:tc>
          <w:tcPr>
            <w:tcW w:w="510" w:type="dxa"/>
            <w:vAlign w:val="center"/>
          </w:tcPr>
          <w:p w14:paraId="37B921F5" w14:textId="77777777" w:rsidR="00CA5D4B" w:rsidRDefault="00CA5D4B">
            <w:pPr>
              <w:spacing w:line="240" w:lineRule="auto"/>
              <w:jc w:val="center"/>
              <w:rPr>
                <w:rFonts w:ascii="Arial" w:hAnsi="Arial" w:cs="Arial"/>
                <w:b/>
                <w:bCs/>
                <w:kern w:val="2"/>
                <w14:ligatures w14:val="standardContextual"/>
              </w:rPr>
            </w:pPr>
          </w:p>
        </w:tc>
        <w:tc>
          <w:tcPr>
            <w:tcW w:w="570" w:type="dxa"/>
            <w:gridSpan w:val="3"/>
            <w:vAlign w:val="center"/>
          </w:tcPr>
          <w:p w14:paraId="54588E24" w14:textId="77777777" w:rsidR="00CA5D4B" w:rsidRDefault="00CA5D4B">
            <w:pPr>
              <w:spacing w:line="240" w:lineRule="auto"/>
              <w:jc w:val="center"/>
              <w:rPr>
                <w:rFonts w:ascii="Arial" w:hAnsi="Arial" w:cs="Arial"/>
                <w:b/>
                <w:bCs/>
                <w:kern w:val="2"/>
                <w14:ligatures w14:val="standardContextual"/>
              </w:rPr>
            </w:pPr>
          </w:p>
        </w:tc>
        <w:tc>
          <w:tcPr>
            <w:tcW w:w="569" w:type="dxa"/>
            <w:gridSpan w:val="3"/>
            <w:vAlign w:val="center"/>
          </w:tcPr>
          <w:p w14:paraId="6451E89F" w14:textId="77777777" w:rsidR="00CA5D4B" w:rsidRDefault="00CA5D4B">
            <w:pPr>
              <w:spacing w:line="240" w:lineRule="auto"/>
              <w:jc w:val="center"/>
              <w:rPr>
                <w:rFonts w:ascii="Arial" w:hAnsi="Arial" w:cs="Arial"/>
                <w:b/>
                <w:bCs/>
                <w:kern w:val="2"/>
                <w14:ligatures w14:val="standardContextual"/>
              </w:rPr>
            </w:pPr>
          </w:p>
        </w:tc>
        <w:tc>
          <w:tcPr>
            <w:tcW w:w="582" w:type="dxa"/>
            <w:gridSpan w:val="3"/>
            <w:vAlign w:val="center"/>
          </w:tcPr>
          <w:p w14:paraId="35560B08" w14:textId="77777777" w:rsidR="00CA5D4B" w:rsidRDefault="00CA5D4B">
            <w:pPr>
              <w:spacing w:line="240" w:lineRule="auto"/>
              <w:jc w:val="center"/>
              <w:rPr>
                <w:rFonts w:ascii="Arial" w:hAnsi="Arial" w:cs="Arial"/>
                <w:b/>
                <w:bCs/>
                <w:kern w:val="2"/>
                <w14:ligatures w14:val="standardContextual"/>
              </w:rPr>
            </w:pPr>
          </w:p>
        </w:tc>
        <w:tc>
          <w:tcPr>
            <w:tcW w:w="565" w:type="dxa"/>
            <w:gridSpan w:val="2"/>
            <w:vAlign w:val="center"/>
          </w:tcPr>
          <w:p w14:paraId="40F201A1" w14:textId="77777777" w:rsidR="00CA5D4B" w:rsidRDefault="00CA5D4B">
            <w:pPr>
              <w:spacing w:line="240" w:lineRule="auto"/>
              <w:jc w:val="center"/>
              <w:rPr>
                <w:rFonts w:ascii="Arial" w:hAnsi="Arial" w:cs="Arial"/>
                <w:b/>
                <w:bCs/>
                <w:kern w:val="2"/>
                <w14:ligatures w14:val="standardContextual"/>
              </w:rPr>
            </w:pPr>
          </w:p>
        </w:tc>
      </w:tr>
      <w:tr w:rsidR="00CA5D4B" w14:paraId="194362F6" w14:textId="77777777">
        <w:trPr>
          <w:jc w:val="center"/>
        </w:trPr>
        <w:tc>
          <w:tcPr>
            <w:tcW w:w="9315" w:type="dxa"/>
            <w:gridSpan w:val="13"/>
          </w:tcPr>
          <w:p w14:paraId="5DEAF199" w14:textId="77777777" w:rsidR="00CA5D4B" w:rsidRDefault="00CA5D4B">
            <w:pPr>
              <w:spacing w:line="240" w:lineRule="auto"/>
              <w:jc w:val="center"/>
              <w:rPr>
                <w:rFonts w:ascii="Arial" w:hAnsi="Arial" w:cs="Arial"/>
                <w:b/>
                <w:bCs/>
                <w:kern w:val="2"/>
                <w14:ligatures w14:val="standardContextual"/>
              </w:rPr>
            </w:pPr>
          </w:p>
        </w:tc>
      </w:tr>
      <w:tr w:rsidR="00CA5D4B" w14:paraId="1764795A" w14:textId="77777777">
        <w:trPr>
          <w:jc w:val="center"/>
        </w:trPr>
        <w:tc>
          <w:tcPr>
            <w:tcW w:w="6519" w:type="dxa"/>
            <w:vAlign w:val="center"/>
          </w:tcPr>
          <w:p w14:paraId="49382BD1" w14:textId="77777777" w:rsidR="00CA5D4B" w:rsidRDefault="000B04DC">
            <w:pPr>
              <w:spacing w:line="240" w:lineRule="auto"/>
              <w:jc w:val="center"/>
              <w:rPr>
                <w:rFonts w:ascii="Arial" w:hAnsi="Arial" w:cs="Arial"/>
                <w:kern w:val="2"/>
                <w14:ligatures w14:val="standardContextual"/>
              </w:rPr>
            </w:pPr>
            <w:r>
              <w:rPr>
                <w:rFonts w:ascii="Arial" w:hAnsi="Arial" w:cs="Arial"/>
                <w:b/>
                <w:bCs/>
                <w:kern w:val="2"/>
                <w14:ligatures w14:val="standardContextual"/>
              </w:rPr>
              <w:t>RELIABILITY</w:t>
            </w:r>
          </w:p>
        </w:tc>
        <w:tc>
          <w:tcPr>
            <w:tcW w:w="510" w:type="dxa"/>
            <w:vAlign w:val="center"/>
          </w:tcPr>
          <w:p w14:paraId="0AF5D077"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70" w:type="dxa"/>
            <w:gridSpan w:val="3"/>
            <w:vAlign w:val="center"/>
          </w:tcPr>
          <w:p w14:paraId="134B090D"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9" w:type="dxa"/>
            <w:gridSpan w:val="3"/>
            <w:vAlign w:val="center"/>
          </w:tcPr>
          <w:p w14:paraId="40A6E475"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82" w:type="dxa"/>
            <w:gridSpan w:val="3"/>
            <w:vAlign w:val="center"/>
          </w:tcPr>
          <w:p w14:paraId="5D9720D6"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09D3A4C3"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CA5D4B" w14:paraId="2595E134" w14:textId="77777777">
        <w:trPr>
          <w:jc w:val="center"/>
        </w:trPr>
        <w:tc>
          <w:tcPr>
            <w:tcW w:w="6519" w:type="dxa"/>
          </w:tcPr>
          <w:p w14:paraId="04902121"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Maturity. The project or component meets needs for reliability under normal operation.</w:t>
            </w:r>
          </w:p>
        </w:tc>
        <w:tc>
          <w:tcPr>
            <w:tcW w:w="510" w:type="dxa"/>
            <w:vAlign w:val="center"/>
          </w:tcPr>
          <w:p w14:paraId="2853A1A4" w14:textId="77777777" w:rsidR="00CA5D4B" w:rsidRDefault="00CA5D4B">
            <w:pPr>
              <w:spacing w:line="240" w:lineRule="auto"/>
              <w:jc w:val="center"/>
              <w:rPr>
                <w:rFonts w:ascii="Arial" w:hAnsi="Arial" w:cs="Arial"/>
                <w:b/>
                <w:bCs/>
                <w:kern w:val="2"/>
                <w14:ligatures w14:val="standardContextual"/>
              </w:rPr>
            </w:pPr>
          </w:p>
        </w:tc>
        <w:tc>
          <w:tcPr>
            <w:tcW w:w="570" w:type="dxa"/>
            <w:gridSpan w:val="3"/>
            <w:vAlign w:val="center"/>
          </w:tcPr>
          <w:p w14:paraId="2B6CE254" w14:textId="77777777" w:rsidR="00CA5D4B" w:rsidRDefault="00CA5D4B">
            <w:pPr>
              <w:spacing w:line="240" w:lineRule="auto"/>
              <w:jc w:val="center"/>
              <w:rPr>
                <w:rFonts w:ascii="Arial" w:hAnsi="Arial" w:cs="Arial"/>
                <w:b/>
                <w:bCs/>
                <w:kern w:val="2"/>
                <w14:ligatures w14:val="standardContextual"/>
              </w:rPr>
            </w:pPr>
          </w:p>
        </w:tc>
        <w:tc>
          <w:tcPr>
            <w:tcW w:w="569" w:type="dxa"/>
            <w:gridSpan w:val="3"/>
            <w:vAlign w:val="center"/>
          </w:tcPr>
          <w:p w14:paraId="0B336A84" w14:textId="77777777" w:rsidR="00CA5D4B" w:rsidRDefault="00CA5D4B">
            <w:pPr>
              <w:spacing w:line="240" w:lineRule="auto"/>
              <w:jc w:val="center"/>
              <w:rPr>
                <w:rFonts w:ascii="Arial" w:hAnsi="Arial" w:cs="Arial"/>
                <w:b/>
                <w:bCs/>
                <w:kern w:val="2"/>
                <w14:ligatures w14:val="standardContextual"/>
              </w:rPr>
            </w:pPr>
          </w:p>
        </w:tc>
        <w:tc>
          <w:tcPr>
            <w:tcW w:w="582" w:type="dxa"/>
            <w:gridSpan w:val="3"/>
            <w:vAlign w:val="center"/>
          </w:tcPr>
          <w:p w14:paraId="4E89EDB2" w14:textId="77777777" w:rsidR="00CA5D4B" w:rsidRDefault="00CA5D4B">
            <w:pPr>
              <w:spacing w:line="240" w:lineRule="auto"/>
              <w:jc w:val="center"/>
              <w:rPr>
                <w:rFonts w:ascii="Arial" w:hAnsi="Arial" w:cs="Arial"/>
                <w:b/>
                <w:bCs/>
                <w:kern w:val="2"/>
                <w14:ligatures w14:val="standardContextual"/>
              </w:rPr>
            </w:pPr>
          </w:p>
        </w:tc>
        <w:tc>
          <w:tcPr>
            <w:tcW w:w="565" w:type="dxa"/>
            <w:gridSpan w:val="2"/>
            <w:vAlign w:val="center"/>
          </w:tcPr>
          <w:p w14:paraId="1C7091CB" w14:textId="77777777" w:rsidR="00CA5D4B" w:rsidRDefault="00CA5D4B">
            <w:pPr>
              <w:spacing w:line="240" w:lineRule="auto"/>
              <w:jc w:val="center"/>
              <w:rPr>
                <w:rFonts w:ascii="Arial" w:hAnsi="Arial" w:cs="Arial"/>
                <w:b/>
                <w:bCs/>
                <w:kern w:val="2"/>
                <w14:ligatures w14:val="standardContextual"/>
              </w:rPr>
            </w:pPr>
          </w:p>
        </w:tc>
      </w:tr>
      <w:tr w:rsidR="00CA5D4B" w14:paraId="31C6A914" w14:textId="77777777">
        <w:trPr>
          <w:jc w:val="center"/>
        </w:trPr>
        <w:tc>
          <w:tcPr>
            <w:tcW w:w="6519" w:type="dxa"/>
          </w:tcPr>
          <w:p w14:paraId="01ED542C"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Availability. The project or component is operational and accessible when required for use.</w:t>
            </w:r>
          </w:p>
        </w:tc>
        <w:tc>
          <w:tcPr>
            <w:tcW w:w="510" w:type="dxa"/>
            <w:vAlign w:val="center"/>
          </w:tcPr>
          <w:p w14:paraId="08C2CC04" w14:textId="77777777" w:rsidR="00CA5D4B" w:rsidRDefault="00CA5D4B">
            <w:pPr>
              <w:spacing w:line="240" w:lineRule="auto"/>
              <w:jc w:val="center"/>
              <w:rPr>
                <w:rFonts w:ascii="Arial" w:hAnsi="Arial" w:cs="Arial"/>
                <w:b/>
                <w:bCs/>
                <w:kern w:val="2"/>
                <w14:ligatures w14:val="standardContextual"/>
              </w:rPr>
            </w:pPr>
          </w:p>
        </w:tc>
        <w:tc>
          <w:tcPr>
            <w:tcW w:w="570" w:type="dxa"/>
            <w:gridSpan w:val="3"/>
            <w:vAlign w:val="center"/>
          </w:tcPr>
          <w:p w14:paraId="3419797E" w14:textId="77777777" w:rsidR="00CA5D4B" w:rsidRDefault="00CA5D4B">
            <w:pPr>
              <w:spacing w:line="240" w:lineRule="auto"/>
              <w:jc w:val="center"/>
              <w:rPr>
                <w:rFonts w:ascii="Arial" w:hAnsi="Arial" w:cs="Arial"/>
                <w:b/>
                <w:bCs/>
                <w:kern w:val="2"/>
                <w14:ligatures w14:val="standardContextual"/>
              </w:rPr>
            </w:pPr>
          </w:p>
        </w:tc>
        <w:tc>
          <w:tcPr>
            <w:tcW w:w="569" w:type="dxa"/>
            <w:gridSpan w:val="3"/>
            <w:vAlign w:val="center"/>
          </w:tcPr>
          <w:p w14:paraId="50569E8B" w14:textId="77777777" w:rsidR="00CA5D4B" w:rsidRDefault="00CA5D4B">
            <w:pPr>
              <w:spacing w:line="240" w:lineRule="auto"/>
              <w:jc w:val="center"/>
              <w:rPr>
                <w:rFonts w:ascii="Arial" w:hAnsi="Arial" w:cs="Arial"/>
                <w:b/>
                <w:bCs/>
                <w:kern w:val="2"/>
                <w14:ligatures w14:val="standardContextual"/>
              </w:rPr>
            </w:pPr>
          </w:p>
        </w:tc>
        <w:tc>
          <w:tcPr>
            <w:tcW w:w="582" w:type="dxa"/>
            <w:gridSpan w:val="3"/>
            <w:vAlign w:val="center"/>
          </w:tcPr>
          <w:p w14:paraId="260D2BE7" w14:textId="77777777" w:rsidR="00CA5D4B" w:rsidRDefault="00CA5D4B">
            <w:pPr>
              <w:spacing w:line="240" w:lineRule="auto"/>
              <w:jc w:val="center"/>
              <w:rPr>
                <w:rFonts w:ascii="Arial" w:hAnsi="Arial" w:cs="Arial"/>
                <w:b/>
                <w:bCs/>
                <w:kern w:val="2"/>
                <w14:ligatures w14:val="standardContextual"/>
              </w:rPr>
            </w:pPr>
          </w:p>
        </w:tc>
        <w:tc>
          <w:tcPr>
            <w:tcW w:w="565" w:type="dxa"/>
            <w:gridSpan w:val="2"/>
            <w:vAlign w:val="center"/>
          </w:tcPr>
          <w:p w14:paraId="625A0034" w14:textId="77777777" w:rsidR="00CA5D4B" w:rsidRDefault="00CA5D4B">
            <w:pPr>
              <w:spacing w:line="240" w:lineRule="auto"/>
              <w:jc w:val="center"/>
              <w:rPr>
                <w:rFonts w:ascii="Arial" w:hAnsi="Arial" w:cs="Arial"/>
                <w:b/>
                <w:bCs/>
                <w:kern w:val="2"/>
                <w14:ligatures w14:val="standardContextual"/>
              </w:rPr>
            </w:pPr>
          </w:p>
        </w:tc>
      </w:tr>
      <w:tr w:rsidR="00CA5D4B" w14:paraId="0E1E934A" w14:textId="77777777">
        <w:trPr>
          <w:jc w:val="center"/>
        </w:trPr>
        <w:tc>
          <w:tcPr>
            <w:tcW w:w="6519" w:type="dxa"/>
          </w:tcPr>
          <w:p w14:paraId="2D51241B"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Recoverability. In the event of an interruption or a failure, the project can recover the data directly affected and re-establish the desired state of the system.</w:t>
            </w:r>
          </w:p>
        </w:tc>
        <w:tc>
          <w:tcPr>
            <w:tcW w:w="510" w:type="dxa"/>
            <w:vAlign w:val="center"/>
          </w:tcPr>
          <w:p w14:paraId="1CE2F05C" w14:textId="77777777" w:rsidR="00CA5D4B" w:rsidRDefault="00CA5D4B">
            <w:pPr>
              <w:spacing w:line="240" w:lineRule="auto"/>
              <w:jc w:val="center"/>
              <w:rPr>
                <w:rFonts w:ascii="Arial" w:hAnsi="Arial" w:cs="Arial"/>
                <w:b/>
                <w:bCs/>
                <w:kern w:val="2"/>
                <w14:ligatures w14:val="standardContextual"/>
              </w:rPr>
            </w:pPr>
          </w:p>
        </w:tc>
        <w:tc>
          <w:tcPr>
            <w:tcW w:w="570" w:type="dxa"/>
            <w:gridSpan w:val="3"/>
            <w:vAlign w:val="center"/>
          </w:tcPr>
          <w:p w14:paraId="492BB703" w14:textId="77777777" w:rsidR="00CA5D4B" w:rsidRDefault="00CA5D4B">
            <w:pPr>
              <w:spacing w:line="240" w:lineRule="auto"/>
              <w:jc w:val="center"/>
              <w:rPr>
                <w:rFonts w:ascii="Arial" w:hAnsi="Arial" w:cs="Arial"/>
                <w:b/>
                <w:bCs/>
                <w:kern w:val="2"/>
                <w14:ligatures w14:val="standardContextual"/>
              </w:rPr>
            </w:pPr>
          </w:p>
        </w:tc>
        <w:tc>
          <w:tcPr>
            <w:tcW w:w="569" w:type="dxa"/>
            <w:gridSpan w:val="3"/>
            <w:vAlign w:val="center"/>
          </w:tcPr>
          <w:p w14:paraId="2D18D3C5" w14:textId="77777777" w:rsidR="00CA5D4B" w:rsidRDefault="00CA5D4B">
            <w:pPr>
              <w:spacing w:line="240" w:lineRule="auto"/>
              <w:jc w:val="center"/>
              <w:rPr>
                <w:rFonts w:ascii="Arial" w:hAnsi="Arial" w:cs="Arial"/>
                <w:b/>
                <w:bCs/>
                <w:kern w:val="2"/>
                <w14:ligatures w14:val="standardContextual"/>
              </w:rPr>
            </w:pPr>
          </w:p>
        </w:tc>
        <w:tc>
          <w:tcPr>
            <w:tcW w:w="582" w:type="dxa"/>
            <w:gridSpan w:val="3"/>
            <w:vAlign w:val="center"/>
          </w:tcPr>
          <w:p w14:paraId="2C80F2B3" w14:textId="77777777" w:rsidR="00CA5D4B" w:rsidRDefault="00CA5D4B">
            <w:pPr>
              <w:spacing w:line="240" w:lineRule="auto"/>
              <w:jc w:val="center"/>
              <w:rPr>
                <w:rFonts w:ascii="Arial" w:hAnsi="Arial" w:cs="Arial"/>
                <w:b/>
                <w:bCs/>
                <w:kern w:val="2"/>
                <w14:ligatures w14:val="standardContextual"/>
              </w:rPr>
            </w:pPr>
          </w:p>
        </w:tc>
        <w:tc>
          <w:tcPr>
            <w:tcW w:w="565" w:type="dxa"/>
            <w:gridSpan w:val="2"/>
            <w:vAlign w:val="center"/>
          </w:tcPr>
          <w:p w14:paraId="69EB9777" w14:textId="77777777" w:rsidR="00CA5D4B" w:rsidRDefault="00CA5D4B">
            <w:pPr>
              <w:spacing w:line="240" w:lineRule="auto"/>
              <w:jc w:val="center"/>
              <w:rPr>
                <w:rFonts w:ascii="Arial" w:hAnsi="Arial" w:cs="Arial"/>
                <w:b/>
                <w:bCs/>
                <w:kern w:val="2"/>
                <w14:ligatures w14:val="standardContextual"/>
              </w:rPr>
            </w:pPr>
          </w:p>
        </w:tc>
      </w:tr>
      <w:tr w:rsidR="00CA5D4B" w14:paraId="51011F8F" w14:textId="77777777">
        <w:trPr>
          <w:jc w:val="center"/>
        </w:trPr>
        <w:tc>
          <w:tcPr>
            <w:tcW w:w="9315" w:type="dxa"/>
            <w:gridSpan w:val="13"/>
          </w:tcPr>
          <w:p w14:paraId="4605364E" w14:textId="77777777" w:rsidR="00CA5D4B" w:rsidRDefault="00CA5D4B">
            <w:pPr>
              <w:spacing w:line="240" w:lineRule="auto"/>
              <w:jc w:val="center"/>
              <w:rPr>
                <w:rFonts w:ascii="Arial" w:hAnsi="Arial" w:cs="Arial"/>
                <w:b/>
                <w:bCs/>
                <w:kern w:val="2"/>
                <w14:ligatures w14:val="standardContextual"/>
              </w:rPr>
            </w:pPr>
          </w:p>
        </w:tc>
      </w:tr>
      <w:tr w:rsidR="00CA5D4B" w14:paraId="6DE3ADF0" w14:textId="77777777">
        <w:trPr>
          <w:trHeight w:val="70"/>
          <w:jc w:val="center"/>
        </w:trPr>
        <w:tc>
          <w:tcPr>
            <w:tcW w:w="6519" w:type="dxa"/>
            <w:vAlign w:val="center"/>
          </w:tcPr>
          <w:p w14:paraId="332486E5" w14:textId="77777777" w:rsidR="00CA5D4B" w:rsidRDefault="000B04DC">
            <w:pPr>
              <w:spacing w:line="240" w:lineRule="auto"/>
              <w:jc w:val="center"/>
              <w:rPr>
                <w:rFonts w:ascii="Arial" w:hAnsi="Arial" w:cs="Arial"/>
                <w:kern w:val="2"/>
                <w14:ligatures w14:val="standardContextual"/>
              </w:rPr>
            </w:pPr>
            <w:r>
              <w:rPr>
                <w:rFonts w:ascii="Arial" w:hAnsi="Arial" w:cs="Arial"/>
                <w:b/>
                <w:bCs/>
                <w:kern w:val="2"/>
                <w14:ligatures w14:val="standardContextual"/>
              </w:rPr>
              <w:t>SECURITY</w:t>
            </w:r>
          </w:p>
        </w:tc>
        <w:tc>
          <w:tcPr>
            <w:tcW w:w="620" w:type="dxa"/>
            <w:gridSpan w:val="3"/>
            <w:vAlign w:val="center"/>
          </w:tcPr>
          <w:p w14:paraId="1B57BFC8"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45" w:type="dxa"/>
            <w:gridSpan w:val="3"/>
            <w:vAlign w:val="center"/>
          </w:tcPr>
          <w:p w14:paraId="1065252A"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45" w:type="dxa"/>
            <w:gridSpan w:val="3"/>
            <w:vAlign w:val="center"/>
          </w:tcPr>
          <w:p w14:paraId="134F7701"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45" w:type="dxa"/>
            <w:gridSpan w:val="2"/>
            <w:vAlign w:val="center"/>
          </w:tcPr>
          <w:p w14:paraId="6A95246C"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41" w:type="dxa"/>
            <w:vAlign w:val="center"/>
          </w:tcPr>
          <w:p w14:paraId="76A332E0"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CA5D4B" w14:paraId="08D74FAE" w14:textId="77777777">
        <w:trPr>
          <w:trHeight w:val="70"/>
          <w:jc w:val="center"/>
        </w:trPr>
        <w:tc>
          <w:tcPr>
            <w:tcW w:w="6519" w:type="dxa"/>
          </w:tcPr>
          <w:p w14:paraId="5294C60D"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Confidentiality. The project ensures that data are accessible only to those authorized to have access.</w:t>
            </w:r>
          </w:p>
        </w:tc>
        <w:tc>
          <w:tcPr>
            <w:tcW w:w="620" w:type="dxa"/>
            <w:gridSpan w:val="3"/>
            <w:vAlign w:val="center"/>
          </w:tcPr>
          <w:p w14:paraId="307EAFEC"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072FCA5A"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4F729B76" w14:textId="77777777" w:rsidR="00CA5D4B" w:rsidRDefault="00CA5D4B">
            <w:pPr>
              <w:spacing w:line="240" w:lineRule="auto"/>
              <w:jc w:val="center"/>
              <w:rPr>
                <w:rFonts w:ascii="Arial" w:hAnsi="Arial" w:cs="Arial"/>
                <w:b/>
                <w:bCs/>
                <w:kern w:val="2"/>
                <w14:ligatures w14:val="standardContextual"/>
              </w:rPr>
            </w:pPr>
          </w:p>
        </w:tc>
        <w:tc>
          <w:tcPr>
            <w:tcW w:w="545" w:type="dxa"/>
            <w:gridSpan w:val="2"/>
            <w:vAlign w:val="center"/>
          </w:tcPr>
          <w:p w14:paraId="7AC2E39E" w14:textId="77777777" w:rsidR="00CA5D4B" w:rsidRDefault="00CA5D4B">
            <w:pPr>
              <w:spacing w:line="240" w:lineRule="auto"/>
              <w:jc w:val="center"/>
              <w:rPr>
                <w:rFonts w:ascii="Arial" w:hAnsi="Arial" w:cs="Arial"/>
                <w:b/>
                <w:bCs/>
                <w:kern w:val="2"/>
                <w14:ligatures w14:val="standardContextual"/>
              </w:rPr>
            </w:pPr>
          </w:p>
        </w:tc>
        <w:tc>
          <w:tcPr>
            <w:tcW w:w="541" w:type="dxa"/>
            <w:vAlign w:val="center"/>
          </w:tcPr>
          <w:p w14:paraId="21A317DD" w14:textId="77777777" w:rsidR="00CA5D4B" w:rsidRDefault="00CA5D4B">
            <w:pPr>
              <w:spacing w:line="240" w:lineRule="auto"/>
              <w:jc w:val="center"/>
              <w:rPr>
                <w:rFonts w:ascii="Arial" w:hAnsi="Arial" w:cs="Arial"/>
                <w:b/>
                <w:bCs/>
                <w:kern w:val="2"/>
                <w14:ligatures w14:val="standardContextual"/>
              </w:rPr>
            </w:pPr>
          </w:p>
        </w:tc>
      </w:tr>
      <w:tr w:rsidR="00CA5D4B" w14:paraId="396FCC92" w14:textId="77777777">
        <w:trPr>
          <w:trHeight w:val="70"/>
          <w:jc w:val="center"/>
        </w:trPr>
        <w:tc>
          <w:tcPr>
            <w:tcW w:w="6519" w:type="dxa"/>
          </w:tcPr>
          <w:p w14:paraId="47188A3F"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Integrity. The project or component prevents unauthorized access to, or modification of, computer programs or data.</w:t>
            </w:r>
          </w:p>
        </w:tc>
        <w:tc>
          <w:tcPr>
            <w:tcW w:w="620" w:type="dxa"/>
            <w:gridSpan w:val="3"/>
            <w:vAlign w:val="center"/>
          </w:tcPr>
          <w:p w14:paraId="137C6A08"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26FC71E6"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3DAA58D9" w14:textId="77777777" w:rsidR="00CA5D4B" w:rsidRDefault="00CA5D4B">
            <w:pPr>
              <w:spacing w:line="240" w:lineRule="auto"/>
              <w:jc w:val="center"/>
              <w:rPr>
                <w:rFonts w:ascii="Arial" w:hAnsi="Arial" w:cs="Arial"/>
                <w:b/>
                <w:bCs/>
                <w:kern w:val="2"/>
                <w14:ligatures w14:val="standardContextual"/>
              </w:rPr>
            </w:pPr>
          </w:p>
        </w:tc>
        <w:tc>
          <w:tcPr>
            <w:tcW w:w="545" w:type="dxa"/>
            <w:gridSpan w:val="2"/>
            <w:vAlign w:val="center"/>
          </w:tcPr>
          <w:p w14:paraId="4B1F63EF" w14:textId="77777777" w:rsidR="00CA5D4B" w:rsidRDefault="00CA5D4B">
            <w:pPr>
              <w:spacing w:line="240" w:lineRule="auto"/>
              <w:jc w:val="center"/>
              <w:rPr>
                <w:rFonts w:ascii="Arial" w:hAnsi="Arial" w:cs="Arial"/>
                <w:b/>
                <w:bCs/>
                <w:kern w:val="2"/>
                <w14:ligatures w14:val="standardContextual"/>
              </w:rPr>
            </w:pPr>
          </w:p>
        </w:tc>
        <w:tc>
          <w:tcPr>
            <w:tcW w:w="541" w:type="dxa"/>
            <w:vAlign w:val="center"/>
          </w:tcPr>
          <w:p w14:paraId="0E499F45" w14:textId="77777777" w:rsidR="00CA5D4B" w:rsidRDefault="00CA5D4B">
            <w:pPr>
              <w:spacing w:line="240" w:lineRule="auto"/>
              <w:jc w:val="center"/>
              <w:rPr>
                <w:rFonts w:ascii="Arial" w:hAnsi="Arial" w:cs="Arial"/>
                <w:b/>
                <w:bCs/>
                <w:kern w:val="2"/>
                <w14:ligatures w14:val="standardContextual"/>
              </w:rPr>
            </w:pPr>
          </w:p>
        </w:tc>
      </w:tr>
      <w:tr w:rsidR="00CA5D4B" w14:paraId="4C8A7716" w14:textId="77777777">
        <w:trPr>
          <w:trHeight w:val="70"/>
          <w:jc w:val="center"/>
        </w:trPr>
        <w:tc>
          <w:tcPr>
            <w:tcW w:w="6519" w:type="dxa"/>
          </w:tcPr>
          <w:p w14:paraId="1107C0DA"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Accountability. The actions of an entity can be traced uniquely to the entity.</w:t>
            </w:r>
          </w:p>
        </w:tc>
        <w:tc>
          <w:tcPr>
            <w:tcW w:w="620" w:type="dxa"/>
            <w:gridSpan w:val="3"/>
            <w:vAlign w:val="center"/>
          </w:tcPr>
          <w:p w14:paraId="717E2D6E"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10A1C4AF"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29031A75" w14:textId="77777777" w:rsidR="00CA5D4B" w:rsidRDefault="00CA5D4B">
            <w:pPr>
              <w:spacing w:line="240" w:lineRule="auto"/>
              <w:jc w:val="center"/>
              <w:rPr>
                <w:rFonts w:ascii="Arial" w:hAnsi="Arial" w:cs="Arial"/>
                <w:b/>
                <w:bCs/>
                <w:kern w:val="2"/>
                <w14:ligatures w14:val="standardContextual"/>
              </w:rPr>
            </w:pPr>
          </w:p>
        </w:tc>
        <w:tc>
          <w:tcPr>
            <w:tcW w:w="545" w:type="dxa"/>
            <w:gridSpan w:val="2"/>
            <w:vAlign w:val="center"/>
          </w:tcPr>
          <w:p w14:paraId="771ACCC6" w14:textId="77777777" w:rsidR="00CA5D4B" w:rsidRDefault="00CA5D4B">
            <w:pPr>
              <w:spacing w:line="240" w:lineRule="auto"/>
              <w:jc w:val="center"/>
              <w:rPr>
                <w:rFonts w:ascii="Arial" w:hAnsi="Arial" w:cs="Arial"/>
                <w:b/>
                <w:bCs/>
                <w:kern w:val="2"/>
                <w14:ligatures w14:val="standardContextual"/>
              </w:rPr>
            </w:pPr>
          </w:p>
        </w:tc>
        <w:tc>
          <w:tcPr>
            <w:tcW w:w="541" w:type="dxa"/>
            <w:vAlign w:val="center"/>
          </w:tcPr>
          <w:p w14:paraId="5A2EB2B4" w14:textId="77777777" w:rsidR="00CA5D4B" w:rsidRDefault="00CA5D4B">
            <w:pPr>
              <w:spacing w:line="240" w:lineRule="auto"/>
              <w:jc w:val="center"/>
              <w:rPr>
                <w:rFonts w:ascii="Arial" w:hAnsi="Arial" w:cs="Arial"/>
                <w:b/>
                <w:bCs/>
                <w:kern w:val="2"/>
                <w14:ligatures w14:val="standardContextual"/>
              </w:rPr>
            </w:pPr>
          </w:p>
        </w:tc>
      </w:tr>
      <w:tr w:rsidR="00CA5D4B" w14:paraId="5B9FED04" w14:textId="77777777">
        <w:trPr>
          <w:trHeight w:val="70"/>
          <w:jc w:val="center"/>
        </w:trPr>
        <w:tc>
          <w:tcPr>
            <w:tcW w:w="6519" w:type="dxa"/>
          </w:tcPr>
          <w:p w14:paraId="77075CB5"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Authenticity. The identity of a subject or resource can be provided to be the one claimed.</w:t>
            </w:r>
          </w:p>
        </w:tc>
        <w:tc>
          <w:tcPr>
            <w:tcW w:w="620" w:type="dxa"/>
            <w:gridSpan w:val="3"/>
            <w:vAlign w:val="center"/>
          </w:tcPr>
          <w:p w14:paraId="707C8429"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73E71533"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03252C8F" w14:textId="77777777" w:rsidR="00CA5D4B" w:rsidRDefault="00CA5D4B">
            <w:pPr>
              <w:spacing w:line="240" w:lineRule="auto"/>
              <w:jc w:val="center"/>
              <w:rPr>
                <w:rFonts w:ascii="Arial" w:hAnsi="Arial" w:cs="Arial"/>
                <w:b/>
                <w:bCs/>
                <w:kern w:val="2"/>
                <w14:ligatures w14:val="standardContextual"/>
              </w:rPr>
            </w:pPr>
          </w:p>
        </w:tc>
        <w:tc>
          <w:tcPr>
            <w:tcW w:w="545" w:type="dxa"/>
            <w:gridSpan w:val="2"/>
            <w:vAlign w:val="center"/>
          </w:tcPr>
          <w:p w14:paraId="442B1422" w14:textId="77777777" w:rsidR="00CA5D4B" w:rsidRDefault="00CA5D4B">
            <w:pPr>
              <w:spacing w:line="240" w:lineRule="auto"/>
              <w:jc w:val="center"/>
              <w:rPr>
                <w:rFonts w:ascii="Arial" w:hAnsi="Arial" w:cs="Arial"/>
                <w:b/>
                <w:bCs/>
                <w:kern w:val="2"/>
                <w14:ligatures w14:val="standardContextual"/>
              </w:rPr>
            </w:pPr>
          </w:p>
        </w:tc>
        <w:tc>
          <w:tcPr>
            <w:tcW w:w="541" w:type="dxa"/>
            <w:vAlign w:val="center"/>
          </w:tcPr>
          <w:p w14:paraId="43B0404F" w14:textId="77777777" w:rsidR="00CA5D4B" w:rsidRDefault="00CA5D4B">
            <w:pPr>
              <w:spacing w:line="240" w:lineRule="auto"/>
              <w:jc w:val="center"/>
              <w:rPr>
                <w:rFonts w:ascii="Arial" w:hAnsi="Arial" w:cs="Arial"/>
                <w:b/>
                <w:bCs/>
                <w:kern w:val="2"/>
                <w14:ligatures w14:val="standardContextual"/>
              </w:rPr>
            </w:pPr>
          </w:p>
        </w:tc>
      </w:tr>
      <w:tr w:rsidR="00CA5D4B" w14:paraId="5068BF57" w14:textId="77777777">
        <w:trPr>
          <w:trHeight w:val="70"/>
          <w:jc w:val="center"/>
        </w:trPr>
        <w:tc>
          <w:tcPr>
            <w:tcW w:w="6519" w:type="dxa"/>
          </w:tcPr>
          <w:p w14:paraId="215495E3"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Non-repudiation. Actions or events can be proven to have taken place, so that the events or actions cannot be repudiated later.</w:t>
            </w:r>
          </w:p>
        </w:tc>
        <w:tc>
          <w:tcPr>
            <w:tcW w:w="620" w:type="dxa"/>
            <w:gridSpan w:val="3"/>
            <w:vAlign w:val="center"/>
          </w:tcPr>
          <w:p w14:paraId="4506DA5D"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32F404C4"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5667AB05" w14:textId="77777777" w:rsidR="00CA5D4B" w:rsidRDefault="00CA5D4B">
            <w:pPr>
              <w:spacing w:line="240" w:lineRule="auto"/>
              <w:jc w:val="center"/>
              <w:rPr>
                <w:rFonts w:ascii="Arial" w:hAnsi="Arial" w:cs="Arial"/>
                <w:b/>
                <w:bCs/>
                <w:kern w:val="2"/>
                <w14:ligatures w14:val="standardContextual"/>
              </w:rPr>
            </w:pPr>
          </w:p>
        </w:tc>
        <w:tc>
          <w:tcPr>
            <w:tcW w:w="545" w:type="dxa"/>
            <w:gridSpan w:val="2"/>
            <w:vAlign w:val="center"/>
          </w:tcPr>
          <w:p w14:paraId="6218B428" w14:textId="77777777" w:rsidR="00CA5D4B" w:rsidRDefault="00CA5D4B">
            <w:pPr>
              <w:spacing w:line="240" w:lineRule="auto"/>
              <w:jc w:val="center"/>
              <w:rPr>
                <w:rFonts w:ascii="Arial" w:hAnsi="Arial" w:cs="Arial"/>
                <w:b/>
                <w:bCs/>
                <w:kern w:val="2"/>
                <w14:ligatures w14:val="standardContextual"/>
              </w:rPr>
            </w:pPr>
          </w:p>
        </w:tc>
        <w:tc>
          <w:tcPr>
            <w:tcW w:w="541" w:type="dxa"/>
            <w:vAlign w:val="center"/>
          </w:tcPr>
          <w:p w14:paraId="68C45E76" w14:textId="77777777" w:rsidR="00CA5D4B" w:rsidRDefault="00CA5D4B">
            <w:pPr>
              <w:spacing w:line="240" w:lineRule="auto"/>
              <w:jc w:val="center"/>
              <w:rPr>
                <w:rFonts w:ascii="Arial" w:hAnsi="Arial" w:cs="Arial"/>
                <w:b/>
                <w:bCs/>
                <w:kern w:val="2"/>
                <w14:ligatures w14:val="standardContextual"/>
              </w:rPr>
            </w:pPr>
          </w:p>
        </w:tc>
      </w:tr>
      <w:tr w:rsidR="00CA5D4B" w14:paraId="441C2DB7" w14:textId="77777777">
        <w:trPr>
          <w:trHeight w:val="70"/>
          <w:jc w:val="center"/>
        </w:trPr>
        <w:tc>
          <w:tcPr>
            <w:tcW w:w="9315" w:type="dxa"/>
            <w:gridSpan w:val="13"/>
          </w:tcPr>
          <w:p w14:paraId="5D814AB7" w14:textId="77777777" w:rsidR="00CA5D4B" w:rsidRDefault="00CA5D4B">
            <w:pPr>
              <w:spacing w:line="240" w:lineRule="auto"/>
              <w:jc w:val="center"/>
              <w:rPr>
                <w:rFonts w:ascii="Arial" w:hAnsi="Arial" w:cs="Arial"/>
                <w:b/>
                <w:bCs/>
                <w:kern w:val="2"/>
                <w14:ligatures w14:val="standardContextual"/>
              </w:rPr>
            </w:pPr>
          </w:p>
        </w:tc>
      </w:tr>
      <w:tr w:rsidR="00CA5D4B" w14:paraId="08196C99" w14:textId="77777777">
        <w:trPr>
          <w:trHeight w:val="70"/>
          <w:jc w:val="center"/>
        </w:trPr>
        <w:tc>
          <w:tcPr>
            <w:tcW w:w="6519" w:type="dxa"/>
            <w:vAlign w:val="center"/>
          </w:tcPr>
          <w:p w14:paraId="08129A27" w14:textId="77777777" w:rsidR="00CA5D4B" w:rsidRDefault="000B04DC">
            <w:pPr>
              <w:spacing w:line="240" w:lineRule="auto"/>
              <w:jc w:val="center"/>
              <w:rPr>
                <w:rFonts w:ascii="Arial" w:hAnsi="Arial" w:cs="Arial"/>
                <w:kern w:val="2"/>
                <w14:ligatures w14:val="standardContextual"/>
              </w:rPr>
            </w:pPr>
            <w:r>
              <w:rPr>
                <w:rFonts w:ascii="Arial" w:hAnsi="Arial" w:cs="Arial"/>
                <w:b/>
                <w:bCs/>
                <w:kern w:val="2"/>
                <w14:ligatures w14:val="standardContextual"/>
              </w:rPr>
              <w:t>MAINTAINABILITY</w:t>
            </w:r>
          </w:p>
        </w:tc>
        <w:tc>
          <w:tcPr>
            <w:tcW w:w="620" w:type="dxa"/>
            <w:gridSpan w:val="3"/>
            <w:vAlign w:val="center"/>
          </w:tcPr>
          <w:p w14:paraId="4CB08762"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45" w:type="dxa"/>
            <w:gridSpan w:val="3"/>
            <w:vAlign w:val="center"/>
          </w:tcPr>
          <w:p w14:paraId="2B46A3CD"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45" w:type="dxa"/>
            <w:gridSpan w:val="3"/>
            <w:vAlign w:val="center"/>
          </w:tcPr>
          <w:p w14:paraId="5006CA36"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45" w:type="dxa"/>
            <w:gridSpan w:val="2"/>
            <w:vAlign w:val="center"/>
          </w:tcPr>
          <w:p w14:paraId="2F88522F"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41" w:type="dxa"/>
            <w:vAlign w:val="center"/>
          </w:tcPr>
          <w:p w14:paraId="1BC5A360"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CA5D4B" w14:paraId="31B748ED" w14:textId="77777777">
        <w:trPr>
          <w:trHeight w:val="70"/>
          <w:jc w:val="center"/>
        </w:trPr>
        <w:tc>
          <w:tcPr>
            <w:tcW w:w="6519" w:type="dxa"/>
          </w:tcPr>
          <w:p w14:paraId="5267F170" w14:textId="77777777" w:rsidR="00CA5D4B" w:rsidRDefault="000B04DC">
            <w:pPr>
              <w:spacing w:line="240" w:lineRule="auto"/>
              <w:jc w:val="both"/>
              <w:rPr>
                <w:rFonts w:ascii="Arial" w:hAnsi="Arial" w:cs="Arial"/>
                <w:b/>
                <w:bCs/>
                <w:kern w:val="2"/>
                <w14:ligatures w14:val="standardContextual"/>
              </w:rPr>
            </w:pPr>
            <w:r>
              <w:rPr>
                <w:rFonts w:ascii="Arial" w:hAnsi="Arial" w:cs="Arial"/>
                <w:kern w:val="2"/>
                <w14:ligatures w14:val="standardContextual"/>
              </w:rPr>
              <w:lastRenderedPageBreak/>
              <w:t>Modularity.</w:t>
            </w:r>
            <w:r>
              <w:rPr>
                <w:rFonts w:ascii="Arial" w:hAnsi="Arial" w:cs="Arial"/>
                <w:kern w:val="2"/>
                <w:lang w:val="en-PH"/>
                <w14:ligatures w14:val="standardContextual"/>
              </w:rPr>
              <w:t xml:space="preserve"> </w:t>
            </w:r>
            <w:r>
              <w:rPr>
                <w:rFonts w:ascii="Arial" w:hAnsi="Arial" w:cs="Arial"/>
                <w:kern w:val="2"/>
                <w14:ligatures w14:val="standardContextual"/>
              </w:rPr>
              <w:t>The project is composed of discrete components such that a change to one component has minimal impact on other components.</w:t>
            </w:r>
          </w:p>
        </w:tc>
        <w:tc>
          <w:tcPr>
            <w:tcW w:w="620" w:type="dxa"/>
            <w:gridSpan w:val="3"/>
            <w:vAlign w:val="center"/>
          </w:tcPr>
          <w:p w14:paraId="78A636F1"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1B96B2EA"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7F5A7C1E" w14:textId="77777777" w:rsidR="00CA5D4B" w:rsidRDefault="00CA5D4B">
            <w:pPr>
              <w:spacing w:line="240" w:lineRule="auto"/>
              <w:jc w:val="center"/>
              <w:rPr>
                <w:rFonts w:ascii="Arial" w:hAnsi="Arial" w:cs="Arial"/>
                <w:b/>
                <w:bCs/>
                <w:kern w:val="2"/>
                <w14:ligatures w14:val="standardContextual"/>
              </w:rPr>
            </w:pPr>
          </w:p>
        </w:tc>
        <w:tc>
          <w:tcPr>
            <w:tcW w:w="545" w:type="dxa"/>
            <w:gridSpan w:val="2"/>
            <w:vAlign w:val="center"/>
          </w:tcPr>
          <w:p w14:paraId="4D58852E" w14:textId="77777777" w:rsidR="00CA5D4B" w:rsidRDefault="00CA5D4B">
            <w:pPr>
              <w:spacing w:line="240" w:lineRule="auto"/>
              <w:jc w:val="center"/>
              <w:rPr>
                <w:rFonts w:ascii="Arial" w:hAnsi="Arial" w:cs="Arial"/>
                <w:b/>
                <w:bCs/>
                <w:kern w:val="2"/>
                <w14:ligatures w14:val="standardContextual"/>
              </w:rPr>
            </w:pPr>
          </w:p>
        </w:tc>
        <w:tc>
          <w:tcPr>
            <w:tcW w:w="541" w:type="dxa"/>
            <w:vAlign w:val="center"/>
          </w:tcPr>
          <w:p w14:paraId="57FA2055" w14:textId="77777777" w:rsidR="00CA5D4B" w:rsidRDefault="00CA5D4B">
            <w:pPr>
              <w:spacing w:line="240" w:lineRule="auto"/>
              <w:jc w:val="center"/>
              <w:rPr>
                <w:rFonts w:ascii="Arial" w:hAnsi="Arial" w:cs="Arial"/>
                <w:b/>
                <w:bCs/>
                <w:kern w:val="2"/>
                <w14:ligatures w14:val="standardContextual"/>
              </w:rPr>
            </w:pPr>
          </w:p>
        </w:tc>
      </w:tr>
      <w:tr w:rsidR="00CA5D4B" w14:paraId="0BBB96D1" w14:textId="77777777">
        <w:trPr>
          <w:trHeight w:val="70"/>
          <w:jc w:val="center"/>
        </w:trPr>
        <w:tc>
          <w:tcPr>
            <w:tcW w:w="6519" w:type="dxa"/>
          </w:tcPr>
          <w:p w14:paraId="5F758316"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Reusability. An asset can be used in more than one system, or in building other assets.</w:t>
            </w:r>
          </w:p>
        </w:tc>
        <w:tc>
          <w:tcPr>
            <w:tcW w:w="620" w:type="dxa"/>
            <w:gridSpan w:val="3"/>
            <w:vAlign w:val="center"/>
          </w:tcPr>
          <w:p w14:paraId="3A32DEC6"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4C992E77"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2B987196" w14:textId="77777777" w:rsidR="00CA5D4B" w:rsidRDefault="00CA5D4B">
            <w:pPr>
              <w:spacing w:line="240" w:lineRule="auto"/>
              <w:jc w:val="center"/>
              <w:rPr>
                <w:rFonts w:ascii="Arial" w:hAnsi="Arial" w:cs="Arial"/>
                <w:b/>
                <w:bCs/>
                <w:kern w:val="2"/>
                <w14:ligatures w14:val="standardContextual"/>
              </w:rPr>
            </w:pPr>
          </w:p>
        </w:tc>
        <w:tc>
          <w:tcPr>
            <w:tcW w:w="545" w:type="dxa"/>
            <w:gridSpan w:val="2"/>
            <w:vAlign w:val="center"/>
          </w:tcPr>
          <w:p w14:paraId="124A3F9E" w14:textId="77777777" w:rsidR="00CA5D4B" w:rsidRDefault="00CA5D4B">
            <w:pPr>
              <w:spacing w:line="240" w:lineRule="auto"/>
              <w:jc w:val="center"/>
              <w:rPr>
                <w:rFonts w:ascii="Arial" w:hAnsi="Arial" w:cs="Arial"/>
                <w:b/>
                <w:bCs/>
                <w:kern w:val="2"/>
                <w14:ligatures w14:val="standardContextual"/>
              </w:rPr>
            </w:pPr>
          </w:p>
        </w:tc>
        <w:tc>
          <w:tcPr>
            <w:tcW w:w="541" w:type="dxa"/>
            <w:vAlign w:val="center"/>
          </w:tcPr>
          <w:p w14:paraId="457745BF" w14:textId="77777777" w:rsidR="00CA5D4B" w:rsidRDefault="00CA5D4B">
            <w:pPr>
              <w:spacing w:line="240" w:lineRule="auto"/>
              <w:jc w:val="center"/>
              <w:rPr>
                <w:rFonts w:ascii="Arial" w:hAnsi="Arial" w:cs="Arial"/>
                <w:b/>
                <w:bCs/>
                <w:kern w:val="2"/>
                <w14:ligatures w14:val="standardContextual"/>
              </w:rPr>
            </w:pPr>
          </w:p>
        </w:tc>
      </w:tr>
      <w:tr w:rsidR="00CA5D4B" w14:paraId="5943E53E" w14:textId="77777777">
        <w:trPr>
          <w:trHeight w:val="70"/>
          <w:jc w:val="center"/>
        </w:trPr>
        <w:tc>
          <w:tcPr>
            <w:tcW w:w="6519" w:type="dxa"/>
          </w:tcPr>
          <w:p w14:paraId="36958F04"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Analyzability. The effectiveness and efficiency with which it is possible to assess the impact on the project of an intended change to one or more of its parts, or to diagnose a project for deficiencies or causes of failures, or to identify parts to be modified.</w:t>
            </w:r>
          </w:p>
        </w:tc>
        <w:tc>
          <w:tcPr>
            <w:tcW w:w="620" w:type="dxa"/>
            <w:gridSpan w:val="3"/>
            <w:vAlign w:val="center"/>
          </w:tcPr>
          <w:p w14:paraId="229C640C"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64B6E0CC"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56DAD40A" w14:textId="77777777" w:rsidR="00CA5D4B" w:rsidRDefault="00CA5D4B">
            <w:pPr>
              <w:spacing w:line="240" w:lineRule="auto"/>
              <w:jc w:val="center"/>
              <w:rPr>
                <w:rFonts w:ascii="Arial" w:hAnsi="Arial" w:cs="Arial"/>
                <w:b/>
                <w:bCs/>
                <w:kern w:val="2"/>
                <w14:ligatures w14:val="standardContextual"/>
              </w:rPr>
            </w:pPr>
          </w:p>
        </w:tc>
        <w:tc>
          <w:tcPr>
            <w:tcW w:w="545" w:type="dxa"/>
            <w:gridSpan w:val="2"/>
            <w:vAlign w:val="center"/>
          </w:tcPr>
          <w:p w14:paraId="24056CFC" w14:textId="77777777" w:rsidR="00CA5D4B" w:rsidRDefault="00CA5D4B">
            <w:pPr>
              <w:spacing w:line="240" w:lineRule="auto"/>
              <w:jc w:val="center"/>
              <w:rPr>
                <w:rFonts w:ascii="Arial" w:hAnsi="Arial" w:cs="Arial"/>
                <w:b/>
                <w:bCs/>
                <w:kern w:val="2"/>
                <w14:ligatures w14:val="standardContextual"/>
              </w:rPr>
            </w:pPr>
          </w:p>
        </w:tc>
        <w:tc>
          <w:tcPr>
            <w:tcW w:w="541" w:type="dxa"/>
            <w:vAlign w:val="center"/>
          </w:tcPr>
          <w:p w14:paraId="7F32C1DB" w14:textId="77777777" w:rsidR="00CA5D4B" w:rsidRDefault="00CA5D4B">
            <w:pPr>
              <w:spacing w:line="240" w:lineRule="auto"/>
              <w:jc w:val="center"/>
              <w:rPr>
                <w:rFonts w:ascii="Arial" w:hAnsi="Arial" w:cs="Arial"/>
                <w:b/>
                <w:bCs/>
                <w:kern w:val="2"/>
                <w14:ligatures w14:val="standardContextual"/>
              </w:rPr>
            </w:pPr>
          </w:p>
        </w:tc>
      </w:tr>
      <w:tr w:rsidR="00CA5D4B" w14:paraId="02EA272C" w14:textId="77777777">
        <w:trPr>
          <w:trHeight w:val="70"/>
          <w:jc w:val="center"/>
        </w:trPr>
        <w:tc>
          <w:tcPr>
            <w:tcW w:w="6519" w:type="dxa"/>
          </w:tcPr>
          <w:p w14:paraId="1CBE70F0"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Modifiability. The project can be effectively and efficiently modified without introducing defects or degrading existing product quality.</w:t>
            </w:r>
          </w:p>
        </w:tc>
        <w:tc>
          <w:tcPr>
            <w:tcW w:w="620" w:type="dxa"/>
            <w:gridSpan w:val="3"/>
            <w:vAlign w:val="center"/>
          </w:tcPr>
          <w:p w14:paraId="50FF72DD"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72E673A8"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0DEFD90A" w14:textId="77777777" w:rsidR="00CA5D4B" w:rsidRDefault="00CA5D4B">
            <w:pPr>
              <w:spacing w:line="240" w:lineRule="auto"/>
              <w:jc w:val="center"/>
              <w:rPr>
                <w:rFonts w:ascii="Arial" w:hAnsi="Arial" w:cs="Arial"/>
                <w:b/>
                <w:bCs/>
                <w:kern w:val="2"/>
                <w14:ligatures w14:val="standardContextual"/>
              </w:rPr>
            </w:pPr>
          </w:p>
        </w:tc>
        <w:tc>
          <w:tcPr>
            <w:tcW w:w="545" w:type="dxa"/>
            <w:gridSpan w:val="2"/>
            <w:vAlign w:val="center"/>
          </w:tcPr>
          <w:p w14:paraId="4566026A" w14:textId="77777777" w:rsidR="00CA5D4B" w:rsidRDefault="00CA5D4B">
            <w:pPr>
              <w:spacing w:line="240" w:lineRule="auto"/>
              <w:jc w:val="center"/>
              <w:rPr>
                <w:rFonts w:ascii="Arial" w:hAnsi="Arial" w:cs="Arial"/>
                <w:b/>
                <w:bCs/>
                <w:kern w:val="2"/>
                <w14:ligatures w14:val="standardContextual"/>
              </w:rPr>
            </w:pPr>
          </w:p>
        </w:tc>
        <w:tc>
          <w:tcPr>
            <w:tcW w:w="541" w:type="dxa"/>
            <w:vAlign w:val="center"/>
          </w:tcPr>
          <w:p w14:paraId="757775AB" w14:textId="77777777" w:rsidR="00CA5D4B" w:rsidRDefault="00CA5D4B">
            <w:pPr>
              <w:spacing w:line="240" w:lineRule="auto"/>
              <w:jc w:val="center"/>
              <w:rPr>
                <w:rFonts w:ascii="Arial" w:hAnsi="Arial" w:cs="Arial"/>
                <w:b/>
                <w:bCs/>
                <w:kern w:val="2"/>
                <w14:ligatures w14:val="standardContextual"/>
              </w:rPr>
            </w:pPr>
          </w:p>
        </w:tc>
      </w:tr>
      <w:tr w:rsidR="00CA5D4B" w14:paraId="1F4C1406" w14:textId="77777777">
        <w:trPr>
          <w:trHeight w:val="70"/>
          <w:jc w:val="center"/>
        </w:trPr>
        <w:tc>
          <w:tcPr>
            <w:tcW w:w="6519" w:type="dxa"/>
          </w:tcPr>
          <w:p w14:paraId="6BED74CF"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Testability. The effectiveness and efficiency with which test criteria can be established for the project and test can be performed to determine whether those criteria have been met.</w:t>
            </w:r>
          </w:p>
        </w:tc>
        <w:tc>
          <w:tcPr>
            <w:tcW w:w="620" w:type="dxa"/>
            <w:gridSpan w:val="3"/>
            <w:vAlign w:val="center"/>
          </w:tcPr>
          <w:p w14:paraId="0FA72164"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19B8AB02"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5C852F9C" w14:textId="77777777" w:rsidR="00CA5D4B" w:rsidRDefault="00CA5D4B">
            <w:pPr>
              <w:spacing w:line="240" w:lineRule="auto"/>
              <w:jc w:val="center"/>
              <w:rPr>
                <w:rFonts w:ascii="Arial" w:hAnsi="Arial" w:cs="Arial"/>
                <w:b/>
                <w:bCs/>
                <w:kern w:val="2"/>
                <w14:ligatures w14:val="standardContextual"/>
              </w:rPr>
            </w:pPr>
          </w:p>
        </w:tc>
        <w:tc>
          <w:tcPr>
            <w:tcW w:w="545" w:type="dxa"/>
            <w:gridSpan w:val="2"/>
            <w:vAlign w:val="center"/>
          </w:tcPr>
          <w:p w14:paraId="7C80633D" w14:textId="77777777" w:rsidR="00CA5D4B" w:rsidRDefault="00CA5D4B">
            <w:pPr>
              <w:spacing w:line="240" w:lineRule="auto"/>
              <w:jc w:val="center"/>
              <w:rPr>
                <w:rFonts w:ascii="Arial" w:hAnsi="Arial" w:cs="Arial"/>
                <w:b/>
                <w:bCs/>
                <w:kern w:val="2"/>
                <w14:ligatures w14:val="standardContextual"/>
              </w:rPr>
            </w:pPr>
          </w:p>
        </w:tc>
        <w:tc>
          <w:tcPr>
            <w:tcW w:w="541" w:type="dxa"/>
            <w:vAlign w:val="center"/>
          </w:tcPr>
          <w:p w14:paraId="646C06C1" w14:textId="77777777" w:rsidR="00CA5D4B" w:rsidRDefault="00CA5D4B">
            <w:pPr>
              <w:spacing w:line="240" w:lineRule="auto"/>
              <w:jc w:val="center"/>
              <w:rPr>
                <w:rFonts w:ascii="Arial" w:hAnsi="Arial" w:cs="Arial"/>
                <w:b/>
                <w:bCs/>
                <w:kern w:val="2"/>
                <w14:ligatures w14:val="standardContextual"/>
              </w:rPr>
            </w:pPr>
          </w:p>
        </w:tc>
      </w:tr>
      <w:tr w:rsidR="00CA5D4B" w14:paraId="67A89795" w14:textId="77777777">
        <w:trPr>
          <w:trHeight w:val="70"/>
          <w:jc w:val="center"/>
        </w:trPr>
        <w:tc>
          <w:tcPr>
            <w:tcW w:w="6519" w:type="dxa"/>
          </w:tcPr>
          <w:p w14:paraId="44A8F1F6" w14:textId="77777777" w:rsidR="00CA5D4B" w:rsidRDefault="00CA5D4B">
            <w:pPr>
              <w:spacing w:line="240" w:lineRule="auto"/>
              <w:jc w:val="both"/>
              <w:rPr>
                <w:rFonts w:ascii="Arial" w:hAnsi="Arial" w:cs="Arial"/>
                <w:kern w:val="2"/>
                <w14:ligatures w14:val="standardContextual"/>
              </w:rPr>
            </w:pPr>
          </w:p>
        </w:tc>
        <w:tc>
          <w:tcPr>
            <w:tcW w:w="620" w:type="dxa"/>
            <w:gridSpan w:val="3"/>
            <w:vAlign w:val="center"/>
          </w:tcPr>
          <w:p w14:paraId="205744A8"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4EF1B626"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29E5B6D5" w14:textId="77777777" w:rsidR="00CA5D4B" w:rsidRDefault="00CA5D4B">
            <w:pPr>
              <w:spacing w:line="240" w:lineRule="auto"/>
              <w:jc w:val="center"/>
              <w:rPr>
                <w:rFonts w:ascii="Arial" w:hAnsi="Arial" w:cs="Arial"/>
                <w:b/>
                <w:bCs/>
                <w:kern w:val="2"/>
                <w14:ligatures w14:val="standardContextual"/>
              </w:rPr>
            </w:pPr>
          </w:p>
        </w:tc>
        <w:tc>
          <w:tcPr>
            <w:tcW w:w="545" w:type="dxa"/>
            <w:gridSpan w:val="2"/>
            <w:vAlign w:val="center"/>
          </w:tcPr>
          <w:p w14:paraId="6CA3D9D9" w14:textId="77777777" w:rsidR="00CA5D4B" w:rsidRDefault="00CA5D4B">
            <w:pPr>
              <w:spacing w:line="240" w:lineRule="auto"/>
              <w:jc w:val="center"/>
              <w:rPr>
                <w:rFonts w:ascii="Arial" w:hAnsi="Arial" w:cs="Arial"/>
                <w:b/>
                <w:bCs/>
                <w:kern w:val="2"/>
                <w14:ligatures w14:val="standardContextual"/>
              </w:rPr>
            </w:pPr>
          </w:p>
        </w:tc>
        <w:tc>
          <w:tcPr>
            <w:tcW w:w="541" w:type="dxa"/>
            <w:vAlign w:val="center"/>
          </w:tcPr>
          <w:p w14:paraId="64E95D2E" w14:textId="77777777" w:rsidR="00CA5D4B" w:rsidRDefault="00CA5D4B">
            <w:pPr>
              <w:spacing w:line="240" w:lineRule="auto"/>
              <w:jc w:val="center"/>
              <w:rPr>
                <w:rFonts w:ascii="Arial" w:hAnsi="Arial" w:cs="Arial"/>
                <w:b/>
                <w:bCs/>
                <w:kern w:val="2"/>
                <w14:ligatures w14:val="standardContextual"/>
              </w:rPr>
            </w:pPr>
          </w:p>
        </w:tc>
      </w:tr>
      <w:tr w:rsidR="00CA5D4B" w14:paraId="77325C83" w14:textId="77777777">
        <w:trPr>
          <w:trHeight w:val="70"/>
          <w:jc w:val="center"/>
        </w:trPr>
        <w:tc>
          <w:tcPr>
            <w:tcW w:w="6519" w:type="dxa"/>
            <w:vAlign w:val="center"/>
          </w:tcPr>
          <w:p w14:paraId="49CC2238" w14:textId="77777777" w:rsidR="00CA5D4B" w:rsidRDefault="000B04DC">
            <w:pPr>
              <w:spacing w:line="240" w:lineRule="auto"/>
              <w:jc w:val="center"/>
              <w:rPr>
                <w:rFonts w:ascii="Arial" w:hAnsi="Arial" w:cs="Arial"/>
                <w:kern w:val="2"/>
                <w14:ligatures w14:val="standardContextual"/>
              </w:rPr>
            </w:pPr>
            <w:r>
              <w:rPr>
                <w:rFonts w:ascii="Arial" w:hAnsi="Arial" w:cs="Arial"/>
                <w:b/>
                <w:bCs/>
                <w:kern w:val="2"/>
                <w14:ligatures w14:val="standardContextual"/>
              </w:rPr>
              <w:t>PORTABILITY</w:t>
            </w:r>
          </w:p>
        </w:tc>
        <w:tc>
          <w:tcPr>
            <w:tcW w:w="620" w:type="dxa"/>
            <w:gridSpan w:val="3"/>
            <w:vAlign w:val="center"/>
          </w:tcPr>
          <w:p w14:paraId="3749982F"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45" w:type="dxa"/>
            <w:gridSpan w:val="3"/>
            <w:vAlign w:val="center"/>
          </w:tcPr>
          <w:p w14:paraId="1D6014C0"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45" w:type="dxa"/>
            <w:gridSpan w:val="3"/>
            <w:vAlign w:val="center"/>
          </w:tcPr>
          <w:p w14:paraId="0A08BCC8"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45" w:type="dxa"/>
            <w:gridSpan w:val="2"/>
            <w:vAlign w:val="center"/>
          </w:tcPr>
          <w:p w14:paraId="0C3EEC86"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41" w:type="dxa"/>
            <w:vAlign w:val="center"/>
          </w:tcPr>
          <w:p w14:paraId="65047611" w14:textId="77777777" w:rsidR="00CA5D4B" w:rsidRDefault="000B04DC">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CA5D4B" w14:paraId="737EE23C" w14:textId="77777777">
        <w:trPr>
          <w:trHeight w:val="70"/>
          <w:jc w:val="center"/>
        </w:trPr>
        <w:tc>
          <w:tcPr>
            <w:tcW w:w="6519" w:type="dxa"/>
          </w:tcPr>
          <w:p w14:paraId="621414D5"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Adaptability. The degree to which a product or system can effectively and efficiently be adapted for different or evolving hardware, software, or other operational or usage environments.</w:t>
            </w:r>
          </w:p>
        </w:tc>
        <w:tc>
          <w:tcPr>
            <w:tcW w:w="620" w:type="dxa"/>
            <w:gridSpan w:val="3"/>
            <w:vAlign w:val="center"/>
          </w:tcPr>
          <w:p w14:paraId="37702A56"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651501DA"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71F4F583" w14:textId="77777777" w:rsidR="00CA5D4B" w:rsidRDefault="00CA5D4B">
            <w:pPr>
              <w:spacing w:line="240" w:lineRule="auto"/>
              <w:jc w:val="center"/>
              <w:rPr>
                <w:rFonts w:ascii="Arial" w:hAnsi="Arial" w:cs="Arial"/>
                <w:b/>
                <w:bCs/>
                <w:kern w:val="2"/>
                <w14:ligatures w14:val="standardContextual"/>
              </w:rPr>
            </w:pPr>
          </w:p>
        </w:tc>
        <w:tc>
          <w:tcPr>
            <w:tcW w:w="545" w:type="dxa"/>
            <w:gridSpan w:val="2"/>
            <w:vAlign w:val="center"/>
          </w:tcPr>
          <w:p w14:paraId="5D7BA351" w14:textId="77777777" w:rsidR="00CA5D4B" w:rsidRDefault="00CA5D4B">
            <w:pPr>
              <w:spacing w:line="240" w:lineRule="auto"/>
              <w:jc w:val="center"/>
              <w:rPr>
                <w:rFonts w:ascii="Arial" w:hAnsi="Arial" w:cs="Arial"/>
                <w:b/>
                <w:bCs/>
                <w:kern w:val="2"/>
                <w14:ligatures w14:val="standardContextual"/>
              </w:rPr>
            </w:pPr>
          </w:p>
        </w:tc>
        <w:tc>
          <w:tcPr>
            <w:tcW w:w="541" w:type="dxa"/>
            <w:vAlign w:val="center"/>
          </w:tcPr>
          <w:p w14:paraId="6B3536A9" w14:textId="77777777" w:rsidR="00CA5D4B" w:rsidRDefault="00CA5D4B">
            <w:pPr>
              <w:spacing w:line="240" w:lineRule="auto"/>
              <w:jc w:val="center"/>
              <w:rPr>
                <w:rFonts w:ascii="Arial" w:hAnsi="Arial" w:cs="Arial"/>
                <w:b/>
                <w:bCs/>
                <w:kern w:val="2"/>
                <w14:ligatures w14:val="standardContextual"/>
              </w:rPr>
            </w:pPr>
          </w:p>
        </w:tc>
      </w:tr>
      <w:tr w:rsidR="00CA5D4B" w14:paraId="706A7FEF" w14:textId="77777777">
        <w:trPr>
          <w:trHeight w:val="70"/>
          <w:jc w:val="center"/>
        </w:trPr>
        <w:tc>
          <w:tcPr>
            <w:tcW w:w="6519" w:type="dxa"/>
          </w:tcPr>
          <w:p w14:paraId="65BA06EA" w14:textId="77777777" w:rsidR="00CA5D4B" w:rsidRDefault="000B04DC">
            <w:pPr>
              <w:spacing w:line="240" w:lineRule="auto"/>
              <w:jc w:val="both"/>
              <w:rPr>
                <w:rFonts w:ascii="Arial" w:hAnsi="Arial" w:cs="Arial"/>
                <w:kern w:val="2"/>
                <w14:ligatures w14:val="standardContextual"/>
              </w:rPr>
            </w:pPr>
            <w:proofErr w:type="spellStart"/>
            <w:r>
              <w:rPr>
                <w:rFonts w:ascii="Arial" w:hAnsi="Arial" w:cs="Arial"/>
                <w:kern w:val="2"/>
                <w14:ligatures w14:val="standardContextual"/>
              </w:rPr>
              <w:t>Installability</w:t>
            </w:r>
            <w:proofErr w:type="spellEnd"/>
            <w:r>
              <w:rPr>
                <w:rFonts w:ascii="Arial" w:hAnsi="Arial" w:cs="Arial"/>
                <w:kern w:val="2"/>
                <w14:ligatures w14:val="standardContextual"/>
              </w:rPr>
              <w:t>. The effectiveness and efficiency with which a product or system can be successfully installed and/or uninstalled in a specified environment.</w:t>
            </w:r>
          </w:p>
        </w:tc>
        <w:tc>
          <w:tcPr>
            <w:tcW w:w="620" w:type="dxa"/>
            <w:gridSpan w:val="3"/>
            <w:vAlign w:val="center"/>
          </w:tcPr>
          <w:p w14:paraId="2CA8273C"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49F5F5AC"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7BDEAF42" w14:textId="77777777" w:rsidR="00CA5D4B" w:rsidRDefault="00CA5D4B">
            <w:pPr>
              <w:spacing w:line="240" w:lineRule="auto"/>
              <w:jc w:val="center"/>
              <w:rPr>
                <w:rFonts w:ascii="Arial" w:hAnsi="Arial" w:cs="Arial"/>
                <w:b/>
                <w:bCs/>
                <w:kern w:val="2"/>
                <w14:ligatures w14:val="standardContextual"/>
              </w:rPr>
            </w:pPr>
          </w:p>
        </w:tc>
        <w:tc>
          <w:tcPr>
            <w:tcW w:w="545" w:type="dxa"/>
            <w:gridSpan w:val="2"/>
            <w:vAlign w:val="center"/>
          </w:tcPr>
          <w:p w14:paraId="28F666C5" w14:textId="77777777" w:rsidR="00CA5D4B" w:rsidRDefault="00CA5D4B">
            <w:pPr>
              <w:spacing w:line="240" w:lineRule="auto"/>
              <w:jc w:val="center"/>
              <w:rPr>
                <w:rFonts w:ascii="Arial" w:hAnsi="Arial" w:cs="Arial"/>
                <w:b/>
                <w:bCs/>
                <w:kern w:val="2"/>
                <w14:ligatures w14:val="standardContextual"/>
              </w:rPr>
            </w:pPr>
          </w:p>
        </w:tc>
        <w:tc>
          <w:tcPr>
            <w:tcW w:w="541" w:type="dxa"/>
            <w:vAlign w:val="center"/>
          </w:tcPr>
          <w:p w14:paraId="0FD16DB5" w14:textId="77777777" w:rsidR="00CA5D4B" w:rsidRDefault="00CA5D4B">
            <w:pPr>
              <w:spacing w:line="240" w:lineRule="auto"/>
              <w:jc w:val="center"/>
              <w:rPr>
                <w:rFonts w:ascii="Arial" w:hAnsi="Arial" w:cs="Arial"/>
                <w:b/>
                <w:bCs/>
                <w:kern w:val="2"/>
                <w14:ligatures w14:val="standardContextual"/>
              </w:rPr>
            </w:pPr>
          </w:p>
        </w:tc>
      </w:tr>
      <w:tr w:rsidR="00CA5D4B" w14:paraId="60122CED" w14:textId="77777777">
        <w:trPr>
          <w:trHeight w:val="70"/>
          <w:jc w:val="center"/>
        </w:trPr>
        <w:tc>
          <w:tcPr>
            <w:tcW w:w="6519" w:type="dxa"/>
          </w:tcPr>
          <w:p w14:paraId="40BAE318" w14:textId="77777777" w:rsidR="00CA5D4B" w:rsidRDefault="000B04DC">
            <w:pPr>
              <w:spacing w:line="240" w:lineRule="auto"/>
              <w:jc w:val="both"/>
              <w:rPr>
                <w:rFonts w:ascii="Arial" w:hAnsi="Arial" w:cs="Arial"/>
                <w:kern w:val="2"/>
                <w14:ligatures w14:val="standardContextual"/>
              </w:rPr>
            </w:pPr>
            <w:r>
              <w:rPr>
                <w:rFonts w:ascii="Arial" w:hAnsi="Arial" w:cs="Arial"/>
                <w:kern w:val="2"/>
                <w14:ligatures w14:val="standardContextual"/>
              </w:rPr>
              <w:t>Replaceability. A product can replace another specified software product for the same purpose in the same environment. diagnose a project for deficiencies or causes of failures, or to identify parts to be modified.</w:t>
            </w:r>
          </w:p>
        </w:tc>
        <w:tc>
          <w:tcPr>
            <w:tcW w:w="620" w:type="dxa"/>
            <w:gridSpan w:val="3"/>
            <w:vAlign w:val="center"/>
          </w:tcPr>
          <w:p w14:paraId="5CA6DF84"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08D9B5F4" w14:textId="77777777" w:rsidR="00CA5D4B" w:rsidRDefault="00CA5D4B">
            <w:pPr>
              <w:spacing w:line="240" w:lineRule="auto"/>
              <w:jc w:val="center"/>
              <w:rPr>
                <w:rFonts w:ascii="Arial" w:hAnsi="Arial" w:cs="Arial"/>
                <w:b/>
                <w:bCs/>
                <w:kern w:val="2"/>
                <w14:ligatures w14:val="standardContextual"/>
              </w:rPr>
            </w:pPr>
          </w:p>
        </w:tc>
        <w:tc>
          <w:tcPr>
            <w:tcW w:w="545" w:type="dxa"/>
            <w:gridSpan w:val="3"/>
            <w:vAlign w:val="center"/>
          </w:tcPr>
          <w:p w14:paraId="232613CE" w14:textId="77777777" w:rsidR="00CA5D4B" w:rsidRDefault="00CA5D4B">
            <w:pPr>
              <w:spacing w:line="240" w:lineRule="auto"/>
              <w:jc w:val="center"/>
              <w:rPr>
                <w:rFonts w:ascii="Arial" w:hAnsi="Arial" w:cs="Arial"/>
                <w:b/>
                <w:bCs/>
                <w:kern w:val="2"/>
                <w14:ligatures w14:val="standardContextual"/>
              </w:rPr>
            </w:pPr>
          </w:p>
        </w:tc>
        <w:tc>
          <w:tcPr>
            <w:tcW w:w="545" w:type="dxa"/>
            <w:gridSpan w:val="2"/>
            <w:vAlign w:val="center"/>
          </w:tcPr>
          <w:p w14:paraId="06D2883A" w14:textId="77777777" w:rsidR="00CA5D4B" w:rsidRDefault="00CA5D4B">
            <w:pPr>
              <w:spacing w:line="240" w:lineRule="auto"/>
              <w:jc w:val="center"/>
              <w:rPr>
                <w:rFonts w:ascii="Arial" w:hAnsi="Arial" w:cs="Arial"/>
                <w:b/>
                <w:bCs/>
                <w:kern w:val="2"/>
                <w14:ligatures w14:val="standardContextual"/>
              </w:rPr>
            </w:pPr>
          </w:p>
        </w:tc>
        <w:tc>
          <w:tcPr>
            <w:tcW w:w="541" w:type="dxa"/>
            <w:vAlign w:val="center"/>
          </w:tcPr>
          <w:p w14:paraId="55C0C9FF" w14:textId="77777777" w:rsidR="00CA5D4B" w:rsidRDefault="00CA5D4B">
            <w:pPr>
              <w:spacing w:line="240" w:lineRule="auto"/>
              <w:jc w:val="center"/>
              <w:rPr>
                <w:rFonts w:ascii="Arial" w:hAnsi="Arial" w:cs="Arial"/>
                <w:b/>
                <w:bCs/>
                <w:kern w:val="2"/>
                <w14:ligatures w14:val="standardContextual"/>
              </w:rPr>
            </w:pPr>
          </w:p>
        </w:tc>
      </w:tr>
    </w:tbl>
    <w:p w14:paraId="34527284" w14:textId="77777777" w:rsidR="00CA5D4B" w:rsidRDefault="00CA5D4B">
      <w:pPr>
        <w:spacing w:line="240" w:lineRule="auto"/>
        <w:rPr>
          <w:rFonts w:ascii="Arial" w:hAnsi="Arial" w:cs="Arial"/>
        </w:rPr>
      </w:pPr>
    </w:p>
    <w:p w14:paraId="59FFF370" w14:textId="77777777" w:rsidR="00CA5D4B" w:rsidRDefault="00CA5D4B">
      <w:pPr>
        <w:rPr>
          <w:rFonts w:ascii="Arial" w:hAnsi="Arial" w:cs="Arial"/>
        </w:rPr>
      </w:pPr>
    </w:p>
    <w:p w14:paraId="4B2B0673" w14:textId="77777777" w:rsidR="00CA5D4B" w:rsidRDefault="00CA5D4B">
      <w:pPr>
        <w:spacing w:line="240" w:lineRule="auto"/>
        <w:jc w:val="both"/>
        <w:rPr>
          <w:rFonts w:ascii="Arial" w:hAnsi="Arial" w:cs="Arial"/>
        </w:rPr>
      </w:pPr>
    </w:p>
    <w:p w14:paraId="4CA33FCB" w14:textId="77777777" w:rsidR="00CA5D4B" w:rsidRDefault="00CA5D4B">
      <w:pPr>
        <w:spacing w:line="240" w:lineRule="auto"/>
        <w:jc w:val="both"/>
        <w:rPr>
          <w:rFonts w:ascii="Arial" w:hAnsi="Arial" w:cs="Arial"/>
        </w:rPr>
      </w:pPr>
    </w:p>
    <w:p w14:paraId="2DD33CAB" w14:textId="77777777" w:rsidR="00CA5D4B" w:rsidRDefault="00CA5D4B">
      <w:pPr>
        <w:spacing w:line="240" w:lineRule="auto"/>
        <w:jc w:val="both"/>
        <w:rPr>
          <w:rFonts w:ascii="Arial" w:hAnsi="Arial" w:cs="Arial"/>
        </w:rPr>
      </w:pPr>
    </w:p>
    <w:p w14:paraId="1BCB3182" w14:textId="77777777" w:rsidR="00CA5D4B" w:rsidRDefault="00CA5D4B">
      <w:pPr>
        <w:spacing w:line="240" w:lineRule="auto"/>
        <w:jc w:val="both"/>
        <w:rPr>
          <w:rFonts w:ascii="Arial" w:hAnsi="Arial" w:cs="Arial"/>
        </w:rPr>
      </w:pPr>
    </w:p>
    <w:p w14:paraId="5D370358" w14:textId="77777777" w:rsidR="00CA5D4B" w:rsidRDefault="00CA5D4B">
      <w:pPr>
        <w:spacing w:line="240" w:lineRule="auto"/>
        <w:jc w:val="both"/>
        <w:rPr>
          <w:rFonts w:ascii="Arial" w:hAnsi="Arial" w:cs="Arial"/>
        </w:rPr>
      </w:pPr>
    </w:p>
    <w:p w14:paraId="22882CE0" w14:textId="77777777" w:rsidR="00CA5D4B" w:rsidRDefault="00CA5D4B">
      <w:pPr>
        <w:spacing w:line="240" w:lineRule="auto"/>
        <w:jc w:val="both"/>
        <w:rPr>
          <w:rFonts w:ascii="Arial" w:hAnsi="Arial" w:cs="Arial"/>
        </w:rPr>
      </w:pPr>
    </w:p>
    <w:p w14:paraId="5D2E420C" w14:textId="77777777" w:rsidR="00CA5D4B" w:rsidRDefault="00CA5D4B">
      <w:pPr>
        <w:spacing w:line="240" w:lineRule="auto"/>
        <w:jc w:val="both"/>
        <w:rPr>
          <w:rFonts w:ascii="Arial" w:hAnsi="Arial" w:cs="Arial"/>
        </w:rPr>
      </w:pPr>
    </w:p>
    <w:p w14:paraId="52A8BACC" w14:textId="77777777" w:rsidR="00CA5D4B" w:rsidRDefault="00CA5D4B">
      <w:pPr>
        <w:spacing w:line="240" w:lineRule="auto"/>
        <w:jc w:val="both"/>
        <w:rPr>
          <w:rFonts w:ascii="Arial" w:hAnsi="Arial" w:cs="Arial"/>
        </w:rPr>
      </w:pPr>
    </w:p>
    <w:p w14:paraId="2E13084A" w14:textId="77777777" w:rsidR="00CA5D4B" w:rsidRDefault="00CA5D4B">
      <w:pPr>
        <w:spacing w:line="240" w:lineRule="auto"/>
        <w:jc w:val="both"/>
        <w:rPr>
          <w:rFonts w:ascii="Arial" w:hAnsi="Arial" w:cs="Arial"/>
        </w:rPr>
      </w:pPr>
    </w:p>
    <w:p w14:paraId="2B31D31B" w14:textId="77777777" w:rsidR="00CA5D4B" w:rsidRDefault="00CA5D4B">
      <w:pPr>
        <w:spacing w:line="240" w:lineRule="auto"/>
        <w:jc w:val="both"/>
        <w:rPr>
          <w:rFonts w:ascii="Arial" w:hAnsi="Arial" w:cs="Arial"/>
        </w:rPr>
      </w:pPr>
    </w:p>
    <w:p w14:paraId="317C6C94" w14:textId="77777777" w:rsidR="00CA5D4B" w:rsidRDefault="00CA5D4B">
      <w:pPr>
        <w:spacing w:line="240" w:lineRule="auto"/>
        <w:jc w:val="both"/>
        <w:rPr>
          <w:rFonts w:ascii="Arial" w:hAnsi="Arial" w:cs="Arial"/>
        </w:rPr>
      </w:pPr>
    </w:p>
    <w:p w14:paraId="0D5E4555" w14:textId="77777777" w:rsidR="00CA5D4B" w:rsidRDefault="00CA5D4B">
      <w:pPr>
        <w:spacing w:line="240" w:lineRule="auto"/>
        <w:jc w:val="both"/>
        <w:rPr>
          <w:rFonts w:ascii="Arial" w:hAnsi="Arial" w:cs="Arial"/>
        </w:rPr>
      </w:pPr>
    </w:p>
    <w:p w14:paraId="74968001" w14:textId="77777777" w:rsidR="00CA5D4B" w:rsidRDefault="00CA5D4B">
      <w:pPr>
        <w:spacing w:line="240" w:lineRule="auto"/>
        <w:jc w:val="both"/>
        <w:rPr>
          <w:rFonts w:ascii="Arial" w:hAnsi="Arial" w:cs="Arial"/>
        </w:rPr>
      </w:pPr>
    </w:p>
    <w:p w14:paraId="4CB9940F" w14:textId="77777777" w:rsidR="00CA5D4B" w:rsidRDefault="00CA5D4B">
      <w:pPr>
        <w:spacing w:line="240" w:lineRule="auto"/>
        <w:jc w:val="both"/>
        <w:rPr>
          <w:rFonts w:ascii="Arial" w:hAnsi="Arial" w:cs="Arial"/>
        </w:rPr>
      </w:pPr>
    </w:p>
    <w:p w14:paraId="0671DA4C" w14:textId="77777777" w:rsidR="00CA5D4B" w:rsidRDefault="000B04DC">
      <w:pPr>
        <w:jc w:val="center"/>
        <w:rPr>
          <w:rFonts w:ascii="Arial" w:hAnsi="Arial" w:cs="Arial"/>
          <w:b/>
          <w:szCs w:val="24"/>
        </w:rPr>
      </w:pPr>
      <w:r>
        <w:rPr>
          <w:rFonts w:ascii="Arial" w:hAnsi="Arial" w:cs="Arial"/>
          <w:b/>
          <w:szCs w:val="24"/>
        </w:rPr>
        <w:t>INTERVIEW GUIDE QUESTIONNAIRE</w:t>
      </w:r>
    </w:p>
    <w:p w14:paraId="58D036BA" w14:textId="77777777" w:rsidR="00CA5D4B" w:rsidRDefault="000B04DC">
      <w:pPr>
        <w:jc w:val="both"/>
        <w:rPr>
          <w:rFonts w:ascii="Arial" w:hAnsi="Arial" w:cs="Arial"/>
          <w:b/>
          <w:szCs w:val="24"/>
        </w:rPr>
      </w:pPr>
      <w:r>
        <w:rPr>
          <w:rFonts w:ascii="Arial" w:hAnsi="Arial" w:cs="Arial"/>
          <w:b/>
          <w:szCs w:val="24"/>
        </w:rPr>
        <w:t>BISARU HEAD</w:t>
      </w:r>
    </w:p>
    <w:p w14:paraId="46D06259" w14:textId="77777777" w:rsidR="00CA5D4B" w:rsidRDefault="000B04DC">
      <w:pPr>
        <w:jc w:val="both"/>
        <w:rPr>
          <w:rFonts w:ascii="Arial" w:hAnsi="Arial" w:cs="Arial"/>
          <w:szCs w:val="24"/>
        </w:rPr>
      </w:pPr>
      <w:r>
        <w:rPr>
          <w:rFonts w:ascii="Arial" w:hAnsi="Arial" w:cs="Arial"/>
          <w:szCs w:val="24"/>
        </w:rPr>
        <w:t xml:space="preserve">1. What are the current processes in responding an emergency in </w:t>
      </w:r>
      <w:proofErr w:type="spellStart"/>
      <w:r>
        <w:rPr>
          <w:rFonts w:ascii="Arial" w:hAnsi="Arial" w:cs="Arial"/>
          <w:szCs w:val="24"/>
        </w:rPr>
        <w:t>Bilar</w:t>
      </w:r>
      <w:proofErr w:type="spellEnd"/>
      <w:r>
        <w:rPr>
          <w:rFonts w:ascii="Arial" w:hAnsi="Arial" w:cs="Arial"/>
          <w:szCs w:val="24"/>
        </w:rPr>
        <w:t>?</w:t>
      </w:r>
    </w:p>
    <w:p w14:paraId="4359D5EF" w14:textId="77777777" w:rsidR="00CA5D4B" w:rsidRDefault="000B04DC">
      <w:pPr>
        <w:jc w:val="both"/>
        <w:rPr>
          <w:rFonts w:ascii="Arial" w:hAnsi="Arial" w:cs="Arial"/>
          <w:szCs w:val="24"/>
        </w:rPr>
      </w:pPr>
      <w:r>
        <w:rPr>
          <w:rFonts w:ascii="Arial" w:hAnsi="Arial" w:cs="Arial"/>
          <w:szCs w:val="24"/>
        </w:rPr>
        <w:t xml:space="preserve">2. What are the challenges or issues encountered by </w:t>
      </w:r>
      <w:proofErr w:type="spellStart"/>
      <w:r>
        <w:rPr>
          <w:rFonts w:ascii="Arial" w:hAnsi="Arial" w:cs="Arial"/>
          <w:szCs w:val="24"/>
        </w:rPr>
        <w:t>Bilar</w:t>
      </w:r>
      <w:proofErr w:type="spellEnd"/>
      <w:r>
        <w:rPr>
          <w:rFonts w:ascii="Arial" w:hAnsi="Arial" w:cs="Arial"/>
          <w:szCs w:val="24"/>
        </w:rPr>
        <w:t xml:space="preserve"> Search and Rescue Unit (BISARU) in </w:t>
      </w:r>
      <w:proofErr w:type="spellStart"/>
      <w:r>
        <w:rPr>
          <w:rFonts w:ascii="Arial" w:hAnsi="Arial" w:cs="Arial"/>
          <w:szCs w:val="24"/>
        </w:rPr>
        <w:t>Bilar</w:t>
      </w:r>
      <w:proofErr w:type="spellEnd"/>
      <w:r>
        <w:rPr>
          <w:rFonts w:ascii="Arial" w:hAnsi="Arial" w:cs="Arial"/>
          <w:szCs w:val="24"/>
        </w:rPr>
        <w:t>?</w:t>
      </w:r>
    </w:p>
    <w:p w14:paraId="6871175A" w14:textId="77777777" w:rsidR="00CA5D4B" w:rsidRDefault="000B04DC">
      <w:pPr>
        <w:jc w:val="both"/>
        <w:rPr>
          <w:rFonts w:ascii="Arial" w:hAnsi="Arial" w:cs="Arial"/>
          <w:szCs w:val="24"/>
        </w:rPr>
      </w:pPr>
      <w:r>
        <w:rPr>
          <w:rFonts w:ascii="Arial" w:hAnsi="Arial" w:cs="Arial"/>
          <w:szCs w:val="24"/>
        </w:rPr>
        <w:t>3. How does the BISARU address emergency response situations?</w:t>
      </w:r>
    </w:p>
    <w:p w14:paraId="5599B641" w14:textId="77777777" w:rsidR="00CA5D4B" w:rsidRDefault="000B04DC">
      <w:pPr>
        <w:jc w:val="both"/>
        <w:rPr>
          <w:rFonts w:ascii="Arial" w:hAnsi="Arial" w:cs="Arial"/>
          <w:szCs w:val="24"/>
        </w:rPr>
      </w:pPr>
      <w:r>
        <w:rPr>
          <w:rFonts w:ascii="Arial" w:hAnsi="Arial" w:cs="Arial"/>
          <w:szCs w:val="24"/>
        </w:rPr>
        <w:t>4. What security measures have been implemented to ensure the privacy and integrity of data in the application?</w:t>
      </w:r>
    </w:p>
    <w:p w14:paraId="04F1BE4C" w14:textId="77777777" w:rsidR="00CA5D4B" w:rsidRDefault="000B04DC">
      <w:pPr>
        <w:jc w:val="both"/>
        <w:rPr>
          <w:rFonts w:ascii="Arial" w:hAnsi="Arial" w:cs="Arial"/>
          <w:szCs w:val="24"/>
        </w:rPr>
      </w:pPr>
      <w:r>
        <w:rPr>
          <w:rFonts w:ascii="Arial" w:hAnsi="Arial" w:cs="Arial"/>
          <w:szCs w:val="24"/>
        </w:rPr>
        <w:t>5. What are the limitations of this system in terms of knowledge and capabilities?</w:t>
      </w:r>
    </w:p>
    <w:p w14:paraId="491E258D" w14:textId="77777777" w:rsidR="00CA5D4B" w:rsidRDefault="000B04DC">
      <w:pPr>
        <w:jc w:val="both"/>
        <w:rPr>
          <w:rFonts w:ascii="Arial" w:hAnsi="Arial" w:cs="Arial"/>
          <w:szCs w:val="24"/>
        </w:rPr>
      </w:pPr>
      <w:r>
        <w:rPr>
          <w:rFonts w:ascii="Arial" w:hAnsi="Arial" w:cs="Arial"/>
          <w:szCs w:val="24"/>
        </w:rPr>
        <w:t xml:space="preserve">6. What are the services offered by BISARU to the people living in </w:t>
      </w:r>
      <w:proofErr w:type="spellStart"/>
      <w:r>
        <w:rPr>
          <w:rFonts w:ascii="Arial" w:hAnsi="Arial" w:cs="Arial"/>
          <w:szCs w:val="24"/>
        </w:rPr>
        <w:t>Bilar</w:t>
      </w:r>
      <w:proofErr w:type="spellEnd"/>
      <w:r>
        <w:rPr>
          <w:rFonts w:ascii="Arial" w:hAnsi="Arial" w:cs="Arial"/>
          <w:szCs w:val="24"/>
        </w:rPr>
        <w:t>?</w:t>
      </w:r>
    </w:p>
    <w:p w14:paraId="2493780D" w14:textId="77777777" w:rsidR="00CA5D4B" w:rsidRDefault="000B04DC">
      <w:pPr>
        <w:jc w:val="both"/>
        <w:rPr>
          <w:rFonts w:ascii="Arial" w:hAnsi="Arial" w:cs="Arial"/>
          <w:szCs w:val="24"/>
        </w:rPr>
      </w:pPr>
      <w:r>
        <w:rPr>
          <w:rFonts w:ascii="Arial" w:hAnsi="Arial" w:cs="Arial"/>
          <w:szCs w:val="24"/>
        </w:rPr>
        <w:t>7. The proposed system will focus in terms of:</w:t>
      </w:r>
    </w:p>
    <w:p w14:paraId="48715ECB" w14:textId="77777777" w:rsidR="00CA5D4B" w:rsidRDefault="000B04DC">
      <w:pPr>
        <w:ind w:firstLineChars="200" w:firstLine="480"/>
        <w:jc w:val="both"/>
        <w:rPr>
          <w:rFonts w:ascii="Arial" w:hAnsi="Arial" w:cs="Arial"/>
          <w:szCs w:val="24"/>
        </w:rPr>
      </w:pPr>
      <w:r>
        <w:rPr>
          <w:rFonts w:ascii="Arial" w:hAnsi="Arial" w:cs="Arial"/>
          <w:szCs w:val="24"/>
        </w:rPr>
        <w:t xml:space="preserve">a. Emergency Response </w:t>
      </w:r>
    </w:p>
    <w:p w14:paraId="404E63F1" w14:textId="77777777" w:rsidR="00CA5D4B" w:rsidRDefault="000B04DC">
      <w:pPr>
        <w:ind w:firstLineChars="200" w:firstLine="480"/>
        <w:jc w:val="both"/>
        <w:rPr>
          <w:rFonts w:ascii="Arial" w:hAnsi="Arial" w:cs="Arial"/>
          <w:szCs w:val="24"/>
        </w:rPr>
      </w:pPr>
      <w:r>
        <w:rPr>
          <w:rFonts w:ascii="Arial" w:hAnsi="Arial" w:cs="Arial"/>
          <w:szCs w:val="24"/>
        </w:rPr>
        <w:t>b. Clustering Protocol</w:t>
      </w:r>
    </w:p>
    <w:p w14:paraId="1A5CF85C" w14:textId="77777777" w:rsidR="00CA5D4B" w:rsidRDefault="000B04DC">
      <w:pPr>
        <w:jc w:val="both"/>
        <w:rPr>
          <w:rFonts w:ascii="Arial" w:hAnsi="Arial" w:cs="Arial"/>
          <w:szCs w:val="24"/>
        </w:rPr>
      </w:pPr>
      <w:r>
        <w:rPr>
          <w:rFonts w:ascii="Arial" w:hAnsi="Arial" w:cs="Arial"/>
          <w:szCs w:val="24"/>
        </w:rPr>
        <w:t>8. Emergency Responders:</w:t>
      </w:r>
    </w:p>
    <w:p w14:paraId="7BB092CC" w14:textId="77777777" w:rsidR="00CA5D4B" w:rsidRDefault="000B04DC" w:rsidP="00B95CDB">
      <w:pPr>
        <w:pStyle w:val="ListParagraph"/>
        <w:numPr>
          <w:ilvl w:val="0"/>
          <w:numId w:val="38"/>
        </w:numPr>
        <w:jc w:val="both"/>
        <w:rPr>
          <w:rFonts w:ascii="Arial" w:hAnsi="Arial" w:cs="Arial"/>
          <w:szCs w:val="24"/>
        </w:rPr>
      </w:pPr>
      <w:r>
        <w:rPr>
          <w:rFonts w:ascii="Arial" w:hAnsi="Arial" w:cs="Arial"/>
          <w:szCs w:val="24"/>
        </w:rPr>
        <w:t xml:space="preserve">Who are the responders when an emergency happens? What means of transportation will they use in responding? </w:t>
      </w:r>
    </w:p>
    <w:p w14:paraId="3FFC90D9" w14:textId="77777777" w:rsidR="00CA5D4B" w:rsidRDefault="000B04DC" w:rsidP="00B95CDB">
      <w:pPr>
        <w:pStyle w:val="ListParagraph"/>
        <w:numPr>
          <w:ilvl w:val="0"/>
          <w:numId w:val="38"/>
        </w:numPr>
        <w:jc w:val="both"/>
        <w:rPr>
          <w:rFonts w:ascii="Arial" w:hAnsi="Arial" w:cs="Arial"/>
          <w:szCs w:val="24"/>
        </w:rPr>
      </w:pPr>
      <w:r>
        <w:rPr>
          <w:rFonts w:ascii="Arial" w:hAnsi="Arial" w:cs="Arial"/>
          <w:szCs w:val="24"/>
        </w:rPr>
        <w:t xml:space="preserve">How can the emergency responders know if an </w:t>
      </w:r>
      <w:proofErr w:type="gramStart"/>
      <w:r>
        <w:rPr>
          <w:rFonts w:ascii="Arial" w:hAnsi="Arial" w:cs="Arial"/>
          <w:szCs w:val="24"/>
        </w:rPr>
        <w:t>emergency situation</w:t>
      </w:r>
      <w:r>
        <w:rPr>
          <w:rFonts w:ascii="Arial" w:hAnsi="Arial" w:cs="Arial"/>
          <w:szCs w:val="24"/>
          <w:lang w:val="en-PH"/>
        </w:rPr>
        <w:t>s</w:t>
      </w:r>
      <w:proofErr w:type="gramEnd"/>
      <w:r>
        <w:rPr>
          <w:rFonts w:ascii="Arial" w:hAnsi="Arial" w:cs="Arial"/>
          <w:szCs w:val="24"/>
        </w:rPr>
        <w:t xml:space="preserve"> happen?</w:t>
      </w:r>
    </w:p>
    <w:p w14:paraId="574DAEAC" w14:textId="77777777" w:rsidR="00CA5D4B" w:rsidRDefault="000B04DC" w:rsidP="00B95CDB">
      <w:pPr>
        <w:pStyle w:val="ListParagraph"/>
        <w:numPr>
          <w:ilvl w:val="0"/>
          <w:numId w:val="39"/>
        </w:numPr>
        <w:jc w:val="both"/>
        <w:rPr>
          <w:rFonts w:ascii="Arial" w:hAnsi="Arial" w:cs="Arial"/>
          <w:szCs w:val="24"/>
        </w:rPr>
      </w:pPr>
      <w:r>
        <w:rPr>
          <w:rFonts w:ascii="Arial" w:hAnsi="Arial" w:cs="Arial"/>
          <w:szCs w:val="24"/>
        </w:rPr>
        <w:t xml:space="preserve">Does the emergency responders </w:t>
      </w:r>
      <w:proofErr w:type="gramStart"/>
      <w:r>
        <w:rPr>
          <w:rFonts w:ascii="Arial" w:hAnsi="Arial" w:cs="Arial"/>
          <w:szCs w:val="24"/>
        </w:rPr>
        <w:t>arrived</w:t>
      </w:r>
      <w:proofErr w:type="gramEnd"/>
      <w:r>
        <w:rPr>
          <w:rFonts w:ascii="Arial" w:hAnsi="Arial" w:cs="Arial"/>
          <w:szCs w:val="24"/>
        </w:rPr>
        <w:t xml:space="preserve"> on time? </w:t>
      </w:r>
      <w:r>
        <w:rPr>
          <w:rFonts w:ascii="Arial" w:hAnsi="Arial" w:cs="Arial"/>
          <w:szCs w:val="24"/>
          <w:lang w:val="en-PH"/>
        </w:rPr>
        <w:t>What is the next step after responding to an incident?</w:t>
      </w:r>
    </w:p>
    <w:p w14:paraId="5A32CE28" w14:textId="77777777" w:rsidR="00CA5D4B" w:rsidRDefault="000B04DC">
      <w:pPr>
        <w:jc w:val="both"/>
        <w:rPr>
          <w:rFonts w:ascii="Arial" w:hAnsi="Arial" w:cs="Arial"/>
          <w:szCs w:val="24"/>
        </w:rPr>
      </w:pPr>
      <w:r>
        <w:rPr>
          <w:rFonts w:ascii="Arial" w:hAnsi="Arial" w:cs="Arial"/>
          <w:szCs w:val="24"/>
        </w:rPr>
        <w:t>9. Dispatchers and Emergency Management Centers:</w:t>
      </w:r>
    </w:p>
    <w:p w14:paraId="6A1BADEB" w14:textId="77777777" w:rsidR="00CA5D4B" w:rsidRDefault="000B04DC" w:rsidP="00B95CDB">
      <w:pPr>
        <w:pStyle w:val="ListParagraph"/>
        <w:numPr>
          <w:ilvl w:val="0"/>
          <w:numId w:val="39"/>
        </w:numPr>
        <w:jc w:val="both"/>
        <w:rPr>
          <w:rFonts w:ascii="Arial" w:hAnsi="Arial" w:cs="Arial"/>
          <w:szCs w:val="24"/>
        </w:rPr>
      </w:pPr>
      <w:r>
        <w:rPr>
          <w:rFonts w:ascii="Arial" w:hAnsi="Arial" w:cs="Arial"/>
          <w:szCs w:val="24"/>
        </w:rPr>
        <w:t>What are the processes during emergency response?</w:t>
      </w:r>
      <w:r>
        <w:rPr>
          <w:rFonts w:ascii="Arial" w:hAnsi="Arial" w:cs="Arial"/>
          <w:szCs w:val="24"/>
          <w:lang w:val="en-PH"/>
        </w:rPr>
        <w:t xml:space="preserve"> </w:t>
      </w:r>
    </w:p>
    <w:p w14:paraId="42EC04F6" w14:textId="77777777" w:rsidR="00CA5D4B" w:rsidRDefault="000B04DC" w:rsidP="00B95CDB">
      <w:pPr>
        <w:pStyle w:val="ListParagraph"/>
        <w:numPr>
          <w:ilvl w:val="0"/>
          <w:numId w:val="39"/>
        </w:numPr>
        <w:jc w:val="both"/>
        <w:rPr>
          <w:rFonts w:ascii="Arial" w:hAnsi="Arial" w:cs="Arial"/>
          <w:szCs w:val="24"/>
        </w:rPr>
      </w:pPr>
      <w:r>
        <w:rPr>
          <w:rFonts w:ascii="Arial" w:hAnsi="Arial" w:cs="Arial"/>
          <w:szCs w:val="24"/>
        </w:rPr>
        <w:t>What are the precautionary measures will the management centers provide?</w:t>
      </w:r>
    </w:p>
    <w:p w14:paraId="73871D1E" w14:textId="77777777" w:rsidR="00CA5D4B" w:rsidRDefault="000B04DC">
      <w:pPr>
        <w:jc w:val="both"/>
        <w:rPr>
          <w:rFonts w:ascii="Arial" w:hAnsi="Arial" w:cs="Arial"/>
          <w:szCs w:val="24"/>
        </w:rPr>
      </w:pPr>
      <w:r>
        <w:rPr>
          <w:rFonts w:ascii="Arial" w:hAnsi="Arial" w:cs="Arial"/>
          <w:szCs w:val="24"/>
        </w:rPr>
        <w:t>10. Affected Individuals and Communities:</w:t>
      </w:r>
    </w:p>
    <w:p w14:paraId="2174FA3E" w14:textId="77777777" w:rsidR="00CA5D4B" w:rsidRDefault="000B04DC" w:rsidP="00B95CDB">
      <w:pPr>
        <w:pStyle w:val="ListParagraph"/>
        <w:numPr>
          <w:ilvl w:val="0"/>
          <w:numId w:val="40"/>
        </w:numPr>
        <w:jc w:val="both"/>
        <w:rPr>
          <w:rFonts w:ascii="Arial" w:hAnsi="Arial" w:cs="Arial"/>
          <w:szCs w:val="24"/>
        </w:rPr>
      </w:pPr>
      <w:r>
        <w:rPr>
          <w:rFonts w:ascii="Arial" w:hAnsi="Arial" w:cs="Arial"/>
          <w:szCs w:val="24"/>
        </w:rPr>
        <w:lastRenderedPageBreak/>
        <w:t xml:space="preserve">In emergency situations, what means of communication will the individuals use? </w:t>
      </w:r>
    </w:p>
    <w:p w14:paraId="1FB0D732" w14:textId="77777777" w:rsidR="00CA5D4B" w:rsidRDefault="000B04DC" w:rsidP="00B95CDB">
      <w:pPr>
        <w:pStyle w:val="ListParagraph"/>
        <w:numPr>
          <w:ilvl w:val="0"/>
          <w:numId w:val="40"/>
        </w:numPr>
        <w:jc w:val="both"/>
        <w:rPr>
          <w:rFonts w:ascii="Arial" w:hAnsi="Arial" w:cs="Arial"/>
          <w:szCs w:val="24"/>
        </w:rPr>
      </w:pPr>
      <w:r>
        <w:rPr>
          <w:rFonts w:ascii="Arial" w:hAnsi="Arial" w:cs="Arial"/>
          <w:szCs w:val="24"/>
        </w:rPr>
        <w:t xml:space="preserve">Does the system </w:t>
      </w:r>
      <w:proofErr w:type="gramStart"/>
      <w:r>
        <w:rPr>
          <w:rFonts w:ascii="Arial" w:hAnsi="Arial" w:cs="Arial"/>
          <w:szCs w:val="24"/>
        </w:rPr>
        <w:t>provides</w:t>
      </w:r>
      <w:proofErr w:type="gramEnd"/>
      <w:r>
        <w:rPr>
          <w:rFonts w:ascii="Arial" w:hAnsi="Arial" w:cs="Arial"/>
          <w:szCs w:val="24"/>
        </w:rPr>
        <w:t xml:space="preserve"> the needed information of an incident?</w:t>
      </w:r>
    </w:p>
    <w:p w14:paraId="5E3C5541" w14:textId="77777777" w:rsidR="00CA5D4B" w:rsidRDefault="000B04DC" w:rsidP="00B95CDB">
      <w:pPr>
        <w:pStyle w:val="ListParagraph"/>
        <w:numPr>
          <w:ilvl w:val="0"/>
          <w:numId w:val="40"/>
        </w:numPr>
        <w:jc w:val="both"/>
        <w:rPr>
          <w:rFonts w:ascii="Arial" w:hAnsi="Arial" w:cs="Arial"/>
          <w:szCs w:val="24"/>
        </w:rPr>
      </w:pPr>
      <w:r>
        <w:rPr>
          <w:rFonts w:ascii="Arial" w:hAnsi="Arial" w:cs="Arial"/>
          <w:szCs w:val="24"/>
          <w:lang w:val="en-PH"/>
        </w:rPr>
        <w:t>How can individuals use the application in areas with no network coverage? Does the application can be use offline?</w:t>
      </w:r>
    </w:p>
    <w:p w14:paraId="4B9F9261" w14:textId="77777777" w:rsidR="00CA5D4B" w:rsidRDefault="000B04DC">
      <w:pPr>
        <w:jc w:val="both"/>
        <w:rPr>
          <w:rFonts w:ascii="Arial" w:hAnsi="Arial" w:cs="Arial"/>
          <w:szCs w:val="24"/>
        </w:rPr>
      </w:pPr>
      <w:r>
        <w:rPr>
          <w:rFonts w:ascii="Arial" w:hAnsi="Arial" w:cs="Arial"/>
          <w:szCs w:val="24"/>
        </w:rPr>
        <w:t>11. Local Government and Authorities:</w:t>
      </w:r>
    </w:p>
    <w:p w14:paraId="43BF5F11" w14:textId="77777777" w:rsidR="00CA5D4B" w:rsidRDefault="000B04DC" w:rsidP="00B95CDB">
      <w:pPr>
        <w:pStyle w:val="ListParagraph"/>
        <w:numPr>
          <w:ilvl w:val="0"/>
          <w:numId w:val="41"/>
        </w:numPr>
        <w:jc w:val="both"/>
        <w:rPr>
          <w:rFonts w:ascii="Arial" w:hAnsi="Arial" w:cs="Arial"/>
          <w:szCs w:val="24"/>
        </w:rPr>
      </w:pPr>
      <w:r>
        <w:rPr>
          <w:rFonts w:ascii="Arial" w:hAnsi="Arial" w:cs="Arial"/>
          <w:szCs w:val="24"/>
        </w:rPr>
        <w:t>Who are the authorized responders that the government approved?</w:t>
      </w:r>
    </w:p>
    <w:p w14:paraId="1FAEE220" w14:textId="77777777" w:rsidR="00CA5D4B" w:rsidRDefault="000B04DC" w:rsidP="00B95CDB">
      <w:pPr>
        <w:pStyle w:val="ListParagraph"/>
        <w:numPr>
          <w:ilvl w:val="0"/>
          <w:numId w:val="41"/>
        </w:numPr>
        <w:jc w:val="both"/>
        <w:rPr>
          <w:rFonts w:ascii="Arial" w:hAnsi="Arial" w:cs="Arial"/>
          <w:szCs w:val="24"/>
        </w:rPr>
      </w:pPr>
      <w:r>
        <w:rPr>
          <w:rFonts w:ascii="Arial" w:hAnsi="Arial" w:cs="Arial"/>
          <w:szCs w:val="24"/>
        </w:rPr>
        <w:t>How will the local government unit address emergency related situations?</w:t>
      </w:r>
    </w:p>
    <w:p w14:paraId="13259C07" w14:textId="77777777" w:rsidR="00CA5D4B" w:rsidRDefault="000B04DC">
      <w:pPr>
        <w:jc w:val="both"/>
        <w:rPr>
          <w:rFonts w:ascii="Arial" w:hAnsi="Arial" w:cs="Arial"/>
          <w:szCs w:val="24"/>
        </w:rPr>
      </w:pPr>
      <w:r>
        <w:rPr>
          <w:rFonts w:ascii="Arial" w:hAnsi="Arial" w:cs="Arial"/>
          <w:szCs w:val="24"/>
        </w:rPr>
        <w:t>12. Procedure in responding emergency situations?</w:t>
      </w:r>
    </w:p>
    <w:p w14:paraId="24DF6713" w14:textId="77777777" w:rsidR="00CA5D4B" w:rsidRDefault="000B04DC" w:rsidP="00B95CDB">
      <w:pPr>
        <w:pStyle w:val="ListParagraph"/>
        <w:numPr>
          <w:ilvl w:val="0"/>
          <w:numId w:val="42"/>
        </w:numPr>
        <w:jc w:val="both"/>
        <w:rPr>
          <w:rFonts w:ascii="Arial" w:hAnsi="Arial" w:cs="Arial"/>
          <w:szCs w:val="24"/>
        </w:rPr>
      </w:pPr>
      <w:r>
        <w:rPr>
          <w:rFonts w:ascii="Arial" w:hAnsi="Arial" w:cs="Arial"/>
          <w:szCs w:val="24"/>
        </w:rPr>
        <w:t xml:space="preserve">If emergency happens, the base-station emergency response will send a signal together with the information of the incident and </w:t>
      </w:r>
      <w:proofErr w:type="spellStart"/>
      <w:proofErr w:type="gramStart"/>
      <w:r>
        <w:rPr>
          <w:rFonts w:ascii="Arial" w:hAnsi="Arial" w:cs="Arial"/>
          <w:szCs w:val="24"/>
        </w:rPr>
        <w:t>it's</w:t>
      </w:r>
      <w:proofErr w:type="spellEnd"/>
      <w:proofErr w:type="gramEnd"/>
      <w:r>
        <w:rPr>
          <w:rFonts w:ascii="Arial" w:hAnsi="Arial" w:cs="Arial"/>
          <w:szCs w:val="24"/>
        </w:rPr>
        <w:t xml:space="preserve"> location, and it will directly be sent to the emergency responders at BISARU?</w:t>
      </w:r>
    </w:p>
    <w:p w14:paraId="29821607" w14:textId="77777777" w:rsidR="00CA5D4B" w:rsidRDefault="000B04DC" w:rsidP="00B95CDB">
      <w:pPr>
        <w:pStyle w:val="ListParagraph"/>
        <w:numPr>
          <w:ilvl w:val="0"/>
          <w:numId w:val="42"/>
        </w:numPr>
        <w:jc w:val="both"/>
        <w:rPr>
          <w:rFonts w:ascii="Arial" w:hAnsi="Arial" w:cs="Arial"/>
          <w:szCs w:val="24"/>
        </w:rPr>
      </w:pPr>
      <w:r>
        <w:rPr>
          <w:rFonts w:ascii="Arial" w:hAnsi="Arial" w:cs="Arial"/>
          <w:szCs w:val="24"/>
        </w:rPr>
        <w:t>If an emergency happened at a</w:t>
      </w:r>
      <w:bookmarkStart w:id="8" w:name="_GoBack"/>
      <w:bookmarkEnd w:id="8"/>
      <w:r>
        <w:rPr>
          <w:rFonts w:ascii="Arial" w:hAnsi="Arial" w:cs="Arial"/>
          <w:szCs w:val="24"/>
        </w:rPr>
        <w:t xml:space="preserve"> place where there is no network signal, how can they use the application? How will the responders know about their location?</w:t>
      </w:r>
    </w:p>
    <w:p w14:paraId="7E93C103" w14:textId="77777777" w:rsidR="00CA5D4B" w:rsidRDefault="000B04DC" w:rsidP="00B95CDB">
      <w:pPr>
        <w:pStyle w:val="ListParagraph"/>
        <w:numPr>
          <w:ilvl w:val="0"/>
          <w:numId w:val="42"/>
        </w:numPr>
        <w:jc w:val="both"/>
        <w:rPr>
          <w:rFonts w:ascii="Arial" w:hAnsi="Arial" w:cs="Arial"/>
          <w:szCs w:val="24"/>
        </w:rPr>
      </w:pPr>
      <w:r>
        <w:rPr>
          <w:rFonts w:ascii="Arial" w:hAnsi="Arial" w:cs="Arial"/>
          <w:szCs w:val="24"/>
        </w:rPr>
        <w:t>What are the steps to be follow in using the application?</w:t>
      </w:r>
    </w:p>
    <w:p w14:paraId="05609252" w14:textId="77777777" w:rsidR="00CA5D4B" w:rsidRDefault="000B04DC">
      <w:pPr>
        <w:jc w:val="both"/>
        <w:rPr>
          <w:rFonts w:ascii="Arial" w:hAnsi="Arial" w:cs="Arial"/>
          <w:szCs w:val="24"/>
        </w:rPr>
      </w:pPr>
      <w:r>
        <w:rPr>
          <w:rFonts w:ascii="Arial" w:hAnsi="Arial" w:cs="Arial"/>
          <w:szCs w:val="24"/>
        </w:rPr>
        <w:t>13. Monitoring:</w:t>
      </w:r>
    </w:p>
    <w:p w14:paraId="64D9FB93" w14:textId="77777777" w:rsidR="00CA5D4B" w:rsidRDefault="000B04DC" w:rsidP="00B95CDB">
      <w:pPr>
        <w:pStyle w:val="ListParagraph"/>
        <w:numPr>
          <w:ilvl w:val="0"/>
          <w:numId w:val="43"/>
        </w:numPr>
        <w:jc w:val="both"/>
        <w:rPr>
          <w:rFonts w:ascii="Arial" w:hAnsi="Arial" w:cs="Arial"/>
          <w:szCs w:val="24"/>
        </w:rPr>
      </w:pPr>
      <w:r>
        <w:rPr>
          <w:rFonts w:ascii="Arial" w:hAnsi="Arial" w:cs="Arial"/>
          <w:szCs w:val="24"/>
          <w:lang w:val="en-PH"/>
        </w:rPr>
        <w:t>Are there automated alerts or notifications integrated into the monitoring system to promptly notify relevant authorities or responders during critical events?</w:t>
      </w:r>
    </w:p>
    <w:p w14:paraId="1995218D" w14:textId="77777777" w:rsidR="00CA5D4B" w:rsidRDefault="000B04DC" w:rsidP="00B95CDB">
      <w:pPr>
        <w:pStyle w:val="ListParagraph"/>
        <w:numPr>
          <w:ilvl w:val="0"/>
          <w:numId w:val="43"/>
        </w:numPr>
        <w:jc w:val="both"/>
        <w:rPr>
          <w:rFonts w:ascii="Arial" w:hAnsi="Arial" w:cs="Arial"/>
          <w:szCs w:val="24"/>
        </w:rPr>
      </w:pPr>
      <w:r>
        <w:rPr>
          <w:rFonts w:ascii="Arial" w:hAnsi="Arial" w:cs="Arial"/>
          <w:szCs w:val="24"/>
          <w:lang w:val="en-PH"/>
        </w:rPr>
        <w:t>Does the BERA application implement monitoring mechanisms to track and analyze emergency situations?</w:t>
      </w:r>
    </w:p>
    <w:p w14:paraId="0934EE53" w14:textId="77777777" w:rsidR="00CA5D4B" w:rsidRDefault="000B04DC" w:rsidP="00B95CDB">
      <w:pPr>
        <w:pStyle w:val="ListParagraph"/>
        <w:numPr>
          <w:ilvl w:val="0"/>
          <w:numId w:val="43"/>
        </w:numPr>
        <w:jc w:val="both"/>
        <w:rPr>
          <w:rFonts w:ascii="Arial" w:hAnsi="Arial" w:cs="Arial"/>
          <w:szCs w:val="24"/>
        </w:rPr>
      </w:pPr>
      <w:r>
        <w:rPr>
          <w:rFonts w:ascii="Arial" w:hAnsi="Arial" w:cs="Arial"/>
          <w:szCs w:val="24"/>
        </w:rPr>
        <w:t>H</w:t>
      </w:r>
      <w:r>
        <w:rPr>
          <w:rFonts w:ascii="Arial" w:hAnsi="Arial" w:cs="Arial"/>
          <w:szCs w:val="24"/>
          <w:lang w:val="en-PH"/>
        </w:rPr>
        <w:t>ow often do you evaluate emergency situations</w:t>
      </w:r>
      <w:r>
        <w:rPr>
          <w:rFonts w:ascii="Arial" w:hAnsi="Arial" w:cs="Arial"/>
          <w:szCs w:val="24"/>
        </w:rPr>
        <w:t>, is it daily, weekly, quarterly or yearly?</w:t>
      </w:r>
    </w:p>
    <w:p w14:paraId="4EA7A04C" w14:textId="77777777" w:rsidR="00CA5D4B" w:rsidRDefault="000B04DC" w:rsidP="00B95CDB">
      <w:pPr>
        <w:pStyle w:val="ListParagraph"/>
        <w:numPr>
          <w:ilvl w:val="0"/>
          <w:numId w:val="43"/>
        </w:numPr>
        <w:jc w:val="both"/>
        <w:rPr>
          <w:rFonts w:ascii="Arial" w:hAnsi="Arial" w:cs="Arial"/>
          <w:szCs w:val="24"/>
        </w:rPr>
      </w:pPr>
      <w:r>
        <w:rPr>
          <w:rFonts w:ascii="Arial" w:hAnsi="Arial" w:cs="Arial"/>
          <w:szCs w:val="24"/>
        </w:rPr>
        <w:t xml:space="preserve">Who </w:t>
      </w:r>
      <w:proofErr w:type="gramStart"/>
      <w:r>
        <w:rPr>
          <w:rFonts w:ascii="Arial" w:hAnsi="Arial" w:cs="Arial"/>
          <w:szCs w:val="24"/>
        </w:rPr>
        <w:t>are</w:t>
      </w:r>
      <w:proofErr w:type="gramEnd"/>
      <w:r>
        <w:rPr>
          <w:rFonts w:ascii="Arial" w:hAnsi="Arial" w:cs="Arial"/>
          <w:szCs w:val="24"/>
        </w:rPr>
        <w:t xml:space="preserve"> those person involved in doing the </w:t>
      </w:r>
      <w:r>
        <w:rPr>
          <w:rFonts w:ascii="Arial" w:hAnsi="Arial" w:cs="Arial"/>
          <w:szCs w:val="24"/>
          <w:lang w:val="en-PH"/>
        </w:rPr>
        <w:t>monitoring in emergency response situations?</w:t>
      </w:r>
    </w:p>
    <w:p w14:paraId="0FBD5BA7" w14:textId="77777777" w:rsidR="00CA5D4B" w:rsidRDefault="000B04DC">
      <w:pPr>
        <w:jc w:val="both"/>
        <w:rPr>
          <w:rFonts w:ascii="Arial" w:hAnsi="Arial" w:cs="Arial"/>
          <w:szCs w:val="24"/>
        </w:rPr>
      </w:pPr>
      <w:r>
        <w:rPr>
          <w:rFonts w:ascii="Arial" w:hAnsi="Arial" w:cs="Arial"/>
          <w:szCs w:val="24"/>
        </w:rPr>
        <w:lastRenderedPageBreak/>
        <w:t>15. Reports:</w:t>
      </w:r>
    </w:p>
    <w:p w14:paraId="6E71D98D" w14:textId="77777777" w:rsidR="00CA5D4B" w:rsidRDefault="000B04DC" w:rsidP="00B95CDB">
      <w:pPr>
        <w:pStyle w:val="ListParagraph"/>
        <w:numPr>
          <w:ilvl w:val="0"/>
          <w:numId w:val="44"/>
        </w:numPr>
        <w:jc w:val="both"/>
        <w:rPr>
          <w:rFonts w:ascii="Arial" w:hAnsi="Arial" w:cs="Arial"/>
          <w:szCs w:val="24"/>
        </w:rPr>
      </w:pPr>
      <w:r>
        <w:rPr>
          <w:rFonts w:ascii="Arial" w:hAnsi="Arial" w:cs="Arial"/>
          <w:szCs w:val="24"/>
        </w:rPr>
        <w:t>Will the reports of emergencies can be generated by the system itself?</w:t>
      </w:r>
    </w:p>
    <w:p w14:paraId="20B3E5CB" w14:textId="77777777" w:rsidR="00CA5D4B" w:rsidRDefault="000B04DC" w:rsidP="00B95CDB">
      <w:pPr>
        <w:pStyle w:val="ListParagraph"/>
        <w:numPr>
          <w:ilvl w:val="0"/>
          <w:numId w:val="44"/>
        </w:numPr>
        <w:jc w:val="both"/>
        <w:rPr>
          <w:rFonts w:ascii="Arial" w:hAnsi="Arial" w:cs="Arial"/>
          <w:szCs w:val="24"/>
        </w:rPr>
      </w:pPr>
      <w:r>
        <w:rPr>
          <w:rFonts w:ascii="Arial" w:hAnsi="Arial" w:cs="Arial"/>
          <w:szCs w:val="24"/>
        </w:rPr>
        <w:t>Who are those people involved in generating reports?</w:t>
      </w:r>
    </w:p>
    <w:p w14:paraId="3083620E" w14:textId="77777777" w:rsidR="00CA5D4B" w:rsidRDefault="000B04DC" w:rsidP="00B95CDB">
      <w:pPr>
        <w:pStyle w:val="ListParagraph"/>
        <w:numPr>
          <w:ilvl w:val="0"/>
          <w:numId w:val="44"/>
        </w:numPr>
        <w:jc w:val="both"/>
        <w:rPr>
          <w:rFonts w:ascii="Arial" w:hAnsi="Arial" w:cs="Arial"/>
        </w:rPr>
        <w:sectPr w:rsidR="00CA5D4B">
          <w:headerReference w:type="default" r:id="rId76"/>
          <w:footerReference w:type="default" r:id="rId77"/>
          <w:pgSz w:w="12240" w:h="15840"/>
          <w:pgMar w:top="1440" w:right="1440" w:bottom="1440" w:left="1701" w:header="720" w:footer="720" w:gutter="0"/>
          <w:pgNumType w:start="69"/>
          <w:cols w:space="720"/>
          <w:docGrid w:linePitch="360"/>
        </w:sectPr>
      </w:pPr>
      <w:r>
        <w:rPr>
          <w:rFonts w:ascii="Arial" w:hAnsi="Arial" w:cs="Arial"/>
          <w:szCs w:val="24"/>
        </w:rPr>
        <w:t>What are the processes being done in generating reports</w:t>
      </w:r>
    </w:p>
    <w:p w14:paraId="3B558D9A" w14:textId="77777777" w:rsidR="00CA5D4B" w:rsidRDefault="000B04DC">
      <w:pPr>
        <w:ind w:right="1849"/>
        <w:jc w:val="center"/>
        <w:rPr>
          <w:rFonts w:ascii="Arial"/>
          <w:b/>
        </w:rPr>
      </w:pPr>
      <w:r>
        <w:rPr>
          <w:rFonts w:ascii="Arial"/>
          <w:b/>
          <w:lang w:val="en-PH"/>
        </w:rPr>
        <w:lastRenderedPageBreak/>
        <w:t xml:space="preserve">                               </w:t>
      </w:r>
      <w:r>
        <w:rPr>
          <w:rFonts w:ascii="Arial"/>
          <w:b/>
        </w:rPr>
        <w:t>APPENDIX</w:t>
      </w:r>
      <w:r>
        <w:rPr>
          <w:rFonts w:ascii="Arial"/>
          <w:b/>
          <w:spacing w:val="-12"/>
        </w:rPr>
        <w:t xml:space="preserve"> </w:t>
      </w:r>
      <w:r>
        <w:rPr>
          <w:rFonts w:ascii="Arial"/>
          <w:b/>
          <w:spacing w:val="-10"/>
        </w:rPr>
        <w:t>D</w:t>
      </w:r>
    </w:p>
    <w:p w14:paraId="5C26109B" w14:textId="77777777" w:rsidR="00CA5D4B" w:rsidRDefault="00CA5D4B">
      <w:pPr>
        <w:spacing w:line="240" w:lineRule="auto"/>
        <w:ind w:left="2160"/>
        <w:jc w:val="both"/>
        <w:rPr>
          <w:rFonts w:ascii="Arial" w:hAnsi="Arial" w:cs="Arial"/>
        </w:rPr>
      </w:pPr>
    </w:p>
    <w:p w14:paraId="3B57E4F9" w14:textId="77777777" w:rsidR="00CA5D4B" w:rsidRDefault="00CA5D4B">
      <w:pPr>
        <w:spacing w:line="240" w:lineRule="auto"/>
        <w:ind w:left="2160"/>
        <w:jc w:val="both"/>
        <w:rPr>
          <w:rFonts w:ascii="Arial" w:hAnsi="Arial" w:cs="Arial"/>
        </w:rPr>
      </w:pPr>
    </w:p>
    <w:p w14:paraId="35F7F60E" w14:textId="77777777" w:rsidR="00CA5D4B" w:rsidRDefault="00CA5D4B">
      <w:pPr>
        <w:spacing w:line="240" w:lineRule="auto"/>
        <w:ind w:left="2160"/>
        <w:jc w:val="both"/>
        <w:rPr>
          <w:rFonts w:ascii="Arial" w:hAnsi="Arial" w:cs="Arial"/>
        </w:rPr>
      </w:pPr>
    </w:p>
    <w:p w14:paraId="04A74983" w14:textId="77777777" w:rsidR="00CA5D4B" w:rsidRDefault="00CA5D4B">
      <w:pPr>
        <w:spacing w:line="240" w:lineRule="auto"/>
        <w:ind w:left="2160"/>
        <w:jc w:val="both"/>
        <w:rPr>
          <w:rFonts w:ascii="Arial" w:hAnsi="Arial" w:cs="Arial"/>
        </w:rPr>
      </w:pPr>
    </w:p>
    <w:p w14:paraId="20BBD293" w14:textId="77777777" w:rsidR="00CA5D4B" w:rsidRDefault="00CA5D4B">
      <w:pPr>
        <w:spacing w:line="240" w:lineRule="auto"/>
        <w:ind w:left="2160"/>
        <w:jc w:val="both"/>
        <w:rPr>
          <w:rFonts w:ascii="Arial" w:hAnsi="Arial" w:cs="Arial"/>
        </w:rPr>
      </w:pPr>
    </w:p>
    <w:p w14:paraId="608A1CC7" w14:textId="77777777" w:rsidR="00CA5D4B" w:rsidRDefault="00CA5D4B">
      <w:pPr>
        <w:spacing w:line="240" w:lineRule="auto"/>
        <w:ind w:left="2160"/>
        <w:jc w:val="both"/>
        <w:rPr>
          <w:rFonts w:ascii="Arial" w:hAnsi="Arial" w:cs="Arial"/>
        </w:rPr>
      </w:pPr>
    </w:p>
    <w:p w14:paraId="2D7EF428" w14:textId="77777777" w:rsidR="00CA5D4B" w:rsidRDefault="00CA5D4B">
      <w:pPr>
        <w:spacing w:line="240" w:lineRule="auto"/>
        <w:ind w:left="2160"/>
        <w:jc w:val="both"/>
        <w:rPr>
          <w:rFonts w:ascii="Arial" w:hAnsi="Arial" w:cs="Arial"/>
        </w:rPr>
      </w:pPr>
    </w:p>
    <w:p w14:paraId="7A6971A7" w14:textId="77777777" w:rsidR="00CA5D4B" w:rsidRDefault="00CA5D4B">
      <w:pPr>
        <w:spacing w:line="240" w:lineRule="auto"/>
        <w:ind w:left="2160"/>
        <w:jc w:val="both"/>
        <w:rPr>
          <w:rFonts w:ascii="Arial" w:hAnsi="Arial" w:cs="Arial"/>
        </w:rPr>
      </w:pPr>
    </w:p>
    <w:p w14:paraId="3A3A0CAE" w14:textId="77777777" w:rsidR="00CA5D4B" w:rsidRDefault="00CA5D4B">
      <w:pPr>
        <w:spacing w:line="240" w:lineRule="auto"/>
        <w:ind w:left="2160"/>
        <w:jc w:val="both"/>
        <w:rPr>
          <w:rFonts w:ascii="Arial" w:hAnsi="Arial" w:cs="Arial"/>
        </w:rPr>
      </w:pPr>
    </w:p>
    <w:p w14:paraId="6005302C" w14:textId="77777777" w:rsidR="00CA5D4B" w:rsidRDefault="00CA5D4B">
      <w:pPr>
        <w:spacing w:line="240" w:lineRule="auto"/>
        <w:ind w:left="2160"/>
        <w:jc w:val="both"/>
        <w:rPr>
          <w:rFonts w:ascii="Arial" w:hAnsi="Arial" w:cs="Arial"/>
        </w:rPr>
      </w:pPr>
    </w:p>
    <w:p w14:paraId="4215F455" w14:textId="77777777" w:rsidR="00CA5D4B" w:rsidRDefault="00CA5D4B">
      <w:pPr>
        <w:spacing w:line="240" w:lineRule="auto"/>
        <w:ind w:left="2160"/>
        <w:jc w:val="both"/>
        <w:rPr>
          <w:rFonts w:ascii="Arial" w:hAnsi="Arial" w:cs="Arial"/>
        </w:rPr>
      </w:pPr>
    </w:p>
    <w:p w14:paraId="5F4B2D61" w14:textId="77777777" w:rsidR="00CA5D4B" w:rsidRDefault="00CA5D4B">
      <w:pPr>
        <w:spacing w:line="240" w:lineRule="auto"/>
        <w:ind w:left="2160"/>
        <w:jc w:val="both"/>
        <w:rPr>
          <w:rFonts w:ascii="Arial" w:hAnsi="Arial" w:cs="Arial"/>
        </w:rPr>
      </w:pPr>
    </w:p>
    <w:p w14:paraId="6218CD89" w14:textId="77777777" w:rsidR="00CA5D4B" w:rsidRDefault="00CA5D4B">
      <w:pPr>
        <w:spacing w:line="240" w:lineRule="auto"/>
        <w:ind w:left="2160"/>
        <w:jc w:val="both"/>
        <w:rPr>
          <w:rFonts w:ascii="Arial" w:hAnsi="Arial" w:cs="Arial"/>
        </w:rPr>
      </w:pPr>
    </w:p>
    <w:p w14:paraId="6C91DECD" w14:textId="77777777" w:rsidR="00CA5D4B" w:rsidRDefault="00CA5D4B">
      <w:pPr>
        <w:spacing w:line="240" w:lineRule="auto"/>
        <w:ind w:left="2160"/>
        <w:jc w:val="both"/>
        <w:rPr>
          <w:rFonts w:ascii="Arial" w:hAnsi="Arial" w:cs="Arial"/>
        </w:rPr>
      </w:pPr>
    </w:p>
    <w:p w14:paraId="331D5D1A" w14:textId="77777777" w:rsidR="00CA5D4B" w:rsidRDefault="00CA5D4B">
      <w:pPr>
        <w:spacing w:line="240" w:lineRule="auto"/>
        <w:ind w:left="2160"/>
        <w:jc w:val="both"/>
        <w:rPr>
          <w:rFonts w:ascii="Arial" w:hAnsi="Arial" w:cs="Arial"/>
        </w:rPr>
      </w:pPr>
    </w:p>
    <w:p w14:paraId="08898764" w14:textId="77777777" w:rsidR="00CA5D4B" w:rsidRDefault="00CA5D4B">
      <w:pPr>
        <w:spacing w:line="240" w:lineRule="auto"/>
        <w:ind w:left="2160"/>
        <w:jc w:val="both"/>
        <w:rPr>
          <w:rFonts w:ascii="Arial" w:hAnsi="Arial" w:cs="Arial"/>
        </w:rPr>
      </w:pPr>
    </w:p>
    <w:p w14:paraId="1F1BABBF" w14:textId="77777777" w:rsidR="00CA5D4B" w:rsidRDefault="00CA5D4B">
      <w:pPr>
        <w:spacing w:line="240" w:lineRule="auto"/>
        <w:ind w:left="2160"/>
        <w:jc w:val="both"/>
        <w:rPr>
          <w:rFonts w:ascii="Arial" w:hAnsi="Arial" w:cs="Arial"/>
        </w:rPr>
      </w:pPr>
    </w:p>
    <w:p w14:paraId="03987C82" w14:textId="77777777" w:rsidR="00CA5D4B" w:rsidRDefault="00CA5D4B">
      <w:pPr>
        <w:spacing w:line="240" w:lineRule="auto"/>
        <w:ind w:left="2160"/>
        <w:jc w:val="both"/>
        <w:rPr>
          <w:rFonts w:ascii="Arial" w:hAnsi="Arial" w:cs="Arial"/>
        </w:rPr>
      </w:pPr>
    </w:p>
    <w:p w14:paraId="0BED2A99" w14:textId="77777777" w:rsidR="00CA5D4B" w:rsidRDefault="00CA5D4B">
      <w:pPr>
        <w:spacing w:line="240" w:lineRule="auto"/>
        <w:ind w:left="2160"/>
        <w:jc w:val="both"/>
        <w:rPr>
          <w:rFonts w:ascii="Arial" w:hAnsi="Arial" w:cs="Arial"/>
        </w:rPr>
      </w:pPr>
    </w:p>
    <w:p w14:paraId="2487D8DF" w14:textId="77777777" w:rsidR="00CA5D4B" w:rsidRDefault="00CA5D4B">
      <w:pPr>
        <w:spacing w:line="240" w:lineRule="auto"/>
        <w:ind w:left="2160"/>
        <w:jc w:val="both"/>
        <w:rPr>
          <w:rFonts w:ascii="Arial" w:hAnsi="Arial" w:cs="Arial"/>
        </w:rPr>
      </w:pPr>
    </w:p>
    <w:p w14:paraId="0A9799B7" w14:textId="77777777" w:rsidR="00CA5D4B" w:rsidRDefault="00CA5D4B">
      <w:pPr>
        <w:spacing w:line="240" w:lineRule="auto"/>
        <w:ind w:left="2160"/>
        <w:jc w:val="both"/>
        <w:rPr>
          <w:rFonts w:ascii="Arial" w:hAnsi="Arial" w:cs="Arial"/>
        </w:rPr>
      </w:pPr>
    </w:p>
    <w:p w14:paraId="74F0A585" w14:textId="77777777" w:rsidR="00CA5D4B" w:rsidRDefault="00CA5D4B">
      <w:pPr>
        <w:spacing w:line="240" w:lineRule="auto"/>
        <w:ind w:left="2160"/>
        <w:jc w:val="both"/>
        <w:rPr>
          <w:rFonts w:ascii="Arial" w:hAnsi="Arial" w:cs="Arial"/>
        </w:rPr>
      </w:pPr>
    </w:p>
    <w:p w14:paraId="4F0AC751" w14:textId="77777777" w:rsidR="00CA5D4B" w:rsidRDefault="00CA5D4B">
      <w:pPr>
        <w:spacing w:line="240" w:lineRule="auto"/>
        <w:ind w:left="2160"/>
        <w:jc w:val="both"/>
        <w:rPr>
          <w:rFonts w:ascii="Arial" w:hAnsi="Arial" w:cs="Arial"/>
        </w:rPr>
      </w:pPr>
    </w:p>
    <w:p w14:paraId="6B8D4CC2" w14:textId="77777777" w:rsidR="00CA5D4B" w:rsidRDefault="00CA5D4B">
      <w:pPr>
        <w:spacing w:line="240" w:lineRule="auto"/>
        <w:ind w:left="2160"/>
        <w:jc w:val="both"/>
        <w:rPr>
          <w:rFonts w:ascii="Arial" w:hAnsi="Arial" w:cs="Arial"/>
        </w:rPr>
      </w:pPr>
    </w:p>
    <w:p w14:paraId="26C6A29E" w14:textId="77777777" w:rsidR="00CA5D4B" w:rsidRDefault="00CA5D4B">
      <w:pPr>
        <w:spacing w:line="240" w:lineRule="auto"/>
        <w:ind w:left="2160"/>
        <w:jc w:val="both"/>
        <w:rPr>
          <w:rFonts w:ascii="Arial" w:hAnsi="Arial" w:cs="Arial"/>
        </w:rPr>
      </w:pPr>
    </w:p>
    <w:p w14:paraId="2D594FDB" w14:textId="77777777" w:rsidR="00CA5D4B" w:rsidRDefault="00CA5D4B">
      <w:pPr>
        <w:spacing w:line="240" w:lineRule="auto"/>
        <w:ind w:left="2160"/>
        <w:jc w:val="both"/>
        <w:rPr>
          <w:rFonts w:ascii="Arial" w:hAnsi="Arial" w:cs="Arial"/>
        </w:rPr>
      </w:pPr>
    </w:p>
    <w:p w14:paraId="565950D6" w14:textId="77777777" w:rsidR="00CA5D4B" w:rsidRDefault="00CA5D4B">
      <w:pPr>
        <w:spacing w:line="240" w:lineRule="auto"/>
        <w:ind w:left="2160"/>
        <w:jc w:val="both"/>
        <w:rPr>
          <w:rFonts w:ascii="Arial" w:hAnsi="Arial" w:cs="Arial"/>
        </w:rPr>
      </w:pPr>
    </w:p>
    <w:p w14:paraId="3B7EF823" w14:textId="77777777" w:rsidR="00CA5D4B" w:rsidRDefault="00CA5D4B">
      <w:pPr>
        <w:spacing w:line="240" w:lineRule="auto"/>
        <w:ind w:left="2160"/>
        <w:jc w:val="both"/>
        <w:rPr>
          <w:rFonts w:ascii="Arial" w:hAnsi="Arial" w:cs="Arial"/>
        </w:rPr>
      </w:pPr>
    </w:p>
    <w:p w14:paraId="11021AC1" w14:textId="77777777" w:rsidR="00CA5D4B" w:rsidRDefault="00CA5D4B">
      <w:pPr>
        <w:spacing w:line="240" w:lineRule="auto"/>
        <w:ind w:left="2160"/>
        <w:jc w:val="both"/>
        <w:rPr>
          <w:rFonts w:ascii="Arial" w:hAnsi="Arial" w:cs="Arial"/>
        </w:rPr>
      </w:pPr>
    </w:p>
    <w:p w14:paraId="18C90EE5" w14:textId="77777777" w:rsidR="00CA5D4B" w:rsidRDefault="00CA5D4B">
      <w:pPr>
        <w:spacing w:line="240" w:lineRule="auto"/>
        <w:ind w:left="2160"/>
        <w:jc w:val="both"/>
        <w:rPr>
          <w:rFonts w:ascii="Arial" w:hAnsi="Arial" w:cs="Arial"/>
        </w:rPr>
      </w:pPr>
    </w:p>
    <w:p w14:paraId="744D242E" w14:textId="77777777" w:rsidR="00CA5D4B" w:rsidRDefault="00CA5D4B">
      <w:pPr>
        <w:spacing w:line="240" w:lineRule="auto"/>
        <w:ind w:left="2160"/>
        <w:jc w:val="both"/>
        <w:rPr>
          <w:rFonts w:ascii="Arial" w:hAnsi="Arial" w:cs="Arial"/>
        </w:rPr>
      </w:pPr>
    </w:p>
    <w:p w14:paraId="4E71F35E" w14:textId="77777777" w:rsidR="00CA5D4B" w:rsidRDefault="00CA5D4B">
      <w:pPr>
        <w:spacing w:line="240" w:lineRule="auto"/>
        <w:ind w:left="2160"/>
        <w:jc w:val="both"/>
        <w:rPr>
          <w:rFonts w:ascii="Arial" w:hAnsi="Arial" w:cs="Arial"/>
        </w:rPr>
      </w:pPr>
    </w:p>
    <w:p w14:paraId="04924454" w14:textId="77777777" w:rsidR="00CA5D4B" w:rsidRDefault="00CA5D4B">
      <w:pPr>
        <w:spacing w:line="240" w:lineRule="auto"/>
        <w:ind w:left="2160"/>
        <w:jc w:val="both"/>
        <w:rPr>
          <w:rFonts w:ascii="Arial" w:hAnsi="Arial" w:cs="Arial"/>
        </w:rPr>
      </w:pPr>
    </w:p>
    <w:p w14:paraId="7A54028F" w14:textId="77777777" w:rsidR="00CA5D4B" w:rsidRDefault="00CA5D4B">
      <w:pPr>
        <w:spacing w:line="240" w:lineRule="auto"/>
        <w:ind w:left="2160"/>
        <w:jc w:val="both"/>
        <w:rPr>
          <w:rFonts w:ascii="Arial" w:hAnsi="Arial" w:cs="Arial"/>
        </w:rPr>
      </w:pPr>
    </w:p>
    <w:p w14:paraId="03F3230F" w14:textId="77777777" w:rsidR="00CA5D4B" w:rsidRDefault="00CA5D4B">
      <w:pPr>
        <w:spacing w:line="240" w:lineRule="auto"/>
        <w:ind w:left="2160"/>
        <w:jc w:val="both"/>
        <w:rPr>
          <w:rFonts w:ascii="Arial" w:hAnsi="Arial" w:cs="Arial"/>
        </w:rPr>
      </w:pPr>
    </w:p>
    <w:p w14:paraId="2194BAB6" w14:textId="77777777" w:rsidR="00CA5D4B" w:rsidRDefault="00CA5D4B">
      <w:pPr>
        <w:spacing w:line="240" w:lineRule="auto"/>
        <w:ind w:left="2160"/>
        <w:jc w:val="both"/>
        <w:rPr>
          <w:rFonts w:ascii="Arial" w:hAnsi="Arial" w:cs="Arial"/>
        </w:rPr>
      </w:pPr>
    </w:p>
    <w:p w14:paraId="61CB9DCC" w14:textId="77777777" w:rsidR="00CA5D4B" w:rsidRDefault="00CA5D4B">
      <w:pPr>
        <w:spacing w:line="240" w:lineRule="auto"/>
        <w:ind w:left="2160"/>
        <w:jc w:val="both"/>
        <w:rPr>
          <w:rFonts w:ascii="Arial" w:hAnsi="Arial" w:cs="Arial"/>
        </w:rPr>
      </w:pPr>
    </w:p>
    <w:p w14:paraId="5B719877" w14:textId="77777777" w:rsidR="00CA5D4B" w:rsidRDefault="00CA5D4B">
      <w:pPr>
        <w:spacing w:line="240" w:lineRule="auto"/>
        <w:ind w:left="2160"/>
        <w:jc w:val="both"/>
        <w:rPr>
          <w:rFonts w:ascii="Arial" w:hAnsi="Arial" w:cs="Arial"/>
        </w:rPr>
      </w:pPr>
    </w:p>
    <w:p w14:paraId="2FF2E2A6" w14:textId="77777777" w:rsidR="00CA5D4B" w:rsidRDefault="00CA5D4B">
      <w:pPr>
        <w:spacing w:line="240" w:lineRule="auto"/>
        <w:ind w:left="2160"/>
        <w:jc w:val="both"/>
        <w:rPr>
          <w:rFonts w:ascii="Arial" w:hAnsi="Arial" w:cs="Arial"/>
        </w:rPr>
      </w:pPr>
    </w:p>
    <w:p w14:paraId="13EDD6D8" w14:textId="77777777" w:rsidR="00CA5D4B" w:rsidRDefault="00CA5D4B">
      <w:pPr>
        <w:spacing w:line="240" w:lineRule="auto"/>
        <w:ind w:left="2160"/>
        <w:jc w:val="both"/>
        <w:rPr>
          <w:rFonts w:ascii="Arial" w:hAnsi="Arial" w:cs="Arial"/>
        </w:rPr>
      </w:pPr>
    </w:p>
    <w:p w14:paraId="2657DC76" w14:textId="77777777" w:rsidR="00CA5D4B" w:rsidRDefault="00CA5D4B">
      <w:pPr>
        <w:spacing w:line="240" w:lineRule="auto"/>
        <w:ind w:left="2160"/>
        <w:jc w:val="both"/>
        <w:rPr>
          <w:rFonts w:ascii="Arial" w:hAnsi="Arial" w:cs="Arial"/>
        </w:rPr>
      </w:pPr>
    </w:p>
    <w:p w14:paraId="13B152FE" w14:textId="77777777" w:rsidR="00CA5D4B" w:rsidRDefault="00CA5D4B">
      <w:pPr>
        <w:spacing w:line="240" w:lineRule="auto"/>
        <w:ind w:left="2160"/>
        <w:jc w:val="both"/>
        <w:rPr>
          <w:rFonts w:ascii="Arial" w:hAnsi="Arial" w:cs="Arial"/>
        </w:rPr>
      </w:pPr>
    </w:p>
    <w:p w14:paraId="14C98FA0" w14:textId="77777777" w:rsidR="00CA5D4B" w:rsidRDefault="00CA5D4B">
      <w:pPr>
        <w:spacing w:line="240" w:lineRule="auto"/>
        <w:ind w:left="2160"/>
        <w:jc w:val="both"/>
        <w:rPr>
          <w:rFonts w:ascii="Arial" w:hAnsi="Arial" w:cs="Arial"/>
        </w:rPr>
      </w:pPr>
    </w:p>
    <w:p w14:paraId="1397AD31" w14:textId="77777777" w:rsidR="00CA5D4B" w:rsidRDefault="00CA5D4B">
      <w:pPr>
        <w:spacing w:line="240" w:lineRule="auto"/>
        <w:ind w:left="2160"/>
        <w:jc w:val="both"/>
        <w:rPr>
          <w:rFonts w:ascii="Arial" w:hAnsi="Arial" w:cs="Arial"/>
        </w:rPr>
      </w:pPr>
    </w:p>
    <w:p w14:paraId="3CDBEFE4" w14:textId="77777777" w:rsidR="00CA5D4B" w:rsidRDefault="000B04DC">
      <w:pPr>
        <w:ind w:left="2110" w:right="1848"/>
        <w:jc w:val="center"/>
        <w:rPr>
          <w:rFonts w:ascii="Arial"/>
          <w:b/>
        </w:rPr>
      </w:pPr>
      <w:r>
        <w:rPr>
          <w:rFonts w:ascii="Arial"/>
          <w:b/>
        </w:rPr>
        <w:lastRenderedPageBreak/>
        <w:t>APPENDIX</w:t>
      </w:r>
      <w:r>
        <w:rPr>
          <w:rFonts w:ascii="Arial"/>
          <w:b/>
          <w:spacing w:val="-12"/>
        </w:rPr>
        <w:t xml:space="preserve"> </w:t>
      </w:r>
      <w:r>
        <w:rPr>
          <w:rFonts w:ascii="Arial"/>
          <w:b/>
          <w:spacing w:val="-10"/>
        </w:rPr>
        <w:t>E</w:t>
      </w:r>
    </w:p>
    <w:p w14:paraId="5C8ED56B" w14:textId="77777777" w:rsidR="00CA5D4B" w:rsidRDefault="00CA5D4B">
      <w:pPr>
        <w:spacing w:line="240" w:lineRule="auto"/>
        <w:ind w:left="2160"/>
        <w:jc w:val="both"/>
        <w:rPr>
          <w:rFonts w:ascii="Arial" w:hAnsi="Arial" w:cs="Arial"/>
        </w:rPr>
      </w:pPr>
    </w:p>
    <w:p w14:paraId="6E9E50AC" w14:textId="77777777" w:rsidR="00CA5D4B" w:rsidRDefault="00CA5D4B">
      <w:pPr>
        <w:spacing w:line="240" w:lineRule="auto"/>
        <w:ind w:left="2160"/>
        <w:jc w:val="both"/>
        <w:rPr>
          <w:rFonts w:ascii="Arial" w:hAnsi="Arial" w:cs="Arial"/>
        </w:rPr>
      </w:pPr>
    </w:p>
    <w:p w14:paraId="4A89B86A" w14:textId="77777777" w:rsidR="00CA5D4B" w:rsidRDefault="00CA5D4B">
      <w:pPr>
        <w:spacing w:line="240" w:lineRule="auto"/>
        <w:ind w:left="2160"/>
        <w:jc w:val="both"/>
        <w:rPr>
          <w:rFonts w:ascii="Arial" w:hAnsi="Arial" w:cs="Arial"/>
        </w:rPr>
      </w:pPr>
    </w:p>
    <w:p w14:paraId="2074A3EF" w14:textId="77777777" w:rsidR="00CA5D4B" w:rsidRDefault="00CA5D4B">
      <w:pPr>
        <w:spacing w:line="240" w:lineRule="auto"/>
        <w:ind w:left="2160"/>
        <w:jc w:val="both"/>
        <w:rPr>
          <w:rFonts w:ascii="Arial" w:hAnsi="Arial" w:cs="Arial"/>
        </w:rPr>
      </w:pPr>
    </w:p>
    <w:p w14:paraId="35C1D11B" w14:textId="77777777" w:rsidR="00CA5D4B" w:rsidRDefault="00CA5D4B">
      <w:pPr>
        <w:spacing w:line="240" w:lineRule="auto"/>
        <w:ind w:left="2160"/>
        <w:jc w:val="both"/>
        <w:rPr>
          <w:rFonts w:ascii="Arial" w:hAnsi="Arial" w:cs="Arial"/>
        </w:rPr>
      </w:pPr>
    </w:p>
    <w:p w14:paraId="677FC502" w14:textId="77777777" w:rsidR="00CA5D4B" w:rsidRDefault="00CA5D4B">
      <w:pPr>
        <w:spacing w:line="240" w:lineRule="auto"/>
        <w:ind w:left="2160"/>
        <w:jc w:val="both"/>
        <w:rPr>
          <w:rFonts w:ascii="Arial" w:hAnsi="Arial" w:cs="Arial"/>
        </w:rPr>
      </w:pPr>
    </w:p>
    <w:p w14:paraId="2BB5D384" w14:textId="77777777" w:rsidR="00CA5D4B" w:rsidRDefault="00CA5D4B">
      <w:pPr>
        <w:spacing w:line="240" w:lineRule="auto"/>
        <w:ind w:left="2160"/>
        <w:jc w:val="both"/>
        <w:rPr>
          <w:rFonts w:ascii="Arial" w:hAnsi="Arial" w:cs="Arial"/>
        </w:rPr>
      </w:pPr>
    </w:p>
    <w:p w14:paraId="7980371B" w14:textId="77777777" w:rsidR="00CA5D4B" w:rsidRDefault="00CA5D4B">
      <w:pPr>
        <w:spacing w:line="240" w:lineRule="auto"/>
        <w:ind w:left="2160"/>
        <w:jc w:val="both"/>
        <w:rPr>
          <w:rFonts w:ascii="Arial" w:hAnsi="Arial" w:cs="Arial"/>
        </w:rPr>
      </w:pPr>
    </w:p>
    <w:p w14:paraId="46CF03F0" w14:textId="77777777" w:rsidR="00CA5D4B" w:rsidRDefault="00CA5D4B">
      <w:pPr>
        <w:spacing w:line="240" w:lineRule="auto"/>
        <w:ind w:left="2160"/>
        <w:jc w:val="both"/>
        <w:rPr>
          <w:rFonts w:ascii="Arial" w:hAnsi="Arial" w:cs="Arial"/>
        </w:rPr>
      </w:pPr>
    </w:p>
    <w:p w14:paraId="0ED6F538" w14:textId="77777777" w:rsidR="00CA5D4B" w:rsidRDefault="00CA5D4B">
      <w:pPr>
        <w:spacing w:line="240" w:lineRule="auto"/>
        <w:ind w:left="2160"/>
        <w:jc w:val="both"/>
        <w:rPr>
          <w:rFonts w:ascii="Arial" w:hAnsi="Arial" w:cs="Arial"/>
        </w:rPr>
      </w:pPr>
    </w:p>
    <w:p w14:paraId="678A0F74" w14:textId="77777777" w:rsidR="00CA5D4B" w:rsidRDefault="00CA5D4B">
      <w:pPr>
        <w:spacing w:line="240" w:lineRule="auto"/>
        <w:ind w:left="2160"/>
        <w:jc w:val="both"/>
        <w:rPr>
          <w:rFonts w:ascii="Arial" w:hAnsi="Arial" w:cs="Arial"/>
        </w:rPr>
      </w:pPr>
    </w:p>
    <w:p w14:paraId="367FB221" w14:textId="77777777" w:rsidR="00CA5D4B" w:rsidRDefault="00CA5D4B">
      <w:pPr>
        <w:spacing w:line="240" w:lineRule="auto"/>
        <w:ind w:left="2160"/>
        <w:jc w:val="both"/>
        <w:rPr>
          <w:rFonts w:ascii="Arial" w:hAnsi="Arial" w:cs="Arial"/>
        </w:rPr>
      </w:pPr>
    </w:p>
    <w:p w14:paraId="5BE15F6C" w14:textId="77777777" w:rsidR="00CA5D4B" w:rsidRDefault="00CA5D4B">
      <w:pPr>
        <w:spacing w:line="240" w:lineRule="auto"/>
        <w:ind w:left="2160"/>
        <w:jc w:val="both"/>
        <w:rPr>
          <w:rFonts w:ascii="Arial" w:hAnsi="Arial" w:cs="Arial"/>
        </w:rPr>
      </w:pPr>
    </w:p>
    <w:p w14:paraId="70169E5A" w14:textId="77777777" w:rsidR="00CA5D4B" w:rsidRDefault="00CA5D4B">
      <w:pPr>
        <w:spacing w:line="240" w:lineRule="auto"/>
        <w:ind w:left="2160"/>
        <w:jc w:val="both"/>
        <w:rPr>
          <w:rFonts w:ascii="Arial" w:hAnsi="Arial" w:cs="Arial"/>
        </w:rPr>
      </w:pPr>
    </w:p>
    <w:p w14:paraId="2EC5E705" w14:textId="77777777" w:rsidR="00CA5D4B" w:rsidRDefault="00CA5D4B">
      <w:pPr>
        <w:spacing w:line="240" w:lineRule="auto"/>
        <w:ind w:left="2160"/>
        <w:jc w:val="both"/>
        <w:rPr>
          <w:rFonts w:ascii="Arial" w:hAnsi="Arial" w:cs="Arial"/>
        </w:rPr>
      </w:pPr>
    </w:p>
    <w:p w14:paraId="793C7C43" w14:textId="77777777" w:rsidR="00CA5D4B" w:rsidRDefault="00CA5D4B">
      <w:pPr>
        <w:spacing w:line="240" w:lineRule="auto"/>
        <w:ind w:left="2160"/>
        <w:jc w:val="both"/>
        <w:rPr>
          <w:rFonts w:ascii="Arial" w:hAnsi="Arial" w:cs="Arial"/>
        </w:rPr>
      </w:pPr>
    </w:p>
    <w:p w14:paraId="20780131" w14:textId="77777777" w:rsidR="00CA5D4B" w:rsidRDefault="00CA5D4B">
      <w:pPr>
        <w:spacing w:line="240" w:lineRule="auto"/>
        <w:ind w:left="2160"/>
        <w:jc w:val="both"/>
        <w:rPr>
          <w:rFonts w:ascii="Arial" w:hAnsi="Arial" w:cs="Arial"/>
        </w:rPr>
      </w:pPr>
    </w:p>
    <w:p w14:paraId="36D2692D" w14:textId="77777777" w:rsidR="00CA5D4B" w:rsidRDefault="00CA5D4B">
      <w:pPr>
        <w:spacing w:line="240" w:lineRule="auto"/>
        <w:ind w:left="2160"/>
        <w:jc w:val="both"/>
        <w:rPr>
          <w:rFonts w:ascii="Arial" w:hAnsi="Arial" w:cs="Arial"/>
        </w:rPr>
      </w:pPr>
    </w:p>
    <w:p w14:paraId="4119BBEA" w14:textId="77777777" w:rsidR="00CA5D4B" w:rsidRDefault="00CA5D4B">
      <w:pPr>
        <w:spacing w:line="240" w:lineRule="auto"/>
        <w:ind w:left="2160"/>
        <w:jc w:val="both"/>
        <w:rPr>
          <w:rFonts w:ascii="Arial" w:hAnsi="Arial" w:cs="Arial"/>
        </w:rPr>
      </w:pPr>
    </w:p>
    <w:p w14:paraId="134ACE50" w14:textId="77777777" w:rsidR="00CA5D4B" w:rsidRDefault="00CA5D4B">
      <w:pPr>
        <w:spacing w:line="240" w:lineRule="auto"/>
        <w:ind w:left="2160"/>
        <w:jc w:val="both"/>
        <w:rPr>
          <w:rFonts w:ascii="Arial" w:hAnsi="Arial" w:cs="Arial"/>
        </w:rPr>
      </w:pPr>
    </w:p>
    <w:p w14:paraId="37D97F6C" w14:textId="77777777" w:rsidR="00CA5D4B" w:rsidRDefault="00CA5D4B">
      <w:pPr>
        <w:spacing w:line="240" w:lineRule="auto"/>
        <w:ind w:left="2160"/>
        <w:jc w:val="both"/>
        <w:rPr>
          <w:rFonts w:ascii="Arial" w:hAnsi="Arial" w:cs="Arial"/>
        </w:rPr>
      </w:pPr>
    </w:p>
    <w:p w14:paraId="2DFA1A18" w14:textId="77777777" w:rsidR="00CA5D4B" w:rsidRDefault="00CA5D4B">
      <w:pPr>
        <w:spacing w:line="240" w:lineRule="auto"/>
        <w:ind w:left="2160"/>
        <w:jc w:val="both"/>
        <w:rPr>
          <w:rFonts w:ascii="Arial" w:hAnsi="Arial" w:cs="Arial"/>
        </w:rPr>
      </w:pPr>
    </w:p>
    <w:p w14:paraId="6EC7C59C" w14:textId="77777777" w:rsidR="00CA5D4B" w:rsidRDefault="00CA5D4B">
      <w:pPr>
        <w:spacing w:line="240" w:lineRule="auto"/>
        <w:ind w:left="2160"/>
        <w:jc w:val="both"/>
        <w:rPr>
          <w:rFonts w:ascii="Arial" w:hAnsi="Arial" w:cs="Arial"/>
        </w:rPr>
      </w:pPr>
    </w:p>
    <w:p w14:paraId="00F4E909" w14:textId="77777777" w:rsidR="00CA5D4B" w:rsidRDefault="00CA5D4B">
      <w:pPr>
        <w:spacing w:line="240" w:lineRule="auto"/>
        <w:ind w:left="2160"/>
        <w:jc w:val="both"/>
        <w:rPr>
          <w:rFonts w:ascii="Arial" w:hAnsi="Arial" w:cs="Arial"/>
        </w:rPr>
      </w:pPr>
    </w:p>
    <w:p w14:paraId="4E9CBF62" w14:textId="77777777" w:rsidR="00CA5D4B" w:rsidRDefault="00CA5D4B">
      <w:pPr>
        <w:spacing w:line="240" w:lineRule="auto"/>
        <w:ind w:left="2160"/>
        <w:jc w:val="both"/>
        <w:rPr>
          <w:rFonts w:ascii="Arial" w:hAnsi="Arial" w:cs="Arial"/>
        </w:rPr>
      </w:pPr>
    </w:p>
    <w:p w14:paraId="6E66E685" w14:textId="77777777" w:rsidR="00CA5D4B" w:rsidRDefault="00CA5D4B">
      <w:pPr>
        <w:spacing w:line="240" w:lineRule="auto"/>
        <w:ind w:left="2160"/>
        <w:jc w:val="both"/>
        <w:rPr>
          <w:rFonts w:ascii="Arial" w:hAnsi="Arial" w:cs="Arial"/>
        </w:rPr>
      </w:pPr>
    </w:p>
    <w:p w14:paraId="7CA67266" w14:textId="77777777" w:rsidR="00CA5D4B" w:rsidRDefault="00CA5D4B">
      <w:pPr>
        <w:spacing w:line="240" w:lineRule="auto"/>
        <w:ind w:left="2160"/>
        <w:jc w:val="both"/>
        <w:rPr>
          <w:rFonts w:ascii="Arial" w:hAnsi="Arial" w:cs="Arial"/>
        </w:rPr>
      </w:pPr>
    </w:p>
    <w:p w14:paraId="187FBD73" w14:textId="77777777" w:rsidR="00CA5D4B" w:rsidRDefault="00CA5D4B">
      <w:pPr>
        <w:spacing w:line="240" w:lineRule="auto"/>
        <w:ind w:left="2160"/>
        <w:jc w:val="both"/>
        <w:rPr>
          <w:rFonts w:ascii="Arial" w:hAnsi="Arial" w:cs="Arial"/>
        </w:rPr>
      </w:pPr>
    </w:p>
    <w:p w14:paraId="7793AB22" w14:textId="77777777" w:rsidR="00CA5D4B" w:rsidRDefault="00CA5D4B">
      <w:pPr>
        <w:spacing w:line="240" w:lineRule="auto"/>
        <w:ind w:left="2160"/>
        <w:jc w:val="both"/>
        <w:rPr>
          <w:rFonts w:ascii="Arial" w:hAnsi="Arial" w:cs="Arial"/>
        </w:rPr>
      </w:pPr>
    </w:p>
    <w:p w14:paraId="771926B1" w14:textId="77777777" w:rsidR="00CA5D4B" w:rsidRDefault="00CA5D4B">
      <w:pPr>
        <w:spacing w:line="240" w:lineRule="auto"/>
        <w:ind w:left="2160"/>
        <w:jc w:val="both"/>
        <w:rPr>
          <w:rFonts w:ascii="Arial" w:hAnsi="Arial" w:cs="Arial"/>
        </w:rPr>
      </w:pPr>
    </w:p>
    <w:p w14:paraId="1AEE5182" w14:textId="77777777" w:rsidR="00CA5D4B" w:rsidRDefault="00CA5D4B">
      <w:pPr>
        <w:spacing w:line="240" w:lineRule="auto"/>
        <w:ind w:left="2160"/>
        <w:jc w:val="both"/>
        <w:rPr>
          <w:rFonts w:ascii="Arial" w:hAnsi="Arial" w:cs="Arial"/>
        </w:rPr>
      </w:pPr>
    </w:p>
    <w:p w14:paraId="43B9AFC8" w14:textId="77777777" w:rsidR="00CA5D4B" w:rsidRDefault="00CA5D4B">
      <w:pPr>
        <w:spacing w:line="240" w:lineRule="auto"/>
        <w:ind w:left="2160"/>
        <w:jc w:val="both"/>
        <w:rPr>
          <w:rFonts w:ascii="Arial" w:hAnsi="Arial" w:cs="Arial"/>
        </w:rPr>
      </w:pPr>
    </w:p>
    <w:p w14:paraId="45997767" w14:textId="77777777" w:rsidR="00CA5D4B" w:rsidRDefault="00CA5D4B">
      <w:pPr>
        <w:spacing w:line="240" w:lineRule="auto"/>
        <w:ind w:left="2160"/>
        <w:jc w:val="both"/>
        <w:rPr>
          <w:rFonts w:ascii="Arial" w:hAnsi="Arial" w:cs="Arial"/>
        </w:rPr>
      </w:pPr>
    </w:p>
    <w:p w14:paraId="2B868BE7" w14:textId="77777777" w:rsidR="00CA5D4B" w:rsidRDefault="00CA5D4B">
      <w:pPr>
        <w:spacing w:line="240" w:lineRule="auto"/>
        <w:ind w:left="2160"/>
        <w:jc w:val="both"/>
        <w:rPr>
          <w:rFonts w:ascii="Arial" w:hAnsi="Arial" w:cs="Arial"/>
        </w:rPr>
      </w:pPr>
    </w:p>
    <w:p w14:paraId="63B1DC75" w14:textId="77777777" w:rsidR="00CA5D4B" w:rsidRDefault="00CA5D4B">
      <w:pPr>
        <w:spacing w:line="240" w:lineRule="auto"/>
        <w:ind w:left="2160"/>
        <w:jc w:val="both"/>
        <w:rPr>
          <w:rFonts w:ascii="Arial" w:hAnsi="Arial" w:cs="Arial"/>
        </w:rPr>
      </w:pPr>
    </w:p>
    <w:p w14:paraId="39634F8B" w14:textId="77777777" w:rsidR="00CA5D4B" w:rsidRDefault="00CA5D4B">
      <w:pPr>
        <w:spacing w:line="240" w:lineRule="auto"/>
        <w:ind w:left="2160"/>
        <w:jc w:val="both"/>
        <w:rPr>
          <w:rFonts w:ascii="Arial" w:hAnsi="Arial" w:cs="Arial"/>
        </w:rPr>
      </w:pPr>
    </w:p>
    <w:p w14:paraId="31EF5593" w14:textId="77777777" w:rsidR="00CA5D4B" w:rsidRDefault="00CA5D4B">
      <w:pPr>
        <w:spacing w:line="240" w:lineRule="auto"/>
        <w:ind w:left="2160"/>
        <w:jc w:val="both"/>
        <w:rPr>
          <w:rFonts w:ascii="Arial" w:hAnsi="Arial" w:cs="Arial"/>
        </w:rPr>
      </w:pPr>
    </w:p>
    <w:p w14:paraId="45B2A638" w14:textId="77777777" w:rsidR="00CA5D4B" w:rsidRDefault="00CA5D4B">
      <w:pPr>
        <w:spacing w:line="240" w:lineRule="auto"/>
        <w:ind w:left="2160"/>
        <w:jc w:val="both"/>
        <w:rPr>
          <w:rFonts w:ascii="Arial" w:hAnsi="Arial" w:cs="Arial"/>
        </w:rPr>
      </w:pPr>
    </w:p>
    <w:p w14:paraId="719F868F" w14:textId="77777777" w:rsidR="00CA5D4B" w:rsidRDefault="00CA5D4B">
      <w:pPr>
        <w:spacing w:line="240" w:lineRule="auto"/>
        <w:ind w:left="2160"/>
        <w:jc w:val="both"/>
        <w:rPr>
          <w:rFonts w:ascii="Arial" w:hAnsi="Arial" w:cs="Arial"/>
        </w:rPr>
      </w:pPr>
    </w:p>
    <w:p w14:paraId="0FFA2273" w14:textId="77777777" w:rsidR="00CA5D4B" w:rsidRDefault="00CA5D4B">
      <w:pPr>
        <w:spacing w:line="240" w:lineRule="auto"/>
        <w:ind w:left="2160"/>
        <w:jc w:val="both"/>
        <w:rPr>
          <w:rFonts w:ascii="Arial" w:hAnsi="Arial" w:cs="Arial"/>
        </w:rPr>
      </w:pPr>
    </w:p>
    <w:p w14:paraId="0A084B0E" w14:textId="77777777" w:rsidR="00CA5D4B" w:rsidRDefault="00CA5D4B">
      <w:pPr>
        <w:spacing w:line="240" w:lineRule="auto"/>
        <w:ind w:left="2160"/>
        <w:jc w:val="both"/>
        <w:rPr>
          <w:rFonts w:ascii="Arial" w:hAnsi="Arial" w:cs="Arial"/>
        </w:rPr>
      </w:pPr>
    </w:p>
    <w:p w14:paraId="7B34112E" w14:textId="77777777" w:rsidR="00CA5D4B" w:rsidRDefault="00CA5D4B">
      <w:pPr>
        <w:spacing w:line="240" w:lineRule="auto"/>
        <w:ind w:left="2160"/>
        <w:jc w:val="both"/>
        <w:rPr>
          <w:rFonts w:ascii="Arial" w:hAnsi="Arial" w:cs="Arial"/>
        </w:rPr>
      </w:pPr>
    </w:p>
    <w:p w14:paraId="1783FB4A" w14:textId="77777777" w:rsidR="00CA5D4B" w:rsidRDefault="00CA5D4B">
      <w:pPr>
        <w:spacing w:line="240" w:lineRule="auto"/>
        <w:ind w:left="2160"/>
        <w:jc w:val="both"/>
        <w:rPr>
          <w:rFonts w:ascii="Arial" w:hAnsi="Arial" w:cs="Arial"/>
        </w:rPr>
      </w:pPr>
    </w:p>
    <w:p w14:paraId="3D4BF6D0" w14:textId="77777777" w:rsidR="00CA5D4B" w:rsidRDefault="00CA5D4B">
      <w:pPr>
        <w:spacing w:line="240" w:lineRule="auto"/>
        <w:ind w:left="2160"/>
        <w:jc w:val="both"/>
        <w:rPr>
          <w:rFonts w:ascii="Arial" w:hAnsi="Arial" w:cs="Arial"/>
        </w:rPr>
      </w:pPr>
    </w:p>
    <w:p w14:paraId="2648547E" w14:textId="77777777" w:rsidR="00CA5D4B" w:rsidRDefault="000B04DC">
      <w:pPr>
        <w:pStyle w:val="Heading2"/>
        <w:ind w:left="720" w:right="1849" w:firstLine="720"/>
        <w:jc w:val="center"/>
        <w:rPr>
          <w:rFonts w:ascii="Arial" w:hAnsi="Arial" w:cs="Arial"/>
          <w:color w:val="auto"/>
          <w:spacing w:val="-10"/>
        </w:rPr>
      </w:pPr>
      <w:r>
        <w:rPr>
          <w:rFonts w:ascii="Arial" w:hAnsi="Arial" w:cs="Arial"/>
          <w:color w:val="auto"/>
        </w:rPr>
        <w:lastRenderedPageBreak/>
        <w:t>APPENDIX</w:t>
      </w:r>
      <w:r>
        <w:rPr>
          <w:rFonts w:ascii="Arial" w:hAnsi="Arial" w:cs="Arial"/>
          <w:color w:val="auto"/>
          <w:spacing w:val="-11"/>
        </w:rPr>
        <w:t xml:space="preserve"> </w:t>
      </w:r>
      <w:r>
        <w:rPr>
          <w:rFonts w:ascii="Arial" w:hAnsi="Arial" w:cs="Arial"/>
          <w:color w:val="auto"/>
          <w:spacing w:val="-10"/>
        </w:rPr>
        <w:t>G</w:t>
      </w:r>
    </w:p>
    <w:p w14:paraId="3FDE31D3" w14:textId="77777777" w:rsidR="00CA5D4B" w:rsidRDefault="00CA5D4B"/>
    <w:p w14:paraId="4A2A5381" w14:textId="77777777" w:rsidR="00CA5D4B" w:rsidRDefault="00CA5D4B"/>
    <w:p w14:paraId="54D24C43" w14:textId="77777777" w:rsidR="00CA5D4B" w:rsidRDefault="00CA5D4B"/>
    <w:p w14:paraId="22C47C5C" w14:textId="77777777" w:rsidR="00CA5D4B" w:rsidRDefault="00CA5D4B"/>
    <w:p w14:paraId="66E39CFA" w14:textId="77777777" w:rsidR="00CA5D4B" w:rsidRDefault="00CA5D4B"/>
    <w:p w14:paraId="450A0E91" w14:textId="77777777" w:rsidR="00CA5D4B" w:rsidRDefault="00CA5D4B"/>
    <w:p w14:paraId="2DDDB229" w14:textId="77777777" w:rsidR="00CA5D4B" w:rsidRDefault="00CA5D4B"/>
    <w:p w14:paraId="2D088E6F" w14:textId="77777777" w:rsidR="00CA5D4B" w:rsidRDefault="00CA5D4B"/>
    <w:p w14:paraId="3C4D135D" w14:textId="77777777" w:rsidR="00CA5D4B" w:rsidRDefault="00CA5D4B"/>
    <w:p w14:paraId="73ECA4DC" w14:textId="77777777" w:rsidR="00CA5D4B" w:rsidRDefault="00CA5D4B"/>
    <w:p w14:paraId="587D701A" w14:textId="77777777" w:rsidR="00CA5D4B" w:rsidRDefault="00CA5D4B"/>
    <w:p w14:paraId="5F4269BD" w14:textId="77777777" w:rsidR="00CA5D4B" w:rsidRDefault="00CA5D4B"/>
    <w:p w14:paraId="11DF5EC4" w14:textId="77777777" w:rsidR="00CA5D4B" w:rsidRDefault="00CA5D4B"/>
    <w:p w14:paraId="41433648" w14:textId="77777777" w:rsidR="00CA5D4B" w:rsidRDefault="00CA5D4B"/>
    <w:p w14:paraId="4A864105" w14:textId="77777777" w:rsidR="00CA5D4B" w:rsidRDefault="00CA5D4B"/>
    <w:p w14:paraId="1B7946FE" w14:textId="77777777" w:rsidR="00CA5D4B" w:rsidRDefault="00CA5D4B"/>
    <w:p w14:paraId="16A54083" w14:textId="77777777" w:rsidR="00CA5D4B" w:rsidRDefault="00CA5D4B"/>
    <w:p w14:paraId="5CA8AAF1" w14:textId="77777777" w:rsidR="00CA5D4B" w:rsidRDefault="00CA5D4B"/>
    <w:p w14:paraId="4DB2D915" w14:textId="77777777" w:rsidR="00CA5D4B" w:rsidRDefault="00CA5D4B"/>
    <w:p w14:paraId="613EEC4B" w14:textId="6C555543" w:rsidR="00CA5D4B" w:rsidRDefault="00CA5D4B">
      <w:pPr>
        <w:spacing w:before="11"/>
        <w:rPr>
          <w:rFonts w:ascii="Arial"/>
          <w:b/>
          <w:sz w:val="20"/>
        </w:rPr>
      </w:pPr>
    </w:p>
    <w:p w14:paraId="20B4CF39" w14:textId="77777777" w:rsidR="00BA7CEA" w:rsidRDefault="00BA7CEA">
      <w:pPr>
        <w:spacing w:before="11"/>
        <w:rPr>
          <w:rFonts w:ascii="Arial"/>
          <w:b/>
          <w:sz w:val="20"/>
        </w:rPr>
      </w:pPr>
    </w:p>
    <w:p w14:paraId="45FBE824" w14:textId="77777777" w:rsidR="00CA5D4B" w:rsidRDefault="00CA5D4B">
      <w:pPr>
        <w:spacing w:before="11"/>
        <w:rPr>
          <w:rFonts w:ascii="Arial"/>
          <w:b/>
          <w:sz w:val="20"/>
        </w:rPr>
      </w:pPr>
    </w:p>
    <w:p w14:paraId="6C058052" w14:textId="537E7621" w:rsidR="00CA5D4B" w:rsidRDefault="000B04DC">
      <w:pPr>
        <w:pStyle w:val="Heading3"/>
        <w:jc w:val="center"/>
        <w:rPr>
          <w:rFonts w:ascii="Arial" w:hAnsi="Arial" w:cs="Arial"/>
          <w:b/>
          <w:color w:val="auto"/>
          <w:spacing w:val="-4"/>
        </w:rPr>
      </w:pPr>
      <w:r>
        <w:rPr>
          <w:rFonts w:ascii="Arial" w:hAnsi="Arial" w:cs="Arial"/>
          <w:b/>
          <w:color w:val="auto"/>
        </w:rPr>
        <w:lastRenderedPageBreak/>
        <w:t>Source</w:t>
      </w:r>
      <w:r>
        <w:rPr>
          <w:rFonts w:ascii="Arial" w:hAnsi="Arial" w:cs="Arial"/>
          <w:b/>
          <w:color w:val="auto"/>
          <w:spacing w:val="-3"/>
        </w:rPr>
        <w:t xml:space="preserve"> </w:t>
      </w:r>
      <w:r>
        <w:rPr>
          <w:rFonts w:ascii="Arial" w:hAnsi="Arial" w:cs="Arial"/>
          <w:b/>
          <w:color w:val="auto"/>
          <w:spacing w:val="-4"/>
        </w:rPr>
        <w:t>Code</w:t>
      </w:r>
    </w:p>
    <w:p w14:paraId="3586A136" w14:textId="54E7C39D" w:rsidR="00BA7CEA" w:rsidRPr="00BA7CEA" w:rsidRDefault="00BA7CEA" w:rsidP="00BA7CEA">
      <w:proofErr w:type="spellStart"/>
      <w:r w:rsidRPr="00BA7CEA">
        <w:rPr>
          <w:rFonts w:ascii="Arial"/>
          <w:b/>
          <w:spacing w:val="-2"/>
          <w:sz w:val="18"/>
        </w:rPr>
        <w:t>authentication_</w:t>
      </w:r>
      <w:proofErr w:type="gramStart"/>
      <w:r w:rsidRPr="00BA7CEA">
        <w:rPr>
          <w:rFonts w:ascii="Arial"/>
          <w:b/>
          <w:spacing w:val="-2"/>
          <w:sz w:val="18"/>
        </w:rPr>
        <w:t>service.dart</w:t>
      </w:r>
      <w:proofErr w:type="spellEnd"/>
      <w:proofErr w:type="gramEnd"/>
    </w:p>
    <w:p w14:paraId="6EFAAD64" w14:textId="77777777" w:rsidR="00BA7CEA" w:rsidRDefault="00BA7CEA" w:rsidP="00BA7CEA">
      <w:pPr>
        <w:rPr>
          <w:sz w:val="16"/>
          <w:szCs w:val="16"/>
        </w:rPr>
        <w:sectPr w:rsidR="00BA7CEA">
          <w:headerReference w:type="default" r:id="rId78"/>
          <w:footerReference w:type="default" r:id="rId79"/>
          <w:pgSz w:w="12240" w:h="15840"/>
          <w:pgMar w:top="1440" w:right="1440" w:bottom="1440" w:left="1701" w:header="720" w:footer="720" w:gutter="0"/>
          <w:cols w:space="720"/>
          <w:docGrid w:linePitch="360"/>
        </w:sectPr>
      </w:pPr>
    </w:p>
    <w:p w14:paraId="3A19F7A9" w14:textId="7A9987C6" w:rsidR="00BA7CEA" w:rsidRPr="00BA7CEA" w:rsidRDefault="00BA7CEA" w:rsidP="00BA7CEA">
      <w:pPr>
        <w:spacing w:line="240" w:lineRule="auto"/>
        <w:rPr>
          <w:sz w:val="16"/>
          <w:szCs w:val="16"/>
        </w:rPr>
      </w:pPr>
      <w:r w:rsidRPr="00BA7CEA">
        <w:rPr>
          <w:sz w:val="16"/>
          <w:szCs w:val="16"/>
        </w:rPr>
        <w:t>import '</w:t>
      </w:r>
      <w:proofErr w:type="spellStart"/>
      <w:proofErr w:type="gramStart"/>
      <w:r w:rsidRPr="00BA7CEA">
        <w:rPr>
          <w:sz w:val="16"/>
          <w:szCs w:val="16"/>
        </w:rPr>
        <w:t>package:cloud_firestore</w:t>
      </w:r>
      <w:proofErr w:type="spellEnd"/>
      <w:r w:rsidRPr="00BA7CEA">
        <w:rPr>
          <w:sz w:val="16"/>
          <w:szCs w:val="16"/>
        </w:rPr>
        <w:t>/</w:t>
      </w:r>
      <w:proofErr w:type="spellStart"/>
      <w:r w:rsidRPr="00BA7CEA">
        <w:rPr>
          <w:sz w:val="16"/>
          <w:szCs w:val="16"/>
        </w:rPr>
        <w:t>cloud_firestore.dart</w:t>
      </w:r>
      <w:proofErr w:type="spellEnd"/>
      <w:proofErr w:type="gramEnd"/>
      <w:r w:rsidRPr="00BA7CEA">
        <w:rPr>
          <w:sz w:val="16"/>
          <w:szCs w:val="16"/>
        </w:rPr>
        <w:t>';</w:t>
      </w:r>
    </w:p>
    <w:p w14:paraId="113EE8C3" w14:textId="77777777" w:rsidR="00BA7CEA" w:rsidRPr="00BA7CEA" w:rsidRDefault="00BA7CEA" w:rsidP="00BA7CEA">
      <w:pPr>
        <w:spacing w:line="240" w:lineRule="auto"/>
        <w:rPr>
          <w:sz w:val="16"/>
          <w:szCs w:val="16"/>
        </w:rPr>
      </w:pPr>
      <w:r w:rsidRPr="00BA7CEA">
        <w:rPr>
          <w:sz w:val="16"/>
          <w:szCs w:val="16"/>
        </w:rPr>
        <w:t>import '</w:t>
      </w:r>
      <w:proofErr w:type="spellStart"/>
      <w:proofErr w:type="gramStart"/>
      <w:r w:rsidRPr="00BA7CEA">
        <w:rPr>
          <w:sz w:val="16"/>
          <w:szCs w:val="16"/>
        </w:rPr>
        <w:t>package:dartz</w:t>
      </w:r>
      <w:proofErr w:type="spellEnd"/>
      <w:r w:rsidRPr="00BA7CEA">
        <w:rPr>
          <w:sz w:val="16"/>
          <w:szCs w:val="16"/>
        </w:rPr>
        <w:t>/</w:t>
      </w:r>
      <w:proofErr w:type="spellStart"/>
      <w:r w:rsidRPr="00BA7CEA">
        <w:rPr>
          <w:sz w:val="16"/>
          <w:szCs w:val="16"/>
        </w:rPr>
        <w:t>dartz.dart</w:t>
      </w:r>
      <w:proofErr w:type="spellEnd"/>
      <w:proofErr w:type="gramEnd"/>
      <w:r w:rsidRPr="00BA7CEA">
        <w:rPr>
          <w:sz w:val="16"/>
          <w:szCs w:val="16"/>
        </w:rPr>
        <w:t>';</w:t>
      </w:r>
    </w:p>
    <w:p w14:paraId="35743690" w14:textId="77777777" w:rsidR="00BA7CEA" w:rsidRPr="00BA7CEA" w:rsidRDefault="00BA7CEA" w:rsidP="00BA7CEA">
      <w:pPr>
        <w:spacing w:line="240" w:lineRule="auto"/>
        <w:rPr>
          <w:sz w:val="16"/>
          <w:szCs w:val="16"/>
        </w:rPr>
      </w:pPr>
      <w:r w:rsidRPr="00BA7CEA">
        <w:rPr>
          <w:sz w:val="16"/>
          <w:szCs w:val="16"/>
        </w:rPr>
        <w:t>import '</w:t>
      </w:r>
      <w:proofErr w:type="spellStart"/>
      <w:proofErr w:type="gramStart"/>
      <w:r w:rsidRPr="00BA7CEA">
        <w:rPr>
          <w:sz w:val="16"/>
          <w:szCs w:val="16"/>
        </w:rPr>
        <w:t>package:firebase_auth</w:t>
      </w:r>
      <w:proofErr w:type="spellEnd"/>
      <w:r w:rsidRPr="00BA7CEA">
        <w:rPr>
          <w:sz w:val="16"/>
          <w:szCs w:val="16"/>
        </w:rPr>
        <w:t>/</w:t>
      </w:r>
      <w:proofErr w:type="spellStart"/>
      <w:r w:rsidRPr="00BA7CEA">
        <w:rPr>
          <w:sz w:val="16"/>
          <w:szCs w:val="16"/>
        </w:rPr>
        <w:t>firebase_auth.dart</w:t>
      </w:r>
      <w:proofErr w:type="spellEnd"/>
      <w:proofErr w:type="gramEnd"/>
      <w:r w:rsidRPr="00BA7CEA">
        <w:rPr>
          <w:sz w:val="16"/>
          <w:szCs w:val="16"/>
        </w:rPr>
        <w:t>' hide User;</w:t>
      </w:r>
    </w:p>
    <w:p w14:paraId="465E1538" w14:textId="77777777" w:rsidR="00BA7CEA" w:rsidRPr="00BA7CEA" w:rsidRDefault="00BA7CEA" w:rsidP="00BA7CEA">
      <w:pPr>
        <w:spacing w:line="240" w:lineRule="auto"/>
        <w:rPr>
          <w:sz w:val="16"/>
          <w:szCs w:val="16"/>
        </w:rPr>
      </w:pPr>
      <w:r w:rsidRPr="00BA7CEA">
        <w:rPr>
          <w:sz w:val="16"/>
          <w:szCs w:val="16"/>
        </w:rPr>
        <w:t>import '</w:t>
      </w:r>
      <w:proofErr w:type="spellStart"/>
      <w:proofErr w:type="gramStart"/>
      <w:r w:rsidRPr="00BA7CEA">
        <w:rPr>
          <w:sz w:val="16"/>
          <w:szCs w:val="16"/>
        </w:rPr>
        <w:t>package:my_first_app</w:t>
      </w:r>
      <w:proofErr w:type="spellEnd"/>
      <w:r w:rsidRPr="00BA7CEA">
        <w:rPr>
          <w:sz w:val="16"/>
          <w:szCs w:val="16"/>
        </w:rPr>
        <w:t>/app/</w:t>
      </w:r>
      <w:proofErr w:type="spellStart"/>
      <w:r w:rsidRPr="00BA7CEA">
        <w:rPr>
          <w:sz w:val="16"/>
          <w:szCs w:val="16"/>
        </w:rPr>
        <w:t>app.locator.dart</w:t>
      </w:r>
      <w:proofErr w:type="spellEnd"/>
      <w:proofErr w:type="gramEnd"/>
      <w:r w:rsidRPr="00BA7CEA">
        <w:rPr>
          <w:sz w:val="16"/>
          <w:szCs w:val="16"/>
        </w:rPr>
        <w:t>';</w:t>
      </w:r>
    </w:p>
    <w:p w14:paraId="2260D632" w14:textId="77777777" w:rsidR="00BA7CEA" w:rsidRPr="00BA7CEA" w:rsidRDefault="00BA7CEA" w:rsidP="00BA7CEA">
      <w:pPr>
        <w:spacing w:line="240" w:lineRule="auto"/>
        <w:rPr>
          <w:sz w:val="16"/>
          <w:szCs w:val="16"/>
        </w:rPr>
      </w:pPr>
      <w:r w:rsidRPr="00BA7CEA">
        <w:rPr>
          <w:sz w:val="16"/>
          <w:szCs w:val="16"/>
        </w:rPr>
        <w:t>import '</w:t>
      </w:r>
      <w:proofErr w:type="spellStart"/>
      <w:proofErr w:type="gramStart"/>
      <w:r w:rsidRPr="00BA7CEA">
        <w:rPr>
          <w:sz w:val="16"/>
          <w:szCs w:val="16"/>
        </w:rPr>
        <w:t>package:my_first_app</w:t>
      </w:r>
      <w:proofErr w:type="spellEnd"/>
      <w:r w:rsidRPr="00BA7CEA">
        <w:rPr>
          <w:sz w:val="16"/>
          <w:szCs w:val="16"/>
        </w:rPr>
        <w:t>/services/</w:t>
      </w:r>
      <w:proofErr w:type="spellStart"/>
      <w:r w:rsidRPr="00BA7CEA">
        <w:rPr>
          <w:sz w:val="16"/>
          <w:szCs w:val="16"/>
        </w:rPr>
        <w:t>internet_service.dart</w:t>
      </w:r>
      <w:proofErr w:type="spellEnd"/>
      <w:proofErr w:type="gramEnd"/>
      <w:r w:rsidRPr="00BA7CEA">
        <w:rPr>
          <w:sz w:val="16"/>
          <w:szCs w:val="16"/>
        </w:rPr>
        <w:t>';</w:t>
      </w:r>
    </w:p>
    <w:p w14:paraId="7805EF43" w14:textId="77777777" w:rsidR="00BA7CEA" w:rsidRPr="00BA7CEA" w:rsidRDefault="00BA7CEA" w:rsidP="00BA7CEA">
      <w:pPr>
        <w:spacing w:line="240" w:lineRule="auto"/>
        <w:rPr>
          <w:sz w:val="16"/>
          <w:szCs w:val="16"/>
        </w:rPr>
      </w:pPr>
      <w:r w:rsidRPr="00BA7CEA">
        <w:rPr>
          <w:sz w:val="16"/>
          <w:szCs w:val="16"/>
        </w:rPr>
        <w:t>import '</w:t>
      </w:r>
      <w:proofErr w:type="spellStart"/>
      <w:proofErr w:type="gramStart"/>
      <w:r w:rsidRPr="00BA7CEA">
        <w:rPr>
          <w:sz w:val="16"/>
          <w:szCs w:val="16"/>
        </w:rPr>
        <w:t>package:my_first_app</w:t>
      </w:r>
      <w:proofErr w:type="spellEnd"/>
      <w:r w:rsidRPr="00BA7CEA">
        <w:rPr>
          <w:sz w:val="16"/>
          <w:szCs w:val="16"/>
        </w:rPr>
        <w:t>/services/</w:t>
      </w:r>
      <w:proofErr w:type="spellStart"/>
      <w:r w:rsidRPr="00BA7CEA">
        <w:rPr>
          <w:sz w:val="16"/>
          <w:szCs w:val="16"/>
        </w:rPr>
        <w:t>shared_pref_service.dart</w:t>
      </w:r>
      <w:proofErr w:type="spellEnd"/>
      <w:proofErr w:type="gramEnd"/>
      <w:r w:rsidRPr="00BA7CEA">
        <w:rPr>
          <w:sz w:val="16"/>
          <w:szCs w:val="16"/>
        </w:rPr>
        <w:t>';</w:t>
      </w:r>
    </w:p>
    <w:p w14:paraId="16B8D8E6" w14:textId="77777777" w:rsidR="00BA7CEA" w:rsidRPr="00BA7CEA" w:rsidRDefault="00BA7CEA" w:rsidP="00BA7CEA">
      <w:pPr>
        <w:spacing w:line="240" w:lineRule="auto"/>
        <w:rPr>
          <w:sz w:val="16"/>
          <w:szCs w:val="16"/>
        </w:rPr>
      </w:pPr>
      <w:r w:rsidRPr="00BA7CEA">
        <w:rPr>
          <w:sz w:val="16"/>
          <w:szCs w:val="16"/>
        </w:rPr>
        <w:t>import '</w:t>
      </w:r>
      <w:proofErr w:type="spellStart"/>
      <w:proofErr w:type="gramStart"/>
      <w:r w:rsidRPr="00BA7CEA">
        <w:rPr>
          <w:sz w:val="16"/>
          <w:szCs w:val="16"/>
        </w:rPr>
        <w:t>package:my_first_app</w:t>
      </w:r>
      <w:proofErr w:type="spellEnd"/>
      <w:r w:rsidRPr="00BA7CEA">
        <w:rPr>
          <w:sz w:val="16"/>
          <w:szCs w:val="16"/>
        </w:rPr>
        <w:t>/</w:t>
      </w:r>
      <w:proofErr w:type="spellStart"/>
      <w:r w:rsidRPr="00BA7CEA">
        <w:rPr>
          <w:sz w:val="16"/>
          <w:szCs w:val="16"/>
        </w:rPr>
        <w:t>ui</w:t>
      </w:r>
      <w:proofErr w:type="spellEnd"/>
      <w:r w:rsidRPr="00BA7CEA">
        <w:rPr>
          <w:sz w:val="16"/>
          <w:szCs w:val="16"/>
        </w:rPr>
        <w:t>/common/</w:t>
      </w:r>
      <w:proofErr w:type="spellStart"/>
      <w:r w:rsidRPr="00BA7CEA">
        <w:rPr>
          <w:sz w:val="16"/>
          <w:szCs w:val="16"/>
        </w:rPr>
        <w:t>app_exception_constants.dart</w:t>
      </w:r>
      <w:proofErr w:type="spellEnd"/>
      <w:proofErr w:type="gramEnd"/>
      <w:r w:rsidRPr="00BA7CEA">
        <w:rPr>
          <w:sz w:val="16"/>
          <w:szCs w:val="16"/>
        </w:rPr>
        <w:t>';</w:t>
      </w:r>
    </w:p>
    <w:p w14:paraId="4C65B743" w14:textId="77777777" w:rsidR="00BA7CEA" w:rsidRPr="00BA7CEA" w:rsidRDefault="00BA7CEA" w:rsidP="00BA7CEA">
      <w:pPr>
        <w:spacing w:line="240" w:lineRule="auto"/>
        <w:rPr>
          <w:sz w:val="16"/>
          <w:szCs w:val="16"/>
        </w:rPr>
      </w:pPr>
      <w:r w:rsidRPr="00BA7CEA">
        <w:rPr>
          <w:sz w:val="16"/>
          <w:szCs w:val="16"/>
        </w:rPr>
        <w:t>import '</w:t>
      </w:r>
      <w:proofErr w:type="spellStart"/>
      <w:proofErr w:type="gramStart"/>
      <w:r w:rsidRPr="00BA7CEA">
        <w:rPr>
          <w:sz w:val="16"/>
          <w:szCs w:val="16"/>
        </w:rPr>
        <w:t>package:my_first_app</w:t>
      </w:r>
      <w:proofErr w:type="spellEnd"/>
      <w:r w:rsidRPr="00BA7CEA">
        <w:rPr>
          <w:sz w:val="16"/>
          <w:szCs w:val="16"/>
        </w:rPr>
        <w:t>/</w:t>
      </w:r>
      <w:proofErr w:type="spellStart"/>
      <w:r w:rsidRPr="00BA7CEA">
        <w:rPr>
          <w:sz w:val="16"/>
          <w:szCs w:val="16"/>
        </w:rPr>
        <w:t>ui</w:t>
      </w:r>
      <w:proofErr w:type="spellEnd"/>
      <w:r w:rsidRPr="00BA7CEA">
        <w:rPr>
          <w:sz w:val="16"/>
          <w:szCs w:val="16"/>
        </w:rPr>
        <w:t>/common/</w:t>
      </w:r>
      <w:proofErr w:type="spellStart"/>
      <w:r w:rsidRPr="00BA7CEA">
        <w:rPr>
          <w:sz w:val="16"/>
          <w:szCs w:val="16"/>
        </w:rPr>
        <w:t>firebase_constants.dart</w:t>
      </w:r>
      <w:proofErr w:type="spellEnd"/>
      <w:proofErr w:type="gramEnd"/>
      <w:r w:rsidRPr="00BA7CEA">
        <w:rPr>
          <w:sz w:val="16"/>
          <w:szCs w:val="16"/>
        </w:rPr>
        <w:t>';</w:t>
      </w:r>
    </w:p>
    <w:p w14:paraId="753458A8" w14:textId="77777777" w:rsidR="00BA7CEA" w:rsidRPr="00BA7CEA" w:rsidRDefault="00BA7CEA" w:rsidP="00BA7CEA">
      <w:pPr>
        <w:spacing w:line="240" w:lineRule="auto"/>
        <w:rPr>
          <w:sz w:val="16"/>
          <w:szCs w:val="16"/>
        </w:rPr>
      </w:pPr>
      <w:r w:rsidRPr="00BA7CEA">
        <w:rPr>
          <w:sz w:val="16"/>
          <w:szCs w:val="16"/>
        </w:rPr>
        <w:t>import '../exception/</w:t>
      </w:r>
      <w:proofErr w:type="spellStart"/>
      <w:r w:rsidRPr="00BA7CEA">
        <w:rPr>
          <w:sz w:val="16"/>
          <w:szCs w:val="16"/>
        </w:rPr>
        <w:t>app_exception.dart</w:t>
      </w:r>
      <w:proofErr w:type="spellEnd"/>
      <w:r w:rsidRPr="00BA7CEA">
        <w:rPr>
          <w:sz w:val="16"/>
          <w:szCs w:val="16"/>
        </w:rPr>
        <w:t>';</w:t>
      </w:r>
    </w:p>
    <w:p w14:paraId="743A24A2" w14:textId="77777777" w:rsidR="00BA7CEA" w:rsidRPr="00BA7CEA" w:rsidRDefault="00BA7CEA" w:rsidP="00BA7CEA">
      <w:pPr>
        <w:spacing w:line="240" w:lineRule="auto"/>
        <w:rPr>
          <w:sz w:val="16"/>
          <w:szCs w:val="16"/>
        </w:rPr>
      </w:pPr>
      <w:r w:rsidRPr="00BA7CEA">
        <w:rPr>
          <w:sz w:val="16"/>
          <w:szCs w:val="16"/>
        </w:rPr>
        <w:t>import '../model/</w:t>
      </w:r>
      <w:proofErr w:type="spellStart"/>
      <w:r w:rsidRPr="00BA7CEA">
        <w:rPr>
          <w:sz w:val="16"/>
          <w:szCs w:val="16"/>
        </w:rPr>
        <w:t>user.dart</w:t>
      </w:r>
      <w:proofErr w:type="spellEnd"/>
      <w:r w:rsidRPr="00BA7CEA">
        <w:rPr>
          <w:sz w:val="16"/>
          <w:szCs w:val="16"/>
        </w:rPr>
        <w:t>';</w:t>
      </w:r>
    </w:p>
    <w:p w14:paraId="759C4193" w14:textId="77777777" w:rsidR="00BA7CEA" w:rsidRPr="00BA7CEA" w:rsidRDefault="00BA7CEA" w:rsidP="00BA7CEA">
      <w:pPr>
        <w:spacing w:line="240" w:lineRule="auto"/>
        <w:rPr>
          <w:sz w:val="16"/>
          <w:szCs w:val="16"/>
        </w:rPr>
      </w:pPr>
    </w:p>
    <w:p w14:paraId="068CA5CF" w14:textId="77777777" w:rsidR="00BA7CEA" w:rsidRPr="00BA7CEA" w:rsidRDefault="00BA7CEA" w:rsidP="00BA7CEA">
      <w:pPr>
        <w:spacing w:line="240" w:lineRule="auto"/>
        <w:rPr>
          <w:sz w:val="16"/>
          <w:szCs w:val="16"/>
        </w:rPr>
      </w:pPr>
      <w:r w:rsidRPr="00BA7CEA">
        <w:rPr>
          <w:sz w:val="16"/>
          <w:szCs w:val="16"/>
        </w:rPr>
        <w:t xml:space="preserve">class </w:t>
      </w:r>
      <w:proofErr w:type="spellStart"/>
      <w:r w:rsidRPr="00BA7CEA">
        <w:rPr>
          <w:sz w:val="16"/>
          <w:szCs w:val="16"/>
        </w:rPr>
        <w:t>AuthenticationService</w:t>
      </w:r>
      <w:proofErr w:type="spellEnd"/>
      <w:r w:rsidRPr="00BA7CEA">
        <w:rPr>
          <w:sz w:val="16"/>
          <w:szCs w:val="16"/>
        </w:rPr>
        <w:t xml:space="preserve"> {</w:t>
      </w:r>
    </w:p>
    <w:p w14:paraId="5CC19DFC" w14:textId="77777777" w:rsidR="00BA7CEA" w:rsidRPr="00BA7CEA" w:rsidRDefault="00BA7CEA" w:rsidP="00BA7CEA">
      <w:pPr>
        <w:spacing w:line="240" w:lineRule="auto"/>
        <w:rPr>
          <w:sz w:val="16"/>
          <w:szCs w:val="16"/>
        </w:rPr>
      </w:pPr>
      <w:r w:rsidRPr="00BA7CEA">
        <w:rPr>
          <w:sz w:val="16"/>
          <w:szCs w:val="16"/>
        </w:rPr>
        <w:t xml:space="preserve">  final auth = </w:t>
      </w:r>
      <w:proofErr w:type="spellStart"/>
      <w:r w:rsidRPr="00BA7CEA">
        <w:rPr>
          <w:sz w:val="16"/>
          <w:szCs w:val="16"/>
        </w:rPr>
        <w:t>FirebaseAuth.instance</w:t>
      </w:r>
      <w:proofErr w:type="spellEnd"/>
      <w:r w:rsidRPr="00BA7CEA">
        <w:rPr>
          <w:sz w:val="16"/>
          <w:szCs w:val="16"/>
        </w:rPr>
        <w:t>;</w:t>
      </w:r>
    </w:p>
    <w:p w14:paraId="0AD6B7B3" w14:textId="77777777" w:rsidR="00BA7CEA" w:rsidRPr="00BA7CEA" w:rsidRDefault="00BA7CEA" w:rsidP="00BA7CEA">
      <w:pPr>
        <w:spacing w:line="240" w:lineRule="auto"/>
        <w:rPr>
          <w:sz w:val="16"/>
          <w:szCs w:val="16"/>
        </w:rPr>
      </w:pPr>
      <w:r w:rsidRPr="00BA7CEA">
        <w:rPr>
          <w:sz w:val="16"/>
          <w:szCs w:val="16"/>
        </w:rPr>
        <w:t xml:space="preserve">  final </w:t>
      </w:r>
      <w:proofErr w:type="spellStart"/>
      <w:r w:rsidRPr="00BA7CEA">
        <w:rPr>
          <w:sz w:val="16"/>
          <w:szCs w:val="16"/>
        </w:rPr>
        <w:t>db</w:t>
      </w:r>
      <w:proofErr w:type="spellEnd"/>
      <w:r w:rsidRPr="00BA7CEA">
        <w:rPr>
          <w:sz w:val="16"/>
          <w:szCs w:val="16"/>
        </w:rPr>
        <w:t xml:space="preserve"> = </w:t>
      </w:r>
      <w:proofErr w:type="spellStart"/>
      <w:r w:rsidRPr="00BA7CEA">
        <w:rPr>
          <w:sz w:val="16"/>
          <w:szCs w:val="16"/>
        </w:rPr>
        <w:t>FirebaseFirestore.instance</w:t>
      </w:r>
      <w:proofErr w:type="spellEnd"/>
      <w:r w:rsidRPr="00BA7CEA">
        <w:rPr>
          <w:sz w:val="16"/>
          <w:szCs w:val="16"/>
        </w:rPr>
        <w:t>;</w:t>
      </w:r>
    </w:p>
    <w:p w14:paraId="6A51F7C3" w14:textId="77777777" w:rsidR="00BA7CEA" w:rsidRPr="00BA7CEA" w:rsidRDefault="00BA7CEA" w:rsidP="00BA7CEA">
      <w:pPr>
        <w:spacing w:line="240" w:lineRule="auto"/>
        <w:rPr>
          <w:sz w:val="16"/>
          <w:szCs w:val="16"/>
        </w:rPr>
      </w:pPr>
      <w:r w:rsidRPr="00BA7CEA">
        <w:rPr>
          <w:sz w:val="16"/>
          <w:szCs w:val="16"/>
        </w:rPr>
        <w:t xml:space="preserve">  final _</w:t>
      </w:r>
      <w:proofErr w:type="spellStart"/>
      <w:r w:rsidRPr="00BA7CEA">
        <w:rPr>
          <w:sz w:val="16"/>
          <w:szCs w:val="16"/>
        </w:rPr>
        <w:t>sharedPref</w:t>
      </w:r>
      <w:proofErr w:type="spellEnd"/>
      <w:r w:rsidRPr="00BA7CEA">
        <w:rPr>
          <w:sz w:val="16"/>
          <w:szCs w:val="16"/>
        </w:rPr>
        <w:t xml:space="preserve"> = locator&lt;</w:t>
      </w:r>
      <w:proofErr w:type="spellStart"/>
      <w:r w:rsidRPr="00BA7CEA">
        <w:rPr>
          <w:sz w:val="16"/>
          <w:szCs w:val="16"/>
        </w:rPr>
        <w:t>SharedPreferenceService</w:t>
      </w:r>
      <w:proofErr w:type="spellEnd"/>
      <w:proofErr w:type="gramStart"/>
      <w:r w:rsidRPr="00BA7CEA">
        <w:rPr>
          <w:sz w:val="16"/>
          <w:szCs w:val="16"/>
        </w:rPr>
        <w:t>&gt;(</w:t>
      </w:r>
      <w:proofErr w:type="gramEnd"/>
      <w:r w:rsidRPr="00BA7CEA">
        <w:rPr>
          <w:sz w:val="16"/>
          <w:szCs w:val="16"/>
        </w:rPr>
        <w:t>);</w:t>
      </w:r>
    </w:p>
    <w:p w14:paraId="659AD458" w14:textId="77777777" w:rsidR="00BA7CEA" w:rsidRPr="00BA7CEA" w:rsidRDefault="00BA7CEA" w:rsidP="00BA7CEA">
      <w:pPr>
        <w:spacing w:line="240" w:lineRule="auto"/>
        <w:rPr>
          <w:sz w:val="16"/>
          <w:szCs w:val="16"/>
        </w:rPr>
      </w:pPr>
      <w:r w:rsidRPr="00BA7CEA">
        <w:rPr>
          <w:sz w:val="16"/>
          <w:szCs w:val="16"/>
        </w:rPr>
        <w:t xml:space="preserve">  final _</w:t>
      </w:r>
      <w:proofErr w:type="spellStart"/>
      <w:r w:rsidRPr="00BA7CEA">
        <w:rPr>
          <w:sz w:val="16"/>
          <w:szCs w:val="16"/>
        </w:rPr>
        <w:t>internetService</w:t>
      </w:r>
      <w:proofErr w:type="spellEnd"/>
      <w:r w:rsidRPr="00BA7CEA">
        <w:rPr>
          <w:sz w:val="16"/>
          <w:szCs w:val="16"/>
        </w:rPr>
        <w:t xml:space="preserve"> = locator&lt;</w:t>
      </w:r>
      <w:proofErr w:type="spellStart"/>
      <w:r w:rsidRPr="00BA7CEA">
        <w:rPr>
          <w:sz w:val="16"/>
          <w:szCs w:val="16"/>
        </w:rPr>
        <w:t>InternetService</w:t>
      </w:r>
      <w:proofErr w:type="spellEnd"/>
      <w:proofErr w:type="gramStart"/>
      <w:r w:rsidRPr="00BA7CEA">
        <w:rPr>
          <w:sz w:val="16"/>
          <w:szCs w:val="16"/>
        </w:rPr>
        <w:t>&gt;(</w:t>
      </w:r>
      <w:proofErr w:type="gramEnd"/>
      <w:r w:rsidRPr="00BA7CEA">
        <w:rPr>
          <w:sz w:val="16"/>
          <w:szCs w:val="16"/>
        </w:rPr>
        <w:t>);</w:t>
      </w:r>
    </w:p>
    <w:p w14:paraId="7FD1325F" w14:textId="77777777" w:rsidR="00BA7CEA" w:rsidRPr="00BA7CEA" w:rsidRDefault="00BA7CEA" w:rsidP="00BA7CEA">
      <w:pPr>
        <w:spacing w:line="240" w:lineRule="auto"/>
        <w:rPr>
          <w:sz w:val="16"/>
          <w:szCs w:val="16"/>
        </w:rPr>
      </w:pPr>
    </w:p>
    <w:p w14:paraId="178650C3" w14:textId="77777777" w:rsidR="00BA7CEA" w:rsidRPr="00BA7CEA" w:rsidRDefault="00BA7CEA" w:rsidP="00BA7CEA">
      <w:pPr>
        <w:spacing w:line="240" w:lineRule="auto"/>
        <w:rPr>
          <w:sz w:val="16"/>
          <w:szCs w:val="16"/>
        </w:rPr>
      </w:pPr>
      <w:r w:rsidRPr="00BA7CEA">
        <w:rPr>
          <w:sz w:val="16"/>
          <w:szCs w:val="16"/>
        </w:rPr>
        <w:t xml:space="preserve">  bool get </w:t>
      </w:r>
      <w:proofErr w:type="spellStart"/>
      <w:r w:rsidRPr="00BA7CEA">
        <w:rPr>
          <w:sz w:val="16"/>
          <w:szCs w:val="16"/>
        </w:rPr>
        <w:t>isLoggedIn</w:t>
      </w:r>
      <w:proofErr w:type="spellEnd"/>
      <w:r w:rsidRPr="00BA7CEA">
        <w:rPr>
          <w:sz w:val="16"/>
          <w:szCs w:val="16"/>
        </w:rPr>
        <w:t xml:space="preserve"> =&gt; </w:t>
      </w:r>
      <w:proofErr w:type="spellStart"/>
      <w:proofErr w:type="gramStart"/>
      <w:r w:rsidRPr="00BA7CEA">
        <w:rPr>
          <w:sz w:val="16"/>
          <w:szCs w:val="16"/>
        </w:rPr>
        <w:t>auth.currentUser</w:t>
      </w:r>
      <w:proofErr w:type="spellEnd"/>
      <w:proofErr w:type="gramEnd"/>
      <w:r w:rsidRPr="00BA7CEA">
        <w:rPr>
          <w:sz w:val="16"/>
          <w:szCs w:val="16"/>
        </w:rPr>
        <w:t xml:space="preserve"> != null;</w:t>
      </w:r>
    </w:p>
    <w:p w14:paraId="16D51233" w14:textId="77777777" w:rsidR="00BA7CEA" w:rsidRPr="00BA7CEA" w:rsidRDefault="00BA7CEA" w:rsidP="00BA7CEA">
      <w:pPr>
        <w:spacing w:line="240" w:lineRule="auto"/>
        <w:rPr>
          <w:sz w:val="16"/>
          <w:szCs w:val="16"/>
        </w:rPr>
      </w:pPr>
    </w:p>
    <w:p w14:paraId="0727DB57" w14:textId="77777777" w:rsidR="00BA7CEA" w:rsidRPr="00BA7CEA" w:rsidRDefault="00BA7CEA" w:rsidP="00BA7CEA">
      <w:pPr>
        <w:spacing w:line="240" w:lineRule="auto"/>
        <w:rPr>
          <w:sz w:val="16"/>
          <w:szCs w:val="16"/>
        </w:rPr>
      </w:pPr>
      <w:r w:rsidRPr="00BA7CEA">
        <w:rPr>
          <w:sz w:val="16"/>
          <w:szCs w:val="16"/>
        </w:rPr>
        <w:t xml:space="preserve">  Future&lt;Either&lt;</w:t>
      </w:r>
      <w:proofErr w:type="spellStart"/>
      <w:r w:rsidRPr="00BA7CEA">
        <w:rPr>
          <w:sz w:val="16"/>
          <w:szCs w:val="16"/>
        </w:rPr>
        <w:t>AppException</w:t>
      </w:r>
      <w:proofErr w:type="spellEnd"/>
      <w:r w:rsidRPr="00BA7CEA">
        <w:rPr>
          <w:sz w:val="16"/>
          <w:szCs w:val="16"/>
        </w:rPr>
        <w:t xml:space="preserve">, None&gt;&gt; </w:t>
      </w:r>
      <w:proofErr w:type="gramStart"/>
      <w:r w:rsidRPr="00BA7CEA">
        <w:rPr>
          <w:sz w:val="16"/>
          <w:szCs w:val="16"/>
        </w:rPr>
        <w:t>logout(</w:t>
      </w:r>
      <w:proofErr w:type="gramEnd"/>
      <w:r w:rsidRPr="00BA7CEA">
        <w:rPr>
          <w:sz w:val="16"/>
          <w:szCs w:val="16"/>
        </w:rPr>
        <w:t>) async {</w:t>
      </w:r>
    </w:p>
    <w:p w14:paraId="1F163D8C" w14:textId="77777777" w:rsidR="00BA7CEA" w:rsidRPr="00BA7CEA" w:rsidRDefault="00BA7CEA" w:rsidP="00BA7CEA">
      <w:pPr>
        <w:spacing w:line="240" w:lineRule="auto"/>
        <w:rPr>
          <w:sz w:val="16"/>
          <w:szCs w:val="16"/>
        </w:rPr>
      </w:pPr>
      <w:r w:rsidRPr="00BA7CEA">
        <w:rPr>
          <w:sz w:val="16"/>
          <w:szCs w:val="16"/>
        </w:rPr>
        <w:t xml:space="preserve">    try {</w:t>
      </w:r>
    </w:p>
    <w:p w14:paraId="3343EC64" w14:textId="77777777" w:rsidR="00BA7CEA" w:rsidRPr="00BA7CEA" w:rsidRDefault="00BA7CEA" w:rsidP="00BA7CEA">
      <w:pPr>
        <w:spacing w:line="240" w:lineRule="auto"/>
        <w:rPr>
          <w:sz w:val="16"/>
          <w:szCs w:val="16"/>
        </w:rPr>
      </w:pPr>
      <w:r w:rsidRPr="00BA7CEA">
        <w:rPr>
          <w:sz w:val="16"/>
          <w:szCs w:val="16"/>
        </w:rPr>
        <w:t xml:space="preserve">      await </w:t>
      </w:r>
      <w:proofErr w:type="spellStart"/>
      <w:proofErr w:type="gramStart"/>
      <w:r w:rsidRPr="00BA7CEA">
        <w:rPr>
          <w:sz w:val="16"/>
          <w:szCs w:val="16"/>
        </w:rPr>
        <w:t>auth.signOut</w:t>
      </w:r>
      <w:proofErr w:type="spellEnd"/>
      <w:proofErr w:type="gramEnd"/>
      <w:r w:rsidRPr="00BA7CEA">
        <w:rPr>
          <w:sz w:val="16"/>
          <w:szCs w:val="16"/>
        </w:rPr>
        <w:t>();</w:t>
      </w:r>
    </w:p>
    <w:p w14:paraId="4FD08B93" w14:textId="77777777" w:rsidR="00BA7CEA" w:rsidRPr="00BA7CEA" w:rsidRDefault="00BA7CEA" w:rsidP="00BA7CEA">
      <w:pPr>
        <w:spacing w:line="240" w:lineRule="auto"/>
        <w:rPr>
          <w:sz w:val="16"/>
          <w:szCs w:val="16"/>
        </w:rPr>
      </w:pPr>
      <w:r w:rsidRPr="00BA7CEA">
        <w:rPr>
          <w:sz w:val="16"/>
          <w:szCs w:val="16"/>
        </w:rPr>
        <w:t xml:space="preserve">      await _</w:t>
      </w:r>
      <w:proofErr w:type="spellStart"/>
      <w:r w:rsidRPr="00BA7CEA">
        <w:rPr>
          <w:sz w:val="16"/>
          <w:szCs w:val="16"/>
        </w:rPr>
        <w:t>sharedPref.deleteCurrentUser</w:t>
      </w:r>
      <w:proofErr w:type="spellEnd"/>
      <w:r w:rsidRPr="00BA7CEA">
        <w:rPr>
          <w:sz w:val="16"/>
          <w:szCs w:val="16"/>
        </w:rPr>
        <w:t>();</w:t>
      </w:r>
    </w:p>
    <w:p w14:paraId="0E8758AD" w14:textId="77777777" w:rsidR="00BA7CEA" w:rsidRPr="00BA7CEA" w:rsidRDefault="00BA7CEA" w:rsidP="00BA7CEA">
      <w:pPr>
        <w:spacing w:line="240" w:lineRule="auto"/>
        <w:rPr>
          <w:sz w:val="16"/>
          <w:szCs w:val="16"/>
        </w:rPr>
      </w:pPr>
      <w:r w:rsidRPr="00BA7CEA">
        <w:rPr>
          <w:sz w:val="16"/>
          <w:szCs w:val="16"/>
        </w:rPr>
        <w:t xml:space="preserve">      return const </w:t>
      </w:r>
      <w:proofErr w:type="gramStart"/>
      <w:r w:rsidRPr="00BA7CEA">
        <w:rPr>
          <w:sz w:val="16"/>
          <w:szCs w:val="16"/>
        </w:rPr>
        <w:t>Right(</w:t>
      </w:r>
      <w:proofErr w:type="gramEnd"/>
      <w:r w:rsidRPr="00BA7CEA">
        <w:rPr>
          <w:sz w:val="16"/>
          <w:szCs w:val="16"/>
        </w:rPr>
        <w:t>None());</w:t>
      </w:r>
    </w:p>
    <w:p w14:paraId="7961A941" w14:textId="77777777" w:rsidR="00BA7CEA" w:rsidRPr="00BA7CEA" w:rsidRDefault="00BA7CEA" w:rsidP="00BA7CEA">
      <w:pPr>
        <w:spacing w:line="240" w:lineRule="auto"/>
        <w:rPr>
          <w:sz w:val="16"/>
          <w:szCs w:val="16"/>
        </w:rPr>
      </w:pPr>
      <w:r w:rsidRPr="00BA7CEA">
        <w:rPr>
          <w:sz w:val="16"/>
          <w:szCs w:val="16"/>
        </w:rPr>
        <w:t xml:space="preserve">    } catch (e) {</w:t>
      </w:r>
    </w:p>
    <w:p w14:paraId="32A71C99"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w:t>
      </w:r>
      <w:proofErr w:type="spellStart"/>
      <w:r w:rsidRPr="00BA7CEA">
        <w:rPr>
          <w:sz w:val="16"/>
          <w:szCs w:val="16"/>
        </w:rPr>
        <w:t>e.toString</w:t>
      </w:r>
      <w:proofErr w:type="spellEnd"/>
      <w:r w:rsidRPr="00BA7CEA">
        <w:rPr>
          <w:sz w:val="16"/>
          <w:szCs w:val="16"/>
        </w:rPr>
        <w:t>()));</w:t>
      </w:r>
    </w:p>
    <w:p w14:paraId="5000E855" w14:textId="77777777" w:rsidR="00BA7CEA" w:rsidRPr="00BA7CEA" w:rsidRDefault="00BA7CEA" w:rsidP="00BA7CEA">
      <w:pPr>
        <w:spacing w:line="240" w:lineRule="auto"/>
        <w:rPr>
          <w:sz w:val="16"/>
          <w:szCs w:val="16"/>
        </w:rPr>
      </w:pPr>
      <w:r w:rsidRPr="00BA7CEA">
        <w:rPr>
          <w:sz w:val="16"/>
          <w:szCs w:val="16"/>
        </w:rPr>
        <w:t xml:space="preserve">    }</w:t>
      </w:r>
    </w:p>
    <w:p w14:paraId="4DDDDB0C" w14:textId="77777777" w:rsidR="00BA7CEA" w:rsidRPr="00BA7CEA" w:rsidRDefault="00BA7CEA" w:rsidP="00BA7CEA">
      <w:pPr>
        <w:spacing w:line="240" w:lineRule="auto"/>
        <w:rPr>
          <w:sz w:val="16"/>
          <w:szCs w:val="16"/>
        </w:rPr>
      </w:pPr>
      <w:r w:rsidRPr="00BA7CEA">
        <w:rPr>
          <w:sz w:val="16"/>
          <w:szCs w:val="16"/>
        </w:rPr>
        <w:t xml:space="preserve">  }</w:t>
      </w:r>
    </w:p>
    <w:p w14:paraId="532930DA" w14:textId="77777777" w:rsidR="00BA7CEA" w:rsidRPr="00BA7CEA" w:rsidRDefault="00BA7CEA" w:rsidP="00BA7CEA">
      <w:pPr>
        <w:spacing w:line="240" w:lineRule="auto"/>
        <w:rPr>
          <w:sz w:val="16"/>
          <w:szCs w:val="16"/>
        </w:rPr>
      </w:pPr>
    </w:p>
    <w:p w14:paraId="6E43FEB3" w14:textId="77777777" w:rsidR="00BA7CEA" w:rsidRPr="00BA7CEA" w:rsidRDefault="00BA7CEA" w:rsidP="00BA7CEA">
      <w:pPr>
        <w:spacing w:line="240" w:lineRule="auto"/>
        <w:rPr>
          <w:sz w:val="16"/>
          <w:szCs w:val="16"/>
        </w:rPr>
      </w:pPr>
      <w:r w:rsidRPr="00BA7CEA">
        <w:rPr>
          <w:sz w:val="16"/>
          <w:szCs w:val="16"/>
        </w:rPr>
        <w:t xml:space="preserve">  Future&lt;Either&lt;</w:t>
      </w:r>
      <w:proofErr w:type="spellStart"/>
      <w:r w:rsidRPr="00BA7CEA">
        <w:rPr>
          <w:sz w:val="16"/>
          <w:szCs w:val="16"/>
        </w:rPr>
        <w:t>AppException</w:t>
      </w:r>
      <w:proofErr w:type="spellEnd"/>
      <w:r w:rsidRPr="00BA7CEA">
        <w:rPr>
          <w:sz w:val="16"/>
          <w:szCs w:val="16"/>
        </w:rPr>
        <w:t xml:space="preserve">, None&gt;&gt; </w:t>
      </w:r>
      <w:proofErr w:type="spellStart"/>
      <w:proofErr w:type="gramStart"/>
      <w:r w:rsidRPr="00BA7CEA">
        <w:rPr>
          <w:sz w:val="16"/>
          <w:szCs w:val="16"/>
        </w:rPr>
        <w:t>forgotPassword</w:t>
      </w:r>
      <w:proofErr w:type="spellEnd"/>
      <w:r w:rsidRPr="00BA7CEA">
        <w:rPr>
          <w:sz w:val="16"/>
          <w:szCs w:val="16"/>
        </w:rPr>
        <w:t>(</w:t>
      </w:r>
      <w:proofErr w:type="gramEnd"/>
    </w:p>
    <w:p w14:paraId="418EFB42" w14:textId="77777777" w:rsidR="00BA7CEA" w:rsidRPr="00BA7CEA" w:rsidRDefault="00BA7CEA" w:rsidP="00BA7CEA">
      <w:pPr>
        <w:spacing w:line="240" w:lineRule="auto"/>
        <w:rPr>
          <w:sz w:val="16"/>
          <w:szCs w:val="16"/>
        </w:rPr>
      </w:pPr>
      <w:r w:rsidRPr="00BA7CEA">
        <w:rPr>
          <w:sz w:val="16"/>
          <w:szCs w:val="16"/>
        </w:rPr>
        <w:t xml:space="preserve">      {required String email}) async {</w:t>
      </w:r>
    </w:p>
    <w:p w14:paraId="2549F1EA" w14:textId="77777777" w:rsidR="00BA7CEA" w:rsidRPr="00BA7CEA" w:rsidRDefault="00BA7CEA" w:rsidP="00BA7CEA">
      <w:pPr>
        <w:spacing w:line="240" w:lineRule="auto"/>
        <w:rPr>
          <w:sz w:val="16"/>
          <w:szCs w:val="16"/>
        </w:rPr>
      </w:pPr>
      <w:r w:rsidRPr="00BA7CEA">
        <w:rPr>
          <w:sz w:val="16"/>
          <w:szCs w:val="16"/>
        </w:rPr>
        <w:t xml:space="preserve">    final bool </w:t>
      </w:r>
      <w:proofErr w:type="spellStart"/>
      <w:r w:rsidRPr="00BA7CEA">
        <w:rPr>
          <w:sz w:val="16"/>
          <w:szCs w:val="16"/>
        </w:rPr>
        <w:t>hasInternet</w:t>
      </w:r>
      <w:proofErr w:type="spellEnd"/>
      <w:r w:rsidRPr="00BA7CEA">
        <w:rPr>
          <w:sz w:val="16"/>
          <w:szCs w:val="16"/>
        </w:rPr>
        <w:t xml:space="preserve"> = await _</w:t>
      </w:r>
      <w:proofErr w:type="spellStart"/>
      <w:r w:rsidRPr="00BA7CEA">
        <w:rPr>
          <w:sz w:val="16"/>
          <w:szCs w:val="16"/>
        </w:rPr>
        <w:t>internetService.hasInternetConnection</w:t>
      </w:r>
      <w:proofErr w:type="spellEnd"/>
      <w:r w:rsidRPr="00BA7CEA">
        <w:rPr>
          <w:sz w:val="16"/>
          <w:szCs w:val="16"/>
        </w:rPr>
        <w:t>();</w:t>
      </w:r>
    </w:p>
    <w:p w14:paraId="20D256CE" w14:textId="77777777" w:rsidR="00BA7CEA" w:rsidRPr="00BA7CEA" w:rsidRDefault="00BA7CEA" w:rsidP="00BA7CEA">
      <w:pPr>
        <w:spacing w:line="240" w:lineRule="auto"/>
        <w:rPr>
          <w:sz w:val="16"/>
          <w:szCs w:val="16"/>
        </w:rPr>
      </w:pPr>
      <w:r w:rsidRPr="00BA7CEA">
        <w:rPr>
          <w:sz w:val="16"/>
          <w:szCs w:val="16"/>
        </w:rPr>
        <w:t xml:space="preserve">    if (</w:t>
      </w:r>
      <w:proofErr w:type="spellStart"/>
      <w:r w:rsidRPr="00BA7CEA">
        <w:rPr>
          <w:sz w:val="16"/>
          <w:szCs w:val="16"/>
        </w:rPr>
        <w:t>hasInternet</w:t>
      </w:r>
      <w:proofErr w:type="spellEnd"/>
      <w:r w:rsidRPr="00BA7CEA">
        <w:rPr>
          <w:sz w:val="16"/>
          <w:szCs w:val="16"/>
        </w:rPr>
        <w:t>) {</w:t>
      </w:r>
    </w:p>
    <w:p w14:paraId="4058EA89" w14:textId="77777777" w:rsidR="00BA7CEA" w:rsidRPr="00BA7CEA" w:rsidRDefault="00BA7CEA" w:rsidP="00BA7CEA">
      <w:pPr>
        <w:spacing w:line="240" w:lineRule="auto"/>
        <w:rPr>
          <w:sz w:val="16"/>
          <w:szCs w:val="16"/>
        </w:rPr>
      </w:pPr>
      <w:r w:rsidRPr="00BA7CEA">
        <w:rPr>
          <w:sz w:val="16"/>
          <w:szCs w:val="16"/>
        </w:rPr>
        <w:t xml:space="preserve">      try {</w:t>
      </w:r>
    </w:p>
    <w:p w14:paraId="2E2A7179" w14:textId="0EDCE905" w:rsidR="00BA7CEA" w:rsidRPr="00BA7CEA" w:rsidRDefault="00BA7CEA" w:rsidP="00BA7CEA">
      <w:pPr>
        <w:spacing w:line="240" w:lineRule="auto"/>
        <w:rPr>
          <w:sz w:val="16"/>
          <w:szCs w:val="16"/>
        </w:rPr>
      </w:pPr>
      <w:r w:rsidRPr="00BA7CEA">
        <w:rPr>
          <w:sz w:val="16"/>
          <w:szCs w:val="16"/>
        </w:rPr>
        <w:t xml:space="preserve">        await </w:t>
      </w:r>
      <w:proofErr w:type="spellStart"/>
      <w:proofErr w:type="gramStart"/>
      <w:r w:rsidRPr="00BA7CEA">
        <w:rPr>
          <w:sz w:val="16"/>
          <w:szCs w:val="16"/>
        </w:rPr>
        <w:t>auth.sendPassword</w:t>
      </w:r>
      <w:r w:rsidRPr="00BA7CEA">
        <w:rPr>
          <w:sz w:val="16"/>
          <w:szCs w:val="16"/>
        </w:rPr>
        <w:t>z</w:t>
      </w:r>
      <w:r w:rsidRPr="00BA7CEA">
        <w:rPr>
          <w:sz w:val="16"/>
          <w:szCs w:val="16"/>
        </w:rPr>
        <w:t>ResetEmail</w:t>
      </w:r>
      <w:proofErr w:type="spellEnd"/>
      <w:proofErr w:type="gramEnd"/>
      <w:r w:rsidRPr="00BA7CEA">
        <w:rPr>
          <w:sz w:val="16"/>
          <w:szCs w:val="16"/>
        </w:rPr>
        <w:t>(email: email);</w:t>
      </w:r>
    </w:p>
    <w:p w14:paraId="2D4FF16B" w14:textId="77777777" w:rsidR="00BA7CEA" w:rsidRPr="00BA7CEA" w:rsidRDefault="00BA7CEA" w:rsidP="00BA7CEA">
      <w:pPr>
        <w:spacing w:line="240" w:lineRule="auto"/>
        <w:rPr>
          <w:sz w:val="16"/>
          <w:szCs w:val="16"/>
        </w:rPr>
      </w:pPr>
      <w:r w:rsidRPr="00BA7CEA">
        <w:rPr>
          <w:sz w:val="16"/>
          <w:szCs w:val="16"/>
        </w:rPr>
        <w:t xml:space="preserve">        return const </w:t>
      </w:r>
      <w:proofErr w:type="gramStart"/>
      <w:r w:rsidRPr="00BA7CEA">
        <w:rPr>
          <w:sz w:val="16"/>
          <w:szCs w:val="16"/>
        </w:rPr>
        <w:t>Right(</w:t>
      </w:r>
      <w:proofErr w:type="gramEnd"/>
      <w:r w:rsidRPr="00BA7CEA">
        <w:rPr>
          <w:sz w:val="16"/>
          <w:szCs w:val="16"/>
        </w:rPr>
        <w:t>None());</w:t>
      </w:r>
    </w:p>
    <w:p w14:paraId="6EED7421" w14:textId="77777777" w:rsidR="00BA7CEA" w:rsidRPr="00BA7CEA" w:rsidRDefault="00BA7CEA" w:rsidP="00BA7CEA">
      <w:pPr>
        <w:spacing w:line="240" w:lineRule="auto"/>
        <w:rPr>
          <w:sz w:val="16"/>
          <w:szCs w:val="16"/>
        </w:rPr>
      </w:pPr>
      <w:r w:rsidRPr="00BA7CEA">
        <w:rPr>
          <w:sz w:val="16"/>
          <w:szCs w:val="16"/>
        </w:rPr>
        <w:t xml:space="preserve">      } on </w:t>
      </w:r>
      <w:proofErr w:type="spellStart"/>
      <w:r w:rsidRPr="00BA7CEA">
        <w:rPr>
          <w:sz w:val="16"/>
          <w:szCs w:val="16"/>
        </w:rPr>
        <w:t>FirebaseAuthException</w:t>
      </w:r>
      <w:proofErr w:type="spellEnd"/>
      <w:r w:rsidRPr="00BA7CEA">
        <w:rPr>
          <w:sz w:val="16"/>
          <w:szCs w:val="16"/>
        </w:rPr>
        <w:t xml:space="preserve"> catch (e) {</w:t>
      </w:r>
    </w:p>
    <w:p w14:paraId="268D0329"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w:t>
      </w:r>
      <w:proofErr w:type="spellStart"/>
      <w:r w:rsidRPr="00BA7CEA">
        <w:rPr>
          <w:sz w:val="16"/>
          <w:szCs w:val="16"/>
        </w:rPr>
        <w:t>e.message.toString</w:t>
      </w:r>
      <w:proofErr w:type="spellEnd"/>
      <w:r w:rsidRPr="00BA7CEA">
        <w:rPr>
          <w:sz w:val="16"/>
          <w:szCs w:val="16"/>
        </w:rPr>
        <w:t>()));</w:t>
      </w:r>
    </w:p>
    <w:p w14:paraId="0ABF0866" w14:textId="77777777" w:rsidR="00BA7CEA" w:rsidRPr="00BA7CEA" w:rsidRDefault="00BA7CEA" w:rsidP="00BA7CEA">
      <w:pPr>
        <w:spacing w:line="240" w:lineRule="auto"/>
        <w:rPr>
          <w:sz w:val="16"/>
          <w:szCs w:val="16"/>
        </w:rPr>
      </w:pPr>
      <w:r w:rsidRPr="00BA7CEA">
        <w:rPr>
          <w:sz w:val="16"/>
          <w:szCs w:val="16"/>
        </w:rPr>
        <w:t xml:space="preserve">      }</w:t>
      </w:r>
    </w:p>
    <w:p w14:paraId="5DB1F5FD" w14:textId="77777777" w:rsidR="00BA7CEA" w:rsidRPr="00BA7CEA" w:rsidRDefault="00BA7CEA" w:rsidP="00BA7CEA">
      <w:pPr>
        <w:spacing w:line="240" w:lineRule="auto"/>
        <w:rPr>
          <w:sz w:val="16"/>
          <w:szCs w:val="16"/>
        </w:rPr>
      </w:pPr>
      <w:r w:rsidRPr="00BA7CEA">
        <w:rPr>
          <w:sz w:val="16"/>
          <w:szCs w:val="16"/>
        </w:rPr>
        <w:t xml:space="preserve">    } else {</w:t>
      </w:r>
    </w:p>
    <w:p w14:paraId="0F36C8F3"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("Please check your internet connection!"));</w:t>
      </w:r>
    </w:p>
    <w:p w14:paraId="43C7C42E" w14:textId="77777777" w:rsidR="00BA7CEA" w:rsidRPr="00BA7CEA" w:rsidRDefault="00BA7CEA" w:rsidP="00BA7CEA">
      <w:pPr>
        <w:spacing w:line="240" w:lineRule="auto"/>
        <w:rPr>
          <w:sz w:val="16"/>
          <w:szCs w:val="16"/>
        </w:rPr>
      </w:pPr>
      <w:r w:rsidRPr="00BA7CEA">
        <w:rPr>
          <w:sz w:val="16"/>
          <w:szCs w:val="16"/>
        </w:rPr>
        <w:t xml:space="preserve">    }</w:t>
      </w:r>
    </w:p>
    <w:p w14:paraId="61BDF180" w14:textId="77777777" w:rsidR="00BA7CEA" w:rsidRPr="00BA7CEA" w:rsidRDefault="00BA7CEA" w:rsidP="00BA7CEA">
      <w:pPr>
        <w:spacing w:line="240" w:lineRule="auto"/>
        <w:rPr>
          <w:sz w:val="16"/>
          <w:szCs w:val="16"/>
        </w:rPr>
      </w:pPr>
      <w:r w:rsidRPr="00BA7CEA">
        <w:rPr>
          <w:sz w:val="16"/>
          <w:szCs w:val="16"/>
        </w:rPr>
        <w:t xml:space="preserve">  }</w:t>
      </w:r>
    </w:p>
    <w:p w14:paraId="4EE69EB4" w14:textId="77777777" w:rsidR="00BA7CEA" w:rsidRPr="00BA7CEA" w:rsidRDefault="00BA7CEA" w:rsidP="00BA7CEA">
      <w:pPr>
        <w:spacing w:line="240" w:lineRule="auto"/>
        <w:rPr>
          <w:sz w:val="16"/>
          <w:szCs w:val="16"/>
        </w:rPr>
      </w:pPr>
    </w:p>
    <w:p w14:paraId="00634C1E" w14:textId="77777777" w:rsidR="00BA7CEA" w:rsidRPr="00BA7CEA" w:rsidRDefault="00BA7CEA" w:rsidP="00BA7CEA">
      <w:pPr>
        <w:spacing w:line="240" w:lineRule="auto"/>
        <w:rPr>
          <w:sz w:val="16"/>
          <w:szCs w:val="16"/>
        </w:rPr>
      </w:pPr>
      <w:r w:rsidRPr="00BA7CEA">
        <w:rPr>
          <w:sz w:val="16"/>
          <w:szCs w:val="16"/>
        </w:rPr>
        <w:t xml:space="preserve">  Future&lt;Either&lt;</w:t>
      </w:r>
      <w:proofErr w:type="spellStart"/>
      <w:r w:rsidRPr="00BA7CEA">
        <w:rPr>
          <w:sz w:val="16"/>
          <w:szCs w:val="16"/>
        </w:rPr>
        <w:t>AppException</w:t>
      </w:r>
      <w:proofErr w:type="spellEnd"/>
      <w:r w:rsidRPr="00BA7CEA">
        <w:rPr>
          <w:sz w:val="16"/>
          <w:szCs w:val="16"/>
        </w:rPr>
        <w:t xml:space="preserve">, User&gt;&gt; </w:t>
      </w:r>
      <w:proofErr w:type="gramStart"/>
      <w:r w:rsidRPr="00BA7CEA">
        <w:rPr>
          <w:sz w:val="16"/>
          <w:szCs w:val="16"/>
        </w:rPr>
        <w:t>login(</w:t>
      </w:r>
      <w:proofErr w:type="gramEnd"/>
    </w:p>
    <w:p w14:paraId="7C6BBD83" w14:textId="77777777" w:rsidR="00BA7CEA" w:rsidRPr="00BA7CEA" w:rsidRDefault="00BA7CEA" w:rsidP="00BA7CEA">
      <w:pPr>
        <w:spacing w:line="240" w:lineRule="auto"/>
        <w:rPr>
          <w:sz w:val="16"/>
          <w:szCs w:val="16"/>
        </w:rPr>
      </w:pPr>
      <w:r w:rsidRPr="00BA7CEA">
        <w:rPr>
          <w:sz w:val="16"/>
          <w:szCs w:val="16"/>
        </w:rPr>
        <w:t xml:space="preserve">      {required String email, required String password}) async {</w:t>
      </w:r>
    </w:p>
    <w:p w14:paraId="4C5247A5" w14:textId="77777777" w:rsidR="00BA7CEA" w:rsidRPr="00BA7CEA" w:rsidRDefault="00BA7CEA" w:rsidP="00BA7CEA">
      <w:pPr>
        <w:spacing w:line="240" w:lineRule="auto"/>
        <w:rPr>
          <w:sz w:val="16"/>
          <w:szCs w:val="16"/>
        </w:rPr>
      </w:pPr>
      <w:r w:rsidRPr="00BA7CEA">
        <w:rPr>
          <w:sz w:val="16"/>
          <w:szCs w:val="16"/>
        </w:rPr>
        <w:t xml:space="preserve">    try {</w:t>
      </w:r>
    </w:p>
    <w:p w14:paraId="0B937350" w14:textId="77777777" w:rsidR="00BA7CEA" w:rsidRPr="00BA7CEA" w:rsidRDefault="00BA7CEA" w:rsidP="00BA7CEA">
      <w:pPr>
        <w:spacing w:line="240" w:lineRule="auto"/>
        <w:rPr>
          <w:sz w:val="16"/>
          <w:szCs w:val="16"/>
        </w:rPr>
      </w:pPr>
      <w:r w:rsidRPr="00BA7CEA">
        <w:rPr>
          <w:sz w:val="16"/>
          <w:szCs w:val="16"/>
        </w:rPr>
        <w:t xml:space="preserve">      final credential = await </w:t>
      </w:r>
      <w:proofErr w:type="spellStart"/>
      <w:proofErr w:type="gramStart"/>
      <w:r w:rsidRPr="00BA7CEA">
        <w:rPr>
          <w:sz w:val="16"/>
          <w:szCs w:val="16"/>
        </w:rPr>
        <w:t>auth.signInWithEmailAndPassword</w:t>
      </w:r>
      <w:proofErr w:type="spellEnd"/>
      <w:proofErr w:type="gramEnd"/>
      <w:r w:rsidRPr="00BA7CEA">
        <w:rPr>
          <w:sz w:val="16"/>
          <w:szCs w:val="16"/>
        </w:rPr>
        <w:t>(</w:t>
      </w:r>
    </w:p>
    <w:p w14:paraId="32BB8CE5" w14:textId="77777777" w:rsidR="00BA7CEA" w:rsidRPr="00BA7CEA" w:rsidRDefault="00BA7CEA" w:rsidP="00BA7CEA">
      <w:pPr>
        <w:spacing w:line="240" w:lineRule="auto"/>
        <w:rPr>
          <w:sz w:val="16"/>
          <w:szCs w:val="16"/>
        </w:rPr>
      </w:pPr>
      <w:r w:rsidRPr="00BA7CEA">
        <w:rPr>
          <w:sz w:val="16"/>
          <w:szCs w:val="16"/>
        </w:rPr>
        <w:t xml:space="preserve">          email: email, password: password);</w:t>
      </w:r>
    </w:p>
    <w:p w14:paraId="6018F5F2" w14:textId="77777777" w:rsidR="00BA7CEA" w:rsidRPr="00BA7CEA" w:rsidRDefault="00BA7CEA" w:rsidP="00BA7CEA">
      <w:pPr>
        <w:spacing w:line="240" w:lineRule="auto"/>
        <w:rPr>
          <w:sz w:val="16"/>
          <w:szCs w:val="16"/>
        </w:rPr>
      </w:pPr>
      <w:r w:rsidRPr="00BA7CEA">
        <w:rPr>
          <w:sz w:val="16"/>
          <w:szCs w:val="16"/>
        </w:rPr>
        <w:t xml:space="preserve">      if (</w:t>
      </w:r>
      <w:proofErr w:type="spellStart"/>
      <w:r w:rsidRPr="00BA7CEA">
        <w:rPr>
          <w:sz w:val="16"/>
          <w:szCs w:val="16"/>
        </w:rPr>
        <w:t>credential.user</w:t>
      </w:r>
      <w:proofErr w:type="spellEnd"/>
      <w:r w:rsidRPr="00BA7CEA">
        <w:rPr>
          <w:sz w:val="16"/>
          <w:szCs w:val="16"/>
        </w:rPr>
        <w:t xml:space="preserve"> == null) {</w:t>
      </w:r>
    </w:p>
    <w:p w14:paraId="38A02D11"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("User not found"));</w:t>
      </w:r>
    </w:p>
    <w:p w14:paraId="73EDAB15" w14:textId="77777777" w:rsidR="00BA7CEA" w:rsidRPr="00BA7CEA" w:rsidRDefault="00BA7CEA" w:rsidP="00BA7CEA">
      <w:pPr>
        <w:spacing w:line="240" w:lineRule="auto"/>
        <w:rPr>
          <w:sz w:val="16"/>
          <w:szCs w:val="16"/>
        </w:rPr>
      </w:pPr>
      <w:r w:rsidRPr="00BA7CEA">
        <w:rPr>
          <w:sz w:val="16"/>
          <w:szCs w:val="16"/>
        </w:rPr>
        <w:t xml:space="preserve">      }</w:t>
      </w:r>
    </w:p>
    <w:p w14:paraId="7FC93086" w14:textId="77777777" w:rsidR="00BA7CEA" w:rsidRPr="00BA7CEA" w:rsidRDefault="00BA7CEA" w:rsidP="00BA7CEA">
      <w:pPr>
        <w:spacing w:line="240" w:lineRule="auto"/>
        <w:rPr>
          <w:sz w:val="16"/>
          <w:szCs w:val="16"/>
        </w:rPr>
      </w:pPr>
      <w:r w:rsidRPr="00BA7CEA">
        <w:rPr>
          <w:sz w:val="16"/>
          <w:szCs w:val="16"/>
        </w:rPr>
        <w:t xml:space="preserve">      final </w:t>
      </w:r>
      <w:proofErr w:type="spellStart"/>
      <w:r w:rsidRPr="00BA7CEA">
        <w:rPr>
          <w:sz w:val="16"/>
          <w:szCs w:val="16"/>
        </w:rPr>
        <w:t>userId</w:t>
      </w:r>
      <w:proofErr w:type="spellEnd"/>
      <w:r w:rsidRPr="00BA7CEA">
        <w:rPr>
          <w:sz w:val="16"/>
          <w:szCs w:val="16"/>
        </w:rPr>
        <w:t xml:space="preserve"> = </w:t>
      </w:r>
      <w:proofErr w:type="gramStart"/>
      <w:r w:rsidRPr="00BA7CEA">
        <w:rPr>
          <w:sz w:val="16"/>
          <w:szCs w:val="16"/>
        </w:rPr>
        <w:t>credential.user!.</w:t>
      </w:r>
      <w:proofErr w:type="spellStart"/>
      <w:proofErr w:type="gramEnd"/>
      <w:r w:rsidRPr="00BA7CEA">
        <w:rPr>
          <w:sz w:val="16"/>
          <w:szCs w:val="16"/>
        </w:rPr>
        <w:t>uid</w:t>
      </w:r>
      <w:proofErr w:type="spellEnd"/>
      <w:r w:rsidRPr="00BA7CEA">
        <w:rPr>
          <w:sz w:val="16"/>
          <w:szCs w:val="16"/>
        </w:rPr>
        <w:t>;</w:t>
      </w:r>
    </w:p>
    <w:p w14:paraId="64577419" w14:textId="77777777" w:rsidR="00BA7CEA" w:rsidRPr="00BA7CEA" w:rsidRDefault="00BA7CEA" w:rsidP="00BA7CEA">
      <w:pPr>
        <w:spacing w:line="240" w:lineRule="auto"/>
        <w:rPr>
          <w:sz w:val="16"/>
          <w:szCs w:val="16"/>
        </w:rPr>
      </w:pPr>
      <w:r w:rsidRPr="00BA7CEA">
        <w:rPr>
          <w:sz w:val="16"/>
          <w:szCs w:val="16"/>
        </w:rPr>
        <w:t xml:space="preserve">      final snap = await </w:t>
      </w:r>
      <w:proofErr w:type="spellStart"/>
      <w:proofErr w:type="gramStart"/>
      <w:r w:rsidRPr="00BA7CEA">
        <w:rPr>
          <w:sz w:val="16"/>
          <w:szCs w:val="16"/>
        </w:rPr>
        <w:t>db.collection</w:t>
      </w:r>
      <w:proofErr w:type="spellEnd"/>
      <w:proofErr w:type="gramEnd"/>
      <w:r w:rsidRPr="00BA7CEA">
        <w:rPr>
          <w:sz w:val="16"/>
          <w:szCs w:val="16"/>
        </w:rPr>
        <w:t>("users").doc(</w:t>
      </w:r>
      <w:proofErr w:type="spellStart"/>
      <w:r w:rsidRPr="00BA7CEA">
        <w:rPr>
          <w:sz w:val="16"/>
          <w:szCs w:val="16"/>
        </w:rPr>
        <w:t>userId</w:t>
      </w:r>
      <w:proofErr w:type="spellEnd"/>
      <w:r w:rsidRPr="00BA7CEA">
        <w:rPr>
          <w:sz w:val="16"/>
          <w:szCs w:val="16"/>
        </w:rPr>
        <w:t>).get();</w:t>
      </w:r>
    </w:p>
    <w:p w14:paraId="0A0DC0D2" w14:textId="77777777" w:rsidR="00BA7CEA" w:rsidRPr="00BA7CEA" w:rsidRDefault="00BA7CEA" w:rsidP="00BA7CEA">
      <w:pPr>
        <w:spacing w:line="240" w:lineRule="auto"/>
        <w:rPr>
          <w:sz w:val="16"/>
          <w:szCs w:val="16"/>
        </w:rPr>
      </w:pPr>
      <w:r w:rsidRPr="00BA7CEA">
        <w:rPr>
          <w:sz w:val="16"/>
          <w:szCs w:val="16"/>
        </w:rPr>
        <w:t xml:space="preserve">      final user = </w:t>
      </w:r>
      <w:proofErr w:type="spellStart"/>
      <w:r w:rsidRPr="00BA7CEA">
        <w:rPr>
          <w:sz w:val="16"/>
          <w:szCs w:val="16"/>
        </w:rPr>
        <w:t>User.fromJson</w:t>
      </w:r>
      <w:proofErr w:type="spellEnd"/>
      <w:r w:rsidRPr="00BA7CEA">
        <w:rPr>
          <w:sz w:val="16"/>
          <w:szCs w:val="16"/>
        </w:rPr>
        <w:t>(</w:t>
      </w:r>
      <w:proofErr w:type="spellStart"/>
      <w:r w:rsidRPr="00BA7CEA">
        <w:rPr>
          <w:sz w:val="16"/>
          <w:szCs w:val="16"/>
        </w:rPr>
        <w:t>snap.</w:t>
      </w:r>
      <w:proofErr w:type="gramStart"/>
      <w:r w:rsidRPr="00BA7CEA">
        <w:rPr>
          <w:sz w:val="16"/>
          <w:szCs w:val="16"/>
        </w:rPr>
        <w:t>data</w:t>
      </w:r>
      <w:proofErr w:type="spellEnd"/>
      <w:r w:rsidRPr="00BA7CEA">
        <w:rPr>
          <w:sz w:val="16"/>
          <w:szCs w:val="16"/>
        </w:rPr>
        <w:t>(</w:t>
      </w:r>
      <w:proofErr w:type="gramEnd"/>
      <w:r w:rsidRPr="00BA7CEA">
        <w:rPr>
          <w:sz w:val="16"/>
          <w:szCs w:val="16"/>
        </w:rPr>
        <w:t>)!);</w:t>
      </w:r>
    </w:p>
    <w:p w14:paraId="4CAAF4AE" w14:textId="77777777" w:rsidR="00BA7CEA" w:rsidRPr="00BA7CEA" w:rsidRDefault="00BA7CEA" w:rsidP="00BA7CEA">
      <w:pPr>
        <w:spacing w:line="240" w:lineRule="auto"/>
        <w:rPr>
          <w:sz w:val="16"/>
          <w:szCs w:val="16"/>
        </w:rPr>
      </w:pPr>
      <w:r w:rsidRPr="00BA7CEA">
        <w:rPr>
          <w:sz w:val="16"/>
          <w:szCs w:val="16"/>
        </w:rPr>
        <w:t xml:space="preserve">      return Right(user);</w:t>
      </w:r>
    </w:p>
    <w:p w14:paraId="5579A07C" w14:textId="77777777" w:rsidR="00BA7CEA" w:rsidRPr="00BA7CEA" w:rsidRDefault="00BA7CEA" w:rsidP="00BA7CEA">
      <w:pPr>
        <w:spacing w:line="240" w:lineRule="auto"/>
        <w:rPr>
          <w:sz w:val="16"/>
          <w:szCs w:val="16"/>
        </w:rPr>
      </w:pPr>
      <w:r w:rsidRPr="00BA7CEA">
        <w:rPr>
          <w:sz w:val="16"/>
          <w:szCs w:val="16"/>
        </w:rPr>
        <w:t xml:space="preserve">    } on </w:t>
      </w:r>
      <w:proofErr w:type="spellStart"/>
      <w:r w:rsidRPr="00BA7CEA">
        <w:rPr>
          <w:sz w:val="16"/>
          <w:szCs w:val="16"/>
        </w:rPr>
        <w:t>FirebaseAuthException</w:t>
      </w:r>
      <w:proofErr w:type="spellEnd"/>
      <w:r w:rsidRPr="00BA7CEA">
        <w:rPr>
          <w:sz w:val="16"/>
          <w:szCs w:val="16"/>
        </w:rPr>
        <w:t xml:space="preserve"> catch (e) {</w:t>
      </w:r>
    </w:p>
    <w:p w14:paraId="360E96C1" w14:textId="77777777" w:rsidR="00BA7CEA" w:rsidRPr="00BA7CEA" w:rsidRDefault="00BA7CEA" w:rsidP="00BA7CEA">
      <w:pPr>
        <w:spacing w:line="240" w:lineRule="auto"/>
        <w:rPr>
          <w:sz w:val="16"/>
          <w:szCs w:val="16"/>
        </w:rPr>
      </w:pPr>
      <w:r w:rsidRPr="00BA7CEA">
        <w:rPr>
          <w:sz w:val="16"/>
          <w:szCs w:val="16"/>
        </w:rPr>
        <w:t xml:space="preserve">      String </w:t>
      </w:r>
      <w:proofErr w:type="spellStart"/>
      <w:r w:rsidRPr="00BA7CEA">
        <w:rPr>
          <w:sz w:val="16"/>
          <w:szCs w:val="16"/>
        </w:rPr>
        <w:t>errorMessage</w:t>
      </w:r>
      <w:proofErr w:type="spellEnd"/>
      <w:r w:rsidRPr="00BA7CEA">
        <w:rPr>
          <w:sz w:val="16"/>
          <w:szCs w:val="16"/>
        </w:rPr>
        <w:t xml:space="preserve"> = </w:t>
      </w:r>
      <w:proofErr w:type="spellStart"/>
      <w:proofErr w:type="gramStart"/>
      <w:r w:rsidRPr="00BA7CEA">
        <w:rPr>
          <w:sz w:val="16"/>
          <w:szCs w:val="16"/>
        </w:rPr>
        <w:t>e.message</w:t>
      </w:r>
      <w:proofErr w:type="gramEnd"/>
      <w:r w:rsidRPr="00BA7CEA">
        <w:rPr>
          <w:sz w:val="16"/>
          <w:szCs w:val="16"/>
        </w:rPr>
        <w:t>.toString</w:t>
      </w:r>
      <w:proofErr w:type="spellEnd"/>
      <w:r w:rsidRPr="00BA7CEA">
        <w:rPr>
          <w:sz w:val="16"/>
          <w:szCs w:val="16"/>
        </w:rPr>
        <w:t>();</w:t>
      </w:r>
    </w:p>
    <w:p w14:paraId="68BA3E8E" w14:textId="77777777" w:rsidR="00BA7CEA" w:rsidRPr="00BA7CEA" w:rsidRDefault="00BA7CEA" w:rsidP="00BA7CEA">
      <w:pPr>
        <w:spacing w:line="240" w:lineRule="auto"/>
        <w:rPr>
          <w:sz w:val="16"/>
          <w:szCs w:val="16"/>
        </w:rPr>
      </w:pPr>
      <w:r w:rsidRPr="00BA7CEA">
        <w:rPr>
          <w:sz w:val="16"/>
          <w:szCs w:val="16"/>
        </w:rPr>
        <w:t xml:space="preserve">      if (</w:t>
      </w:r>
      <w:proofErr w:type="spellStart"/>
      <w:r w:rsidRPr="00BA7CEA">
        <w:rPr>
          <w:sz w:val="16"/>
          <w:szCs w:val="16"/>
        </w:rPr>
        <w:t>errorMessage</w:t>
      </w:r>
      <w:proofErr w:type="spellEnd"/>
      <w:r w:rsidRPr="00BA7CEA">
        <w:rPr>
          <w:sz w:val="16"/>
          <w:szCs w:val="16"/>
        </w:rPr>
        <w:t xml:space="preserve"> == "wrong-password") {</w:t>
      </w:r>
    </w:p>
    <w:p w14:paraId="4BFEC2A0" w14:textId="77777777" w:rsidR="00BA7CEA" w:rsidRPr="00BA7CEA" w:rsidRDefault="00BA7CEA" w:rsidP="00BA7CEA">
      <w:pPr>
        <w:spacing w:line="240" w:lineRule="auto"/>
        <w:rPr>
          <w:sz w:val="16"/>
          <w:szCs w:val="16"/>
        </w:rPr>
      </w:pPr>
      <w:r w:rsidRPr="00BA7CEA">
        <w:rPr>
          <w:sz w:val="16"/>
          <w:szCs w:val="16"/>
        </w:rPr>
        <w:t xml:space="preserve">        </w:t>
      </w:r>
      <w:proofErr w:type="spellStart"/>
      <w:r w:rsidRPr="00BA7CEA">
        <w:rPr>
          <w:sz w:val="16"/>
          <w:szCs w:val="16"/>
        </w:rPr>
        <w:t>errorMessage</w:t>
      </w:r>
      <w:proofErr w:type="spellEnd"/>
      <w:r w:rsidRPr="00BA7CEA">
        <w:rPr>
          <w:sz w:val="16"/>
          <w:szCs w:val="16"/>
        </w:rPr>
        <w:t xml:space="preserve"> = "The password you entered is wrong!";</w:t>
      </w:r>
    </w:p>
    <w:p w14:paraId="077D4354" w14:textId="77777777" w:rsidR="00BA7CEA" w:rsidRPr="00BA7CEA" w:rsidRDefault="00BA7CEA" w:rsidP="00BA7CEA">
      <w:pPr>
        <w:spacing w:line="240" w:lineRule="auto"/>
        <w:rPr>
          <w:sz w:val="16"/>
          <w:szCs w:val="16"/>
        </w:rPr>
      </w:pPr>
      <w:r w:rsidRPr="00BA7CEA">
        <w:rPr>
          <w:sz w:val="16"/>
          <w:szCs w:val="16"/>
        </w:rPr>
        <w:t xml:space="preserve">      } else if (</w:t>
      </w:r>
      <w:proofErr w:type="spellStart"/>
      <w:r w:rsidRPr="00BA7CEA">
        <w:rPr>
          <w:sz w:val="16"/>
          <w:szCs w:val="16"/>
        </w:rPr>
        <w:t>errorMessage</w:t>
      </w:r>
      <w:proofErr w:type="spellEnd"/>
      <w:r w:rsidRPr="00BA7CEA">
        <w:rPr>
          <w:sz w:val="16"/>
          <w:szCs w:val="16"/>
        </w:rPr>
        <w:t xml:space="preserve"> == "user-not-found") {</w:t>
      </w:r>
    </w:p>
    <w:p w14:paraId="6B8CA0C4" w14:textId="77777777" w:rsidR="00BA7CEA" w:rsidRPr="00BA7CEA" w:rsidRDefault="00BA7CEA" w:rsidP="00BA7CEA">
      <w:pPr>
        <w:spacing w:line="240" w:lineRule="auto"/>
        <w:rPr>
          <w:sz w:val="16"/>
          <w:szCs w:val="16"/>
        </w:rPr>
      </w:pPr>
      <w:r w:rsidRPr="00BA7CEA">
        <w:rPr>
          <w:sz w:val="16"/>
          <w:szCs w:val="16"/>
        </w:rPr>
        <w:t xml:space="preserve">        </w:t>
      </w:r>
      <w:proofErr w:type="spellStart"/>
      <w:r w:rsidRPr="00BA7CEA">
        <w:rPr>
          <w:sz w:val="16"/>
          <w:szCs w:val="16"/>
        </w:rPr>
        <w:t>errorMessage</w:t>
      </w:r>
      <w:proofErr w:type="spellEnd"/>
      <w:r w:rsidRPr="00BA7CEA">
        <w:rPr>
          <w:sz w:val="16"/>
          <w:szCs w:val="16"/>
        </w:rPr>
        <w:t xml:space="preserve"> = "No user found!";</w:t>
      </w:r>
    </w:p>
    <w:p w14:paraId="0D006256" w14:textId="77777777" w:rsidR="00BA7CEA" w:rsidRPr="00BA7CEA" w:rsidRDefault="00BA7CEA" w:rsidP="00BA7CEA">
      <w:pPr>
        <w:spacing w:line="240" w:lineRule="auto"/>
        <w:rPr>
          <w:sz w:val="16"/>
          <w:szCs w:val="16"/>
        </w:rPr>
      </w:pPr>
      <w:r w:rsidRPr="00BA7CEA">
        <w:rPr>
          <w:sz w:val="16"/>
          <w:szCs w:val="16"/>
        </w:rPr>
        <w:t xml:space="preserve">      }</w:t>
      </w:r>
    </w:p>
    <w:p w14:paraId="62C93CB4" w14:textId="77777777" w:rsidR="00BA7CEA" w:rsidRPr="00BA7CEA" w:rsidRDefault="00BA7CEA" w:rsidP="00BA7CEA">
      <w:pPr>
        <w:spacing w:line="240" w:lineRule="auto"/>
        <w:rPr>
          <w:sz w:val="16"/>
          <w:szCs w:val="16"/>
        </w:rPr>
      </w:pPr>
    </w:p>
    <w:p w14:paraId="5D2ABFD2"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w:t>
      </w:r>
      <w:proofErr w:type="spellStart"/>
      <w:r w:rsidRPr="00BA7CEA">
        <w:rPr>
          <w:sz w:val="16"/>
          <w:szCs w:val="16"/>
        </w:rPr>
        <w:t>errorMessage</w:t>
      </w:r>
      <w:proofErr w:type="spellEnd"/>
      <w:r w:rsidRPr="00BA7CEA">
        <w:rPr>
          <w:sz w:val="16"/>
          <w:szCs w:val="16"/>
        </w:rPr>
        <w:t>));</w:t>
      </w:r>
    </w:p>
    <w:p w14:paraId="4C0DD3D9" w14:textId="77777777" w:rsidR="00BA7CEA" w:rsidRPr="00BA7CEA" w:rsidRDefault="00BA7CEA" w:rsidP="00BA7CEA">
      <w:pPr>
        <w:spacing w:line="240" w:lineRule="auto"/>
        <w:rPr>
          <w:sz w:val="16"/>
          <w:szCs w:val="16"/>
        </w:rPr>
      </w:pPr>
      <w:r w:rsidRPr="00BA7CEA">
        <w:rPr>
          <w:sz w:val="16"/>
          <w:szCs w:val="16"/>
        </w:rPr>
        <w:t xml:space="preserve">    } catch (e) {</w:t>
      </w:r>
    </w:p>
    <w:p w14:paraId="49850FA3"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w:t>
      </w:r>
      <w:proofErr w:type="spellStart"/>
      <w:r w:rsidRPr="00BA7CEA">
        <w:rPr>
          <w:sz w:val="16"/>
          <w:szCs w:val="16"/>
        </w:rPr>
        <w:t>e.toString</w:t>
      </w:r>
      <w:proofErr w:type="spellEnd"/>
      <w:r w:rsidRPr="00BA7CEA">
        <w:rPr>
          <w:sz w:val="16"/>
          <w:szCs w:val="16"/>
        </w:rPr>
        <w:t>()));</w:t>
      </w:r>
    </w:p>
    <w:p w14:paraId="10B5B7F6" w14:textId="77777777" w:rsidR="00BA7CEA" w:rsidRPr="00BA7CEA" w:rsidRDefault="00BA7CEA" w:rsidP="00BA7CEA">
      <w:pPr>
        <w:spacing w:line="240" w:lineRule="auto"/>
        <w:rPr>
          <w:sz w:val="16"/>
          <w:szCs w:val="16"/>
        </w:rPr>
      </w:pPr>
      <w:r w:rsidRPr="00BA7CEA">
        <w:rPr>
          <w:sz w:val="16"/>
          <w:szCs w:val="16"/>
        </w:rPr>
        <w:t xml:space="preserve">    }</w:t>
      </w:r>
    </w:p>
    <w:p w14:paraId="265F0061" w14:textId="77777777" w:rsidR="00BA7CEA" w:rsidRPr="00BA7CEA" w:rsidRDefault="00BA7CEA" w:rsidP="00BA7CEA">
      <w:pPr>
        <w:spacing w:line="240" w:lineRule="auto"/>
        <w:rPr>
          <w:sz w:val="16"/>
          <w:szCs w:val="16"/>
        </w:rPr>
      </w:pPr>
      <w:r w:rsidRPr="00BA7CEA">
        <w:rPr>
          <w:sz w:val="16"/>
          <w:szCs w:val="16"/>
        </w:rPr>
        <w:t xml:space="preserve">  }</w:t>
      </w:r>
    </w:p>
    <w:p w14:paraId="259E62EE" w14:textId="77777777" w:rsidR="00BA7CEA" w:rsidRPr="00BA7CEA" w:rsidRDefault="00BA7CEA" w:rsidP="00BA7CEA">
      <w:pPr>
        <w:spacing w:line="240" w:lineRule="auto"/>
        <w:rPr>
          <w:sz w:val="16"/>
          <w:szCs w:val="16"/>
        </w:rPr>
      </w:pPr>
    </w:p>
    <w:p w14:paraId="48460832" w14:textId="77777777" w:rsidR="00BA7CEA" w:rsidRPr="00BA7CEA" w:rsidRDefault="00BA7CEA" w:rsidP="00BA7CEA">
      <w:pPr>
        <w:spacing w:line="240" w:lineRule="auto"/>
        <w:rPr>
          <w:sz w:val="16"/>
          <w:szCs w:val="16"/>
        </w:rPr>
      </w:pPr>
      <w:r w:rsidRPr="00BA7CEA">
        <w:rPr>
          <w:sz w:val="16"/>
          <w:szCs w:val="16"/>
        </w:rPr>
        <w:t xml:space="preserve">  Future&lt;Either&lt;</w:t>
      </w:r>
      <w:proofErr w:type="spellStart"/>
      <w:r w:rsidRPr="00BA7CEA">
        <w:rPr>
          <w:sz w:val="16"/>
          <w:szCs w:val="16"/>
        </w:rPr>
        <w:t>AppException</w:t>
      </w:r>
      <w:proofErr w:type="spellEnd"/>
      <w:r w:rsidRPr="00BA7CEA">
        <w:rPr>
          <w:sz w:val="16"/>
          <w:szCs w:val="16"/>
        </w:rPr>
        <w:t xml:space="preserve">, None&gt;&gt; </w:t>
      </w:r>
      <w:proofErr w:type="spellStart"/>
      <w:proofErr w:type="gramStart"/>
      <w:r w:rsidRPr="00BA7CEA">
        <w:rPr>
          <w:sz w:val="16"/>
          <w:szCs w:val="16"/>
        </w:rPr>
        <w:t>updateEmail</w:t>
      </w:r>
      <w:proofErr w:type="spellEnd"/>
      <w:r w:rsidRPr="00BA7CEA">
        <w:rPr>
          <w:sz w:val="16"/>
          <w:szCs w:val="16"/>
        </w:rPr>
        <w:t>(</w:t>
      </w:r>
      <w:proofErr w:type="gramEnd"/>
    </w:p>
    <w:p w14:paraId="41B547CC" w14:textId="77777777" w:rsidR="00BA7CEA" w:rsidRPr="00BA7CEA" w:rsidRDefault="00BA7CEA" w:rsidP="00BA7CEA">
      <w:pPr>
        <w:spacing w:line="240" w:lineRule="auto"/>
        <w:rPr>
          <w:sz w:val="16"/>
          <w:szCs w:val="16"/>
        </w:rPr>
      </w:pPr>
      <w:r w:rsidRPr="00BA7CEA">
        <w:rPr>
          <w:sz w:val="16"/>
          <w:szCs w:val="16"/>
        </w:rPr>
        <w:t xml:space="preserve">      {required String </w:t>
      </w:r>
      <w:proofErr w:type="spellStart"/>
      <w:r w:rsidRPr="00BA7CEA">
        <w:rPr>
          <w:sz w:val="16"/>
          <w:szCs w:val="16"/>
        </w:rPr>
        <w:t>currentEmail</w:t>
      </w:r>
      <w:proofErr w:type="spellEnd"/>
      <w:r w:rsidRPr="00BA7CEA">
        <w:rPr>
          <w:sz w:val="16"/>
          <w:szCs w:val="16"/>
        </w:rPr>
        <w:t>,</w:t>
      </w:r>
    </w:p>
    <w:p w14:paraId="62902A95" w14:textId="77777777" w:rsidR="00BA7CEA" w:rsidRPr="00BA7CEA" w:rsidRDefault="00BA7CEA" w:rsidP="00BA7CEA">
      <w:pPr>
        <w:spacing w:line="240" w:lineRule="auto"/>
        <w:rPr>
          <w:sz w:val="16"/>
          <w:szCs w:val="16"/>
        </w:rPr>
      </w:pPr>
      <w:r w:rsidRPr="00BA7CEA">
        <w:rPr>
          <w:sz w:val="16"/>
          <w:szCs w:val="16"/>
        </w:rPr>
        <w:t xml:space="preserve">      required String </w:t>
      </w:r>
      <w:proofErr w:type="spellStart"/>
      <w:r w:rsidRPr="00BA7CEA">
        <w:rPr>
          <w:sz w:val="16"/>
          <w:szCs w:val="16"/>
        </w:rPr>
        <w:t>newEmail</w:t>
      </w:r>
      <w:proofErr w:type="spellEnd"/>
      <w:r w:rsidRPr="00BA7CEA">
        <w:rPr>
          <w:sz w:val="16"/>
          <w:szCs w:val="16"/>
        </w:rPr>
        <w:t>,</w:t>
      </w:r>
    </w:p>
    <w:p w14:paraId="4FBE8F4A" w14:textId="77777777" w:rsidR="00BA7CEA" w:rsidRPr="00BA7CEA" w:rsidRDefault="00BA7CEA" w:rsidP="00BA7CEA">
      <w:pPr>
        <w:spacing w:line="240" w:lineRule="auto"/>
        <w:rPr>
          <w:sz w:val="16"/>
          <w:szCs w:val="16"/>
        </w:rPr>
      </w:pPr>
      <w:r w:rsidRPr="00BA7CEA">
        <w:rPr>
          <w:sz w:val="16"/>
          <w:szCs w:val="16"/>
        </w:rPr>
        <w:t xml:space="preserve">      required String password}) async {</w:t>
      </w:r>
    </w:p>
    <w:p w14:paraId="5C8BD8B5" w14:textId="77777777" w:rsidR="00BA7CEA" w:rsidRPr="00BA7CEA" w:rsidRDefault="00BA7CEA" w:rsidP="00BA7CEA">
      <w:pPr>
        <w:spacing w:line="240" w:lineRule="auto"/>
        <w:rPr>
          <w:sz w:val="16"/>
          <w:szCs w:val="16"/>
        </w:rPr>
      </w:pPr>
      <w:r w:rsidRPr="00BA7CEA">
        <w:rPr>
          <w:sz w:val="16"/>
          <w:szCs w:val="16"/>
        </w:rPr>
        <w:t xml:space="preserve">    final bool </w:t>
      </w:r>
      <w:proofErr w:type="spellStart"/>
      <w:r w:rsidRPr="00BA7CEA">
        <w:rPr>
          <w:sz w:val="16"/>
          <w:szCs w:val="16"/>
        </w:rPr>
        <w:t>hasInternet</w:t>
      </w:r>
      <w:proofErr w:type="spellEnd"/>
      <w:r w:rsidRPr="00BA7CEA">
        <w:rPr>
          <w:sz w:val="16"/>
          <w:szCs w:val="16"/>
        </w:rPr>
        <w:t xml:space="preserve"> = await _</w:t>
      </w:r>
      <w:proofErr w:type="spellStart"/>
      <w:r w:rsidRPr="00BA7CEA">
        <w:rPr>
          <w:sz w:val="16"/>
          <w:szCs w:val="16"/>
        </w:rPr>
        <w:t>internetService.hasInternetConnection</w:t>
      </w:r>
      <w:proofErr w:type="spellEnd"/>
      <w:r w:rsidRPr="00BA7CEA">
        <w:rPr>
          <w:sz w:val="16"/>
          <w:szCs w:val="16"/>
        </w:rPr>
        <w:t>();</w:t>
      </w:r>
    </w:p>
    <w:p w14:paraId="7C0574E3" w14:textId="77777777" w:rsidR="00BA7CEA" w:rsidRPr="00BA7CEA" w:rsidRDefault="00BA7CEA" w:rsidP="00BA7CEA">
      <w:pPr>
        <w:spacing w:line="240" w:lineRule="auto"/>
        <w:rPr>
          <w:sz w:val="16"/>
          <w:szCs w:val="16"/>
        </w:rPr>
      </w:pPr>
      <w:r w:rsidRPr="00BA7CEA">
        <w:rPr>
          <w:sz w:val="16"/>
          <w:szCs w:val="16"/>
        </w:rPr>
        <w:t xml:space="preserve">    if (</w:t>
      </w:r>
      <w:proofErr w:type="spellStart"/>
      <w:r w:rsidRPr="00BA7CEA">
        <w:rPr>
          <w:sz w:val="16"/>
          <w:szCs w:val="16"/>
        </w:rPr>
        <w:t>hasInternet</w:t>
      </w:r>
      <w:proofErr w:type="spellEnd"/>
      <w:r w:rsidRPr="00BA7CEA">
        <w:rPr>
          <w:sz w:val="16"/>
          <w:szCs w:val="16"/>
        </w:rPr>
        <w:t>) {</w:t>
      </w:r>
    </w:p>
    <w:p w14:paraId="78622032" w14:textId="77777777" w:rsidR="00BA7CEA" w:rsidRPr="00BA7CEA" w:rsidRDefault="00BA7CEA" w:rsidP="00BA7CEA">
      <w:pPr>
        <w:spacing w:line="240" w:lineRule="auto"/>
        <w:rPr>
          <w:sz w:val="16"/>
          <w:szCs w:val="16"/>
        </w:rPr>
      </w:pPr>
      <w:r w:rsidRPr="00BA7CEA">
        <w:rPr>
          <w:sz w:val="16"/>
          <w:szCs w:val="16"/>
        </w:rPr>
        <w:t xml:space="preserve">      try {</w:t>
      </w:r>
    </w:p>
    <w:p w14:paraId="677A288E" w14:textId="77777777" w:rsidR="00BA7CEA" w:rsidRPr="00BA7CEA" w:rsidRDefault="00BA7CEA" w:rsidP="00BA7CEA">
      <w:pPr>
        <w:spacing w:line="240" w:lineRule="auto"/>
        <w:rPr>
          <w:sz w:val="16"/>
          <w:szCs w:val="16"/>
        </w:rPr>
      </w:pPr>
      <w:r w:rsidRPr="00BA7CEA">
        <w:rPr>
          <w:sz w:val="16"/>
          <w:szCs w:val="16"/>
        </w:rPr>
        <w:t xml:space="preserve">        var response = await </w:t>
      </w:r>
      <w:proofErr w:type="gramStart"/>
      <w:r w:rsidRPr="00BA7CEA">
        <w:rPr>
          <w:sz w:val="16"/>
          <w:szCs w:val="16"/>
        </w:rPr>
        <w:t>login(</w:t>
      </w:r>
      <w:proofErr w:type="gramEnd"/>
      <w:r w:rsidRPr="00BA7CEA">
        <w:rPr>
          <w:sz w:val="16"/>
          <w:szCs w:val="16"/>
        </w:rPr>
        <w:t xml:space="preserve">email: </w:t>
      </w:r>
      <w:proofErr w:type="spellStart"/>
      <w:r w:rsidRPr="00BA7CEA">
        <w:rPr>
          <w:sz w:val="16"/>
          <w:szCs w:val="16"/>
        </w:rPr>
        <w:t>currentEmail</w:t>
      </w:r>
      <w:proofErr w:type="spellEnd"/>
      <w:r w:rsidRPr="00BA7CEA">
        <w:rPr>
          <w:sz w:val="16"/>
          <w:szCs w:val="16"/>
        </w:rPr>
        <w:t>, password: password);</w:t>
      </w:r>
    </w:p>
    <w:p w14:paraId="5472BC4E" w14:textId="77777777" w:rsidR="00BA7CEA" w:rsidRPr="00BA7CEA" w:rsidRDefault="00BA7CEA" w:rsidP="00BA7CEA">
      <w:pPr>
        <w:spacing w:line="240" w:lineRule="auto"/>
        <w:rPr>
          <w:sz w:val="16"/>
          <w:szCs w:val="16"/>
        </w:rPr>
      </w:pPr>
      <w:r w:rsidRPr="00BA7CEA">
        <w:rPr>
          <w:sz w:val="16"/>
          <w:szCs w:val="16"/>
        </w:rPr>
        <w:t xml:space="preserve">        return </w:t>
      </w:r>
      <w:proofErr w:type="spellStart"/>
      <w:proofErr w:type="gramStart"/>
      <w:r w:rsidRPr="00BA7CEA">
        <w:rPr>
          <w:sz w:val="16"/>
          <w:szCs w:val="16"/>
        </w:rPr>
        <w:t>response.fold</w:t>
      </w:r>
      <w:proofErr w:type="spellEnd"/>
      <w:proofErr w:type="gramEnd"/>
      <w:r w:rsidRPr="00BA7CEA">
        <w:rPr>
          <w:sz w:val="16"/>
          <w:szCs w:val="16"/>
        </w:rPr>
        <w:t>((l) =&gt; Left(</w:t>
      </w:r>
      <w:proofErr w:type="spellStart"/>
      <w:r w:rsidRPr="00BA7CEA">
        <w:rPr>
          <w:sz w:val="16"/>
          <w:szCs w:val="16"/>
        </w:rPr>
        <w:t>AppException</w:t>
      </w:r>
      <w:proofErr w:type="spellEnd"/>
      <w:r w:rsidRPr="00BA7CEA">
        <w:rPr>
          <w:sz w:val="16"/>
          <w:szCs w:val="16"/>
        </w:rPr>
        <w:t>(</w:t>
      </w:r>
      <w:proofErr w:type="spellStart"/>
      <w:r w:rsidRPr="00BA7CEA">
        <w:rPr>
          <w:sz w:val="16"/>
          <w:szCs w:val="16"/>
        </w:rPr>
        <w:t>l.message</w:t>
      </w:r>
      <w:proofErr w:type="spellEnd"/>
      <w:r w:rsidRPr="00BA7CEA">
        <w:rPr>
          <w:sz w:val="16"/>
          <w:szCs w:val="16"/>
        </w:rPr>
        <w:t>)), (r) async {</w:t>
      </w:r>
    </w:p>
    <w:p w14:paraId="50AEEBAE" w14:textId="77777777" w:rsidR="00BA7CEA" w:rsidRPr="00BA7CEA" w:rsidRDefault="00BA7CEA" w:rsidP="00BA7CEA">
      <w:pPr>
        <w:spacing w:line="240" w:lineRule="auto"/>
        <w:rPr>
          <w:sz w:val="16"/>
          <w:szCs w:val="16"/>
        </w:rPr>
      </w:pPr>
      <w:r w:rsidRPr="00BA7CEA">
        <w:rPr>
          <w:sz w:val="16"/>
          <w:szCs w:val="16"/>
        </w:rPr>
        <w:t xml:space="preserve">          try {</w:t>
      </w:r>
    </w:p>
    <w:p w14:paraId="619448E7" w14:textId="77777777" w:rsidR="00BA7CEA" w:rsidRPr="00BA7CEA" w:rsidRDefault="00BA7CEA" w:rsidP="00BA7CEA">
      <w:pPr>
        <w:spacing w:line="240" w:lineRule="auto"/>
        <w:rPr>
          <w:sz w:val="16"/>
          <w:szCs w:val="16"/>
        </w:rPr>
      </w:pPr>
      <w:r w:rsidRPr="00BA7CEA">
        <w:rPr>
          <w:sz w:val="16"/>
          <w:szCs w:val="16"/>
        </w:rPr>
        <w:t xml:space="preserve">            await </w:t>
      </w:r>
      <w:proofErr w:type="gramStart"/>
      <w:r w:rsidRPr="00BA7CEA">
        <w:rPr>
          <w:sz w:val="16"/>
          <w:szCs w:val="16"/>
        </w:rPr>
        <w:t>auth.</w:t>
      </w:r>
      <w:proofErr w:type="spellStart"/>
      <w:r w:rsidRPr="00BA7CEA">
        <w:rPr>
          <w:sz w:val="16"/>
          <w:szCs w:val="16"/>
        </w:rPr>
        <w:t>currentUser</w:t>
      </w:r>
      <w:proofErr w:type="spellEnd"/>
      <w:r w:rsidRPr="00BA7CEA">
        <w:rPr>
          <w:sz w:val="16"/>
          <w:szCs w:val="16"/>
        </w:rPr>
        <w:t>!.</w:t>
      </w:r>
      <w:proofErr w:type="spellStart"/>
      <w:proofErr w:type="gramEnd"/>
      <w:r w:rsidRPr="00BA7CEA">
        <w:rPr>
          <w:sz w:val="16"/>
          <w:szCs w:val="16"/>
        </w:rPr>
        <w:t>updateEmail</w:t>
      </w:r>
      <w:proofErr w:type="spellEnd"/>
      <w:r w:rsidRPr="00BA7CEA">
        <w:rPr>
          <w:sz w:val="16"/>
          <w:szCs w:val="16"/>
        </w:rPr>
        <w:t>(</w:t>
      </w:r>
      <w:proofErr w:type="spellStart"/>
      <w:r w:rsidRPr="00BA7CEA">
        <w:rPr>
          <w:sz w:val="16"/>
          <w:szCs w:val="16"/>
        </w:rPr>
        <w:t>newEmail</w:t>
      </w:r>
      <w:proofErr w:type="spellEnd"/>
      <w:r w:rsidRPr="00BA7CEA">
        <w:rPr>
          <w:sz w:val="16"/>
          <w:szCs w:val="16"/>
        </w:rPr>
        <w:t>);</w:t>
      </w:r>
    </w:p>
    <w:p w14:paraId="10BDA5D4" w14:textId="77777777" w:rsidR="00BA7CEA" w:rsidRPr="00BA7CEA" w:rsidRDefault="00BA7CEA" w:rsidP="00BA7CEA">
      <w:pPr>
        <w:spacing w:line="240" w:lineRule="auto"/>
        <w:rPr>
          <w:sz w:val="16"/>
          <w:szCs w:val="16"/>
        </w:rPr>
      </w:pPr>
      <w:r w:rsidRPr="00BA7CEA">
        <w:rPr>
          <w:sz w:val="16"/>
          <w:szCs w:val="16"/>
        </w:rPr>
        <w:t xml:space="preserve">            await </w:t>
      </w:r>
      <w:proofErr w:type="spellStart"/>
      <w:proofErr w:type="gramStart"/>
      <w:r w:rsidRPr="00BA7CEA">
        <w:rPr>
          <w:sz w:val="16"/>
          <w:szCs w:val="16"/>
        </w:rPr>
        <w:t>db.collection</w:t>
      </w:r>
      <w:proofErr w:type="spellEnd"/>
      <w:proofErr w:type="gramEnd"/>
      <w:r w:rsidRPr="00BA7CEA">
        <w:rPr>
          <w:sz w:val="16"/>
          <w:szCs w:val="16"/>
        </w:rPr>
        <w:t>("users").doc(</w:t>
      </w:r>
      <w:proofErr w:type="spellStart"/>
      <w:r w:rsidRPr="00BA7CEA">
        <w:rPr>
          <w:sz w:val="16"/>
          <w:szCs w:val="16"/>
        </w:rPr>
        <w:t>r.uid</w:t>
      </w:r>
      <w:proofErr w:type="spellEnd"/>
      <w:r w:rsidRPr="00BA7CEA">
        <w:rPr>
          <w:sz w:val="16"/>
          <w:szCs w:val="16"/>
        </w:rPr>
        <w:t>).update(</w:t>
      </w:r>
    </w:p>
    <w:p w14:paraId="568F7CAC" w14:textId="77777777" w:rsidR="00BA7CEA" w:rsidRPr="00BA7CEA" w:rsidRDefault="00BA7CEA" w:rsidP="00BA7CEA">
      <w:pPr>
        <w:spacing w:line="240" w:lineRule="auto"/>
        <w:rPr>
          <w:sz w:val="16"/>
          <w:szCs w:val="16"/>
        </w:rPr>
      </w:pPr>
      <w:r w:rsidRPr="00BA7CEA">
        <w:rPr>
          <w:sz w:val="16"/>
          <w:szCs w:val="16"/>
        </w:rPr>
        <w:t xml:space="preserve">              {"email": </w:t>
      </w:r>
      <w:proofErr w:type="spellStart"/>
      <w:r w:rsidRPr="00BA7CEA">
        <w:rPr>
          <w:sz w:val="16"/>
          <w:szCs w:val="16"/>
        </w:rPr>
        <w:t>newEmail</w:t>
      </w:r>
      <w:proofErr w:type="spellEnd"/>
      <w:r w:rsidRPr="00BA7CEA">
        <w:rPr>
          <w:sz w:val="16"/>
          <w:szCs w:val="16"/>
        </w:rPr>
        <w:t>},</w:t>
      </w:r>
    </w:p>
    <w:p w14:paraId="59AEB756" w14:textId="77777777" w:rsidR="00BA7CEA" w:rsidRPr="00BA7CEA" w:rsidRDefault="00BA7CEA" w:rsidP="00BA7CEA">
      <w:pPr>
        <w:spacing w:line="240" w:lineRule="auto"/>
        <w:rPr>
          <w:sz w:val="16"/>
          <w:szCs w:val="16"/>
        </w:rPr>
      </w:pPr>
      <w:r w:rsidRPr="00BA7CEA">
        <w:rPr>
          <w:sz w:val="16"/>
          <w:szCs w:val="16"/>
        </w:rPr>
        <w:t xml:space="preserve">            );</w:t>
      </w:r>
    </w:p>
    <w:p w14:paraId="1EBC4AD1" w14:textId="77777777" w:rsidR="00BA7CEA" w:rsidRPr="00BA7CEA" w:rsidRDefault="00BA7CEA" w:rsidP="00BA7CEA">
      <w:pPr>
        <w:spacing w:line="240" w:lineRule="auto"/>
        <w:rPr>
          <w:sz w:val="16"/>
          <w:szCs w:val="16"/>
        </w:rPr>
      </w:pPr>
      <w:r w:rsidRPr="00BA7CEA">
        <w:rPr>
          <w:sz w:val="16"/>
          <w:szCs w:val="16"/>
        </w:rPr>
        <w:t xml:space="preserve">            await </w:t>
      </w:r>
      <w:proofErr w:type="spellStart"/>
      <w:proofErr w:type="gramStart"/>
      <w:r w:rsidRPr="00BA7CEA">
        <w:rPr>
          <w:sz w:val="16"/>
          <w:szCs w:val="16"/>
        </w:rPr>
        <w:t>getCurrentUser</w:t>
      </w:r>
      <w:proofErr w:type="spellEnd"/>
      <w:r w:rsidRPr="00BA7CEA">
        <w:rPr>
          <w:sz w:val="16"/>
          <w:szCs w:val="16"/>
        </w:rPr>
        <w:t>(</w:t>
      </w:r>
      <w:proofErr w:type="gramEnd"/>
      <w:r w:rsidRPr="00BA7CEA">
        <w:rPr>
          <w:sz w:val="16"/>
          <w:szCs w:val="16"/>
        </w:rPr>
        <w:t>);</w:t>
      </w:r>
    </w:p>
    <w:p w14:paraId="388EEEF8" w14:textId="77777777" w:rsidR="00BA7CEA" w:rsidRPr="00BA7CEA" w:rsidRDefault="00BA7CEA" w:rsidP="00BA7CEA">
      <w:pPr>
        <w:spacing w:line="240" w:lineRule="auto"/>
        <w:rPr>
          <w:sz w:val="16"/>
          <w:szCs w:val="16"/>
        </w:rPr>
      </w:pPr>
      <w:r w:rsidRPr="00BA7CEA">
        <w:rPr>
          <w:sz w:val="16"/>
          <w:szCs w:val="16"/>
        </w:rPr>
        <w:t xml:space="preserve">            return const </w:t>
      </w:r>
      <w:proofErr w:type="gramStart"/>
      <w:r w:rsidRPr="00BA7CEA">
        <w:rPr>
          <w:sz w:val="16"/>
          <w:szCs w:val="16"/>
        </w:rPr>
        <w:t>Right(</w:t>
      </w:r>
      <w:proofErr w:type="gramEnd"/>
      <w:r w:rsidRPr="00BA7CEA">
        <w:rPr>
          <w:sz w:val="16"/>
          <w:szCs w:val="16"/>
        </w:rPr>
        <w:t>None());</w:t>
      </w:r>
    </w:p>
    <w:p w14:paraId="5E727F07" w14:textId="77777777" w:rsidR="00BA7CEA" w:rsidRPr="00BA7CEA" w:rsidRDefault="00BA7CEA" w:rsidP="00BA7CEA">
      <w:pPr>
        <w:spacing w:line="240" w:lineRule="auto"/>
        <w:rPr>
          <w:sz w:val="16"/>
          <w:szCs w:val="16"/>
        </w:rPr>
      </w:pPr>
      <w:r w:rsidRPr="00BA7CEA">
        <w:rPr>
          <w:sz w:val="16"/>
          <w:szCs w:val="16"/>
        </w:rPr>
        <w:t xml:space="preserve">          } catch (e) {</w:t>
      </w:r>
    </w:p>
    <w:p w14:paraId="69800EB3" w14:textId="77777777" w:rsidR="00BA7CEA" w:rsidRPr="00BA7CEA" w:rsidRDefault="00BA7CEA" w:rsidP="00BA7CEA">
      <w:pPr>
        <w:spacing w:line="240" w:lineRule="auto"/>
        <w:rPr>
          <w:sz w:val="16"/>
          <w:szCs w:val="16"/>
        </w:rPr>
      </w:pPr>
      <w:r w:rsidRPr="00BA7CEA">
        <w:rPr>
          <w:sz w:val="16"/>
          <w:szCs w:val="16"/>
        </w:rPr>
        <w:t xml:space="preserve">            print(</w:t>
      </w:r>
      <w:proofErr w:type="spellStart"/>
      <w:proofErr w:type="gramStart"/>
      <w:r w:rsidRPr="00BA7CEA">
        <w:rPr>
          <w:sz w:val="16"/>
          <w:szCs w:val="16"/>
        </w:rPr>
        <w:t>e.toString</w:t>
      </w:r>
      <w:proofErr w:type="spellEnd"/>
      <w:proofErr w:type="gramEnd"/>
      <w:r w:rsidRPr="00BA7CEA">
        <w:rPr>
          <w:sz w:val="16"/>
          <w:szCs w:val="16"/>
        </w:rPr>
        <w:t>());</w:t>
      </w:r>
    </w:p>
    <w:p w14:paraId="70C0DD17"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w:t>
      </w:r>
      <w:proofErr w:type="spellStart"/>
      <w:r w:rsidRPr="00BA7CEA">
        <w:rPr>
          <w:sz w:val="16"/>
          <w:szCs w:val="16"/>
        </w:rPr>
        <w:t>e.toString</w:t>
      </w:r>
      <w:proofErr w:type="spellEnd"/>
      <w:r w:rsidRPr="00BA7CEA">
        <w:rPr>
          <w:sz w:val="16"/>
          <w:szCs w:val="16"/>
        </w:rPr>
        <w:t>()));</w:t>
      </w:r>
    </w:p>
    <w:p w14:paraId="31EEA30F" w14:textId="77777777" w:rsidR="00BA7CEA" w:rsidRPr="00BA7CEA" w:rsidRDefault="00BA7CEA" w:rsidP="00BA7CEA">
      <w:pPr>
        <w:spacing w:line="240" w:lineRule="auto"/>
        <w:rPr>
          <w:sz w:val="16"/>
          <w:szCs w:val="16"/>
        </w:rPr>
      </w:pPr>
      <w:r w:rsidRPr="00BA7CEA">
        <w:rPr>
          <w:sz w:val="16"/>
          <w:szCs w:val="16"/>
        </w:rPr>
        <w:t xml:space="preserve">          }</w:t>
      </w:r>
    </w:p>
    <w:p w14:paraId="2AF238EA" w14:textId="77777777" w:rsidR="00BA7CEA" w:rsidRPr="00BA7CEA" w:rsidRDefault="00BA7CEA" w:rsidP="00BA7CEA">
      <w:pPr>
        <w:spacing w:line="240" w:lineRule="auto"/>
        <w:rPr>
          <w:sz w:val="16"/>
          <w:szCs w:val="16"/>
        </w:rPr>
      </w:pPr>
      <w:r w:rsidRPr="00BA7CEA">
        <w:rPr>
          <w:sz w:val="16"/>
          <w:szCs w:val="16"/>
        </w:rPr>
        <w:t xml:space="preserve">        });</w:t>
      </w:r>
    </w:p>
    <w:p w14:paraId="297E20E8" w14:textId="77777777" w:rsidR="00BA7CEA" w:rsidRPr="00BA7CEA" w:rsidRDefault="00BA7CEA" w:rsidP="00BA7CEA">
      <w:pPr>
        <w:spacing w:line="240" w:lineRule="auto"/>
        <w:rPr>
          <w:sz w:val="16"/>
          <w:szCs w:val="16"/>
        </w:rPr>
      </w:pPr>
      <w:r w:rsidRPr="00BA7CEA">
        <w:rPr>
          <w:sz w:val="16"/>
          <w:szCs w:val="16"/>
        </w:rPr>
        <w:t xml:space="preserve">      } catch (e) {</w:t>
      </w:r>
    </w:p>
    <w:p w14:paraId="66C12B16"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w:t>
      </w:r>
      <w:proofErr w:type="spellStart"/>
      <w:r w:rsidRPr="00BA7CEA">
        <w:rPr>
          <w:sz w:val="16"/>
          <w:szCs w:val="16"/>
        </w:rPr>
        <w:t>e.toString</w:t>
      </w:r>
      <w:proofErr w:type="spellEnd"/>
      <w:r w:rsidRPr="00BA7CEA">
        <w:rPr>
          <w:sz w:val="16"/>
          <w:szCs w:val="16"/>
        </w:rPr>
        <w:t>()));</w:t>
      </w:r>
    </w:p>
    <w:p w14:paraId="1B9EDDC9" w14:textId="77777777" w:rsidR="00BA7CEA" w:rsidRPr="00BA7CEA" w:rsidRDefault="00BA7CEA" w:rsidP="00BA7CEA">
      <w:pPr>
        <w:spacing w:line="240" w:lineRule="auto"/>
        <w:rPr>
          <w:sz w:val="16"/>
          <w:szCs w:val="16"/>
        </w:rPr>
      </w:pPr>
      <w:r w:rsidRPr="00BA7CEA">
        <w:rPr>
          <w:sz w:val="16"/>
          <w:szCs w:val="16"/>
        </w:rPr>
        <w:t xml:space="preserve">      }</w:t>
      </w:r>
    </w:p>
    <w:p w14:paraId="38AF25FC" w14:textId="77777777" w:rsidR="00BA7CEA" w:rsidRPr="00BA7CEA" w:rsidRDefault="00BA7CEA" w:rsidP="00BA7CEA">
      <w:pPr>
        <w:spacing w:line="240" w:lineRule="auto"/>
        <w:rPr>
          <w:sz w:val="16"/>
          <w:szCs w:val="16"/>
        </w:rPr>
      </w:pPr>
      <w:r w:rsidRPr="00BA7CEA">
        <w:rPr>
          <w:sz w:val="16"/>
          <w:szCs w:val="16"/>
        </w:rPr>
        <w:t xml:space="preserve">    } else {</w:t>
      </w:r>
    </w:p>
    <w:p w14:paraId="325116B4"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("Please check your internet connection!"));</w:t>
      </w:r>
    </w:p>
    <w:p w14:paraId="6BE0CF47" w14:textId="77777777" w:rsidR="00BA7CEA" w:rsidRPr="00BA7CEA" w:rsidRDefault="00BA7CEA" w:rsidP="00BA7CEA">
      <w:pPr>
        <w:spacing w:line="240" w:lineRule="auto"/>
        <w:rPr>
          <w:sz w:val="16"/>
          <w:szCs w:val="16"/>
        </w:rPr>
      </w:pPr>
      <w:r w:rsidRPr="00BA7CEA">
        <w:rPr>
          <w:sz w:val="16"/>
          <w:szCs w:val="16"/>
        </w:rPr>
        <w:t xml:space="preserve">    }</w:t>
      </w:r>
    </w:p>
    <w:p w14:paraId="2A7CD978" w14:textId="77777777" w:rsidR="00BA7CEA" w:rsidRPr="00BA7CEA" w:rsidRDefault="00BA7CEA" w:rsidP="00BA7CEA">
      <w:pPr>
        <w:spacing w:line="240" w:lineRule="auto"/>
        <w:rPr>
          <w:sz w:val="16"/>
          <w:szCs w:val="16"/>
        </w:rPr>
      </w:pPr>
      <w:r w:rsidRPr="00BA7CEA">
        <w:rPr>
          <w:sz w:val="16"/>
          <w:szCs w:val="16"/>
        </w:rPr>
        <w:t xml:space="preserve">  }</w:t>
      </w:r>
    </w:p>
    <w:p w14:paraId="12AFA20B" w14:textId="77777777" w:rsidR="00BA7CEA" w:rsidRPr="00BA7CEA" w:rsidRDefault="00BA7CEA" w:rsidP="00BA7CEA">
      <w:pPr>
        <w:spacing w:line="240" w:lineRule="auto"/>
        <w:rPr>
          <w:sz w:val="16"/>
          <w:szCs w:val="16"/>
        </w:rPr>
      </w:pPr>
    </w:p>
    <w:p w14:paraId="76E8447A" w14:textId="77777777" w:rsidR="00BA7CEA" w:rsidRPr="00BA7CEA" w:rsidRDefault="00BA7CEA" w:rsidP="00BA7CEA">
      <w:pPr>
        <w:spacing w:line="240" w:lineRule="auto"/>
        <w:rPr>
          <w:sz w:val="16"/>
          <w:szCs w:val="16"/>
        </w:rPr>
      </w:pPr>
      <w:r w:rsidRPr="00BA7CEA">
        <w:rPr>
          <w:sz w:val="16"/>
          <w:szCs w:val="16"/>
        </w:rPr>
        <w:t xml:space="preserve">  Future&lt;Either&lt;</w:t>
      </w:r>
      <w:proofErr w:type="spellStart"/>
      <w:r w:rsidRPr="00BA7CEA">
        <w:rPr>
          <w:sz w:val="16"/>
          <w:szCs w:val="16"/>
        </w:rPr>
        <w:t>AppException</w:t>
      </w:r>
      <w:proofErr w:type="spellEnd"/>
      <w:r w:rsidRPr="00BA7CEA">
        <w:rPr>
          <w:sz w:val="16"/>
          <w:szCs w:val="16"/>
        </w:rPr>
        <w:t xml:space="preserve">, None&gt;&gt; </w:t>
      </w:r>
      <w:proofErr w:type="spellStart"/>
      <w:proofErr w:type="gramStart"/>
      <w:r w:rsidRPr="00BA7CEA">
        <w:rPr>
          <w:sz w:val="16"/>
          <w:szCs w:val="16"/>
        </w:rPr>
        <w:t>updatePassword</w:t>
      </w:r>
      <w:proofErr w:type="spellEnd"/>
      <w:r w:rsidRPr="00BA7CEA">
        <w:rPr>
          <w:sz w:val="16"/>
          <w:szCs w:val="16"/>
        </w:rPr>
        <w:t>(</w:t>
      </w:r>
      <w:proofErr w:type="gramEnd"/>
    </w:p>
    <w:p w14:paraId="4797FD46" w14:textId="77777777" w:rsidR="00BA7CEA" w:rsidRPr="00BA7CEA" w:rsidRDefault="00BA7CEA" w:rsidP="00BA7CEA">
      <w:pPr>
        <w:spacing w:line="240" w:lineRule="auto"/>
        <w:rPr>
          <w:sz w:val="16"/>
          <w:szCs w:val="16"/>
        </w:rPr>
      </w:pPr>
      <w:r w:rsidRPr="00BA7CEA">
        <w:rPr>
          <w:sz w:val="16"/>
          <w:szCs w:val="16"/>
        </w:rPr>
        <w:t xml:space="preserve">      {required String </w:t>
      </w:r>
      <w:proofErr w:type="spellStart"/>
      <w:r w:rsidRPr="00BA7CEA">
        <w:rPr>
          <w:sz w:val="16"/>
          <w:szCs w:val="16"/>
        </w:rPr>
        <w:t>currentPassword</w:t>
      </w:r>
      <w:proofErr w:type="spellEnd"/>
      <w:r w:rsidRPr="00BA7CEA">
        <w:rPr>
          <w:sz w:val="16"/>
          <w:szCs w:val="16"/>
        </w:rPr>
        <w:t xml:space="preserve">, required String </w:t>
      </w:r>
      <w:proofErr w:type="spellStart"/>
      <w:r w:rsidRPr="00BA7CEA">
        <w:rPr>
          <w:sz w:val="16"/>
          <w:szCs w:val="16"/>
        </w:rPr>
        <w:t>newPassword</w:t>
      </w:r>
      <w:proofErr w:type="spellEnd"/>
      <w:r w:rsidRPr="00BA7CEA">
        <w:rPr>
          <w:sz w:val="16"/>
          <w:szCs w:val="16"/>
        </w:rPr>
        <w:t>}) async {</w:t>
      </w:r>
    </w:p>
    <w:p w14:paraId="2CDC3122" w14:textId="77777777" w:rsidR="00BA7CEA" w:rsidRPr="00BA7CEA" w:rsidRDefault="00BA7CEA" w:rsidP="00BA7CEA">
      <w:pPr>
        <w:spacing w:line="240" w:lineRule="auto"/>
        <w:rPr>
          <w:sz w:val="16"/>
          <w:szCs w:val="16"/>
        </w:rPr>
      </w:pPr>
      <w:r w:rsidRPr="00BA7CEA">
        <w:rPr>
          <w:sz w:val="16"/>
          <w:szCs w:val="16"/>
        </w:rPr>
        <w:t xml:space="preserve">    final bool </w:t>
      </w:r>
      <w:proofErr w:type="spellStart"/>
      <w:r w:rsidRPr="00BA7CEA">
        <w:rPr>
          <w:sz w:val="16"/>
          <w:szCs w:val="16"/>
        </w:rPr>
        <w:t>hasInternet</w:t>
      </w:r>
      <w:proofErr w:type="spellEnd"/>
      <w:r w:rsidRPr="00BA7CEA">
        <w:rPr>
          <w:sz w:val="16"/>
          <w:szCs w:val="16"/>
        </w:rPr>
        <w:t xml:space="preserve"> = await _</w:t>
      </w:r>
      <w:proofErr w:type="spellStart"/>
      <w:r w:rsidRPr="00BA7CEA">
        <w:rPr>
          <w:sz w:val="16"/>
          <w:szCs w:val="16"/>
        </w:rPr>
        <w:t>internetService.hasInternetConnection</w:t>
      </w:r>
      <w:proofErr w:type="spellEnd"/>
      <w:r w:rsidRPr="00BA7CEA">
        <w:rPr>
          <w:sz w:val="16"/>
          <w:szCs w:val="16"/>
        </w:rPr>
        <w:t>();</w:t>
      </w:r>
    </w:p>
    <w:p w14:paraId="1655C2DD" w14:textId="77777777" w:rsidR="00BA7CEA" w:rsidRPr="00BA7CEA" w:rsidRDefault="00BA7CEA" w:rsidP="00BA7CEA">
      <w:pPr>
        <w:spacing w:line="240" w:lineRule="auto"/>
        <w:rPr>
          <w:sz w:val="16"/>
          <w:szCs w:val="16"/>
        </w:rPr>
      </w:pPr>
      <w:r w:rsidRPr="00BA7CEA">
        <w:rPr>
          <w:sz w:val="16"/>
          <w:szCs w:val="16"/>
        </w:rPr>
        <w:t xml:space="preserve">    if (</w:t>
      </w:r>
      <w:proofErr w:type="spellStart"/>
      <w:r w:rsidRPr="00BA7CEA">
        <w:rPr>
          <w:sz w:val="16"/>
          <w:szCs w:val="16"/>
        </w:rPr>
        <w:t>hasInternet</w:t>
      </w:r>
      <w:proofErr w:type="spellEnd"/>
      <w:r w:rsidRPr="00BA7CEA">
        <w:rPr>
          <w:sz w:val="16"/>
          <w:szCs w:val="16"/>
        </w:rPr>
        <w:t>) {</w:t>
      </w:r>
    </w:p>
    <w:p w14:paraId="73216622" w14:textId="77777777" w:rsidR="00BA7CEA" w:rsidRPr="00BA7CEA" w:rsidRDefault="00BA7CEA" w:rsidP="00BA7CEA">
      <w:pPr>
        <w:spacing w:line="240" w:lineRule="auto"/>
        <w:rPr>
          <w:sz w:val="16"/>
          <w:szCs w:val="16"/>
        </w:rPr>
      </w:pPr>
      <w:r w:rsidRPr="00BA7CEA">
        <w:rPr>
          <w:sz w:val="16"/>
          <w:szCs w:val="16"/>
        </w:rPr>
        <w:t xml:space="preserve">      try {</w:t>
      </w:r>
    </w:p>
    <w:p w14:paraId="63581BFD" w14:textId="77777777" w:rsidR="00BA7CEA" w:rsidRPr="00BA7CEA" w:rsidRDefault="00BA7CEA" w:rsidP="00BA7CEA">
      <w:pPr>
        <w:spacing w:line="240" w:lineRule="auto"/>
        <w:rPr>
          <w:sz w:val="16"/>
          <w:szCs w:val="16"/>
        </w:rPr>
      </w:pPr>
      <w:r w:rsidRPr="00BA7CEA">
        <w:rPr>
          <w:sz w:val="16"/>
          <w:szCs w:val="16"/>
        </w:rPr>
        <w:t xml:space="preserve">        if (</w:t>
      </w:r>
      <w:proofErr w:type="spellStart"/>
      <w:proofErr w:type="gramStart"/>
      <w:r w:rsidRPr="00BA7CEA">
        <w:rPr>
          <w:sz w:val="16"/>
          <w:szCs w:val="16"/>
        </w:rPr>
        <w:t>auth.currentUser</w:t>
      </w:r>
      <w:proofErr w:type="spellEnd"/>
      <w:proofErr w:type="gramEnd"/>
      <w:r w:rsidRPr="00BA7CEA">
        <w:rPr>
          <w:sz w:val="16"/>
          <w:szCs w:val="16"/>
        </w:rPr>
        <w:t xml:space="preserve"> == null) {</w:t>
      </w:r>
    </w:p>
    <w:p w14:paraId="463699A4" w14:textId="77777777" w:rsidR="00BA7CEA" w:rsidRPr="00BA7CEA" w:rsidRDefault="00BA7CEA" w:rsidP="00BA7CEA">
      <w:pPr>
        <w:spacing w:line="240" w:lineRule="auto"/>
        <w:rPr>
          <w:sz w:val="16"/>
          <w:szCs w:val="16"/>
        </w:rPr>
      </w:pPr>
      <w:r w:rsidRPr="00BA7CEA">
        <w:rPr>
          <w:sz w:val="16"/>
          <w:szCs w:val="16"/>
        </w:rPr>
        <w:lastRenderedPageBreak/>
        <w:t xml:space="preserve">          return </w:t>
      </w:r>
      <w:proofErr w:type="gramStart"/>
      <w:r w:rsidRPr="00BA7CEA">
        <w:rPr>
          <w:sz w:val="16"/>
          <w:szCs w:val="16"/>
        </w:rPr>
        <w:t>Left(</w:t>
      </w:r>
      <w:proofErr w:type="gramEnd"/>
      <w:r w:rsidRPr="00BA7CEA">
        <w:rPr>
          <w:sz w:val="16"/>
          <w:szCs w:val="16"/>
        </w:rPr>
        <w:t>(</w:t>
      </w:r>
      <w:proofErr w:type="spellStart"/>
      <w:r w:rsidRPr="00BA7CEA">
        <w:rPr>
          <w:sz w:val="16"/>
          <w:szCs w:val="16"/>
        </w:rPr>
        <w:t>AppException</w:t>
      </w:r>
      <w:proofErr w:type="spellEnd"/>
      <w:r w:rsidRPr="00BA7CEA">
        <w:rPr>
          <w:sz w:val="16"/>
          <w:szCs w:val="16"/>
        </w:rPr>
        <w:t>("No User Found")));</w:t>
      </w:r>
    </w:p>
    <w:p w14:paraId="37B11586" w14:textId="77777777" w:rsidR="00BA7CEA" w:rsidRPr="00BA7CEA" w:rsidRDefault="00BA7CEA" w:rsidP="00BA7CEA">
      <w:pPr>
        <w:spacing w:line="240" w:lineRule="auto"/>
        <w:rPr>
          <w:sz w:val="16"/>
          <w:szCs w:val="16"/>
        </w:rPr>
      </w:pPr>
      <w:r w:rsidRPr="00BA7CEA">
        <w:rPr>
          <w:sz w:val="16"/>
          <w:szCs w:val="16"/>
        </w:rPr>
        <w:t xml:space="preserve">        }</w:t>
      </w:r>
    </w:p>
    <w:p w14:paraId="1F939391" w14:textId="77777777" w:rsidR="00BA7CEA" w:rsidRPr="00BA7CEA" w:rsidRDefault="00BA7CEA" w:rsidP="00BA7CEA">
      <w:pPr>
        <w:spacing w:line="240" w:lineRule="auto"/>
        <w:rPr>
          <w:sz w:val="16"/>
          <w:szCs w:val="16"/>
        </w:rPr>
      </w:pPr>
      <w:r w:rsidRPr="00BA7CEA">
        <w:rPr>
          <w:sz w:val="16"/>
          <w:szCs w:val="16"/>
        </w:rPr>
        <w:t xml:space="preserve">        var response = await </w:t>
      </w:r>
      <w:proofErr w:type="gramStart"/>
      <w:r w:rsidRPr="00BA7CEA">
        <w:rPr>
          <w:sz w:val="16"/>
          <w:szCs w:val="16"/>
        </w:rPr>
        <w:t>login(</w:t>
      </w:r>
      <w:proofErr w:type="gramEnd"/>
    </w:p>
    <w:p w14:paraId="7B90EC00" w14:textId="77777777" w:rsidR="00BA7CEA" w:rsidRPr="00BA7CEA" w:rsidRDefault="00BA7CEA" w:rsidP="00BA7CEA">
      <w:pPr>
        <w:spacing w:line="240" w:lineRule="auto"/>
        <w:rPr>
          <w:sz w:val="16"/>
          <w:szCs w:val="16"/>
        </w:rPr>
      </w:pPr>
      <w:r w:rsidRPr="00BA7CEA">
        <w:rPr>
          <w:sz w:val="16"/>
          <w:szCs w:val="16"/>
        </w:rPr>
        <w:t xml:space="preserve">            email: </w:t>
      </w:r>
      <w:proofErr w:type="gramStart"/>
      <w:r w:rsidRPr="00BA7CEA">
        <w:rPr>
          <w:sz w:val="16"/>
          <w:szCs w:val="16"/>
        </w:rPr>
        <w:t>auth.</w:t>
      </w:r>
      <w:proofErr w:type="spellStart"/>
      <w:r w:rsidRPr="00BA7CEA">
        <w:rPr>
          <w:sz w:val="16"/>
          <w:szCs w:val="16"/>
        </w:rPr>
        <w:t>currentUser</w:t>
      </w:r>
      <w:proofErr w:type="spellEnd"/>
      <w:r w:rsidRPr="00BA7CEA">
        <w:rPr>
          <w:sz w:val="16"/>
          <w:szCs w:val="16"/>
        </w:rPr>
        <w:t>!.</w:t>
      </w:r>
      <w:proofErr w:type="gramEnd"/>
      <w:r w:rsidRPr="00BA7CEA">
        <w:rPr>
          <w:sz w:val="16"/>
          <w:szCs w:val="16"/>
        </w:rPr>
        <w:t xml:space="preserve">email!, password: </w:t>
      </w:r>
      <w:proofErr w:type="spellStart"/>
      <w:r w:rsidRPr="00BA7CEA">
        <w:rPr>
          <w:sz w:val="16"/>
          <w:szCs w:val="16"/>
        </w:rPr>
        <w:t>currentPassword</w:t>
      </w:r>
      <w:proofErr w:type="spellEnd"/>
      <w:r w:rsidRPr="00BA7CEA">
        <w:rPr>
          <w:sz w:val="16"/>
          <w:szCs w:val="16"/>
        </w:rPr>
        <w:t>);</w:t>
      </w:r>
    </w:p>
    <w:p w14:paraId="01BAC366" w14:textId="77777777" w:rsidR="00BA7CEA" w:rsidRPr="00BA7CEA" w:rsidRDefault="00BA7CEA" w:rsidP="00BA7CEA">
      <w:pPr>
        <w:spacing w:line="240" w:lineRule="auto"/>
        <w:rPr>
          <w:sz w:val="16"/>
          <w:szCs w:val="16"/>
        </w:rPr>
      </w:pPr>
      <w:r w:rsidRPr="00BA7CEA">
        <w:rPr>
          <w:sz w:val="16"/>
          <w:szCs w:val="16"/>
        </w:rPr>
        <w:t xml:space="preserve">        return </w:t>
      </w:r>
      <w:proofErr w:type="spellStart"/>
      <w:proofErr w:type="gramStart"/>
      <w:r w:rsidRPr="00BA7CEA">
        <w:rPr>
          <w:sz w:val="16"/>
          <w:szCs w:val="16"/>
        </w:rPr>
        <w:t>response.fold</w:t>
      </w:r>
      <w:proofErr w:type="spellEnd"/>
      <w:proofErr w:type="gramEnd"/>
      <w:r w:rsidRPr="00BA7CEA">
        <w:rPr>
          <w:sz w:val="16"/>
          <w:szCs w:val="16"/>
        </w:rPr>
        <w:t>((l) =&gt; Left(</w:t>
      </w:r>
      <w:proofErr w:type="spellStart"/>
      <w:r w:rsidRPr="00BA7CEA">
        <w:rPr>
          <w:sz w:val="16"/>
          <w:szCs w:val="16"/>
        </w:rPr>
        <w:t>AppException</w:t>
      </w:r>
      <w:proofErr w:type="spellEnd"/>
      <w:r w:rsidRPr="00BA7CEA">
        <w:rPr>
          <w:sz w:val="16"/>
          <w:szCs w:val="16"/>
        </w:rPr>
        <w:t>(</w:t>
      </w:r>
      <w:proofErr w:type="spellStart"/>
      <w:r w:rsidRPr="00BA7CEA">
        <w:rPr>
          <w:sz w:val="16"/>
          <w:szCs w:val="16"/>
        </w:rPr>
        <w:t>l.message</w:t>
      </w:r>
      <w:proofErr w:type="spellEnd"/>
      <w:r w:rsidRPr="00BA7CEA">
        <w:rPr>
          <w:sz w:val="16"/>
          <w:szCs w:val="16"/>
        </w:rPr>
        <w:t>)), (r) async {</w:t>
      </w:r>
    </w:p>
    <w:p w14:paraId="74E6DC38" w14:textId="77777777" w:rsidR="00BA7CEA" w:rsidRPr="00BA7CEA" w:rsidRDefault="00BA7CEA" w:rsidP="00BA7CEA">
      <w:pPr>
        <w:spacing w:line="240" w:lineRule="auto"/>
        <w:rPr>
          <w:sz w:val="16"/>
          <w:szCs w:val="16"/>
        </w:rPr>
      </w:pPr>
      <w:r w:rsidRPr="00BA7CEA">
        <w:rPr>
          <w:sz w:val="16"/>
          <w:szCs w:val="16"/>
        </w:rPr>
        <w:t xml:space="preserve">          try {</w:t>
      </w:r>
    </w:p>
    <w:p w14:paraId="579B4B14" w14:textId="77777777" w:rsidR="00BA7CEA" w:rsidRPr="00BA7CEA" w:rsidRDefault="00BA7CEA" w:rsidP="00BA7CEA">
      <w:pPr>
        <w:spacing w:line="240" w:lineRule="auto"/>
        <w:rPr>
          <w:sz w:val="16"/>
          <w:szCs w:val="16"/>
        </w:rPr>
      </w:pPr>
      <w:r w:rsidRPr="00BA7CEA">
        <w:rPr>
          <w:sz w:val="16"/>
          <w:szCs w:val="16"/>
        </w:rPr>
        <w:t xml:space="preserve">            await </w:t>
      </w:r>
      <w:proofErr w:type="gramStart"/>
      <w:r w:rsidRPr="00BA7CEA">
        <w:rPr>
          <w:sz w:val="16"/>
          <w:szCs w:val="16"/>
        </w:rPr>
        <w:t>auth.</w:t>
      </w:r>
      <w:proofErr w:type="spellStart"/>
      <w:r w:rsidRPr="00BA7CEA">
        <w:rPr>
          <w:sz w:val="16"/>
          <w:szCs w:val="16"/>
        </w:rPr>
        <w:t>currentUser</w:t>
      </w:r>
      <w:proofErr w:type="spellEnd"/>
      <w:r w:rsidRPr="00BA7CEA">
        <w:rPr>
          <w:sz w:val="16"/>
          <w:szCs w:val="16"/>
        </w:rPr>
        <w:t>!.</w:t>
      </w:r>
      <w:proofErr w:type="spellStart"/>
      <w:proofErr w:type="gramEnd"/>
      <w:r w:rsidRPr="00BA7CEA">
        <w:rPr>
          <w:sz w:val="16"/>
          <w:szCs w:val="16"/>
        </w:rPr>
        <w:t>updatePassword</w:t>
      </w:r>
      <w:proofErr w:type="spellEnd"/>
      <w:r w:rsidRPr="00BA7CEA">
        <w:rPr>
          <w:sz w:val="16"/>
          <w:szCs w:val="16"/>
        </w:rPr>
        <w:t>(</w:t>
      </w:r>
      <w:proofErr w:type="spellStart"/>
      <w:r w:rsidRPr="00BA7CEA">
        <w:rPr>
          <w:sz w:val="16"/>
          <w:szCs w:val="16"/>
        </w:rPr>
        <w:t>newPassword</w:t>
      </w:r>
      <w:proofErr w:type="spellEnd"/>
      <w:r w:rsidRPr="00BA7CEA">
        <w:rPr>
          <w:sz w:val="16"/>
          <w:szCs w:val="16"/>
        </w:rPr>
        <w:t>);</w:t>
      </w:r>
    </w:p>
    <w:p w14:paraId="7B9C1D0C" w14:textId="77777777" w:rsidR="00BA7CEA" w:rsidRPr="00BA7CEA" w:rsidRDefault="00BA7CEA" w:rsidP="00BA7CEA">
      <w:pPr>
        <w:spacing w:line="240" w:lineRule="auto"/>
        <w:rPr>
          <w:sz w:val="16"/>
          <w:szCs w:val="16"/>
        </w:rPr>
      </w:pPr>
      <w:r w:rsidRPr="00BA7CEA">
        <w:rPr>
          <w:sz w:val="16"/>
          <w:szCs w:val="16"/>
        </w:rPr>
        <w:t xml:space="preserve">            return const </w:t>
      </w:r>
      <w:proofErr w:type="gramStart"/>
      <w:r w:rsidRPr="00BA7CEA">
        <w:rPr>
          <w:sz w:val="16"/>
          <w:szCs w:val="16"/>
        </w:rPr>
        <w:t>Right(</w:t>
      </w:r>
      <w:proofErr w:type="gramEnd"/>
      <w:r w:rsidRPr="00BA7CEA">
        <w:rPr>
          <w:sz w:val="16"/>
          <w:szCs w:val="16"/>
        </w:rPr>
        <w:t>None());</w:t>
      </w:r>
    </w:p>
    <w:p w14:paraId="2F134CF2" w14:textId="77777777" w:rsidR="00BA7CEA" w:rsidRPr="00BA7CEA" w:rsidRDefault="00BA7CEA" w:rsidP="00BA7CEA">
      <w:pPr>
        <w:spacing w:line="240" w:lineRule="auto"/>
        <w:rPr>
          <w:sz w:val="16"/>
          <w:szCs w:val="16"/>
        </w:rPr>
      </w:pPr>
      <w:r w:rsidRPr="00BA7CEA">
        <w:rPr>
          <w:sz w:val="16"/>
          <w:szCs w:val="16"/>
        </w:rPr>
        <w:t xml:space="preserve">          } catch (e) {</w:t>
      </w:r>
    </w:p>
    <w:p w14:paraId="127BB5DC"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w:t>
      </w:r>
      <w:proofErr w:type="spellStart"/>
      <w:r w:rsidRPr="00BA7CEA">
        <w:rPr>
          <w:sz w:val="16"/>
          <w:szCs w:val="16"/>
        </w:rPr>
        <w:t>e.toString</w:t>
      </w:r>
      <w:proofErr w:type="spellEnd"/>
      <w:r w:rsidRPr="00BA7CEA">
        <w:rPr>
          <w:sz w:val="16"/>
          <w:szCs w:val="16"/>
        </w:rPr>
        <w:t>()));</w:t>
      </w:r>
    </w:p>
    <w:p w14:paraId="2EFC7983" w14:textId="77777777" w:rsidR="00BA7CEA" w:rsidRPr="00BA7CEA" w:rsidRDefault="00BA7CEA" w:rsidP="00BA7CEA">
      <w:pPr>
        <w:spacing w:line="240" w:lineRule="auto"/>
        <w:rPr>
          <w:sz w:val="16"/>
          <w:szCs w:val="16"/>
        </w:rPr>
      </w:pPr>
      <w:r w:rsidRPr="00BA7CEA">
        <w:rPr>
          <w:sz w:val="16"/>
          <w:szCs w:val="16"/>
        </w:rPr>
        <w:t xml:space="preserve">          }</w:t>
      </w:r>
    </w:p>
    <w:p w14:paraId="26CE6019" w14:textId="77777777" w:rsidR="00BA7CEA" w:rsidRPr="00BA7CEA" w:rsidRDefault="00BA7CEA" w:rsidP="00BA7CEA">
      <w:pPr>
        <w:spacing w:line="240" w:lineRule="auto"/>
        <w:rPr>
          <w:sz w:val="16"/>
          <w:szCs w:val="16"/>
        </w:rPr>
      </w:pPr>
      <w:r w:rsidRPr="00BA7CEA">
        <w:rPr>
          <w:sz w:val="16"/>
          <w:szCs w:val="16"/>
        </w:rPr>
        <w:t xml:space="preserve">        });</w:t>
      </w:r>
    </w:p>
    <w:p w14:paraId="564959D3" w14:textId="77777777" w:rsidR="00BA7CEA" w:rsidRPr="00BA7CEA" w:rsidRDefault="00BA7CEA" w:rsidP="00BA7CEA">
      <w:pPr>
        <w:spacing w:line="240" w:lineRule="auto"/>
        <w:rPr>
          <w:sz w:val="16"/>
          <w:szCs w:val="16"/>
        </w:rPr>
      </w:pPr>
      <w:r w:rsidRPr="00BA7CEA">
        <w:rPr>
          <w:sz w:val="16"/>
          <w:szCs w:val="16"/>
        </w:rPr>
        <w:t xml:space="preserve">      } catch (e) {</w:t>
      </w:r>
    </w:p>
    <w:p w14:paraId="5707DD13"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w:t>
      </w:r>
      <w:proofErr w:type="spellStart"/>
      <w:r w:rsidRPr="00BA7CEA">
        <w:rPr>
          <w:sz w:val="16"/>
          <w:szCs w:val="16"/>
        </w:rPr>
        <w:t>e.toString</w:t>
      </w:r>
      <w:proofErr w:type="spellEnd"/>
      <w:r w:rsidRPr="00BA7CEA">
        <w:rPr>
          <w:sz w:val="16"/>
          <w:szCs w:val="16"/>
        </w:rPr>
        <w:t>()));</w:t>
      </w:r>
    </w:p>
    <w:p w14:paraId="63B9118B" w14:textId="77777777" w:rsidR="00BA7CEA" w:rsidRPr="00BA7CEA" w:rsidRDefault="00BA7CEA" w:rsidP="00BA7CEA">
      <w:pPr>
        <w:spacing w:line="240" w:lineRule="auto"/>
        <w:rPr>
          <w:sz w:val="16"/>
          <w:szCs w:val="16"/>
        </w:rPr>
      </w:pPr>
      <w:r w:rsidRPr="00BA7CEA">
        <w:rPr>
          <w:sz w:val="16"/>
          <w:szCs w:val="16"/>
        </w:rPr>
        <w:t xml:space="preserve">      }</w:t>
      </w:r>
    </w:p>
    <w:p w14:paraId="4DE2F410" w14:textId="77777777" w:rsidR="00BA7CEA" w:rsidRPr="00BA7CEA" w:rsidRDefault="00BA7CEA" w:rsidP="00BA7CEA">
      <w:pPr>
        <w:spacing w:line="240" w:lineRule="auto"/>
        <w:rPr>
          <w:sz w:val="16"/>
          <w:szCs w:val="16"/>
        </w:rPr>
      </w:pPr>
      <w:r w:rsidRPr="00BA7CEA">
        <w:rPr>
          <w:sz w:val="16"/>
          <w:szCs w:val="16"/>
        </w:rPr>
        <w:t xml:space="preserve">    } else {</w:t>
      </w:r>
    </w:p>
    <w:p w14:paraId="16B9D93D"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("Please check your internet connection!"));</w:t>
      </w:r>
    </w:p>
    <w:p w14:paraId="72CFC150" w14:textId="77777777" w:rsidR="00BA7CEA" w:rsidRPr="00BA7CEA" w:rsidRDefault="00BA7CEA" w:rsidP="00BA7CEA">
      <w:pPr>
        <w:spacing w:line="240" w:lineRule="auto"/>
        <w:rPr>
          <w:sz w:val="16"/>
          <w:szCs w:val="16"/>
        </w:rPr>
      </w:pPr>
      <w:r w:rsidRPr="00BA7CEA">
        <w:rPr>
          <w:sz w:val="16"/>
          <w:szCs w:val="16"/>
        </w:rPr>
        <w:t xml:space="preserve">    }</w:t>
      </w:r>
    </w:p>
    <w:p w14:paraId="27381732" w14:textId="77777777" w:rsidR="00BA7CEA" w:rsidRPr="00BA7CEA" w:rsidRDefault="00BA7CEA" w:rsidP="00BA7CEA">
      <w:pPr>
        <w:spacing w:line="240" w:lineRule="auto"/>
        <w:rPr>
          <w:sz w:val="16"/>
          <w:szCs w:val="16"/>
        </w:rPr>
      </w:pPr>
      <w:r w:rsidRPr="00BA7CEA">
        <w:rPr>
          <w:sz w:val="16"/>
          <w:szCs w:val="16"/>
        </w:rPr>
        <w:t xml:space="preserve">  }</w:t>
      </w:r>
    </w:p>
    <w:p w14:paraId="2DDE99D4" w14:textId="77777777" w:rsidR="00BA7CEA" w:rsidRPr="00BA7CEA" w:rsidRDefault="00BA7CEA" w:rsidP="00BA7CEA">
      <w:pPr>
        <w:spacing w:line="240" w:lineRule="auto"/>
        <w:rPr>
          <w:sz w:val="16"/>
          <w:szCs w:val="16"/>
        </w:rPr>
      </w:pPr>
    </w:p>
    <w:p w14:paraId="4FC02A7D" w14:textId="77777777" w:rsidR="00BA7CEA" w:rsidRPr="00BA7CEA" w:rsidRDefault="00BA7CEA" w:rsidP="00BA7CEA">
      <w:pPr>
        <w:spacing w:line="240" w:lineRule="auto"/>
        <w:rPr>
          <w:sz w:val="16"/>
          <w:szCs w:val="16"/>
        </w:rPr>
      </w:pPr>
      <w:r w:rsidRPr="00BA7CEA">
        <w:rPr>
          <w:sz w:val="16"/>
          <w:szCs w:val="16"/>
        </w:rPr>
        <w:t xml:space="preserve">  Future&lt;Either&lt;</w:t>
      </w:r>
      <w:proofErr w:type="spellStart"/>
      <w:r w:rsidRPr="00BA7CEA">
        <w:rPr>
          <w:sz w:val="16"/>
          <w:szCs w:val="16"/>
        </w:rPr>
        <w:t>AppException</w:t>
      </w:r>
      <w:proofErr w:type="spellEnd"/>
      <w:r w:rsidRPr="00BA7CEA">
        <w:rPr>
          <w:sz w:val="16"/>
          <w:szCs w:val="16"/>
        </w:rPr>
        <w:t xml:space="preserve">, User&gt;&gt; </w:t>
      </w:r>
      <w:proofErr w:type="spellStart"/>
      <w:proofErr w:type="gramStart"/>
      <w:r w:rsidRPr="00BA7CEA">
        <w:rPr>
          <w:sz w:val="16"/>
          <w:szCs w:val="16"/>
        </w:rPr>
        <w:t>getCurrentUser</w:t>
      </w:r>
      <w:proofErr w:type="spellEnd"/>
      <w:r w:rsidRPr="00BA7CEA">
        <w:rPr>
          <w:sz w:val="16"/>
          <w:szCs w:val="16"/>
        </w:rPr>
        <w:t>(</w:t>
      </w:r>
      <w:proofErr w:type="gramEnd"/>
      <w:r w:rsidRPr="00BA7CEA">
        <w:rPr>
          <w:sz w:val="16"/>
          <w:szCs w:val="16"/>
        </w:rPr>
        <w:t>) async {</w:t>
      </w:r>
    </w:p>
    <w:p w14:paraId="1A2ADA66" w14:textId="77777777" w:rsidR="00BA7CEA" w:rsidRPr="00BA7CEA" w:rsidRDefault="00BA7CEA" w:rsidP="00BA7CEA">
      <w:pPr>
        <w:spacing w:line="240" w:lineRule="auto"/>
        <w:rPr>
          <w:sz w:val="16"/>
          <w:szCs w:val="16"/>
        </w:rPr>
      </w:pPr>
      <w:r w:rsidRPr="00BA7CEA">
        <w:rPr>
          <w:sz w:val="16"/>
          <w:szCs w:val="16"/>
        </w:rPr>
        <w:t xml:space="preserve">    final bool </w:t>
      </w:r>
      <w:proofErr w:type="spellStart"/>
      <w:r w:rsidRPr="00BA7CEA">
        <w:rPr>
          <w:sz w:val="16"/>
          <w:szCs w:val="16"/>
        </w:rPr>
        <w:t>hasInternet</w:t>
      </w:r>
      <w:proofErr w:type="spellEnd"/>
      <w:r w:rsidRPr="00BA7CEA">
        <w:rPr>
          <w:sz w:val="16"/>
          <w:szCs w:val="16"/>
        </w:rPr>
        <w:t xml:space="preserve"> = await _</w:t>
      </w:r>
      <w:proofErr w:type="spellStart"/>
      <w:r w:rsidRPr="00BA7CEA">
        <w:rPr>
          <w:sz w:val="16"/>
          <w:szCs w:val="16"/>
        </w:rPr>
        <w:t>internetService.hasInternetConnection</w:t>
      </w:r>
      <w:proofErr w:type="spellEnd"/>
      <w:r w:rsidRPr="00BA7CEA">
        <w:rPr>
          <w:sz w:val="16"/>
          <w:szCs w:val="16"/>
        </w:rPr>
        <w:t>();</w:t>
      </w:r>
    </w:p>
    <w:p w14:paraId="79093E7D" w14:textId="77777777" w:rsidR="00BA7CEA" w:rsidRPr="00BA7CEA" w:rsidRDefault="00BA7CEA" w:rsidP="00BA7CEA">
      <w:pPr>
        <w:spacing w:line="240" w:lineRule="auto"/>
        <w:rPr>
          <w:sz w:val="16"/>
          <w:szCs w:val="16"/>
        </w:rPr>
      </w:pPr>
      <w:r w:rsidRPr="00BA7CEA">
        <w:rPr>
          <w:sz w:val="16"/>
          <w:szCs w:val="16"/>
        </w:rPr>
        <w:t xml:space="preserve">    if (</w:t>
      </w:r>
      <w:proofErr w:type="spellStart"/>
      <w:r w:rsidRPr="00BA7CEA">
        <w:rPr>
          <w:sz w:val="16"/>
          <w:szCs w:val="16"/>
        </w:rPr>
        <w:t>hasInternet</w:t>
      </w:r>
      <w:proofErr w:type="spellEnd"/>
      <w:r w:rsidRPr="00BA7CEA">
        <w:rPr>
          <w:sz w:val="16"/>
          <w:szCs w:val="16"/>
        </w:rPr>
        <w:t>) {</w:t>
      </w:r>
    </w:p>
    <w:p w14:paraId="72AF2D87" w14:textId="77777777" w:rsidR="00BA7CEA" w:rsidRPr="00BA7CEA" w:rsidRDefault="00BA7CEA" w:rsidP="00BA7CEA">
      <w:pPr>
        <w:spacing w:line="240" w:lineRule="auto"/>
        <w:rPr>
          <w:sz w:val="16"/>
          <w:szCs w:val="16"/>
        </w:rPr>
      </w:pPr>
      <w:r w:rsidRPr="00BA7CEA">
        <w:rPr>
          <w:sz w:val="16"/>
          <w:szCs w:val="16"/>
        </w:rPr>
        <w:t xml:space="preserve">      try {</w:t>
      </w:r>
    </w:p>
    <w:p w14:paraId="45729871" w14:textId="77777777" w:rsidR="00BA7CEA" w:rsidRPr="00BA7CEA" w:rsidRDefault="00BA7CEA" w:rsidP="00BA7CEA">
      <w:pPr>
        <w:spacing w:line="240" w:lineRule="auto"/>
        <w:rPr>
          <w:sz w:val="16"/>
          <w:szCs w:val="16"/>
        </w:rPr>
      </w:pPr>
      <w:r w:rsidRPr="00BA7CEA">
        <w:rPr>
          <w:sz w:val="16"/>
          <w:szCs w:val="16"/>
        </w:rPr>
        <w:t xml:space="preserve">        final </w:t>
      </w:r>
      <w:proofErr w:type="spellStart"/>
      <w:r w:rsidRPr="00BA7CEA">
        <w:rPr>
          <w:sz w:val="16"/>
          <w:szCs w:val="16"/>
        </w:rPr>
        <w:t>currentUser</w:t>
      </w:r>
      <w:proofErr w:type="spellEnd"/>
      <w:r w:rsidRPr="00BA7CEA">
        <w:rPr>
          <w:sz w:val="16"/>
          <w:szCs w:val="16"/>
        </w:rPr>
        <w:t xml:space="preserve"> = await _</w:t>
      </w:r>
      <w:proofErr w:type="spellStart"/>
      <w:r w:rsidRPr="00BA7CEA">
        <w:rPr>
          <w:sz w:val="16"/>
          <w:szCs w:val="16"/>
        </w:rPr>
        <w:t>sharedPref.getCurrentUser</w:t>
      </w:r>
      <w:proofErr w:type="spellEnd"/>
      <w:r w:rsidRPr="00BA7CEA">
        <w:rPr>
          <w:sz w:val="16"/>
          <w:szCs w:val="16"/>
        </w:rPr>
        <w:t>();</w:t>
      </w:r>
    </w:p>
    <w:p w14:paraId="584EFF64" w14:textId="77777777" w:rsidR="00BA7CEA" w:rsidRPr="00BA7CEA" w:rsidRDefault="00BA7CEA" w:rsidP="00BA7CEA">
      <w:pPr>
        <w:spacing w:line="240" w:lineRule="auto"/>
        <w:rPr>
          <w:sz w:val="16"/>
          <w:szCs w:val="16"/>
        </w:rPr>
      </w:pPr>
      <w:r w:rsidRPr="00BA7CEA">
        <w:rPr>
          <w:sz w:val="16"/>
          <w:szCs w:val="16"/>
        </w:rPr>
        <w:t xml:space="preserve">        if (</w:t>
      </w:r>
      <w:proofErr w:type="spellStart"/>
      <w:r w:rsidRPr="00BA7CEA">
        <w:rPr>
          <w:sz w:val="16"/>
          <w:szCs w:val="16"/>
        </w:rPr>
        <w:t>currentUser</w:t>
      </w:r>
      <w:proofErr w:type="spellEnd"/>
      <w:r w:rsidRPr="00BA7CEA">
        <w:rPr>
          <w:sz w:val="16"/>
          <w:szCs w:val="16"/>
        </w:rPr>
        <w:t xml:space="preserve"> == null) {</w:t>
      </w:r>
    </w:p>
    <w:p w14:paraId="69A87F16"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("No Current User"));</w:t>
      </w:r>
    </w:p>
    <w:p w14:paraId="00204E15" w14:textId="77777777" w:rsidR="00BA7CEA" w:rsidRPr="00BA7CEA" w:rsidRDefault="00BA7CEA" w:rsidP="00BA7CEA">
      <w:pPr>
        <w:spacing w:line="240" w:lineRule="auto"/>
        <w:rPr>
          <w:sz w:val="16"/>
          <w:szCs w:val="16"/>
        </w:rPr>
      </w:pPr>
      <w:r w:rsidRPr="00BA7CEA">
        <w:rPr>
          <w:sz w:val="16"/>
          <w:szCs w:val="16"/>
        </w:rPr>
        <w:t xml:space="preserve">        } else {</w:t>
      </w:r>
    </w:p>
    <w:p w14:paraId="72601BFF" w14:textId="77777777" w:rsidR="00BA7CEA" w:rsidRPr="00BA7CEA" w:rsidRDefault="00BA7CEA" w:rsidP="00BA7CEA">
      <w:pPr>
        <w:spacing w:line="240" w:lineRule="auto"/>
        <w:rPr>
          <w:sz w:val="16"/>
          <w:szCs w:val="16"/>
        </w:rPr>
      </w:pPr>
      <w:r w:rsidRPr="00BA7CEA">
        <w:rPr>
          <w:sz w:val="16"/>
          <w:szCs w:val="16"/>
        </w:rPr>
        <w:t xml:space="preserve">          final </w:t>
      </w:r>
      <w:proofErr w:type="spellStart"/>
      <w:r w:rsidRPr="00BA7CEA">
        <w:rPr>
          <w:sz w:val="16"/>
          <w:szCs w:val="16"/>
        </w:rPr>
        <w:t>updateUserDoc</w:t>
      </w:r>
      <w:proofErr w:type="spellEnd"/>
      <w:r w:rsidRPr="00BA7CEA">
        <w:rPr>
          <w:sz w:val="16"/>
          <w:szCs w:val="16"/>
        </w:rPr>
        <w:t xml:space="preserve"> =</w:t>
      </w:r>
    </w:p>
    <w:p w14:paraId="6C1EF175" w14:textId="77777777" w:rsidR="00BA7CEA" w:rsidRPr="00BA7CEA" w:rsidRDefault="00BA7CEA" w:rsidP="00BA7CEA">
      <w:pPr>
        <w:spacing w:line="240" w:lineRule="auto"/>
        <w:rPr>
          <w:sz w:val="16"/>
          <w:szCs w:val="16"/>
        </w:rPr>
      </w:pPr>
      <w:r w:rsidRPr="00BA7CEA">
        <w:rPr>
          <w:sz w:val="16"/>
          <w:szCs w:val="16"/>
        </w:rPr>
        <w:t xml:space="preserve">              await </w:t>
      </w:r>
      <w:proofErr w:type="spellStart"/>
      <w:proofErr w:type="gramStart"/>
      <w:r w:rsidRPr="00BA7CEA">
        <w:rPr>
          <w:sz w:val="16"/>
          <w:szCs w:val="16"/>
        </w:rPr>
        <w:t>db.collection</w:t>
      </w:r>
      <w:proofErr w:type="spellEnd"/>
      <w:proofErr w:type="gramEnd"/>
      <w:r w:rsidRPr="00BA7CEA">
        <w:rPr>
          <w:sz w:val="16"/>
          <w:szCs w:val="16"/>
        </w:rPr>
        <w:t>('users').doc(</w:t>
      </w:r>
      <w:proofErr w:type="spellStart"/>
      <w:r w:rsidRPr="00BA7CEA">
        <w:rPr>
          <w:sz w:val="16"/>
          <w:szCs w:val="16"/>
        </w:rPr>
        <w:t>currentUser.uid</w:t>
      </w:r>
      <w:proofErr w:type="spellEnd"/>
      <w:r w:rsidRPr="00BA7CEA">
        <w:rPr>
          <w:sz w:val="16"/>
          <w:szCs w:val="16"/>
        </w:rPr>
        <w:t>).get();</w:t>
      </w:r>
    </w:p>
    <w:p w14:paraId="7A220C69" w14:textId="77777777" w:rsidR="00BA7CEA" w:rsidRPr="00BA7CEA" w:rsidRDefault="00BA7CEA" w:rsidP="00BA7CEA">
      <w:pPr>
        <w:spacing w:line="240" w:lineRule="auto"/>
        <w:rPr>
          <w:sz w:val="16"/>
          <w:szCs w:val="16"/>
        </w:rPr>
      </w:pPr>
      <w:r w:rsidRPr="00BA7CEA">
        <w:rPr>
          <w:sz w:val="16"/>
          <w:szCs w:val="16"/>
        </w:rPr>
        <w:t xml:space="preserve">          User </w:t>
      </w:r>
      <w:proofErr w:type="spellStart"/>
      <w:r w:rsidRPr="00BA7CEA">
        <w:rPr>
          <w:sz w:val="16"/>
          <w:szCs w:val="16"/>
        </w:rPr>
        <w:t>user</w:t>
      </w:r>
      <w:proofErr w:type="spellEnd"/>
      <w:r w:rsidRPr="00BA7CEA">
        <w:rPr>
          <w:sz w:val="16"/>
          <w:szCs w:val="16"/>
        </w:rPr>
        <w:t xml:space="preserve"> = </w:t>
      </w:r>
      <w:proofErr w:type="spellStart"/>
      <w:r w:rsidRPr="00BA7CEA">
        <w:rPr>
          <w:sz w:val="16"/>
          <w:szCs w:val="16"/>
        </w:rPr>
        <w:t>User.fromJson</w:t>
      </w:r>
      <w:proofErr w:type="spellEnd"/>
      <w:r w:rsidRPr="00BA7CEA">
        <w:rPr>
          <w:sz w:val="16"/>
          <w:szCs w:val="16"/>
        </w:rPr>
        <w:t>(</w:t>
      </w:r>
      <w:proofErr w:type="spellStart"/>
      <w:r w:rsidRPr="00BA7CEA">
        <w:rPr>
          <w:sz w:val="16"/>
          <w:szCs w:val="16"/>
        </w:rPr>
        <w:t>updateUserDoc.data</w:t>
      </w:r>
      <w:proofErr w:type="spellEnd"/>
      <w:r w:rsidRPr="00BA7CEA">
        <w:rPr>
          <w:sz w:val="16"/>
          <w:szCs w:val="16"/>
        </w:rPr>
        <w:t>()!);</w:t>
      </w:r>
    </w:p>
    <w:p w14:paraId="0743228A" w14:textId="77777777" w:rsidR="00BA7CEA" w:rsidRPr="00BA7CEA" w:rsidRDefault="00BA7CEA" w:rsidP="00BA7CEA">
      <w:pPr>
        <w:spacing w:line="240" w:lineRule="auto"/>
        <w:rPr>
          <w:sz w:val="16"/>
          <w:szCs w:val="16"/>
        </w:rPr>
      </w:pPr>
      <w:r w:rsidRPr="00BA7CEA">
        <w:rPr>
          <w:sz w:val="16"/>
          <w:szCs w:val="16"/>
        </w:rPr>
        <w:t xml:space="preserve">          await _</w:t>
      </w:r>
      <w:proofErr w:type="spellStart"/>
      <w:r w:rsidRPr="00BA7CEA">
        <w:rPr>
          <w:sz w:val="16"/>
          <w:szCs w:val="16"/>
        </w:rPr>
        <w:t>sharedPref.saveUser</w:t>
      </w:r>
      <w:proofErr w:type="spellEnd"/>
      <w:r w:rsidRPr="00BA7CEA">
        <w:rPr>
          <w:sz w:val="16"/>
          <w:szCs w:val="16"/>
        </w:rPr>
        <w:t>(user);</w:t>
      </w:r>
    </w:p>
    <w:p w14:paraId="3590CE7E"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Right(</w:t>
      </w:r>
      <w:proofErr w:type="spellStart"/>
      <w:proofErr w:type="gramEnd"/>
      <w:r w:rsidRPr="00BA7CEA">
        <w:rPr>
          <w:sz w:val="16"/>
          <w:szCs w:val="16"/>
        </w:rPr>
        <w:t>User.fromJson</w:t>
      </w:r>
      <w:proofErr w:type="spellEnd"/>
      <w:r w:rsidRPr="00BA7CEA">
        <w:rPr>
          <w:sz w:val="16"/>
          <w:szCs w:val="16"/>
        </w:rPr>
        <w:t>(</w:t>
      </w:r>
      <w:proofErr w:type="spellStart"/>
      <w:r w:rsidRPr="00BA7CEA">
        <w:rPr>
          <w:sz w:val="16"/>
          <w:szCs w:val="16"/>
        </w:rPr>
        <w:t>updateUserDoc.data</w:t>
      </w:r>
      <w:proofErr w:type="spellEnd"/>
      <w:r w:rsidRPr="00BA7CEA">
        <w:rPr>
          <w:sz w:val="16"/>
          <w:szCs w:val="16"/>
        </w:rPr>
        <w:t>()!));</w:t>
      </w:r>
    </w:p>
    <w:p w14:paraId="0F4E80C2" w14:textId="77777777" w:rsidR="00BA7CEA" w:rsidRPr="00BA7CEA" w:rsidRDefault="00BA7CEA" w:rsidP="00BA7CEA">
      <w:pPr>
        <w:spacing w:line="240" w:lineRule="auto"/>
        <w:rPr>
          <w:sz w:val="16"/>
          <w:szCs w:val="16"/>
        </w:rPr>
      </w:pPr>
      <w:r w:rsidRPr="00BA7CEA">
        <w:rPr>
          <w:sz w:val="16"/>
          <w:szCs w:val="16"/>
        </w:rPr>
        <w:t xml:space="preserve">        }</w:t>
      </w:r>
    </w:p>
    <w:p w14:paraId="51AE42CE" w14:textId="77777777" w:rsidR="00BA7CEA" w:rsidRPr="00BA7CEA" w:rsidRDefault="00BA7CEA" w:rsidP="00BA7CEA">
      <w:pPr>
        <w:spacing w:line="240" w:lineRule="auto"/>
        <w:rPr>
          <w:sz w:val="16"/>
          <w:szCs w:val="16"/>
        </w:rPr>
      </w:pPr>
      <w:r w:rsidRPr="00BA7CEA">
        <w:rPr>
          <w:sz w:val="16"/>
          <w:szCs w:val="16"/>
        </w:rPr>
        <w:t xml:space="preserve">      } catch (e) {</w:t>
      </w:r>
    </w:p>
    <w:p w14:paraId="2545B8BF"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w:t>
      </w:r>
      <w:proofErr w:type="spellStart"/>
      <w:r w:rsidRPr="00BA7CEA">
        <w:rPr>
          <w:sz w:val="16"/>
          <w:szCs w:val="16"/>
        </w:rPr>
        <w:t>e.toString</w:t>
      </w:r>
      <w:proofErr w:type="spellEnd"/>
      <w:r w:rsidRPr="00BA7CEA">
        <w:rPr>
          <w:sz w:val="16"/>
          <w:szCs w:val="16"/>
        </w:rPr>
        <w:t>()));</w:t>
      </w:r>
    </w:p>
    <w:p w14:paraId="7ECD3E0A" w14:textId="77777777" w:rsidR="00BA7CEA" w:rsidRPr="00BA7CEA" w:rsidRDefault="00BA7CEA" w:rsidP="00BA7CEA">
      <w:pPr>
        <w:spacing w:line="240" w:lineRule="auto"/>
        <w:rPr>
          <w:sz w:val="16"/>
          <w:szCs w:val="16"/>
        </w:rPr>
      </w:pPr>
      <w:r w:rsidRPr="00BA7CEA">
        <w:rPr>
          <w:sz w:val="16"/>
          <w:szCs w:val="16"/>
        </w:rPr>
        <w:t xml:space="preserve">      }</w:t>
      </w:r>
    </w:p>
    <w:p w14:paraId="22D210DA" w14:textId="77777777" w:rsidR="00BA7CEA" w:rsidRPr="00BA7CEA" w:rsidRDefault="00BA7CEA" w:rsidP="00BA7CEA">
      <w:pPr>
        <w:spacing w:line="240" w:lineRule="auto"/>
        <w:rPr>
          <w:sz w:val="16"/>
          <w:szCs w:val="16"/>
        </w:rPr>
      </w:pPr>
      <w:r w:rsidRPr="00BA7CEA">
        <w:rPr>
          <w:sz w:val="16"/>
          <w:szCs w:val="16"/>
        </w:rPr>
        <w:t xml:space="preserve">    } else {</w:t>
      </w:r>
    </w:p>
    <w:p w14:paraId="6FDD418D"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("Please check your internet connection!"));</w:t>
      </w:r>
    </w:p>
    <w:p w14:paraId="1628AD92" w14:textId="77777777" w:rsidR="00BA7CEA" w:rsidRPr="00BA7CEA" w:rsidRDefault="00BA7CEA" w:rsidP="00BA7CEA">
      <w:pPr>
        <w:spacing w:line="240" w:lineRule="auto"/>
        <w:rPr>
          <w:sz w:val="16"/>
          <w:szCs w:val="16"/>
        </w:rPr>
      </w:pPr>
      <w:r w:rsidRPr="00BA7CEA">
        <w:rPr>
          <w:sz w:val="16"/>
          <w:szCs w:val="16"/>
        </w:rPr>
        <w:t xml:space="preserve">    }</w:t>
      </w:r>
    </w:p>
    <w:p w14:paraId="31976A85" w14:textId="77777777" w:rsidR="00BA7CEA" w:rsidRPr="00BA7CEA" w:rsidRDefault="00BA7CEA" w:rsidP="00BA7CEA">
      <w:pPr>
        <w:spacing w:line="240" w:lineRule="auto"/>
        <w:rPr>
          <w:sz w:val="16"/>
          <w:szCs w:val="16"/>
        </w:rPr>
      </w:pPr>
      <w:r w:rsidRPr="00BA7CEA">
        <w:rPr>
          <w:sz w:val="16"/>
          <w:szCs w:val="16"/>
        </w:rPr>
        <w:t xml:space="preserve">  }</w:t>
      </w:r>
    </w:p>
    <w:p w14:paraId="18DE37CD" w14:textId="77777777" w:rsidR="00BA7CEA" w:rsidRPr="00BA7CEA" w:rsidRDefault="00BA7CEA" w:rsidP="00BA7CEA">
      <w:pPr>
        <w:spacing w:line="240" w:lineRule="auto"/>
        <w:rPr>
          <w:sz w:val="16"/>
          <w:szCs w:val="16"/>
        </w:rPr>
      </w:pPr>
    </w:p>
    <w:p w14:paraId="200F71E4" w14:textId="77777777" w:rsidR="00BA7CEA" w:rsidRPr="00BA7CEA" w:rsidRDefault="00BA7CEA" w:rsidP="00BA7CEA">
      <w:pPr>
        <w:spacing w:line="240" w:lineRule="auto"/>
        <w:rPr>
          <w:sz w:val="16"/>
          <w:szCs w:val="16"/>
        </w:rPr>
      </w:pPr>
      <w:r w:rsidRPr="00BA7CEA">
        <w:rPr>
          <w:sz w:val="16"/>
          <w:szCs w:val="16"/>
        </w:rPr>
        <w:t xml:space="preserve">  Future&lt;Either&lt;</w:t>
      </w:r>
      <w:proofErr w:type="spellStart"/>
      <w:r w:rsidRPr="00BA7CEA">
        <w:rPr>
          <w:sz w:val="16"/>
          <w:szCs w:val="16"/>
        </w:rPr>
        <w:t>AppException</w:t>
      </w:r>
      <w:proofErr w:type="spellEnd"/>
      <w:r w:rsidRPr="00BA7CEA">
        <w:rPr>
          <w:sz w:val="16"/>
          <w:szCs w:val="16"/>
        </w:rPr>
        <w:t xml:space="preserve">, None&gt;&gt; </w:t>
      </w:r>
      <w:proofErr w:type="gramStart"/>
      <w:r w:rsidRPr="00BA7CEA">
        <w:rPr>
          <w:sz w:val="16"/>
          <w:szCs w:val="16"/>
        </w:rPr>
        <w:t>signup(</w:t>
      </w:r>
      <w:proofErr w:type="gramEnd"/>
    </w:p>
    <w:p w14:paraId="0B90F712" w14:textId="77777777" w:rsidR="00BA7CEA" w:rsidRPr="00BA7CEA" w:rsidRDefault="00BA7CEA" w:rsidP="00BA7CEA">
      <w:pPr>
        <w:spacing w:line="240" w:lineRule="auto"/>
        <w:rPr>
          <w:sz w:val="16"/>
          <w:szCs w:val="16"/>
        </w:rPr>
      </w:pPr>
      <w:r w:rsidRPr="00BA7CEA">
        <w:rPr>
          <w:sz w:val="16"/>
          <w:szCs w:val="16"/>
        </w:rPr>
        <w:t xml:space="preserve">      String name, String email, String password, String </w:t>
      </w:r>
      <w:proofErr w:type="spellStart"/>
      <w:r w:rsidRPr="00BA7CEA">
        <w:rPr>
          <w:sz w:val="16"/>
          <w:szCs w:val="16"/>
        </w:rPr>
        <w:t>phoneNum</w:t>
      </w:r>
      <w:proofErr w:type="spellEnd"/>
      <w:r w:rsidRPr="00BA7CEA">
        <w:rPr>
          <w:sz w:val="16"/>
          <w:szCs w:val="16"/>
        </w:rPr>
        <w:t>) async {</w:t>
      </w:r>
    </w:p>
    <w:p w14:paraId="53632CB4" w14:textId="77777777" w:rsidR="00BA7CEA" w:rsidRPr="00BA7CEA" w:rsidRDefault="00BA7CEA" w:rsidP="00BA7CEA">
      <w:pPr>
        <w:spacing w:line="240" w:lineRule="auto"/>
        <w:rPr>
          <w:sz w:val="16"/>
          <w:szCs w:val="16"/>
        </w:rPr>
      </w:pPr>
      <w:r w:rsidRPr="00BA7CEA">
        <w:rPr>
          <w:sz w:val="16"/>
          <w:szCs w:val="16"/>
        </w:rPr>
        <w:t xml:space="preserve">    try {</w:t>
      </w:r>
    </w:p>
    <w:p w14:paraId="1EB6D3F4" w14:textId="77777777" w:rsidR="00BA7CEA" w:rsidRPr="00BA7CEA" w:rsidRDefault="00BA7CEA" w:rsidP="00BA7CEA">
      <w:pPr>
        <w:spacing w:line="240" w:lineRule="auto"/>
        <w:rPr>
          <w:sz w:val="16"/>
          <w:szCs w:val="16"/>
        </w:rPr>
      </w:pPr>
      <w:r w:rsidRPr="00BA7CEA">
        <w:rPr>
          <w:sz w:val="16"/>
          <w:szCs w:val="16"/>
        </w:rPr>
        <w:t xml:space="preserve">      </w:t>
      </w:r>
      <w:proofErr w:type="spellStart"/>
      <w:r w:rsidRPr="00BA7CEA">
        <w:rPr>
          <w:sz w:val="16"/>
          <w:szCs w:val="16"/>
        </w:rPr>
        <w:t>UserCredential</w:t>
      </w:r>
      <w:proofErr w:type="spellEnd"/>
      <w:r w:rsidRPr="00BA7CEA">
        <w:rPr>
          <w:sz w:val="16"/>
          <w:szCs w:val="16"/>
        </w:rPr>
        <w:t xml:space="preserve"> credential = await </w:t>
      </w:r>
      <w:proofErr w:type="spellStart"/>
      <w:proofErr w:type="gramStart"/>
      <w:r w:rsidRPr="00BA7CEA">
        <w:rPr>
          <w:sz w:val="16"/>
          <w:szCs w:val="16"/>
        </w:rPr>
        <w:t>auth.createUserWithEmailAndPassword</w:t>
      </w:r>
      <w:proofErr w:type="spellEnd"/>
      <w:proofErr w:type="gramEnd"/>
      <w:r w:rsidRPr="00BA7CEA">
        <w:rPr>
          <w:sz w:val="16"/>
          <w:szCs w:val="16"/>
        </w:rPr>
        <w:t>(</w:t>
      </w:r>
    </w:p>
    <w:p w14:paraId="66EDF3F5" w14:textId="77777777" w:rsidR="00BA7CEA" w:rsidRPr="00BA7CEA" w:rsidRDefault="00BA7CEA" w:rsidP="00BA7CEA">
      <w:pPr>
        <w:spacing w:line="240" w:lineRule="auto"/>
        <w:rPr>
          <w:sz w:val="16"/>
          <w:szCs w:val="16"/>
        </w:rPr>
      </w:pPr>
      <w:r w:rsidRPr="00BA7CEA">
        <w:rPr>
          <w:sz w:val="16"/>
          <w:szCs w:val="16"/>
        </w:rPr>
        <w:t xml:space="preserve">        email: email,</w:t>
      </w:r>
    </w:p>
    <w:p w14:paraId="51B4E04F" w14:textId="77777777" w:rsidR="00BA7CEA" w:rsidRPr="00BA7CEA" w:rsidRDefault="00BA7CEA" w:rsidP="00BA7CEA">
      <w:pPr>
        <w:spacing w:line="240" w:lineRule="auto"/>
        <w:rPr>
          <w:sz w:val="16"/>
          <w:szCs w:val="16"/>
        </w:rPr>
      </w:pPr>
      <w:r w:rsidRPr="00BA7CEA">
        <w:rPr>
          <w:sz w:val="16"/>
          <w:szCs w:val="16"/>
        </w:rPr>
        <w:t xml:space="preserve">        password: password,</w:t>
      </w:r>
    </w:p>
    <w:p w14:paraId="230E1C87" w14:textId="77777777" w:rsidR="00BA7CEA" w:rsidRPr="00BA7CEA" w:rsidRDefault="00BA7CEA" w:rsidP="00BA7CEA">
      <w:pPr>
        <w:spacing w:line="240" w:lineRule="auto"/>
        <w:rPr>
          <w:sz w:val="16"/>
          <w:szCs w:val="16"/>
        </w:rPr>
      </w:pPr>
      <w:r w:rsidRPr="00BA7CEA">
        <w:rPr>
          <w:sz w:val="16"/>
          <w:szCs w:val="16"/>
        </w:rPr>
        <w:t xml:space="preserve">      );</w:t>
      </w:r>
    </w:p>
    <w:p w14:paraId="6F693B1C" w14:textId="77777777" w:rsidR="00BA7CEA" w:rsidRPr="00BA7CEA" w:rsidRDefault="00BA7CEA" w:rsidP="00BA7CEA">
      <w:pPr>
        <w:spacing w:line="240" w:lineRule="auto"/>
        <w:rPr>
          <w:sz w:val="16"/>
          <w:szCs w:val="16"/>
        </w:rPr>
      </w:pPr>
    </w:p>
    <w:p w14:paraId="330D99BC" w14:textId="77777777" w:rsidR="00BA7CEA" w:rsidRPr="00BA7CEA" w:rsidRDefault="00BA7CEA" w:rsidP="00BA7CEA">
      <w:pPr>
        <w:spacing w:line="240" w:lineRule="auto"/>
        <w:rPr>
          <w:sz w:val="16"/>
          <w:szCs w:val="16"/>
        </w:rPr>
      </w:pPr>
      <w:r w:rsidRPr="00BA7CEA">
        <w:rPr>
          <w:sz w:val="16"/>
          <w:szCs w:val="16"/>
        </w:rPr>
        <w:t xml:space="preserve">      if (</w:t>
      </w:r>
      <w:proofErr w:type="spellStart"/>
      <w:r w:rsidRPr="00BA7CEA">
        <w:rPr>
          <w:sz w:val="16"/>
          <w:szCs w:val="16"/>
        </w:rPr>
        <w:t>credential.user</w:t>
      </w:r>
      <w:proofErr w:type="spellEnd"/>
      <w:r w:rsidRPr="00BA7CEA">
        <w:rPr>
          <w:sz w:val="16"/>
          <w:szCs w:val="16"/>
        </w:rPr>
        <w:t xml:space="preserve"> == null) {</w:t>
      </w:r>
    </w:p>
    <w:p w14:paraId="2BCF7ED1"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w:t>
      </w:r>
      <w:proofErr w:type="spellStart"/>
      <w:r w:rsidRPr="00BA7CEA">
        <w:rPr>
          <w:sz w:val="16"/>
          <w:szCs w:val="16"/>
        </w:rPr>
        <w:t>AppExceptionConstants.userNotFound</w:t>
      </w:r>
      <w:proofErr w:type="spellEnd"/>
      <w:r w:rsidRPr="00BA7CEA">
        <w:rPr>
          <w:sz w:val="16"/>
          <w:szCs w:val="16"/>
        </w:rPr>
        <w:t>));</w:t>
      </w:r>
    </w:p>
    <w:p w14:paraId="5240D045" w14:textId="77777777" w:rsidR="00BA7CEA" w:rsidRPr="00BA7CEA" w:rsidRDefault="00BA7CEA" w:rsidP="00BA7CEA">
      <w:pPr>
        <w:spacing w:line="240" w:lineRule="auto"/>
        <w:rPr>
          <w:sz w:val="16"/>
          <w:szCs w:val="16"/>
        </w:rPr>
      </w:pPr>
      <w:r w:rsidRPr="00BA7CEA">
        <w:rPr>
          <w:sz w:val="16"/>
          <w:szCs w:val="16"/>
        </w:rPr>
        <w:t xml:space="preserve">      }</w:t>
      </w:r>
    </w:p>
    <w:p w14:paraId="1B82D7B0" w14:textId="77777777" w:rsidR="00BA7CEA" w:rsidRPr="00BA7CEA" w:rsidRDefault="00BA7CEA" w:rsidP="00BA7CEA">
      <w:pPr>
        <w:spacing w:line="240" w:lineRule="auto"/>
        <w:rPr>
          <w:sz w:val="16"/>
          <w:szCs w:val="16"/>
        </w:rPr>
      </w:pPr>
    </w:p>
    <w:p w14:paraId="05992EA4" w14:textId="77777777" w:rsidR="00BA7CEA" w:rsidRPr="00BA7CEA" w:rsidRDefault="00BA7CEA" w:rsidP="00BA7CEA">
      <w:pPr>
        <w:spacing w:line="240" w:lineRule="auto"/>
        <w:rPr>
          <w:sz w:val="16"/>
          <w:szCs w:val="16"/>
        </w:rPr>
      </w:pPr>
      <w:r w:rsidRPr="00BA7CEA">
        <w:rPr>
          <w:sz w:val="16"/>
          <w:szCs w:val="16"/>
        </w:rPr>
        <w:t xml:space="preserve">      User </w:t>
      </w:r>
      <w:proofErr w:type="spellStart"/>
      <w:r w:rsidRPr="00BA7CEA">
        <w:rPr>
          <w:sz w:val="16"/>
          <w:szCs w:val="16"/>
        </w:rPr>
        <w:t>user</w:t>
      </w:r>
      <w:proofErr w:type="spellEnd"/>
      <w:r w:rsidRPr="00BA7CEA">
        <w:rPr>
          <w:sz w:val="16"/>
          <w:szCs w:val="16"/>
        </w:rPr>
        <w:t xml:space="preserve"> = </w:t>
      </w:r>
      <w:proofErr w:type="gramStart"/>
      <w:r w:rsidRPr="00BA7CEA">
        <w:rPr>
          <w:sz w:val="16"/>
          <w:szCs w:val="16"/>
        </w:rPr>
        <w:t>User(</w:t>
      </w:r>
      <w:proofErr w:type="gramEnd"/>
    </w:p>
    <w:p w14:paraId="609F09CA" w14:textId="77777777" w:rsidR="00BA7CEA" w:rsidRPr="00BA7CEA" w:rsidRDefault="00BA7CEA" w:rsidP="00BA7CEA">
      <w:pPr>
        <w:spacing w:line="240" w:lineRule="auto"/>
        <w:rPr>
          <w:sz w:val="16"/>
          <w:szCs w:val="16"/>
        </w:rPr>
      </w:pPr>
      <w:r w:rsidRPr="00BA7CEA">
        <w:rPr>
          <w:sz w:val="16"/>
          <w:szCs w:val="16"/>
        </w:rPr>
        <w:t xml:space="preserve">        name: name,</w:t>
      </w:r>
    </w:p>
    <w:p w14:paraId="50477DC6" w14:textId="77777777" w:rsidR="00BA7CEA" w:rsidRPr="00BA7CEA" w:rsidRDefault="00BA7CEA" w:rsidP="00BA7CEA">
      <w:pPr>
        <w:spacing w:line="240" w:lineRule="auto"/>
        <w:rPr>
          <w:sz w:val="16"/>
          <w:szCs w:val="16"/>
        </w:rPr>
      </w:pPr>
      <w:r w:rsidRPr="00BA7CEA">
        <w:rPr>
          <w:sz w:val="16"/>
          <w:szCs w:val="16"/>
        </w:rPr>
        <w:t xml:space="preserve">        email: email,</w:t>
      </w:r>
    </w:p>
    <w:p w14:paraId="61B0E447" w14:textId="77777777" w:rsidR="00BA7CEA" w:rsidRPr="00BA7CEA" w:rsidRDefault="00BA7CEA" w:rsidP="00BA7CEA">
      <w:pPr>
        <w:spacing w:line="240" w:lineRule="auto"/>
        <w:rPr>
          <w:sz w:val="16"/>
          <w:szCs w:val="16"/>
        </w:rPr>
      </w:pPr>
      <w:r w:rsidRPr="00BA7CEA">
        <w:rPr>
          <w:sz w:val="16"/>
          <w:szCs w:val="16"/>
        </w:rPr>
        <w:t xml:space="preserve">        </w:t>
      </w:r>
      <w:proofErr w:type="spellStart"/>
      <w:r w:rsidRPr="00BA7CEA">
        <w:rPr>
          <w:sz w:val="16"/>
          <w:szCs w:val="16"/>
        </w:rPr>
        <w:t>phonenumber</w:t>
      </w:r>
      <w:proofErr w:type="spellEnd"/>
      <w:r w:rsidRPr="00BA7CEA">
        <w:rPr>
          <w:sz w:val="16"/>
          <w:szCs w:val="16"/>
        </w:rPr>
        <w:t xml:space="preserve">: </w:t>
      </w:r>
      <w:proofErr w:type="spellStart"/>
      <w:r w:rsidRPr="00BA7CEA">
        <w:rPr>
          <w:sz w:val="16"/>
          <w:szCs w:val="16"/>
        </w:rPr>
        <w:t>phoneNum</w:t>
      </w:r>
      <w:proofErr w:type="spellEnd"/>
      <w:r w:rsidRPr="00BA7CEA">
        <w:rPr>
          <w:sz w:val="16"/>
          <w:szCs w:val="16"/>
        </w:rPr>
        <w:t>,</w:t>
      </w:r>
    </w:p>
    <w:p w14:paraId="5A325F58" w14:textId="77777777" w:rsidR="00BA7CEA" w:rsidRPr="00BA7CEA" w:rsidRDefault="00BA7CEA" w:rsidP="00BA7CEA">
      <w:pPr>
        <w:spacing w:line="240" w:lineRule="auto"/>
        <w:rPr>
          <w:sz w:val="16"/>
          <w:szCs w:val="16"/>
        </w:rPr>
      </w:pPr>
      <w:r w:rsidRPr="00BA7CEA">
        <w:rPr>
          <w:sz w:val="16"/>
          <w:szCs w:val="16"/>
        </w:rPr>
        <w:t xml:space="preserve">        </w:t>
      </w:r>
      <w:proofErr w:type="spellStart"/>
      <w:r w:rsidRPr="00BA7CEA">
        <w:rPr>
          <w:sz w:val="16"/>
          <w:szCs w:val="16"/>
        </w:rPr>
        <w:t>uid</w:t>
      </w:r>
      <w:proofErr w:type="spellEnd"/>
      <w:r w:rsidRPr="00BA7CEA">
        <w:rPr>
          <w:sz w:val="16"/>
          <w:szCs w:val="16"/>
        </w:rPr>
        <w:t xml:space="preserve">: </w:t>
      </w:r>
      <w:proofErr w:type="gramStart"/>
      <w:r w:rsidRPr="00BA7CEA">
        <w:rPr>
          <w:sz w:val="16"/>
          <w:szCs w:val="16"/>
        </w:rPr>
        <w:t>credential.user!.</w:t>
      </w:r>
      <w:proofErr w:type="spellStart"/>
      <w:proofErr w:type="gramEnd"/>
      <w:r w:rsidRPr="00BA7CEA">
        <w:rPr>
          <w:sz w:val="16"/>
          <w:szCs w:val="16"/>
        </w:rPr>
        <w:t>uid</w:t>
      </w:r>
      <w:proofErr w:type="spellEnd"/>
      <w:r w:rsidRPr="00BA7CEA">
        <w:rPr>
          <w:sz w:val="16"/>
          <w:szCs w:val="16"/>
        </w:rPr>
        <w:t>,</w:t>
      </w:r>
    </w:p>
    <w:p w14:paraId="59808DDB" w14:textId="77777777" w:rsidR="00BA7CEA" w:rsidRPr="00BA7CEA" w:rsidRDefault="00BA7CEA" w:rsidP="00BA7CEA">
      <w:pPr>
        <w:spacing w:line="240" w:lineRule="auto"/>
        <w:rPr>
          <w:sz w:val="16"/>
          <w:szCs w:val="16"/>
        </w:rPr>
      </w:pPr>
      <w:r w:rsidRPr="00BA7CEA">
        <w:rPr>
          <w:sz w:val="16"/>
          <w:szCs w:val="16"/>
        </w:rPr>
        <w:t xml:space="preserve">      );</w:t>
      </w:r>
    </w:p>
    <w:p w14:paraId="33CEF110" w14:textId="77777777" w:rsidR="00BA7CEA" w:rsidRPr="00BA7CEA" w:rsidRDefault="00BA7CEA" w:rsidP="00BA7CEA">
      <w:pPr>
        <w:spacing w:line="240" w:lineRule="auto"/>
        <w:rPr>
          <w:sz w:val="16"/>
          <w:szCs w:val="16"/>
        </w:rPr>
      </w:pPr>
    </w:p>
    <w:p w14:paraId="2502B8DF" w14:textId="77777777" w:rsidR="00BA7CEA" w:rsidRPr="00BA7CEA" w:rsidRDefault="00BA7CEA" w:rsidP="00BA7CEA">
      <w:pPr>
        <w:spacing w:line="240" w:lineRule="auto"/>
        <w:rPr>
          <w:sz w:val="16"/>
          <w:szCs w:val="16"/>
        </w:rPr>
      </w:pPr>
      <w:r w:rsidRPr="00BA7CEA">
        <w:rPr>
          <w:sz w:val="16"/>
          <w:szCs w:val="16"/>
        </w:rPr>
        <w:t xml:space="preserve">      await </w:t>
      </w:r>
      <w:proofErr w:type="spellStart"/>
      <w:r w:rsidRPr="00BA7CEA">
        <w:rPr>
          <w:sz w:val="16"/>
          <w:szCs w:val="16"/>
        </w:rPr>
        <w:t>db</w:t>
      </w:r>
      <w:proofErr w:type="spellEnd"/>
    </w:p>
    <w:p w14:paraId="747B167B" w14:textId="77777777" w:rsidR="00BA7CEA" w:rsidRPr="00BA7CEA" w:rsidRDefault="00BA7CEA" w:rsidP="00BA7CEA">
      <w:pPr>
        <w:spacing w:line="240" w:lineRule="auto"/>
        <w:rPr>
          <w:sz w:val="16"/>
          <w:szCs w:val="16"/>
        </w:rPr>
      </w:pPr>
      <w:r w:rsidRPr="00BA7CEA">
        <w:rPr>
          <w:sz w:val="16"/>
          <w:szCs w:val="16"/>
        </w:rPr>
        <w:t xml:space="preserve">          </w:t>
      </w:r>
      <w:proofErr w:type="gramStart"/>
      <w:r w:rsidRPr="00BA7CEA">
        <w:rPr>
          <w:sz w:val="16"/>
          <w:szCs w:val="16"/>
        </w:rPr>
        <w:t>.collection</w:t>
      </w:r>
      <w:proofErr w:type="gramEnd"/>
      <w:r w:rsidRPr="00BA7CEA">
        <w:rPr>
          <w:sz w:val="16"/>
          <w:szCs w:val="16"/>
        </w:rPr>
        <w:t>(</w:t>
      </w:r>
      <w:proofErr w:type="spellStart"/>
      <w:r w:rsidRPr="00BA7CEA">
        <w:rPr>
          <w:sz w:val="16"/>
          <w:szCs w:val="16"/>
        </w:rPr>
        <w:t>FirebaseConstants.userCollection</w:t>
      </w:r>
      <w:proofErr w:type="spellEnd"/>
      <w:r w:rsidRPr="00BA7CEA">
        <w:rPr>
          <w:sz w:val="16"/>
          <w:szCs w:val="16"/>
        </w:rPr>
        <w:t>)</w:t>
      </w:r>
    </w:p>
    <w:p w14:paraId="311A53DC" w14:textId="77777777" w:rsidR="00BA7CEA" w:rsidRPr="00BA7CEA" w:rsidRDefault="00BA7CEA" w:rsidP="00BA7CEA">
      <w:pPr>
        <w:spacing w:line="240" w:lineRule="auto"/>
        <w:rPr>
          <w:sz w:val="16"/>
          <w:szCs w:val="16"/>
        </w:rPr>
      </w:pPr>
      <w:r w:rsidRPr="00BA7CEA">
        <w:rPr>
          <w:sz w:val="16"/>
          <w:szCs w:val="16"/>
        </w:rPr>
        <w:t xml:space="preserve">          .doc(</w:t>
      </w:r>
      <w:proofErr w:type="gramStart"/>
      <w:r w:rsidRPr="00BA7CEA">
        <w:rPr>
          <w:sz w:val="16"/>
          <w:szCs w:val="16"/>
        </w:rPr>
        <w:t>credential.user?.</w:t>
      </w:r>
      <w:proofErr w:type="spellStart"/>
      <w:proofErr w:type="gramEnd"/>
      <w:r w:rsidRPr="00BA7CEA">
        <w:rPr>
          <w:sz w:val="16"/>
          <w:szCs w:val="16"/>
        </w:rPr>
        <w:t>uid</w:t>
      </w:r>
      <w:proofErr w:type="spellEnd"/>
      <w:r w:rsidRPr="00BA7CEA">
        <w:rPr>
          <w:sz w:val="16"/>
          <w:szCs w:val="16"/>
        </w:rPr>
        <w:t>)</w:t>
      </w:r>
    </w:p>
    <w:p w14:paraId="5A0FFD68" w14:textId="77777777" w:rsidR="00BA7CEA" w:rsidRPr="00BA7CEA" w:rsidRDefault="00BA7CEA" w:rsidP="00BA7CEA">
      <w:pPr>
        <w:spacing w:line="240" w:lineRule="auto"/>
        <w:rPr>
          <w:sz w:val="16"/>
          <w:szCs w:val="16"/>
        </w:rPr>
      </w:pPr>
      <w:r w:rsidRPr="00BA7CEA">
        <w:rPr>
          <w:sz w:val="16"/>
          <w:szCs w:val="16"/>
        </w:rPr>
        <w:t xml:space="preserve">          </w:t>
      </w:r>
      <w:proofErr w:type="gramStart"/>
      <w:r w:rsidRPr="00BA7CEA">
        <w:rPr>
          <w:sz w:val="16"/>
          <w:szCs w:val="16"/>
        </w:rPr>
        <w:t>.set</w:t>
      </w:r>
      <w:proofErr w:type="gramEnd"/>
      <w:r w:rsidRPr="00BA7CEA">
        <w:rPr>
          <w:sz w:val="16"/>
          <w:szCs w:val="16"/>
        </w:rPr>
        <w:t>(</w:t>
      </w:r>
      <w:proofErr w:type="spellStart"/>
      <w:r w:rsidRPr="00BA7CEA">
        <w:rPr>
          <w:sz w:val="16"/>
          <w:szCs w:val="16"/>
        </w:rPr>
        <w:t>user.toJson</w:t>
      </w:r>
      <w:proofErr w:type="spellEnd"/>
      <w:r w:rsidRPr="00BA7CEA">
        <w:rPr>
          <w:sz w:val="16"/>
          <w:szCs w:val="16"/>
        </w:rPr>
        <w:t>());</w:t>
      </w:r>
    </w:p>
    <w:p w14:paraId="32795A7F" w14:textId="77777777" w:rsidR="00BA7CEA" w:rsidRPr="00BA7CEA" w:rsidRDefault="00BA7CEA" w:rsidP="00BA7CEA">
      <w:pPr>
        <w:spacing w:line="240" w:lineRule="auto"/>
        <w:rPr>
          <w:sz w:val="16"/>
          <w:szCs w:val="16"/>
        </w:rPr>
      </w:pPr>
    </w:p>
    <w:p w14:paraId="74917A33"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right(</w:t>
      </w:r>
      <w:proofErr w:type="gramEnd"/>
      <w:r w:rsidRPr="00BA7CEA">
        <w:rPr>
          <w:sz w:val="16"/>
          <w:szCs w:val="16"/>
        </w:rPr>
        <w:t>const None());</w:t>
      </w:r>
    </w:p>
    <w:p w14:paraId="0C09DBFC" w14:textId="77777777" w:rsidR="00BA7CEA" w:rsidRPr="00BA7CEA" w:rsidRDefault="00BA7CEA" w:rsidP="00BA7CEA">
      <w:pPr>
        <w:spacing w:line="240" w:lineRule="auto"/>
        <w:rPr>
          <w:sz w:val="16"/>
          <w:szCs w:val="16"/>
        </w:rPr>
      </w:pPr>
      <w:r w:rsidRPr="00BA7CEA">
        <w:rPr>
          <w:sz w:val="16"/>
          <w:szCs w:val="16"/>
        </w:rPr>
        <w:t xml:space="preserve">    } on </w:t>
      </w:r>
      <w:proofErr w:type="spellStart"/>
      <w:r w:rsidRPr="00BA7CEA">
        <w:rPr>
          <w:sz w:val="16"/>
          <w:szCs w:val="16"/>
        </w:rPr>
        <w:t>FirebaseAuthException</w:t>
      </w:r>
      <w:proofErr w:type="spellEnd"/>
      <w:r w:rsidRPr="00BA7CEA">
        <w:rPr>
          <w:sz w:val="16"/>
          <w:szCs w:val="16"/>
        </w:rPr>
        <w:t xml:space="preserve"> catch (e) {</w:t>
      </w:r>
    </w:p>
    <w:p w14:paraId="714903EC" w14:textId="77777777" w:rsidR="00BA7CEA" w:rsidRPr="00BA7CEA" w:rsidRDefault="00BA7CEA" w:rsidP="00BA7CEA">
      <w:pPr>
        <w:spacing w:line="240" w:lineRule="auto"/>
        <w:rPr>
          <w:sz w:val="16"/>
          <w:szCs w:val="16"/>
        </w:rPr>
      </w:pPr>
      <w:r w:rsidRPr="00BA7CEA">
        <w:rPr>
          <w:sz w:val="16"/>
          <w:szCs w:val="16"/>
        </w:rPr>
        <w:t xml:space="preserve">      String </w:t>
      </w:r>
      <w:proofErr w:type="spellStart"/>
      <w:r w:rsidRPr="00BA7CEA">
        <w:rPr>
          <w:sz w:val="16"/>
          <w:szCs w:val="16"/>
        </w:rPr>
        <w:t>errorMessage</w:t>
      </w:r>
      <w:proofErr w:type="spellEnd"/>
      <w:r w:rsidRPr="00BA7CEA">
        <w:rPr>
          <w:sz w:val="16"/>
          <w:szCs w:val="16"/>
        </w:rPr>
        <w:t xml:space="preserve"> = </w:t>
      </w:r>
      <w:proofErr w:type="spellStart"/>
      <w:proofErr w:type="gramStart"/>
      <w:r w:rsidRPr="00BA7CEA">
        <w:rPr>
          <w:sz w:val="16"/>
          <w:szCs w:val="16"/>
        </w:rPr>
        <w:t>e.message</w:t>
      </w:r>
      <w:proofErr w:type="gramEnd"/>
      <w:r w:rsidRPr="00BA7CEA">
        <w:rPr>
          <w:sz w:val="16"/>
          <w:szCs w:val="16"/>
        </w:rPr>
        <w:t>.toString</w:t>
      </w:r>
      <w:proofErr w:type="spellEnd"/>
      <w:r w:rsidRPr="00BA7CEA">
        <w:rPr>
          <w:sz w:val="16"/>
          <w:szCs w:val="16"/>
        </w:rPr>
        <w:t>();</w:t>
      </w:r>
    </w:p>
    <w:p w14:paraId="1928697A" w14:textId="77777777" w:rsidR="00BA7CEA" w:rsidRPr="00BA7CEA" w:rsidRDefault="00BA7CEA" w:rsidP="00BA7CEA">
      <w:pPr>
        <w:spacing w:line="240" w:lineRule="auto"/>
        <w:rPr>
          <w:sz w:val="16"/>
          <w:szCs w:val="16"/>
        </w:rPr>
      </w:pPr>
      <w:r w:rsidRPr="00BA7CEA">
        <w:rPr>
          <w:sz w:val="16"/>
          <w:szCs w:val="16"/>
        </w:rPr>
        <w:t xml:space="preserve">      print(</w:t>
      </w:r>
      <w:proofErr w:type="spellStart"/>
      <w:r w:rsidRPr="00BA7CEA">
        <w:rPr>
          <w:sz w:val="16"/>
          <w:szCs w:val="16"/>
        </w:rPr>
        <w:t>errorMessage</w:t>
      </w:r>
      <w:proofErr w:type="spellEnd"/>
      <w:r w:rsidRPr="00BA7CEA">
        <w:rPr>
          <w:sz w:val="16"/>
          <w:szCs w:val="16"/>
        </w:rPr>
        <w:t>);</w:t>
      </w:r>
    </w:p>
    <w:p w14:paraId="3E6320CC" w14:textId="77777777" w:rsidR="00BA7CEA" w:rsidRPr="00BA7CEA" w:rsidRDefault="00BA7CEA" w:rsidP="00BA7CEA">
      <w:pPr>
        <w:spacing w:line="240" w:lineRule="auto"/>
        <w:rPr>
          <w:sz w:val="16"/>
          <w:szCs w:val="16"/>
        </w:rPr>
      </w:pPr>
      <w:r w:rsidRPr="00BA7CEA">
        <w:rPr>
          <w:sz w:val="16"/>
          <w:szCs w:val="16"/>
        </w:rPr>
        <w:t xml:space="preserve">      if (</w:t>
      </w:r>
      <w:proofErr w:type="spellStart"/>
      <w:proofErr w:type="gramStart"/>
      <w:r w:rsidRPr="00BA7CEA">
        <w:rPr>
          <w:sz w:val="16"/>
          <w:szCs w:val="16"/>
        </w:rPr>
        <w:t>e.code</w:t>
      </w:r>
      <w:proofErr w:type="spellEnd"/>
      <w:proofErr w:type="gramEnd"/>
      <w:r w:rsidRPr="00BA7CEA">
        <w:rPr>
          <w:sz w:val="16"/>
          <w:szCs w:val="16"/>
        </w:rPr>
        <w:t xml:space="preserve"> == 'weak-password') {</w:t>
      </w:r>
    </w:p>
    <w:p w14:paraId="7BEE03C7" w14:textId="77777777" w:rsidR="00BA7CEA" w:rsidRPr="00BA7CEA" w:rsidRDefault="00BA7CEA" w:rsidP="00BA7CEA">
      <w:pPr>
        <w:spacing w:line="240" w:lineRule="auto"/>
        <w:rPr>
          <w:sz w:val="16"/>
          <w:szCs w:val="16"/>
        </w:rPr>
      </w:pPr>
      <w:r w:rsidRPr="00BA7CEA">
        <w:rPr>
          <w:sz w:val="16"/>
          <w:szCs w:val="16"/>
        </w:rPr>
        <w:t xml:space="preserve">        </w:t>
      </w:r>
      <w:proofErr w:type="spellStart"/>
      <w:r w:rsidRPr="00BA7CEA">
        <w:rPr>
          <w:sz w:val="16"/>
          <w:szCs w:val="16"/>
        </w:rPr>
        <w:t>errorMessage</w:t>
      </w:r>
      <w:proofErr w:type="spellEnd"/>
      <w:r w:rsidRPr="00BA7CEA">
        <w:rPr>
          <w:sz w:val="16"/>
          <w:szCs w:val="16"/>
        </w:rPr>
        <w:t xml:space="preserve"> = </w:t>
      </w:r>
      <w:proofErr w:type="spellStart"/>
      <w:r w:rsidRPr="00BA7CEA">
        <w:rPr>
          <w:sz w:val="16"/>
          <w:szCs w:val="16"/>
        </w:rPr>
        <w:t>AppExceptionConstants.passwordIsWeak</w:t>
      </w:r>
      <w:proofErr w:type="spellEnd"/>
      <w:r w:rsidRPr="00BA7CEA">
        <w:rPr>
          <w:sz w:val="16"/>
          <w:szCs w:val="16"/>
        </w:rPr>
        <w:t>;</w:t>
      </w:r>
    </w:p>
    <w:p w14:paraId="7513E90B" w14:textId="77777777" w:rsidR="00BA7CEA" w:rsidRPr="00BA7CEA" w:rsidRDefault="00BA7CEA" w:rsidP="00BA7CEA">
      <w:pPr>
        <w:spacing w:line="240" w:lineRule="auto"/>
        <w:rPr>
          <w:sz w:val="16"/>
          <w:szCs w:val="16"/>
        </w:rPr>
      </w:pPr>
      <w:r w:rsidRPr="00BA7CEA">
        <w:rPr>
          <w:sz w:val="16"/>
          <w:szCs w:val="16"/>
        </w:rPr>
        <w:t xml:space="preserve">      } else if (</w:t>
      </w:r>
      <w:proofErr w:type="spellStart"/>
      <w:proofErr w:type="gramStart"/>
      <w:r w:rsidRPr="00BA7CEA">
        <w:rPr>
          <w:sz w:val="16"/>
          <w:szCs w:val="16"/>
        </w:rPr>
        <w:t>e.code</w:t>
      </w:r>
      <w:proofErr w:type="spellEnd"/>
      <w:proofErr w:type="gramEnd"/>
      <w:r w:rsidRPr="00BA7CEA">
        <w:rPr>
          <w:sz w:val="16"/>
          <w:szCs w:val="16"/>
        </w:rPr>
        <w:t xml:space="preserve"> == 'email-already-in-use') {</w:t>
      </w:r>
    </w:p>
    <w:p w14:paraId="17E03FAA" w14:textId="77777777" w:rsidR="00BA7CEA" w:rsidRPr="00BA7CEA" w:rsidRDefault="00BA7CEA" w:rsidP="00BA7CEA">
      <w:pPr>
        <w:spacing w:line="240" w:lineRule="auto"/>
        <w:rPr>
          <w:sz w:val="16"/>
          <w:szCs w:val="16"/>
        </w:rPr>
      </w:pPr>
      <w:r w:rsidRPr="00BA7CEA">
        <w:rPr>
          <w:sz w:val="16"/>
          <w:szCs w:val="16"/>
        </w:rPr>
        <w:t xml:space="preserve">        </w:t>
      </w:r>
      <w:proofErr w:type="spellStart"/>
      <w:r w:rsidRPr="00BA7CEA">
        <w:rPr>
          <w:sz w:val="16"/>
          <w:szCs w:val="16"/>
        </w:rPr>
        <w:t>errorMessage</w:t>
      </w:r>
      <w:proofErr w:type="spellEnd"/>
      <w:r w:rsidRPr="00BA7CEA">
        <w:rPr>
          <w:sz w:val="16"/>
          <w:szCs w:val="16"/>
        </w:rPr>
        <w:t xml:space="preserve"> = </w:t>
      </w:r>
      <w:proofErr w:type="spellStart"/>
      <w:r w:rsidRPr="00BA7CEA">
        <w:rPr>
          <w:sz w:val="16"/>
          <w:szCs w:val="16"/>
        </w:rPr>
        <w:t>AppExceptionConstants.accountAlreadyExists</w:t>
      </w:r>
      <w:proofErr w:type="spellEnd"/>
      <w:r w:rsidRPr="00BA7CEA">
        <w:rPr>
          <w:sz w:val="16"/>
          <w:szCs w:val="16"/>
        </w:rPr>
        <w:t>;</w:t>
      </w:r>
    </w:p>
    <w:p w14:paraId="10F70932" w14:textId="77777777" w:rsidR="00BA7CEA" w:rsidRPr="00BA7CEA" w:rsidRDefault="00BA7CEA" w:rsidP="00BA7CEA">
      <w:pPr>
        <w:spacing w:line="240" w:lineRule="auto"/>
        <w:rPr>
          <w:sz w:val="16"/>
          <w:szCs w:val="16"/>
        </w:rPr>
      </w:pPr>
      <w:r w:rsidRPr="00BA7CEA">
        <w:rPr>
          <w:sz w:val="16"/>
          <w:szCs w:val="16"/>
        </w:rPr>
        <w:t xml:space="preserve">      }</w:t>
      </w:r>
    </w:p>
    <w:p w14:paraId="70286B9F"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w:t>
      </w:r>
      <w:proofErr w:type="spellStart"/>
      <w:r w:rsidRPr="00BA7CEA">
        <w:rPr>
          <w:sz w:val="16"/>
          <w:szCs w:val="16"/>
        </w:rPr>
        <w:t>errorMessage</w:t>
      </w:r>
      <w:proofErr w:type="spellEnd"/>
      <w:r w:rsidRPr="00BA7CEA">
        <w:rPr>
          <w:sz w:val="16"/>
          <w:szCs w:val="16"/>
        </w:rPr>
        <w:t>));</w:t>
      </w:r>
    </w:p>
    <w:p w14:paraId="59B5B642" w14:textId="77777777" w:rsidR="00BA7CEA" w:rsidRPr="00BA7CEA" w:rsidRDefault="00BA7CEA" w:rsidP="00BA7CEA">
      <w:pPr>
        <w:spacing w:line="240" w:lineRule="auto"/>
        <w:rPr>
          <w:sz w:val="16"/>
          <w:szCs w:val="16"/>
        </w:rPr>
      </w:pPr>
      <w:r w:rsidRPr="00BA7CEA">
        <w:rPr>
          <w:sz w:val="16"/>
          <w:szCs w:val="16"/>
        </w:rPr>
        <w:t xml:space="preserve">    } catch (error) {</w:t>
      </w:r>
    </w:p>
    <w:p w14:paraId="2B1DF9CA" w14:textId="77777777" w:rsidR="00BA7CEA" w:rsidRPr="00BA7CEA" w:rsidRDefault="00BA7CEA" w:rsidP="00BA7CEA">
      <w:pPr>
        <w:spacing w:line="240" w:lineRule="auto"/>
        <w:rPr>
          <w:sz w:val="16"/>
          <w:szCs w:val="16"/>
        </w:rPr>
      </w:pPr>
      <w:r w:rsidRPr="00BA7CEA">
        <w:rPr>
          <w:sz w:val="16"/>
          <w:szCs w:val="16"/>
        </w:rPr>
        <w:t xml:space="preserve">      return </w:t>
      </w:r>
      <w:proofErr w:type="gramStart"/>
      <w:r w:rsidRPr="00BA7CEA">
        <w:rPr>
          <w:sz w:val="16"/>
          <w:szCs w:val="16"/>
        </w:rPr>
        <w:t>left(</w:t>
      </w:r>
      <w:proofErr w:type="spellStart"/>
      <w:proofErr w:type="gramEnd"/>
      <w:r w:rsidRPr="00BA7CEA">
        <w:rPr>
          <w:sz w:val="16"/>
          <w:szCs w:val="16"/>
        </w:rPr>
        <w:t>AppException</w:t>
      </w:r>
      <w:proofErr w:type="spellEnd"/>
      <w:r w:rsidRPr="00BA7CEA">
        <w:rPr>
          <w:sz w:val="16"/>
          <w:szCs w:val="16"/>
        </w:rPr>
        <w:t>(</w:t>
      </w:r>
      <w:proofErr w:type="spellStart"/>
      <w:r w:rsidRPr="00BA7CEA">
        <w:rPr>
          <w:sz w:val="16"/>
          <w:szCs w:val="16"/>
        </w:rPr>
        <w:t>error.toString</w:t>
      </w:r>
      <w:proofErr w:type="spellEnd"/>
      <w:r w:rsidRPr="00BA7CEA">
        <w:rPr>
          <w:sz w:val="16"/>
          <w:szCs w:val="16"/>
        </w:rPr>
        <w:t>()));</w:t>
      </w:r>
    </w:p>
    <w:p w14:paraId="38047EDE" w14:textId="77777777" w:rsidR="00BA7CEA" w:rsidRPr="00BA7CEA" w:rsidRDefault="00BA7CEA" w:rsidP="00BA7CEA">
      <w:pPr>
        <w:spacing w:line="240" w:lineRule="auto"/>
        <w:rPr>
          <w:sz w:val="16"/>
          <w:szCs w:val="16"/>
        </w:rPr>
      </w:pPr>
      <w:r w:rsidRPr="00BA7CEA">
        <w:rPr>
          <w:sz w:val="16"/>
          <w:szCs w:val="16"/>
        </w:rPr>
        <w:t xml:space="preserve">    }</w:t>
      </w:r>
    </w:p>
    <w:p w14:paraId="1F83E53D" w14:textId="77777777" w:rsidR="00BA7CEA" w:rsidRPr="00BA7CEA" w:rsidRDefault="00BA7CEA" w:rsidP="00BA7CEA">
      <w:pPr>
        <w:spacing w:line="240" w:lineRule="auto"/>
        <w:rPr>
          <w:sz w:val="16"/>
          <w:szCs w:val="16"/>
        </w:rPr>
      </w:pPr>
      <w:r w:rsidRPr="00BA7CEA">
        <w:rPr>
          <w:sz w:val="16"/>
          <w:szCs w:val="16"/>
        </w:rPr>
        <w:t xml:space="preserve">  }</w:t>
      </w:r>
    </w:p>
    <w:p w14:paraId="2A18C26D" w14:textId="21FE1FCA" w:rsidR="00CA5D4B" w:rsidRPr="00BA7CEA" w:rsidRDefault="00BA7CEA" w:rsidP="00BA7CEA">
      <w:pPr>
        <w:spacing w:line="240" w:lineRule="auto"/>
        <w:rPr>
          <w:sz w:val="16"/>
          <w:szCs w:val="16"/>
        </w:rPr>
      </w:pPr>
      <w:r w:rsidRPr="00BA7CEA">
        <w:rPr>
          <w:sz w:val="16"/>
          <w:szCs w:val="16"/>
        </w:rPr>
        <w:t>}</w:t>
      </w:r>
    </w:p>
    <w:p w14:paraId="5E818ABA" w14:textId="77777777" w:rsidR="00BA7CEA" w:rsidRDefault="00BA7CEA">
      <w:pPr>
        <w:sectPr w:rsidR="00BA7CEA" w:rsidSect="00BA7CEA">
          <w:type w:val="continuous"/>
          <w:pgSz w:w="12240" w:h="15840"/>
          <w:pgMar w:top="1440" w:right="1440" w:bottom="1440" w:left="1701" w:header="720" w:footer="720" w:gutter="0"/>
          <w:cols w:num="2" w:space="720"/>
          <w:docGrid w:linePitch="360"/>
        </w:sectPr>
      </w:pPr>
    </w:p>
    <w:p w14:paraId="12E79429" w14:textId="21DAB5EA" w:rsidR="00CA5D4B" w:rsidRDefault="00CA5D4B"/>
    <w:p w14:paraId="592BA416" w14:textId="77777777" w:rsidR="00CA5D4B" w:rsidRDefault="00CA5D4B"/>
    <w:p w14:paraId="7A42CCDC" w14:textId="77777777" w:rsidR="00CA5D4B" w:rsidRDefault="00CA5D4B"/>
    <w:p w14:paraId="6FBA1133" w14:textId="77777777" w:rsidR="00CA5D4B" w:rsidRDefault="00CA5D4B"/>
    <w:p w14:paraId="5032C657" w14:textId="77777777" w:rsidR="00CA5D4B" w:rsidRDefault="00CA5D4B"/>
    <w:p w14:paraId="3EAF8024" w14:textId="77777777" w:rsidR="00CA5D4B" w:rsidRDefault="00CA5D4B"/>
    <w:p w14:paraId="6DD3CB81" w14:textId="77777777" w:rsidR="00CA5D4B" w:rsidRDefault="000B04DC">
      <w:pPr>
        <w:pStyle w:val="Heading2"/>
        <w:ind w:left="720" w:right="1848" w:firstLine="720"/>
        <w:jc w:val="center"/>
        <w:rPr>
          <w:rFonts w:ascii="Arial" w:hAnsi="Arial" w:cs="Arial"/>
          <w:color w:val="auto"/>
          <w:spacing w:val="-10"/>
        </w:rPr>
      </w:pPr>
      <w:r>
        <w:rPr>
          <w:rFonts w:ascii="Arial" w:hAnsi="Arial" w:cs="Arial"/>
          <w:color w:val="auto"/>
        </w:rPr>
        <w:lastRenderedPageBreak/>
        <w:t>APPENDIX</w:t>
      </w:r>
      <w:r>
        <w:rPr>
          <w:rFonts w:ascii="Arial" w:hAnsi="Arial" w:cs="Arial"/>
          <w:color w:val="auto"/>
          <w:spacing w:val="-11"/>
        </w:rPr>
        <w:t xml:space="preserve"> </w:t>
      </w:r>
      <w:r>
        <w:rPr>
          <w:rFonts w:ascii="Arial" w:hAnsi="Arial" w:cs="Arial"/>
          <w:color w:val="auto"/>
          <w:spacing w:val="-10"/>
        </w:rPr>
        <w:t>H</w:t>
      </w:r>
    </w:p>
    <w:p w14:paraId="7132F950" w14:textId="77777777" w:rsidR="00CA5D4B" w:rsidRDefault="000B04DC">
      <w:pPr>
        <w:spacing w:line="360" w:lineRule="auto"/>
        <w:jc w:val="center"/>
        <w:rPr>
          <w:rFonts w:ascii="Arial" w:hAnsi="Arial" w:cs="Arial"/>
          <w:b/>
          <w:bCs/>
          <w:sz w:val="22"/>
          <w:lang w:val="en-PH"/>
        </w:rPr>
      </w:pPr>
      <w:r>
        <w:rPr>
          <w:rFonts w:ascii="Arial" w:hAnsi="Arial" w:cs="Arial"/>
          <w:b/>
          <w:bCs/>
          <w:sz w:val="22"/>
          <w:lang w:val="en-PH"/>
        </w:rPr>
        <w:t>DEVELOPER’S BIODATA</w:t>
      </w:r>
    </w:p>
    <w:p w14:paraId="4B93702B" w14:textId="77777777" w:rsidR="00CA5D4B" w:rsidRDefault="00CA5D4B">
      <w:pPr>
        <w:spacing w:line="360" w:lineRule="auto"/>
        <w:jc w:val="center"/>
        <w:rPr>
          <w:rFonts w:ascii="Arial" w:hAnsi="Arial" w:cs="Arial"/>
          <w:b/>
          <w:bCs/>
          <w:sz w:val="22"/>
          <w:lang w:val="en-PH"/>
        </w:rPr>
      </w:pPr>
    </w:p>
    <w:p w14:paraId="7242F011" w14:textId="77777777" w:rsidR="00CA5D4B" w:rsidRDefault="000B04DC">
      <w:pPr>
        <w:spacing w:line="360" w:lineRule="auto"/>
        <w:rPr>
          <w:rFonts w:ascii="Arial" w:hAnsi="Arial" w:cs="Arial"/>
          <w:b/>
          <w:bCs/>
          <w:sz w:val="22"/>
          <w:lang w:val="en-PH"/>
        </w:rPr>
      </w:pPr>
      <w:r>
        <w:rPr>
          <w:rFonts w:ascii="Arial" w:hAnsi="Arial" w:cs="Arial"/>
          <w:b/>
          <w:bCs/>
          <w:sz w:val="22"/>
          <w:lang w:val="en-PH"/>
        </w:rPr>
        <w:t>Name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w:t>
      </w:r>
      <w:proofErr w:type="spellStart"/>
      <w:r>
        <w:rPr>
          <w:rFonts w:ascii="Arial" w:hAnsi="Arial" w:cs="Arial"/>
          <w:sz w:val="22"/>
          <w:lang w:val="en-PH"/>
        </w:rPr>
        <w:t>Ronelyn</w:t>
      </w:r>
      <w:proofErr w:type="spellEnd"/>
      <w:r>
        <w:rPr>
          <w:rFonts w:ascii="Arial" w:hAnsi="Arial" w:cs="Arial"/>
          <w:sz w:val="22"/>
          <w:lang w:val="en-PH"/>
        </w:rPr>
        <w:t xml:space="preserve"> Garcia </w:t>
      </w:r>
      <w:proofErr w:type="spellStart"/>
      <w:r>
        <w:rPr>
          <w:rFonts w:ascii="Arial" w:hAnsi="Arial" w:cs="Arial"/>
          <w:sz w:val="22"/>
          <w:lang w:val="en-PH"/>
        </w:rPr>
        <w:t>Perocho</w:t>
      </w:r>
      <w:proofErr w:type="spellEnd"/>
    </w:p>
    <w:p w14:paraId="0D00C333" w14:textId="77777777" w:rsidR="00CA5D4B" w:rsidRDefault="000B04DC">
      <w:pPr>
        <w:spacing w:line="360" w:lineRule="auto"/>
        <w:rPr>
          <w:rFonts w:ascii="Arial" w:hAnsi="Arial" w:cs="Arial"/>
          <w:b/>
          <w:bCs/>
          <w:sz w:val="22"/>
          <w:lang w:val="en-PH"/>
        </w:rPr>
      </w:pPr>
      <w:r>
        <w:rPr>
          <w:rFonts w:ascii="Arial" w:hAnsi="Arial" w:cs="Arial"/>
          <w:b/>
          <w:bCs/>
          <w:sz w:val="22"/>
          <w:lang w:val="en-PH"/>
        </w:rPr>
        <w:t>Place of Birth</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San Vicente, Pilar, Bohol</w:t>
      </w:r>
    </w:p>
    <w:p w14:paraId="714D3B4A" w14:textId="77777777" w:rsidR="00CA5D4B" w:rsidRDefault="000B04DC">
      <w:pPr>
        <w:spacing w:line="360" w:lineRule="auto"/>
        <w:rPr>
          <w:rFonts w:ascii="Arial" w:hAnsi="Arial" w:cs="Arial"/>
          <w:b/>
          <w:bCs/>
          <w:sz w:val="22"/>
          <w:lang w:val="en-PH"/>
        </w:rPr>
      </w:pPr>
      <w:r>
        <w:rPr>
          <w:rFonts w:ascii="Arial" w:hAnsi="Arial" w:cs="Arial"/>
          <w:b/>
          <w:bCs/>
          <w:sz w:val="22"/>
          <w:lang w:val="en-PH"/>
        </w:rPr>
        <w:t>Birthdate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September 1, 2001</w:t>
      </w:r>
    </w:p>
    <w:p w14:paraId="3AE875D4" w14:textId="77777777" w:rsidR="00CA5D4B" w:rsidRDefault="000B04DC">
      <w:pPr>
        <w:spacing w:line="360" w:lineRule="auto"/>
        <w:rPr>
          <w:rFonts w:ascii="Arial" w:hAnsi="Arial" w:cs="Arial"/>
          <w:b/>
          <w:bCs/>
          <w:sz w:val="22"/>
          <w:lang w:val="en-PH"/>
        </w:rPr>
      </w:pPr>
      <w:r>
        <w:rPr>
          <w:rFonts w:ascii="Arial" w:hAnsi="Arial" w:cs="Arial"/>
          <w:b/>
          <w:bCs/>
          <w:sz w:val="22"/>
          <w:lang w:val="en-PH"/>
        </w:rPr>
        <w:t>Age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22</w:t>
      </w:r>
    </w:p>
    <w:p w14:paraId="02FD07E2" w14:textId="77777777" w:rsidR="00CA5D4B" w:rsidRDefault="000B04DC">
      <w:pPr>
        <w:spacing w:line="360" w:lineRule="auto"/>
        <w:rPr>
          <w:rFonts w:ascii="Arial" w:hAnsi="Arial" w:cs="Arial"/>
          <w:sz w:val="22"/>
          <w:lang w:val="en-PH"/>
        </w:rPr>
      </w:pPr>
      <w:r>
        <w:rPr>
          <w:rFonts w:ascii="Arial" w:hAnsi="Arial" w:cs="Arial"/>
          <w:b/>
          <w:bCs/>
          <w:sz w:val="22"/>
          <w:lang w:val="en-PH"/>
        </w:rPr>
        <w:t>Home Address</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San Vicente, Pilar, Bohol </w:t>
      </w:r>
    </w:p>
    <w:p w14:paraId="40240F9D" w14:textId="77777777" w:rsidR="00CA5D4B" w:rsidRDefault="000B04DC">
      <w:pPr>
        <w:spacing w:line="360" w:lineRule="auto"/>
        <w:rPr>
          <w:rFonts w:ascii="Arial" w:hAnsi="Arial" w:cs="Arial"/>
          <w:sz w:val="22"/>
          <w:lang w:val="en-PH"/>
        </w:rPr>
      </w:pPr>
      <w:r>
        <w:rPr>
          <w:rFonts w:ascii="Arial" w:hAnsi="Arial" w:cs="Arial"/>
          <w:b/>
          <w:bCs/>
          <w:sz w:val="22"/>
          <w:lang w:val="en-PH"/>
        </w:rPr>
        <w:t>Email Address</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lyngarciaperocho@gmail.com</w:t>
      </w:r>
    </w:p>
    <w:p w14:paraId="4277E1D0" w14:textId="77777777" w:rsidR="00CA5D4B" w:rsidRDefault="000B04DC">
      <w:pPr>
        <w:spacing w:line="360" w:lineRule="auto"/>
        <w:rPr>
          <w:rFonts w:ascii="Arial" w:hAnsi="Arial" w:cs="Arial"/>
          <w:b/>
          <w:bCs/>
          <w:sz w:val="22"/>
          <w:lang w:val="en-PH"/>
        </w:rPr>
      </w:pPr>
      <w:r>
        <w:rPr>
          <w:rFonts w:ascii="Arial" w:hAnsi="Arial" w:cs="Arial"/>
          <w:b/>
          <w:bCs/>
          <w:sz w:val="22"/>
          <w:lang w:val="en-PH"/>
        </w:rPr>
        <w:t>Religion</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w:t>
      </w:r>
      <w:proofErr w:type="spellStart"/>
      <w:r>
        <w:rPr>
          <w:rFonts w:ascii="Arial" w:hAnsi="Arial" w:cs="Arial"/>
          <w:sz w:val="22"/>
          <w:lang w:val="en-PH"/>
        </w:rPr>
        <w:t>Iglesia</w:t>
      </w:r>
      <w:proofErr w:type="spellEnd"/>
      <w:r>
        <w:rPr>
          <w:rFonts w:ascii="Arial" w:hAnsi="Arial" w:cs="Arial"/>
          <w:sz w:val="22"/>
          <w:lang w:val="en-PH"/>
        </w:rPr>
        <w:t xml:space="preserve"> Filipina Independiente (IFI)</w:t>
      </w:r>
    </w:p>
    <w:p w14:paraId="0C1EC900" w14:textId="77777777" w:rsidR="00CA5D4B" w:rsidRDefault="000B04DC">
      <w:pPr>
        <w:spacing w:line="360" w:lineRule="auto"/>
        <w:rPr>
          <w:rFonts w:ascii="Arial" w:hAnsi="Arial" w:cs="Arial"/>
          <w:b/>
          <w:bCs/>
          <w:sz w:val="22"/>
          <w:lang w:val="en-PH"/>
        </w:rPr>
      </w:pPr>
      <w:r>
        <w:rPr>
          <w:rFonts w:ascii="Arial" w:hAnsi="Arial" w:cs="Arial"/>
          <w:b/>
          <w:bCs/>
          <w:sz w:val="22"/>
          <w:lang w:val="en-PH"/>
        </w:rPr>
        <w:t>Citizenship</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Filipino</w:t>
      </w:r>
    </w:p>
    <w:p w14:paraId="1411AFB6" w14:textId="77777777" w:rsidR="00CA5D4B" w:rsidRDefault="000B04DC">
      <w:pPr>
        <w:spacing w:line="360" w:lineRule="auto"/>
        <w:rPr>
          <w:rFonts w:ascii="Arial" w:hAnsi="Arial" w:cs="Arial"/>
          <w:b/>
          <w:bCs/>
          <w:sz w:val="22"/>
          <w:lang w:val="en-PH"/>
        </w:rPr>
      </w:pPr>
      <w:r>
        <w:rPr>
          <w:rFonts w:ascii="Arial" w:hAnsi="Arial" w:cs="Arial"/>
          <w:b/>
          <w:bCs/>
          <w:sz w:val="22"/>
          <w:lang w:val="en-PH"/>
        </w:rPr>
        <w:t>Father’s Name</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Roman </w:t>
      </w:r>
      <w:proofErr w:type="spellStart"/>
      <w:r>
        <w:rPr>
          <w:rFonts w:ascii="Arial" w:hAnsi="Arial" w:cs="Arial"/>
          <w:sz w:val="22"/>
          <w:lang w:val="en-PH"/>
        </w:rPr>
        <w:t>Galido</w:t>
      </w:r>
      <w:proofErr w:type="spellEnd"/>
      <w:r>
        <w:rPr>
          <w:rFonts w:ascii="Arial" w:hAnsi="Arial" w:cs="Arial"/>
          <w:sz w:val="22"/>
          <w:lang w:val="en-PH"/>
        </w:rPr>
        <w:t xml:space="preserve"> </w:t>
      </w:r>
      <w:proofErr w:type="spellStart"/>
      <w:r>
        <w:rPr>
          <w:rFonts w:ascii="Arial" w:hAnsi="Arial" w:cs="Arial"/>
          <w:sz w:val="22"/>
          <w:lang w:val="en-PH"/>
        </w:rPr>
        <w:t>Perocho</w:t>
      </w:r>
      <w:proofErr w:type="spellEnd"/>
    </w:p>
    <w:p w14:paraId="058EA121" w14:textId="77777777" w:rsidR="00CA5D4B" w:rsidRDefault="000B04DC">
      <w:pPr>
        <w:spacing w:line="360" w:lineRule="auto"/>
        <w:rPr>
          <w:rFonts w:ascii="Arial" w:hAnsi="Arial" w:cs="Arial"/>
          <w:sz w:val="22"/>
          <w:lang w:val="en-PH"/>
        </w:rPr>
      </w:pPr>
      <w:r>
        <w:rPr>
          <w:rFonts w:ascii="Arial" w:hAnsi="Arial" w:cs="Arial"/>
          <w:b/>
          <w:bCs/>
          <w:sz w:val="22"/>
          <w:lang w:val="en-PH"/>
        </w:rPr>
        <w:t>Mother’s Name</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Liza Garcia </w:t>
      </w:r>
      <w:proofErr w:type="spellStart"/>
      <w:r>
        <w:rPr>
          <w:rFonts w:ascii="Arial" w:hAnsi="Arial" w:cs="Arial"/>
          <w:sz w:val="22"/>
          <w:lang w:val="en-PH"/>
        </w:rPr>
        <w:t>Perocho</w:t>
      </w:r>
      <w:proofErr w:type="spellEnd"/>
    </w:p>
    <w:p w14:paraId="4BC81174" w14:textId="77777777" w:rsidR="00CA5D4B" w:rsidRDefault="00CA5D4B">
      <w:pPr>
        <w:spacing w:line="360" w:lineRule="auto"/>
        <w:rPr>
          <w:rFonts w:ascii="Arial" w:hAnsi="Arial" w:cs="Arial"/>
          <w:b/>
          <w:bCs/>
          <w:sz w:val="22"/>
          <w:lang w:val="en-PH"/>
        </w:rPr>
      </w:pPr>
    </w:p>
    <w:p w14:paraId="55527E42" w14:textId="77777777" w:rsidR="00CA5D4B" w:rsidRDefault="000B04DC">
      <w:pPr>
        <w:spacing w:line="360" w:lineRule="auto"/>
        <w:rPr>
          <w:rFonts w:ascii="Arial" w:hAnsi="Arial" w:cs="Arial"/>
          <w:b/>
          <w:bCs/>
          <w:sz w:val="22"/>
          <w:lang w:val="en-PH"/>
        </w:rPr>
      </w:pPr>
      <w:r>
        <w:rPr>
          <w:rFonts w:ascii="Arial" w:hAnsi="Arial" w:cs="Arial"/>
          <w:b/>
          <w:bCs/>
          <w:sz w:val="22"/>
          <w:lang w:val="en-PH"/>
        </w:rPr>
        <w:t>EDUCATIONAL BACKGROUND</w:t>
      </w:r>
    </w:p>
    <w:p w14:paraId="58C29220" w14:textId="77777777" w:rsidR="00CA5D4B" w:rsidRDefault="000B04DC">
      <w:pPr>
        <w:spacing w:line="360" w:lineRule="auto"/>
        <w:rPr>
          <w:rFonts w:ascii="Arial" w:hAnsi="Arial" w:cs="Arial"/>
          <w:b/>
          <w:bCs/>
          <w:sz w:val="22"/>
          <w:lang w:val="en-PH"/>
        </w:rPr>
      </w:pPr>
      <w:r>
        <w:rPr>
          <w:rFonts w:ascii="Arial" w:hAnsi="Arial" w:cs="Arial"/>
          <w:b/>
          <w:bCs/>
          <w:sz w:val="22"/>
          <w:lang w:val="en-PH"/>
        </w:rPr>
        <w:t>Elementary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San Vicente, Elementary School</w:t>
      </w:r>
    </w:p>
    <w:p w14:paraId="3B6CC1E6" w14:textId="77777777" w:rsidR="00CA5D4B" w:rsidRDefault="000B04DC">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t xml:space="preserve">  </w:t>
      </w:r>
      <w:r>
        <w:rPr>
          <w:rFonts w:ascii="Arial" w:hAnsi="Arial" w:cs="Arial"/>
          <w:sz w:val="22"/>
          <w:lang w:val="en-PH"/>
        </w:rPr>
        <w:t>San Vicente, Pilar, Bohol</w:t>
      </w:r>
    </w:p>
    <w:p w14:paraId="56575A16"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2013-2014</w:t>
      </w:r>
    </w:p>
    <w:p w14:paraId="7027ED68" w14:textId="77777777" w:rsidR="00CA5D4B" w:rsidRDefault="000B04DC">
      <w:pPr>
        <w:spacing w:line="360" w:lineRule="auto"/>
        <w:rPr>
          <w:rFonts w:ascii="Arial" w:hAnsi="Arial" w:cs="Arial"/>
          <w:b/>
          <w:bCs/>
          <w:sz w:val="22"/>
          <w:lang w:val="en-PH"/>
        </w:rPr>
      </w:pPr>
      <w:r>
        <w:rPr>
          <w:rFonts w:ascii="Arial" w:hAnsi="Arial" w:cs="Arial"/>
          <w:b/>
          <w:bCs/>
          <w:sz w:val="22"/>
          <w:lang w:val="en-PH"/>
        </w:rPr>
        <w:t>Secondary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p>
    <w:p w14:paraId="46CBB2CE" w14:textId="77777777" w:rsidR="00CA5D4B" w:rsidRDefault="000B04DC">
      <w:pPr>
        <w:spacing w:line="360" w:lineRule="auto"/>
        <w:rPr>
          <w:rFonts w:ascii="Arial" w:hAnsi="Arial" w:cs="Arial"/>
          <w:b/>
          <w:bCs/>
          <w:sz w:val="22"/>
          <w:lang w:val="en-PH"/>
        </w:rPr>
      </w:pPr>
      <w:r>
        <w:rPr>
          <w:rFonts w:ascii="Arial" w:hAnsi="Arial" w:cs="Arial"/>
          <w:b/>
          <w:bCs/>
          <w:sz w:val="22"/>
          <w:lang w:val="en-PH"/>
        </w:rPr>
        <w:tab/>
        <w:t xml:space="preserve">Junior High </w:t>
      </w:r>
      <w:proofErr w:type="gramStart"/>
      <w:r>
        <w:rPr>
          <w:rFonts w:ascii="Arial" w:hAnsi="Arial" w:cs="Arial"/>
          <w:b/>
          <w:bCs/>
          <w:sz w:val="22"/>
          <w:lang w:val="en-PH"/>
        </w:rPr>
        <w:t>School :</w:t>
      </w:r>
      <w:proofErr w:type="gramEnd"/>
      <w:r>
        <w:rPr>
          <w:rFonts w:ascii="Arial" w:hAnsi="Arial" w:cs="Arial"/>
          <w:b/>
          <w:bCs/>
          <w:sz w:val="22"/>
          <w:lang w:val="en-PH"/>
        </w:rPr>
        <w:t xml:space="preserve"> </w:t>
      </w:r>
      <w:r>
        <w:rPr>
          <w:rFonts w:ascii="Arial" w:hAnsi="Arial" w:cs="Arial"/>
          <w:sz w:val="22"/>
          <w:lang w:val="en-PH"/>
        </w:rPr>
        <w:t>Pilar Technical Vocational High School</w:t>
      </w:r>
    </w:p>
    <w:p w14:paraId="0F9764C7" w14:textId="77777777" w:rsidR="00CA5D4B" w:rsidRDefault="000B04DC">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t xml:space="preserve"> </w:t>
      </w:r>
      <w:proofErr w:type="spellStart"/>
      <w:r>
        <w:rPr>
          <w:rFonts w:ascii="Arial" w:hAnsi="Arial" w:cs="Arial"/>
          <w:sz w:val="22"/>
          <w:lang w:val="en-PH"/>
        </w:rPr>
        <w:t>Poblacion</w:t>
      </w:r>
      <w:proofErr w:type="spellEnd"/>
      <w:r>
        <w:rPr>
          <w:rFonts w:ascii="Arial" w:hAnsi="Arial" w:cs="Arial"/>
          <w:sz w:val="22"/>
          <w:lang w:val="en-PH"/>
        </w:rPr>
        <w:t>, Pilar, Bohol</w:t>
      </w:r>
    </w:p>
    <w:p w14:paraId="3E01D4E6"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2017-2018</w:t>
      </w:r>
    </w:p>
    <w:p w14:paraId="675154A4" w14:textId="77777777" w:rsidR="00CA5D4B" w:rsidRDefault="000B04DC">
      <w:pPr>
        <w:spacing w:line="360" w:lineRule="auto"/>
        <w:rPr>
          <w:rFonts w:ascii="Arial" w:hAnsi="Arial" w:cs="Arial"/>
          <w:b/>
          <w:bCs/>
          <w:sz w:val="22"/>
          <w:lang w:val="en-PH"/>
        </w:rPr>
      </w:pPr>
      <w:r>
        <w:rPr>
          <w:rFonts w:ascii="Arial" w:hAnsi="Arial" w:cs="Arial"/>
          <w:b/>
          <w:bCs/>
          <w:sz w:val="22"/>
          <w:lang w:val="en-PH"/>
        </w:rPr>
        <w:tab/>
        <w:t xml:space="preserve">Senior High </w:t>
      </w:r>
      <w:proofErr w:type="gramStart"/>
      <w:r>
        <w:rPr>
          <w:rFonts w:ascii="Arial" w:hAnsi="Arial" w:cs="Arial"/>
          <w:b/>
          <w:bCs/>
          <w:sz w:val="22"/>
          <w:lang w:val="en-PH"/>
        </w:rPr>
        <w:t>School :</w:t>
      </w:r>
      <w:proofErr w:type="gramEnd"/>
      <w:r>
        <w:rPr>
          <w:rFonts w:ascii="Arial" w:hAnsi="Arial" w:cs="Arial"/>
          <w:b/>
          <w:bCs/>
          <w:sz w:val="22"/>
          <w:lang w:val="en-PH"/>
        </w:rPr>
        <w:t xml:space="preserve"> </w:t>
      </w:r>
      <w:r>
        <w:rPr>
          <w:rFonts w:ascii="Arial" w:hAnsi="Arial" w:cs="Arial"/>
          <w:sz w:val="22"/>
          <w:lang w:val="en-PH"/>
        </w:rPr>
        <w:t>Pilar Technical Vocational High School</w:t>
      </w:r>
    </w:p>
    <w:p w14:paraId="362916A8" w14:textId="77777777" w:rsidR="00CA5D4B" w:rsidRDefault="000B04DC">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w:t>
      </w:r>
      <w:proofErr w:type="spellStart"/>
      <w:r>
        <w:rPr>
          <w:rFonts w:ascii="Arial" w:hAnsi="Arial" w:cs="Arial"/>
          <w:sz w:val="22"/>
          <w:lang w:val="en-PH"/>
        </w:rPr>
        <w:t>Poblacion</w:t>
      </w:r>
      <w:proofErr w:type="spellEnd"/>
      <w:r>
        <w:rPr>
          <w:rFonts w:ascii="Arial" w:hAnsi="Arial" w:cs="Arial"/>
          <w:sz w:val="22"/>
          <w:lang w:val="en-PH"/>
        </w:rPr>
        <w:t>, Pilar, Bohol</w:t>
      </w:r>
    </w:p>
    <w:p w14:paraId="61570744"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2019-2020</w:t>
      </w:r>
    </w:p>
    <w:p w14:paraId="62BEAC8B" w14:textId="77777777" w:rsidR="00CA5D4B" w:rsidRDefault="000B04DC">
      <w:pPr>
        <w:spacing w:line="360" w:lineRule="auto"/>
        <w:rPr>
          <w:rFonts w:ascii="Arial" w:hAnsi="Arial" w:cs="Arial"/>
          <w:sz w:val="22"/>
          <w:lang w:val="en-PH"/>
        </w:rPr>
      </w:pPr>
      <w:r>
        <w:rPr>
          <w:rFonts w:ascii="Arial" w:hAnsi="Arial" w:cs="Arial"/>
          <w:b/>
          <w:bCs/>
          <w:sz w:val="22"/>
          <w:lang w:val="en-PH"/>
        </w:rPr>
        <w:t>Tertiary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Bohol Island State University</w:t>
      </w:r>
    </w:p>
    <w:p w14:paraId="47EE3F77"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Zamora, </w:t>
      </w:r>
      <w:proofErr w:type="spellStart"/>
      <w:r>
        <w:rPr>
          <w:rFonts w:ascii="Arial" w:hAnsi="Arial" w:cs="Arial"/>
          <w:sz w:val="22"/>
          <w:lang w:val="en-PH"/>
        </w:rPr>
        <w:t>Bilar</w:t>
      </w:r>
      <w:proofErr w:type="spellEnd"/>
      <w:r>
        <w:rPr>
          <w:rFonts w:ascii="Arial" w:hAnsi="Arial" w:cs="Arial"/>
          <w:sz w:val="22"/>
          <w:lang w:val="en-PH"/>
        </w:rPr>
        <w:t>, Bohol</w:t>
      </w:r>
    </w:p>
    <w:p w14:paraId="1A059272"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2023-2024</w:t>
      </w:r>
    </w:p>
    <w:p w14:paraId="62CFED90" w14:textId="77777777" w:rsidR="00CA5D4B" w:rsidRDefault="000B04DC">
      <w:pPr>
        <w:spacing w:line="360" w:lineRule="auto"/>
        <w:rPr>
          <w:rFonts w:ascii="Arial" w:hAnsi="Arial" w:cs="Arial"/>
          <w:sz w:val="22"/>
          <w:lang w:val="en-PH"/>
        </w:rPr>
      </w:pPr>
      <w:r>
        <w:rPr>
          <w:rFonts w:ascii="Arial" w:hAnsi="Arial" w:cs="Arial"/>
          <w:b/>
          <w:bCs/>
          <w:sz w:val="22"/>
          <w:lang w:val="en-PH"/>
        </w:rPr>
        <w:t>Degree Earned</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Bachelor of Science in Computer Science</w:t>
      </w:r>
    </w:p>
    <w:p w14:paraId="5DD99875"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Community-Based Computer Literacy Course</w:t>
      </w:r>
    </w:p>
    <w:p w14:paraId="7FBAB6F6" w14:textId="77777777" w:rsidR="00CA5D4B" w:rsidRDefault="000B04DC">
      <w:pPr>
        <w:spacing w:line="360" w:lineRule="auto"/>
        <w:rPr>
          <w:rFonts w:ascii="Arial" w:hAnsi="Arial" w:cs="Arial"/>
          <w:sz w:val="22"/>
          <w:lang w:val="en-PH"/>
        </w:rPr>
      </w:pPr>
      <w:r>
        <w:rPr>
          <w:rFonts w:ascii="Arial" w:hAnsi="Arial" w:cs="Arial"/>
          <w:b/>
          <w:bCs/>
          <w:sz w:val="22"/>
          <w:lang w:val="en-PH"/>
        </w:rPr>
        <w:t>Work Experience</w:t>
      </w:r>
      <w:r>
        <w:rPr>
          <w:rFonts w:ascii="Arial" w:hAnsi="Arial" w:cs="Arial"/>
          <w:sz w:val="22"/>
          <w:lang w:val="en-PH"/>
        </w:rPr>
        <w:tab/>
      </w:r>
      <w:r>
        <w:rPr>
          <w:rFonts w:ascii="Arial" w:hAnsi="Arial" w:cs="Arial"/>
          <w:sz w:val="22"/>
          <w:lang w:val="en-PH"/>
        </w:rPr>
        <w:tab/>
        <w:t>: On-the-Job Training</w:t>
      </w:r>
    </w:p>
    <w:p w14:paraId="390A023D"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Alturas Group of Companies</w:t>
      </w:r>
    </w:p>
    <w:p w14:paraId="5004B633"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roofErr w:type="spellStart"/>
      <w:r>
        <w:rPr>
          <w:rFonts w:ascii="Arial" w:hAnsi="Arial" w:cs="Arial"/>
          <w:sz w:val="22"/>
          <w:lang w:val="en-PH"/>
        </w:rPr>
        <w:t>Poblacion</w:t>
      </w:r>
      <w:proofErr w:type="spellEnd"/>
      <w:r>
        <w:rPr>
          <w:rFonts w:ascii="Arial" w:hAnsi="Arial" w:cs="Arial"/>
          <w:sz w:val="22"/>
          <w:lang w:val="en-PH"/>
        </w:rPr>
        <w:t xml:space="preserve">, </w:t>
      </w:r>
      <w:proofErr w:type="spellStart"/>
      <w:r>
        <w:rPr>
          <w:rFonts w:ascii="Arial" w:hAnsi="Arial" w:cs="Arial"/>
          <w:sz w:val="22"/>
          <w:lang w:val="en-PH"/>
        </w:rPr>
        <w:t>Talibon</w:t>
      </w:r>
      <w:proofErr w:type="spellEnd"/>
      <w:r>
        <w:rPr>
          <w:rFonts w:ascii="Arial" w:hAnsi="Arial" w:cs="Arial"/>
          <w:sz w:val="22"/>
          <w:lang w:val="en-PH"/>
        </w:rPr>
        <w:t>, Bohol</w:t>
      </w:r>
    </w:p>
    <w:p w14:paraId="5FCEACC6" w14:textId="77777777" w:rsidR="00CA5D4B" w:rsidRDefault="00CA5D4B">
      <w:pPr>
        <w:spacing w:line="360" w:lineRule="auto"/>
        <w:rPr>
          <w:rFonts w:ascii="Arial" w:hAnsi="Arial" w:cs="Arial"/>
          <w:sz w:val="22"/>
          <w:lang w:val="en-PH"/>
        </w:rPr>
      </w:pPr>
    </w:p>
    <w:p w14:paraId="16C71780" w14:textId="77777777" w:rsidR="00CA5D4B" w:rsidRDefault="000B04DC">
      <w:pPr>
        <w:jc w:val="center"/>
        <w:rPr>
          <w:rFonts w:ascii="Arial" w:hAnsi="Arial" w:cs="Arial"/>
          <w:b/>
          <w:bCs/>
          <w:szCs w:val="24"/>
          <w:lang w:val="en-PH"/>
        </w:rPr>
      </w:pPr>
      <w:r>
        <w:rPr>
          <w:rFonts w:ascii="Arial" w:hAnsi="Arial" w:cs="Arial"/>
          <w:b/>
          <w:bCs/>
          <w:szCs w:val="24"/>
          <w:lang w:val="en-PH"/>
        </w:rPr>
        <w:lastRenderedPageBreak/>
        <w:t>RESEARCHER’S BIODATA</w:t>
      </w:r>
    </w:p>
    <w:p w14:paraId="6EDD4EBB" w14:textId="77777777" w:rsidR="00CA5D4B" w:rsidRDefault="000B04DC">
      <w:pPr>
        <w:spacing w:line="360" w:lineRule="auto"/>
        <w:rPr>
          <w:rFonts w:ascii="Arial" w:hAnsi="Arial" w:cs="Arial"/>
          <w:b/>
          <w:bCs/>
          <w:szCs w:val="24"/>
          <w:lang w:val="en-PH"/>
        </w:rPr>
      </w:pPr>
      <w:r>
        <w:rPr>
          <w:rFonts w:ascii="Arial" w:hAnsi="Arial" w:cs="Arial"/>
          <w:b/>
          <w:bCs/>
          <w:szCs w:val="24"/>
          <w:lang w:val="en-PH"/>
        </w:rPr>
        <w:t>Name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Armando </w:t>
      </w:r>
      <w:proofErr w:type="spellStart"/>
      <w:r>
        <w:rPr>
          <w:rFonts w:ascii="Arial" w:hAnsi="Arial" w:cs="Arial"/>
          <w:szCs w:val="24"/>
          <w:lang w:val="en-PH"/>
        </w:rPr>
        <w:t>Caja</w:t>
      </w:r>
      <w:proofErr w:type="spellEnd"/>
      <w:r>
        <w:rPr>
          <w:rFonts w:ascii="Arial" w:hAnsi="Arial" w:cs="Arial"/>
          <w:szCs w:val="24"/>
          <w:lang w:val="en-PH"/>
        </w:rPr>
        <w:t xml:space="preserve"> </w:t>
      </w:r>
      <w:proofErr w:type="spellStart"/>
      <w:r>
        <w:rPr>
          <w:rFonts w:ascii="Arial" w:hAnsi="Arial" w:cs="Arial"/>
          <w:szCs w:val="24"/>
          <w:lang w:val="en-PH"/>
        </w:rPr>
        <w:t>Jumawid</w:t>
      </w:r>
      <w:proofErr w:type="spellEnd"/>
      <w:r>
        <w:rPr>
          <w:rFonts w:ascii="Arial" w:hAnsi="Arial" w:cs="Arial"/>
          <w:szCs w:val="24"/>
          <w:lang w:val="en-PH"/>
        </w:rPr>
        <w:t xml:space="preserve"> Jr.</w:t>
      </w:r>
    </w:p>
    <w:p w14:paraId="3B2255D8" w14:textId="77777777" w:rsidR="00CA5D4B" w:rsidRDefault="000B04DC">
      <w:pPr>
        <w:spacing w:line="360" w:lineRule="auto"/>
        <w:rPr>
          <w:rFonts w:ascii="Arial" w:hAnsi="Arial" w:cs="Arial"/>
          <w:b/>
          <w:bCs/>
          <w:szCs w:val="24"/>
          <w:lang w:val="en-PH"/>
        </w:rPr>
      </w:pPr>
      <w:r>
        <w:rPr>
          <w:rFonts w:ascii="Arial" w:hAnsi="Arial" w:cs="Arial"/>
          <w:b/>
          <w:bCs/>
          <w:szCs w:val="24"/>
          <w:lang w:val="en-PH"/>
        </w:rPr>
        <w:t>Place of Birth</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w:t>
      </w:r>
      <w:proofErr w:type="spellStart"/>
      <w:r>
        <w:rPr>
          <w:rFonts w:ascii="Arial" w:hAnsi="Arial" w:cs="Arial"/>
          <w:szCs w:val="24"/>
          <w:lang w:val="en-PH"/>
        </w:rPr>
        <w:t>Poblacion</w:t>
      </w:r>
      <w:proofErr w:type="spellEnd"/>
      <w:r>
        <w:rPr>
          <w:rFonts w:ascii="Arial" w:hAnsi="Arial" w:cs="Arial"/>
          <w:szCs w:val="24"/>
          <w:lang w:val="en-PH"/>
        </w:rPr>
        <w:t xml:space="preserve"> Sur, Carmen, Bohol</w:t>
      </w:r>
    </w:p>
    <w:p w14:paraId="2F440754" w14:textId="77777777" w:rsidR="00CA5D4B" w:rsidRDefault="000B04DC">
      <w:pPr>
        <w:spacing w:line="360" w:lineRule="auto"/>
        <w:rPr>
          <w:rFonts w:ascii="Arial" w:hAnsi="Arial" w:cs="Arial"/>
          <w:b/>
          <w:bCs/>
          <w:szCs w:val="24"/>
          <w:lang w:val="en-PH"/>
        </w:rPr>
      </w:pPr>
      <w:r>
        <w:rPr>
          <w:rFonts w:ascii="Arial" w:hAnsi="Arial" w:cs="Arial"/>
          <w:b/>
          <w:bCs/>
          <w:szCs w:val="24"/>
          <w:lang w:val="en-PH"/>
        </w:rPr>
        <w:t>Birthdate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May </w:t>
      </w:r>
      <w:proofErr w:type="gramStart"/>
      <w:r>
        <w:rPr>
          <w:rFonts w:ascii="Arial" w:hAnsi="Arial" w:cs="Arial"/>
          <w:szCs w:val="24"/>
          <w:lang w:val="en-PH"/>
        </w:rPr>
        <w:t>11,  2002</w:t>
      </w:r>
      <w:proofErr w:type="gramEnd"/>
    </w:p>
    <w:p w14:paraId="5FD9DC68" w14:textId="77777777" w:rsidR="00CA5D4B" w:rsidRDefault="000B04DC">
      <w:pPr>
        <w:spacing w:line="360" w:lineRule="auto"/>
        <w:rPr>
          <w:rFonts w:ascii="Arial" w:hAnsi="Arial" w:cs="Arial"/>
          <w:b/>
          <w:bCs/>
          <w:szCs w:val="24"/>
          <w:lang w:val="en-PH"/>
        </w:rPr>
      </w:pPr>
      <w:r>
        <w:rPr>
          <w:rFonts w:ascii="Arial" w:hAnsi="Arial" w:cs="Arial"/>
          <w:b/>
          <w:bCs/>
          <w:szCs w:val="24"/>
          <w:lang w:val="en-PH"/>
        </w:rPr>
        <w:t>Age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21</w:t>
      </w:r>
    </w:p>
    <w:p w14:paraId="43E97924" w14:textId="77777777" w:rsidR="00CA5D4B" w:rsidRDefault="000B04DC">
      <w:pPr>
        <w:spacing w:line="360" w:lineRule="auto"/>
        <w:rPr>
          <w:rFonts w:ascii="Arial" w:hAnsi="Arial" w:cs="Arial"/>
          <w:szCs w:val="24"/>
          <w:lang w:val="en-PH"/>
        </w:rPr>
      </w:pPr>
      <w:r>
        <w:rPr>
          <w:rFonts w:ascii="Arial" w:hAnsi="Arial" w:cs="Arial"/>
          <w:b/>
          <w:bCs/>
          <w:szCs w:val="24"/>
          <w:lang w:val="en-PH"/>
        </w:rPr>
        <w:t>Home Address</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Katipunan, Carmen, Bohol </w:t>
      </w:r>
    </w:p>
    <w:p w14:paraId="6ED9417A" w14:textId="77777777" w:rsidR="00CA5D4B" w:rsidRDefault="000B04DC">
      <w:pPr>
        <w:spacing w:line="360" w:lineRule="auto"/>
        <w:rPr>
          <w:rFonts w:ascii="Arial" w:hAnsi="Arial" w:cs="Arial"/>
          <w:szCs w:val="24"/>
          <w:lang w:val="en-PH"/>
        </w:rPr>
      </w:pPr>
      <w:r>
        <w:rPr>
          <w:rFonts w:ascii="Arial" w:hAnsi="Arial" w:cs="Arial"/>
          <w:b/>
          <w:bCs/>
          <w:szCs w:val="24"/>
          <w:lang w:val="en-PH"/>
        </w:rPr>
        <w:t>Email Address</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armando.jumawid@gmail.com</w:t>
      </w:r>
    </w:p>
    <w:p w14:paraId="1FB1D8A3" w14:textId="77777777" w:rsidR="00CA5D4B" w:rsidRDefault="000B04DC">
      <w:pPr>
        <w:spacing w:line="360" w:lineRule="auto"/>
        <w:rPr>
          <w:rFonts w:ascii="Arial" w:hAnsi="Arial" w:cs="Arial"/>
          <w:b/>
          <w:bCs/>
          <w:szCs w:val="24"/>
          <w:lang w:val="en-PH"/>
        </w:rPr>
      </w:pPr>
      <w:r>
        <w:rPr>
          <w:rFonts w:ascii="Arial" w:hAnsi="Arial" w:cs="Arial"/>
          <w:b/>
          <w:bCs/>
          <w:szCs w:val="24"/>
          <w:lang w:val="en-PH"/>
        </w:rPr>
        <w:t>Religion</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Roman Catholic</w:t>
      </w:r>
    </w:p>
    <w:p w14:paraId="04D0ADAD" w14:textId="77777777" w:rsidR="00CA5D4B" w:rsidRDefault="000B04DC">
      <w:pPr>
        <w:spacing w:line="360" w:lineRule="auto"/>
        <w:rPr>
          <w:rFonts w:ascii="Arial" w:hAnsi="Arial" w:cs="Arial"/>
          <w:b/>
          <w:bCs/>
          <w:szCs w:val="24"/>
          <w:lang w:val="en-PH"/>
        </w:rPr>
      </w:pPr>
      <w:r>
        <w:rPr>
          <w:rFonts w:ascii="Arial" w:hAnsi="Arial" w:cs="Arial"/>
          <w:b/>
          <w:bCs/>
          <w:szCs w:val="24"/>
          <w:lang w:val="en-PH"/>
        </w:rPr>
        <w:t>Citizenship</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Filipino</w:t>
      </w:r>
    </w:p>
    <w:p w14:paraId="54A36BC3" w14:textId="77777777" w:rsidR="00CA5D4B" w:rsidRDefault="000B04DC">
      <w:pPr>
        <w:spacing w:line="360" w:lineRule="auto"/>
        <w:rPr>
          <w:rFonts w:ascii="Arial" w:hAnsi="Arial" w:cs="Arial"/>
          <w:b/>
          <w:bCs/>
          <w:szCs w:val="24"/>
          <w:lang w:val="en-PH"/>
        </w:rPr>
      </w:pPr>
      <w:r>
        <w:rPr>
          <w:rFonts w:ascii="Arial" w:hAnsi="Arial" w:cs="Arial"/>
          <w:b/>
          <w:bCs/>
          <w:szCs w:val="24"/>
          <w:lang w:val="en-PH"/>
        </w:rPr>
        <w:t>Father’s Name</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Armando </w:t>
      </w:r>
      <w:proofErr w:type="spellStart"/>
      <w:r>
        <w:rPr>
          <w:rFonts w:ascii="Arial" w:hAnsi="Arial" w:cs="Arial"/>
          <w:szCs w:val="24"/>
          <w:lang w:val="en-PH"/>
        </w:rPr>
        <w:t>Jumawid</w:t>
      </w:r>
      <w:proofErr w:type="spellEnd"/>
      <w:r>
        <w:rPr>
          <w:rFonts w:ascii="Arial" w:hAnsi="Arial" w:cs="Arial"/>
          <w:szCs w:val="24"/>
          <w:lang w:val="en-PH"/>
        </w:rPr>
        <w:t xml:space="preserve"> Sr.</w:t>
      </w:r>
    </w:p>
    <w:p w14:paraId="1C69EE3C" w14:textId="77777777" w:rsidR="00CA5D4B" w:rsidRDefault="000B04DC">
      <w:pPr>
        <w:spacing w:line="360" w:lineRule="auto"/>
        <w:rPr>
          <w:rFonts w:ascii="Arial" w:hAnsi="Arial" w:cs="Arial"/>
          <w:szCs w:val="24"/>
          <w:lang w:val="en-PH"/>
        </w:rPr>
      </w:pPr>
      <w:r>
        <w:rPr>
          <w:rFonts w:ascii="Arial" w:hAnsi="Arial" w:cs="Arial"/>
          <w:b/>
          <w:bCs/>
          <w:szCs w:val="24"/>
          <w:lang w:val="en-PH"/>
        </w:rPr>
        <w:t>Mother’s Name</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w:t>
      </w:r>
      <w:proofErr w:type="spellStart"/>
      <w:r>
        <w:rPr>
          <w:rFonts w:ascii="Arial" w:hAnsi="Arial" w:cs="Arial"/>
          <w:szCs w:val="24"/>
          <w:lang w:val="en-PH"/>
        </w:rPr>
        <w:t>Luzviminda</w:t>
      </w:r>
      <w:proofErr w:type="spellEnd"/>
      <w:r>
        <w:rPr>
          <w:rFonts w:ascii="Arial" w:hAnsi="Arial" w:cs="Arial"/>
          <w:szCs w:val="24"/>
          <w:lang w:val="en-PH"/>
        </w:rPr>
        <w:t xml:space="preserve"> </w:t>
      </w:r>
      <w:proofErr w:type="spellStart"/>
      <w:r>
        <w:rPr>
          <w:rFonts w:ascii="Arial" w:hAnsi="Arial" w:cs="Arial"/>
          <w:szCs w:val="24"/>
          <w:lang w:val="en-PH"/>
        </w:rPr>
        <w:t>Jumawid</w:t>
      </w:r>
      <w:proofErr w:type="spellEnd"/>
    </w:p>
    <w:p w14:paraId="26E537D5" w14:textId="77777777" w:rsidR="00CA5D4B" w:rsidRDefault="00CA5D4B">
      <w:pPr>
        <w:spacing w:line="360" w:lineRule="auto"/>
        <w:rPr>
          <w:rFonts w:ascii="Arial" w:hAnsi="Arial" w:cs="Arial"/>
          <w:b/>
          <w:bCs/>
          <w:szCs w:val="24"/>
          <w:lang w:val="en-PH"/>
        </w:rPr>
      </w:pPr>
    </w:p>
    <w:p w14:paraId="429BBD85" w14:textId="77777777" w:rsidR="00CA5D4B" w:rsidRDefault="000B04DC">
      <w:pPr>
        <w:spacing w:line="360" w:lineRule="auto"/>
        <w:rPr>
          <w:rFonts w:ascii="Arial" w:hAnsi="Arial" w:cs="Arial"/>
          <w:b/>
          <w:bCs/>
          <w:szCs w:val="24"/>
          <w:lang w:val="en-PH"/>
        </w:rPr>
      </w:pPr>
      <w:r>
        <w:rPr>
          <w:rFonts w:ascii="Arial" w:hAnsi="Arial" w:cs="Arial"/>
          <w:b/>
          <w:bCs/>
          <w:szCs w:val="24"/>
          <w:lang w:val="en-PH"/>
        </w:rPr>
        <w:t>EDUCATIONAL BACKGROUND</w:t>
      </w:r>
    </w:p>
    <w:p w14:paraId="6BC27AAB" w14:textId="77777777" w:rsidR="00CA5D4B" w:rsidRDefault="000B04DC">
      <w:pPr>
        <w:spacing w:line="360" w:lineRule="auto"/>
        <w:rPr>
          <w:rFonts w:ascii="Arial" w:hAnsi="Arial" w:cs="Arial"/>
          <w:b/>
          <w:bCs/>
          <w:szCs w:val="24"/>
          <w:lang w:val="en-PH"/>
        </w:rPr>
      </w:pPr>
      <w:r>
        <w:rPr>
          <w:rFonts w:ascii="Arial" w:hAnsi="Arial" w:cs="Arial"/>
          <w:b/>
          <w:bCs/>
          <w:szCs w:val="24"/>
          <w:lang w:val="en-PH"/>
        </w:rPr>
        <w:t>Elementary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Katipunan, Elementary, School</w:t>
      </w:r>
    </w:p>
    <w:p w14:paraId="1EE8ECC8" w14:textId="77777777" w:rsidR="00CA5D4B" w:rsidRDefault="000B04DC">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r>
        <w:rPr>
          <w:rFonts w:ascii="Arial" w:hAnsi="Arial" w:cs="Arial"/>
          <w:szCs w:val="24"/>
          <w:lang w:val="en-PH"/>
        </w:rPr>
        <w:t>Katipunan, Carmen, Bohol</w:t>
      </w:r>
    </w:p>
    <w:p w14:paraId="68D07578" w14:textId="77777777" w:rsidR="00CA5D4B" w:rsidRDefault="000B04DC">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2013-2014</w:t>
      </w:r>
    </w:p>
    <w:p w14:paraId="20375B01" w14:textId="77777777" w:rsidR="00CA5D4B" w:rsidRDefault="000B04DC">
      <w:pPr>
        <w:spacing w:line="360" w:lineRule="auto"/>
        <w:rPr>
          <w:rFonts w:ascii="Arial" w:hAnsi="Arial" w:cs="Arial"/>
          <w:b/>
          <w:bCs/>
          <w:szCs w:val="24"/>
          <w:lang w:val="en-PH"/>
        </w:rPr>
      </w:pPr>
      <w:r>
        <w:rPr>
          <w:rFonts w:ascii="Arial" w:hAnsi="Arial" w:cs="Arial"/>
          <w:b/>
          <w:bCs/>
          <w:szCs w:val="24"/>
          <w:lang w:val="en-PH"/>
        </w:rPr>
        <w:t>Secondary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p>
    <w:p w14:paraId="06AB0A1C" w14:textId="77777777" w:rsidR="00CA5D4B" w:rsidRDefault="000B04DC">
      <w:pPr>
        <w:spacing w:line="360" w:lineRule="auto"/>
        <w:rPr>
          <w:rFonts w:ascii="Arial" w:hAnsi="Arial" w:cs="Arial"/>
          <w:b/>
          <w:bCs/>
          <w:szCs w:val="24"/>
          <w:lang w:val="en-PH"/>
        </w:rPr>
      </w:pPr>
      <w:r>
        <w:rPr>
          <w:rFonts w:ascii="Arial" w:hAnsi="Arial" w:cs="Arial"/>
          <w:b/>
          <w:bCs/>
          <w:szCs w:val="24"/>
          <w:lang w:val="en-PH"/>
        </w:rPr>
        <w:tab/>
        <w:t xml:space="preserve">Junior High </w:t>
      </w:r>
      <w:proofErr w:type="gramStart"/>
      <w:r>
        <w:rPr>
          <w:rFonts w:ascii="Arial" w:hAnsi="Arial" w:cs="Arial"/>
          <w:b/>
          <w:bCs/>
          <w:szCs w:val="24"/>
          <w:lang w:val="en-PH"/>
        </w:rPr>
        <w:t>School :</w:t>
      </w:r>
      <w:proofErr w:type="gramEnd"/>
      <w:r>
        <w:rPr>
          <w:rFonts w:ascii="Arial" w:hAnsi="Arial" w:cs="Arial"/>
          <w:b/>
          <w:bCs/>
          <w:szCs w:val="24"/>
          <w:lang w:val="en-PH"/>
        </w:rPr>
        <w:t xml:space="preserve"> </w:t>
      </w:r>
      <w:r>
        <w:rPr>
          <w:rFonts w:ascii="Arial" w:hAnsi="Arial" w:cs="Arial"/>
          <w:szCs w:val="24"/>
          <w:lang w:val="en-PH"/>
        </w:rPr>
        <w:t>Saint Anthony Academy</w:t>
      </w:r>
    </w:p>
    <w:p w14:paraId="6AAF985B" w14:textId="77777777" w:rsidR="00CA5D4B" w:rsidRDefault="000B04DC">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proofErr w:type="spellStart"/>
      <w:r>
        <w:rPr>
          <w:rFonts w:ascii="Arial" w:hAnsi="Arial" w:cs="Arial"/>
          <w:szCs w:val="24"/>
          <w:lang w:val="en-PH"/>
        </w:rPr>
        <w:t>Poblacion</w:t>
      </w:r>
      <w:proofErr w:type="spellEnd"/>
      <w:r>
        <w:rPr>
          <w:rFonts w:ascii="Arial" w:hAnsi="Arial" w:cs="Arial"/>
          <w:szCs w:val="24"/>
          <w:lang w:val="en-PH"/>
        </w:rPr>
        <w:t>, Carmen, Bohol</w:t>
      </w:r>
    </w:p>
    <w:p w14:paraId="6D74C022" w14:textId="77777777" w:rsidR="00CA5D4B" w:rsidRDefault="000B04DC">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2017-2018</w:t>
      </w:r>
    </w:p>
    <w:p w14:paraId="32FBD9D4" w14:textId="77777777" w:rsidR="00CA5D4B" w:rsidRDefault="000B04DC">
      <w:pPr>
        <w:spacing w:line="360" w:lineRule="auto"/>
        <w:rPr>
          <w:rFonts w:ascii="Arial" w:hAnsi="Arial" w:cs="Arial"/>
          <w:b/>
          <w:bCs/>
          <w:szCs w:val="24"/>
          <w:lang w:val="en-PH"/>
        </w:rPr>
      </w:pPr>
      <w:r>
        <w:rPr>
          <w:rFonts w:ascii="Arial" w:hAnsi="Arial" w:cs="Arial"/>
          <w:b/>
          <w:bCs/>
          <w:szCs w:val="24"/>
          <w:lang w:val="en-PH"/>
        </w:rPr>
        <w:tab/>
        <w:t xml:space="preserve">Senior High </w:t>
      </w:r>
      <w:proofErr w:type="gramStart"/>
      <w:r>
        <w:rPr>
          <w:rFonts w:ascii="Arial" w:hAnsi="Arial" w:cs="Arial"/>
          <w:b/>
          <w:bCs/>
          <w:szCs w:val="24"/>
          <w:lang w:val="en-PH"/>
        </w:rPr>
        <w:t>School :</w:t>
      </w:r>
      <w:proofErr w:type="gramEnd"/>
      <w:r>
        <w:rPr>
          <w:rFonts w:ascii="Arial" w:hAnsi="Arial" w:cs="Arial"/>
          <w:b/>
          <w:bCs/>
          <w:szCs w:val="24"/>
          <w:lang w:val="en-PH"/>
        </w:rPr>
        <w:t xml:space="preserve"> </w:t>
      </w:r>
      <w:r>
        <w:rPr>
          <w:rFonts w:ascii="Arial" w:hAnsi="Arial" w:cs="Arial"/>
          <w:szCs w:val="24"/>
          <w:lang w:val="en-PH"/>
        </w:rPr>
        <w:t>Katipunan National High School</w:t>
      </w:r>
    </w:p>
    <w:p w14:paraId="02E06F10" w14:textId="77777777" w:rsidR="00CA5D4B" w:rsidRDefault="000B04DC">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Katipunan, Carmen, Bohol</w:t>
      </w:r>
    </w:p>
    <w:p w14:paraId="77117281" w14:textId="77777777" w:rsidR="00CA5D4B" w:rsidRDefault="000B04DC">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2019-2020</w:t>
      </w:r>
    </w:p>
    <w:p w14:paraId="7362B9D2" w14:textId="77777777" w:rsidR="00CA5D4B" w:rsidRDefault="000B04DC">
      <w:pPr>
        <w:spacing w:line="360" w:lineRule="auto"/>
        <w:rPr>
          <w:rFonts w:ascii="Arial" w:hAnsi="Arial" w:cs="Arial"/>
          <w:szCs w:val="24"/>
          <w:lang w:val="en-PH"/>
        </w:rPr>
      </w:pPr>
      <w:r>
        <w:rPr>
          <w:rFonts w:ascii="Arial" w:hAnsi="Arial" w:cs="Arial"/>
          <w:b/>
          <w:bCs/>
          <w:szCs w:val="24"/>
          <w:lang w:val="en-PH"/>
        </w:rPr>
        <w:t>Tertiary</w:t>
      </w:r>
      <w:r>
        <w:rPr>
          <w:rFonts w:ascii="Arial" w:hAnsi="Arial" w:cs="Arial"/>
          <w:b/>
          <w:bCs/>
          <w:szCs w:val="24"/>
          <w:lang w:val="en-PH"/>
        </w:rPr>
        <w:tab/>
      </w:r>
      <w:r>
        <w:rPr>
          <w:rFonts w:ascii="Arial" w:hAnsi="Arial" w:cs="Arial"/>
          <w:b/>
          <w:bCs/>
          <w:szCs w:val="24"/>
          <w:lang w:val="en-PH"/>
        </w:rPr>
        <w:tab/>
        <w:t xml:space="preserve">          </w:t>
      </w:r>
      <w:r>
        <w:rPr>
          <w:rFonts w:ascii="Arial" w:hAnsi="Arial" w:cs="Arial"/>
          <w:b/>
          <w:bCs/>
          <w:szCs w:val="24"/>
          <w:lang w:val="en-PH"/>
        </w:rPr>
        <w:tab/>
      </w:r>
      <w:r>
        <w:rPr>
          <w:rFonts w:ascii="Arial" w:hAnsi="Arial" w:cs="Arial"/>
          <w:szCs w:val="24"/>
          <w:lang w:val="en-PH"/>
        </w:rPr>
        <w:t>: Bohol Island State University</w:t>
      </w:r>
    </w:p>
    <w:p w14:paraId="2D7FA0E8" w14:textId="77777777" w:rsidR="00CA5D4B" w:rsidRDefault="000B04DC">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Zamora, </w:t>
      </w:r>
      <w:proofErr w:type="spellStart"/>
      <w:r>
        <w:rPr>
          <w:rFonts w:ascii="Arial" w:hAnsi="Arial" w:cs="Arial"/>
          <w:szCs w:val="24"/>
          <w:lang w:val="en-PH"/>
        </w:rPr>
        <w:t>Bilar</w:t>
      </w:r>
      <w:proofErr w:type="spellEnd"/>
      <w:r>
        <w:rPr>
          <w:rFonts w:ascii="Arial" w:hAnsi="Arial" w:cs="Arial"/>
          <w:szCs w:val="24"/>
          <w:lang w:val="en-PH"/>
        </w:rPr>
        <w:t>, Bohol</w:t>
      </w:r>
    </w:p>
    <w:p w14:paraId="144CA240" w14:textId="77777777" w:rsidR="00CA5D4B" w:rsidRDefault="000B04DC">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2023-2024</w:t>
      </w:r>
    </w:p>
    <w:p w14:paraId="5AF92D0B" w14:textId="77777777" w:rsidR="00CA5D4B" w:rsidRDefault="000B04DC">
      <w:pPr>
        <w:spacing w:line="360" w:lineRule="auto"/>
        <w:rPr>
          <w:rFonts w:ascii="Arial" w:hAnsi="Arial" w:cs="Arial"/>
          <w:szCs w:val="24"/>
          <w:lang w:val="en-PH"/>
        </w:rPr>
      </w:pPr>
      <w:r>
        <w:rPr>
          <w:rFonts w:ascii="Arial" w:hAnsi="Arial" w:cs="Arial"/>
          <w:b/>
          <w:bCs/>
          <w:szCs w:val="24"/>
          <w:lang w:val="en-PH"/>
        </w:rPr>
        <w:t>Work Experience</w:t>
      </w:r>
      <w:r>
        <w:rPr>
          <w:rFonts w:ascii="Arial" w:hAnsi="Arial" w:cs="Arial"/>
          <w:szCs w:val="24"/>
          <w:lang w:val="en-PH"/>
        </w:rPr>
        <w:tab/>
      </w:r>
      <w:r>
        <w:rPr>
          <w:rFonts w:ascii="Arial" w:hAnsi="Arial" w:cs="Arial"/>
          <w:szCs w:val="24"/>
          <w:lang w:val="en-PH"/>
        </w:rPr>
        <w:tab/>
        <w:t>: On-the-Job Training</w:t>
      </w:r>
    </w:p>
    <w:p w14:paraId="2441D6E4" w14:textId="77777777" w:rsidR="00CA5D4B" w:rsidRDefault="000B04DC">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BLEND IT</w:t>
      </w:r>
    </w:p>
    <w:p w14:paraId="0CDD9EC8" w14:textId="77777777" w:rsidR="00CA5D4B" w:rsidRDefault="000B04DC">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Tagbilaran City, Bohol</w:t>
      </w:r>
    </w:p>
    <w:p w14:paraId="2D2109BE" w14:textId="77777777" w:rsidR="00CA5D4B" w:rsidRDefault="00CA5D4B">
      <w:pPr>
        <w:spacing w:line="360" w:lineRule="auto"/>
        <w:rPr>
          <w:rFonts w:ascii="Arial" w:hAnsi="Arial" w:cs="Arial"/>
          <w:sz w:val="22"/>
          <w:lang w:val="en-PH"/>
        </w:rPr>
      </w:pPr>
    </w:p>
    <w:p w14:paraId="677F8281" w14:textId="77777777" w:rsidR="00CA5D4B" w:rsidRDefault="00CA5D4B">
      <w:pPr>
        <w:spacing w:line="360" w:lineRule="auto"/>
        <w:rPr>
          <w:rFonts w:ascii="Arial" w:hAnsi="Arial" w:cs="Arial"/>
          <w:sz w:val="22"/>
          <w:lang w:val="en-PH"/>
        </w:rPr>
      </w:pPr>
    </w:p>
    <w:p w14:paraId="21BE8FD1" w14:textId="77777777" w:rsidR="00CA5D4B" w:rsidRDefault="000B04DC">
      <w:pPr>
        <w:jc w:val="center"/>
        <w:rPr>
          <w:rFonts w:ascii="Arial" w:hAnsi="Arial" w:cs="Arial"/>
          <w:b/>
          <w:bCs/>
          <w:sz w:val="22"/>
          <w:lang w:val="en-PH"/>
        </w:rPr>
      </w:pPr>
      <w:r>
        <w:rPr>
          <w:rFonts w:ascii="Arial" w:hAnsi="Arial" w:cs="Arial"/>
          <w:b/>
          <w:bCs/>
          <w:sz w:val="22"/>
          <w:lang w:val="en-PH"/>
        </w:rPr>
        <w:lastRenderedPageBreak/>
        <w:t>RESEARCHER’S BIODATA</w:t>
      </w:r>
    </w:p>
    <w:p w14:paraId="26A00F8E" w14:textId="77777777" w:rsidR="00CA5D4B" w:rsidRDefault="000B04DC">
      <w:pPr>
        <w:spacing w:line="360" w:lineRule="auto"/>
        <w:rPr>
          <w:rFonts w:ascii="Arial" w:hAnsi="Arial" w:cs="Arial"/>
          <w:b/>
          <w:bCs/>
          <w:sz w:val="22"/>
          <w:lang w:val="en-PH"/>
        </w:rPr>
      </w:pPr>
      <w:r>
        <w:rPr>
          <w:rFonts w:ascii="Arial" w:hAnsi="Arial" w:cs="Arial"/>
          <w:b/>
          <w:bCs/>
          <w:sz w:val="22"/>
          <w:lang w:val="en-PH"/>
        </w:rPr>
        <w:t>Name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Mark Henry Cesar Perez</w:t>
      </w:r>
    </w:p>
    <w:p w14:paraId="65819120" w14:textId="77777777" w:rsidR="00CA5D4B" w:rsidRDefault="000B04DC">
      <w:pPr>
        <w:spacing w:line="360" w:lineRule="auto"/>
        <w:rPr>
          <w:rFonts w:ascii="Arial" w:hAnsi="Arial" w:cs="Arial"/>
          <w:b/>
          <w:bCs/>
          <w:sz w:val="22"/>
          <w:lang w:val="en-PH"/>
        </w:rPr>
      </w:pPr>
      <w:r>
        <w:rPr>
          <w:rFonts w:ascii="Arial" w:hAnsi="Arial" w:cs="Arial"/>
          <w:b/>
          <w:bCs/>
          <w:sz w:val="22"/>
          <w:lang w:val="en-PH"/>
        </w:rPr>
        <w:t>Place of Birth</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Tagbilaran City</w:t>
      </w:r>
    </w:p>
    <w:p w14:paraId="36A970F6" w14:textId="77777777" w:rsidR="00CA5D4B" w:rsidRDefault="000B04DC">
      <w:pPr>
        <w:spacing w:line="360" w:lineRule="auto"/>
        <w:rPr>
          <w:rFonts w:ascii="Arial" w:hAnsi="Arial" w:cs="Arial"/>
          <w:b/>
          <w:bCs/>
          <w:sz w:val="22"/>
          <w:lang w:val="en-PH"/>
        </w:rPr>
      </w:pPr>
      <w:r>
        <w:rPr>
          <w:rFonts w:ascii="Arial" w:hAnsi="Arial" w:cs="Arial"/>
          <w:b/>
          <w:bCs/>
          <w:sz w:val="22"/>
          <w:lang w:val="en-PH"/>
        </w:rPr>
        <w:t>Birthdate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October 15, 1999</w:t>
      </w:r>
    </w:p>
    <w:p w14:paraId="1D5F5C45" w14:textId="77777777" w:rsidR="00CA5D4B" w:rsidRDefault="000B04DC">
      <w:pPr>
        <w:spacing w:line="360" w:lineRule="auto"/>
        <w:rPr>
          <w:rFonts w:ascii="Arial" w:hAnsi="Arial" w:cs="Arial"/>
          <w:b/>
          <w:bCs/>
          <w:sz w:val="22"/>
          <w:lang w:val="en-PH"/>
        </w:rPr>
      </w:pPr>
      <w:r>
        <w:rPr>
          <w:rFonts w:ascii="Arial" w:hAnsi="Arial" w:cs="Arial"/>
          <w:b/>
          <w:bCs/>
          <w:sz w:val="22"/>
          <w:lang w:val="en-PH"/>
        </w:rPr>
        <w:t>Age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24</w:t>
      </w:r>
    </w:p>
    <w:p w14:paraId="6E6380CE" w14:textId="77777777" w:rsidR="00CA5D4B" w:rsidRDefault="000B04DC">
      <w:pPr>
        <w:spacing w:line="360" w:lineRule="auto"/>
        <w:rPr>
          <w:rFonts w:ascii="Arial" w:hAnsi="Arial" w:cs="Arial"/>
          <w:sz w:val="22"/>
          <w:lang w:val="en-PH"/>
        </w:rPr>
      </w:pPr>
      <w:r>
        <w:rPr>
          <w:rFonts w:ascii="Arial" w:hAnsi="Arial" w:cs="Arial"/>
          <w:b/>
          <w:bCs/>
          <w:sz w:val="22"/>
          <w:lang w:val="en-PH"/>
        </w:rPr>
        <w:t>Home Address</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w:t>
      </w:r>
      <w:proofErr w:type="spellStart"/>
      <w:r>
        <w:rPr>
          <w:rFonts w:ascii="Arial" w:hAnsi="Arial" w:cs="Arial"/>
          <w:sz w:val="22"/>
          <w:lang w:val="en-PH"/>
        </w:rPr>
        <w:t>Calvario</w:t>
      </w:r>
      <w:proofErr w:type="spellEnd"/>
      <w:r>
        <w:rPr>
          <w:rFonts w:ascii="Arial" w:hAnsi="Arial" w:cs="Arial"/>
          <w:sz w:val="22"/>
          <w:lang w:val="en-PH"/>
        </w:rPr>
        <w:t xml:space="preserve">, </w:t>
      </w:r>
      <w:proofErr w:type="spellStart"/>
      <w:r>
        <w:rPr>
          <w:rFonts w:ascii="Arial" w:hAnsi="Arial" w:cs="Arial"/>
          <w:sz w:val="22"/>
          <w:lang w:val="en-PH"/>
        </w:rPr>
        <w:t>Loay</w:t>
      </w:r>
      <w:proofErr w:type="spellEnd"/>
      <w:r>
        <w:rPr>
          <w:rFonts w:ascii="Arial" w:hAnsi="Arial" w:cs="Arial"/>
          <w:sz w:val="22"/>
          <w:lang w:val="en-PH"/>
        </w:rPr>
        <w:t>, Bohol</w:t>
      </w:r>
    </w:p>
    <w:p w14:paraId="7A515272" w14:textId="77777777" w:rsidR="00CA5D4B" w:rsidRDefault="000B04DC">
      <w:pPr>
        <w:spacing w:line="360" w:lineRule="auto"/>
        <w:rPr>
          <w:rFonts w:ascii="Arial" w:hAnsi="Arial" w:cs="Arial"/>
          <w:sz w:val="22"/>
          <w:lang w:val="en-PH"/>
        </w:rPr>
      </w:pPr>
      <w:r>
        <w:rPr>
          <w:rFonts w:ascii="Arial" w:hAnsi="Arial" w:cs="Arial"/>
          <w:b/>
          <w:bCs/>
          <w:sz w:val="22"/>
          <w:lang w:val="en-PH"/>
        </w:rPr>
        <w:t>Email Address</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markhenryperez123@gmail.com</w:t>
      </w:r>
    </w:p>
    <w:p w14:paraId="1CD4EA1C" w14:textId="77777777" w:rsidR="00CA5D4B" w:rsidRDefault="000B04DC">
      <w:pPr>
        <w:spacing w:line="360" w:lineRule="auto"/>
        <w:rPr>
          <w:rFonts w:ascii="Arial" w:hAnsi="Arial" w:cs="Arial"/>
          <w:b/>
          <w:bCs/>
          <w:sz w:val="22"/>
          <w:lang w:val="en-PH"/>
        </w:rPr>
      </w:pPr>
      <w:r>
        <w:rPr>
          <w:rFonts w:ascii="Arial" w:hAnsi="Arial" w:cs="Arial"/>
          <w:b/>
          <w:bCs/>
          <w:sz w:val="22"/>
          <w:lang w:val="en-PH"/>
        </w:rPr>
        <w:t>Religion</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Roman Catholic</w:t>
      </w:r>
    </w:p>
    <w:p w14:paraId="2F25F00A" w14:textId="77777777" w:rsidR="00CA5D4B" w:rsidRDefault="000B04DC">
      <w:pPr>
        <w:spacing w:line="360" w:lineRule="auto"/>
        <w:rPr>
          <w:rFonts w:ascii="Arial" w:hAnsi="Arial" w:cs="Arial"/>
          <w:b/>
          <w:bCs/>
          <w:sz w:val="22"/>
          <w:lang w:val="en-PH"/>
        </w:rPr>
      </w:pPr>
      <w:r>
        <w:rPr>
          <w:rFonts w:ascii="Arial" w:hAnsi="Arial" w:cs="Arial"/>
          <w:b/>
          <w:bCs/>
          <w:sz w:val="22"/>
          <w:lang w:val="en-PH"/>
        </w:rPr>
        <w:t>Citizenship</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Filipino</w:t>
      </w:r>
    </w:p>
    <w:p w14:paraId="5D768E7E" w14:textId="77777777" w:rsidR="00CA5D4B" w:rsidRDefault="000B04DC">
      <w:pPr>
        <w:spacing w:line="360" w:lineRule="auto"/>
        <w:rPr>
          <w:rFonts w:ascii="Arial" w:hAnsi="Arial" w:cs="Arial"/>
          <w:b/>
          <w:bCs/>
          <w:sz w:val="22"/>
          <w:lang w:val="en-PH"/>
        </w:rPr>
      </w:pPr>
      <w:r>
        <w:rPr>
          <w:rFonts w:ascii="Arial" w:hAnsi="Arial" w:cs="Arial"/>
          <w:b/>
          <w:bCs/>
          <w:sz w:val="22"/>
          <w:lang w:val="en-PH"/>
        </w:rPr>
        <w:t>Father’s Name</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Edwin Perez</w:t>
      </w:r>
    </w:p>
    <w:p w14:paraId="28454FF7" w14:textId="77777777" w:rsidR="00CA5D4B" w:rsidRDefault="000B04DC">
      <w:pPr>
        <w:spacing w:line="360" w:lineRule="auto"/>
        <w:rPr>
          <w:rFonts w:ascii="Arial" w:hAnsi="Arial" w:cs="Arial"/>
          <w:sz w:val="22"/>
          <w:lang w:val="en-PH"/>
        </w:rPr>
      </w:pPr>
      <w:r>
        <w:rPr>
          <w:rFonts w:ascii="Arial" w:hAnsi="Arial" w:cs="Arial"/>
          <w:b/>
          <w:bCs/>
          <w:sz w:val="22"/>
          <w:lang w:val="en-PH"/>
        </w:rPr>
        <w:t>Mother’s Name</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Camila Jane Perez</w:t>
      </w:r>
    </w:p>
    <w:p w14:paraId="0619888E" w14:textId="77777777" w:rsidR="00CA5D4B" w:rsidRDefault="00CA5D4B">
      <w:pPr>
        <w:spacing w:line="360" w:lineRule="auto"/>
        <w:rPr>
          <w:rFonts w:ascii="Arial" w:hAnsi="Arial" w:cs="Arial"/>
          <w:b/>
          <w:bCs/>
          <w:sz w:val="22"/>
          <w:lang w:val="en-PH"/>
        </w:rPr>
      </w:pPr>
    </w:p>
    <w:p w14:paraId="1C98708D" w14:textId="77777777" w:rsidR="00CA5D4B" w:rsidRDefault="000B04DC">
      <w:pPr>
        <w:spacing w:line="360" w:lineRule="auto"/>
        <w:rPr>
          <w:rFonts w:ascii="Arial" w:hAnsi="Arial" w:cs="Arial"/>
          <w:b/>
          <w:bCs/>
          <w:sz w:val="22"/>
          <w:lang w:val="en-PH"/>
        </w:rPr>
      </w:pPr>
      <w:r>
        <w:rPr>
          <w:rFonts w:ascii="Arial" w:hAnsi="Arial" w:cs="Arial"/>
          <w:b/>
          <w:bCs/>
          <w:sz w:val="22"/>
          <w:lang w:val="en-PH"/>
        </w:rPr>
        <w:t>EDUCATIONAL BACKGROUND</w:t>
      </w:r>
    </w:p>
    <w:p w14:paraId="1F229735" w14:textId="77777777" w:rsidR="00CA5D4B" w:rsidRDefault="000B04DC">
      <w:pPr>
        <w:spacing w:line="360" w:lineRule="auto"/>
        <w:rPr>
          <w:rFonts w:ascii="Arial" w:hAnsi="Arial" w:cs="Arial"/>
          <w:b/>
          <w:bCs/>
          <w:sz w:val="22"/>
          <w:lang w:val="en-PH"/>
        </w:rPr>
      </w:pPr>
      <w:r>
        <w:rPr>
          <w:rFonts w:ascii="Arial" w:hAnsi="Arial" w:cs="Arial"/>
          <w:b/>
          <w:bCs/>
          <w:sz w:val="22"/>
          <w:lang w:val="en-PH"/>
        </w:rPr>
        <w:t>Elementary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Senate President </w:t>
      </w:r>
      <w:proofErr w:type="spellStart"/>
      <w:r>
        <w:rPr>
          <w:rFonts w:ascii="Arial" w:hAnsi="Arial" w:cs="Arial"/>
          <w:sz w:val="22"/>
          <w:lang w:val="en-PH"/>
        </w:rPr>
        <w:t>Protempore</w:t>
      </w:r>
      <w:proofErr w:type="spellEnd"/>
      <w:r>
        <w:rPr>
          <w:rFonts w:ascii="Arial" w:hAnsi="Arial" w:cs="Arial"/>
          <w:sz w:val="22"/>
          <w:lang w:val="en-PH"/>
        </w:rPr>
        <w:t xml:space="preserve"> Jose A. </w:t>
      </w:r>
      <w:proofErr w:type="spellStart"/>
      <w:r>
        <w:rPr>
          <w:rFonts w:ascii="Arial" w:hAnsi="Arial" w:cs="Arial"/>
          <w:sz w:val="22"/>
          <w:lang w:val="en-PH"/>
        </w:rPr>
        <w:t>Clarin</w:t>
      </w:r>
      <w:proofErr w:type="spellEnd"/>
      <w:r>
        <w:rPr>
          <w:rFonts w:ascii="Arial" w:hAnsi="Arial" w:cs="Arial"/>
          <w:sz w:val="22"/>
          <w:lang w:val="en-PH"/>
        </w:rPr>
        <w:t xml:space="preserve"> Memorial School </w:t>
      </w:r>
    </w:p>
    <w:p w14:paraId="0D0F98C2" w14:textId="77777777" w:rsidR="00CA5D4B" w:rsidRDefault="000B04DC">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t xml:space="preserve">  </w:t>
      </w:r>
      <w:proofErr w:type="spellStart"/>
      <w:r>
        <w:rPr>
          <w:rFonts w:ascii="Arial" w:hAnsi="Arial" w:cs="Arial"/>
          <w:sz w:val="22"/>
          <w:lang w:val="en-PH"/>
        </w:rPr>
        <w:t>Poblacion</w:t>
      </w:r>
      <w:proofErr w:type="spellEnd"/>
      <w:r>
        <w:rPr>
          <w:rFonts w:ascii="Arial" w:hAnsi="Arial" w:cs="Arial"/>
          <w:sz w:val="22"/>
          <w:lang w:val="en-PH"/>
        </w:rPr>
        <w:t xml:space="preserve"> </w:t>
      </w:r>
      <w:proofErr w:type="spellStart"/>
      <w:r>
        <w:rPr>
          <w:rFonts w:ascii="Arial" w:hAnsi="Arial" w:cs="Arial"/>
          <w:sz w:val="22"/>
          <w:lang w:val="en-PH"/>
        </w:rPr>
        <w:t>Ibabao</w:t>
      </w:r>
      <w:proofErr w:type="spellEnd"/>
      <w:r>
        <w:rPr>
          <w:rFonts w:ascii="Arial" w:hAnsi="Arial" w:cs="Arial"/>
          <w:sz w:val="22"/>
          <w:lang w:val="en-PH"/>
        </w:rPr>
        <w:t xml:space="preserve">, </w:t>
      </w:r>
      <w:proofErr w:type="spellStart"/>
      <w:r>
        <w:rPr>
          <w:rFonts w:ascii="Arial" w:hAnsi="Arial" w:cs="Arial"/>
          <w:sz w:val="22"/>
          <w:lang w:val="en-PH"/>
        </w:rPr>
        <w:t>Loay</w:t>
      </w:r>
      <w:proofErr w:type="spellEnd"/>
      <w:r>
        <w:rPr>
          <w:rFonts w:ascii="Arial" w:hAnsi="Arial" w:cs="Arial"/>
          <w:sz w:val="22"/>
          <w:lang w:val="en-PH"/>
        </w:rPr>
        <w:t>, Bohol</w:t>
      </w:r>
    </w:p>
    <w:p w14:paraId="2A640F6A"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2011-2012</w:t>
      </w:r>
    </w:p>
    <w:p w14:paraId="5BB00D2E" w14:textId="77777777" w:rsidR="00CA5D4B" w:rsidRDefault="000B04DC">
      <w:pPr>
        <w:spacing w:line="360" w:lineRule="auto"/>
        <w:rPr>
          <w:rFonts w:ascii="Arial" w:hAnsi="Arial" w:cs="Arial"/>
          <w:b/>
          <w:bCs/>
          <w:sz w:val="22"/>
          <w:lang w:val="en-PH"/>
        </w:rPr>
      </w:pPr>
      <w:r>
        <w:rPr>
          <w:rFonts w:ascii="Arial" w:hAnsi="Arial" w:cs="Arial"/>
          <w:b/>
          <w:bCs/>
          <w:sz w:val="22"/>
          <w:lang w:val="en-PH"/>
        </w:rPr>
        <w:t>Secondary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p>
    <w:p w14:paraId="0BF675FB" w14:textId="77777777" w:rsidR="00CA5D4B" w:rsidRDefault="000B04DC">
      <w:pPr>
        <w:spacing w:line="360" w:lineRule="auto"/>
        <w:rPr>
          <w:rFonts w:ascii="Arial" w:hAnsi="Arial" w:cs="Arial"/>
          <w:sz w:val="22"/>
          <w:lang w:val="en-PH"/>
        </w:rPr>
      </w:pPr>
      <w:r>
        <w:rPr>
          <w:rFonts w:ascii="Arial" w:hAnsi="Arial" w:cs="Arial"/>
          <w:b/>
          <w:bCs/>
          <w:sz w:val="22"/>
          <w:lang w:val="en-PH"/>
        </w:rPr>
        <w:tab/>
        <w:t xml:space="preserve">Junior High </w:t>
      </w:r>
      <w:proofErr w:type="gramStart"/>
      <w:r>
        <w:rPr>
          <w:rFonts w:ascii="Arial" w:hAnsi="Arial" w:cs="Arial"/>
          <w:b/>
          <w:bCs/>
          <w:sz w:val="22"/>
          <w:lang w:val="en-PH"/>
        </w:rPr>
        <w:t>School :</w:t>
      </w:r>
      <w:proofErr w:type="gramEnd"/>
      <w:r>
        <w:rPr>
          <w:rFonts w:ascii="Arial" w:hAnsi="Arial" w:cs="Arial"/>
          <w:b/>
          <w:bCs/>
          <w:sz w:val="22"/>
          <w:lang w:val="en-PH"/>
        </w:rPr>
        <w:t xml:space="preserve"> </w:t>
      </w:r>
      <w:proofErr w:type="spellStart"/>
      <w:r>
        <w:rPr>
          <w:rFonts w:ascii="Arial" w:hAnsi="Arial" w:cs="Arial"/>
          <w:sz w:val="22"/>
          <w:lang w:val="en-PH"/>
        </w:rPr>
        <w:t>Camayaan</w:t>
      </w:r>
      <w:proofErr w:type="spellEnd"/>
      <w:r>
        <w:rPr>
          <w:rFonts w:ascii="Arial" w:hAnsi="Arial" w:cs="Arial"/>
          <w:sz w:val="22"/>
          <w:lang w:val="en-PH"/>
        </w:rPr>
        <w:t xml:space="preserve">, </w:t>
      </w:r>
      <w:proofErr w:type="spellStart"/>
      <w:r>
        <w:rPr>
          <w:rFonts w:ascii="Arial" w:hAnsi="Arial" w:cs="Arial"/>
          <w:sz w:val="22"/>
          <w:lang w:val="en-PH"/>
        </w:rPr>
        <w:t>Loboc</w:t>
      </w:r>
      <w:proofErr w:type="spellEnd"/>
      <w:r>
        <w:rPr>
          <w:rFonts w:ascii="Arial" w:hAnsi="Arial" w:cs="Arial"/>
          <w:sz w:val="22"/>
          <w:lang w:val="en-PH"/>
        </w:rPr>
        <w:t>, National High School</w:t>
      </w:r>
    </w:p>
    <w:p w14:paraId="0918D09D" w14:textId="77777777" w:rsidR="00CA5D4B" w:rsidRDefault="000B04DC">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t xml:space="preserve"> </w:t>
      </w:r>
      <w:proofErr w:type="spellStart"/>
      <w:r>
        <w:rPr>
          <w:rFonts w:ascii="Arial" w:hAnsi="Arial" w:cs="Arial"/>
          <w:sz w:val="22"/>
          <w:lang w:val="en-PH"/>
        </w:rPr>
        <w:t>Camayaan</w:t>
      </w:r>
      <w:proofErr w:type="spellEnd"/>
      <w:r>
        <w:rPr>
          <w:rFonts w:ascii="Arial" w:hAnsi="Arial" w:cs="Arial"/>
          <w:sz w:val="22"/>
          <w:lang w:val="en-PH"/>
        </w:rPr>
        <w:t xml:space="preserve">, </w:t>
      </w:r>
      <w:proofErr w:type="spellStart"/>
      <w:r>
        <w:rPr>
          <w:rFonts w:ascii="Arial" w:hAnsi="Arial" w:cs="Arial"/>
          <w:sz w:val="22"/>
          <w:lang w:val="en-PH"/>
        </w:rPr>
        <w:t>Loboc</w:t>
      </w:r>
      <w:proofErr w:type="spellEnd"/>
      <w:r>
        <w:rPr>
          <w:rFonts w:ascii="Arial" w:hAnsi="Arial" w:cs="Arial"/>
          <w:sz w:val="22"/>
          <w:lang w:val="en-PH"/>
        </w:rPr>
        <w:t>, Bohol</w:t>
      </w:r>
    </w:p>
    <w:p w14:paraId="1807D3E1"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2015-2016</w:t>
      </w:r>
    </w:p>
    <w:p w14:paraId="7F582518" w14:textId="77777777" w:rsidR="00CA5D4B" w:rsidRDefault="000B04DC">
      <w:pPr>
        <w:spacing w:line="360" w:lineRule="auto"/>
        <w:rPr>
          <w:rFonts w:ascii="Arial" w:hAnsi="Arial" w:cs="Arial"/>
          <w:sz w:val="22"/>
          <w:lang w:val="en-PH"/>
        </w:rPr>
      </w:pPr>
      <w:r>
        <w:rPr>
          <w:rFonts w:ascii="Arial" w:hAnsi="Arial" w:cs="Arial"/>
          <w:b/>
          <w:bCs/>
          <w:sz w:val="22"/>
          <w:lang w:val="en-PH"/>
        </w:rPr>
        <w:tab/>
        <w:t xml:space="preserve">Senior High </w:t>
      </w:r>
      <w:proofErr w:type="gramStart"/>
      <w:r>
        <w:rPr>
          <w:rFonts w:ascii="Arial" w:hAnsi="Arial" w:cs="Arial"/>
          <w:b/>
          <w:bCs/>
          <w:sz w:val="22"/>
          <w:lang w:val="en-PH"/>
        </w:rPr>
        <w:t>School :</w:t>
      </w:r>
      <w:proofErr w:type="gramEnd"/>
      <w:r>
        <w:rPr>
          <w:rFonts w:ascii="Arial" w:hAnsi="Arial" w:cs="Arial"/>
          <w:b/>
          <w:bCs/>
          <w:sz w:val="22"/>
          <w:lang w:val="en-PH"/>
        </w:rPr>
        <w:t xml:space="preserve"> </w:t>
      </w:r>
      <w:r>
        <w:rPr>
          <w:rFonts w:ascii="Arial" w:hAnsi="Arial" w:cs="Arial"/>
          <w:sz w:val="22"/>
          <w:lang w:val="en-PH"/>
        </w:rPr>
        <w:t>Bohol Island State University</w:t>
      </w:r>
    </w:p>
    <w:p w14:paraId="7393F90F" w14:textId="77777777" w:rsidR="00CA5D4B" w:rsidRDefault="000B04DC">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Zamora, </w:t>
      </w:r>
      <w:proofErr w:type="spellStart"/>
      <w:r>
        <w:rPr>
          <w:rFonts w:ascii="Arial" w:hAnsi="Arial" w:cs="Arial"/>
          <w:sz w:val="22"/>
          <w:lang w:val="en-PH"/>
        </w:rPr>
        <w:t>Bilar</w:t>
      </w:r>
      <w:proofErr w:type="spellEnd"/>
      <w:r>
        <w:rPr>
          <w:rFonts w:ascii="Arial" w:hAnsi="Arial" w:cs="Arial"/>
          <w:sz w:val="22"/>
          <w:lang w:val="en-PH"/>
        </w:rPr>
        <w:t>, Bohol</w:t>
      </w:r>
    </w:p>
    <w:p w14:paraId="0EC6B1A8"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2017-2018</w:t>
      </w:r>
    </w:p>
    <w:p w14:paraId="779A4196" w14:textId="77777777" w:rsidR="00CA5D4B" w:rsidRDefault="000B04DC">
      <w:pPr>
        <w:spacing w:line="360" w:lineRule="auto"/>
        <w:rPr>
          <w:rFonts w:ascii="Arial" w:hAnsi="Arial" w:cs="Arial"/>
          <w:sz w:val="22"/>
          <w:lang w:val="en-PH"/>
        </w:rPr>
      </w:pPr>
      <w:r>
        <w:rPr>
          <w:rFonts w:ascii="Arial" w:hAnsi="Arial" w:cs="Arial"/>
          <w:b/>
          <w:bCs/>
          <w:sz w:val="22"/>
          <w:lang w:val="en-PH"/>
        </w:rPr>
        <w:t>Tertiary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Bohol Island State University</w:t>
      </w:r>
    </w:p>
    <w:p w14:paraId="73D3033C"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Zamora, </w:t>
      </w:r>
      <w:proofErr w:type="spellStart"/>
      <w:r>
        <w:rPr>
          <w:rFonts w:ascii="Arial" w:hAnsi="Arial" w:cs="Arial"/>
          <w:sz w:val="22"/>
          <w:lang w:val="en-PH"/>
        </w:rPr>
        <w:t>Bilar</w:t>
      </w:r>
      <w:proofErr w:type="spellEnd"/>
      <w:r>
        <w:rPr>
          <w:rFonts w:ascii="Arial" w:hAnsi="Arial" w:cs="Arial"/>
          <w:sz w:val="22"/>
          <w:lang w:val="en-PH"/>
        </w:rPr>
        <w:t>, Bohol</w:t>
      </w:r>
    </w:p>
    <w:p w14:paraId="01301CCC"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2023-2024</w:t>
      </w:r>
    </w:p>
    <w:p w14:paraId="2DCD654C" w14:textId="77777777" w:rsidR="00CA5D4B" w:rsidRDefault="000B04DC">
      <w:pPr>
        <w:spacing w:line="360" w:lineRule="auto"/>
        <w:rPr>
          <w:rFonts w:ascii="Arial" w:hAnsi="Arial" w:cs="Arial"/>
          <w:sz w:val="22"/>
          <w:lang w:val="en-PH"/>
        </w:rPr>
      </w:pPr>
      <w:r>
        <w:rPr>
          <w:rFonts w:ascii="Arial" w:hAnsi="Arial" w:cs="Arial"/>
          <w:b/>
          <w:bCs/>
          <w:sz w:val="22"/>
          <w:lang w:val="en-PH"/>
        </w:rPr>
        <w:t>Degree Earned</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Bachelor of Science in Computer Science</w:t>
      </w:r>
    </w:p>
    <w:p w14:paraId="3BB3EE60"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Community-Based Computer Literacy Course</w:t>
      </w:r>
    </w:p>
    <w:p w14:paraId="00CCAF16" w14:textId="77777777" w:rsidR="00CA5D4B" w:rsidRDefault="000B04DC">
      <w:pPr>
        <w:spacing w:line="360" w:lineRule="auto"/>
        <w:rPr>
          <w:rFonts w:ascii="Arial" w:hAnsi="Arial" w:cs="Arial"/>
          <w:sz w:val="22"/>
          <w:lang w:val="en-PH"/>
        </w:rPr>
      </w:pPr>
      <w:r>
        <w:rPr>
          <w:rFonts w:ascii="Arial" w:hAnsi="Arial" w:cs="Arial"/>
          <w:b/>
          <w:bCs/>
          <w:sz w:val="22"/>
          <w:lang w:val="en-PH"/>
        </w:rPr>
        <w:t>Work Experience</w:t>
      </w:r>
      <w:r>
        <w:rPr>
          <w:rFonts w:ascii="Arial" w:hAnsi="Arial" w:cs="Arial"/>
          <w:sz w:val="22"/>
          <w:lang w:val="en-PH"/>
        </w:rPr>
        <w:tab/>
      </w:r>
      <w:r>
        <w:rPr>
          <w:rFonts w:ascii="Arial" w:hAnsi="Arial" w:cs="Arial"/>
          <w:sz w:val="22"/>
          <w:lang w:val="en-PH"/>
        </w:rPr>
        <w:tab/>
        <w:t>: On-the-Job Training</w:t>
      </w:r>
    </w:p>
    <w:p w14:paraId="47657E76"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Municipality of </w:t>
      </w:r>
      <w:proofErr w:type="spellStart"/>
      <w:r>
        <w:rPr>
          <w:rFonts w:ascii="Arial" w:hAnsi="Arial" w:cs="Arial"/>
          <w:sz w:val="22"/>
          <w:lang w:val="en-PH"/>
        </w:rPr>
        <w:t>Batuan</w:t>
      </w:r>
      <w:proofErr w:type="spellEnd"/>
    </w:p>
    <w:p w14:paraId="1BB159CD" w14:textId="77777777" w:rsidR="00CA5D4B" w:rsidRDefault="000B04DC">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roofErr w:type="spellStart"/>
      <w:r>
        <w:rPr>
          <w:rFonts w:ascii="Arial" w:hAnsi="Arial" w:cs="Arial"/>
          <w:sz w:val="22"/>
          <w:lang w:val="en-PH"/>
        </w:rPr>
        <w:t>Poblacion</w:t>
      </w:r>
      <w:proofErr w:type="spellEnd"/>
      <w:r>
        <w:rPr>
          <w:rFonts w:ascii="Arial" w:hAnsi="Arial" w:cs="Arial"/>
          <w:sz w:val="22"/>
          <w:lang w:val="en-PH"/>
        </w:rPr>
        <w:t xml:space="preserve">, </w:t>
      </w:r>
      <w:proofErr w:type="spellStart"/>
      <w:r>
        <w:rPr>
          <w:rFonts w:ascii="Arial" w:hAnsi="Arial" w:cs="Arial"/>
          <w:sz w:val="22"/>
          <w:lang w:val="en-PH"/>
        </w:rPr>
        <w:t>Batuan</w:t>
      </w:r>
      <w:proofErr w:type="spellEnd"/>
      <w:r>
        <w:rPr>
          <w:rFonts w:ascii="Arial" w:hAnsi="Arial" w:cs="Arial"/>
          <w:sz w:val="22"/>
          <w:lang w:val="en-PH"/>
        </w:rPr>
        <w:t>, Bohol</w:t>
      </w: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
    <w:p w14:paraId="7DCEBFBF" w14:textId="77777777" w:rsidR="00CA5D4B" w:rsidRDefault="00CA5D4B">
      <w:pPr>
        <w:spacing w:line="360" w:lineRule="auto"/>
        <w:rPr>
          <w:rFonts w:ascii="Arial" w:hAnsi="Arial" w:cs="Arial"/>
          <w:sz w:val="22"/>
          <w:lang w:val="en-PH"/>
        </w:rPr>
      </w:pPr>
    </w:p>
    <w:p w14:paraId="7F9EFE04" w14:textId="77777777" w:rsidR="00CA5D4B" w:rsidRDefault="00CA5D4B">
      <w:pPr>
        <w:rPr>
          <w:rFonts w:ascii="Arial" w:hAnsi="Arial" w:cs="Arial"/>
        </w:rPr>
      </w:pPr>
    </w:p>
    <w:sectPr w:rsidR="00CA5D4B" w:rsidSect="00BA7CEA">
      <w:type w:val="continuous"/>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86F6D" w14:textId="77777777" w:rsidR="00B95CDB" w:rsidRDefault="00B95CDB">
      <w:pPr>
        <w:spacing w:line="240" w:lineRule="auto"/>
      </w:pPr>
      <w:r>
        <w:separator/>
      </w:r>
    </w:p>
  </w:endnote>
  <w:endnote w:type="continuationSeparator" w:id="0">
    <w:p w14:paraId="75F9582F" w14:textId="77777777" w:rsidR="00B95CDB" w:rsidRDefault="00B95C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default"/>
    <w:sig w:usb0="00000000" w:usb1="0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Arial MT">
    <w:altName w:val="Arial"/>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6C09E" w14:textId="77777777" w:rsidR="000B04DC" w:rsidRDefault="000B04DC">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3DB28" w14:textId="77777777" w:rsidR="000B04DC" w:rsidRDefault="000B04DC">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27062" w14:textId="77777777" w:rsidR="000B04DC" w:rsidRDefault="000B04DC">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84E9B" w14:textId="77777777" w:rsidR="000B04DC" w:rsidRDefault="000B04DC">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60DBD" w14:textId="77777777" w:rsidR="000B04DC" w:rsidRDefault="000B04DC">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3E5F5" w14:textId="77777777" w:rsidR="000B04DC" w:rsidRDefault="000B04DC">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795D1" w14:textId="77777777" w:rsidR="000B04DC" w:rsidRDefault="000B04DC">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5A5C6" w14:textId="77777777" w:rsidR="000B04DC" w:rsidRDefault="000B04DC">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CFFDB" w14:textId="77777777" w:rsidR="000B04DC" w:rsidRDefault="000B04DC">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3FE1D" w14:textId="77777777" w:rsidR="000B04DC" w:rsidRDefault="000B04DC">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3B8B9" w14:textId="77777777" w:rsidR="000B04DC" w:rsidRDefault="000B04DC">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875F3" w14:textId="77777777" w:rsidR="000B04DC" w:rsidRDefault="000B04D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E537D" w14:textId="77777777" w:rsidR="000B04DC" w:rsidRDefault="000B04DC">
    <w:pPr>
      <w:pStyle w:val="Footer"/>
    </w:pPr>
    <w:r>
      <w:rPr>
        <w:noProof/>
      </w:rPr>
      <mc:AlternateContent>
        <mc:Choice Requires="wps">
          <w:drawing>
            <wp:anchor distT="0" distB="0" distL="114300" distR="114300" simplePos="0" relativeHeight="251647488" behindDoc="0" locked="0" layoutInCell="1" allowOverlap="1" wp14:anchorId="718EFBEA" wp14:editId="156342FC">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297C98" w14:textId="77777777" w:rsidR="000B04DC" w:rsidRDefault="000B04DC">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18EFBEA" id="_x0000_t202" coordsize="21600,21600" o:spt="202" path="m,l,21600r21600,l21600,xe">
              <v:stroke joinstyle="miter"/>
              <v:path gradientshapeok="t" o:connecttype="rect"/>
            </v:shapetype>
            <v:shape id="Text Box 18" o:spid="_x0000_s1049" type="#_x0000_t202" style="position:absolute;margin-left:0;margin-top:0;width:2in;height:2in;z-index:251647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CNu&#10;4gRSAgAAEgUAAA4AAAAAAAAAAAAAAAAALgIAAGRycy9lMm9Eb2MueG1sUEsBAi0AFAAGAAgAAAAh&#10;AHGq0bnXAAAABQEAAA8AAAAAAAAAAAAAAAAArAQAAGRycy9kb3ducmV2LnhtbFBLBQYAAAAABAAE&#10;APMAAACwBQAAAAA=&#10;" filled="f" stroked="f" strokeweight=".5pt">
              <v:textbox style="mso-fit-shape-to-text:t" inset="0,0,0,0">
                <w:txbxContent>
                  <w:p w14:paraId="06297C98" w14:textId="77777777" w:rsidR="000B04DC" w:rsidRDefault="000B04DC">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B01C9" w14:textId="77777777" w:rsidR="000B04DC" w:rsidRDefault="000B04DC">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28095" w14:textId="77777777" w:rsidR="000B04DC" w:rsidRDefault="000B04D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38E5A" w14:textId="77777777" w:rsidR="000B04DC" w:rsidRDefault="000B04DC">
    <w:pPr>
      <w:pStyle w:val="Footer"/>
    </w:pPr>
    <w:r>
      <w:rPr>
        <w:noProof/>
      </w:rPr>
      <mc:AlternateContent>
        <mc:Choice Requires="wps">
          <w:drawing>
            <wp:anchor distT="0" distB="0" distL="114300" distR="114300" simplePos="0" relativeHeight="251648512" behindDoc="0" locked="0" layoutInCell="1" allowOverlap="1" wp14:anchorId="5EE1BA89" wp14:editId="14BDF33D">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B40753" w14:textId="77777777" w:rsidR="000B04DC" w:rsidRDefault="000B04DC">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E1BA89" id="_x0000_t202" coordsize="21600,21600" o:spt="202" path="m,l,21600r21600,l21600,xe">
              <v:stroke joinstyle="miter"/>
              <v:path gradientshapeok="t" o:connecttype="rect"/>
            </v:shapetype>
            <v:shape id="Text Box 22" o:spid="_x0000_s1052" type="#_x0000_t202" style="position:absolute;margin-left:0;margin-top:0;width:2in;height:2in;z-index:2516485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HqVQIAABIFAAAOAAAAZHJzL2Uyb0RvYy54bWysVEtvEzEQviPxHyzf6aYBqi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F7wepVAgAAEgUAAA4AAAAAAAAAAAAAAAAALgIAAGRycy9lMm9Eb2MueG1sUEsBAi0AFAAGAAgA&#10;AAAhAHGq0bnXAAAABQEAAA8AAAAAAAAAAAAAAAAArwQAAGRycy9kb3ducmV2LnhtbFBLBQYAAAAA&#10;BAAEAPMAAACzBQAAAAA=&#10;" filled="f" stroked="f" strokeweight=".5pt">
              <v:textbox style="mso-fit-shape-to-text:t" inset="0,0,0,0">
                <w:txbxContent>
                  <w:p w14:paraId="1AB40753" w14:textId="77777777" w:rsidR="000B04DC" w:rsidRDefault="000B04DC">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26DD0" w14:textId="77777777" w:rsidR="000B04DC" w:rsidRDefault="000B04DC">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647A7" w14:textId="77777777" w:rsidR="000B04DC" w:rsidRDefault="000B04DC">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C4305" w14:textId="77777777" w:rsidR="000B04DC" w:rsidRDefault="000B04D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FBBAB" w14:textId="77777777" w:rsidR="00B95CDB" w:rsidRDefault="00B95CDB">
      <w:r>
        <w:separator/>
      </w:r>
    </w:p>
  </w:footnote>
  <w:footnote w:type="continuationSeparator" w:id="0">
    <w:p w14:paraId="6A62BB61" w14:textId="77777777" w:rsidR="00B95CDB" w:rsidRDefault="00B95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F31AA" w14:textId="77777777" w:rsidR="000B04DC" w:rsidRDefault="000B04DC">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F02A7" w14:textId="77777777" w:rsidR="000B04DC" w:rsidRDefault="000B04DC">
    <w:pPr>
      <w:pStyle w:val="BodyText"/>
      <w:spacing w:line="14" w:lineRule="auto"/>
      <w:rPr>
        <w:sz w:val="20"/>
      </w:rPr>
    </w:pPr>
    <w:r>
      <w:rPr>
        <w:noProof/>
      </w:rPr>
      <mc:AlternateContent>
        <mc:Choice Requires="wps">
          <w:drawing>
            <wp:anchor distT="0" distB="0" distL="0" distR="0" simplePos="0" relativeHeight="251657728" behindDoc="1" locked="0" layoutInCell="1" allowOverlap="1" wp14:anchorId="3CD4E905" wp14:editId="4EFC4ACB">
              <wp:simplePos x="0" y="0"/>
              <wp:positionH relativeFrom="page">
                <wp:posOffset>6678930</wp:posOffset>
              </wp:positionH>
              <wp:positionV relativeFrom="page">
                <wp:posOffset>462280</wp:posOffset>
              </wp:positionV>
              <wp:extent cx="232410" cy="165735"/>
              <wp:effectExtent l="0" t="0" r="0" b="0"/>
              <wp:wrapNone/>
              <wp:docPr id="184" name="Textbox 184"/>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59F5F70D"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55</w:t>
                          </w:r>
                          <w:r>
                            <w:rPr>
                              <w:rFonts w:ascii="Calibri"/>
                              <w:spacing w:val="-5"/>
                            </w:rPr>
                            <w:fldChar w:fldCharType="end"/>
                          </w:r>
                        </w:p>
                      </w:txbxContent>
                    </wps:txbx>
                    <wps:bodyPr wrap="square" lIns="0" tIns="0" rIns="0" bIns="0" rtlCol="0">
                      <a:noAutofit/>
                    </wps:bodyPr>
                  </wps:wsp>
                </a:graphicData>
              </a:graphic>
            </wp:anchor>
          </w:drawing>
        </mc:Choice>
        <mc:Fallback>
          <w:pict>
            <v:shapetype w14:anchorId="3CD4E905" id="_x0000_t202" coordsize="21600,21600" o:spt="202" path="m,l,21600r21600,l21600,xe">
              <v:stroke joinstyle="miter"/>
              <v:path gradientshapeok="t" o:connecttype="rect"/>
            </v:shapetype>
            <v:shape id="Textbox 184" o:spid="_x0000_s1056" type="#_x0000_t202" style="position:absolute;margin-left:525.9pt;margin-top:36.4pt;width:18.3pt;height:13.0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" filled="f" stroked="f">
              <v:textbox inset="0,0,0,0">
                <w:txbxContent>
                  <w:p w14:paraId="59F5F70D"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55</w:t>
                    </w:r>
                    <w:r>
                      <w:rPr>
                        <w:rFonts w:ascii="Calibri"/>
                        <w:spacing w:val="-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865DE" w14:textId="77777777" w:rsidR="000B04DC" w:rsidRDefault="000B04DC">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3FCE2FC1" wp14:editId="640AC911">
              <wp:simplePos x="0" y="0"/>
              <wp:positionH relativeFrom="page">
                <wp:posOffset>6678930</wp:posOffset>
              </wp:positionH>
              <wp:positionV relativeFrom="page">
                <wp:posOffset>462280</wp:posOffset>
              </wp:positionV>
              <wp:extent cx="232410" cy="165735"/>
              <wp:effectExtent l="0" t="0" r="0" b="0"/>
              <wp:wrapNone/>
              <wp:docPr id="186" name="Textbox 186"/>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24AECC34"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57</w:t>
                          </w:r>
                          <w:r>
                            <w:rPr>
                              <w:rFonts w:ascii="Calibri"/>
                              <w:spacing w:val="-5"/>
                            </w:rPr>
                            <w:fldChar w:fldCharType="end"/>
                          </w:r>
                        </w:p>
                      </w:txbxContent>
                    </wps:txbx>
                    <wps:bodyPr wrap="square" lIns="0" tIns="0" rIns="0" bIns="0" rtlCol="0">
                      <a:noAutofit/>
                    </wps:bodyPr>
                  </wps:wsp>
                </a:graphicData>
              </a:graphic>
            </wp:anchor>
          </w:drawing>
        </mc:Choice>
        <mc:Fallback>
          <w:pict>
            <v:shapetype w14:anchorId="3FCE2FC1" id="_x0000_t202" coordsize="21600,21600" o:spt="202" path="m,l,21600r21600,l21600,xe">
              <v:stroke joinstyle="miter"/>
              <v:path gradientshapeok="t" o:connecttype="rect"/>
            </v:shapetype>
            <v:shape id="Textbox 186" o:spid="_x0000_s1057" type="#_x0000_t202" style="position:absolute;margin-left:525.9pt;margin-top:36.4pt;width:18.3pt;height:13.0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" filled="f" stroked="f">
              <v:textbox inset="0,0,0,0">
                <w:txbxContent>
                  <w:p w14:paraId="24AECC34"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57</w:t>
                    </w:r>
                    <w:r>
                      <w:rPr>
                        <w:rFonts w:ascii="Calibri"/>
                        <w:spacing w:val="-5"/>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23957" w14:textId="77777777" w:rsidR="000B04DC" w:rsidRDefault="000B04DC">
    <w:pPr>
      <w:pStyle w:val="BodyText"/>
      <w:spacing w:line="14" w:lineRule="auto"/>
      <w:rPr>
        <w:sz w:val="20"/>
      </w:rPr>
    </w:pPr>
    <w:r>
      <w:rPr>
        <w:noProof/>
      </w:rPr>
      <mc:AlternateContent>
        <mc:Choice Requires="wps">
          <w:drawing>
            <wp:anchor distT="0" distB="0" distL="0" distR="0" simplePos="0" relativeHeight="251662848" behindDoc="1" locked="0" layoutInCell="1" allowOverlap="1" wp14:anchorId="0CD075BC" wp14:editId="344157A2">
              <wp:simplePos x="0" y="0"/>
              <wp:positionH relativeFrom="page">
                <wp:posOffset>6678930</wp:posOffset>
              </wp:positionH>
              <wp:positionV relativeFrom="page">
                <wp:posOffset>462280</wp:posOffset>
              </wp:positionV>
              <wp:extent cx="232410" cy="165735"/>
              <wp:effectExtent l="0" t="0" r="0" b="0"/>
              <wp:wrapNone/>
              <wp:docPr id="188" name="Textbox 188"/>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0A2EF8EB"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59</w:t>
                          </w:r>
                          <w:r>
                            <w:rPr>
                              <w:rFonts w:ascii="Calibri"/>
                              <w:spacing w:val="-5"/>
                            </w:rPr>
                            <w:fldChar w:fldCharType="end"/>
                          </w:r>
                        </w:p>
                      </w:txbxContent>
                    </wps:txbx>
                    <wps:bodyPr wrap="square" lIns="0" tIns="0" rIns="0" bIns="0" rtlCol="0">
                      <a:noAutofit/>
                    </wps:bodyPr>
                  </wps:wsp>
                </a:graphicData>
              </a:graphic>
            </wp:anchor>
          </w:drawing>
        </mc:Choice>
        <mc:Fallback>
          <w:pict>
            <v:shapetype w14:anchorId="0CD075BC" id="_x0000_t202" coordsize="21600,21600" o:spt="202" path="m,l,21600r21600,l21600,xe">
              <v:stroke joinstyle="miter"/>
              <v:path gradientshapeok="t" o:connecttype="rect"/>
            </v:shapetype>
            <v:shape id="Textbox 188" o:spid="_x0000_s1058" type="#_x0000_t202" style="position:absolute;margin-left:525.9pt;margin-top:36.4pt;width:18.3pt;height:13.05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" filled="f" stroked="f">
              <v:textbox inset="0,0,0,0">
                <w:txbxContent>
                  <w:p w14:paraId="0A2EF8EB"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59</w:t>
                    </w:r>
                    <w:r>
                      <w:rPr>
                        <w:rFonts w:ascii="Calibri"/>
                        <w:spacing w:val="-5"/>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996B6" w14:textId="77777777" w:rsidR="000B04DC" w:rsidRDefault="000B04DC">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9CBAD61" wp14:editId="25C73FAD">
              <wp:simplePos x="0" y="0"/>
              <wp:positionH relativeFrom="page">
                <wp:posOffset>6678930</wp:posOffset>
              </wp:positionH>
              <wp:positionV relativeFrom="page">
                <wp:posOffset>462280</wp:posOffset>
              </wp:positionV>
              <wp:extent cx="232410" cy="165735"/>
              <wp:effectExtent l="0" t="0" r="0" b="0"/>
              <wp:wrapNone/>
              <wp:docPr id="185" name="Textbox 185"/>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4DA5E0DB"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56</w:t>
                          </w:r>
                          <w:r>
                            <w:rPr>
                              <w:rFonts w:ascii="Calibri"/>
                              <w:spacing w:val="-5"/>
                            </w:rPr>
                            <w:fldChar w:fldCharType="end"/>
                          </w:r>
                        </w:p>
                      </w:txbxContent>
                    </wps:txbx>
                    <wps:bodyPr wrap="square" lIns="0" tIns="0" rIns="0" bIns="0" rtlCol="0">
                      <a:noAutofit/>
                    </wps:bodyPr>
                  </wps:wsp>
                </a:graphicData>
              </a:graphic>
            </wp:anchor>
          </w:drawing>
        </mc:Choice>
        <mc:Fallback>
          <w:pict>
            <v:shapetype w14:anchorId="49CBAD61" id="_x0000_t202" coordsize="21600,21600" o:spt="202" path="m,l,21600r21600,l21600,xe">
              <v:stroke joinstyle="miter"/>
              <v:path gradientshapeok="t" o:connecttype="rect"/>
            </v:shapetype>
            <v:shape id="Textbox 185" o:spid="_x0000_s1059" type="#_x0000_t202" style="position:absolute;margin-left:525.9pt;margin-top:36.4pt;width:18.3pt;height:13.0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" filled="f" stroked="f">
              <v:textbox inset="0,0,0,0">
                <w:txbxContent>
                  <w:p w14:paraId="4DA5E0DB"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56</w:t>
                    </w:r>
                    <w:r>
                      <w:rPr>
                        <w:rFonts w:ascii="Calibri"/>
                        <w:spacing w:val="-5"/>
                      </w:rP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572A3" w14:textId="77777777" w:rsidR="000B04DC" w:rsidRDefault="000B04DC">
    <w:pPr>
      <w:pStyle w:val="BodyText"/>
      <w:spacing w:line="14" w:lineRule="auto"/>
      <w:rPr>
        <w:sz w:val="20"/>
      </w:rPr>
    </w:pPr>
    <w:r>
      <w:rPr>
        <w:noProof/>
        <w:sz w:val="20"/>
      </w:rPr>
      <mc:AlternateContent>
        <mc:Choice Requires="wps">
          <w:drawing>
            <wp:anchor distT="0" distB="0" distL="114300" distR="114300" simplePos="0" relativeHeight="251663872" behindDoc="0" locked="0" layoutInCell="1" allowOverlap="1" wp14:anchorId="67E296BA" wp14:editId="7ABD5753">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A3BA5F" w14:textId="77777777" w:rsidR="000B04DC" w:rsidRDefault="000B04DC">
                          <w:pPr>
                            <w:pStyle w:val="Header"/>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E296BA" id="_x0000_t202" coordsize="21600,21600" o:spt="202" path="m,l,21600r21600,l21600,xe">
              <v:stroke joinstyle="miter"/>
              <v:path gradientshapeok="t" o:connecttype="rect"/>
            </v:shapetype>
            <v:shape id="Text Box 17" o:spid="_x0000_s1060" type="#_x0000_t202" style="position:absolute;margin-left:92.8pt;margin-top:0;width:2in;height:2in;z-index:2516638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e3VAIAABM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6N7nt1QCAAATBQAADgAAAAAAAAAAAAAAAAAuAgAAZHJzL2Uyb0RvYy54bWxQSwECLQAUAAYACAAA&#10;ACEAcarRudcAAAAFAQAADwAAAAAAAAAAAAAAAACuBAAAZHJzL2Rvd25yZXYueG1sUEsFBgAAAAAE&#10;AAQA8wAAALIFAAAAAA==&#10;" filled="f" stroked="f" strokeweight=".5pt">
              <v:textbox style="mso-fit-shape-to-text:t" inset="0,0,0,0">
                <w:txbxContent>
                  <w:p w14:paraId="4FA3BA5F" w14:textId="77777777" w:rsidR="000B04DC" w:rsidRDefault="000B04DC">
                    <w:pPr>
                      <w:pStyle w:val="Header"/>
                    </w:pPr>
                    <w:r>
                      <w:fldChar w:fldCharType="begin"/>
                    </w:r>
                    <w:r>
                      <w:instrText xml:space="preserve"> PAGE  \* MERGEFORMAT </w:instrText>
                    </w:r>
                    <w:r>
                      <w:fldChar w:fldCharType="separate"/>
                    </w:r>
                    <w:r>
                      <w:t>31</w:t>
                    </w:r>
                    <w:r>
                      <w:fldChar w:fldCharType="end"/>
                    </w:r>
                  </w:p>
                </w:txbxContent>
              </v:textbox>
              <w10:wrap anchorx="margin"/>
            </v:shape>
          </w:pict>
        </mc:Fallback>
      </mc:AlternateContent>
    </w:r>
    <w:r>
      <w:rPr>
        <w:noProof/>
        <w:sz w:val="20"/>
      </w:rPr>
      <mc:AlternateContent>
        <mc:Choice Requires="wps">
          <w:drawing>
            <wp:anchor distT="0" distB="0" distL="114300" distR="114300" simplePos="0" relativeHeight="251660800" behindDoc="0" locked="0" layoutInCell="1" allowOverlap="1" wp14:anchorId="4CCC11B9" wp14:editId="4BD0C8BD">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1C7373" w14:textId="77777777" w:rsidR="000B04DC" w:rsidRDefault="000B04DC">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CCC11B9" id="Text Box 19" o:spid="_x0000_s1061" type="#_x0000_t202" style="position:absolute;margin-left:92.8pt;margin-top:0;width:2in;height:2in;z-index:2516608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imVAIAABMFAAAOAAAAZHJzL2Uyb0RvYy54bWysVEtvEzEQviPxHyzfyaatqEL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7a84plQCAAATBQAADgAAAAAAAAAAAAAAAAAuAgAAZHJzL2Uyb0RvYy54bWxQSwECLQAUAAYACAAA&#10;ACEAcarRudcAAAAFAQAADwAAAAAAAAAAAAAAAACuBAAAZHJzL2Rvd25yZXYueG1sUEsFBgAAAAAE&#10;AAQA8wAAALIFAAAAAA==&#10;" filled="f" stroked="f" strokeweight=".5pt">
              <v:textbox style="mso-fit-shape-to-text:t" inset="0,0,0,0">
                <w:txbxContent>
                  <w:p w14:paraId="2A1C7373" w14:textId="77777777" w:rsidR="000B04DC" w:rsidRDefault="000B04DC">
                    <w:pPr>
                      <w:pStyle w:val="Header"/>
                    </w:pPr>
                  </w:p>
                </w:txbxContent>
              </v:textbox>
              <w10:wrap anchorx="margin"/>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F6038" w14:textId="77777777" w:rsidR="000B04DC" w:rsidRDefault="000B04DC">
    <w:pPr>
      <w:pStyle w:val="BodyText"/>
      <w:spacing w:line="14" w:lineRule="auto"/>
      <w:rPr>
        <w:sz w:val="20"/>
      </w:rPr>
    </w:pPr>
    <w:r>
      <w:rPr>
        <w:noProof/>
        <w:sz w:val="20"/>
      </w:rPr>
      <mc:AlternateContent>
        <mc:Choice Requires="wps">
          <w:drawing>
            <wp:anchor distT="0" distB="0" distL="114300" distR="114300" simplePos="0" relativeHeight="251664896" behindDoc="0" locked="0" layoutInCell="1" allowOverlap="1" wp14:anchorId="23B1CF08" wp14:editId="77602D9C">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566C1B" w14:textId="77777777" w:rsidR="000B04DC" w:rsidRDefault="000B04DC">
                          <w:pPr>
                            <w:pStyle w:val="Header"/>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B1CF08" id="_x0000_t202" coordsize="21600,21600" o:spt="202" path="m,l,21600r21600,l21600,xe">
              <v:stroke joinstyle="miter"/>
              <v:path gradientshapeok="t" o:connecttype="rect"/>
            </v:shapetype>
            <v:shape id="Text Box 73" o:spid="_x0000_s1062" type="#_x0000_t202" style="position:absolute;margin-left:92.8pt;margin-top:0;width:2in;height:2in;z-index:2516648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AgdBSGVgIAABMFAAAOAAAAAAAAAAAAAAAAAC4CAABkcnMvZTJvRG9jLnhtbFBLAQItABQABgAI&#10;AAAAIQBxqtG51wAAAAUBAAAPAAAAAAAAAAAAAAAAALAEAABkcnMvZG93bnJldi54bWxQSwUGAAAA&#10;AAQABADzAAAAtAUAAAAA&#10;" filled="f" stroked="f" strokeweight=".5pt">
              <v:textbox style="mso-fit-shape-to-text:t" inset="0,0,0,0">
                <w:txbxContent>
                  <w:p w14:paraId="4A566C1B" w14:textId="77777777" w:rsidR="000B04DC" w:rsidRDefault="000B04DC">
                    <w:pPr>
                      <w:pStyle w:val="Header"/>
                    </w:pPr>
                    <w:r>
                      <w:fldChar w:fldCharType="begin"/>
                    </w:r>
                    <w:r>
                      <w:instrText xml:space="preserve"> PAGE  \* MERGEFORMAT </w:instrText>
                    </w:r>
                    <w:r>
                      <w:fldChar w:fldCharType="separate"/>
                    </w:r>
                    <w:r>
                      <w:t>31</w:t>
                    </w:r>
                    <w:r>
                      <w:fldChar w:fldCharType="end"/>
                    </w:r>
                  </w:p>
                </w:txbxContent>
              </v:textbox>
              <w10:wrap anchorx="margin"/>
            </v:shape>
          </w:pict>
        </mc:Fallback>
      </mc:AlternateContent>
    </w:r>
    <w:r>
      <w:rPr>
        <w:noProof/>
        <w:sz w:val="20"/>
      </w:rPr>
      <mc:AlternateContent>
        <mc:Choice Requires="wps">
          <w:drawing>
            <wp:anchor distT="0" distB="0" distL="114300" distR="114300" simplePos="0" relativeHeight="251661824" behindDoc="0" locked="0" layoutInCell="1" allowOverlap="1" wp14:anchorId="3FC2B35B" wp14:editId="2B67834D">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FD7911" w14:textId="77777777" w:rsidR="000B04DC" w:rsidRDefault="000B04DC">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FC2B35B" id="Text Box 7" o:spid="_x0000_s1063" type="#_x0000_t202" style="position:absolute;margin-left:92.8pt;margin-top:0;width:2in;height:2in;z-index:2516618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" filled="f" stroked="f" strokeweight=".5pt">
              <v:textbox style="mso-fit-shape-to-text:t" inset="0,0,0,0">
                <w:txbxContent>
                  <w:p w14:paraId="30FD7911" w14:textId="77777777" w:rsidR="000B04DC" w:rsidRDefault="000B04DC">
                    <w:pPr>
                      <w:pStyle w:val="Header"/>
                    </w:pPr>
                  </w:p>
                </w:txbxContent>
              </v:textbox>
              <w10:wrap anchorx="margin"/>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277C1" w14:textId="77777777" w:rsidR="000B04DC" w:rsidRDefault="000B04DC">
    <w:pPr>
      <w:pStyle w:val="BodyText"/>
      <w:spacing w:line="14" w:lineRule="auto"/>
      <w:rPr>
        <w:sz w:val="20"/>
      </w:rPr>
    </w:pPr>
    <w:r>
      <w:rPr>
        <w:noProof/>
        <w:sz w:val="20"/>
      </w:rPr>
      <mc:AlternateContent>
        <mc:Choice Requires="wps">
          <w:drawing>
            <wp:anchor distT="0" distB="0" distL="114300" distR="114300" simplePos="0" relativeHeight="251665920" behindDoc="0" locked="0" layoutInCell="1" allowOverlap="1" wp14:anchorId="3D24E143" wp14:editId="4AE29B56">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7F2408" w14:textId="77777777" w:rsidR="000B04DC" w:rsidRDefault="000B04DC">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24E143" id="_x0000_t202" coordsize="21600,21600" o:spt="202" path="m,l,21600r21600,l21600,xe">
              <v:stroke joinstyle="miter"/>
              <v:path gradientshapeok="t" o:connecttype="rect"/>
            </v:shapetype>
            <v:shape id="Text Box 9" o:spid="_x0000_s1064" type="#_x0000_t202" style="position:absolute;margin-left:92.8pt;margin-top:0;width:2in;height:2in;z-index:2516659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" filled="f" stroked="f" strokeweight=".5pt">
              <v:textbox style="mso-fit-shape-to-text:t" inset="0,0,0,0">
                <w:txbxContent>
                  <w:p w14:paraId="157F2408" w14:textId="77777777" w:rsidR="000B04DC" w:rsidRDefault="000B04DC">
                    <w:pPr>
                      <w:pStyle w:val="Header"/>
                    </w:pPr>
                  </w:p>
                </w:txbxContent>
              </v:textbox>
              <w10:wrap anchorx="margin"/>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ED438" w14:textId="77777777" w:rsidR="000B04DC" w:rsidRDefault="000B04DC">
    <w:pPr>
      <w:pStyle w:val="BodyText"/>
      <w:spacing w:line="14" w:lineRule="auto"/>
      <w:rPr>
        <w:sz w:val="20"/>
      </w:rPr>
    </w:pPr>
    <w:r>
      <w:rPr>
        <w:noProof/>
        <w:sz w:val="20"/>
      </w:rPr>
      <mc:AlternateContent>
        <mc:Choice Requires="wps">
          <w:drawing>
            <wp:anchor distT="0" distB="0" distL="114300" distR="114300" simplePos="0" relativeHeight="251667968" behindDoc="0" locked="0" layoutInCell="1" allowOverlap="1" wp14:anchorId="726DFD78" wp14:editId="00A1CC86">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82A0FC" w14:textId="77777777" w:rsidR="000B04DC" w:rsidRDefault="000B04DC">
                          <w:pPr>
                            <w:pStyle w:val="Header"/>
                          </w:pPr>
                          <w:r>
                            <w:fldChar w:fldCharType="begin"/>
                          </w:r>
                          <w:r>
                            <w:instrText xml:space="preserve"> PAGE  \* MERGEFORMAT </w:instrText>
                          </w:r>
                          <w:r>
                            <w:fldChar w:fldCharType="separate"/>
                          </w:r>
                          <w:r>
                            <w:t>62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6DFD78" id="_x0000_t202" coordsize="21600,21600" o:spt="202" path="m,l,21600r21600,l21600,xe">
              <v:stroke joinstyle="miter"/>
              <v:path gradientshapeok="t" o:connecttype="rect"/>
            </v:shapetype>
            <v:shape id="Text Box 10" o:spid="_x0000_s1065" type="#_x0000_t202" style="position:absolute;margin-left:92.8pt;margin-top:0;width:2in;height:2in;z-index:2516679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o&#10;sGiNUwIAABMFAAAOAAAAAAAAAAAAAAAAAC4CAABkcnMvZTJvRG9jLnhtbFBLAQItABQABgAIAAAA&#10;IQBxqtG51wAAAAUBAAAPAAAAAAAAAAAAAAAAAK0EAABkcnMvZG93bnJldi54bWxQSwUGAAAAAAQA&#10;BADzAAAAsQUAAAAA&#10;" filled="f" stroked="f" strokeweight=".5pt">
              <v:textbox style="mso-fit-shape-to-text:t" inset="0,0,0,0">
                <w:txbxContent>
                  <w:p w14:paraId="1882A0FC" w14:textId="77777777" w:rsidR="000B04DC" w:rsidRDefault="000B04DC">
                    <w:pPr>
                      <w:pStyle w:val="Header"/>
                    </w:pPr>
                    <w:r>
                      <w:fldChar w:fldCharType="begin"/>
                    </w:r>
                    <w:r>
                      <w:instrText xml:space="preserve"> PAGE  \* MERGEFORMAT </w:instrText>
                    </w:r>
                    <w:r>
                      <w:fldChar w:fldCharType="separate"/>
                    </w:r>
                    <w:r>
                      <w:t>62</w:t>
                    </w:r>
                    <w:r>
                      <w:fldChar w:fldCharType="end"/>
                    </w:r>
                  </w:p>
                </w:txbxContent>
              </v:textbox>
              <w10:wrap anchorx="margin"/>
            </v:shape>
          </w:pict>
        </mc:Fallback>
      </mc:AlternateContent>
    </w:r>
    <w:r>
      <w:rPr>
        <w:noProof/>
        <w:sz w:val="20"/>
      </w:rPr>
      <mc:AlternateContent>
        <mc:Choice Requires="wps">
          <w:drawing>
            <wp:anchor distT="0" distB="0" distL="114300" distR="114300" simplePos="0" relativeHeight="251666944" behindDoc="0" locked="0" layoutInCell="1" allowOverlap="1" wp14:anchorId="5A2FE1C2" wp14:editId="79F4A857">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E47A06" w14:textId="77777777" w:rsidR="000B04DC" w:rsidRDefault="000B04DC">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A2FE1C2" id="Text Box 11" o:spid="_x0000_s1066" type="#_x0000_t202" style="position:absolute;margin-left:92.8pt;margin-top:0;width:2in;height:2in;z-index:2516669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hTGVQIAABM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LyFMZVAgAAEwUAAA4AAAAAAAAAAAAAAAAALgIAAGRycy9lMm9Eb2MueG1sUEsBAi0AFAAGAAgA&#10;AAAhAHGq0bnXAAAABQEAAA8AAAAAAAAAAAAAAAAArwQAAGRycy9kb3ducmV2LnhtbFBLBQYAAAAA&#10;BAAEAPMAAACzBQAAAAA=&#10;" filled="f" stroked="f" strokeweight=".5pt">
              <v:textbox style="mso-fit-shape-to-text:t" inset="0,0,0,0">
                <w:txbxContent>
                  <w:p w14:paraId="0AE47A06" w14:textId="77777777" w:rsidR="000B04DC" w:rsidRDefault="000B04DC">
                    <w:pPr>
                      <w:pStyle w:val="Header"/>
                    </w:pPr>
                  </w:p>
                </w:txbxContent>
              </v:textbox>
              <w10:wrap anchorx="margin"/>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262F7" w14:textId="77777777" w:rsidR="000B04DC" w:rsidRDefault="000B04DC">
    <w:pPr>
      <w:pStyle w:val="BodyText"/>
      <w:spacing w:line="14" w:lineRule="auto"/>
      <w:rPr>
        <w:sz w:val="20"/>
      </w:rPr>
    </w:pPr>
    <w:r>
      <w:rPr>
        <w:noProof/>
        <w:sz w:val="20"/>
      </w:rPr>
      <mc:AlternateContent>
        <mc:Choice Requires="wps">
          <w:drawing>
            <wp:anchor distT="0" distB="0" distL="114300" distR="114300" simplePos="0" relativeHeight="251655680" behindDoc="0" locked="0" layoutInCell="1" allowOverlap="1" wp14:anchorId="39EB073E" wp14:editId="0881B642">
              <wp:simplePos x="0" y="0"/>
              <wp:positionH relativeFrom="margin">
                <wp:align>right</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5905A6" w14:textId="77777777" w:rsidR="000B04DC" w:rsidRDefault="000B04DC">
                          <w:pPr>
                            <w:pStyle w:val="Header"/>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EB073E" id="_x0000_t202" coordsize="21600,21600" o:spt="202" path="m,l,21600r21600,l21600,xe">
              <v:stroke joinstyle="miter"/>
              <v:path gradientshapeok="t" o:connecttype="rect"/>
            </v:shapetype>
            <v:shape id="Text Box 67" o:spid="_x0000_s1067" type="#_x0000_t202" style="position:absolute;margin-left:92.8pt;margin-top:0;width:2in;height:2in;z-index:2516556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LmnsD1VAgAAEwUAAA4AAAAAAAAAAAAAAAAALgIAAGRycy9lMm9Eb2MueG1sUEsBAi0AFAAGAAgA&#10;AAAhAHGq0bnXAAAABQEAAA8AAAAAAAAAAAAAAAAArwQAAGRycy9kb3ducmV2LnhtbFBLBQYAAAAA&#10;BAAEAPMAAACzBQAAAAA=&#10;" filled="f" stroked="f" strokeweight=".5pt">
              <v:textbox style="mso-fit-shape-to-text:t" inset="0,0,0,0">
                <w:txbxContent>
                  <w:p w14:paraId="375905A6" w14:textId="77777777" w:rsidR="000B04DC" w:rsidRDefault="000B04DC">
                    <w:pPr>
                      <w:pStyle w:val="Header"/>
                    </w:pPr>
                    <w:r>
                      <w:fldChar w:fldCharType="begin"/>
                    </w:r>
                    <w:r>
                      <w:instrText xml:space="preserve"> PAGE  \* MERGEFORMAT </w:instrText>
                    </w:r>
                    <w:r>
                      <w:fldChar w:fldCharType="separate"/>
                    </w:r>
                    <w:r>
                      <w:t>25</w:t>
                    </w:r>
                    <w:r>
                      <w:fldChar w:fldCharType="end"/>
                    </w:r>
                  </w:p>
                </w:txbxContent>
              </v:textbox>
              <w10:wrap anchorx="margin"/>
            </v:shape>
          </w:pict>
        </mc:Fallback>
      </mc:AlternateContent>
    </w:r>
    <w:r>
      <w:rPr>
        <w:noProof/>
        <w:sz w:val="20"/>
      </w:rPr>
      <mc:AlternateContent>
        <mc:Choice Requires="wps">
          <w:drawing>
            <wp:anchor distT="0" distB="0" distL="114300" distR="114300" simplePos="0" relativeHeight="251654656" behindDoc="0" locked="0" layoutInCell="1" allowOverlap="1" wp14:anchorId="7339C88E" wp14:editId="0ACFF3D7">
              <wp:simplePos x="0" y="0"/>
              <wp:positionH relativeFrom="margin">
                <wp:align>right</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045B98" w14:textId="77777777" w:rsidR="000B04DC" w:rsidRDefault="000B04DC">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339C88E" id="_x0000_s1068" type="#_x0000_t202" style="position:absolute;margin-left:92.8pt;margin-top:0;width:2in;height:2in;z-index:2516546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aXammVQCAAATBQAADgAAAAAAAAAAAAAAAAAuAgAAZHJzL2Uyb0RvYy54bWxQSwECLQAUAAYACAAA&#10;ACEAcarRudcAAAAFAQAADwAAAAAAAAAAAAAAAACuBAAAZHJzL2Rvd25yZXYueG1sUEsFBgAAAAAE&#10;AAQA8wAAALIFAAAAAA==&#10;" filled="f" stroked="f" strokeweight=".5pt">
              <v:textbox style="mso-fit-shape-to-text:t" inset="0,0,0,0">
                <w:txbxContent>
                  <w:p w14:paraId="7A045B98" w14:textId="77777777" w:rsidR="000B04DC" w:rsidRDefault="000B04DC">
                    <w:pPr>
                      <w:pStyle w:val="Header"/>
                    </w:pP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C9259" w14:textId="77777777" w:rsidR="000B04DC" w:rsidRDefault="000B04D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C7AD4" w14:textId="77777777" w:rsidR="000B04DC" w:rsidRDefault="000B04DC">
    <w:pPr>
      <w:pStyle w:val="BodyText"/>
      <w:spacing w:line="14" w:lineRule="auto"/>
      <w:rPr>
        <w:sz w:val="20"/>
      </w:rPr>
    </w:pPr>
    <w:r>
      <w:rPr>
        <w:noProof/>
        <w:sz w:val="20"/>
      </w:rPr>
      <mc:AlternateContent>
        <mc:Choice Requires="wps">
          <w:drawing>
            <wp:anchor distT="0" distB="0" distL="114300" distR="114300" simplePos="0" relativeHeight="251650560" behindDoc="0" locked="0" layoutInCell="1" allowOverlap="1" wp14:anchorId="1844B8E1" wp14:editId="1F75496F">
              <wp:simplePos x="0" y="0"/>
              <wp:positionH relativeFrom="margin">
                <wp:align>right</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FD0F8B" w14:textId="77777777" w:rsidR="000B04DC" w:rsidRDefault="000B04DC">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844B8E1" id="_x0000_t202" coordsize="21600,21600" o:spt="202" path="m,l,21600r21600,l21600,xe">
              <v:stroke joinstyle="miter"/>
              <v:path gradientshapeok="t" o:connecttype="rect"/>
            </v:shapetype>
            <v:shape id="Text Box 61" o:spid="_x0000_s1048" type="#_x0000_t202" style="position:absolute;margin-left:92.8pt;margin-top:0;width:2in;height:2in;z-index:2516505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lIkUgIAAA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BLa&#10;UiRSAgAACwUAAA4AAAAAAAAAAAAAAAAALgIAAGRycy9lMm9Eb2MueG1sUEsBAi0AFAAGAAgAAAAh&#10;AHGq0bnXAAAABQEAAA8AAAAAAAAAAAAAAAAArAQAAGRycy9kb3ducmV2LnhtbFBLBQYAAAAABAAE&#10;APMAAACwBQAAAAA=&#10;" filled="f" stroked="f" strokeweight=".5pt">
              <v:textbox style="mso-fit-shape-to-text:t" inset="0,0,0,0">
                <w:txbxContent>
                  <w:p w14:paraId="37FD0F8B" w14:textId="77777777" w:rsidR="000B04DC" w:rsidRDefault="000B04DC">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E96FF" w14:textId="77777777" w:rsidR="000B04DC" w:rsidRDefault="000B04DC">
    <w:pPr>
      <w:pStyle w:val="BodyText"/>
      <w:spacing w:line="14" w:lineRule="auto"/>
      <w:rPr>
        <w:sz w:val="20"/>
      </w:rPr>
    </w:pPr>
    <w:r>
      <w:rPr>
        <w:noProof/>
        <w:sz w:val="20"/>
      </w:rPr>
      <mc:AlternateContent>
        <mc:Choice Requires="wps">
          <w:drawing>
            <wp:anchor distT="0" distB="0" distL="114300" distR="114300" simplePos="0" relativeHeight="251651584" behindDoc="0" locked="0" layoutInCell="1" allowOverlap="1" wp14:anchorId="1C0D8482" wp14:editId="4DA1233A">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22B55A" w14:textId="77777777" w:rsidR="000B04DC" w:rsidRDefault="000B04DC">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C0D8482" id="_x0000_t202" coordsize="21600,21600" o:spt="202" path="m,l,21600r21600,l21600,xe">
              <v:stroke joinstyle="miter"/>
              <v:path gradientshapeok="t" o:connecttype="rect"/>
            </v:shapetype>
            <v:shape id="Text Box 62" o:spid="_x0000_s1050" type="#_x0000_t202" style="position:absolute;margin-left:92.8pt;margin-top:0;width:2in;height:2in;z-index:2516515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rWd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x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n&#10;mrWdUwIAABIFAAAOAAAAAAAAAAAAAAAAAC4CAABkcnMvZTJvRG9jLnhtbFBLAQItABQABgAIAAAA&#10;IQBxqtG51wAAAAUBAAAPAAAAAAAAAAAAAAAAAK0EAABkcnMvZG93bnJldi54bWxQSwUGAAAAAAQA&#10;BADzAAAAsQUAAAAA&#10;" filled="f" stroked="f" strokeweight=".5pt">
              <v:textbox style="mso-fit-shape-to-text:t" inset="0,0,0,0">
                <w:txbxContent>
                  <w:p w14:paraId="2A22B55A" w14:textId="77777777" w:rsidR="000B04DC" w:rsidRDefault="000B04DC">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7B5EB" w14:textId="77777777" w:rsidR="000B04DC" w:rsidRDefault="000B04DC">
    <w:pPr>
      <w:pStyle w:val="Header"/>
      <w:jc w:val="right"/>
    </w:pPr>
    <w:r>
      <w:rPr>
        <w:noProof/>
      </w:rPr>
      <mc:AlternateContent>
        <mc:Choice Requires="wps">
          <w:drawing>
            <wp:anchor distT="0" distB="0" distL="114300" distR="114300" simplePos="0" relativeHeight="251652608" behindDoc="0" locked="0" layoutInCell="1" allowOverlap="1" wp14:anchorId="39D14428" wp14:editId="2C309570">
              <wp:simplePos x="0" y="0"/>
              <wp:positionH relativeFrom="margin">
                <wp:align>right</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7616C5" w14:textId="77777777" w:rsidR="000B04DC" w:rsidRDefault="000B04DC">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D14428" id="_x0000_t202" coordsize="21600,21600" o:spt="202" path="m,l,21600r21600,l21600,xe">
              <v:stroke joinstyle="miter"/>
              <v:path gradientshapeok="t" o:connecttype="rect"/>
            </v:shapetype>
            <v:shape id="Text Box 63" o:spid="_x0000_s1051" type="#_x0000_t202" style="position:absolute;left:0;text-align:left;margin-left:92.8pt;margin-top:0;width:2in;height:2in;z-index:2516526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Ocg&#10;zPtSAgAAEgUAAA4AAAAAAAAAAAAAAAAALgIAAGRycy9lMm9Eb2MueG1sUEsBAi0AFAAGAAgAAAAh&#10;AHGq0bnXAAAABQEAAA8AAAAAAAAAAAAAAAAArAQAAGRycy9kb3ducmV2LnhtbFBLBQYAAAAABAAE&#10;APMAAACwBQAAAAA=&#10;" filled="f" stroked="f" strokeweight=".5pt">
              <v:textbox style="mso-fit-shape-to-text:t" inset="0,0,0,0">
                <w:txbxContent>
                  <w:p w14:paraId="707616C5" w14:textId="77777777" w:rsidR="000B04DC" w:rsidRDefault="000B04DC">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3CDAD150" w14:textId="77777777" w:rsidR="000B04DC" w:rsidRDefault="000B04DC">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9698" w14:textId="77777777" w:rsidR="000B04DC" w:rsidRDefault="000B04DC">
    <w:pPr>
      <w:pStyle w:val="BodyText"/>
      <w:spacing w:line="14" w:lineRule="auto"/>
      <w:rPr>
        <w:sz w:val="20"/>
      </w:rPr>
    </w:pPr>
    <w:r>
      <w:rPr>
        <w:noProof/>
        <w:sz w:val="20"/>
      </w:rPr>
      <mc:AlternateContent>
        <mc:Choice Requires="wps">
          <w:drawing>
            <wp:anchor distT="0" distB="0" distL="114300" distR="114300" simplePos="0" relativeHeight="251653632" behindDoc="0" locked="0" layoutInCell="1" allowOverlap="1" wp14:anchorId="562919FD" wp14:editId="01D6ECE9">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D9FBAC" w14:textId="77777777" w:rsidR="000B04DC" w:rsidRDefault="000B04DC">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2919FD" id="_x0000_t202" coordsize="21600,21600" o:spt="202" path="m,l,21600r21600,l21600,xe">
              <v:stroke joinstyle="miter"/>
              <v:path gradientshapeok="t" o:connecttype="rect"/>
            </v:shapetype>
            <v:shape id="Text Box 64" o:spid="_x0000_s1053" type="#_x0000_t202" style="position:absolute;margin-left:92.8pt;margin-top:0;width:2in;height:2in;z-index:2516536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boVAIAABIFAAAOAAAAZHJzL2Uyb0RvYy54bWysVEtvEzEQviPxHyzfyaaFVlH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5ocW6FQCAAASBQAADgAAAAAAAAAAAAAAAAAuAgAAZHJzL2Uyb0RvYy54bWxQSwECLQAUAAYACAAA&#10;ACEAcarRudcAAAAFAQAADwAAAAAAAAAAAAAAAACuBAAAZHJzL2Rvd25yZXYueG1sUEsFBgAAAAAE&#10;AAQA8wAAALIFAAAAAA==&#10;" filled="f" stroked="f" strokeweight=".5pt">
              <v:textbox style="mso-fit-shape-to-text:t" inset="0,0,0,0">
                <w:txbxContent>
                  <w:p w14:paraId="4BD9FBAC" w14:textId="77777777" w:rsidR="000B04DC" w:rsidRDefault="000B04DC">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F4046" w14:textId="77777777" w:rsidR="000B04DC" w:rsidRDefault="000B04DC">
    <w:pPr>
      <w:pStyle w:val="BodyText"/>
      <w:spacing w:line="14" w:lineRule="auto"/>
      <w:rPr>
        <w:sz w:val="20"/>
      </w:rPr>
    </w:pPr>
    <w:r>
      <w:rPr>
        <w:noProof/>
        <w:sz w:val="20"/>
      </w:rPr>
      <mc:AlternateContent>
        <mc:Choice Requires="wps">
          <w:drawing>
            <wp:anchor distT="0" distB="0" distL="114300" distR="114300" simplePos="0" relativeHeight="251649536" behindDoc="0" locked="0" layoutInCell="1" allowOverlap="1" wp14:anchorId="2D4B4CA2" wp14:editId="3CC7C037">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8A327E" w14:textId="77777777" w:rsidR="000B04DC" w:rsidRDefault="000B04DC">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4B4CA2" id="_x0000_t202" coordsize="21600,21600" o:spt="202" path="m,l,21600r21600,l21600,xe">
              <v:stroke joinstyle="miter"/>
              <v:path gradientshapeok="t" o:connecttype="rect"/>
            </v:shapetype>
            <v:shape id="Text Box 31" o:spid="_x0000_s1054" type="#_x0000_t202" style="position:absolute;margin-left:92.8pt;margin-top:0;width:2in;height:2in;z-index:2516495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C8zc3NVgIAABIFAAAOAAAAAAAAAAAAAAAAAC4CAABkcnMvZTJvRG9jLnhtbFBLAQItABQABgAI&#10;AAAAIQBxqtG51wAAAAUBAAAPAAAAAAAAAAAAAAAAALAEAABkcnMvZG93bnJldi54bWxQSwUGAAAA&#10;AAQABADzAAAAtAUAAAAA&#10;" filled="f" stroked="f" strokeweight=".5pt">
              <v:textbox style="mso-fit-shape-to-text:t" inset="0,0,0,0">
                <w:txbxContent>
                  <w:p w14:paraId="758A327E" w14:textId="77777777" w:rsidR="000B04DC" w:rsidRDefault="000B04DC">
                    <w:pPr>
                      <w:pStyle w:val="Header"/>
                    </w:pP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03B1E" w14:textId="77777777" w:rsidR="000B04DC" w:rsidRDefault="000B04DC">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CA9EC" w14:textId="77777777" w:rsidR="000B04DC" w:rsidRDefault="000B04DC">
    <w:pPr>
      <w:pStyle w:val="BodyText"/>
      <w:spacing w:line="14" w:lineRule="auto"/>
      <w:rPr>
        <w:sz w:val="20"/>
      </w:rPr>
    </w:pPr>
    <w:r>
      <w:rPr>
        <w:noProof/>
      </w:rPr>
      <mc:AlternateContent>
        <mc:Choice Requires="wps">
          <w:drawing>
            <wp:anchor distT="0" distB="0" distL="0" distR="0" simplePos="0" relativeHeight="251656704" behindDoc="1" locked="0" layoutInCell="1" allowOverlap="1" wp14:anchorId="5625D4E5" wp14:editId="04654A02">
              <wp:simplePos x="0" y="0"/>
              <wp:positionH relativeFrom="page">
                <wp:posOffset>6678930</wp:posOffset>
              </wp:positionH>
              <wp:positionV relativeFrom="page">
                <wp:posOffset>462280</wp:posOffset>
              </wp:positionV>
              <wp:extent cx="232410" cy="165735"/>
              <wp:effectExtent l="0" t="0" r="0" b="0"/>
              <wp:wrapNone/>
              <wp:docPr id="183" name="Textbox 183"/>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4FE8C3F2"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54</w:t>
                          </w:r>
                          <w:r>
                            <w:rPr>
                              <w:rFonts w:ascii="Calibri"/>
                              <w:spacing w:val="-5"/>
                            </w:rPr>
                            <w:fldChar w:fldCharType="end"/>
                          </w:r>
                        </w:p>
                      </w:txbxContent>
                    </wps:txbx>
                    <wps:bodyPr wrap="square" lIns="0" tIns="0" rIns="0" bIns="0" rtlCol="0">
                      <a:noAutofit/>
                    </wps:bodyPr>
                  </wps:wsp>
                </a:graphicData>
              </a:graphic>
            </wp:anchor>
          </w:drawing>
        </mc:Choice>
        <mc:Fallback>
          <w:pict>
            <v:shapetype w14:anchorId="5625D4E5" id="_x0000_t202" coordsize="21600,21600" o:spt="202" path="m,l,21600r21600,l21600,xe">
              <v:stroke joinstyle="miter"/>
              <v:path gradientshapeok="t" o:connecttype="rect"/>
            </v:shapetype>
            <v:shape id="Textbox 183" o:spid="_x0000_s1055" type="#_x0000_t202" style="position:absolute;margin-left:525.9pt;margin-top:36.4pt;width:18.3pt;height:13.0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" filled="f" stroked="f">
              <v:textbox inset="0,0,0,0">
                <w:txbxContent>
                  <w:p w14:paraId="4FE8C3F2"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54</w:t>
                    </w:r>
                    <w:r>
                      <w:rPr>
                        <w:rFonts w:ascii="Calibri"/>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C163D0"/>
    <w:multiLevelType w:val="singleLevel"/>
    <w:tmpl w:val="86C163D0"/>
    <w:lvl w:ilvl="0">
      <w:start w:val="1"/>
      <w:numFmt w:val="bullet"/>
      <w:lvlText w:val=""/>
      <w:lvlJc w:val="left"/>
      <w:pPr>
        <w:tabs>
          <w:tab w:val="left" w:pos="1260"/>
        </w:tabs>
        <w:ind w:left="1260" w:hanging="420"/>
      </w:pPr>
      <w:rPr>
        <w:rFonts w:ascii="Wingdings" w:hAnsi="Wingdings" w:hint="default"/>
        <w:sz w:val="16"/>
        <w:szCs w:val="16"/>
      </w:rPr>
    </w:lvl>
  </w:abstractNum>
  <w:abstractNum w:abstractNumId="1" w15:restartNumberingAfterBreak="0">
    <w:nsid w:val="8E1D0B2F"/>
    <w:multiLevelType w:val="singleLevel"/>
    <w:tmpl w:val="8E1D0B2F"/>
    <w:lvl w:ilvl="0">
      <w:start w:val="3"/>
      <w:numFmt w:val="upperLetter"/>
      <w:suff w:val="space"/>
      <w:lvlText w:val="%1."/>
      <w:lvlJc w:val="left"/>
    </w:lvl>
  </w:abstractNum>
  <w:abstractNum w:abstractNumId="2" w15:restartNumberingAfterBreak="0">
    <w:nsid w:val="916A4C10"/>
    <w:multiLevelType w:val="singleLevel"/>
    <w:tmpl w:val="916A4C10"/>
    <w:lvl w:ilvl="0">
      <w:start w:val="1"/>
      <w:numFmt w:val="decimal"/>
      <w:suff w:val="space"/>
      <w:lvlText w:val="%1."/>
      <w:lvlJc w:val="left"/>
    </w:lvl>
  </w:abstractNum>
  <w:abstractNum w:abstractNumId="3" w15:restartNumberingAfterBreak="0">
    <w:nsid w:val="AE9E82B4"/>
    <w:multiLevelType w:val="singleLevel"/>
    <w:tmpl w:val="AE9E82B4"/>
    <w:lvl w:ilvl="0">
      <w:start w:val="4"/>
      <w:numFmt w:val="decimal"/>
      <w:suff w:val="space"/>
      <w:lvlText w:val="%1."/>
      <w:lvlJc w:val="left"/>
    </w:lvl>
  </w:abstractNum>
  <w:abstractNum w:abstractNumId="4" w15:restartNumberingAfterBreak="0">
    <w:nsid w:val="C46BC61D"/>
    <w:multiLevelType w:val="singleLevel"/>
    <w:tmpl w:val="C46BC61D"/>
    <w:lvl w:ilvl="0">
      <w:start w:val="1"/>
      <w:numFmt w:val="bullet"/>
      <w:lvlText w:val=""/>
      <w:lvlJc w:val="left"/>
      <w:pPr>
        <w:tabs>
          <w:tab w:val="left" w:pos="1260"/>
        </w:tabs>
        <w:ind w:left="1260" w:hanging="420"/>
      </w:pPr>
      <w:rPr>
        <w:rFonts w:ascii="Wingdings" w:hAnsi="Wingdings" w:hint="default"/>
        <w:sz w:val="16"/>
        <w:szCs w:val="16"/>
      </w:rPr>
    </w:lvl>
  </w:abstractNum>
  <w:abstractNum w:abstractNumId="5" w15:restartNumberingAfterBreak="0">
    <w:nsid w:val="D04B1283"/>
    <w:multiLevelType w:val="multilevel"/>
    <w:tmpl w:val="D04B1283"/>
    <w:lvl w:ilvl="0">
      <w:start w:val="1"/>
      <w:numFmt w:val="bullet"/>
      <w:lvlText w:val=""/>
      <w:lvlJc w:val="left"/>
      <w:pPr>
        <w:tabs>
          <w:tab w:val="left" w:pos="1260"/>
        </w:tabs>
        <w:ind w:left="1260" w:hanging="420"/>
      </w:pPr>
      <w:rPr>
        <w:rFonts w:ascii="Wingdings" w:hAnsi="Wingdings" w:hint="default"/>
        <w:sz w:val="18"/>
        <w:szCs w:val="18"/>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6" w15:restartNumberingAfterBreak="0">
    <w:nsid w:val="D20151F1"/>
    <w:multiLevelType w:val="singleLevel"/>
    <w:tmpl w:val="D20151F1"/>
    <w:lvl w:ilvl="0">
      <w:start w:val="1"/>
      <w:numFmt w:val="bullet"/>
      <w:lvlText w:val=""/>
      <w:lvlJc w:val="left"/>
      <w:pPr>
        <w:tabs>
          <w:tab w:val="left" w:pos="1260"/>
        </w:tabs>
        <w:ind w:left="1260" w:hanging="420"/>
      </w:pPr>
      <w:rPr>
        <w:rFonts w:ascii="Wingdings" w:hAnsi="Wingdings" w:hint="default"/>
        <w:sz w:val="16"/>
        <w:szCs w:val="16"/>
      </w:rPr>
    </w:lvl>
  </w:abstractNum>
  <w:abstractNum w:abstractNumId="7" w15:restartNumberingAfterBreak="0">
    <w:nsid w:val="D56D0591"/>
    <w:multiLevelType w:val="singleLevel"/>
    <w:tmpl w:val="D56D0591"/>
    <w:lvl w:ilvl="0">
      <w:start w:val="1"/>
      <w:numFmt w:val="bullet"/>
      <w:lvlText w:val=""/>
      <w:lvlJc w:val="left"/>
      <w:pPr>
        <w:tabs>
          <w:tab w:val="left" w:pos="1260"/>
        </w:tabs>
        <w:ind w:left="1500" w:hanging="420"/>
      </w:pPr>
      <w:rPr>
        <w:rFonts w:ascii="Wingdings" w:hAnsi="Wingdings" w:hint="default"/>
        <w:sz w:val="16"/>
        <w:szCs w:val="16"/>
      </w:rPr>
    </w:lvl>
  </w:abstractNum>
  <w:abstractNum w:abstractNumId="8" w15:restartNumberingAfterBreak="0">
    <w:nsid w:val="E4A2FB4B"/>
    <w:multiLevelType w:val="singleLevel"/>
    <w:tmpl w:val="E4A2FB4B"/>
    <w:lvl w:ilvl="0">
      <w:start w:val="1"/>
      <w:numFmt w:val="lowerLetter"/>
      <w:suff w:val="space"/>
      <w:lvlText w:val="%1)"/>
      <w:lvlJc w:val="left"/>
    </w:lvl>
  </w:abstractNum>
  <w:abstractNum w:abstractNumId="9" w15:restartNumberingAfterBreak="0">
    <w:nsid w:val="E5D425BF"/>
    <w:multiLevelType w:val="singleLevel"/>
    <w:tmpl w:val="E5D425BF"/>
    <w:lvl w:ilvl="0">
      <w:start w:val="1"/>
      <w:numFmt w:val="bullet"/>
      <w:lvlText w:val=""/>
      <w:lvlJc w:val="left"/>
      <w:pPr>
        <w:tabs>
          <w:tab w:val="left" w:pos="1260"/>
        </w:tabs>
        <w:ind w:left="1260" w:hanging="420"/>
      </w:pPr>
      <w:rPr>
        <w:rFonts w:ascii="Wingdings" w:hAnsi="Wingdings" w:hint="default"/>
        <w:sz w:val="16"/>
        <w:szCs w:val="16"/>
      </w:rPr>
    </w:lvl>
  </w:abstractNum>
  <w:abstractNum w:abstractNumId="10" w15:restartNumberingAfterBreak="0">
    <w:nsid w:val="F4A5CBFC"/>
    <w:multiLevelType w:val="singleLevel"/>
    <w:tmpl w:val="F4A5CBFC"/>
    <w:lvl w:ilvl="0">
      <w:start w:val="1"/>
      <w:numFmt w:val="bullet"/>
      <w:lvlText w:val=""/>
      <w:lvlJc w:val="left"/>
      <w:pPr>
        <w:tabs>
          <w:tab w:val="left" w:pos="1260"/>
        </w:tabs>
        <w:ind w:left="1260" w:hanging="420"/>
      </w:pPr>
      <w:rPr>
        <w:rFonts w:ascii="Wingdings" w:hAnsi="Wingdings" w:hint="default"/>
        <w:sz w:val="12"/>
        <w:szCs w:val="12"/>
      </w:rPr>
    </w:lvl>
  </w:abstractNum>
  <w:abstractNum w:abstractNumId="11" w15:restartNumberingAfterBreak="0">
    <w:nsid w:val="F5F8E634"/>
    <w:multiLevelType w:val="singleLevel"/>
    <w:tmpl w:val="F5F8E634"/>
    <w:lvl w:ilvl="0">
      <w:start w:val="1"/>
      <w:numFmt w:val="decimal"/>
      <w:suff w:val="space"/>
      <w:lvlText w:val="%1."/>
      <w:lvlJc w:val="left"/>
    </w:lvl>
  </w:abstractNum>
  <w:abstractNum w:abstractNumId="12" w15:restartNumberingAfterBreak="0">
    <w:nsid w:val="FED52634"/>
    <w:multiLevelType w:val="singleLevel"/>
    <w:tmpl w:val="FED52634"/>
    <w:lvl w:ilvl="0">
      <w:start w:val="1"/>
      <w:numFmt w:val="decimal"/>
      <w:suff w:val="space"/>
      <w:lvlText w:val="%1."/>
      <w:lvlJc w:val="left"/>
    </w:lvl>
  </w:abstractNum>
  <w:abstractNum w:abstractNumId="13" w15:restartNumberingAfterBreak="0">
    <w:multiLevelType w:val="multilevel"/>
    <w:tmpl w:val="000000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0000001"/>
    <w:multiLevelType w:val="multilevel"/>
    <w:tmpl w:val="000000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0000002"/>
    <w:multiLevelType w:val="multilevel"/>
    <w:tmpl w:val="000000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0000004"/>
    <w:multiLevelType w:val="multilevel"/>
    <w:tmpl w:val="000000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00000006"/>
    <w:multiLevelType w:val="multilevel"/>
    <w:tmpl w:val="000000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00000007"/>
    <w:multiLevelType w:val="multilevel"/>
    <w:tmpl w:val="000000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0000000C"/>
    <w:multiLevelType w:val="multilevel"/>
    <w:tmpl w:val="000000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04455430"/>
    <w:multiLevelType w:val="singleLevel"/>
    <w:tmpl w:val="04455430"/>
    <w:lvl w:ilvl="0">
      <w:start w:val="1"/>
      <w:numFmt w:val="bullet"/>
      <w:lvlText w:val=""/>
      <w:lvlJc w:val="left"/>
      <w:pPr>
        <w:tabs>
          <w:tab w:val="left" w:pos="1260"/>
        </w:tabs>
        <w:ind w:left="1260" w:hanging="420"/>
      </w:pPr>
      <w:rPr>
        <w:rFonts w:ascii="Wingdings" w:hAnsi="Wingdings" w:hint="default"/>
        <w:sz w:val="16"/>
        <w:szCs w:val="16"/>
      </w:rPr>
    </w:lvl>
  </w:abstractNum>
  <w:abstractNum w:abstractNumId="21" w15:restartNumberingAfterBreak="0">
    <w:nsid w:val="07D21610"/>
    <w:multiLevelType w:val="singleLevel"/>
    <w:tmpl w:val="07D21610"/>
    <w:lvl w:ilvl="0">
      <w:start w:val="1"/>
      <w:numFmt w:val="bullet"/>
      <w:lvlText w:val=""/>
      <w:lvlJc w:val="left"/>
      <w:pPr>
        <w:tabs>
          <w:tab w:val="left" w:pos="1260"/>
        </w:tabs>
        <w:ind w:left="1260" w:hanging="420"/>
      </w:pPr>
      <w:rPr>
        <w:rFonts w:ascii="Wingdings" w:hAnsi="Wingdings" w:hint="default"/>
        <w:sz w:val="16"/>
        <w:szCs w:val="16"/>
      </w:rPr>
    </w:lvl>
  </w:abstractNum>
  <w:abstractNum w:abstractNumId="22" w15:restartNumberingAfterBreak="0">
    <w:nsid w:val="084D196B"/>
    <w:multiLevelType w:val="multilevel"/>
    <w:tmpl w:val="084D196B"/>
    <w:lvl w:ilvl="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1"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281" w:hanging="360"/>
      </w:pPr>
      <w:rPr>
        <w:rFonts w:hint="default"/>
        <w:lang w:val="en-US" w:eastAsia="en-US" w:bidi="ar-SA"/>
      </w:rPr>
    </w:lvl>
    <w:lvl w:ilvl="8">
      <w:numFmt w:val="bullet"/>
      <w:lvlText w:val="•"/>
      <w:lvlJc w:val="left"/>
      <w:pPr>
        <w:ind w:left="7061" w:hanging="360"/>
      </w:pPr>
      <w:rPr>
        <w:rFonts w:hint="default"/>
        <w:lang w:val="en-US" w:eastAsia="en-US" w:bidi="ar-SA"/>
      </w:rPr>
    </w:lvl>
  </w:abstractNum>
  <w:abstractNum w:abstractNumId="23" w15:restartNumberingAfterBreak="0">
    <w:nsid w:val="12190DC6"/>
    <w:multiLevelType w:val="multilevel"/>
    <w:tmpl w:val="12190DC6"/>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7FD9EEA"/>
    <w:multiLevelType w:val="singleLevel"/>
    <w:tmpl w:val="17FD9EEA"/>
    <w:lvl w:ilvl="0">
      <w:start w:val="1"/>
      <w:numFmt w:val="decimal"/>
      <w:suff w:val="space"/>
      <w:lvlText w:val="%1."/>
      <w:lvlJc w:val="left"/>
    </w:lvl>
  </w:abstractNum>
  <w:abstractNum w:abstractNumId="25" w15:restartNumberingAfterBreak="0">
    <w:nsid w:val="1E820B07"/>
    <w:multiLevelType w:val="multilevel"/>
    <w:tmpl w:val="1E820B07"/>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205B5231"/>
    <w:multiLevelType w:val="singleLevel"/>
    <w:tmpl w:val="205B5231"/>
    <w:lvl w:ilvl="0">
      <w:start w:val="1"/>
      <w:numFmt w:val="decimal"/>
      <w:suff w:val="space"/>
      <w:lvlText w:val="%1."/>
      <w:lvlJc w:val="left"/>
    </w:lvl>
  </w:abstractNum>
  <w:abstractNum w:abstractNumId="27" w15:restartNumberingAfterBreak="0">
    <w:nsid w:val="21C71A55"/>
    <w:multiLevelType w:val="multilevel"/>
    <w:tmpl w:val="21C71A55"/>
    <w:lvl w:ilvl="0">
      <w:start w:val="1"/>
      <w:numFmt w:val="decimal"/>
      <w:lvlText w:val="%1."/>
      <w:lvlJc w:val="left"/>
      <w:pPr>
        <w:ind w:left="828" w:hanging="360"/>
      </w:pPr>
      <w:rPr>
        <w:rFonts w:hint="default"/>
      </w:rPr>
    </w:lvl>
    <w:lvl w:ilvl="1">
      <w:start w:val="1"/>
      <w:numFmt w:val="lowerLetter"/>
      <w:lvlText w:val="%2."/>
      <w:lvlJc w:val="left"/>
      <w:pPr>
        <w:ind w:left="1548" w:hanging="360"/>
      </w:pPr>
    </w:lvl>
    <w:lvl w:ilvl="2">
      <w:start w:val="1"/>
      <w:numFmt w:val="lowerRoman"/>
      <w:lvlText w:val="%3."/>
      <w:lvlJc w:val="right"/>
      <w:pPr>
        <w:ind w:left="2268" w:hanging="180"/>
      </w:pPr>
    </w:lvl>
    <w:lvl w:ilvl="3">
      <w:start w:val="1"/>
      <w:numFmt w:val="decimal"/>
      <w:lvlText w:val="%4."/>
      <w:lvlJc w:val="left"/>
      <w:pPr>
        <w:ind w:left="2988" w:hanging="360"/>
      </w:pPr>
    </w:lvl>
    <w:lvl w:ilvl="4">
      <w:start w:val="1"/>
      <w:numFmt w:val="lowerLetter"/>
      <w:lvlText w:val="%5."/>
      <w:lvlJc w:val="left"/>
      <w:pPr>
        <w:ind w:left="3708" w:hanging="360"/>
      </w:pPr>
    </w:lvl>
    <w:lvl w:ilvl="5">
      <w:start w:val="1"/>
      <w:numFmt w:val="lowerRoman"/>
      <w:lvlText w:val="%6."/>
      <w:lvlJc w:val="right"/>
      <w:pPr>
        <w:ind w:left="4428" w:hanging="180"/>
      </w:pPr>
    </w:lvl>
    <w:lvl w:ilvl="6">
      <w:start w:val="1"/>
      <w:numFmt w:val="decimal"/>
      <w:lvlText w:val="%7."/>
      <w:lvlJc w:val="left"/>
      <w:pPr>
        <w:ind w:left="5148" w:hanging="360"/>
      </w:pPr>
    </w:lvl>
    <w:lvl w:ilvl="7">
      <w:start w:val="1"/>
      <w:numFmt w:val="lowerLetter"/>
      <w:lvlText w:val="%8."/>
      <w:lvlJc w:val="left"/>
      <w:pPr>
        <w:ind w:left="5868" w:hanging="360"/>
      </w:pPr>
    </w:lvl>
    <w:lvl w:ilvl="8">
      <w:start w:val="1"/>
      <w:numFmt w:val="lowerRoman"/>
      <w:lvlText w:val="%9."/>
      <w:lvlJc w:val="right"/>
      <w:pPr>
        <w:ind w:left="6588" w:hanging="180"/>
      </w:pPr>
    </w:lvl>
  </w:abstractNum>
  <w:abstractNum w:abstractNumId="28" w15:restartNumberingAfterBreak="0">
    <w:nsid w:val="22B45B82"/>
    <w:multiLevelType w:val="singleLevel"/>
    <w:tmpl w:val="22B45B82"/>
    <w:lvl w:ilvl="0">
      <w:start w:val="1"/>
      <w:numFmt w:val="bullet"/>
      <w:lvlText w:val=""/>
      <w:lvlJc w:val="left"/>
      <w:pPr>
        <w:tabs>
          <w:tab w:val="left" w:pos="1260"/>
        </w:tabs>
        <w:ind w:left="1260" w:hanging="420"/>
      </w:pPr>
      <w:rPr>
        <w:rFonts w:ascii="Wingdings" w:hAnsi="Wingdings" w:hint="default"/>
        <w:sz w:val="16"/>
        <w:szCs w:val="16"/>
      </w:rPr>
    </w:lvl>
  </w:abstractNum>
  <w:abstractNum w:abstractNumId="29" w15:restartNumberingAfterBreak="0">
    <w:nsid w:val="39A64FDF"/>
    <w:multiLevelType w:val="multilevel"/>
    <w:tmpl w:val="39A64FD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62A052D"/>
    <w:multiLevelType w:val="multilevel"/>
    <w:tmpl w:val="462A052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4CE9AA6F"/>
    <w:multiLevelType w:val="singleLevel"/>
    <w:tmpl w:val="4CE9AA6F"/>
    <w:lvl w:ilvl="0">
      <w:start w:val="1"/>
      <w:numFmt w:val="decimal"/>
      <w:suff w:val="space"/>
      <w:lvlText w:val="%1."/>
      <w:lvlJc w:val="left"/>
    </w:lvl>
  </w:abstractNum>
  <w:abstractNum w:abstractNumId="32" w15:restartNumberingAfterBreak="0">
    <w:nsid w:val="59AC6F7D"/>
    <w:multiLevelType w:val="multilevel"/>
    <w:tmpl w:val="59AC6F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BCC76F8"/>
    <w:multiLevelType w:val="multilevel"/>
    <w:tmpl w:val="5BCC76F8"/>
    <w:lvl w:ilvl="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280" w:hanging="360"/>
      </w:pPr>
      <w:rPr>
        <w:rFonts w:hint="default"/>
        <w:lang w:val="en-US" w:eastAsia="en-US" w:bidi="ar-SA"/>
      </w:rPr>
    </w:lvl>
    <w:lvl w:ilvl="8">
      <w:numFmt w:val="bullet"/>
      <w:lvlText w:val="•"/>
      <w:lvlJc w:val="left"/>
      <w:pPr>
        <w:ind w:left="7060" w:hanging="360"/>
      </w:pPr>
      <w:rPr>
        <w:rFonts w:hint="default"/>
        <w:lang w:val="en-US" w:eastAsia="en-US" w:bidi="ar-SA"/>
      </w:rPr>
    </w:lvl>
  </w:abstractNum>
  <w:abstractNum w:abstractNumId="34" w15:restartNumberingAfterBreak="0">
    <w:nsid w:val="61062C11"/>
    <w:multiLevelType w:val="singleLevel"/>
    <w:tmpl w:val="61062C11"/>
    <w:lvl w:ilvl="0">
      <w:start w:val="1"/>
      <w:numFmt w:val="bullet"/>
      <w:lvlText w:val=""/>
      <w:lvlJc w:val="left"/>
      <w:pPr>
        <w:tabs>
          <w:tab w:val="left" w:pos="420"/>
        </w:tabs>
        <w:ind w:left="420" w:hanging="420"/>
      </w:pPr>
      <w:rPr>
        <w:rFonts w:ascii="Wingdings" w:hAnsi="Wingdings" w:hint="default"/>
        <w:sz w:val="18"/>
        <w:szCs w:val="18"/>
      </w:rPr>
    </w:lvl>
  </w:abstractNum>
  <w:abstractNum w:abstractNumId="35" w15:restartNumberingAfterBreak="0">
    <w:nsid w:val="62E667F5"/>
    <w:multiLevelType w:val="singleLevel"/>
    <w:tmpl w:val="62E667F5"/>
    <w:lvl w:ilvl="0">
      <w:start w:val="1"/>
      <w:numFmt w:val="decimal"/>
      <w:suff w:val="space"/>
      <w:lvlText w:val="%1."/>
      <w:lvlJc w:val="left"/>
    </w:lvl>
  </w:abstractNum>
  <w:abstractNum w:abstractNumId="36" w15:restartNumberingAfterBreak="0">
    <w:nsid w:val="648DEBA2"/>
    <w:multiLevelType w:val="singleLevel"/>
    <w:tmpl w:val="648DEBA2"/>
    <w:lvl w:ilvl="0">
      <w:start w:val="1"/>
      <w:numFmt w:val="decimal"/>
      <w:suff w:val="space"/>
      <w:lvlText w:val="%1."/>
      <w:lvlJc w:val="left"/>
    </w:lvl>
  </w:abstractNum>
  <w:abstractNum w:abstractNumId="37" w15:restartNumberingAfterBreak="0">
    <w:nsid w:val="649FCF8A"/>
    <w:multiLevelType w:val="singleLevel"/>
    <w:tmpl w:val="649FCF8A"/>
    <w:lvl w:ilvl="0">
      <w:start w:val="1"/>
      <w:numFmt w:val="decimal"/>
      <w:suff w:val="space"/>
      <w:lvlText w:val="%1."/>
      <w:lvlJc w:val="left"/>
    </w:lvl>
  </w:abstractNum>
  <w:abstractNum w:abstractNumId="38" w15:restartNumberingAfterBreak="0">
    <w:nsid w:val="6A870BF5"/>
    <w:multiLevelType w:val="multilevel"/>
    <w:tmpl w:val="6A870BF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DC8B8FA"/>
    <w:multiLevelType w:val="singleLevel"/>
    <w:tmpl w:val="6DC8B8FA"/>
    <w:lvl w:ilvl="0">
      <w:start w:val="1"/>
      <w:numFmt w:val="bullet"/>
      <w:lvlText w:val=""/>
      <w:lvlJc w:val="left"/>
      <w:pPr>
        <w:tabs>
          <w:tab w:val="left" w:pos="1260"/>
        </w:tabs>
        <w:ind w:left="1260" w:hanging="420"/>
      </w:pPr>
      <w:rPr>
        <w:rFonts w:ascii="Wingdings" w:hAnsi="Wingdings" w:hint="default"/>
        <w:sz w:val="16"/>
        <w:szCs w:val="16"/>
      </w:rPr>
    </w:lvl>
  </w:abstractNum>
  <w:abstractNum w:abstractNumId="40" w15:restartNumberingAfterBreak="0">
    <w:nsid w:val="6EBAC012"/>
    <w:multiLevelType w:val="singleLevel"/>
    <w:tmpl w:val="6EBAC012"/>
    <w:lvl w:ilvl="0">
      <w:start w:val="1"/>
      <w:numFmt w:val="decimal"/>
      <w:suff w:val="space"/>
      <w:lvlText w:val="%1."/>
      <w:lvlJc w:val="left"/>
    </w:lvl>
  </w:abstractNum>
  <w:abstractNum w:abstractNumId="41" w15:restartNumberingAfterBreak="0">
    <w:nsid w:val="733B5CDF"/>
    <w:multiLevelType w:val="multilevel"/>
    <w:tmpl w:val="733B5CDF"/>
    <w:lvl w:ilvl="0">
      <w:start w:val="1"/>
      <w:numFmt w:val="bullet"/>
      <w:lvlText w:val=""/>
      <w:lvlJc w:val="left"/>
      <w:pPr>
        <w:ind w:left="1600" w:hanging="360"/>
      </w:pPr>
      <w:rPr>
        <w:rFonts w:ascii="Symbol" w:hAnsi="Symbol" w:hint="default"/>
      </w:rPr>
    </w:lvl>
    <w:lvl w:ilvl="1">
      <w:start w:val="1"/>
      <w:numFmt w:val="bullet"/>
      <w:lvlText w:val="o"/>
      <w:lvlJc w:val="left"/>
      <w:pPr>
        <w:ind w:left="2320" w:hanging="360"/>
      </w:pPr>
      <w:rPr>
        <w:rFonts w:ascii="Courier New" w:hAnsi="Courier New" w:cs="Courier New" w:hint="default"/>
      </w:rPr>
    </w:lvl>
    <w:lvl w:ilvl="2">
      <w:start w:val="1"/>
      <w:numFmt w:val="bullet"/>
      <w:lvlText w:val=""/>
      <w:lvlJc w:val="left"/>
      <w:pPr>
        <w:ind w:left="3040" w:hanging="360"/>
      </w:pPr>
      <w:rPr>
        <w:rFonts w:ascii="Wingdings" w:hAnsi="Wingdings" w:hint="default"/>
      </w:rPr>
    </w:lvl>
    <w:lvl w:ilvl="3">
      <w:start w:val="1"/>
      <w:numFmt w:val="bullet"/>
      <w:lvlText w:val=""/>
      <w:lvlJc w:val="left"/>
      <w:pPr>
        <w:ind w:left="3760" w:hanging="360"/>
      </w:pPr>
      <w:rPr>
        <w:rFonts w:ascii="Symbol" w:hAnsi="Symbol" w:hint="default"/>
      </w:rPr>
    </w:lvl>
    <w:lvl w:ilvl="4">
      <w:start w:val="1"/>
      <w:numFmt w:val="bullet"/>
      <w:lvlText w:val="o"/>
      <w:lvlJc w:val="left"/>
      <w:pPr>
        <w:ind w:left="4480" w:hanging="360"/>
      </w:pPr>
      <w:rPr>
        <w:rFonts w:ascii="Courier New" w:hAnsi="Courier New" w:cs="Courier New" w:hint="default"/>
      </w:rPr>
    </w:lvl>
    <w:lvl w:ilvl="5">
      <w:start w:val="1"/>
      <w:numFmt w:val="bullet"/>
      <w:lvlText w:val=""/>
      <w:lvlJc w:val="left"/>
      <w:pPr>
        <w:ind w:left="5200" w:hanging="360"/>
      </w:pPr>
      <w:rPr>
        <w:rFonts w:ascii="Wingdings" w:hAnsi="Wingdings" w:hint="default"/>
      </w:rPr>
    </w:lvl>
    <w:lvl w:ilvl="6">
      <w:start w:val="1"/>
      <w:numFmt w:val="bullet"/>
      <w:lvlText w:val=""/>
      <w:lvlJc w:val="left"/>
      <w:pPr>
        <w:ind w:left="5920" w:hanging="360"/>
      </w:pPr>
      <w:rPr>
        <w:rFonts w:ascii="Symbol" w:hAnsi="Symbol" w:hint="default"/>
      </w:rPr>
    </w:lvl>
    <w:lvl w:ilvl="7">
      <w:start w:val="1"/>
      <w:numFmt w:val="bullet"/>
      <w:lvlText w:val="o"/>
      <w:lvlJc w:val="left"/>
      <w:pPr>
        <w:ind w:left="6640" w:hanging="360"/>
      </w:pPr>
      <w:rPr>
        <w:rFonts w:ascii="Courier New" w:hAnsi="Courier New" w:cs="Courier New" w:hint="default"/>
      </w:rPr>
    </w:lvl>
    <w:lvl w:ilvl="8">
      <w:start w:val="1"/>
      <w:numFmt w:val="bullet"/>
      <w:lvlText w:val=""/>
      <w:lvlJc w:val="left"/>
      <w:pPr>
        <w:ind w:left="7360" w:hanging="360"/>
      </w:pPr>
      <w:rPr>
        <w:rFonts w:ascii="Wingdings" w:hAnsi="Wingdings" w:hint="default"/>
      </w:rPr>
    </w:lvl>
  </w:abstractNum>
  <w:abstractNum w:abstractNumId="42" w15:restartNumberingAfterBreak="0">
    <w:nsid w:val="773E4627"/>
    <w:multiLevelType w:val="multilevel"/>
    <w:tmpl w:val="773E462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7F3C0712"/>
    <w:multiLevelType w:val="multilevel"/>
    <w:tmpl w:val="7F3C0712"/>
    <w:lvl w:ilvl="0">
      <w:start w:val="1"/>
      <w:numFmt w:val="decimal"/>
      <w:lvlText w:val="%1."/>
      <w:lvlJc w:val="left"/>
      <w:pPr>
        <w:ind w:left="1080" w:hanging="360"/>
      </w:pPr>
      <w:rPr>
        <w:rFonts w:eastAsia="Arial MT"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31"/>
  </w:num>
  <w:num w:numId="2">
    <w:abstractNumId w:val="8"/>
  </w:num>
  <w:num w:numId="3">
    <w:abstractNumId w:val="3"/>
  </w:num>
  <w:num w:numId="4">
    <w:abstractNumId w:val="30"/>
  </w:num>
  <w:num w:numId="5">
    <w:abstractNumId w:val="5"/>
  </w:num>
  <w:num w:numId="6">
    <w:abstractNumId w:val="32"/>
  </w:num>
  <w:num w:numId="7">
    <w:abstractNumId w:val="35"/>
  </w:num>
  <w:num w:numId="8">
    <w:abstractNumId w:val="25"/>
  </w:num>
  <w:num w:numId="9">
    <w:abstractNumId w:val="43"/>
  </w:num>
  <w:num w:numId="10">
    <w:abstractNumId w:val="1"/>
  </w:num>
  <w:num w:numId="11">
    <w:abstractNumId w:val="29"/>
  </w:num>
  <w:num w:numId="12">
    <w:abstractNumId w:val="41"/>
  </w:num>
  <w:num w:numId="13">
    <w:abstractNumId w:val="22"/>
  </w:num>
  <w:num w:numId="14">
    <w:abstractNumId w:val="33"/>
  </w:num>
  <w:num w:numId="15">
    <w:abstractNumId w:val="11"/>
  </w:num>
  <w:num w:numId="16">
    <w:abstractNumId w:val="20"/>
  </w:num>
  <w:num w:numId="17">
    <w:abstractNumId w:val="24"/>
  </w:num>
  <w:num w:numId="18">
    <w:abstractNumId w:val="4"/>
  </w:num>
  <w:num w:numId="19">
    <w:abstractNumId w:val="40"/>
  </w:num>
  <w:num w:numId="20">
    <w:abstractNumId w:val="9"/>
  </w:num>
  <w:num w:numId="21">
    <w:abstractNumId w:val="26"/>
  </w:num>
  <w:num w:numId="22">
    <w:abstractNumId w:val="39"/>
  </w:num>
  <w:num w:numId="23">
    <w:abstractNumId w:val="37"/>
  </w:num>
  <w:num w:numId="24">
    <w:abstractNumId w:val="0"/>
  </w:num>
  <w:num w:numId="25">
    <w:abstractNumId w:val="7"/>
  </w:num>
  <w:num w:numId="26">
    <w:abstractNumId w:val="36"/>
  </w:num>
  <w:num w:numId="27">
    <w:abstractNumId w:val="10"/>
  </w:num>
  <w:num w:numId="28">
    <w:abstractNumId w:val="2"/>
  </w:num>
  <w:num w:numId="29">
    <w:abstractNumId w:val="28"/>
  </w:num>
  <w:num w:numId="30">
    <w:abstractNumId w:val="21"/>
  </w:num>
  <w:num w:numId="31">
    <w:abstractNumId w:val="12"/>
  </w:num>
  <w:num w:numId="32">
    <w:abstractNumId w:val="6"/>
  </w:num>
  <w:num w:numId="33">
    <w:abstractNumId w:val="23"/>
  </w:num>
  <w:num w:numId="34">
    <w:abstractNumId w:val="27"/>
  </w:num>
  <w:num w:numId="35">
    <w:abstractNumId w:val="34"/>
  </w:num>
  <w:num w:numId="36">
    <w:abstractNumId w:val="38"/>
  </w:num>
  <w:num w:numId="37">
    <w:abstractNumId w:val="42"/>
  </w:num>
  <w:num w:numId="38">
    <w:abstractNumId w:val="15"/>
  </w:num>
  <w:num w:numId="39">
    <w:abstractNumId w:val="18"/>
  </w:num>
  <w:num w:numId="40">
    <w:abstractNumId w:val="13"/>
  </w:num>
  <w:num w:numId="41">
    <w:abstractNumId w:val="19"/>
  </w:num>
  <w:num w:numId="42">
    <w:abstractNumId w:val="14"/>
  </w:num>
  <w:num w:numId="43">
    <w:abstractNumId w:val="16"/>
  </w:num>
  <w:num w:numId="44">
    <w:abstractNumId w:val="1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4A5"/>
    <w:rsid w:val="0000756D"/>
    <w:rsid w:val="00007C32"/>
    <w:rsid w:val="000107C9"/>
    <w:rsid w:val="000110E3"/>
    <w:rsid w:val="000128D3"/>
    <w:rsid w:val="00013704"/>
    <w:rsid w:val="000140F2"/>
    <w:rsid w:val="00023B38"/>
    <w:rsid w:val="00027581"/>
    <w:rsid w:val="00030B10"/>
    <w:rsid w:val="000342BC"/>
    <w:rsid w:val="00040472"/>
    <w:rsid w:val="00040FE7"/>
    <w:rsid w:val="00050042"/>
    <w:rsid w:val="00052931"/>
    <w:rsid w:val="00053C5A"/>
    <w:rsid w:val="00055C4B"/>
    <w:rsid w:val="00061688"/>
    <w:rsid w:val="00074691"/>
    <w:rsid w:val="00083968"/>
    <w:rsid w:val="00085651"/>
    <w:rsid w:val="00091A6F"/>
    <w:rsid w:val="000A104F"/>
    <w:rsid w:val="000B04DC"/>
    <w:rsid w:val="000B52E9"/>
    <w:rsid w:val="000C3C17"/>
    <w:rsid w:val="000C744B"/>
    <w:rsid w:val="000D2508"/>
    <w:rsid w:val="000D3C6B"/>
    <w:rsid w:val="000D56D2"/>
    <w:rsid w:val="000E7259"/>
    <w:rsid w:val="000F00B6"/>
    <w:rsid w:val="001173F9"/>
    <w:rsid w:val="00125108"/>
    <w:rsid w:val="001365D6"/>
    <w:rsid w:val="00142CA0"/>
    <w:rsid w:val="001474FB"/>
    <w:rsid w:val="001536E1"/>
    <w:rsid w:val="00160A68"/>
    <w:rsid w:val="0016291A"/>
    <w:rsid w:val="001646AA"/>
    <w:rsid w:val="0016552A"/>
    <w:rsid w:val="00175FFA"/>
    <w:rsid w:val="00180B68"/>
    <w:rsid w:val="00180D42"/>
    <w:rsid w:val="00181B89"/>
    <w:rsid w:val="00187451"/>
    <w:rsid w:val="00190FDF"/>
    <w:rsid w:val="00194069"/>
    <w:rsid w:val="001A1E93"/>
    <w:rsid w:val="001B530B"/>
    <w:rsid w:val="001C3553"/>
    <w:rsid w:val="001D33E3"/>
    <w:rsid w:val="001D3891"/>
    <w:rsid w:val="001F32EC"/>
    <w:rsid w:val="00220301"/>
    <w:rsid w:val="00222AC7"/>
    <w:rsid w:val="00245AF1"/>
    <w:rsid w:val="00254226"/>
    <w:rsid w:val="00256044"/>
    <w:rsid w:val="002573F4"/>
    <w:rsid w:val="002663D6"/>
    <w:rsid w:val="002B044F"/>
    <w:rsid w:val="002B1698"/>
    <w:rsid w:val="002B17A2"/>
    <w:rsid w:val="002B25C3"/>
    <w:rsid w:val="002B6AC8"/>
    <w:rsid w:val="002C10BD"/>
    <w:rsid w:val="002C1989"/>
    <w:rsid w:val="002C1F82"/>
    <w:rsid w:val="002C209D"/>
    <w:rsid w:val="002C304E"/>
    <w:rsid w:val="002D0E15"/>
    <w:rsid w:val="002E0FE2"/>
    <w:rsid w:val="002E1D18"/>
    <w:rsid w:val="002E2153"/>
    <w:rsid w:val="002E2DC7"/>
    <w:rsid w:val="002E6A9C"/>
    <w:rsid w:val="00302367"/>
    <w:rsid w:val="0030611D"/>
    <w:rsid w:val="0031214C"/>
    <w:rsid w:val="003256E1"/>
    <w:rsid w:val="00333F8A"/>
    <w:rsid w:val="00334C7A"/>
    <w:rsid w:val="003412E2"/>
    <w:rsid w:val="00343FFC"/>
    <w:rsid w:val="0035514A"/>
    <w:rsid w:val="003671E9"/>
    <w:rsid w:val="00376470"/>
    <w:rsid w:val="00380CDE"/>
    <w:rsid w:val="003905FE"/>
    <w:rsid w:val="00393B01"/>
    <w:rsid w:val="003B6A50"/>
    <w:rsid w:val="003B7B21"/>
    <w:rsid w:val="003C24C9"/>
    <w:rsid w:val="003C3F4B"/>
    <w:rsid w:val="003C569E"/>
    <w:rsid w:val="003D3661"/>
    <w:rsid w:val="003E3239"/>
    <w:rsid w:val="003E4C99"/>
    <w:rsid w:val="004021B1"/>
    <w:rsid w:val="00420DEF"/>
    <w:rsid w:val="0044110E"/>
    <w:rsid w:val="0045442B"/>
    <w:rsid w:val="00455D6C"/>
    <w:rsid w:val="00486491"/>
    <w:rsid w:val="00494FA1"/>
    <w:rsid w:val="00496516"/>
    <w:rsid w:val="004A1903"/>
    <w:rsid w:val="004B3B0C"/>
    <w:rsid w:val="004B3BCD"/>
    <w:rsid w:val="004B7B51"/>
    <w:rsid w:val="004D7D41"/>
    <w:rsid w:val="004E2723"/>
    <w:rsid w:val="004E396D"/>
    <w:rsid w:val="004F6A28"/>
    <w:rsid w:val="00513213"/>
    <w:rsid w:val="0051385D"/>
    <w:rsid w:val="005234BE"/>
    <w:rsid w:val="00537C62"/>
    <w:rsid w:val="005476E6"/>
    <w:rsid w:val="00563738"/>
    <w:rsid w:val="00573D01"/>
    <w:rsid w:val="005754C7"/>
    <w:rsid w:val="00595C08"/>
    <w:rsid w:val="00597F33"/>
    <w:rsid w:val="005C3469"/>
    <w:rsid w:val="005C7927"/>
    <w:rsid w:val="005D415B"/>
    <w:rsid w:val="005E3BE9"/>
    <w:rsid w:val="005F3CB0"/>
    <w:rsid w:val="005F5883"/>
    <w:rsid w:val="005F739A"/>
    <w:rsid w:val="00610398"/>
    <w:rsid w:val="00610BAC"/>
    <w:rsid w:val="00612555"/>
    <w:rsid w:val="00612704"/>
    <w:rsid w:val="00626D53"/>
    <w:rsid w:val="00627363"/>
    <w:rsid w:val="00631E9F"/>
    <w:rsid w:val="00632B14"/>
    <w:rsid w:val="00647F2A"/>
    <w:rsid w:val="00653A11"/>
    <w:rsid w:val="00655D19"/>
    <w:rsid w:val="0066005D"/>
    <w:rsid w:val="00674B34"/>
    <w:rsid w:val="006959FA"/>
    <w:rsid w:val="006A5F22"/>
    <w:rsid w:val="006B0022"/>
    <w:rsid w:val="006B62AB"/>
    <w:rsid w:val="006B67CB"/>
    <w:rsid w:val="006C0BED"/>
    <w:rsid w:val="006C2F4F"/>
    <w:rsid w:val="006C741C"/>
    <w:rsid w:val="006D4DBF"/>
    <w:rsid w:val="006D7798"/>
    <w:rsid w:val="006E3B6E"/>
    <w:rsid w:val="006E53E0"/>
    <w:rsid w:val="006F214E"/>
    <w:rsid w:val="00700DED"/>
    <w:rsid w:val="0071447C"/>
    <w:rsid w:val="007169AF"/>
    <w:rsid w:val="0071777C"/>
    <w:rsid w:val="007219B2"/>
    <w:rsid w:val="007223B4"/>
    <w:rsid w:val="0072637E"/>
    <w:rsid w:val="007474FC"/>
    <w:rsid w:val="0076066B"/>
    <w:rsid w:val="00761BB0"/>
    <w:rsid w:val="00770A3F"/>
    <w:rsid w:val="00775CF8"/>
    <w:rsid w:val="00794B37"/>
    <w:rsid w:val="00797F1A"/>
    <w:rsid w:val="007A6344"/>
    <w:rsid w:val="007B0CB4"/>
    <w:rsid w:val="007C758C"/>
    <w:rsid w:val="007D4E76"/>
    <w:rsid w:val="007D553F"/>
    <w:rsid w:val="007E0CCD"/>
    <w:rsid w:val="007E20C1"/>
    <w:rsid w:val="007E6C9D"/>
    <w:rsid w:val="00830D7F"/>
    <w:rsid w:val="008332BA"/>
    <w:rsid w:val="00863755"/>
    <w:rsid w:val="008779C7"/>
    <w:rsid w:val="0088556D"/>
    <w:rsid w:val="00890620"/>
    <w:rsid w:val="00894C91"/>
    <w:rsid w:val="008A4533"/>
    <w:rsid w:val="008B07A3"/>
    <w:rsid w:val="008B0E98"/>
    <w:rsid w:val="008B73EA"/>
    <w:rsid w:val="008B7B63"/>
    <w:rsid w:val="008C344B"/>
    <w:rsid w:val="008D65E9"/>
    <w:rsid w:val="008E0D58"/>
    <w:rsid w:val="008E38BD"/>
    <w:rsid w:val="008E4862"/>
    <w:rsid w:val="009029F2"/>
    <w:rsid w:val="00902B54"/>
    <w:rsid w:val="009169FD"/>
    <w:rsid w:val="00917248"/>
    <w:rsid w:val="00920873"/>
    <w:rsid w:val="00927307"/>
    <w:rsid w:val="00934C4E"/>
    <w:rsid w:val="00936A0F"/>
    <w:rsid w:val="00941C84"/>
    <w:rsid w:val="00952363"/>
    <w:rsid w:val="0096166C"/>
    <w:rsid w:val="0098127B"/>
    <w:rsid w:val="009867E7"/>
    <w:rsid w:val="009A4092"/>
    <w:rsid w:val="009C745B"/>
    <w:rsid w:val="009D732B"/>
    <w:rsid w:val="009D7475"/>
    <w:rsid w:val="009E057B"/>
    <w:rsid w:val="009E6123"/>
    <w:rsid w:val="009F11F0"/>
    <w:rsid w:val="009F3938"/>
    <w:rsid w:val="009F41EB"/>
    <w:rsid w:val="00A0706F"/>
    <w:rsid w:val="00A21AC6"/>
    <w:rsid w:val="00A30FB4"/>
    <w:rsid w:val="00A36EBD"/>
    <w:rsid w:val="00A55F70"/>
    <w:rsid w:val="00A7383F"/>
    <w:rsid w:val="00A7793B"/>
    <w:rsid w:val="00A80921"/>
    <w:rsid w:val="00A8235B"/>
    <w:rsid w:val="00A835ED"/>
    <w:rsid w:val="00A862AE"/>
    <w:rsid w:val="00A9411A"/>
    <w:rsid w:val="00AA4621"/>
    <w:rsid w:val="00AB487A"/>
    <w:rsid w:val="00AB5712"/>
    <w:rsid w:val="00AB7BF5"/>
    <w:rsid w:val="00AC50CE"/>
    <w:rsid w:val="00AD605E"/>
    <w:rsid w:val="00AE0731"/>
    <w:rsid w:val="00AE2172"/>
    <w:rsid w:val="00AE2F37"/>
    <w:rsid w:val="00AE78CB"/>
    <w:rsid w:val="00AF3683"/>
    <w:rsid w:val="00AF43C8"/>
    <w:rsid w:val="00AF691E"/>
    <w:rsid w:val="00B06EED"/>
    <w:rsid w:val="00B06FB6"/>
    <w:rsid w:val="00B17D86"/>
    <w:rsid w:val="00B26387"/>
    <w:rsid w:val="00B32C3C"/>
    <w:rsid w:val="00B5120A"/>
    <w:rsid w:val="00B55127"/>
    <w:rsid w:val="00B65267"/>
    <w:rsid w:val="00B727D3"/>
    <w:rsid w:val="00B7692B"/>
    <w:rsid w:val="00B816F2"/>
    <w:rsid w:val="00B86B07"/>
    <w:rsid w:val="00B95CDB"/>
    <w:rsid w:val="00BA32D7"/>
    <w:rsid w:val="00BA7263"/>
    <w:rsid w:val="00BA7CEA"/>
    <w:rsid w:val="00BB0A70"/>
    <w:rsid w:val="00BB1397"/>
    <w:rsid w:val="00BB44E8"/>
    <w:rsid w:val="00BC28E7"/>
    <w:rsid w:val="00BC564A"/>
    <w:rsid w:val="00BC5CCD"/>
    <w:rsid w:val="00BE0218"/>
    <w:rsid w:val="00BE2048"/>
    <w:rsid w:val="00BE4753"/>
    <w:rsid w:val="00BE7973"/>
    <w:rsid w:val="00BF4A56"/>
    <w:rsid w:val="00C049FC"/>
    <w:rsid w:val="00C15401"/>
    <w:rsid w:val="00C31ED5"/>
    <w:rsid w:val="00C37816"/>
    <w:rsid w:val="00C50895"/>
    <w:rsid w:val="00C5106C"/>
    <w:rsid w:val="00C56990"/>
    <w:rsid w:val="00C64123"/>
    <w:rsid w:val="00C745CE"/>
    <w:rsid w:val="00C779DC"/>
    <w:rsid w:val="00C80C53"/>
    <w:rsid w:val="00C91C81"/>
    <w:rsid w:val="00C91ED5"/>
    <w:rsid w:val="00CA5D4B"/>
    <w:rsid w:val="00CE20A9"/>
    <w:rsid w:val="00CE2E75"/>
    <w:rsid w:val="00CF0F2A"/>
    <w:rsid w:val="00CF1505"/>
    <w:rsid w:val="00CF233A"/>
    <w:rsid w:val="00D25599"/>
    <w:rsid w:val="00D41DB6"/>
    <w:rsid w:val="00D4308D"/>
    <w:rsid w:val="00D43A3D"/>
    <w:rsid w:val="00D84F83"/>
    <w:rsid w:val="00DA1CDC"/>
    <w:rsid w:val="00DC017C"/>
    <w:rsid w:val="00DC4205"/>
    <w:rsid w:val="00DD0C64"/>
    <w:rsid w:val="00DE0009"/>
    <w:rsid w:val="00DE58D4"/>
    <w:rsid w:val="00DF00F9"/>
    <w:rsid w:val="00DF33D9"/>
    <w:rsid w:val="00E063E5"/>
    <w:rsid w:val="00E07E6F"/>
    <w:rsid w:val="00E16049"/>
    <w:rsid w:val="00E534B3"/>
    <w:rsid w:val="00E64C6B"/>
    <w:rsid w:val="00E70E70"/>
    <w:rsid w:val="00E739F3"/>
    <w:rsid w:val="00E766EC"/>
    <w:rsid w:val="00E77A9E"/>
    <w:rsid w:val="00EA200C"/>
    <w:rsid w:val="00EA5A3F"/>
    <w:rsid w:val="00EB1226"/>
    <w:rsid w:val="00EB3DA7"/>
    <w:rsid w:val="00EB61E9"/>
    <w:rsid w:val="00EC2CB5"/>
    <w:rsid w:val="00EC34A5"/>
    <w:rsid w:val="00EC5272"/>
    <w:rsid w:val="00ED14C1"/>
    <w:rsid w:val="00ED2BA6"/>
    <w:rsid w:val="00EE263B"/>
    <w:rsid w:val="00EF345D"/>
    <w:rsid w:val="00EF3CC2"/>
    <w:rsid w:val="00EF751D"/>
    <w:rsid w:val="00F00A34"/>
    <w:rsid w:val="00F06F21"/>
    <w:rsid w:val="00F16DBE"/>
    <w:rsid w:val="00F23670"/>
    <w:rsid w:val="00F27EFB"/>
    <w:rsid w:val="00F315A8"/>
    <w:rsid w:val="00F34CE5"/>
    <w:rsid w:val="00F36F21"/>
    <w:rsid w:val="00F40595"/>
    <w:rsid w:val="00F43F60"/>
    <w:rsid w:val="00F4416A"/>
    <w:rsid w:val="00F4701D"/>
    <w:rsid w:val="00F52687"/>
    <w:rsid w:val="00F62CF7"/>
    <w:rsid w:val="00F71EA9"/>
    <w:rsid w:val="00F743BF"/>
    <w:rsid w:val="00F9464E"/>
    <w:rsid w:val="00F9650A"/>
    <w:rsid w:val="00FA4BC2"/>
    <w:rsid w:val="00FA5761"/>
    <w:rsid w:val="00FD417A"/>
    <w:rsid w:val="00FD4D9A"/>
    <w:rsid w:val="00FF1957"/>
    <w:rsid w:val="0E456F37"/>
    <w:rsid w:val="0E946CAA"/>
    <w:rsid w:val="15BE72AA"/>
    <w:rsid w:val="165F4120"/>
    <w:rsid w:val="1C8C376C"/>
    <w:rsid w:val="22CC523A"/>
    <w:rsid w:val="23E24AEB"/>
    <w:rsid w:val="2AE163BC"/>
    <w:rsid w:val="2E974F6B"/>
    <w:rsid w:val="2EB7701A"/>
    <w:rsid w:val="390C2934"/>
    <w:rsid w:val="3A9B4436"/>
    <w:rsid w:val="3DF13190"/>
    <w:rsid w:val="3F077559"/>
    <w:rsid w:val="42733C91"/>
    <w:rsid w:val="42BB2F31"/>
    <w:rsid w:val="455753B8"/>
    <w:rsid w:val="48086DC5"/>
    <w:rsid w:val="50F11EF6"/>
    <w:rsid w:val="51C26F85"/>
    <w:rsid w:val="55F378C8"/>
    <w:rsid w:val="5CCB64B5"/>
    <w:rsid w:val="5F9B71FD"/>
    <w:rsid w:val="6E9216A3"/>
    <w:rsid w:val="7DB17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5C082F"/>
  <w15:docId w15:val="{01B3013E-0AC8-485A-A686-EAE4F227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ascii="Tahoma" w:eastAsiaTheme="minorHAnsi" w:hAnsi="Tahoma" w:cstheme="minorBidi"/>
      <w:sz w:val="24"/>
      <w:szCs w:val="22"/>
      <w:lang w:val="en-US" w:eastAsia="en-US"/>
    </w:rPr>
  </w:style>
  <w:style w:type="paragraph" w:styleId="Heading1">
    <w:name w:val="heading 1"/>
    <w:basedOn w:val="Normal"/>
    <w:next w:val="Normal"/>
    <w:link w:val="Heading1Char"/>
    <w:uiPriority w:val="9"/>
    <w:qFormat/>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pPr>
    <w:rPr>
      <w:rFonts w:ascii="Arial MT" w:eastAsia="Arial MT" w:hAnsi="Arial MT" w:cs="Arial MT"/>
      <w:szCs w:val="24"/>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Pr>
      <w:b/>
      <w:bCs/>
    </w:rPr>
  </w:style>
  <w:style w:type="table" w:styleId="TableGrid">
    <w:name w:val="Table Grid"/>
    <w:basedOn w:val="TableNormal"/>
    <w:uiPriority w:val="39"/>
    <w:rPr>
      <w:rFonts w:asciiTheme="minorHAnsi" w:eastAsiaTheme="minorHAnsi" w:hAnsiTheme="minorHAnsi" w:cstheme="minorBidi"/>
      <w:sz w:val="22"/>
      <w:szCs w:val="22"/>
      <w:lang w:val="fi-FI"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ahoma" w:eastAsiaTheme="majorEastAsia" w:hAnsi="Tahoma" w:cstheme="majorBidi"/>
      <w:b/>
      <w:color w:val="000000" w:themeColor="text1"/>
      <w:sz w:val="24"/>
      <w:szCs w:val="32"/>
    </w:rPr>
  </w:style>
  <w:style w:type="character" w:customStyle="1" w:styleId="Heading2Char">
    <w:name w:val="Heading 2 Char"/>
    <w:basedOn w:val="DefaultParagraphFont"/>
    <w:link w:val="Heading2"/>
    <w:uiPriority w:val="9"/>
    <w:qFormat/>
    <w:rPr>
      <w:rFonts w:ascii="Tahoma" w:eastAsiaTheme="majorEastAsia" w:hAnsi="Tahoma" w:cstheme="majorBidi"/>
      <w:b/>
      <w:color w:val="2F5496" w:themeColor="accent1" w:themeShade="BF"/>
      <w:sz w:val="24"/>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character" w:customStyle="1" w:styleId="BodyTextChar">
    <w:name w:val="Body Text Char"/>
    <w:basedOn w:val="DefaultParagraphFont"/>
    <w:link w:val="BodyText"/>
    <w:uiPriority w:val="1"/>
    <w:qFormat/>
    <w:rPr>
      <w:rFonts w:ascii="Arial MT" w:eastAsia="Arial MT" w:hAnsi="Arial MT" w:cs="Arial MT"/>
      <w:sz w:val="24"/>
      <w:szCs w:val="24"/>
    </w:rPr>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qFormat/>
    <w:pPr>
      <w:widowControl w:val="0"/>
      <w:autoSpaceDE w:val="0"/>
      <w:autoSpaceDN w:val="0"/>
      <w:spacing w:line="240" w:lineRule="auto"/>
    </w:pPr>
    <w:rPr>
      <w:rFonts w:ascii="Arial MT" w:eastAsia="Arial MT" w:hAnsi="Arial MT" w:cs="Arial MT"/>
      <w:sz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ahoma" w:hAnsi="Tahoma"/>
      <w:sz w:val="24"/>
    </w:rPr>
  </w:style>
  <w:style w:type="character" w:customStyle="1" w:styleId="FooterChar">
    <w:name w:val="Footer Char"/>
    <w:basedOn w:val="DefaultParagraphFont"/>
    <w:link w:val="Footer"/>
    <w:uiPriority w:val="99"/>
    <w:qFormat/>
    <w:rPr>
      <w:rFonts w:ascii="Tahoma" w:hAnsi="Tahoma"/>
      <w:sz w:val="24"/>
    </w:rPr>
  </w:style>
  <w:style w:type="table" w:customStyle="1" w:styleId="TableGrid0">
    <w:name w:val="TableGrid"/>
    <w:qFormat/>
    <w:rPr>
      <w:rFonts w:eastAsiaTheme="minorEastAsia"/>
    </w:rPr>
    <w:tblPr>
      <w:tblCellMar>
        <w:top w:w="0" w:type="dxa"/>
        <w:left w:w="0" w:type="dxa"/>
        <w:bottom w:w="0" w:type="dxa"/>
        <w:right w:w="0" w:type="dxa"/>
      </w:tblCellMar>
    </w:tblPr>
  </w:style>
  <w:style w:type="paragraph" w:customStyle="1" w:styleId="ThesisParagraph">
    <w:name w:val="Thesis Paragraph"/>
    <w:basedOn w:val="Normal"/>
    <w:link w:val="ThesisParagraphChar"/>
    <w:qFormat/>
    <w:pPr>
      <w:spacing w:after="5"/>
      <w:ind w:left="10" w:right="67" w:hanging="10"/>
      <w:jc w:val="both"/>
    </w:pPr>
    <w:rPr>
      <w:rFonts w:ascii="Arial" w:eastAsia="Arial" w:hAnsi="Arial" w:cs="Arial"/>
      <w:color w:val="000000"/>
      <w:kern w:val="2"/>
      <w:lang w:val="en-PH" w:eastAsia="en-PH"/>
      <w14:ligatures w14:val="standardContextual"/>
    </w:rPr>
  </w:style>
  <w:style w:type="character" w:customStyle="1" w:styleId="ThesisParagraphChar">
    <w:name w:val="Thesis Paragraph Char"/>
    <w:basedOn w:val="DefaultParagraphFont"/>
    <w:link w:val="ThesisParagraph"/>
    <w:qFormat/>
    <w:rPr>
      <w:rFonts w:ascii="Arial" w:eastAsia="Arial" w:hAnsi="Arial" w:cs="Arial"/>
      <w:color w:val="000000"/>
      <w:kern w:val="2"/>
      <w:sz w:val="24"/>
      <w:szCs w:val="22"/>
      <w14:ligatures w14:val="standardContextual"/>
    </w:rPr>
  </w:style>
  <w:style w:type="paragraph" w:customStyle="1" w:styleId="Label">
    <w:name w:val="Label"/>
    <w:basedOn w:val="ThesisParagraph"/>
    <w:next w:val="Heading3"/>
    <w:link w:val="LabelChar"/>
    <w:qFormat/>
    <w:pPr>
      <w:jc w:val="center"/>
    </w:pPr>
    <w:rPr>
      <w:b/>
    </w:rPr>
  </w:style>
  <w:style w:type="character" w:customStyle="1" w:styleId="LabelChar">
    <w:name w:val="Label Char"/>
    <w:basedOn w:val="ThesisParagraphChar"/>
    <w:link w:val="Label"/>
    <w:qFormat/>
    <w:rPr>
      <w:rFonts w:ascii="Arial" w:eastAsia="Arial" w:hAnsi="Arial" w:cs="Arial"/>
      <w:b/>
      <w:color w:val="000000"/>
      <w:kern w:val="2"/>
      <w:sz w:val="24"/>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eader" Target="header3.xml"/><Relationship Id="rId42" Type="http://schemas.openxmlformats.org/officeDocument/2006/relationships/image" Target="media/image14.png"/><Relationship Id="rId47" Type="http://schemas.openxmlformats.org/officeDocument/2006/relationships/footer" Target="footer12.xml"/><Relationship Id="rId63" Type="http://schemas.openxmlformats.org/officeDocument/2006/relationships/image" Target="media/image25.jpeg"/><Relationship Id="rId68" Type="http://schemas.openxmlformats.org/officeDocument/2006/relationships/image" Target="media/image30.jpeg"/><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header" Target="header7.xml"/><Relationship Id="rId37" Type="http://schemas.openxmlformats.org/officeDocument/2006/relationships/image" Target="media/image9.png"/><Relationship Id="rId53" Type="http://schemas.openxmlformats.org/officeDocument/2006/relationships/footer" Target="footer15.xml"/><Relationship Id="rId58" Type="http://schemas.openxmlformats.org/officeDocument/2006/relationships/image" Target="media/image20.jpeg"/><Relationship Id="rId74" Type="http://schemas.openxmlformats.org/officeDocument/2006/relationships/footer" Target="footer17.xml"/><Relationship Id="rId79" Type="http://schemas.openxmlformats.org/officeDocument/2006/relationships/footer" Target="footer19.xml"/><Relationship Id="rId5" Type="http://schemas.openxmlformats.org/officeDocument/2006/relationships/settings" Target="settings.xml"/><Relationship Id="rId61" Type="http://schemas.openxmlformats.org/officeDocument/2006/relationships/image" Target="media/image23.jpeg"/><Relationship Id="rId19" Type="http://schemas.openxmlformats.org/officeDocument/2006/relationships/hyperlink" Target="https://kissflow.com/application-development/rad/rapid-application-development/" TargetMode="Externa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footer" Target="footer5.xml"/><Relationship Id="rId30" Type="http://schemas.openxmlformats.org/officeDocument/2006/relationships/header" Target="header6.xml"/><Relationship Id="rId35" Type="http://schemas.openxmlformats.org/officeDocument/2006/relationships/footer" Target="footer10.xml"/><Relationship Id="rId43" Type="http://schemas.openxmlformats.org/officeDocument/2006/relationships/image" Target="media/image15.jpeg"/><Relationship Id="rId48" Type="http://schemas.openxmlformats.org/officeDocument/2006/relationships/header" Target="header11.xml"/><Relationship Id="rId56" Type="http://schemas.openxmlformats.org/officeDocument/2006/relationships/image" Target="media/image18.jpeg"/><Relationship Id="rId64" Type="http://schemas.openxmlformats.org/officeDocument/2006/relationships/image" Target="media/image26.jpeg"/><Relationship Id="rId69" Type="http://schemas.openxmlformats.org/officeDocument/2006/relationships/image" Target="media/image31.jpeg"/><Relationship Id="rId77" Type="http://schemas.openxmlformats.org/officeDocument/2006/relationships/footer" Target="footer18.xml"/><Relationship Id="rId8" Type="http://schemas.openxmlformats.org/officeDocument/2006/relationships/endnotes" Target="endnotes.xml"/><Relationship Id="rId51" Type="http://schemas.openxmlformats.org/officeDocument/2006/relationships/footer" Target="footer14.xml"/><Relationship Id="rId72" Type="http://schemas.openxmlformats.org/officeDocument/2006/relationships/footer" Target="footer16.xm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4.xml"/><Relationship Id="rId33" Type="http://schemas.openxmlformats.org/officeDocument/2006/relationships/footer" Target="footer9.xml"/><Relationship Id="rId38" Type="http://schemas.openxmlformats.org/officeDocument/2006/relationships/image" Target="media/image10.png"/><Relationship Id="rId46" Type="http://schemas.openxmlformats.org/officeDocument/2006/relationships/header" Target="header10.xml"/><Relationship Id="rId59" Type="http://schemas.openxmlformats.org/officeDocument/2006/relationships/image" Target="media/image21.jpeg"/><Relationship Id="rId67" Type="http://schemas.openxmlformats.org/officeDocument/2006/relationships/image" Target="media/image29.jpeg"/><Relationship Id="rId20" Type="http://schemas.openxmlformats.org/officeDocument/2006/relationships/hyperlink" Target="https://kissflow.com/application-development/rad/rapid-application-development/" TargetMode="External"/><Relationship Id="rId41" Type="http://schemas.openxmlformats.org/officeDocument/2006/relationships/image" Target="media/image13.png"/><Relationship Id="rId54" Type="http://schemas.openxmlformats.org/officeDocument/2006/relationships/image" Target="media/image16.jpeg"/><Relationship Id="rId62" Type="http://schemas.openxmlformats.org/officeDocument/2006/relationships/image" Target="media/image24.jpeg"/><Relationship Id="rId70" Type="http://schemas.openxmlformats.org/officeDocument/2006/relationships/header" Target="header14.xml"/><Relationship Id="rId75"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footer" Target="footer6.xml"/><Relationship Id="rId36" Type="http://schemas.openxmlformats.org/officeDocument/2006/relationships/image" Target="media/image8.png"/><Relationship Id="rId49" Type="http://schemas.openxmlformats.org/officeDocument/2006/relationships/footer" Target="footer13.xml"/><Relationship Id="rId57" Type="http://schemas.openxmlformats.org/officeDocument/2006/relationships/image" Target="media/image19.jpeg"/><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header" Target="header9.xml"/><Relationship Id="rId52" Type="http://schemas.openxmlformats.org/officeDocument/2006/relationships/header" Target="header13.xml"/><Relationship Id="rId60" Type="http://schemas.openxmlformats.org/officeDocument/2006/relationships/image" Target="media/image22.jpeg"/><Relationship Id="rId65" Type="http://schemas.openxmlformats.org/officeDocument/2006/relationships/image" Target="media/image27.jpeg"/><Relationship Id="rId73" Type="http://schemas.openxmlformats.org/officeDocument/2006/relationships/header" Target="header16.xml"/><Relationship Id="rId78" Type="http://schemas.openxmlformats.org/officeDocument/2006/relationships/header" Target="header18.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1.png"/><Relationship Id="rId34" Type="http://schemas.openxmlformats.org/officeDocument/2006/relationships/header" Target="header8.xml"/><Relationship Id="rId50" Type="http://schemas.openxmlformats.org/officeDocument/2006/relationships/header" Target="header12.xml"/><Relationship Id="rId55" Type="http://schemas.openxmlformats.org/officeDocument/2006/relationships/image" Target="media/image17.jpeg"/><Relationship Id="rId76" Type="http://schemas.openxmlformats.org/officeDocument/2006/relationships/header" Target="header17.xml"/><Relationship Id="rId7" Type="http://schemas.openxmlformats.org/officeDocument/2006/relationships/footnotes" Target="footnotes.xml"/><Relationship Id="rId71" Type="http://schemas.openxmlformats.org/officeDocument/2006/relationships/header" Target="header15.xml"/><Relationship Id="rId2" Type="http://schemas.openxmlformats.org/officeDocument/2006/relationships/customXml" Target="../customXml/item2.xml"/><Relationship Id="rId29" Type="http://schemas.openxmlformats.org/officeDocument/2006/relationships/footer" Target="footer7.xml"/><Relationship Id="rId24" Type="http://schemas.openxmlformats.org/officeDocument/2006/relationships/header" Target="header4.xml"/><Relationship Id="rId40" Type="http://schemas.openxmlformats.org/officeDocument/2006/relationships/image" Target="media/image12.png"/><Relationship Id="rId45" Type="http://schemas.openxmlformats.org/officeDocument/2006/relationships/footer" Target="footer11.xml"/><Relationship Id="rId66"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9BA85B-7D6E-445F-BAFF-F667FBAE9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84</Pages>
  <Words>12234</Words>
  <Characters>69736</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Arnold</dc:creator>
  <cp:lastModifiedBy>ARA MAE JUMAWID</cp:lastModifiedBy>
  <cp:revision>8</cp:revision>
  <dcterms:created xsi:type="dcterms:W3CDTF">2024-04-09T16:24:00Z</dcterms:created>
  <dcterms:modified xsi:type="dcterms:W3CDTF">2024-04-10T01:19:00Z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4F6733C082F14F3DA7C5FB36EA36CF62_13</vt:lpwstr>
  </property>
</Properties>
</file>