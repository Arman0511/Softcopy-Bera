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9643E4" w14:textId="77777777" w:rsidR="00CA5D4B" w:rsidRDefault="000B04DC">
      <w:pPr>
        <w:pStyle w:val="BodyText"/>
        <w:spacing w:before="12"/>
        <w:ind w:left="20"/>
        <w:jc w:val="center"/>
        <w:rPr>
          <w:rFonts w:ascii="Arial" w:hAnsi="Arial" w:cs="Arial"/>
          <w:b/>
          <w:bCs/>
        </w:rPr>
      </w:pPr>
      <w:r>
        <w:rPr>
          <w:rFonts w:ascii="Arial" w:hAnsi="Arial" w:cs="Arial"/>
          <w:b/>
          <w:bCs/>
        </w:rPr>
        <w:t>BERA: BILAR EMERGENCY RESPONSE APPLICATION USING DYNAMIC CLUSTERING PROTOCOL</w:t>
      </w:r>
    </w:p>
    <w:p w14:paraId="75B7542C" w14:textId="77777777" w:rsidR="00CA5D4B" w:rsidRDefault="00CA5D4B">
      <w:pPr>
        <w:spacing w:before="92"/>
        <w:ind w:left="2110" w:right="1851"/>
        <w:jc w:val="center"/>
        <w:rPr>
          <w:rFonts w:ascii="Arial" w:hAnsi="Arial" w:cs="Arial"/>
          <w:b/>
        </w:rPr>
      </w:pPr>
    </w:p>
    <w:p w14:paraId="15250DBA" w14:textId="77777777" w:rsidR="00CA5D4B" w:rsidRDefault="000B04DC">
      <w:pPr>
        <w:pStyle w:val="BodyText"/>
        <w:jc w:val="center"/>
        <w:rPr>
          <w:rFonts w:ascii="Arial" w:hAnsi="Arial" w:cs="Arial"/>
          <w:sz w:val="20"/>
        </w:rPr>
      </w:pPr>
      <w:r>
        <w:rPr>
          <w:rFonts w:ascii="Arial" w:hAnsi="Arial" w:cs="Arial"/>
          <w:noProof/>
        </w:rPr>
        <mc:AlternateContent>
          <mc:Choice Requires="wps">
            <w:drawing>
              <wp:anchor distT="0" distB="0" distL="0" distR="0" simplePos="0" relativeHeight="251713536" behindDoc="1" locked="0" layoutInCell="1" allowOverlap="1" wp14:anchorId="1183D492" wp14:editId="097E94EC">
                <wp:simplePos x="0" y="0"/>
                <wp:positionH relativeFrom="page">
                  <wp:posOffset>3009900</wp:posOffset>
                </wp:positionH>
                <wp:positionV relativeFrom="paragraph">
                  <wp:posOffset>234315</wp:posOffset>
                </wp:positionV>
                <wp:extent cx="2202180" cy="1270"/>
                <wp:effectExtent l="0" t="0" r="26670" b="17780"/>
                <wp:wrapTopAndBottom/>
                <wp:docPr id="46"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pt;margin-top:18.45pt;height:0.1pt;width:173.4pt;mso-position-horizontal-relative:page;mso-wrap-distance-bottom:0pt;mso-wrap-distance-top:0pt;z-index:-251602944;mso-width-relative:page;mso-height-relative:page;" filled="f" stroked="t" coordsize="2202180,1" o:gfxdata="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BbIEbXAAAACQEAAA8A&#10;AAAAAAAAAQAgAAAAIgAAAGRycy9kb3ducmV2LnhtbFBLAQIUABQAAAAIAIdO4kC9C7AIGAIAAIUE&#10;AAAOAAAAAAAAAAEAIAAAACYBAABkcnMvZTJvRG9jLnhtbFBLBQYAAAAABgAGAFkBAACwBQAAAAA=&#10;" path="m0,0l2202180,0e">
                <v:fill on="f" focussize="0,0"/>
                <v:stroke weight="0.755984251968504pt" color="#000000" joinstyle="round"/>
                <v:imagedata o:title=""/>
                <o:lock v:ext="edit" aspectratio="f"/>
                <v:textbox inset="0mm,0mm,0mm,0mm"/>
                <w10:wrap type="topAndBottom"/>
              </v:shape>
            </w:pict>
          </mc:Fallback>
        </mc:AlternateContent>
      </w:r>
    </w:p>
    <w:p w14:paraId="498C6838" w14:textId="77777777" w:rsidR="00CA5D4B" w:rsidRDefault="00CA5D4B">
      <w:pPr>
        <w:pStyle w:val="BodyText"/>
        <w:spacing w:before="9"/>
        <w:jc w:val="center"/>
        <w:rPr>
          <w:rFonts w:ascii="Arial" w:hAnsi="Arial" w:cs="Arial"/>
          <w:sz w:val="22"/>
        </w:rPr>
      </w:pPr>
    </w:p>
    <w:p w14:paraId="2A870968" w14:textId="77777777" w:rsidR="00CA5D4B" w:rsidRDefault="00CA5D4B">
      <w:pPr>
        <w:pStyle w:val="BodyText"/>
        <w:spacing w:line="20" w:lineRule="exact"/>
        <w:ind w:left="3025"/>
        <w:jc w:val="center"/>
        <w:rPr>
          <w:rFonts w:ascii="Arial" w:hAnsi="Arial" w:cs="Arial"/>
          <w:sz w:val="2"/>
        </w:rPr>
      </w:pPr>
    </w:p>
    <w:p w14:paraId="1980A530" w14:textId="77777777" w:rsidR="00CA5D4B" w:rsidRDefault="00CA5D4B">
      <w:pPr>
        <w:pStyle w:val="BodyText"/>
        <w:jc w:val="center"/>
        <w:rPr>
          <w:rFonts w:ascii="Arial" w:hAnsi="Arial" w:cs="Arial"/>
          <w:sz w:val="20"/>
        </w:rPr>
      </w:pPr>
    </w:p>
    <w:p w14:paraId="774DE412" w14:textId="77777777" w:rsidR="00CA5D4B" w:rsidRDefault="000B04DC">
      <w:pPr>
        <w:pStyle w:val="BodyText"/>
        <w:spacing w:before="220" w:line="24" w:lineRule="atLeast"/>
        <w:ind w:left="3600"/>
        <w:rPr>
          <w:rFonts w:ascii="Arial" w:hAnsi="Arial" w:cs="Arial"/>
        </w:rPr>
      </w:pPr>
      <w:r>
        <w:rPr>
          <w:rFonts w:ascii="Arial" w:hAnsi="Arial" w:cs="Arial"/>
        </w:rPr>
        <w:t xml:space="preserve">   A</w:t>
      </w:r>
      <w:r>
        <w:rPr>
          <w:rFonts w:ascii="Arial" w:hAnsi="Arial" w:cs="Arial"/>
          <w:spacing w:val="-2"/>
        </w:rPr>
        <w:t xml:space="preserve"> Thesis</w:t>
      </w:r>
    </w:p>
    <w:p w14:paraId="02338B3E" w14:textId="77777777" w:rsidR="00CA5D4B" w:rsidRDefault="000B04DC">
      <w:pPr>
        <w:pStyle w:val="BodyText"/>
        <w:spacing w:before="41" w:line="24" w:lineRule="atLeast"/>
        <w:ind w:left="1440" w:right="2074" w:firstLine="720"/>
        <w:rPr>
          <w:rFonts w:ascii="Arial" w:hAnsi="Arial" w:cs="Arial"/>
        </w:rPr>
      </w:pPr>
      <w:r>
        <w:rPr>
          <w:rFonts w:ascii="Arial" w:hAnsi="Arial" w:cs="Arial"/>
        </w:rPr>
        <w:t xml:space="preserve"> Presented to the Faculty of the College</w:t>
      </w:r>
    </w:p>
    <w:p w14:paraId="0E717104" w14:textId="77777777" w:rsidR="00CA5D4B" w:rsidRDefault="000B04DC">
      <w:pPr>
        <w:pStyle w:val="BodyText"/>
        <w:spacing w:before="41" w:line="24" w:lineRule="atLeast"/>
        <w:ind w:left="1440" w:right="2074" w:firstLine="720"/>
        <w:rPr>
          <w:rFonts w:ascii="Arial" w:hAnsi="Arial" w:cs="Arial"/>
          <w:sz w:val="20"/>
        </w:rPr>
      </w:pPr>
      <w:r>
        <w:rPr>
          <w:rFonts w:ascii="Arial" w:hAnsi="Arial" w:cs="Arial"/>
        </w:rPr>
        <w:t xml:space="preserve">    of</w:t>
      </w:r>
      <w:r>
        <w:rPr>
          <w:rFonts w:ascii="Arial" w:hAnsi="Arial" w:cs="Arial"/>
          <w:spacing w:val="-7"/>
        </w:rPr>
        <w:t xml:space="preserve"> </w:t>
      </w:r>
      <w:r>
        <w:rPr>
          <w:rFonts w:ascii="Arial" w:hAnsi="Arial" w:cs="Arial"/>
        </w:rPr>
        <w:t>Technology</w:t>
      </w:r>
      <w:r>
        <w:rPr>
          <w:rFonts w:ascii="Arial" w:hAnsi="Arial" w:cs="Arial"/>
          <w:spacing w:val="-9"/>
        </w:rPr>
        <w:t xml:space="preserve"> </w:t>
      </w:r>
      <w:r>
        <w:rPr>
          <w:rFonts w:ascii="Arial" w:hAnsi="Arial" w:cs="Arial"/>
        </w:rPr>
        <w:t>and</w:t>
      </w:r>
      <w:r>
        <w:rPr>
          <w:rFonts w:ascii="Arial" w:hAnsi="Arial" w:cs="Arial"/>
          <w:spacing w:val="-9"/>
        </w:rPr>
        <w:t xml:space="preserve"> Allied</w:t>
      </w:r>
      <w:r>
        <w:rPr>
          <w:rFonts w:ascii="Arial" w:hAnsi="Arial" w:cs="Arial"/>
          <w:spacing w:val="-7"/>
        </w:rPr>
        <w:t xml:space="preserve"> </w:t>
      </w:r>
      <w:r>
        <w:rPr>
          <w:rFonts w:ascii="Arial" w:hAnsi="Arial" w:cs="Arial"/>
        </w:rPr>
        <w:t>Sciences</w:t>
      </w:r>
    </w:p>
    <w:p w14:paraId="31094F5E" w14:textId="77777777" w:rsidR="00CA5D4B" w:rsidRDefault="000B04DC">
      <w:pPr>
        <w:pStyle w:val="BodyText"/>
        <w:spacing w:line="24" w:lineRule="atLeast"/>
        <w:ind w:left="2110" w:right="1784"/>
        <w:jc w:val="center"/>
        <w:rPr>
          <w:rFonts w:ascii="Arial" w:hAnsi="Arial" w:cs="Arial"/>
        </w:rPr>
      </w:pPr>
      <w:r>
        <w:rPr>
          <w:rFonts w:ascii="Arial" w:hAnsi="Arial" w:cs="Arial"/>
        </w:rPr>
        <w:t>BOHOL</w:t>
      </w:r>
      <w:r>
        <w:rPr>
          <w:rFonts w:ascii="Arial" w:hAnsi="Arial" w:cs="Arial"/>
          <w:spacing w:val="-4"/>
        </w:rPr>
        <w:t xml:space="preserve"> </w:t>
      </w:r>
      <w:r>
        <w:rPr>
          <w:rFonts w:ascii="Arial" w:hAnsi="Arial" w:cs="Arial"/>
        </w:rPr>
        <w:t>ISLAND</w:t>
      </w:r>
      <w:r>
        <w:rPr>
          <w:rFonts w:ascii="Arial" w:hAnsi="Arial" w:cs="Arial"/>
          <w:spacing w:val="-5"/>
        </w:rPr>
        <w:t xml:space="preserve"> </w:t>
      </w:r>
      <w:r>
        <w:rPr>
          <w:rFonts w:ascii="Arial" w:hAnsi="Arial" w:cs="Arial"/>
        </w:rPr>
        <w:t>STATE</w:t>
      </w:r>
      <w:r>
        <w:rPr>
          <w:rFonts w:ascii="Arial" w:hAnsi="Arial" w:cs="Arial"/>
          <w:spacing w:val="-2"/>
        </w:rPr>
        <w:t xml:space="preserve"> UNIVERSITY</w:t>
      </w:r>
    </w:p>
    <w:p w14:paraId="4D369A5F" w14:textId="77777777" w:rsidR="00CA5D4B" w:rsidRDefault="000B04DC">
      <w:pPr>
        <w:pStyle w:val="BodyText"/>
        <w:spacing w:before="43" w:line="24" w:lineRule="atLeast"/>
        <w:ind w:left="2110" w:right="1850"/>
        <w:jc w:val="center"/>
        <w:rPr>
          <w:rFonts w:ascii="Arial" w:hAnsi="Arial" w:cs="Arial"/>
        </w:rPr>
      </w:pPr>
      <w:r>
        <w:rPr>
          <w:rFonts w:ascii="Arial" w:hAnsi="Arial" w:cs="Arial"/>
        </w:rPr>
        <w:t>Zamora,</w:t>
      </w:r>
      <w:r>
        <w:rPr>
          <w:rFonts w:ascii="Arial" w:hAnsi="Arial" w:cs="Arial"/>
          <w:spacing w:val="-4"/>
        </w:rPr>
        <w:t xml:space="preserve"> </w:t>
      </w:r>
      <w:proofErr w:type="spellStart"/>
      <w:r>
        <w:rPr>
          <w:rFonts w:ascii="Arial" w:hAnsi="Arial" w:cs="Arial"/>
        </w:rPr>
        <w:t>Bilar</w:t>
      </w:r>
      <w:proofErr w:type="spellEnd"/>
      <w:r>
        <w:rPr>
          <w:rFonts w:ascii="Arial" w:hAnsi="Arial" w:cs="Arial"/>
        </w:rPr>
        <w:t>,</w:t>
      </w:r>
      <w:r>
        <w:rPr>
          <w:rFonts w:ascii="Arial" w:hAnsi="Arial" w:cs="Arial"/>
          <w:spacing w:val="-5"/>
        </w:rPr>
        <w:t xml:space="preserve"> </w:t>
      </w:r>
      <w:r>
        <w:rPr>
          <w:rFonts w:ascii="Arial" w:hAnsi="Arial" w:cs="Arial"/>
          <w:spacing w:val="-2"/>
        </w:rPr>
        <w:t>Bohol</w:t>
      </w:r>
    </w:p>
    <w:p w14:paraId="42CD0474" w14:textId="77777777" w:rsidR="00CA5D4B" w:rsidRDefault="00CA5D4B">
      <w:pPr>
        <w:pStyle w:val="BodyText"/>
        <w:jc w:val="center"/>
        <w:rPr>
          <w:rFonts w:ascii="Arial" w:hAnsi="Arial" w:cs="Arial"/>
          <w:sz w:val="20"/>
        </w:rPr>
      </w:pPr>
    </w:p>
    <w:p w14:paraId="4E30BD17" w14:textId="77777777" w:rsidR="00CA5D4B" w:rsidRDefault="00CA5D4B">
      <w:pPr>
        <w:pStyle w:val="BodyText"/>
        <w:jc w:val="center"/>
        <w:rPr>
          <w:rFonts w:ascii="Arial" w:hAnsi="Arial" w:cs="Arial"/>
          <w:sz w:val="20"/>
        </w:rPr>
      </w:pPr>
    </w:p>
    <w:p w14:paraId="3ED30B39" w14:textId="77777777" w:rsidR="00CA5D4B" w:rsidRDefault="00CA5D4B">
      <w:pPr>
        <w:pStyle w:val="BodyText"/>
        <w:jc w:val="center"/>
        <w:rPr>
          <w:rFonts w:ascii="Arial" w:hAnsi="Arial" w:cs="Arial"/>
          <w:sz w:val="20"/>
        </w:rPr>
      </w:pPr>
    </w:p>
    <w:p w14:paraId="41626AD0" w14:textId="77777777" w:rsidR="00CA5D4B" w:rsidRDefault="00CA5D4B">
      <w:pPr>
        <w:pStyle w:val="BodyText"/>
        <w:jc w:val="center"/>
        <w:rPr>
          <w:rFonts w:ascii="Arial" w:hAnsi="Arial" w:cs="Arial"/>
          <w:sz w:val="20"/>
        </w:rPr>
      </w:pPr>
    </w:p>
    <w:p w14:paraId="77A896FC" w14:textId="77777777" w:rsidR="00CA5D4B" w:rsidRDefault="000B04DC">
      <w:pPr>
        <w:pStyle w:val="BodyText"/>
        <w:spacing w:before="2"/>
        <w:rPr>
          <w:rFonts w:ascii="Arial" w:hAnsi="Arial" w:cs="Arial"/>
          <w:sz w:val="27"/>
        </w:rPr>
      </w:pPr>
      <w:r>
        <w:rPr>
          <w:rFonts w:ascii="Arial" w:hAnsi="Arial" w:cs="Arial"/>
          <w:noProof/>
        </w:rPr>
        <mc:AlternateContent>
          <mc:Choice Requires="wps">
            <w:drawing>
              <wp:anchor distT="0" distB="0" distL="0" distR="0" simplePos="0" relativeHeight="251691008" behindDoc="1" locked="0" layoutInCell="1" allowOverlap="1" wp14:anchorId="5823D7D5" wp14:editId="721BE5C3">
                <wp:simplePos x="0" y="0"/>
                <wp:positionH relativeFrom="page">
                  <wp:posOffset>3013710</wp:posOffset>
                </wp:positionH>
                <wp:positionV relativeFrom="paragraph">
                  <wp:posOffset>213995</wp:posOffset>
                </wp:positionV>
                <wp:extent cx="2202180" cy="1270"/>
                <wp:effectExtent l="0" t="0" r="0" b="0"/>
                <wp:wrapTopAndBottom/>
                <wp:docPr id="1779349054"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6" o:spid="_x0000_s1026" o:spt="100" style="position:absolute;left:0pt;margin-left:237.3pt;margin-top:16.85pt;height:0.1pt;width:173.4pt;mso-position-horizontal-relative:page;mso-wrap-distance-bottom:0pt;mso-wrap-distance-top:0pt;z-index:-251625472;mso-width-relative:page;mso-height-relative:page;" filled="f" stroked="t" coordsize="2202180,1" o:gfxdata="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HspCNcA&#10;AAAJAQAADwAAAAAAAAABACAAAAAiAAAAZHJzL2Rvd25yZXYueG1sUEsBAhQAFAAAAAgAh07iQICw&#10;/9YgAgAAjQQAAA4AAAAAAAAAAQAgAAAAJgEAAGRycy9lMm9Eb2MueG1sUEsFBgAAAAAGAAYAWQEA&#10;ALgFAAAAAA==&#10;" path="m0,0l2202180,0e">
                <v:fill on="f" focussize="0,0"/>
                <v:stroke weight="0.755984251968504pt" color="#000000" joinstyle="round"/>
                <v:imagedata o:title=""/>
                <o:lock v:ext="edit" aspectratio="f"/>
                <v:textbox inset="0mm,0mm,0mm,0mm"/>
                <w10:wrap type="topAndBottom"/>
              </v:shape>
            </w:pict>
          </mc:Fallback>
        </mc:AlternateContent>
      </w:r>
    </w:p>
    <w:p w14:paraId="19B53131" w14:textId="77777777" w:rsidR="00CA5D4B" w:rsidRDefault="00CA5D4B">
      <w:pPr>
        <w:pStyle w:val="BodyText"/>
        <w:jc w:val="center"/>
        <w:rPr>
          <w:rFonts w:ascii="Arial" w:hAnsi="Arial" w:cs="Arial"/>
          <w:sz w:val="20"/>
        </w:rPr>
      </w:pPr>
    </w:p>
    <w:p w14:paraId="572CF127" w14:textId="77777777" w:rsidR="00CA5D4B" w:rsidRDefault="00CA5D4B">
      <w:pPr>
        <w:pStyle w:val="BodyText"/>
        <w:rPr>
          <w:rFonts w:ascii="Arial" w:hAnsi="Arial" w:cs="Arial"/>
          <w:sz w:val="20"/>
        </w:rPr>
      </w:pPr>
    </w:p>
    <w:p w14:paraId="722C4287" w14:textId="77777777" w:rsidR="00CA5D4B" w:rsidRDefault="00CA5D4B">
      <w:pPr>
        <w:pStyle w:val="BodyText"/>
        <w:spacing w:before="9"/>
        <w:jc w:val="center"/>
        <w:rPr>
          <w:rFonts w:ascii="Arial" w:hAnsi="Arial" w:cs="Arial"/>
          <w:sz w:val="19"/>
        </w:rPr>
      </w:pPr>
    </w:p>
    <w:p w14:paraId="27011B52" w14:textId="77777777" w:rsidR="00CA5D4B" w:rsidRDefault="000B04DC">
      <w:pPr>
        <w:pStyle w:val="BodyText"/>
        <w:spacing w:before="92" w:line="24" w:lineRule="atLeast"/>
        <w:ind w:left="2110" w:right="1849"/>
        <w:jc w:val="center"/>
        <w:rPr>
          <w:rFonts w:ascii="Arial" w:hAnsi="Arial" w:cs="Arial"/>
        </w:rPr>
      </w:pPr>
      <w:r>
        <w:rPr>
          <w:rFonts w:ascii="Arial" w:hAnsi="Arial" w:cs="Arial"/>
        </w:rPr>
        <w:t>In</w:t>
      </w:r>
      <w:r>
        <w:rPr>
          <w:rFonts w:ascii="Arial" w:hAnsi="Arial" w:cs="Arial"/>
          <w:spacing w:val="-5"/>
        </w:rPr>
        <w:t xml:space="preserve"> </w:t>
      </w:r>
      <w:r>
        <w:rPr>
          <w:rFonts w:ascii="Arial" w:hAnsi="Arial" w:cs="Arial"/>
        </w:rPr>
        <w:t>Partial</w:t>
      </w:r>
      <w:r>
        <w:rPr>
          <w:rFonts w:ascii="Arial" w:hAnsi="Arial" w:cs="Arial"/>
          <w:spacing w:val="-3"/>
        </w:rPr>
        <w:t xml:space="preserve"> </w:t>
      </w:r>
      <w:r>
        <w:rPr>
          <w:rFonts w:ascii="Arial" w:hAnsi="Arial" w:cs="Arial"/>
          <w:spacing w:val="-2"/>
        </w:rPr>
        <w:t>Fulfillment</w:t>
      </w:r>
    </w:p>
    <w:p w14:paraId="7081F061" w14:textId="77777777" w:rsidR="00CA5D4B" w:rsidRDefault="000B04DC">
      <w:pPr>
        <w:pStyle w:val="BodyText"/>
        <w:spacing w:before="41" w:line="24" w:lineRule="atLeast"/>
        <w:ind w:left="2545" w:right="2284" w:hanging="3"/>
        <w:jc w:val="center"/>
        <w:rPr>
          <w:rFonts w:ascii="Arial" w:hAnsi="Arial" w:cs="Arial"/>
        </w:rPr>
      </w:pPr>
      <w:r>
        <w:rPr>
          <w:rFonts w:ascii="Arial" w:hAnsi="Arial" w:cs="Arial"/>
        </w:rPr>
        <w:t>of the Requirement for the Degree in Bachelor</w:t>
      </w:r>
      <w:r>
        <w:rPr>
          <w:rFonts w:ascii="Arial" w:hAnsi="Arial" w:cs="Arial"/>
          <w:spacing w:val="-7"/>
        </w:rPr>
        <w:t xml:space="preserve"> </w:t>
      </w:r>
      <w:r>
        <w:rPr>
          <w:rFonts w:ascii="Arial" w:hAnsi="Arial" w:cs="Arial"/>
        </w:rPr>
        <w:t>of</w:t>
      </w:r>
      <w:r>
        <w:rPr>
          <w:rFonts w:ascii="Arial" w:hAnsi="Arial" w:cs="Arial"/>
          <w:spacing w:val="-9"/>
        </w:rPr>
        <w:t xml:space="preserve"> </w:t>
      </w:r>
      <w:r>
        <w:rPr>
          <w:rFonts w:ascii="Arial" w:hAnsi="Arial" w:cs="Arial"/>
        </w:rPr>
        <w:t>Science</w:t>
      </w:r>
      <w:r>
        <w:rPr>
          <w:rFonts w:ascii="Arial" w:hAnsi="Arial" w:cs="Arial"/>
          <w:spacing w:val="-7"/>
        </w:rPr>
        <w:t xml:space="preserve"> </w:t>
      </w:r>
      <w:r>
        <w:rPr>
          <w:rFonts w:ascii="Arial" w:hAnsi="Arial" w:cs="Arial"/>
        </w:rPr>
        <w:t>in</w:t>
      </w:r>
      <w:r>
        <w:rPr>
          <w:rFonts w:ascii="Arial" w:hAnsi="Arial" w:cs="Arial"/>
          <w:spacing w:val="-9"/>
        </w:rPr>
        <w:t xml:space="preserve"> </w:t>
      </w:r>
      <w:r>
        <w:rPr>
          <w:rFonts w:ascii="Arial" w:hAnsi="Arial" w:cs="Arial"/>
        </w:rPr>
        <w:t>Computer</w:t>
      </w:r>
      <w:r>
        <w:rPr>
          <w:rFonts w:ascii="Arial" w:hAnsi="Arial" w:cs="Arial"/>
          <w:spacing w:val="-7"/>
        </w:rPr>
        <w:t xml:space="preserve"> </w:t>
      </w:r>
      <w:r>
        <w:rPr>
          <w:rFonts w:ascii="Arial" w:hAnsi="Arial" w:cs="Arial"/>
        </w:rPr>
        <w:t>Science</w:t>
      </w:r>
    </w:p>
    <w:p w14:paraId="43EFA00A" w14:textId="77777777" w:rsidR="00CA5D4B" w:rsidRDefault="00CA5D4B">
      <w:pPr>
        <w:pStyle w:val="BodyText"/>
        <w:rPr>
          <w:rFonts w:ascii="Arial" w:hAnsi="Arial" w:cs="Arial"/>
          <w:sz w:val="20"/>
        </w:rPr>
      </w:pPr>
    </w:p>
    <w:p w14:paraId="5ADB8190" w14:textId="77777777" w:rsidR="00CA5D4B" w:rsidRDefault="00CA5D4B">
      <w:pPr>
        <w:pStyle w:val="BodyText"/>
        <w:rPr>
          <w:rFonts w:ascii="Arial" w:hAnsi="Arial" w:cs="Arial"/>
          <w:sz w:val="20"/>
        </w:rPr>
      </w:pPr>
    </w:p>
    <w:p w14:paraId="32065AAA" w14:textId="77777777" w:rsidR="00CA5D4B" w:rsidRDefault="00CA5D4B">
      <w:pPr>
        <w:pStyle w:val="BodyText"/>
        <w:rPr>
          <w:rFonts w:ascii="Arial" w:hAnsi="Arial" w:cs="Arial"/>
          <w:sz w:val="20"/>
        </w:rPr>
      </w:pPr>
    </w:p>
    <w:p w14:paraId="38D0EE12" w14:textId="77777777" w:rsidR="00CA5D4B" w:rsidRDefault="00CA5D4B">
      <w:pPr>
        <w:pStyle w:val="BodyText"/>
        <w:rPr>
          <w:rFonts w:ascii="Arial" w:hAnsi="Arial" w:cs="Arial"/>
          <w:sz w:val="20"/>
        </w:rPr>
      </w:pPr>
    </w:p>
    <w:p w14:paraId="4249F8DD" w14:textId="77777777" w:rsidR="00CA5D4B" w:rsidRDefault="000B04DC">
      <w:pPr>
        <w:pStyle w:val="BodyText"/>
        <w:spacing w:before="3"/>
        <w:rPr>
          <w:rFonts w:ascii="Arial" w:hAnsi="Arial" w:cs="Arial"/>
          <w:sz w:val="23"/>
        </w:rPr>
      </w:pPr>
      <w:r>
        <w:rPr>
          <w:rFonts w:ascii="Arial" w:hAnsi="Arial" w:cs="Arial"/>
          <w:noProof/>
        </w:rPr>
        <mc:AlternateContent>
          <mc:Choice Requires="wps">
            <w:drawing>
              <wp:anchor distT="0" distB="0" distL="0" distR="0" simplePos="0" relativeHeight="251692032" behindDoc="1" locked="0" layoutInCell="1" allowOverlap="1" wp14:anchorId="334A4C72" wp14:editId="44638CC0">
                <wp:simplePos x="0" y="0"/>
                <wp:positionH relativeFrom="page">
                  <wp:posOffset>3013710</wp:posOffset>
                </wp:positionH>
                <wp:positionV relativeFrom="paragraph">
                  <wp:posOffset>185420</wp:posOffset>
                </wp:positionV>
                <wp:extent cx="2202180" cy="1270"/>
                <wp:effectExtent l="0" t="0" r="0" b="0"/>
                <wp:wrapTopAndBottom/>
                <wp:docPr id="1975220247" name="Freeform: Shape 155"/>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xmlns:wpsCustomData="http://www.wps.cn/officeDocument/2013/wpsCustomData">
            <w:pict>
              <v:shape id="Freeform: Shape 155" o:spid="_x0000_s1026" o:spt="100" style="position:absolute;left:0pt;margin-left:237.3pt;margin-top:14.6pt;height:0.1pt;width:173.4pt;mso-position-horizontal-relative:page;mso-wrap-distance-bottom:0pt;mso-wrap-distance-top:0pt;z-index:-251624448;mso-width-relative:page;mso-height-relative:page;" filled="f" stroked="t" coordsize="2202180,1" o:gfxdata="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48UtHXAAAA&#10;CQEAAA8AAAAAAAAAAQAgAAAAIgAAAGRycy9kb3ducmV2LnhtbFBLAQIUABQAAAAIAIdO4kAMZa4m&#10;HgIAAI0EAAAOAAAAAAAAAAEAIAAAACYBAABkcnMvZTJvRG9jLnhtbFBLBQYAAAAABgAGAFkBAAC2&#10;BQAAAAA=&#10;" path="m0,0l2202180,0e">
                <v:fill on="f" focussize="0,0"/>
                <v:stroke weight="0.755984251968504pt" color="#000000" joinstyle="round"/>
                <v:imagedata o:title=""/>
                <o:lock v:ext="edit" aspectratio="f"/>
                <v:textbox inset="0mm,0mm,0mm,0mm"/>
                <w10:wrap type="topAndBottom"/>
              </v:shape>
            </w:pict>
          </mc:Fallback>
        </mc:AlternateContent>
      </w:r>
    </w:p>
    <w:p w14:paraId="2ADD0556" w14:textId="77777777" w:rsidR="00CA5D4B" w:rsidRDefault="00CA5D4B">
      <w:pPr>
        <w:pStyle w:val="BodyText"/>
        <w:rPr>
          <w:rFonts w:ascii="Arial" w:hAnsi="Arial" w:cs="Arial"/>
          <w:sz w:val="20"/>
        </w:rPr>
      </w:pPr>
    </w:p>
    <w:p w14:paraId="7C227FEB" w14:textId="77777777" w:rsidR="00CA5D4B" w:rsidRDefault="00CA5D4B">
      <w:pPr>
        <w:pStyle w:val="BodyText"/>
        <w:rPr>
          <w:rFonts w:ascii="Arial" w:hAnsi="Arial" w:cs="Arial"/>
          <w:sz w:val="20"/>
        </w:rPr>
      </w:pPr>
    </w:p>
    <w:p w14:paraId="529245BE" w14:textId="77777777" w:rsidR="00CA5D4B" w:rsidRDefault="00CA5D4B">
      <w:pPr>
        <w:pStyle w:val="BodyText"/>
        <w:rPr>
          <w:rFonts w:ascii="Arial" w:hAnsi="Arial" w:cs="Arial"/>
          <w:sz w:val="20"/>
        </w:rPr>
      </w:pPr>
    </w:p>
    <w:p w14:paraId="508A6F1A" w14:textId="77777777" w:rsidR="00CA5D4B" w:rsidRDefault="00CA5D4B">
      <w:pPr>
        <w:pStyle w:val="BodyText"/>
        <w:rPr>
          <w:rFonts w:ascii="Arial" w:hAnsi="Arial" w:cs="Arial"/>
          <w:sz w:val="20"/>
        </w:rPr>
      </w:pPr>
    </w:p>
    <w:p w14:paraId="69D5138E" w14:textId="77777777" w:rsidR="00CA5D4B" w:rsidRDefault="00CA5D4B">
      <w:pPr>
        <w:pStyle w:val="BodyText"/>
        <w:spacing w:before="9"/>
        <w:rPr>
          <w:rFonts w:ascii="Arial" w:hAnsi="Arial" w:cs="Arial"/>
          <w:sz w:val="19"/>
        </w:rPr>
      </w:pPr>
    </w:p>
    <w:p w14:paraId="2E5C29FF" w14:textId="77777777" w:rsidR="00CA5D4B" w:rsidRDefault="000B04DC">
      <w:pPr>
        <w:spacing w:line="240" w:lineRule="auto"/>
        <w:ind w:left="2110" w:right="1851"/>
        <w:jc w:val="center"/>
        <w:rPr>
          <w:rFonts w:ascii="Arial" w:hAnsi="Arial" w:cs="Arial"/>
          <w:bCs/>
        </w:rPr>
      </w:pPr>
      <w:r>
        <w:rPr>
          <w:rFonts w:ascii="Arial" w:hAnsi="Arial" w:cs="Arial"/>
          <w:bCs/>
        </w:rPr>
        <w:t xml:space="preserve">Armando C. </w:t>
      </w:r>
      <w:proofErr w:type="spellStart"/>
      <w:r>
        <w:rPr>
          <w:rFonts w:ascii="Arial" w:hAnsi="Arial" w:cs="Arial"/>
          <w:bCs/>
        </w:rPr>
        <w:t>Jumawid</w:t>
      </w:r>
      <w:proofErr w:type="spellEnd"/>
      <w:r>
        <w:rPr>
          <w:rFonts w:ascii="Arial" w:hAnsi="Arial" w:cs="Arial"/>
          <w:bCs/>
        </w:rPr>
        <w:t xml:space="preserve"> Jr.</w:t>
      </w:r>
    </w:p>
    <w:p w14:paraId="20C3D555" w14:textId="77777777" w:rsidR="00CA5D4B" w:rsidRDefault="000B04DC">
      <w:pPr>
        <w:spacing w:line="240" w:lineRule="auto"/>
        <w:ind w:left="2110" w:right="1851"/>
        <w:jc w:val="center"/>
        <w:rPr>
          <w:rFonts w:ascii="Arial" w:hAnsi="Arial" w:cs="Arial"/>
          <w:bCs/>
        </w:rPr>
      </w:pPr>
      <w:proofErr w:type="spellStart"/>
      <w:r>
        <w:rPr>
          <w:rFonts w:ascii="Arial" w:hAnsi="Arial" w:cs="Arial"/>
          <w:bCs/>
        </w:rPr>
        <w:t>Ronelyn</w:t>
      </w:r>
      <w:proofErr w:type="spellEnd"/>
      <w:r>
        <w:rPr>
          <w:rFonts w:ascii="Arial" w:hAnsi="Arial" w:cs="Arial"/>
          <w:bCs/>
        </w:rPr>
        <w:t xml:space="preserve"> G. </w:t>
      </w:r>
      <w:proofErr w:type="spellStart"/>
      <w:r>
        <w:rPr>
          <w:rFonts w:ascii="Arial" w:hAnsi="Arial" w:cs="Arial"/>
          <w:bCs/>
        </w:rPr>
        <w:t>Perocho</w:t>
      </w:r>
      <w:proofErr w:type="spellEnd"/>
      <w:r>
        <w:rPr>
          <w:rFonts w:ascii="Arial" w:hAnsi="Arial" w:cs="Arial"/>
          <w:bCs/>
        </w:rPr>
        <w:t xml:space="preserve"> </w:t>
      </w:r>
    </w:p>
    <w:p w14:paraId="13DBF27A" w14:textId="77777777" w:rsidR="00CA5D4B" w:rsidRDefault="000B04DC">
      <w:pPr>
        <w:spacing w:line="240" w:lineRule="auto"/>
        <w:ind w:left="2110" w:right="1851"/>
        <w:jc w:val="center"/>
        <w:rPr>
          <w:rFonts w:ascii="Arial" w:hAnsi="Arial" w:cs="Arial"/>
          <w:bCs/>
        </w:rPr>
      </w:pPr>
      <w:r>
        <w:rPr>
          <w:rFonts w:ascii="Arial" w:hAnsi="Arial" w:cs="Arial"/>
          <w:bCs/>
        </w:rPr>
        <w:t>Mark Henry Perez</w:t>
      </w:r>
    </w:p>
    <w:p w14:paraId="77F1E891" w14:textId="77777777" w:rsidR="00CA5D4B" w:rsidRDefault="00CA5D4B">
      <w:pPr>
        <w:spacing w:before="92"/>
        <w:ind w:right="1851"/>
        <w:jc w:val="both"/>
        <w:rPr>
          <w:rFonts w:ascii="Arial" w:hAnsi="Arial" w:cs="Arial"/>
          <w:b/>
        </w:rPr>
      </w:pPr>
    </w:p>
    <w:p w14:paraId="1673F000" w14:textId="77777777" w:rsidR="00CA5D4B" w:rsidRDefault="00CA5D4B">
      <w:pPr>
        <w:spacing w:before="92"/>
        <w:ind w:right="1851"/>
        <w:jc w:val="both"/>
        <w:rPr>
          <w:rFonts w:ascii="Arial" w:hAnsi="Arial" w:cs="Arial"/>
          <w:b/>
        </w:rPr>
      </w:pPr>
    </w:p>
    <w:p w14:paraId="78CAE412" w14:textId="77777777" w:rsidR="00CA5D4B" w:rsidRDefault="00CA5D4B">
      <w:pPr>
        <w:spacing w:before="92"/>
        <w:ind w:right="1851"/>
        <w:jc w:val="both"/>
        <w:rPr>
          <w:rFonts w:ascii="Arial" w:hAnsi="Arial" w:cs="Arial"/>
          <w:b/>
        </w:rPr>
      </w:pPr>
    </w:p>
    <w:p w14:paraId="1A9C8FF6" w14:textId="46A0DBD1" w:rsidR="00CA5D4B" w:rsidRDefault="000B04DC">
      <w:pPr>
        <w:spacing w:before="92"/>
        <w:ind w:left="2110" w:right="1851"/>
        <w:jc w:val="center"/>
        <w:rPr>
          <w:rFonts w:ascii="Arial" w:hAnsi="Arial" w:cs="Arial"/>
          <w:bCs/>
        </w:rPr>
      </w:pPr>
      <w:r>
        <w:rPr>
          <w:rFonts w:ascii="Arial" w:hAnsi="Arial" w:cs="Arial"/>
          <w:bCs/>
        </w:rPr>
        <w:t>May 2024</w:t>
      </w:r>
    </w:p>
    <w:tbl>
      <w:tblPr>
        <w:tblStyle w:val="TableGrid"/>
        <w:tblW w:w="8949"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710"/>
        <w:gridCol w:w="1039"/>
        <w:gridCol w:w="5351"/>
        <w:gridCol w:w="849"/>
      </w:tblGrid>
      <w:tr w:rsidR="009A13E5" w14:paraId="0BBFA146" w14:textId="77777777" w:rsidTr="00AE0CA7">
        <w:trPr>
          <w:trHeight w:val="502"/>
        </w:trPr>
        <w:tc>
          <w:tcPr>
            <w:tcW w:w="1710" w:type="dxa"/>
          </w:tcPr>
          <w:p w14:paraId="21ACF8BC" w14:textId="77777777" w:rsidR="009A13E5" w:rsidRDefault="009A13E5" w:rsidP="00AE0CA7">
            <w:pPr>
              <w:pStyle w:val="TableParagraph"/>
              <w:rPr>
                <w:rFonts w:ascii="Times New Roman"/>
              </w:rPr>
            </w:pPr>
            <w:r>
              <w:rPr>
                <w:rFonts w:ascii="Arial" w:hAnsi="Arial" w:cs="Arial"/>
                <w:noProof/>
                <w:color w:val="000000" w:themeColor="text1"/>
                <w14:ligatures w14:val="standardContextual"/>
              </w:rPr>
              <w:lastRenderedPageBreak/>
              <mc:AlternateContent>
                <mc:Choice Requires="wps">
                  <w:drawing>
                    <wp:anchor distT="0" distB="0" distL="114300" distR="114300" simplePos="0" relativeHeight="251761664" behindDoc="0" locked="0" layoutInCell="1" allowOverlap="1" wp14:anchorId="0CCC7001" wp14:editId="19F18A71">
                      <wp:simplePos x="0" y="0"/>
                      <wp:positionH relativeFrom="column">
                        <wp:posOffset>5418814</wp:posOffset>
                      </wp:positionH>
                      <wp:positionV relativeFrom="paragraph">
                        <wp:posOffset>-540689</wp:posOffset>
                      </wp:positionV>
                      <wp:extent cx="326003" cy="294199"/>
                      <wp:effectExtent l="0" t="0" r="0" b="0"/>
                      <wp:wrapNone/>
                      <wp:docPr id="55" name="Rectangle 55"/>
                      <wp:cNvGraphicFramePr/>
                      <a:graphic xmlns:a="http://schemas.openxmlformats.org/drawingml/2006/main">
                        <a:graphicData uri="http://schemas.microsoft.com/office/word/2010/wordprocessingShape">
                          <wps:wsp>
                            <wps:cNvSpPr/>
                            <wps:spPr>
                              <a:xfrm>
                                <a:off x="0" y="0"/>
                                <a:ext cx="326003" cy="2941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E070C" id="Rectangle 55" o:spid="_x0000_s1026" style="position:absolute;margin-left:426.7pt;margin-top:-42.55pt;width:25.65pt;height:23.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" fillcolor="white [3212]" stroked="f" strokeweight="1pt"/>
                  </w:pict>
                </mc:Fallback>
              </mc:AlternateContent>
            </w:r>
          </w:p>
        </w:tc>
        <w:tc>
          <w:tcPr>
            <w:tcW w:w="1039" w:type="dxa"/>
          </w:tcPr>
          <w:p w14:paraId="03CEFD3F" w14:textId="77777777" w:rsidR="009A13E5" w:rsidRDefault="009A13E5" w:rsidP="00AE0CA7">
            <w:pPr>
              <w:pStyle w:val="TableParagraph"/>
              <w:rPr>
                <w:rFonts w:ascii="Times New Roman"/>
              </w:rPr>
            </w:pPr>
          </w:p>
        </w:tc>
        <w:tc>
          <w:tcPr>
            <w:tcW w:w="5351" w:type="dxa"/>
          </w:tcPr>
          <w:p w14:paraId="36D60F29" w14:textId="77777777" w:rsidR="009A13E5" w:rsidRDefault="009A13E5" w:rsidP="00AE0CA7">
            <w:pPr>
              <w:pStyle w:val="TableParagraph"/>
              <w:spacing w:line="246" w:lineRule="exact"/>
              <w:ind w:left="536"/>
              <w:rPr>
                <w:rFonts w:ascii="Arial"/>
                <w:b/>
              </w:rPr>
            </w:pPr>
            <w:r>
              <w:rPr>
                <w:rFonts w:ascii="Arial"/>
                <w:b/>
              </w:rPr>
              <w:t>TABLE</w:t>
            </w:r>
            <w:r>
              <w:rPr>
                <w:rFonts w:ascii="Arial"/>
                <w:b/>
                <w:spacing w:val="-1"/>
              </w:rPr>
              <w:t xml:space="preserve"> </w:t>
            </w:r>
            <w:r>
              <w:rPr>
                <w:rFonts w:ascii="Arial"/>
                <w:b/>
              </w:rPr>
              <w:t>OF</w:t>
            </w:r>
            <w:r>
              <w:rPr>
                <w:rFonts w:ascii="Arial"/>
                <w:b/>
                <w:spacing w:val="-1"/>
              </w:rPr>
              <w:t xml:space="preserve"> </w:t>
            </w:r>
            <w:r>
              <w:rPr>
                <w:rFonts w:ascii="Arial"/>
                <w:b/>
                <w:spacing w:val="-2"/>
              </w:rPr>
              <w:t>CONTENTS</w:t>
            </w:r>
          </w:p>
        </w:tc>
        <w:tc>
          <w:tcPr>
            <w:tcW w:w="849" w:type="dxa"/>
          </w:tcPr>
          <w:p w14:paraId="4D10775A" w14:textId="77777777" w:rsidR="009A13E5" w:rsidRDefault="009A13E5" w:rsidP="00AE0CA7">
            <w:pPr>
              <w:pStyle w:val="TableParagraph"/>
              <w:rPr>
                <w:rFonts w:ascii="Times New Roman"/>
              </w:rPr>
            </w:pPr>
          </w:p>
        </w:tc>
      </w:tr>
      <w:tr w:rsidR="009A13E5" w14:paraId="36FA2F10" w14:textId="77777777" w:rsidTr="00AE0CA7">
        <w:trPr>
          <w:trHeight w:val="631"/>
        </w:trPr>
        <w:tc>
          <w:tcPr>
            <w:tcW w:w="1710" w:type="dxa"/>
          </w:tcPr>
          <w:p w14:paraId="519AAB48" w14:textId="77777777" w:rsidR="009A13E5" w:rsidRDefault="009A13E5" w:rsidP="00AE0CA7">
            <w:pPr>
              <w:pStyle w:val="TableParagraph"/>
              <w:rPr>
                <w:rFonts w:ascii="Times New Roman"/>
              </w:rPr>
            </w:pPr>
          </w:p>
        </w:tc>
        <w:tc>
          <w:tcPr>
            <w:tcW w:w="1039" w:type="dxa"/>
          </w:tcPr>
          <w:p w14:paraId="35A9D37B" w14:textId="77777777" w:rsidR="009A13E5" w:rsidRDefault="009A13E5" w:rsidP="00AE0CA7">
            <w:pPr>
              <w:pStyle w:val="TableParagraph"/>
              <w:rPr>
                <w:rFonts w:ascii="Times New Roman"/>
              </w:rPr>
            </w:pPr>
          </w:p>
        </w:tc>
        <w:tc>
          <w:tcPr>
            <w:tcW w:w="5351" w:type="dxa"/>
          </w:tcPr>
          <w:p w14:paraId="4F22E5DB" w14:textId="77777777" w:rsidR="009A13E5" w:rsidRDefault="009A13E5" w:rsidP="00AE0CA7">
            <w:pPr>
              <w:pStyle w:val="TableParagraph"/>
              <w:rPr>
                <w:rFonts w:ascii="Times New Roman"/>
              </w:rPr>
            </w:pPr>
          </w:p>
        </w:tc>
        <w:tc>
          <w:tcPr>
            <w:tcW w:w="849" w:type="dxa"/>
          </w:tcPr>
          <w:p w14:paraId="08D8EA0A" w14:textId="77777777" w:rsidR="009A13E5" w:rsidRDefault="009A13E5" w:rsidP="00AE0CA7">
            <w:pPr>
              <w:pStyle w:val="TableParagraph"/>
              <w:spacing w:before="7"/>
              <w:rPr>
                <w:sz w:val="21"/>
              </w:rPr>
            </w:pPr>
          </w:p>
          <w:p w14:paraId="04972F31" w14:textId="77777777" w:rsidR="009A13E5" w:rsidRDefault="009A13E5" w:rsidP="00AE0CA7">
            <w:pPr>
              <w:pStyle w:val="TableParagraph"/>
              <w:ind w:left="86" w:right="37"/>
              <w:jc w:val="center"/>
              <w:rPr>
                <w:rFonts w:ascii="Arial"/>
                <w:b/>
              </w:rPr>
            </w:pPr>
            <w:r>
              <w:rPr>
                <w:rFonts w:ascii="Arial"/>
                <w:b/>
                <w:spacing w:val="-4"/>
              </w:rPr>
              <w:t>Page</w:t>
            </w:r>
          </w:p>
        </w:tc>
      </w:tr>
      <w:tr w:rsidR="009A13E5" w14:paraId="05D20A52" w14:textId="77777777" w:rsidTr="00AE0CA7">
        <w:trPr>
          <w:trHeight w:val="539"/>
        </w:trPr>
        <w:tc>
          <w:tcPr>
            <w:tcW w:w="2749" w:type="dxa"/>
            <w:gridSpan w:val="2"/>
          </w:tcPr>
          <w:p w14:paraId="36EC3E7F" w14:textId="77777777" w:rsidR="009A13E5" w:rsidRDefault="009A13E5" w:rsidP="00AE0CA7">
            <w:pPr>
              <w:pStyle w:val="TableParagraph"/>
              <w:spacing w:before="124"/>
              <w:ind w:left="50"/>
              <w:rPr>
                <w:rFonts w:ascii="Arial"/>
                <w:b/>
              </w:rPr>
            </w:pPr>
            <w:r>
              <w:rPr>
                <w:rFonts w:ascii="Arial"/>
                <w:b/>
              </w:rPr>
              <w:t>TITLE</w:t>
            </w:r>
            <w:r>
              <w:rPr>
                <w:rFonts w:ascii="Arial"/>
                <w:b/>
                <w:spacing w:val="-5"/>
              </w:rPr>
              <w:t xml:space="preserve"> </w:t>
            </w:r>
            <w:r>
              <w:rPr>
                <w:rFonts w:ascii="Arial"/>
                <w:b/>
                <w:spacing w:val="-4"/>
              </w:rPr>
              <w:t>PAGE</w:t>
            </w:r>
          </w:p>
        </w:tc>
        <w:tc>
          <w:tcPr>
            <w:tcW w:w="5351" w:type="dxa"/>
          </w:tcPr>
          <w:p w14:paraId="20266521" w14:textId="77777777" w:rsidR="009A13E5" w:rsidRDefault="009A13E5" w:rsidP="00AE0CA7">
            <w:pPr>
              <w:pStyle w:val="TableParagraph"/>
              <w:spacing w:before="121"/>
              <w:ind w:right="201"/>
              <w:jc w:val="right"/>
              <w:rPr>
                <w:sz w:val="24"/>
              </w:rPr>
            </w:pPr>
            <w:r>
              <w:rPr>
                <w:spacing w:val="-2"/>
                <w:sz w:val="24"/>
              </w:rPr>
              <w:t>..……………………………………………………</w:t>
            </w:r>
          </w:p>
        </w:tc>
        <w:tc>
          <w:tcPr>
            <w:tcW w:w="849" w:type="dxa"/>
          </w:tcPr>
          <w:p w14:paraId="7C027867" w14:textId="77777777" w:rsidR="009A13E5" w:rsidRDefault="009A13E5" w:rsidP="00AE0CA7">
            <w:pPr>
              <w:pStyle w:val="TableParagraph"/>
              <w:spacing w:before="121"/>
              <w:ind w:left="51"/>
              <w:jc w:val="center"/>
              <w:rPr>
                <w:rFonts w:ascii="Arial"/>
                <w:b/>
                <w:sz w:val="24"/>
              </w:rPr>
            </w:pPr>
          </w:p>
        </w:tc>
      </w:tr>
      <w:tr w:rsidR="009A13E5" w14:paraId="7F2819FD" w14:textId="77777777" w:rsidTr="00AE0CA7">
        <w:trPr>
          <w:trHeight w:val="552"/>
        </w:trPr>
        <w:tc>
          <w:tcPr>
            <w:tcW w:w="2749" w:type="dxa"/>
            <w:gridSpan w:val="2"/>
          </w:tcPr>
          <w:p w14:paraId="65E2ABDA" w14:textId="77777777" w:rsidR="009A13E5" w:rsidRDefault="009A13E5" w:rsidP="00AE0CA7">
            <w:pPr>
              <w:pStyle w:val="TableParagraph"/>
              <w:spacing w:before="136"/>
              <w:ind w:left="50"/>
              <w:rPr>
                <w:rFonts w:ascii="Arial"/>
                <w:b/>
              </w:rPr>
            </w:pPr>
            <w:r>
              <w:rPr>
                <w:rFonts w:ascii="Arial"/>
                <w:b/>
              </w:rPr>
              <w:t>TABLE</w:t>
            </w:r>
            <w:r>
              <w:rPr>
                <w:rFonts w:ascii="Arial"/>
                <w:b/>
                <w:spacing w:val="-1"/>
              </w:rPr>
              <w:t xml:space="preserve"> </w:t>
            </w:r>
            <w:r>
              <w:rPr>
                <w:rFonts w:ascii="Arial"/>
                <w:b/>
              </w:rPr>
              <w:t>OF</w:t>
            </w:r>
            <w:r>
              <w:rPr>
                <w:rFonts w:ascii="Arial"/>
                <w:b/>
                <w:spacing w:val="-1"/>
              </w:rPr>
              <w:t xml:space="preserve"> </w:t>
            </w:r>
            <w:r>
              <w:rPr>
                <w:rFonts w:ascii="Arial"/>
                <w:b/>
                <w:spacing w:val="-2"/>
              </w:rPr>
              <w:t>CONTENTS</w:t>
            </w:r>
          </w:p>
        </w:tc>
        <w:tc>
          <w:tcPr>
            <w:tcW w:w="5351" w:type="dxa"/>
          </w:tcPr>
          <w:p w14:paraId="43E7AFA6" w14:textId="77777777" w:rsidR="009A13E5" w:rsidRDefault="009A13E5" w:rsidP="00AE0CA7">
            <w:pPr>
              <w:pStyle w:val="TableParagraph"/>
              <w:spacing w:before="134"/>
              <w:ind w:right="197"/>
              <w:jc w:val="right"/>
              <w:rPr>
                <w:sz w:val="24"/>
              </w:rPr>
            </w:pPr>
            <w:r>
              <w:rPr>
                <w:spacing w:val="-2"/>
                <w:sz w:val="24"/>
              </w:rPr>
              <w:t>……………………………………………………..</w:t>
            </w:r>
          </w:p>
        </w:tc>
        <w:tc>
          <w:tcPr>
            <w:tcW w:w="849" w:type="dxa"/>
          </w:tcPr>
          <w:p w14:paraId="2A4A4AE6" w14:textId="77777777" w:rsidR="009A13E5" w:rsidRDefault="009A13E5" w:rsidP="00AE0CA7">
            <w:pPr>
              <w:pStyle w:val="TableParagraph"/>
              <w:spacing w:before="134"/>
              <w:ind w:left="50"/>
              <w:jc w:val="center"/>
              <w:rPr>
                <w:rFonts w:ascii="Arial"/>
                <w:b/>
                <w:sz w:val="24"/>
              </w:rPr>
            </w:pPr>
          </w:p>
        </w:tc>
      </w:tr>
      <w:tr w:rsidR="009A13E5" w14:paraId="5B3D1EF4" w14:textId="77777777" w:rsidTr="00AE0CA7">
        <w:trPr>
          <w:trHeight w:val="521"/>
        </w:trPr>
        <w:tc>
          <w:tcPr>
            <w:tcW w:w="2749" w:type="dxa"/>
            <w:gridSpan w:val="2"/>
          </w:tcPr>
          <w:p w14:paraId="407A0734" w14:textId="77777777" w:rsidR="009A13E5" w:rsidRDefault="009A13E5" w:rsidP="00AE0CA7">
            <w:pPr>
              <w:pStyle w:val="TableParagraph"/>
              <w:spacing w:before="137"/>
              <w:ind w:left="50"/>
              <w:rPr>
                <w:rFonts w:ascii="Arial"/>
                <w:b/>
              </w:rPr>
            </w:pPr>
            <w:r>
              <w:rPr>
                <w:rFonts w:ascii="Arial"/>
                <w:b/>
              </w:rPr>
              <w:t>LIST</w:t>
            </w:r>
            <w:r>
              <w:rPr>
                <w:rFonts w:ascii="Arial"/>
                <w:b/>
                <w:spacing w:val="-2"/>
              </w:rPr>
              <w:t xml:space="preserve"> </w:t>
            </w:r>
            <w:r>
              <w:rPr>
                <w:rFonts w:ascii="Arial"/>
                <w:b/>
              </w:rPr>
              <w:t xml:space="preserve">OF </w:t>
            </w:r>
            <w:r>
              <w:rPr>
                <w:rFonts w:ascii="Arial"/>
                <w:b/>
                <w:spacing w:val="-2"/>
              </w:rPr>
              <w:t>TABLES</w:t>
            </w:r>
          </w:p>
        </w:tc>
        <w:tc>
          <w:tcPr>
            <w:tcW w:w="5351" w:type="dxa"/>
          </w:tcPr>
          <w:p w14:paraId="24733F51" w14:textId="77777777" w:rsidR="009A13E5" w:rsidRDefault="009A13E5" w:rsidP="00AE0CA7">
            <w:pPr>
              <w:pStyle w:val="TableParagraph"/>
              <w:spacing w:before="134"/>
              <w:ind w:right="197"/>
              <w:jc w:val="right"/>
              <w:rPr>
                <w:sz w:val="24"/>
              </w:rPr>
            </w:pPr>
            <w:r>
              <w:rPr>
                <w:spacing w:val="-2"/>
                <w:sz w:val="24"/>
              </w:rPr>
              <w:t>……………………………………………………..</w:t>
            </w:r>
          </w:p>
        </w:tc>
        <w:tc>
          <w:tcPr>
            <w:tcW w:w="849" w:type="dxa"/>
          </w:tcPr>
          <w:p w14:paraId="7450CFB4" w14:textId="77777777" w:rsidR="009A13E5" w:rsidRDefault="009A13E5" w:rsidP="00AE0CA7">
            <w:pPr>
              <w:pStyle w:val="TableParagraph"/>
              <w:spacing w:before="134"/>
              <w:ind w:left="86" w:right="35"/>
              <w:jc w:val="center"/>
              <w:rPr>
                <w:rFonts w:ascii="Arial"/>
                <w:b/>
                <w:sz w:val="24"/>
              </w:rPr>
            </w:pPr>
          </w:p>
        </w:tc>
      </w:tr>
      <w:tr w:rsidR="009A13E5" w14:paraId="262A11EA" w14:textId="77777777" w:rsidTr="00AE0CA7">
        <w:trPr>
          <w:trHeight w:val="491"/>
        </w:trPr>
        <w:tc>
          <w:tcPr>
            <w:tcW w:w="2749" w:type="dxa"/>
            <w:gridSpan w:val="2"/>
          </w:tcPr>
          <w:p w14:paraId="52D96C81" w14:textId="77777777" w:rsidR="009A13E5" w:rsidRDefault="009A13E5" w:rsidP="00AE0CA7">
            <w:pPr>
              <w:pStyle w:val="TableParagraph"/>
              <w:spacing w:before="106"/>
              <w:ind w:left="50"/>
              <w:rPr>
                <w:rFonts w:ascii="Arial"/>
                <w:b/>
              </w:rPr>
            </w:pPr>
            <w:r>
              <w:rPr>
                <w:rFonts w:ascii="Arial"/>
                <w:b/>
              </w:rPr>
              <w:t>LIST</w:t>
            </w:r>
            <w:r>
              <w:rPr>
                <w:rFonts w:ascii="Arial"/>
                <w:b/>
                <w:spacing w:val="-2"/>
              </w:rPr>
              <w:t xml:space="preserve"> </w:t>
            </w:r>
            <w:r>
              <w:rPr>
                <w:rFonts w:ascii="Arial"/>
                <w:b/>
              </w:rPr>
              <w:t xml:space="preserve">OF </w:t>
            </w:r>
            <w:r>
              <w:rPr>
                <w:rFonts w:ascii="Arial"/>
                <w:b/>
                <w:spacing w:val="-2"/>
              </w:rPr>
              <w:t>FIGURES</w:t>
            </w:r>
          </w:p>
        </w:tc>
        <w:tc>
          <w:tcPr>
            <w:tcW w:w="5351" w:type="dxa"/>
          </w:tcPr>
          <w:p w14:paraId="7A245FFC" w14:textId="77777777" w:rsidR="009A13E5" w:rsidRDefault="009A13E5" w:rsidP="00AE0CA7">
            <w:pPr>
              <w:pStyle w:val="TableParagraph"/>
              <w:spacing w:before="104"/>
              <w:ind w:right="197"/>
              <w:jc w:val="right"/>
              <w:rPr>
                <w:sz w:val="24"/>
              </w:rPr>
            </w:pPr>
            <w:r>
              <w:rPr>
                <w:spacing w:val="-2"/>
                <w:sz w:val="24"/>
              </w:rPr>
              <w:t>……………………………………………………..</w:t>
            </w:r>
          </w:p>
        </w:tc>
        <w:tc>
          <w:tcPr>
            <w:tcW w:w="849" w:type="dxa"/>
          </w:tcPr>
          <w:p w14:paraId="60833F8E" w14:textId="77777777" w:rsidR="009A13E5" w:rsidRDefault="009A13E5" w:rsidP="00AE0CA7">
            <w:pPr>
              <w:pStyle w:val="TableParagraph"/>
              <w:spacing w:before="104"/>
              <w:ind w:left="50"/>
              <w:rPr>
                <w:rFonts w:ascii="Arial"/>
                <w:b/>
                <w:sz w:val="24"/>
              </w:rPr>
            </w:pPr>
          </w:p>
        </w:tc>
      </w:tr>
      <w:tr w:rsidR="009A13E5" w14:paraId="55A1351B" w14:textId="77777777" w:rsidTr="00AE0CA7">
        <w:trPr>
          <w:trHeight w:val="521"/>
        </w:trPr>
        <w:tc>
          <w:tcPr>
            <w:tcW w:w="2749" w:type="dxa"/>
            <w:gridSpan w:val="2"/>
          </w:tcPr>
          <w:p w14:paraId="36FE03FE" w14:textId="77777777" w:rsidR="009A13E5" w:rsidRDefault="009A13E5" w:rsidP="00AE0CA7">
            <w:pPr>
              <w:pStyle w:val="TableParagraph"/>
              <w:spacing w:before="106"/>
              <w:ind w:left="50"/>
              <w:rPr>
                <w:rFonts w:ascii="Arial"/>
                <w:b/>
              </w:rPr>
            </w:pPr>
            <w:r>
              <w:rPr>
                <w:rFonts w:ascii="Arial"/>
                <w:b/>
              </w:rPr>
              <w:t>LIST</w:t>
            </w:r>
            <w:r>
              <w:rPr>
                <w:rFonts w:ascii="Arial"/>
                <w:b/>
                <w:spacing w:val="-2"/>
              </w:rPr>
              <w:t xml:space="preserve"> </w:t>
            </w:r>
            <w:r>
              <w:rPr>
                <w:rFonts w:ascii="Arial"/>
                <w:b/>
              </w:rPr>
              <w:t xml:space="preserve">OF </w:t>
            </w:r>
            <w:r>
              <w:rPr>
                <w:rFonts w:ascii="Arial"/>
                <w:b/>
                <w:spacing w:val="-2"/>
              </w:rPr>
              <w:t>PREVIEWS</w:t>
            </w:r>
          </w:p>
        </w:tc>
        <w:tc>
          <w:tcPr>
            <w:tcW w:w="5351" w:type="dxa"/>
          </w:tcPr>
          <w:p w14:paraId="49EBF3C6" w14:textId="77777777" w:rsidR="009A13E5" w:rsidRDefault="009A13E5" w:rsidP="00AE0CA7">
            <w:pPr>
              <w:pStyle w:val="TableParagraph"/>
              <w:spacing w:before="103"/>
              <w:ind w:right="201"/>
              <w:jc w:val="right"/>
              <w:rPr>
                <w:sz w:val="24"/>
              </w:rPr>
            </w:pPr>
            <w:r>
              <w:rPr>
                <w:spacing w:val="-2"/>
                <w:sz w:val="24"/>
              </w:rPr>
              <w:t>……………………………………………………..</w:t>
            </w:r>
          </w:p>
        </w:tc>
        <w:tc>
          <w:tcPr>
            <w:tcW w:w="849" w:type="dxa"/>
          </w:tcPr>
          <w:p w14:paraId="7BF3DE39" w14:textId="77777777" w:rsidR="009A13E5" w:rsidRDefault="009A13E5" w:rsidP="00AE0CA7">
            <w:pPr>
              <w:pStyle w:val="TableParagraph"/>
              <w:spacing w:before="103"/>
              <w:ind w:left="86" w:right="34"/>
              <w:jc w:val="center"/>
              <w:rPr>
                <w:rFonts w:ascii="Arial"/>
                <w:b/>
                <w:sz w:val="24"/>
              </w:rPr>
            </w:pPr>
          </w:p>
        </w:tc>
      </w:tr>
      <w:tr w:rsidR="009A13E5" w14:paraId="47DED2D7" w14:textId="77777777" w:rsidTr="00AE0CA7">
        <w:trPr>
          <w:trHeight w:val="799"/>
        </w:trPr>
        <w:tc>
          <w:tcPr>
            <w:tcW w:w="1710" w:type="dxa"/>
          </w:tcPr>
          <w:p w14:paraId="247F2527" w14:textId="77777777" w:rsidR="009A13E5" w:rsidRDefault="009A13E5" w:rsidP="00AE0CA7">
            <w:pPr>
              <w:pStyle w:val="TableParagraph"/>
              <w:spacing w:before="137"/>
              <w:ind w:left="50" w:right="-15"/>
              <w:rPr>
                <w:rFonts w:ascii="Arial"/>
                <w:b/>
              </w:rPr>
            </w:pPr>
            <w:r>
              <w:rPr>
                <w:rFonts w:ascii="Arial"/>
                <w:b/>
                <w:spacing w:val="-2"/>
              </w:rPr>
              <w:t>ABSTRACT</w:t>
            </w:r>
          </w:p>
        </w:tc>
        <w:tc>
          <w:tcPr>
            <w:tcW w:w="1039" w:type="dxa"/>
          </w:tcPr>
          <w:p w14:paraId="3CC10290" w14:textId="77777777" w:rsidR="009A13E5" w:rsidRDefault="009A13E5" w:rsidP="00AE0CA7">
            <w:pPr>
              <w:pStyle w:val="TableParagraph"/>
              <w:rPr>
                <w:rFonts w:ascii="Times New Roman"/>
              </w:rPr>
            </w:pPr>
          </w:p>
        </w:tc>
        <w:tc>
          <w:tcPr>
            <w:tcW w:w="5351" w:type="dxa"/>
          </w:tcPr>
          <w:p w14:paraId="538C2D65" w14:textId="77777777" w:rsidR="009A13E5" w:rsidRDefault="009A13E5" w:rsidP="00AE0CA7">
            <w:pPr>
              <w:pStyle w:val="TableParagraph"/>
              <w:spacing w:before="134"/>
              <w:ind w:right="201"/>
              <w:jc w:val="right"/>
              <w:rPr>
                <w:sz w:val="24"/>
              </w:rPr>
            </w:pPr>
            <w:r>
              <w:rPr>
                <w:spacing w:val="-2"/>
                <w:sz w:val="24"/>
              </w:rPr>
              <w:t>……………………………………………………..</w:t>
            </w:r>
          </w:p>
        </w:tc>
        <w:tc>
          <w:tcPr>
            <w:tcW w:w="849" w:type="dxa"/>
          </w:tcPr>
          <w:p w14:paraId="43B668C9" w14:textId="77777777" w:rsidR="009A13E5" w:rsidRDefault="009A13E5" w:rsidP="00AE0CA7">
            <w:pPr>
              <w:pStyle w:val="TableParagraph"/>
              <w:spacing w:before="134"/>
              <w:ind w:left="86" w:right="37"/>
              <w:jc w:val="center"/>
              <w:rPr>
                <w:rFonts w:ascii="Arial"/>
                <w:b/>
                <w:sz w:val="24"/>
              </w:rPr>
            </w:pPr>
          </w:p>
        </w:tc>
      </w:tr>
      <w:tr w:rsidR="009A13E5" w14:paraId="1306C2CD" w14:textId="77777777" w:rsidTr="00AE0CA7">
        <w:trPr>
          <w:trHeight w:val="1737"/>
        </w:trPr>
        <w:tc>
          <w:tcPr>
            <w:tcW w:w="1710" w:type="dxa"/>
            <w:vAlign w:val="center"/>
          </w:tcPr>
          <w:p w14:paraId="4A4B6A8E" w14:textId="77777777" w:rsidR="009A13E5" w:rsidRDefault="009A13E5" w:rsidP="00AE0CA7">
            <w:pPr>
              <w:pStyle w:val="TableParagraph"/>
              <w:ind w:right="283"/>
              <w:jc w:val="center"/>
              <w:rPr>
                <w:rFonts w:ascii="Arial"/>
                <w:b/>
              </w:rPr>
            </w:pPr>
            <w:r>
              <w:rPr>
                <w:rFonts w:ascii="Arial"/>
                <w:b/>
                <w:spacing w:val="-2"/>
              </w:rPr>
              <w:t xml:space="preserve">Chapter </w:t>
            </w:r>
            <w:r>
              <w:rPr>
                <w:rFonts w:ascii="Arial"/>
                <w:b/>
              </w:rPr>
              <w:t>1</w:t>
            </w:r>
          </w:p>
        </w:tc>
        <w:tc>
          <w:tcPr>
            <w:tcW w:w="6390" w:type="dxa"/>
            <w:gridSpan w:val="2"/>
          </w:tcPr>
          <w:p w14:paraId="4A43AB5E" w14:textId="77777777" w:rsidR="009A13E5" w:rsidRDefault="009A13E5" w:rsidP="00AE0CA7">
            <w:pPr>
              <w:pStyle w:val="TableParagraph"/>
              <w:rPr>
                <w:sz w:val="26"/>
              </w:rPr>
            </w:pPr>
          </w:p>
          <w:p w14:paraId="21121090" w14:textId="77777777" w:rsidR="009A13E5" w:rsidRDefault="009A13E5" w:rsidP="00AE0CA7">
            <w:pPr>
              <w:pStyle w:val="TableParagraph"/>
              <w:spacing w:before="2"/>
              <w:rPr>
                <w:sz w:val="36"/>
              </w:rPr>
            </w:pPr>
          </w:p>
          <w:p w14:paraId="4D122EDE" w14:textId="77777777" w:rsidR="009A13E5" w:rsidRDefault="009A13E5" w:rsidP="00AE0CA7">
            <w:pPr>
              <w:pStyle w:val="TableParagraph"/>
              <w:ind w:left="-8"/>
              <w:rPr>
                <w:rFonts w:ascii="Arial"/>
                <w:b/>
                <w:sz w:val="24"/>
              </w:rPr>
            </w:pPr>
            <w:r>
              <w:rPr>
                <w:rFonts w:ascii="Arial"/>
                <w:b/>
                <w:sz w:val="24"/>
              </w:rPr>
              <w:t>THE</w:t>
            </w:r>
            <w:r>
              <w:rPr>
                <w:rFonts w:ascii="Arial"/>
                <w:b/>
                <w:spacing w:val="-4"/>
                <w:sz w:val="24"/>
              </w:rPr>
              <w:t xml:space="preserve"> </w:t>
            </w:r>
            <w:r>
              <w:rPr>
                <w:rFonts w:ascii="Arial"/>
                <w:b/>
                <w:sz w:val="24"/>
              </w:rPr>
              <w:t>PROBLEM</w:t>
            </w:r>
            <w:r>
              <w:rPr>
                <w:rFonts w:ascii="Arial"/>
                <w:b/>
                <w:spacing w:val="2"/>
                <w:sz w:val="24"/>
              </w:rPr>
              <w:t xml:space="preserve"> </w:t>
            </w:r>
            <w:r>
              <w:rPr>
                <w:rFonts w:ascii="Arial"/>
                <w:b/>
                <w:sz w:val="24"/>
              </w:rPr>
              <w:t>AND</w:t>
            </w:r>
            <w:r>
              <w:rPr>
                <w:rFonts w:ascii="Arial"/>
                <w:b/>
                <w:spacing w:val="-2"/>
                <w:sz w:val="24"/>
              </w:rPr>
              <w:t xml:space="preserve"> </w:t>
            </w:r>
            <w:r>
              <w:rPr>
                <w:rFonts w:ascii="Arial"/>
                <w:b/>
                <w:sz w:val="24"/>
              </w:rPr>
              <w:t>ITS</w:t>
            </w:r>
            <w:r>
              <w:rPr>
                <w:rFonts w:ascii="Arial"/>
                <w:b/>
                <w:spacing w:val="-2"/>
                <w:sz w:val="24"/>
              </w:rPr>
              <w:t xml:space="preserve"> SCOPE</w:t>
            </w:r>
          </w:p>
        </w:tc>
        <w:tc>
          <w:tcPr>
            <w:tcW w:w="849" w:type="dxa"/>
          </w:tcPr>
          <w:p w14:paraId="4D9CCA39" w14:textId="77777777" w:rsidR="009A13E5" w:rsidRDefault="009A13E5" w:rsidP="00AE0CA7">
            <w:pPr>
              <w:pStyle w:val="TableParagraph"/>
              <w:rPr>
                <w:rFonts w:ascii="Times New Roman"/>
              </w:rPr>
            </w:pPr>
          </w:p>
        </w:tc>
      </w:tr>
      <w:tr w:rsidR="009A13E5" w14:paraId="4ED4AA8B" w14:textId="77777777" w:rsidTr="00AE0CA7">
        <w:trPr>
          <w:trHeight w:val="531"/>
        </w:trPr>
        <w:tc>
          <w:tcPr>
            <w:tcW w:w="1710" w:type="dxa"/>
          </w:tcPr>
          <w:p w14:paraId="056C0100" w14:textId="77777777" w:rsidR="009A13E5" w:rsidRDefault="009A13E5" w:rsidP="00AE0CA7">
            <w:pPr>
              <w:pStyle w:val="TableParagraph"/>
              <w:rPr>
                <w:rFonts w:ascii="Times New Roman"/>
              </w:rPr>
            </w:pPr>
          </w:p>
        </w:tc>
        <w:tc>
          <w:tcPr>
            <w:tcW w:w="6390" w:type="dxa"/>
            <w:gridSpan w:val="2"/>
          </w:tcPr>
          <w:p w14:paraId="1B6F1E44" w14:textId="77777777" w:rsidR="009A13E5" w:rsidRDefault="009A13E5" w:rsidP="00AE0CA7">
            <w:pPr>
              <w:pStyle w:val="TableParagraph"/>
              <w:spacing w:before="113"/>
              <w:ind w:right="255"/>
              <w:rPr>
                <w:sz w:val="24"/>
              </w:rPr>
            </w:pPr>
            <w:r>
              <w:rPr>
                <w:sz w:val="24"/>
              </w:rPr>
              <w:t>Rationale</w:t>
            </w:r>
            <w:r>
              <w:rPr>
                <w:spacing w:val="-10"/>
                <w:sz w:val="24"/>
              </w:rPr>
              <w:t xml:space="preserve"> </w:t>
            </w:r>
            <w:r>
              <w:rPr>
                <w:spacing w:val="-2"/>
                <w:sz w:val="24"/>
              </w:rPr>
              <w:t>…………………………………………………….</w:t>
            </w:r>
          </w:p>
        </w:tc>
        <w:tc>
          <w:tcPr>
            <w:tcW w:w="849" w:type="dxa"/>
            <w:vAlign w:val="center"/>
          </w:tcPr>
          <w:p w14:paraId="10E8D233" w14:textId="77777777" w:rsidR="009A13E5" w:rsidRDefault="009A13E5" w:rsidP="00AE0CA7">
            <w:pPr>
              <w:pStyle w:val="TableParagraph"/>
              <w:spacing w:before="113"/>
              <w:ind w:left="50"/>
              <w:jc w:val="center"/>
              <w:rPr>
                <w:sz w:val="24"/>
              </w:rPr>
            </w:pPr>
          </w:p>
        </w:tc>
      </w:tr>
      <w:tr w:rsidR="009A13E5" w14:paraId="555AE094" w14:textId="77777777" w:rsidTr="00AE0CA7">
        <w:trPr>
          <w:trHeight w:val="552"/>
        </w:trPr>
        <w:tc>
          <w:tcPr>
            <w:tcW w:w="1710" w:type="dxa"/>
          </w:tcPr>
          <w:p w14:paraId="4F9F834B" w14:textId="77777777" w:rsidR="009A13E5" w:rsidRDefault="009A13E5" w:rsidP="00AE0CA7">
            <w:pPr>
              <w:pStyle w:val="TableParagraph"/>
              <w:rPr>
                <w:rFonts w:ascii="Times New Roman"/>
              </w:rPr>
            </w:pPr>
          </w:p>
        </w:tc>
        <w:tc>
          <w:tcPr>
            <w:tcW w:w="6390" w:type="dxa"/>
            <w:gridSpan w:val="2"/>
          </w:tcPr>
          <w:p w14:paraId="357CA432" w14:textId="77777777" w:rsidR="009A13E5" w:rsidRDefault="009A13E5" w:rsidP="00AE0CA7">
            <w:pPr>
              <w:pStyle w:val="TableParagraph"/>
              <w:spacing w:before="134"/>
              <w:ind w:right="345"/>
              <w:rPr>
                <w:sz w:val="24"/>
              </w:rPr>
            </w:pPr>
            <w:r>
              <w:rPr>
                <w:sz w:val="24"/>
              </w:rPr>
              <w:t>Literature</w:t>
            </w:r>
            <w:r>
              <w:rPr>
                <w:spacing w:val="-9"/>
                <w:sz w:val="24"/>
              </w:rPr>
              <w:t xml:space="preserve"> </w:t>
            </w:r>
            <w:r>
              <w:rPr>
                <w:sz w:val="24"/>
              </w:rPr>
              <w:t>Background</w:t>
            </w:r>
            <w:r>
              <w:rPr>
                <w:spacing w:val="-8"/>
                <w:sz w:val="24"/>
              </w:rPr>
              <w:t xml:space="preserve"> </w:t>
            </w:r>
            <w:proofErr w:type="gramStart"/>
            <w:r>
              <w:rPr>
                <w:spacing w:val="-2"/>
                <w:sz w:val="24"/>
              </w:rPr>
              <w:t>…..</w:t>
            </w:r>
            <w:proofErr w:type="gramEnd"/>
            <w:r>
              <w:rPr>
                <w:spacing w:val="-2"/>
                <w:sz w:val="24"/>
              </w:rPr>
              <w:t>………………………………...</w:t>
            </w:r>
          </w:p>
        </w:tc>
        <w:tc>
          <w:tcPr>
            <w:tcW w:w="849" w:type="dxa"/>
            <w:vAlign w:val="center"/>
          </w:tcPr>
          <w:p w14:paraId="09B3E4BD" w14:textId="77777777" w:rsidR="009A13E5" w:rsidRDefault="009A13E5" w:rsidP="00AE0CA7">
            <w:pPr>
              <w:pStyle w:val="TableParagraph"/>
              <w:spacing w:before="134"/>
              <w:ind w:left="50"/>
              <w:jc w:val="center"/>
              <w:rPr>
                <w:sz w:val="24"/>
              </w:rPr>
            </w:pPr>
          </w:p>
        </w:tc>
      </w:tr>
      <w:tr w:rsidR="009A13E5" w14:paraId="352CD402" w14:textId="77777777" w:rsidTr="00AE0CA7">
        <w:trPr>
          <w:trHeight w:val="551"/>
        </w:trPr>
        <w:tc>
          <w:tcPr>
            <w:tcW w:w="1710" w:type="dxa"/>
          </w:tcPr>
          <w:p w14:paraId="1A667744" w14:textId="77777777" w:rsidR="009A13E5" w:rsidRDefault="009A13E5" w:rsidP="00AE0CA7">
            <w:pPr>
              <w:pStyle w:val="TableParagraph"/>
              <w:rPr>
                <w:rFonts w:ascii="Times New Roman"/>
              </w:rPr>
            </w:pPr>
          </w:p>
        </w:tc>
        <w:tc>
          <w:tcPr>
            <w:tcW w:w="6390" w:type="dxa"/>
            <w:gridSpan w:val="2"/>
          </w:tcPr>
          <w:p w14:paraId="67FA3BF3" w14:textId="77777777" w:rsidR="009A13E5" w:rsidRDefault="009A13E5" w:rsidP="00AE0CA7">
            <w:pPr>
              <w:pStyle w:val="TableParagraph"/>
              <w:spacing w:before="134"/>
              <w:ind w:left="-8"/>
              <w:rPr>
                <w:rFonts w:ascii="Arial"/>
                <w:b/>
                <w:sz w:val="24"/>
              </w:rPr>
            </w:pPr>
            <w:r>
              <w:rPr>
                <w:rFonts w:ascii="Arial"/>
                <w:b/>
                <w:sz w:val="24"/>
              </w:rPr>
              <w:t>THE</w:t>
            </w:r>
            <w:r>
              <w:rPr>
                <w:rFonts w:ascii="Arial"/>
                <w:b/>
                <w:spacing w:val="-3"/>
                <w:sz w:val="24"/>
              </w:rPr>
              <w:t xml:space="preserve"> </w:t>
            </w:r>
            <w:r>
              <w:rPr>
                <w:rFonts w:ascii="Arial"/>
                <w:b/>
                <w:spacing w:val="-2"/>
                <w:sz w:val="24"/>
              </w:rPr>
              <w:t>PROBLEM</w:t>
            </w:r>
          </w:p>
        </w:tc>
        <w:tc>
          <w:tcPr>
            <w:tcW w:w="849" w:type="dxa"/>
            <w:vAlign w:val="center"/>
          </w:tcPr>
          <w:p w14:paraId="05DAC7BA" w14:textId="77777777" w:rsidR="009A13E5" w:rsidRDefault="009A13E5" w:rsidP="00AE0CA7">
            <w:pPr>
              <w:pStyle w:val="TableParagraph"/>
              <w:jc w:val="center"/>
              <w:rPr>
                <w:rFonts w:ascii="Times New Roman"/>
              </w:rPr>
            </w:pPr>
          </w:p>
        </w:tc>
      </w:tr>
      <w:tr w:rsidR="009A13E5" w14:paraId="069BAF0E" w14:textId="77777777" w:rsidTr="00AE0CA7">
        <w:trPr>
          <w:trHeight w:val="551"/>
        </w:trPr>
        <w:tc>
          <w:tcPr>
            <w:tcW w:w="1710" w:type="dxa"/>
          </w:tcPr>
          <w:p w14:paraId="13CE155D" w14:textId="77777777" w:rsidR="009A13E5" w:rsidRDefault="009A13E5" w:rsidP="00AE0CA7">
            <w:pPr>
              <w:pStyle w:val="TableParagraph"/>
              <w:rPr>
                <w:rFonts w:ascii="Times New Roman"/>
              </w:rPr>
            </w:pPr>
          </w:p>
        </w:tc>
        <w:tc>
          <w:tcPr>
            <w:tcW w:w="6390" w:type="dxa"/>
            <w:gridSpan w:val="2"/>
          </w:tcPr>
          <w:p w14:paraId="641652F2" w14:textId="6E567DD6" w:rsidR="009A13E5" w:rsidRDefault="009A13E5" w:rsidP="00AE0CA7">
            <w:pPr>
              <w:pStyle w:val="TableParagraph"/>
              <w:spacing w:before="134"/>
              <w:ind w:right="345"/>
              <w:rPr>
                <w:sz w:val="24"/>
              </w:rPr>
            </w:pPr>
            <w:r>
              <w:rPr>
                <w:sz w:val="24"/>
              </w:rPr>
              <w:t>Statement</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Problem</w:t>
            </w:r>
            <w:r>
              <w:rPr>
                <w:spacing w:val="-1"/>
                <w:sz w:val="24"/>
              </w:rPr>
              <w:t xml:space="preserve"> </w:t>
            </w:r>
            <w:r w:rsidR="00D53203">
              <w:rPr>
                <w:spacing w:val="-1"/>
                <w:sz w:val="24"/>
              </w:rPr>
              <w:t>………………………………</w:t>
            </w:r>
          </w:p>
        </w:tc>
        <w:tc>
          <w:tcPr>
            <w:tcW w:w="849" w:type="dxa"/>
            <w:vAlign w:val="center"/>
          </w:tcPr>
          <w:p w14:paraId="4778F6AA" w14:textId="77777777" w:rsidR="009A13E5" w:rsidRDefault="009A13E5" w:rsidP="00AE0CA7">
            <w:pPr>
              <w:pStyle w:val="TableParagraph"/>
              <w:spacing w:before="134"/>
              <w:ind w:left="86" w:right="33"/>
              <w:jc w:val="center"/>
              <w:rPr>
                <w:sz w:val="24"/>
              </w:rPr>
            </w:pPr>
          </w:p>
        </w:tc>
      </w:tr>
      <w:tr w:rsidR="009A13E5" w14:paraId="20284110" w14:textId="77777777" w:rsidTr="00AE0CA7">
        <w:trPr>
          <w:trHeight w:val="551"/>
        </w:trPr>
        <w:tc>
          <w:tcPr>
            <w:tcW w:w="1710" w:type="dxa"/>
          </w:tcPr>
          <w:p w14:paraId="1D9750A7" w14:textId="77777777" w:rsidR="009A13E5" w:rsidRDefault="009A13E5" w:rsidP="00AE0CA7">
            <w:pPr>
              <w:pStyle w:val="TableParagraph"/>
              <w:rPr>
                <w:rFonts w:ascii="Times New Roman"/>
              </w:rPr>
            </w:pPr>
          </w:p>
        </w:tc>
        <w:tc>
          <w:tcPr>
            <w:tcW w:w="6390" w:type="dxa"/>
            <w:gridSpan w:val="2"/>
          </w:tcPr>
          <w:p w14:paraId="50FDE2B8" w14:textId="3B5480EC" w:rsidR="009A13E5" w:rsidRDefault="009A13E5" w:rsidP="00AE0CA7">
            <w:pPr>
              <w:pStyle w:val="TableParagraph"/>
              <w:spacing w:before="134"/>
              <w:rPr>
                <w:sz w:val="24"/>
              </w:rPr>
            </w:pPr>
            <w:r>
              <w:rPr>
                <w:sz w:val="24"/>
              </w:rPr>
              <w:t>Objective</w:t>
            </w:r>
            <w:r>
              <w:rPr>
                <w:spacing w:val="-4"/>
                <w:sz w:val="24"/>
              </w:rPr>
              <w:t xml:space="preserve"> </w:t>
            </w:r>
            <w:r>
              <w:rPr>
                <w:spacing w:val="-2"/>
                <w:sz w:val="24"/>
              </w:rPr>
              <w:t>………………………………</w:t>
            </w:r>
            <w:r w:rsidR="00D53203">
              <w:rPr>
                <w:spacing w:val="-2"/>
                <w:sz w:val="24"/>
              </w:rPr>
              <w:t>…...</w:t>
            </w:r>
            <w:r>
              <w:rPr>
                <w:spacing w:val="-2"/>
                <w:sz w:val="24"/>
              </w:rPr>
              <w:t>……...</w:t>
            </w:r>
          </w:p>
        </w:tc>
        <w:tc>
          <w:tcPr>
            <w:tcW w:w="849" w:type="dxa"/>
            <w:vAlign w:val="center"/>
          </w:tcPr>
          <w:p w14:paraId="36EF94B2" w14:textId="77777777" w:rsidR="009A13E5" w:rsidRDefault="009A13E5" w:rsidP="00AE0CA7">
            <w:pPr>
              <w:pStyle w:val="TableParagraph"/>
              <w:jc w:val="center"/>
              <w:rPr>
                <w:rFonts w:ascii="Times New Roman"/>
              </w:rPr>
            </w:pPr>
          </w:p>
        </w:tc>
      </w:tr>
      <w:tr w:rsidR="009A13E5" w14:paraId="7CA90884" w14:textId="77777777" w:rsidTr="00AE0CA7">
        <w:trPr>
          <w:trHeight w:val="552"/>
        </w:trPr>
        <w:tc>
          <w:tcPr>
            <w:tcW w:w="1710" w:type="dxa"/>
          </w:tcPr>
          <w:p w14:paraId="4354D8D5" w14:textId="77777777" w:rsidR="009A13E5" w:rsidRDefault="009A13E5" w:rsidP="00AE0CA7">
            <w:pPr>
              <w:pStyle w:val="TableParagraph"/>
              <w:rPr>
                <w:rFonts w:ascii="Times New Roman"/>
              </w:rPr>
            </w:pPr>
          </w:p>
        </w:tc>
        <w:tc>
          <w:tcPr>
            <w:tcW w:w="6390" w:type="dxa"/>
            <w:gridSpan w:val="2"/>
          </w:tcPr>
          <w:p w14:paraId="290F2AF0" w14:textId="47D1FEB6" w:rsidR="009A13E5" w:rsidRPr="001315C5" w:rsidRDefault="009A13E5" w:rsidP="00AE0CA7">
            <w:pPr>
              <w:pStyle w:val="TableParagraph"/>
              <w:spacing w:before="134"/>
              <w:ind w:right="257"/>
              <w:rPr>
                <w:spacing w:val="-3"/>
                <w:sz w:val="24"/>
              </w:rPr>
            </w:pPr>
            <w:r>
              <w:rPr>
                <w:sz w:val="24"/>
              </w:rPr>
              <w:t>Scope</w:t>
            </w:r>
            <w:r>
              <w:rPr>
                <w:spacing w:val="-5"/>
                <w:sz w:val="24"/>
              </w:rPr>
              <w:t xml:space="preserve"> </w:t>
            </w:r>
            <w:r>
              <w:rPr>
                <w:sz w:val="24"/>
              </w:rPr>
              <w:t>and</w:t>
            </w:r>
            <w:r>
              <w:rPr>
                <w:spacing w:val="-3"/>
                <w:sz w:val="24"/>
              </w:rPr>
              <w:t xml:space="preserve"> </w:t>
            </w:r>
            <w:r>
              <w:rPr>
                <w:sz w:val="24"/>
              </w:rPr>
              <w:t>Delimitations</w:t>
            </w:r>
            <w:r>
              <w:rPr>
                <w:spacing w:val="-3"/>
                <w:sz w:val="24"/>
              </w:rPr>
              <w:t>.</w:t>
            </w:r>
            <w:r>
              <w:rPr>
                <w:spacing w:val="-2"/>
                <w:sz w:val="24"/>
              </w:rPr>
              <w:t>………………………………</w:t>
            </w:r>
            <w:r w:rsidR="00D53203">
              <w:rPr>
                <w:spacing w:val="-2"/>
                <w:sz w:val="24"/>
              </w:rPr>
              <w:t>….</w:t>
            </w:r>
          </w:p>
        </w:tc>
        <w:tc>
          <w:tcPr>
            <w:tcW w:w="849" w:type="dxa"/>
            <w:vAlign w:val="center"/>
          </w:tcPr>
          <w:p w14:paraId="45EEFE92" w14:textId="77777777" w:rsidR="009A13E5" w:rsidRDefault="009A13E5" w:rsidP="00AE0CA7">
            <w:pPr>
              <w:pStyle w:val="TableParagraph"/>
              <w:spacing w:before="134"/>
              <w:ind w:left="86" w:right="34"/>
              <w:jc w:val="center"/>
              <w:rPr>
                <w:sz w:val="24"/>
              </w:rPr>
            </w:pPr>
          </w:p>
        </w:tc>
      </w:tr>
      <w:tr w:rsidR="009A13E5" w14:paraId="2E613CF9" w14:textId="77777777" w:rsidTr="00AE0CA7">
        <w:trPr>
          <w:trHeight w:val="410"/>
        </w:trPr>
        <w:tc>
          <w:tcPr>
            <w:tcW w:w="1710" w:type="dxa"/>
          </w:tcPr>
          <w:p w14:paraId="7BB8BC37" w14:textId="77777777" w:rsidR="009A13E5" w:rsidRDefault="009A13E5" w:rsidP="00AE0CA7">
            <w:pPr>
              <w:pStyle w:val="TableParagraph"/>
              <w:rPr>
                <w:rFonts w:ascii="Times New Roman"/>
              </w:rPr>
            </w:pPr>
          </w:p>
        </w:tc>
        <w:tc>
          <w:tcPr>
            <w:tcW w:w="6390" w:type="dxa"/>
            <w:gridSpan w:val="2"/>
          </w:tcPr>
          <w:p w14:paraId="79198B61" w14:textId="5DB9632C" w:rsidR="009A13E5" w:rsidRDefault="009A13E5" w:rsidP="00AE0CA7">
            <w:pPr>
              <w:pStyle w:val="TableParagraph"/>
              <w:spacing w:before="134" w:line="256" w:lineRule="exact"/>
              <w:ind w:right="257"/>
              <w:rPr>
                <w:sz w:val="24"/>
              </w:rPr>
            </w:pPr>
            <w:r>
              <w:rPr>
                <w:sz w:val="24"/>
              </w:rPr>
              <w:t>Significance</w:t>
            </w:r>
            <w:r>
              <w:rPr>
                <w:spacing w:val="-5"/>
                <w:sz w:val="24"/>
              </w:rPr>
              <w:t xml:space="preserve"> </w:t>
            </w:r>
            <w:r>
              <w:rPr>
                <w:sz w:val="24"/>
              </w:rPr>
              <w:t>of</w:t>
            </w:r>
            <w:r>
              <w:rPr>
                <w:spacing w:val="-3"/>
                <w:sz w:val="24"/>
              </w:rPr>
              <w:t xml:space="preserve"> </w:t>
            </w:r>
            <w:r>
              <w:rPr>
                <w:sz w:val="24"/>
              </w:rPr>
              <w:t>the</w:t>
            </w:r>
            <w:r>
              <w:rPr>
                <w:spacing w:val="-3"/>
                <w:sz w:val="24"/>
              </w:rPr>
              <w:t xml:space="preserve"> </w:t>
            </w:r>
            <w:r>
              <w:rPr>
                <w:sz w:val="24"/>
              </w:rPr>
              <w:t>Study</w:t>
            </w:r>
            <w:r>
              <w:rPr>
                <w:spacing w:val="-5"/>
                <w:sz w:val="24"/>
              </w:rPr>
              <w:t xml:space="preserve"> </w:t>
            </w:r>
            <w:r>
              <w:rPr>
                <w:spacing w:val="-2"/>
                <w:sz w:val="24"/>
              </w:rPr>
              <w:t>………………………………</w:t>
            </w:r>
            <w:r w:rsidR="00D53203">
              <w:rPr>
                <w:spacing w:val="-2"/>
                <w:sz w:val="24"/>
              </w:rPr>
              <w:t>….</w:t>
            </w:r>
          </w:p>
        </w:tc>
        <w:tc>
          <w:tcPr>
            <w:tcW w:w="849" w:type="dxa"/>
            <w:vAlign w:val="center"/>
          </w:tcPr>
          <w:p w14:paraId="6404FCC0" w14:textId="77777777" w:rsidR="009A13E5" w:rsidRDefault="009A13E5" w:rsidP="00AE0CA7">
            <w:pPr>
              <w:pStyle w:val="TableParagraph"/>
              <w:spacing w:before="134" w:line="256" w:lineRule="exact"/>
              <w:ind w:left="86" w:right="34"/>
              <w:jc w:val="center"/>
              <w:rPr>
                <w:sz w:val="24"/>
              </w:rPr>
            </w:pPr>
          </w:p>
        </w:tc>
      </w:tr>
    </w:tbl>
    <w:p w14:paraId="636CF386" w14:textId="77777777" w:rsidR="009A13E5" w:rsidRDefault="009A13E5" w:rsidP="009A13E5">
      <w:pPr>
        <w:spacing w:after="160" w:line="259" w:lineRule="auto"/>
        <w:rPr>
          <w:rFonts w:ascii="Arial MT" w:eastAsia="Arial MT" w:hAnsi="Arial MT" w:cs="Arial MT"/>
          <w:spacing w:val="-4"/>
          <w:szCs w:val="24"/>
        </w:rPr>
      </w:pPr>
    </w:p>
    <w:tbl>
      <w:tblPr>
        <w:tblStyle w:val="TableGrid"/>
        <w:tblW w:w="900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530"/>
        <w:gridCol w:w="6570"/>
        <w:gridCol w:w="900"/>
      </w:tblGrid>
      <w:tr w:rsidR="009A13E5" w14:paraId="3DA2D618" w14:textId="77777777" w:rsidTr="00AE0CA7">
        <w:trPr>
          <w:trHeight w:val="664"/>
        </w:trPr>
        <w:tc>
          <w:tcPr>
            <w:tcW w:w="1530" w:type="dxa"/>
          </w:tcPr>
          <w:p w14:paraId="65C73810" w14:textId="77777777" w:rsidR="009A13E5" w:rsidRDefault="009A13E5" w:rsidP="00AE0CA7">
            <w:pPr>
              <w:pStyle w:val="TableParagraph"/>
              <w:rPr>
                <w:rFonts w:ascii="Times New Roman"/>
                <w:sz w:val="24"/>
              </w:rPr>
            </w:pPr>
            <w:r>
              <w:rPr>
                <w:spacing w:val="-4"/>
                <w:szCs w:val="24"/>
              </w:rPr>
              <w:br w:type="page"/>
            </w:r>
          </w:p>
        </w:tc>
        <w:tc>
          <w:tcPr>
            <w:tcW w:w="6570" w:type="dxa"/>
          </w:tcPr>
          <w:p w14:paraId="26BEBC98" w14:textId="77777777" w:rsidR="009A13E5" w:rsidRDefault="009A13E5" w:rsidP="00AE0CA7">
            <w:pPr>
              <w:pStyle w:val="TableParagraph"/>
              <w:spacing w:line="268" w:lineRule="exact"/>
              <w:ind w:left="321"/>
              <w:rPr>
                <w:rFonts w:ascii="Arial"/>
                <w:b/>
                <w:sz w:val="24"/>
              </w:rPr>
            </w:pPr>
            <w:r>
              <w:rPr>
                <w:rFonts w:ascii="Arial"/>
                <w:b/>
                <w:sz w:val="24"/>
              </w:rPr>
              <w:t>RESEARCH</w:t>
            </w:r>
            <w:r>
              <w:rPr>
                <w:rFonts w:ascii="Arial"/>
                <w:b/>
                <w:spacing w:val="-3"/>
                <w:sz w:val="24"/>
              </w:rPr>
              <w:t xml:space="preserve"> </w:t>
            </w:r>
            <w:r>
              <w:rPr>
                <w:rFonts w:ascii="Arial"/>
                <w:b/>
                <w:spacing w:val="-2"/>
                <w:sz w:val="24"/>
              </w:rPr>
              <w:t>METHODOLOGY</w:t>
            </w:r>
          </w:p>
        </w:tc>
        <w:tc>
          <w:tcPr>
            <w:tcW w:w="900" w:type="dxa"/>
          </w:tcPr>
          <w:p w14:paraId="7E55D394" w14:textId="77777777" w:rsidR="009A13E5" w:rsidRDefault="009A13E5" w:rsidP="00AE0CA7">
            <w:pPr>
              <w:pStyle w:val="TableParagraph"/>
              <w:rPr>
                <w:rFonts w:ascii="Times New Roman"/>
                <w:sz w:val="24"/>
              </w:rPr>
            </w:pPr>
          </w:p>
        </w:tc>
      </w:tr>
      <w:tr w:rsidR="009A13E5" w14:paraId="3AF9341C" w14:textId="77777777" w:rsidTr="00AE0CA7">
        <w:trPr>
          <w:trHeight w:val="521"/>
        </w:trPr>
        <w:tc>
          <w:tcPr>
            <w:tcW w:w="1530" w:type="dxa"/>
          </w:tcPr>
          <w:p w14:paraId="2AFC1DFA" w14:textId="77777777" w:rsidR="009A13E5" w:rsidRDefault="009A13E5" w:rsidP="00AE0CA7">
            <w:pPr>
              <w:pStyle w:val="TableParagraph"/>
              <w:rPr>
                <w:rFonts w:ascii="Times New Roman"/>
                <w:sz w:val="24"/>
              </w:rPr>
            </w:pPr>
          </w:p>
        </w:tc>
        <w:tc>
          <w:tcPr>
            <w:tcW w:w="6570" w:type="dxa"/>
            <w:vAlign w:val="center"/>
          </w:tcPr>
          <w:p w14:paraId="2516CFB2" w14:textId="77777777" w:rsidR="009A13E5" w:rsidRDefault="009A13E5" w:rsidP="00AE0CA7">
            <w:pPr>
              <w:pStyle w:val="TableParagraph"/>
              <w:tabs>
                <w:tab w:val="left" w:pos="6116"/>
              </w:tabs>
              <w:spacing w:before="1"/>
              <w:ind w:right="225"/>
              <w:rPr>
                <w:sz w:val="24"/>
              </w:rPr>
            </w:pPr>
            <w:r>
              <w:rPr>
                <w:sz w:val="24"/>
              </w:rPr>
              <w:t>Development</w:t>
            </w:r>
            <w:r>
              <w:rPr>
                <w:spacing w:val="-11"/>
                <w:sz w:val="24"/>
              </w:rPr>
              <w:t xml:space="preserve"> </w:t>
            </w:r>
            <w:r>
              <w:rPr>
                <w:sz w:val="24"/>
              </w:rPr>
              <w:t>Framework</w:t>
            </w:r>
            <w:r>
              <w:rPr>
                <w:spacing w:val="-6"/>
                <w:sz w:val="24"/>
              </w:rPr>
              <w:t xml:space="preserve"> </w:t>
            </w:r>
            <w:r>
              <w:rPr>
                <w:spacing w:val="-2"/>
                <w:sz w:val="24"/>
              </w:rPr>
              <w:t>………………………………….…</w:t>
            </w:r>
          </w:p>
        </w:tc>
        <w:tc>
          <w:tcPr>
            <w:tcW w:w="900" w:type="dxa"/>
            <w:vAlign w:val="center"/>
          </w:tcPr>
          <w:p w14:paraId="772AAB43" w14:textId="77777777" w:rsidR="009A13E5" w:rsidRDefault="009A13E5" w:rsidP="00AE0CA7">
            <w:pPr>
              <w:pStyle w:val="TableParagraph"/>
              <w:spacing w:before="1"/>
              <w:ind w:right="96"/>
              <w:jc w:val="center"/>
              <w:rPr>
                <w:sz w:val="24"/>
              </w:rPr>
            </w:pPr>
          </w:p>
        </w:tc>
      </w:tr>
      <w:tr w:rsidR="009A13E5" w14:paraId="2AECC535" w14:textId="77777777" w:rsidTr="00AE0CA7">
        <w:trPr>
          <w:trHeight w:val="556"/>
        </w:trPr>
        <w:tc>
          <w:tcPr>
            <w:tcW w:w="1530" w:type="dxa"/>
          </w:tcPr>
          <w:p w14:paraId="0550D8F0" w14:textId="77777777" w:rsidR="009A13E5" w:rsidRDefault="009A13E5" w:rsidP="00AE0CA7">
            <w:pPr>
              <w:pStyle w:val="TableParagraph"/>
              <w:rPr>
                <w:rFonts w:ascii="Times New Roman"/>
                <w:sz w:val="24"/>
              </w:rPr>
            </w:pPr>
          </w:p>
        </w:tc>
        <w:tc>
          <w:tcPr>
            <w:tcW w:w="6570" w:type="dxa"/>
          </w:tcPr>
          <w:p w14:paraId="099F1C99" w14:textId="77777777" w:rsidR="009A13E5" w:rsidRDefault="009A13E5" w:rsidP="00AE0CA7">
            <w:pPr>
              <w:pStyle w:val="TableParagraph"/>
              <w:spacing w:before="137"/>
              <w:ind w:right="167"/>
              <w:rPr>
                <w:sz w:val="24"/>
              </w:rPr>
            </w:pPr>
            <w:r>
              <w:rPr>
                <w:sz w:val="24"/>
              </w:rPr>
              <w:t>Block</w:t>
            </w:r>
            <w:r>
              <w:rPr>
                <w:spacing w:val="-4"/>
                <w:sz w:val="24"/>
              </w:rPr>
              <w:t xml:space="preserve"> </w:t>
            </w:r>
            <w:r>
              <w:rPr>
                <w:sz w:val="24"/>
              </w:rPr>
              <w:t>Diagram</w:t>
            </w:r>
            <w:r>
              <w:rPr>
                <w:spacing w:val="-2"/>
                <w:sz w:val="24"/>
              </w:rPr>
              <w:t>………………………………………………….</w:t>
            </w:r>
          </w:p>
        </w:tc>
        <w:tc>
          <w:tcPr>
            <w:tcW w:w="900" w:type="dxa"/>
            <w:vAlign w:val="center"/>
          </w:tcPr>
          <w:p w14:paraId="3818CFE8" w14:textId="77777777" w:rsidR="009A13E5" w:rsidRDefault="009A13E5" w:rsidP="00AE0CA7">
            <w:pPr>
              <w:pStyle w:val="TableParagraph"/>
              <w:spacing w:before="137"/>
              <w:ind w:right="95"/>
              <w:jc w:val="center"/>
              <w:rPr>
                <w:sz w:val="24"/>
              </w:rPr>
            </w:pPr>
          </w:p>
        </w:tc>
      </w:tr>
      <w:tr w:rsidR="009A13E5" w14:paraId="7148BE55" w14:textId="77777777" w:rsidTr="00AE0CA7">
        <w:trPr>
          <w:trHeight w:val="554"/>
        </w:trPr>
        <w:tc>
          <w:tcPr>
            <w:tcW w:w="1530" w:type="dxa"/>
          </w:tcPr>
          <w:p w14:paraId="5856587F" w14:textId="77777777" w:rsidR="009A13E5" w:rsidRDefault="009A13E5" w:rsidP="00AE0CA7">
            <w:pPr>
              <w:pStyle w:val="TableParagraph"/>
              <w:rPr>
                <w:rFonts w:ascii="Times New Roman"/>
                <w:sz w:val="24"/>
              </w:rPr>
            </w:pPr>
          </w:p>
        </w:tc>
        <w:tc>
          <w:tcPr>
            <w:tcW w:w="6570" w:type="dxa"/>
          </w:tcPr>
          <w:p w14:paraId="038DDC9A" w14:textId="77777777" w:rsidR="009A13E5" w:rsidRDefault="009A13E5" w:rsidP="00AE0CA7">
            <w:pPr>
              <w:pStyle w:val="TableParagraph"/>
              <w:spacing w:before="136"/>
              <w:ind w:right="161"/>
              <w:rPr>
                <w:sz w:val="24"/>
              </w:rPr>
            </w:pPr>
            <w:r>
              <w:rPr>
                <w:sz w:val="24"/>
              </w:rPr>
              <w:t>Development</w:t>
            </w:r>
            <w:r>
              <w:rPr>
                <w:spacing w:val="-7"/>
                <w:sz w:val="24"/>
              </w:rPr>
              <w:t xml:space="preserve"> </w:t>
            </w:r>
            <w:r>
              <w:rPr>
                <w:sz w:val="24"/>
              </w:rPr>
              <w:t>Model</w:t>
            </w:r>
            <w:r>
              <w:rPr>
                <w:spacing w:val="-5"/>
                <w:sz w:val="24"/>
              </w:rPr>
              <w:t xml:space="preserve"> </w:t>
            </w:r>
            <w:r>
              <w:rPr>
                <w:sz w:val="24"/>
              </w:rPr>
              <w:t>and</w:t>
            </w:r>
            <w:r>
              <w:rPr>
                <w:spacing w:val="-5"/>
                <w:sz w:val="24"/>
              </w:rPr>
              <w:t xml:space="preserve"> </w:t>
            </w:r>
            <w:r>
              <w:rPr>
                <w:sz w:val="24"/>
              </w:rPr>
              <w:t>Approaches</w:t>
            </w:r>
            <w:r>
              <w:rPr>
                <w:spacing w:val="-2"/>
                <w:sz w:val="24"/>
              </w:rPr>
              <w:t>……………………….</w:t>
            </w:r>
          </w:p>
        </w:tc>
        <w:tc>
          <w:tcPr>
            <w:tcW w:w="900" w:type="dxa"/>
            <w:vAlign w:val="center"/>
          </w:tcPr>
          <w:p w14:paraId="7454B8F6" w14:textId="77777777" w:rsidR="009A13E5" w:rsidRDefault="009A13E5" w:rsidP="00AE0CA7">
            <w:pPr>
              <w:pStyle w:val="TableParagraph"/>
              <w:spacing w:before="136"/>
              <w:ind w:right="96"/>
              <w:jc w:val="center"/>
              <w:rPr>
                <w:sz w:val="24"/>
              </w:rPr>
            </w:pPr>
          </w:p>
        </w:tc>
      </w:tr>
      <w:tr w:rsidR="009A13E5" w14:paraId="7EC720F4" w14:textId="77777777" w:rsidTr="00AE0CA7">
        <w:trPr>
          <w:trHeight w:val="551"/>
        </w:trPr>
        <w:tc>
          <w:tcPr>
            <w:tcW w:w="1530" w:type="dxa"/>
          </w:tcPr>
          <w:p w14:paraId="0EBAC495" w14:textId="77777777" w:rsidR="009A13E5" w:rsidRDefault="009A13E5" w:rsidP="00AE0CA7">
            <w:pPr>
              <w:pStyle w:val="TableParagraph"/>
              <w:rPr>
                <w:rFonts w:ascii="Times New Roman"/>
                <w:sz w:val="24"/>
              </w:rPr>
            </w:pPr>
          </w:p>
        </w:tc>
        <w:tc>
          <w:tcPr>
            <w:tcW w:w="6570" w:type="dxa"/>
          </w:tcPr>
          <w:p w14:paraId="2E144BCA" w14:textId="74CBBCF5" w:rsidR="009A13E5" w:rsidRDefault="00970052" w:rsidP="00AE0CA7">
            <w:pPr>
              <w:pStyle w:val="TableParagraph"/>
              <w:spacing w:before="134"/>
              <w:ind w:right="161"/>
              <w:rPr>
                <w:sz w:val="24"/>
              </w:rPr>
            </w:pPr>
            <w:r>
              <w:rPr>
                <w:sz w:val="24"/>
              </w:rPr>
              <w:t>Requirements Planning</w:t>
            </w:r>
            <w:r w:rsidR="009A13E5">
              <w:rPr>
                <w:spacing w:val="-5"/>
                <w:sz w:val="24"/>
              </w:rPr>
              <w:t xml:space="preserve"> </w:t>
            </w:r>
            <w:r w:rsidR="009A13E5">
              <w:rPr>
                <w:spacing w:val="-2"/>
                <w:sz w:val="24"/>
              </w:rPr>
              <w:t>…………………………………</w:t>
            </w:r>
            <w:r w:rsidR="00D53203">
              <w:rPr>
                <w:spacing w:val="-2"/>
                <w:sz w:val="24"/>
              </w:rPr>
              <w:t>…...</w:t>
            </w:r>
          </w:p>
        </w:tc>
        <w:tc>
          <w:tcPr>
            <w:tcW w:w="900" w:type="dxa"/>
            <w:vAlign w:val="center"/>
          </w:tcPr>
          <w:p w14:paraId="5BAC5F0B" w14:textId="77777777" w:rsidR="009A13E5" w:rsidRDefault="009A13E5" w:rsidP="00AE0CA7">
            <w:pPr>
              <w:pStyle w:val="TableParagraph"/>
              <w:spacing w:before="134"/>
              <w:ind w:right="95"/>
              <w:jc w:val="center"/>
              <w:rPr>
                <w:sz w:val="24"/>
              </w:rPr>
            </w:pPr>
          </w:p>
        </w:tc>
      </w:tr>
      <w:tr w:rsidR="009A13E5" w14:paraId="7143EBBE" w14:textId="77777777" w:rsidTr="00AE0CA7">
        <w:trPr>
          <w:trHeight w:val="551"/>
        </w:trPr>
        <w:tc>
          <w:tcPr>
            <w:tcW w:w="1530" w:type="dxa"/>
          </w:tcPr>
          <w:p w14:paraId="3848296D" w14:textId="77777777" w:rsidR="009A13E5" w:rsidRDefault="009A13E5" w:rsidP="00AE0CA7">
            <w:pPr>
              <w:pStyle w:val="TableParagraph"/>
              <w:rPr>
                <w:rFonts w:ascii="Times New Roman"/>
                <w:sz w:val="24"/>
              </w:rPr>
            </w:pPr>
          </w:p>
        </w:tc>
        <w:tc>
          <w:tcPr>
            <w:tcW w:w="6570" w:type="dxa"/>
          </w:tcPr>
          <w:p w14:paraId="436A0CF2" w14:textId="51B8D092" w:rsidR="009A13E5" w:rsidRDefault="00970052" w:rsidP="00AE0CA7">
            <w:pPr>
              <w:pStyle w:val="TableParagraph"/>
              <w:spacing w:before="134"/>
              <w:ind w:right="161"/>
              <w:rPr>
                <w:sz w:val="24"/>
              </w:rPr>
            </w:pPr>
            <w:r>
              <w:rPr>
                <w:sz w:val="24"/>
              </w:rPr>
              <w:t>User Design</w:t>
            </w:r>
            <w:r w:rsidR="009A13E5">
              <w:rPr>
                <w:spacing w:val="-6"/>
                <w:sz w:val="24"/>
              </w:rPr>
              <w:t xml:space="preserve"> </w:t>
            </w:r>
            <w:r w:rsidR="009A13E5">
              <w:rPr>
                <w:spacing w:val="-2"/>
                <w:sz w:val="24"/>
              </w:rPr>
              <w:t>………………………………………...</w:t>
            </w:r>
            <w:r>
              <w:rPr>
                <w:spacing w:val="-2"/>
                <w:sz w:val="24"/>
              </w:rPr>
              <w:t>..............</w:t>
            </w:r>
          </w:p>
        </w:tc>
        <w:tc>
          <w:tcPr>
            <w:tcW w:w="900" w:type="dxa"/>
            <w:vAlign w:val="center"/>
          </w:tcPr>
          <w:p w14:paraId="567F6B4A" w14:textId="77777777" w:rsidR="009A13E5" w:rsidRDefault="009A13E5" w:rsidP="00AE0CA7">
            <w:pPr>
              <w:pStyle w:val="TableParagraph"/>
              <w:spacing w:before="134"/>
              <w:ind w:right="95"/>
              <w:jc w:val="center"/>
              <w:rPr>
                <w:sz w:val="24"/>
              </w:rPr>
            </w:pPr>
          </w:p>
        </w:tc>
      </w:tr>
      <w:tr w:rsidR="009A13E5" w14:paraId="3BDEF7BD" w14:textId="77777777" w:rsidTr="00AE0CA7">
        <w:trPr>
          <w:trHeight w:val="552"/>
        </w:trPr>
        <w:tc>
          <w:tcPr>
            <w:tcW w:w="1530" w:type="dxa"/>
          </w:tcPr>
          <w:p w14:paraId="55B7CD83" w14:textId="77777777" w:rsidR="009A13E5" w:rsidRDefault="009A13E5" w:rsidP="00AE0CA7">
            <w:pPr>
              <w:pStyle w:val="TableParagraph"/>
              <w:rPr>
                <w:rFonts w:ascii="Times New Roman"/>
                <w:sz w:val="24"/>
              </w:rPr>
            </w:pPr>
          </w:p>
        </w:tc>
        <w:tc>
          <w:tcPr>
            <w:tcW w:w="6570" w:type="dxa"/>
          </w:tcPr>
          <w:p w14:paraId="0753ED3D" w14:textId="75A43E16" w:rsidR="009A13E5" w:rsidRDefault="00D53203" w:rsidP="00AE0CA7">
            <w:pPr>
              <w:pStyle w:val="TableParagraph"/>
              <w:spacing w:before="134"/>
              <w:ind w:right="161"/>
              <w:rPr>
                <w:sz w:val="24"/>
              </w:rPr>
            </w:pPr>
            <w:r>
              <w:rPr>
                <w:sz w:val="24"/>
              </w:rPr>
              <w:t>Construction</w:t>
            </w:r>
            <w:r w:rsidR="009A13E5">
              <w:rPr>
                <w:spacing w:val="-4"/>
                <w:sz w:val="24"/>
              </w:rPr>
              <w:t xml:space="preserve"> </w:t>
            </w:r>
            <w:r w:rsidR="009A13E5">
              <w:rPr>
                <w:spacing w:val="-2"/>
                <w:sz w:val="24"/>
              </w:rPr>
              <w:t>...…………………………</w:t>
            </w:r>
            <w:r>
              <w:rPr>
                <w:spacing w:val="-2"/>
                <w:sz w:val="24"/>
              </w:rPr>
              <w:t>…...</w:t>
            </w:r>
            <w:r w:rsidR="00235855">
              <w:rPr>
                <w:spacing w:val="-2"/>
                <w:sz w:val="24"/>
              </w:rPr>
              <w:t>.........................</w:t>
            </w:r>
          </w:p>
        </w:tc>
        <w:tc>
          <w:tcPr>
            <w:tcW w:w="900" w:type="dxa"/>
            <w:vAlign w:val="center"/>
          </w:tcPr>
          <w:p w14:paraId="39C0FE0C" w14:textId="77777777" w:rsidR="009A13E5" w:rsidRDefault="009A13E5" w:rsidP="00AE0CA7">
            <w:pPr>
              <w:pStyle w:val="TableParagraph"/>
              <w:spacing w:before="134"/>
              <w:ind w:right="95"/>
              <w:jc w:val="center"/>
              <w:rPr>
                <w:sz w:val="24"/>
              </w:rPr>
            </w:pPr>
          </w:p>
        </w:tc>
      </w:tr>
      <w:tr w:rsidR="009A13E5" w14:paraId="1700181C" w14:textId="77777777" w:rsidTr="00AE0CA7">
        <w:trPr>
          <w:trHeight w:val="552"/>
        </w:trPr>
        <w:tc>
          <w:tcPr>
            <w:tcW w:w="1530" w:type="dxa"/>
          </w:tcPr>
          <w:p w14:paraId="73D2DE48" w14:textId="77777777" w:rsidR="009A13E5" w:rsidRDefault="009A13E5" w:rsidP="00AE0CA7">
            <w:pPr>
              <w:pStyle w:val="TableParagraph"/>
              <w:rPr>
                <w:rFonts w:ascii="Times New Roman"/>
                <w:sz w:val="24"/>
              </w:rPr>
            </w:pPr>
          </w:p>
        </w:tc>
        <w:tc>
          <w:tcPr>
            <w:tcW w:w="6570" w:type="dxa"/>
          </w:tcPr>
          <w:p w14:paraId="7BA65B13" w14:textId="4BFE1446" w:rsidR="009A13E5" w:rsidRDefault="00D53203" w:rsidP="00AE0CA7">
            <w:pPr>
              <w:pStyle w:val="TableParagraph"/>
              <w:spacing w:before="134"/>
              <w:ind w:right="161"/>
              <w:rPr>
                <w:sz w:val="24"/>
              </w:rPr>
            </w:pPr>
            <w:r>
              <w:rPr>
                <w:sz w:val="24"/>
              </w:rPr>
              <w:t>Cut Over</w:t>
            </w:r>
            <w:r w:rsidR="009A13E5">
              <w:rPr>
                <w:spacing w:val="-2"/>
                <w:sz w:val="24"/>
              </w:rPr>
              <w:t>………………………………</w:t>
            </w:r>
            <w:r w:rsidR="00235855">
              <w:rPr>
                <w:spacing w:val="-2"/>
                <w:sz w:val="24"/>
              </w:rPr>
              <w:t>……………………….</w:t>
            </w:r>
          </w:p>
        </w:tc>
        <w:tc>
          <w:tcPr>
            <w:tcW w:w="900" w:type="dxa"/>
            <w:vAlign w:val="center"/>
          </w:tcPr>
          <w:p w14:paraId="3800EFE6" w14:textId="77777777" w:rsidR="009A13E5" w:rsidRDefault="009A13E5" w:rsidP="00AE0CA7">
            <w:pPr>
              <w:pStyle w:val="TableParagraph"/>
              <w:spacing w:before="134"/>
              <w:ind w:right="95"/>
              <w:jc w:val="center"/>
              <w:rPr>
                <w:sz w:val="24"/>
              </w:rPr>
            </w:pPr>
          </w:p>
        </w:tc>
      </w:tr>
      <w:tr w:rsidR="009A13E5" w14:paraId="6E2F8F95" w14:textId="77777777" w:rsidTr="00AE0CA7">
        <w:trPr>
          <w:trHeight w:val="552"/>
        </w:trPr>
        <w:tc>
          <w:tcPr>
            <w:tcW w:w="1530" w:type="dxa"/>
          </w:tcPr>
          <w:p w14:paraId="79A99D92" w14:textId="77777777" w:rsidR="009A13E5" w:rsidRDefault="009A13E5" w:rsidP="00AE0CA7">
            <w:pPr>
              <w:pStyle w:val="TableParagraph"/>
              <w:rPr>
                <w:rFonts w:ascii="Times New Roman"/>
                <w:sz w:val="24"/>
              </w:rPr>
            </w:pPr>
          </w:p>
        </w:tc>
        <w:tc>
          <w:tcPr>
            <w:tcW w:w="6570" w:type="dxa"/>
          </w:tcPr>
          <w:p w14:paraId="7B0EDB1A" w14:textId="2D9DFBE5" w:rsidR="009A13E5" w:rsidRDefault="00235855" w:rsidP="00AE0CA7">
            <w:pPr>
              <w:pStyle w:val="TableParagraph"/>
              <w:spacing w:before="134"/>
              <w:ind w:right="161"/>
              <w:rPr>
                <w:sz w:val="24"/>
              </w:rPr>
            </w:pPr>
            <w:r>
              <w:rPr>
                <w:sz w:val="24"/>
              </w:rPr>
              <w:t>Software Development Tools</w:t>
            </w:r>
            <w:r w:rsidR="009A13E5">
              <w:rPr>
                <w:spacing w:val="-2"/>
                <w:sz w:val="24"/>
              </w:rPr>
              <w:t>………</w:t>
            </w:r>
            <w:r>
              <w:rPr>
                <w:spacing w:val="-2"/>
                <w:sz w:val="24"/>
              </w:rPr>
              <w:t>….</w:t>
            </w:r>
            <w:r w:rsidR="009A13E5">
              <w:rPr>
                <w:spacing w:val="-2"/>
                <w:sz w:val="24"/>
              </w:rPr>
              <w:t>…………………….</w:t>
            </w:r>
          </w:p>
        </w:tc>
        <w:tc>
          <w:tcPr>
            <w:tcW w:w="900" w:type="dxa"/>
            <w:vAlign w:val="center"/>
          </w:tcPr>
          <w:p w14:paraId="03F87866" w14:textId="77777777" w:rsidR="009A13E5" w:rsidRDefault="009A13E5" w:rsidP="00AE0CA7">
            <w:pPr>
              <w:pStyle w:val="TableParagraph"/>
              <w:spacing w:before="134"/>
              <w:ind w:right="95"/>
              <w:jc w:val="center"/>
              <w:rPr>
                <w:sz w:val="24"/>
              </w:rPr>
            </w:pPr>
          </w:p>
        </w:tc>
      </w:tr>
      <w:tr w:rsidR="009A13E5" w14:paraId="1977C361" w14:textId="77777777" w:rsidTr="00AE0CA7">
        <w:trPr>
          <w:trHeight w:val="551"/>
        </w:trPr>
        <w:tc>
          <w:tcPr>
            <w:tcW w:w="1530" w:type="dxa"/>
          </w:tcPr>
          <w:p w14:paraId="31A43F9D" w14:textId="77777777" w:rsidR="009A13E5" w:rsidRDefault="009A13E5" w:rsidP="00AE0CA7">
            <w:pPr>
              <w:pStyle w:val="TableParagraph"/>
              <w:rPr>
                <w:rFonts w:ascii="Times New Roman"/>
                <w:sz w:val="24"/>
              </w:rPr>
            </w:pPr>
          </w:p>
        </w:tc>
        <w:tc>
          <w:tcPr>
            <w:tcW w:w="6570" w:type="dxa"/>
          </w:tcPr>
          <w:p w14:paraId="14531C87" w14:textId="7241394B" w:rsidR="009A13E5" w:rsidRDefault="00235855" w:rsidP="00AE0CA7">
            <w:pPr>
              <w:pStyle w:val="TableParagraph"/>
              <w:spacing w:before="134"/>
              <w:ind w:right="161"/>
              <w:rPr>
                <w:spacing w:val="-2"/>
                <w:sz w:val="24"/>
              </w:rPr>
            </w:pPr>
            <w:r>
              <w:rPr>
                <w:spacing w:val="-2"/>
                <w:sz w:val="24"/>
              </w:rPr>
              <w:t>Environment and Participants</w:t>
            </w:r>
            <w:r w:rsidR="009A13E5">
              <w:rPr>
                <w:spacing w:val="-2"/>
                <w:sz w:val="24"/>
              </w:rPr>
              <w:t>……………………………</w:t>
            </w:r>
            <w:r w:rsidR="00820371">
              <w:rPr>
                <w:spacing w:val="-2"/>
                <w:sz w:val="24"/>
              </w:rPr>
              <w:t>......</w:t>
            </w:r>
          </w:p>
          <w:p w14:paraId="1EC774D6" w14:textId="64DA0B88" w:rsidR="00235855" w:rsidRDefault="00820371" w:rsidP="00AE0CA7">
            <w:pPr>
              <w:pStyle w:val="TableParagraph"/>
              <w:spacing w:before="134"/>
              <w:ind w:right="161"/>
              <w:rPr>
                <w:sz w:val="24"/>
              </w:rPr>
            </w:pPr>
            <w:r>
              <w:rPr>
                <w:sz w:val="24"/>
              </w:rPr>
              <w:t>Data Collection</w:t>
            </w:r>
            <w:r w:rsidR="00235855">
              <w:rPr>
                <w:sz w:val="24"/>
              </w:rPr>
              <w:t>……………………………………</w:t>
            </w:r>
            <w:r>
              <w:rPr>
                <w:sz w:val="24"/>
              </w:rPr>
              <w:t>………</w:t>
            </w:r>
            <w:r w:rsidR="006A0190">
              <w:rPr>
                <w:sz w:val="24"/>
              </w:rPr>
              <w:t>….</w:t>
            </w:r>
          </w:p>
          <w:p w14:paraId="1BF95FC9" w14:textId="4855E466" w:rsidR="006A0190" w:rsidRDefault="006A0190" w:rsidP="00AE0CA7">
            <w:pPr>
              <w:pStyle w:val="TableParagraph"/>
              <w:spacing w:before="134"/>
              <w:ind w:right="161"/>
              <w:rPr>
                <w:sz w:val="24"/>
              </w:rPr>
            </w:pPr>
            <w:r>
              <w:rPr>
                <w:sz w:val="24"/>
              </w:rPr>
              <w:t xml:space="preserve">Operational Definition </w:t>
            </w:r>
            <w:proofErr w:type="gramStart"/>
            <w:r>
              <w:rPr>
                <w:sz w:val="24"/>
              </w:rPr>
              <w:t>Of</w:t>
            </w:r>
            <w:proofErr w:type="gramEnd"/>
            <w:r>
              <w:rPr>
                <w:sz w:val="24"/>
              </w:rPr>
              <w:t xml:space="preserve"> Terms……………………………</w:t>
            </w:r>
          </w:p>
          <w:p w14:paraId="052946E0" w14:textId="1E863C63" w:rsidR="006A0190" w:rsidRDefault="006A0190" w:rsidP="00AE0CA7">
            <w:pPr>
              <w:pStyle w:val="TableParagraph"/>
              <w:spacing w:before="134"/>
              <w:ind w:right="161"/>
              <w:rPr>
                <w:sz w:val="24"/>
              </w:rPr>
            </w:pPr>
          </w:p>
        </w:tc>
        <w:tc>
          <w:tcPr>
            <w:tcW w:w="900" w:type="dxa"/>
            <w:vAlign w:val="center"/>
          </w:tcPr>
          <w:p w14:paraId="1B90B4E0" w14:textId="77777777" w:rsidR="009A13E5" w:rsidRDefault="009A13E5" w:rsidP="00AE0CA7">
            <w:pPr>
              <w:pStyle w:val="TableParagraph"/>
              <w:spacing w:before="134"/>
              <w:ind w:right="95"/>
              <w:jc w:val="center"/>
              <w:rPr>
                <w:sz w:val="24"/>
              </w:rPr>
            </w:pPr>
          </w:p>
        </w:tc>
      </w:tr>
      <w:tr w:rsidR="009A13E5" w14:paraId="44A2BFA3" w14:textId="77777777" w:rsidTr="00AE0CA7">
        <w:trPr>
          <w:trHeight w:val="1204"/>
        </w:trPr>
        <w:tc>
          <w:tcPr>
            <w:tcW w:w="1530" w:type="dxa"/>
          </w:tcPr>
          <w:p w14:paraId="228F1717" w14:textId="578E9387" w:rsidR="009A13E5" w:rsidRDefault="00D50C81" w:rsidP="00D50C81">
            <w:pPr>
              <w:pStyle w:val="TableParagraph"/>
              <w:spacing w:before="137"/>
              <w:rPr>
                <w:rFonts w:ascii="Arial"/>
                <w:b/>
              </w:rPr>
            </w:pPr>
            <w:r>
              <w:rPr>
                <w:rFonts w:ascii="Arial"/>
                <w:b/>
              </w:rPr>
              <w:t xml:space="preserve">Chapter </w:t>
            </w:r>
            <w:r w:rsidR="009A13E5">
              <w:rPr>
                <w:rFonts w:ascii="Arial"/>
                <w:b/>
              </w:rPr>
              <w:t>2</w:t>
            </w:r>
          </w:p>
        </w:tc>
        <w:tc>
          <w:tcPr>
            <w:tcW w:w="7470" w:type="dxa"/>
            <w:gridSpan w:val="2"/>
          </w:tcPr>
          <w:p w14:paraId="66757F55" w14:textId="77777777" w:rsidR="009A13E5" w:rsidRDefault="009A13E5" w:rsidP="00235855">
            <w:pPr>
              <w:pStyle w:val="TableParagraph"/>
              <w:spacing w:before="134"/>
              <w:rPr>
                <w:rFonts w:ascii="Arial"/>
                <w:b/>
                <w:sz w:val="24"/>
              </w:rPr>
            </w:pPr>
            <w:r>
              <w:rPr>
                <w:rFonts w:ascii="Arial"/>
                <w:b/>
                <w:sz w:val="24"/>
              </w:rPr>
              <w:t>PRESENTATION</w:t>
            </w:r>
            <w:r>
              <w:rPr>
                <w:rFonts w:ascii="Arial"/>
                <w:b/>
                <w:spacing w:val="-6"/>
                <w:sz w:val="24"/>
              </w:rPr>
              <w:t xml:space="preserve"> </w:t>
            </w:r>
            <w:r>
              <w:rPr>
                <w:rFonts w:ascii="Arial"/>
                <w:b/>
                <w:sz w:val="24"/>
              </w:rPr>
              <w:t>OF</w:t>
            </w:r>
            <w:r>
              <w:rPr>
                <w:rFonts w:ascii="Arial"/>
                <w:b/>
                <w:spacing w:val="-6"/>
                <w:sz w:val="24"/>
              </w:rPr>
              <w:t xml:space="preserve"> </w:t>
            </w:r>
            <w:r>
              <w:rPr>
                <w:rFonts w:ascii="Arial"/>
                <w:b/>
                <w:sz w:val="24"/>
              </w:rPr>
              <w:t>FINDINGS,</w:t>
            </w:r>
            <w:r>
              <w:rPr>
                <w:rFonts w:ascii="Arial"/>
                <w:b/>
                <w:spacing w:val="-1"/>
                <w:sz w:val="24"/>
              </w:rPr>
              <w:t xml:space="preserve"> </w:t>
            </w:r>
            <w:r>
              <w:rPr>
                <w:rFonts w:ascii="Arial"/>
                <w:b/>
                <w:sz w:val="24"/>
              </w:rPr>
              <w:t>ANALYSIS,</w:t>
            </w:r>
            <w:r>
              <w:rPr>
                <w:rFonts w:ascii="Arial"/>
                <w:b/>
                <w:spacing w:val="-1"/>
                <w:sz w:val="24"/>
              </w:rPr>
              <w:t xml:space="preserve"> </w:t>
            </w:r>
            <w:r>
              <w:rPr>
                <w:rFonts w:ascii="Arial"/>
                <w:b/>
                <w:sz w:val="24"/>
              </w:rPr>
              <w:t>AND</w:t>
            </w:r>
            <w:r>
              <w:rPr>
                <w:rFonts w:ascii="Arial"/>
                <w:b/>
                <w:spacing w:val="1"/>
                <w:sz w:val="24"/>
              </w:rPr>
              <w:t xml:space="preserve"> </w:t>
            </w:r>
            <w:r>
              <w:rPr>
                <w:rFonts w:ascii="Arial"/>
                <w:b/>
                <w:spacing w:val="-2"/>
                <w:sz w:val="24"/>
              </w:rPr>
              <w:t>INTERPRETATION</w:t>
            </w:r>
            <w:r>
              <w:rPr>
                <w:rFonts w:ascii="Arial"/>
                <w:b/>
                <w:sz w:val="24"/>
              </w:rPr>
              <w:t xml:space="preserve"> OF</w:t>
            </w:r>
            <w:r>
              <w:rPr>
                <w:rFonts w:ascii="Arial"/>
                <w:b/>
                <w:spacing w:val="-5"/>
                <w:sz w:val="24"/>
              </w:rPr>
              <w:t xml:space="preserve"> </w:t>
            </w:r>
            <w:r>
              <w:rPr>
                <w:rFonts w:ascii="Arial"/>
                <w:b/>
                <w:spacing w:val="-4"/>
                <w:sz w:val="24"/>
              </w:rPr>
              <w:t>DATA</w:t>
            </w:r>
          </w:p>
        </w:tc>
      </w:tr>
      <w:tr w:rsidR="009A13E5" w14:paraId="3303A9F5" w14:textId="77777777" w:rsidTr="00AE0CA7">
        <w:trPr>
          <w:trHeight w:val="652"/>
        </w:trPr>
        <w:tc>
          <w:tcPr>
            <w:tcW w:w="1530" w:type="dxa"/>
          </w:tcPr>
          <w:p w14:paraId="329EAF4D" w14:textId="77777777" w:rsidR="009A13E5" w:rsidRDefault="009A13E5" w:rsidP="00AE0CA7">
            <w:pPr>
              <w:pStyle w:val="TableParagraph"/>
              <w:rPr>
                <w:rFonts w:ascii="Times New Roman"/>
                <w:sz w:val="24"/>
              </w:rPr>
            </w:pPr>
          </w:p>
        </w:tc>
        <w:tc>
          <w:tcPr>
            <w:tcW w:w="6570" w:type="dxa"/>
          </w:tcPr>
          <w:p w14:paraId="0CB7E3B5" w14:textId="77777777" w:rsidR="009A13E5" w:rsidRDefault="009A13E5" w:rsidP="00AE0CA7">
            <w:pPr>
              <w:pStyle w:val="TableParagraph"/>
              <w:spacing w:before="4"/>
              <w:ind w:right="251"/>
              <w:rPr>
                <w:sz w:val="20"/>
              </w:rPr>
            </w:pPr>
          </w:p>
          <w:p w14:paraId="05A75C37" w14:textId="77777777" w:rsidR="009A13E5" w:rsidRDefault="009A13E5" w:rsidP="00AE0CA7">
            <w:pPr>
              <w:pStyle w:val="TableParagraph"/>
              <w:ind w:right="251"/>
              <w:rPr>
                <w:sz w:val="24"/>
              </w:rPr>
            </w:pPr>
            <w:r>
              <w:rPr>
                <w:sz w:val="24"/>
              </w:rPr>
              <w:t>Existing</w:t>
            </w:r>
            <w:r>
              <w:rPr>
                <w:spacing w:val="-5"/>
                <w:sz w:val="24"/>
              </w:rPr>
              <w:t xml:space="preserve"> </w:t>
            </w:r>
            <w:r>
              <w:rPr>
                <w:sz w:val="24"/>
              </w:rPr>
              <w:t>Operations</w:t>
            </w:r>
            <w:r>
              <w:rPr>
                <w:spacing w:val="-4"/>
                <w:sz w:val="24"/>
              </w:rPr>
              <w:t xml:space="preserve"> </w:t>
            </w:r>
            <w:r>
              <w:rPr>
                <w:sz w:val="24"/>
              </w:rPr>
              <w:t>and</w:t>
            </w:r>
            <w:r>
              <w:rPr>
                <w:spacing w:val="-4"/>
                <w:sz w:val="24"/>
              </w:rPr>
              <w:t xml:space="preserve"> </w:t>
            </w:r>
            <w:r>
              <w:rPr>
                <w:sz w:val="24"/>
              </w:rPr>
              <w:t>Processes</w:t>
            </w:r>
            <w:r>
              <w:rPr>
                <w:spacing w:val="-2"/>
                <w:sz w:val="24"/>
              </w:rPr>
              <w:t>………………………...</w:t>
            </w:r>
          </w:p>
        </w:tc>
        <w:tc>
          <w:tcPr>
            <w:tcW w:w="900" w:type="dxa"/>
            <w:vAlign w:val="center"/>
          </w:tcPr>
          <w:p w14:paraId="00896C12" w14:textId="77777777" w:rsidR="009A13E5" w:rsidRDefault="009A13E5" w:rsidP="00AE0CA7">
            <w:pPr>
              <w:pStyle w:val="TableParagraph"/>
              <w:ind w:right="95"/>
              <w:jc w:val="center"/>
              <w:rPr>
                <w:sz w:val="24"/>
              </w:rPr>
            </w:pPr>
          </w:p>
        </w:tc>
      </w:tr>
      <w:tr w:rsidR="009A13E5" w14:paraId="3CCCDB4B" w14:textId="77777777" w:rsidTr="00AE0CA7">
        <w:trPr>
          <w:trHeight w:val="552"/>
        </w:trPr>
        <w:tc>
          <w:tcPr>
            <w:tcW w:w="1530" w:type="dxa"/>
          </w:tcPr>
          <w:p w14:paraId="2E9BF76B" w14:textId="77777777" w:rsidR="009A13E5" w:rsidRDefault="009A13E5" w:rsidP="00AE0CA7">
            <w:pPr>
              <w:pStyle w:val="TableParagraph"/>
              <w:rPr>
                <w:rFonts w:ascii="Times New Roman"/>
                <w:sz w:val="24"/>
              </w:rPr>
            </w:pPr>
          </w:p>
        </w:tc>
        <w:tc>
          <w:tcPr>
            <w:tcW w:w="6570" w:type="dxa"/>
          </w:tcPr>
          <w:p w14:paraId="306F99ED" w14:textId="77777777" w:rsidR="009A13E5" w:rsidRDefault="009A13E5" w:rsidP="00AE0CA7">
            <w:pPr>
              <w:pStyle w:val="TableParagraph"/>
              <w:spacing w:before="134"/>
              <w:ind w:right="251"/>
              <w:rPr>
                <w:sz w:val="24"/>
              </w:rPr>
            </w:pPr>
            <w:r>
              <w:rPr>
                <w:sz w:val="24"/>
              </w:rPr>
              <w:t>Needs</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Existing</w:t>
            </w:r>
            <w:r>
              <w:rPr>
                <w:spacing w:val="-4"/>
                <w:sz w:val="24"/>
              </w:rPr>
              <w:t xml:space="preserve"> </w:t>
            </w:r>
            <w:r>
              <w:rPr>
                <w:sz w:val="24"/>
              </w:rPr>
              <w:t>Operation.</w:t>
            </w:r>
            <w:r>
              <w:rPr>
                <w:spacing w:val="-2"/>
                <w:sz w:val="24"/>
              </w:rPr>
              <w:t>……………………………</w:t>
            </w:r>
          </w:p>
        </w:tc>
        <w:tc>
          <w:tcPr>
            <w:tcW w:w="900" w:type="dxa"/>
            <w:vAlign w:val="center"/>
          </w:tcPr>
          <w:p w14:paraId="4470F752" w14:textId="77777777" w:rsidR="009A13E5" w:rsidRDefault="009A13E5" w:rsidP="00AE0CA7">
            <w:pPr>
              <w:pStyle w:val="TableParagraph"/>
              <w:spacing w:before="134"/>
              <w:ind w:right="95"/>
              <w:jc w:val="center"/>
              <w:rPr>
                <w:sz w:val="24"/>
              </w:rPr>
            </w:pPr>
          </w:p>
        </w:tc>
      </w:tr>
      <w:tr w:rsidR="009A13E5" w14:paraId="08798F53" w14:textId="77777777" w:rsidTr="00AE0CA7">
        <w:trPr>
          <w:trHeight w:val="551"/>
        </w:trPr>
        <w:tc>
          <w:tcPr>
            <w:tcW w:w="1530" w:type="dxa"/>
          </w:tcPr>
          <w:p w14:paraId="1A05ADF5" w14:textId="77777777" w:rsidR="009A13E5" w:rsidRDefault="009A13E5" w:rsidP="00AE0CA7">
            <w:pPr>
              <w:pStyle w:val="TableParagraph"/>
              <w:rPr>
                <w:rFonts w:ascii="Times New Roman"/>
                <w:sz w:val="24"/>
              </w:rPr>
            </w:pPr>
          </w:p>
        </w:tc>
        <w:tc>
          <w:tcPr>
            <w:tcW w:w="6570" w:type="dxa"/>
          </w:tcPr>
          <w:p w14:paraId="66EF3E15" w14:textId="77777777" w:rsidR="009A13E5" w:rsidRDefault="009A13E5" w:rsidP="00AE0CA7">
            <w:pPr>
              <w:pStyle w:val="TableParagraph"/>
              <w:spacing w:before="134"/>
              <w:ind w:right="251"/>
              <w:rPr>
                <w:sz w:val="24"/>
              </w:rPr>
            </w:pPr>
            <w:r>
              <w:rPr>
                <w:sz w:val="24"/>
              </w:rPr>
              <w:t>Use</w:t>
            </w:r>
            <w:r>
              <w:rPr>
                <w:spacing w:val="-10"/>
                <w:sz w:val="24"/>
              </w:rPr>
              <w:t xml:space="preserve"> </w:t>
            </w:r>
            <w:r>
              <w:rPr>
                <w:sz w:val="24"/>
              </w:rPr>
              <w:t>Case</w:t>
            </w:r>
            <w:r>
              <w:rPr>
                <w:spacing w:val="-9"/>
                <w:sz w:val="24"/>
              </w:rPr>
              <w:t xml:space="preserve"> </w:t>
            </w:r>
            <w:r>
              <w:rPr>
                <w:sz w:val="24"/>
              </w:rPr>
              <w:t>Diagram</w:t>
            </w:r>
            <w:r>
              <w:rPr>
                <w:spacing w:val="-2"/>
                <w:sz w:val="24"/>
              </w:rPr>
              <w:t>……………………………………………</w:t>
            </w:r>
          </w:p>
        </w:tc>
        <w:tc>
          <w:tcPr>
            <w:tcW w:w="900" w:type="dxa"/>
            <w:vAlign w:val="center"/>
          </w:tcPr>
          <w:p w14:paraId="032DA0AC" w14:textId="77777777" w:rsidR="009A13E5" w:rsidRDefault="009A13E5" w:rsidP="00AE0CA7">
            <w:pPr>
              <w:pStyle w:val="TableParagraph"/>
              <w:spacing w:before="134"/>
              <w:ind w:right="95"/>
              <w:jc w:val="center"/>
              <w:rPr>
                <w:sz w:val="24"/>
              </w:rPr>
            </w:pPr>
          </w:p>
        </w:tc>
      </w:tr>
      <w:tr w:rsidR="009A13E5" w14:paraId="45BC9F62" w14:textId="77777777" w:rsidTr="00AE0CA7">
        <w:trPr>
          <w:trHeight w:val="552"/>
        </w:trPr>
        <w:tc>
          <w:tcPr>
            <w:tcW w:w="1530" w:type="dxa"/>
          </w:tcPr>
          <w:p w14:paraId="3A7C1668" w14:textId="77777777" w:rsidR="009A13E5" w:rsidRDefault="009A13E5" w:rsidP="00AE0CA7">
            <w:pPr>
              <w:pStyle w:val="TableParagraph"/>
              <w:rPr>
                <w:rFonts w:ascii="Times New Roman"/>
                <w:sz w:val="24"/>
              </w:rPr>
            </w:pPr>
          </w:p>
        </w:tc>
        <w:tc>
          <w:tcPr>
            <w:tcW w:w="6570" w:type="dxa"/>
          </w:tcPr>
          <w:p w14:paraId="4574678B" w14:textId="77777777" w:rsidR="009A13E5" w:rsidRDefault="009A13E5" w:rsidP="00AE0CA7">
            <w:pPr>
              <w:pStyle w:val="TableParagraph"/>
              <w:spacing w:before="134"/>
              <w:ind w:right="251"/>
              <w:rPr>
                <w:sz w:val="24"/>
              </w:rPr>
            </w:pPr>
            <w:r>
              <w:rPr>
                <w:sz w:val="24"/>
              </w:rPr>
              <w:t>Use</w:t>
            </w:r>
            <w:r>
              <w:rPr>
                <w:spacing w:val="-10"/>
                <w:sz w:val="24"/>
              </w:rPr>
              <w:t xml:space="preserve"> </w:t>
            </w:r>
            <w:r>
              <w:rPr>
                <w:sz w:val="24"/>
              </w:rPr>
              <w:t>Case</w:t>
            </w:r>
            <w:r>
              <w:rPr>
                <w:spacing w:val="-9"/>
                <w:sz w:val="24"/>
              </w:rPr>
              <w:t xml:space="preserve"> </w:t>
            </w:r>
            <w:r>
              <w:rPr>
                <w:sz w:val="24"/>
              </w:rPr>
              <w:t>Narrative</w:t>
            </w:r>
            <w:r>
              <w:rPr>
                <w:spacing w:val="-2"/>
                <w:sz w:val="24"/>
              </w:rPr>
              <w:t>…………</w:t>
            </w:r>
            <w:proofErr w:type="gramStart"/>
            <w:r>
              <w:rPr>
                <w:spacing w:val="-2"/>
                <w:sz w:val="24"/>
              </w:rPr>
              <w:t>…..</w:t>
            </w:r>
            <w:proofErr w:type="gramEnd"/>
            <w:r>
              <w:rPr>
                <w:spacing w:val="-2"/>
                <w:sz w:val="24"/>
              </w:rPr>
              <w:t>…………………………….</w:t>
            </w:r>
          </w:p>
        </w:tc>
        <w:tc>
          <w:tcPr>
            <w:tcW w:w="900" w:type="dxa"/>
            <w:vAlign w:val="center"/>
          </w:tcPr>
          <w:p w14:paraId="1DB50CE6" w14:textId="77777777" w:rsidR="009A13E5" w:rsidRDefault="009A13E5" w:rsidP="00AE0CA7">
            <w:pPr>
              <w:pStyle w:val="TableParagraph"/>
              <w:spacing w:before="134"/>
              <w:ind w:right="95"/>
              <w:jc w:val="center"/>
              <w:rPr>
                <w:sz w:val="24"/>
              </w:rPr>
            </w:pPr>
          </w:p>
        </w:tc>
      </w:tr>
      <w:tr w:rsidR="009A13E5" w14:paraId="78C9EEE4" w14:textId="77777777" w:rsidTr="00AE0CA7">
        <w:trPr>
          <w:trHeight w:val="551"/>
        </w:trPr>
        <w:tc>
          <w:tcPr>
            <w:tcW w:w="1530" w:type="dxa"/>
          </w:tcPr>
          <w:p w14:paraId="703B458B" w14:textId="77777777" w:rsidR="009A13E5" w:rsidRDefault="009A13E5" w:rsidP="00AE0CA7">
            <w:pPr>
              <w:pStyle w:val="TableParagraph"/>
              <w:rPr>
                <w:rFonts w:ascii="Times New Roman"/>
                <w:sz w:val="24"/>
              </w:rPr>
            </w:pPr>
          </w:p>
        </w:tc>
        <w:tc>
          <w:tcPr>
            <w:tcW w:w="6570" w:type="dxa"/>
          </w:tcPr>
          <w:p w14:paraId="2CE7E89F" w14:textId="77777777" w:rsidR="009A13E5" w:rsidRDefault="009A13E5" w:rsidP="00AE0CA7">
            <w:pPr>
              <w:pStyle w:val="TableParagraph"/>
              <w:spacing w:before="134"/>
              <w:ind w:right="251"/>
              <w:rPr>
                <w:sz w:val="24"/>
              </w:rPr>
            </w:pPr>
            <w:r>
              <w:rPr>
                <w:sz w:val="24"/>
              </w:rPr>
              <w:t>Database</w:t>
            </w:r>
            <w:r>
              <w:rPr>
                <w:spacing w:val="-8"/>
                <w:sz w:val="24"/>
              </w:rPr>
              <w:t xml:space="preserve"> </w:t>
            </w:r>
            <w:r>
              <w:rPr>
                <w:sz w:val="24"/>
              </w:rPr>
              <w:t>Design</w:t>
            </w:r>
            <w:r>
              <w:rPr>
                <w:spacing w:val="-2"/>
                <w:sz w:val="24"/>
              </w:rPr>
              <w:t>………………</w:t>
            </w:r>
            <w:proofErr w:type="gramStart"/>
            <w:r>
              <w:rPr>
                <w:spacing w:val="-2"/>
                <w:sz w:val="24"/>
              </w:rPr>
              <w:t>…..</w:t>
            </w:r>
            <w:proofErr w:type="gramEnd"/>
            <w:r>
              <w:rPr>
                <w:spacing w:val="-2"/>
                <w:sz w:val="24"/>
              </w:rPr>
              <w:t>………………………….</w:t>
            </w:r>
          </w:p>
        </w:tc>
        <w:tc>
          <w:tcPr>
            <w:tcW w:w="900" w:type="dxa"/>
            <w:vAlign w:val="center"/>
          </w:tcPr>
          <w:p w14:paraId="57D3F0CE" w14:textId="77777777" w:rsidR="009A13E5" w:rsidRDefault="009A13E5" w:rsidP="00AE0CA7">
            <w:pPr>
              <w:pStyle w:val="TableParagraph"/>
              <w:spacing w:before="134"/>
              <w:ind w:right="95"/>
              <w:jc w:val="center"/>
              <w:rPr>
                <w:sz w:val="24"/>
              </w:rPr>
            </w:pPr>
          </w:p>
        </w:tc>
      </w:tr>
      <w:tr w:rsidR="009A13E5" w14:paraId="3257FC66" w14:textId="77777777" w:rsidTr="00AE0CA7">
        <w:trPr>
          <w:trHeight w:val="551"/>
        </w:trPr>
        <w:tc>
          <w:tcPr>
            <w:tcW w:w="1530" w:type="dxa"/>
          </w:tcPr>
          <w:p w14:paraId="75DE9BC8" w14:textId="77777777" w:rsidR="009A13E5" w:rsidRDefault="009A13E5" w:rsidP="00AE0CA7">
            <w:pPr>
              <w:pStyle w:val="TableParagraph"/>
              <w:rPr>
                <w:rFonts w:ascii="Times New Roman"/>
                <w:sz w:val="24"/>
              </w:rPr>
            </w:pPr>
          </w:p>
        </w:tc>
        <w:tc>
          <w:tcPr>
            <w:tcW w:w="6570" w:type="dxa"/>
          </w:tcPr>
          <w:p w14:paraId="780B4AB4" w14:textId="77777777" w:rsidR="009A13E5" w:rsidRDefault="009A13E5" w:rsidP="00AE0CA7">
            <w:pPr>
              <w:pStyle w:val="TableParagraph"/>
              <w:spacing w:before="134"/>
              <w:ind w:right="251"/>
              <w:rPr>
                <w:sz w:val="24"/>
              </w:rPr>
            </w:pPr>
            <w:r>
              <w:rPr>
                <w:sz w:val="24"/>
              </w:rPr>
              <w:t>Class</w:t>
            </w:r>
            <w:r>
              <w:rPr>
                <w:spacing w:val="-4"/>
                <w:sz w:val="24"/>
              </w:rPr>
              <w:t xml:space="preserve"> </w:t>
            </w:r>
            <w:r>
              <w:rPr>
                <w:sz w:val="24"/>
              </w:rPr>
              <w:t>Diagram</w:t>
            </w:r>
            <w:r>
              <w:rPr>
                <w:spacing w:val="-2"/>
                <w:sz w:val="24"/>
              </w:rPr>
              <w:t>…………………………………………………</w:t>
            </w:r>
          </w:p>
        </w:tc>
        <w:tc>
          <w:tcPr>
            <w:tcW w:w="900" w:type="dxa"/>
            <w:vAlign w:val="center"/>
          </w:tcPr>
          <w:p w14:paraId="643DCFC1" w14:textId="77777777" w:rsidR="009A13E5" w:rsidRDefault="009A13E5" w:rsidP="00AE0CA7">
            <w:pPr>
              <w:pStyle w:val="TableParagraph"/>
              <w:spacing w:before="134"/>
              <w:ind w:right="95"/>
              <w:jc w:val="center"/>
              <w:rPr>
                <w:sz w:val="24"/>
              </w:rPr>
            </w:pPr>
          </w:p>
        </w:tc>
      </w:tr>
      <w:tr w:rsidR="009A13E5" w14:paraId="48BA4CBF" w14:textId="77777777" w:rsidTr="00AE0CA7">
        <w:trPr>
          <w:trHeight w:val="551"/>
        </w:trPr>
        <w:tc>
          <w:tcPr>
            <w:tcW w:w="1530" w:type="dxa"/>
          </w:tcPr>
          <w:p w14:paraId="747AB45C" w14:textId="77777777" w:rsidR="009A13E5" w:rsidRDefault="009A13E5" w:rsidP="00AE0CA7">
            <w:pPr>
              <w:pStyle w:val="TableParagraph"/>
              <w:rPr>
                <w:rFonts w:ascii="Times New Roman"/>
                <w:sz w:val="24"/>
              </w:rPr>
            </w:pPr>
          </w:p>
        </w:tc>
        <w:tc>
          <w:tcPr>
            <w:tcW w:w="6570" w:type="dxa"/>
          </w:tcPr>
          <w:p w14:paraId="22662F6D" w14:textId="77777777" w:rsidR="009A13E5" w:rsidRDefault="009A13E5" w:rsidP="00AE0CA7">
            <w:pPr>
              <w:pStyle w:val="TableParagraph"/>
              <w:spacing w:before="134"/>
              <w:ind w:right="251"/>
              <w:rPr>
                <w:sz w:val="24"/>
              </w:rPr>
            </w:pPr>
            <w:r>
              <w:rPr>
                <w:sz w:val="24"/>
              </w:rPr>
              <w:t>Domain</w:t>
            </w:r>
            <w:r>
              <w:rPr>
                <w:spacing w:val="-5"/>
                <w:sz w:val="24"/>
              </w:rPr>
              <w:t xml:space="preserve"> </w:t>
            </w:r>
            <w:r>
              <w:rPr>
                <w:sz w:val="24"/>
              </w:rPr>
              <w:t>Model</w:t>
            </w:r>
            <w:r>
              <w:rPr>
                <w:spacing w:val="-5"/>
                <w:sz w:val="24"/>
              </w:rPr>
              <w:t xml:space="preserve"> </w:t>
            </w:r>
            <w:r>
              <w:rPr>
                <w:sz w:val="24"/>
              </w:rPr>
              <w:t>Specification</w:t>
            </w:r>
            <w:r>
              <w:rPr>
                <w:spacing w:val="-2"/>
                <w:sz w:val="24"/>
              </w:rPr>
              <w:t>…...…………………………….</w:t>
            </w:r>
          </w:p>
        </w:tc>
        <w:tc>
          <w:tcPr>
            <w:tcW w:w="900" w:type="dxa"/>
            <w:vAlign w:val="center"/>
          </w:tcPr>
          <w:p w14:paraId="453621C5" w14:textId="77777777" w:rsidR="009A13E5" w:rsidRDefault="009A13E5" w:rsidP="00AE0CA7">
            <w:pPr>
              <w:pStyle w:val="TableParagraph"/>
              <w:spacing w:before="134"/>
              <w:ind w:right="95"/>
              <w:jc w:val="center"/>
              <w:rPr>
                <w:sz w:val="24"/>
              </w:rPr>
            </w:pPr>
          </w:p>
        </w:tc>
      </w:tr>
      <w:tr w:rsidR="009A13E5" w14:paraId="1357C390" w14:textId="77777777" w:rsidTr="00AE0CA7">
        <w:trPr>
          <w:trHeight w:val="552"/>
        </w:trPr>
        <w:tc>
          <w:tcPr>
            <w:tcW w:w="1530" w:type="dxa"/>
          </w:tcPr>
          <w:p w14:paraId="2E1F0E7C" w14:textId="77777777" w:rsidR="009A13E5" w:rsidRDefault="009A13E5" w:rsidP="00AE0CA7">
            <w:pPr>
              <w:pStyle w:val="TableParagraph"/>
              <w:rPr>
                <w:rFonts w:ascii="Times New Roman"/>
                <w:sz w:val="24"/>
              </w:rPr>
            </w:pPr>
          </w:p>
        </w:tc>
        <w:tc>
          <w:tcPr>
            <w:tcW w:w="6570" w:type="dxa"/>
          </w:tcPr>
          <w:p w14:paraId="787B6F61" w14:textId="77777777" w:rsidR="009A13E5" w:rsidRDefault="009A13E5" w:rsidP="00AE0CA7">
            <w:pPr>
              <w:pStyle w:val="TableParagraph"/>
              <w:spacing w:before="134"/>
              <w:ind w:right="251"/>
              <w:rPr>
                <w:sz w:val="24"/>
              </w:rPr>
            </w:pPr>
            <w:r>
              <w:rPr>
                <w:sz w:val="24"/>
              </w:rPr>
              <w:t>Information Model Specification</w:t>
            </w:r>
            <w:r>
              <w:rPr>
                <w:spacing w:val="-2"/>
                <w:sz w:val="24"/>
              </w:rPr>
              <w:t>….………………………….</w:t>
            </w:r>
          </w:p>
        </w:tc>
        <w:tc>
          <w:tcPr>
            <w:tcW w:w="900" w:type="dxa"/>
            <w:vAlign w:val="center"/>
          </w:tcPr>
          <w:p w14:paraId="326CCF41" w14:textId="77777777" w:rsidR="009A13E5" w:rsidRDefault="009A13E5" w:rsidP="00AE0CA7">
            <w:pPr>
              <w:pStyle w:val="TableParagraph"/>
              <w:spacing w:before="134"/>
              <w:ind w:right="95"/>
              <w:jc w:val="center"/>
              <w:rPr>
                <w:sz w:val="24"/>
              </w:rPr>
            </w:pPr>
          </w:p>
        </w:tc>
      </w:tr>
      <w:tr w:rsidR="009A13E5" w14:paraId="4427DD74" w14:textId="77777777" w:rsidTr="00AE0CA7">
        <w:trPr>
          <w:trHeight w:val="552"/>
        </w:trPr>
        <w:tc>
          <w:tcPr>
            <w:tcW w:w="1530" w:type="dxa"/>
          </w:tcPr>
          <w:p w14:paraId="28F621B6" w14:textId="77777777" w:rsidR="009A13E5" w:rsidRDefault="009A13E5" w:rsidP="00AE0CA7">
            <w:pPr>
              <w:pStyle w:val="TableParagraph"/>
              <w:rPr>
                <w:rFonts w:ascii="Times New Roman"/>
                <w:sz w:val="24"/>
              </w:rPr>
            </w:pPr>
          </w:p>
        </w:tc>
        <w:tc>
          <w:tcPr>
            <w:tcW w:w="6570" w:type="dxa"/>
          </w:tcPr>
          <w:p w14:paraId="05781804" w14:textId="77777777" w:rsidR="009A13E5" w:rsidRDefault="009A13E5" w:rsidP="00AE0CA7">
            <w:pPr>
              <w:pStyle w:val="TableParagraph"/>
              <w:spacing w:before="134"/>
              <w:ind w:right="251"/>
              <w:rPr>
                <w:sz w:val="24"/>
              </w:rPr>
            </w:pPr>
            <w:r>
              <w:rPr>
                <w:sz w:val="24"/>
              </w:rPr>
              <w:t>Service Specification</w:t>
            </w:r>
            <w:proofErr w:type="gramStart"/>
            <w:r>
              <w:rPr>
                <w:spacing w:val="-2"/>
                <w:sz w:val="24"/>
              </w:rPr>
              <w:t>…..</w:t>
            </w:r>
            <w:bookmarkStart w:id="0" w:name="_GoBack"/>
            <w:proofErr w:type="gramEnd"/>
            <w:r>
              <w:rPr>
                <w:spacing w:val="-2"/>
                <w:sz w:val="24"/>
              </w:rPr>
              <w:t>……………………………………..</w:t>
            </w:r>
            <w:bookmarkEnd w:id="0"/>
          </w:p>
        </w:tc>
        <w:tc>
          <w:tcPr>
            <w:tcW w:w="900" w:type="dxa"/>
            <w:vAlign w:val="center"/>
          </w:tcPr>
          <w:p w14:paraId="6B3DFD35" w14:textId="77777777" w:rsidR="009A13E5" w:rsidRDefault="009A13E5" w:rsidP="00AE0CA7">
            <w:pPr>
              <w:pStyle w:val="TableParagraph"/>
              <w:spacing w:before="134"/>
              <w:ind w:right="95"/>
              <w:jc w:val="center"/>
              <w:rPr>
                <w:w w:val="99"/>
                <w:sz w:val="24"/>
              </w:rPr>
            </w:pPr>
          </w:p>
        </w:tc>
      </w:tr>
      <w:tr w:rsidR="009A13E5" w14:paraId="5B50B22E" w14:textId="77777777" w:rsidTr="00AE0CA7">
        <w:trPr>
          <w:trHeight w:val="552"/>
        </w:trPr>
        <w:tc>
          <w:tcPr>
            <w:tcW w:w="1530" w:type="dxa"/>
          </w:tcPr>
          <w:p w14:paraId="48678714" w14:textId="77777777" w:rsidR="009A13E5" w:rsidRDefault="009A13E5" w:rsidP="00AE0CA7">
            <w:pPr>
              <w:pStyle w:val="TableParagraph"/>
              <w:rPr>
                <w:rFonts w:ascii="Times New Roman"/>
                <w:sz w:val="24"/>
              </w:rPr>
            </w:pPr>
          </w:p>
        </w:tc>
        <w:tc>
          <w:tcPr>
            <w:tcW w:w="6570" w:type="dxa"/>
          </w:tcPr>
          <w:p w14:paraId="46B5DF3C" w14:textId="77777777" w:rsidR="009A13E5" w:rsidRDefault="009A13E5" w:rsidP="00AE0CA7">
            <w:pPr>
              <w:pStyle w:val="TableParagraph"/>
              <w:spacing w:before="134"/>
              <w:ind w:right="251"/>
              <w:rPr>
                <w:sz w:val="24"/>
              </w:rPr>
            </w:pPr>
            <w:r>
              <w:rPr>
                <w:sz w:val="24"/>
              </w:rPr>
              <w:t>IoT Level Specification</w:t>
            </w:r>
            <w:r>
              <w:rPr>
                <w:spacing w:val="-2"/>
                <w:sz w:val="24"/>
              </w:rPr>
              <w:t>……………………………………….</w:t>
            </w:r>
          </w:p>
        </w:tc>
        <w:tc>
          <w:tcPr>
            <w:tcW w:w="900" w:type="dxa"/>
            <w:vAlign w:val="center"/>
          </w:tcPr>
          <w:p w14:paraId="4A41D9E3" w14:textId="77777777" w:rsidR="009A13E5" w:rsidRDefault="009A13E5" w:rsidP="00AE0CA7">
            <w:pPr>
              <w:pStyle w:val="TableParagraph"/>
              <w:spacing w:before="134"/>
              <w:ind w:right="95"/>
              <w:jc w:val="center"/>
              <w:rPr>
                <w:sz w:val="24"/>
              </w:rPr>
            </w:pPr>
          </w:p>
        </w:tc>
      </w:tr>
      <w:tr w:rsidR="009A13E5" w14:paraId="22AE74EB" w14:textId="77777777" w:rsidTr="00AE0CA7">
        <w:trPr>
          <w:trHeight w:val="552"/>
        </w:trPr>
        <w:tc>
          <w:tcPr>
            <w:tcW w:w="1530" w:type="dxa"/>
          </w:tcPr>
          <w:p w14:paraId="41D06AF3" w14:textId="77777777" w:rsidR="009A13E5" w:rsidRDefault="009A13E5" w:rsidP="00AE0CA7">
            <w:pPr>
              <w:pStyle w:val="TableParagraph"/>
              <w:rPr>
                <w:rFonts w:ascii="Times New Roman"/>
                <w:sz w:val="24"/>
              </w:rPr>
            </w:pPr>
          </w:p>
        </w:tc>
        <w:tc>
          <w:tcPr>
            <w:tcW w:w="6570" w:type="dxa"/>
          </w:tcPr>
          <w:p w14:paraId="73A3B6C1" w14:textId="77777777" w:rsidR="009A13E5" w:rsidRDefault="009A13E5" w:rsidP="00AE0CA7">
            <w:pPr>
              <w:pStyle w:val="TableParagraph"/>
              <w:spacing w:before="134"/>
              <w:ind w:right="251"/>
              <w:rPr>
                <w:sz w:val="24"/>
              </w:rPr>
            </w:pPr>
            <w:r>
              <w:rPr>
                <w:sz w:val="24"/>
              </w:rPr>
              <w:t>Operational View Specification</w:t>
            </w:r>
            <w:r>
              <w:rPr>
                <w:spacing w:val="-6"/>
                <w:sz w:val="24"/>
              </w:rPr>
              <w:t xml:space="preserve"> </w:t>
            </w:r>
            <w:r>
              <w:rPr>
                <w:spacing w:val="-2"/>
                <w:sz w:val="24"/>
              </w:rPr>
              <w:t>…………………………</w:t>
            </w:r>
            <w:proofErr w:type="gramStart"/>
            <w:r>
              <w:rPr>
                <w:spacing w:val="-2"/>
                <w:sz w:val="24"/>
              </w:rPr>
              <w:t>…..</w:t>
            </w:r>
            <w:proofErr w:type="gramEnd"/>
          </w:p>
        </w:tc>
        <w:tc>
          <w:tcPr>
            <w:tcW w:w="900" w:type="dxa"/>
            <w:vAlign w:val="center"/>
          </w:tcPr>
          <w:p w14:paraId="6AA6F914" w14:textId="77777777" w:rsidR="009A13E5" w:rsidRDefault="009A13E5" w:rsidP="00AE0CA7">
            <w:pPr>
              <w:pStyle w:val="TableParagraph"/>
              <w:spacing w:before="134"/>
              <w:ind w:right="95"/>
              <w:jc w:val="center"/>
              <w:rPr>
                <w:spacing w:val="-5"/>
                <w:sz w:val="24"/>
              </w:rPr>
            </w:pPr>
          </w:p>
        </w:tc>
      </w:tr>
      <w:tr w:rsidR="009A13E5" w14:paraId="5462B8E1" w14:textId="77777777" w:rsidTr="00AE0CA7">
        <w:trPr>
          <w:trHeight w:val="552"/>
        </w:trPr>
        <w:tc>
          <w:tcPr>
            <w:tcW w:w="1530" w:type="dxa"/>
          </w:tcPr>
          <w:p w14:paraId="19C8307E" w14:textId="77777777" w:rsidR="009A13E5" w:rsidRDefault="009A13E5" w:rsidP="00AE0CA7">
            <w:pPr>
              <w:pStyle w:val="TableParagraph"/>
              <w:rPr>
                <w:rFonts w:ascii="Times New Roman"/>
                <w:sz w:val="24"/>
              </w:rPr>
            </w:pPr>
          </w:p>
        </w:tc>
        <w:tc>
          <w:tcPr>
            <w:tcW w:w="6570" w:type="dxa"/>
          </w:tcPr>
          <w:p w14:paraId="2FF91270" w14:textId="77777777" w:rsidR="009A13E5" w:rsidRDefault="009A13E5" w:rsidP="00AE0CA7">
            <w:pPr>
              <w:pStyle w:val="TableParagraph"/>
              <w:spacing w:before="134"/>
              <w:ind w:right="251"/>
              <w:rPr>
                <w:sz w:val="24"/>
              </w:rPr>
            </w:pPr>
            <w:r>
              <w:rPr>
                <w:sz w:val="24"/>
              </w:rPr>
              <w:t>Device Component Specification</w:t>
            </w:r>
            <w:r>
              <w:rPr>
                <w:spacing w:val="-2"/>
                <w:sz w:val="24"/>
              </w:rPr>
              <w:t>……………………………</w:t>
            </w:r>
          </w:p>
        </w:tc>
        <w:tc>
          <w:tcPr>
            <w:tcW w:w="900" w:type="dxa"/>
            <w:vAlign w:val="center"/>
          </w:tcPr>
          <w:p w14:paraId="0145232A" w14:textId="77777777" w:rsidR="009A13E5" w:rsidRDefault="009A13E5" w:rsidP="00AE0CA7">
            <w:pPr>
              <w:pStyle w:val="TableParagraph"/>
              <w:spacing w:before="134"/>
              <w:ind w:right="95"/>
              <w:jc w:val="center"/>
              <w:rPr>
                <w:spacing w:val="-5"/>
                <w:sz w:val="24"/>
              </w:rPr>
            </w:pPr>
          </w:p>
        </w:tc>
      </w:tr>
      <w:tr w:rsidR="009A13E5" w14:paraId="7001EFF3" w14:textId="77777777" w:rsidTr="00AE0CA7">
        <w:trPr>
          <w:trHeight w:val="552"/>
        </w:trPr>
        <w:tc>
          <w:tcPr>
            <w:tcW w:w="1530" w:type="dxa"/>
          </w:tcPr>
          <w:p w14:paraId="6A5B7989" w14:textId="77777777" w:rsidR="009A13E5" w:rsidRDefault="009A13E5" w:rsidP="00AE0CA7">
            <w:pPr>
              <w:pStyle w:val="TableParagraph"/>
              <w:rPr>
                <w:rFonts w:ascii="Times New Roman"/>
                <w:sz w:val="24"/>
              </w:rPr>
            </w:pPr>
          </w:p>
        </w:tc>
        <w:tc>
          <w:tcPr>
            <w:tcW w:w="6570" w:type="dxa"/>
          </w:tcPr>
          <w:p w14:paraId="5252745B" w14:textId="77777777" w:rsidR="009A13E5" w:rsidRDefault="009A13E5" w:rsidP="00AE0CA7">
            <w:pPr>
              <w:pStyle w:val="TableParagraph"/>
              <w:spacing w:before="134"/>
              <w:ind w:right="251"/>
              <w:rPr>
                <w:sz w:val="24"/>
              </w:rPr>
            </w:pPr>
            <w:r>
              <w:rPr>
                <w:sz w:val="24"/>
              </w:rPr>
              <w:t>Application Development</w:t>
            </w:r>
            <w:r>
              <w:rPr>
                <w:spacing w:val="-2"/>
                <w:sz w:val="24"/>
              </w:rPr>
              <w:t>…………………………………….</w:t>
            </w:r>
          </w:p>
        </w:tc>
        <w:tc>
          <w:tcPr>
            <w:tcW w:w="900" w:type="dxa"/>
            <w:vAlign w:val="center"/>
          </w:tcPr>
          <w:p w14:paraId="40469D00" w14:textId="77777777" w:rsidR="009A13E5" w:rsidRDefault="009A13E5" w:rsidP="00AE0CA7">
            <w:pPr>
              <w:pStyle w:val="TableParagraph"/>
              <w:spacing w:before="134"/>
              <w:ind w:right="95"/>
              <w:jc w:val="center"/>
              <w:rPr>
                <w:spacing w:val="-5"/>
                <w:sz w:val="24"/>
              </w:rPr>
            </w:pPr>
          </w:p>
        </w:tc>
      </w:tr>
      <w:tr w:rsidR="009A13E5" w14:paraId="38BCA4B1" w14:textId="77777777" w:rsidTr="00AE0CA7">
        <w:tblPrEx>
          <w:tblLook w:val="04A0" w:firstRow="1" w:lastRow="0" w:firstColumn="1" w:lastColumn="0" w:noHBand="0" w:noVBand="1"/>
        </w:tblPrEx>
        <w:trPr>
          <w:trHeight w:val="552"/>
        </w:trPr>
        <w:tc>
          <w:tcPr>
            <w:tcW w:w="1530" w:type="dxa"/>
          </w:tcPr>
          <w:p w14:paraId="155F2D26" w14:textId="77777777" w:rsidR="009A13E5" w:rsidRDefault="009A13E5" w:rsidP="00AE0CA7">
            <w:pPr>
              <w:pStyle w:val="TableParagraph"/>
              <w:rPr>
                <w:rFonts w:ascii="Times New Roman"/>
              </w:rPr>
            </w:pPr>
            <w:bookmarkStart w:id="1" w:name="_Hlk163475677"/>
          </w:p>
        </w:tc>
        <w:tc>
          <w:tcPr>
            <w:tcW w:w="6570" w:type="dxa"/>
          </w:tcPr>
          <w:p w14:paraId="7F53C59F" w14:textId="77777777" w:rsidR="009A13E5" w:rsidRDefault="009A13E5" w:rsidP="00AE0CA7">
            <w:pPr>
              <w:pStyle w:val="TableParagraph"/>
              <w:spacing w:before="134"/>
              <w:ind w:right="341"/>
              <w:rPr>
                <w:sz w:val="24"/>
              </w:rPr>
            </w:pPr>
            <w:r>
              <w:rPr>
                <w:sz w:val="24"/>
              </w:rPr>
              <w:t>Data Schema</w:t>
            </w:r>
            <w:r>
              <w:rPr>
                <w:spacing w:val="-2"/>
                <w:sz w:val="24"/>
              </w:rPr>
              <w:t>……………………….....................................</w:t>
            </w:r>
          </w:p>
        </w:tc>
        <w:tc>
          <w:tcPr>
            <w:tcW w:w="900" w:type="dxa"/>
            <w:vAlign w:val="center"/>
          </w:tcPr>
          <w:p w14:paraId="4BD15527" w14:textId="77777777" w:rsidR="009A13E5" w:rsidRDefault="009A13E5" w:rsidP="00AE0CA7">
            <w:pPr>
              <w:pStyle w:val="TableParagraph"/>
              <w:spacing w:before="134"/>
              <w:ind w:right="47"/>
              <w:jc w:val="center"/>
              <w:rPr>
                <w:sz w:val="24"/>
              </w:rPr>
            </w:pPr>
          </w:p>
        </w:tc>
      </w:tr>
      <w:tr w:rsidR="009A13E5" w14:paraId="7EF4AC69" w14:textId="77777777" w:rsidTr="00AE0CA7">
        <w:tblPrEx>
          <w:tblLook w:val="04A0" w:firstRow="1" w:lastRow="0" w:firstColumn="1" w:lastColumn="0" w:noHBand="0" w:noVBand="1"/>
        </w:tblPrEx>
        <w:trPr>
          <w:trHeight w:val="552"/>
        </w:trPr>
        <w:tc>
          <w:tcPr>
            <w:tcW w:w="1530" w:type="dxa"/>
          </w:tcPr>
          <w:p w14:paraId="3806E6E1" w14:textId="77777777" w:rsidR="009A13E5" w:rsidRDefault="009A13E5" w:rsidP="00AE0CA7">
            <w:pPr>
              <w:pStyle w:val="TableParagraph"/>
              <w:rPr>
                <w:rFonts w:ascii="Times New Roman"/>
              </w:rPr>
            </w:pPr>
          </w:p>
        </w:tc>
        <w:tc>
          <w:tcPr>
            <w:tcW w:w="6570" w:type="dxa"/>
          </w:tcPr>
          <w:p w14:paraId="7BD411A3" w14:textId="77777777" w:rsidR="009A13E5" w:rsidRPr="000263BB" w:rsidRDefault="009A13E5" w:rsidP="00AE0CA7">
            <w:pPr>
              <w:pStyle w:val="TableParagraph"/>
              <w:spacing w:before="134"/>
              <w:ind w:right="341"/>
              <w:rPr>
                <w:spacing w:val="-3"/>
                <w:sz w:val="24"/>
              </w:rPr>
            </w:pPr>
            <w:r>
              <w:rPr>
                <w:sz w:val="24"/>
              </w:rPr>
              <w:t>Database Structure</w:t>
            </w:r>
            <w:r>
              <w:rPr>
                <w:spacing w:val="-2"/>
                <w:sz w:val="24"/>
              </w:rPr>
              <w:t>………………………………………</w:t>
            </w:r>
            <w:proofErr w:type="gramStart"/>
            <w:r>
              <w:rPr>
                <w:spacing w:val="-2"/>
                <w:sz w:val="24"/>
              </w:rPr>
              <w:t>…..</w:t>
            </w:r>
            <w:proofErr w:type="gramEnd"/>
          </w:p>
        </w:tc>
        <w:tc>
          <w:tcPr>
            <w:tcW w:w="900" w:type="dxa"/>
            <w:vAlign w:val="center"/>
          </w:tcPr>
          <w:p w14:paraId="11B59A7F" w14:textId="77777777" w:rsidR="009A13E5" w:rsidRDefault="009A13E5" w:rsidP="00AE0CA7">
            <w:pPr>
              <w:pStyle w:val="TableParagraph"/>
              <w:spacing w:before="134"/>
              <w:ind w:right="47"/>
              <w:jc w:val="center"/>
              <w:rPr>
                <w:sz w:val="24"/>
              </w:rPr>
            </w:pPr>
          </w:p>
        </w:tc>
      </w:tr>
      <w:tr w:rsidR="009A13E5" w14:paraId="648F94C0" w14:textId="77777777" w:rsidTr="00AE0CA7">
        <w:tblPrEx>
          <w:tblLook w:val="04A0" w:firstRow="1" w:lastRow="0" w:firstColumn="1" w:lastColumn="0" w:noHBand="0" w:noVBand="1"/>
        </w:tblPrEx>
        <w:trPr>
          <w:trHeight w:val="551"/>
        </w:trPr>
        <w:tc>
          <w:tcPr>
            <w:tcW w:w="1530" w:type="dxa"/>
          </w:tcPr>
          <w:p w14:paraId="0B8733C8" w14:textId="77777777" w:rsidR="009A13E5" w:rsidRDefault="009A13E5" w:rsidP="00AE0CA7">
            <w:pPr>
              <w:pStyle w:val="TableParagraph"/>
              <w:rPr>
                <w:rFonts w:ascii="Times New Roman"/>
              </w:rPr>
            </w:pPr>
          </w:p>
        </w:tc>
        <w:tc>
          <w:tcPr>
            <w:tcW w:w="6570" w:type="dxa"/>
          </w:tcPr>
          <w:p w14:paraId="5CDA280B" w14:textId="77777777" w:rsidR="009A13E5" w:rsidRDefault="009A13E5" w:rsidP="00AE0CA7">
            <w:pPr>
              <w:pStyle w:val="TableParagraph"/>
              <w:spacing w:before="134"/>
              <w:ind w:right="341"/>
              <w:rPr>
                <w:sz w:val="24"/>
              </w:rPr>
            </w:pPr>
            <w:r>
              <w:rPr>
                <w:sz w:val="24"/>
              </w:rPr>
              <w:t>Program Hierarchy</w:t>
            </w:r>
            <w:r>
              <w:rPr>
                <w:spacing w:val="-2"/>
                <w:sz w:val="24"/>
              </w:rPr>
              <w:t>……………………………….................</w:t>
            </w:r>
          </w:p>
        </w:tc>
        <w:tc>
          <w:tcPr>
            <w:tcW w:w="900" w:type="dxa"/>
            <w:tcBorders>
              <w:left w:val="nil"/>
            </w:tcBorders>
            <w:vAlign w:val="center"/>
          </w:tcPr>
          <w:p w14:paraId="383F042A" w14:textId="77777777" w:rsidR="009A13E5" w:rsidRDefault="009A13E5" w:rsidP="00AE0CA7">
            <w:pPr>
              <w:pStyle w:val="TableParagraph"/>
              <w:spacing w:before="134"/>
              <w:ind w:right="47"/>
              <w:jc w:val="center"/>
              <w:rPr>
                <w:sz w:val="24"/>
              </w:rPr>
            </w:pPr>
          </w:p>
        </w:tc>
      </w:tr>
      <w:tr w:rsidR="009A13E5" w14:paraId="075B6F95" w14:textId="77777777" w:rsidTr="00AE0CA7">
        <w:tblPrEx>
          <w:tblLook w:val="04A0" w:firstRow="1" w:lastRow="0" w:firstColumn="1" w:lastColumn="0" w:noHBand="0" w:noVBand="1"/>
        </w:tblPrEx>
        <w:trPr>
          <w:trHeight w:val="551"/>
        </w:trPr>
        <w:tc>
          <w:tcPr>
            <w:tcW w:w="1530" w:type="dxa"/>
          </w:tcPr>
          <w:p w14:paraId="734A6D41" w14:textId="77777777" w:rsidR="009A13E5" w:rsidRDefault="009A13E5" w:rsidP="00AE0CA7">
            <w:pPr>
              <w:pStyle w:val="TableParagraph"/>
              <w:rPr>
                <w:rFonts w:ascii="Times New Roman"/>
              </w:rPr>
            </w:pPr>
          </w:p>
        </w:tc>
        <w:tc>
          <w:tcPr>
            <w:tcW w:w="6570" w:type="dxa"/>
          </w:tcPr>
          <w:p w14:paraId="094E38D9" w14:textId="77777777" w:rsidR="009A13E5" w:rsidRDefault="009A13E5" w:rsidP="00AE0CA7">
            <w:pPr>
              <w:pStyle w:val="TableParagraph"/>
              <w:spacing w:before="134"/>
              <w:ind w:right="341"/>
              <w:rPr>
                <w:sz w:val="24"/>
              </w:rPr>
            </w:pPr>
            <w:r>
              <w:rPr>
                <w:spacing w:val="-2"/>
                <w:sz w:val="24"/>
              </w:rPr>
              <w:t>Technical Requirements.…………………………………….</w:t>
            </w:r>
          </w:p>
        </w:tc>
        <w:tc>
          <w:tcPr>
            <w:tcW w:w="900" w:type="dxa"/>
            <w:tcBorders>
              <w:left w:val="nil"/>
            </w:tcBorders>
            <w:vAlign w:val="center"/>
          </w:tcPr>
          <w:p w14:paraId="18E79568" w14:textId="77777777" w:rsidR="009A13E5" w:rsidRDefault="009A13E5" w:rsidP="00AE0CA7">
            <w:pPr>
              <w:pStyle w:val="TableParagraph"/>
              <w:spacing w:before="134"/>
              <w:ind w:right="47"/>
              <w:jc w:val="center"/>
              <w:rPr>
                <w:sz w:val="24"/>
              </w:rPr>
            </w:pPr>
          </w:p>
        </w:tc>
      </w:tr>
      <w:tr w:rsidR="009A13E5" w14:paraId="599257C7" w14:textId="77777777" w:rsidTr="00AE0CA7">
        <w:tblPrEx>
          <w:tblLook w:val="04A0" w:firstRow="1" w:lastRow="0" w:firstColumn="1" w:lastColumn="0" w:noHBand="0" w:noVBand="1"/>
        </w:tblPrEx>
        <w:trPr>
          <w:trHeight w:val="552"/>
        </w:trPr>
        <w:tc>
          <w:tcPr>
            <w:tcW w:w="1530" w:type="dxa"/>
          </w:tcPr>
          <w:p w14:paraId="59D44E77" w14:textId="77777777" w:rsidR="009A13E5" w:rsidRDefault="009A13E5" w:rsidP="00AE0CA7">
            <w:pPr>
              <w:pStyle w:val="TableParagraph"/>
              <w:rPr>
                <w:rFonts w:ascii="Times New Roman"/>
              </w:rPr>
            </w:pPr>
          </w:p>
        </w:tc>
        <w:tc>
          <w:tcPr>
            <w:tcW w:w="6570" w:type="dxa"/>
          </w:tcPr>
          <w:p w14:paraId="40D312EE" w14:textId="77777777" w:rsidR="009A13E5" w:rsidRDefault="009A13E5" w:rsidP="00AE0CA7">
            <w:pPr>
              <w:pStyle w:val="TableParagraph"/>
              <w:spacing w:before="134"/>
              <w:ind w:right="341"/>
              <w:rPr>
                <w:sz w:val="24"/>
              </w:rPr>
            </w:pPr>
            <w:r>
              <w:rPr>
                <w:sz w:val="24"/>
              </w:rPr>
              <w:t>Software Used</w:t>
            </w:r>
            <w:r>
              <w:rPr>
                <w:spacing w:val="-2"/>
                <w:sz w:val="24"/>
              </w:rPr>
              <w:t xml:space="preserve"> ………</w:t>
            </w:r>
            <w:proofErr w:type="gramStart"/>
            <w:r>
              <w:rPr>
                <w:spacing w:val="-2"/>
                <w:sz w:val="24"/>
              </w:rPr>
              <w:t>…..</w:t>
            </w:r>
            <w:proofErr w:type="gramEnd"/>
            <w:r>
              <w:rPr>
                <w:spacing w:val="-2"/>
                <w:sz w:val="24"/>
              </w:rPr>
              <w:t>…………………………………...</w:t>
            </w:r>
          </w:p>
        </w:tc>
        <w:tc>
          <w:tcPr>
            <w:tcW w:w="900" w:type="dxa"/>
            <w:tcBorders>
              <w:left w:val="nil"/>
            </w:tcBorders>
            <w:vAlign w:val="center"/>
          </w:tcPr>
          <w:p w14:paraId="7C8A1D48" w14:textId="77777777" w:rsidR="009A13E5" w:rsidRDefault="009A13E5" w:rsidP="00AE0CA7">
            <w:pPr>
              <w:pStyle w:val="TableParagraph"/>
              <w:spacing w:before="134"/>
              <w:ind w:right="47"/>
              <w:jc w:val="center"/>
              <w:rPr>
                <w:sz w:val="24"/>
              </w:rPr>
            </w:pPr>
          </w:p>
        </w:tc>
      </w:tr>
      <w:tr w:rsidR="009A13E5" w14:paraId="677EA3FB" w14:textId="77777777" w:rsidTr="00AE0CA7">
        <w:tblPrEx>
          <w:tblLook w:val="04A0" w:firstRow="1" w:lastRow="0" w:firstColumn="1" w:lastColumn="0" w:noHBand="0" w:noVBand="1"/>
        </w:tblPrEx>
        <w:trPr>
          <w:trHeight w:val="551"/>
        </w:trPr>
        <w:tc>
          <w:tcPr>
            <w:tcW w:w="1530" w:type="dxa"/>
          </w:tcPr>
          <w:p w14:paraId="5E3E5A9D" w14:textId="77777777" w:rsidR="009A13E5" w:rsidRDefault="009A13E5" w:rsidP="00AE0CA7">
            <w:pPr>
              <w:pStyle w:val="TableParagraph"/>
              <w:rPr>
                <w:rFonts w:ascii="Times New Roman"/>
              </w:rPr>
            </w:pPr>
          </w:p>
        </w:tc>
        <w:tc>
          <w:tcPr>
            <w:tcW w:w="6570" w:type="dxa"/>
          </w:tcPr>
          <w:p w14:paraId="19271367" w14:textId="77777777" w:rsidR="009A13E5" w:rsidRDefault="009A13E5" w:rsidP="00AE0CA7">
            <w:pPr>
              <w:pStyle w:val="TableParagraph"/>
              <w:spacing w:before="134"/>
              <w:ind w:right="341"/>
              <w:rPr>
                <w:sz w:val="24"/>
              </w:rPr>
            </w:pPr>
            <w:r>
              <w:rPr>
                <w:sz w:val="24"/>
              </w:rPr>
              <w:t>Functional Requirement</w:t>
            </w:r>
            <w:r>
              <w:rPr>
                <w:spacing w:val="-2"/>
                <w:sz w:val="24"/>
              </w:rPr>
              <w:t>…………………………………</w:t>
            </w:r>
            <w:proofErr w:type="gramStart"/>
            <w:r>
              <w:rPr>
                <w:spacing w:val="-2"/>
                <w:sz w:val="24"/>
              </w:rPr>
              <w:t>…..</w:t>
            </w:r>
            <w:proofErr w:type="gramEnd"/>
          </w:p>
        </w:tc>
        <w:tc>
          <w:tcPr>
            <w:tcW w:w="900" w:type="dxa"/>
            <w:tcBorders>
              <w:left w:val="nil"/>
            </w:tcBorders>
            <w:vAlign w:val="center"/>
          </w:tcPr>
          <w:p w14:paraId="0B200C25" w14:textId="77777777" w:rsidR="009A13E5" w:rsidRDefault="009A13E5" w:rsidP="00AE0CA7">
            <w:pPr>
              <w:pStyle w:val="TableParagraph"/>
              <w:spacing w:before="134"/>
              <w:ind w:right="47"/>
              <w:jc w:val="center"/>
              <w:rPr>
                <w:sz w:val="24"/>
              </w:rPr>
            </w:pPr>
          </w:p>
        </w:tc>
      </w:tr>
      <w:tr w:rsidR="009A13E5" w14:paraId="0BEB2F97" w14:textId="77777777" w:rsidTr="00AE0CA7">
        <w:tblPrEx>
          <w:tblLook w:val="04A0" w:firstRow="1" w:lastRow="0" w:firstColumn="1" w:lastColumn="0" w:noHBand="0" w:noVBand="1"/>
        </w:tblPrEx>
        <w:trPr>
          <w:trHeight w:val="552"/>
        </w:trPr>
        <w:tc>
          <w:tcPr>
            <w:tcW w:w="1530" w:type="dxa"/>
          </w:tcPr>
          <w:p w14:paraId="0065CB66" w14:textId="77777777" w:rsidR="009A13E5" w:rsidRDefault="009A13E5" w:rsidP="00AE0CA7">
            <w:pPr>
              <w:pStyle w:val="TableParagraph"/>
              <w:rPr>
                <w:rFonts w:ascii="Times New Roman"/>
              </w:rPr>
            </w:pPr>
          </w:p>
        </w:tc>
        <w:tc>
          <w:tcPr>
            <w:tcW w:w="6570" w:type="dxa"/>
          </w:tcPr>
          <w:p w14:paraId="5C38BB28" w14:textId="77777777" w:rsidR="009A13E5" w:rsidRDefault="009A13E5" w:rsidP="00AE0CA7">
            <w:pPr>
              <w:pStyle w:val="TableParagraph"/>
              <w:spacing w:before="134"/>
              <w:ind w:right="341"/>
              <w:rPr>
                <w:sz w:val="24"/>
              </w:rPr>
            </w:pPr>
            <w:r>
              <w:rPr>
                <w:sz w:val="24"/>
              </w:rPr>
              <w:t>Non-Functional Requirement</w:t>
            </w:r>
            <w:r>
              <w:rPr>
                <w:spacing w:val="-6"/>
                <w:sz w:val="24"/>
              </w:rPr>
              <w:t xml:space="preserve"> </w:t>
            </w:r>
            <w:r>
              <w:rPr>
                <w:spacing w:val="-2"/>
                <w:sz w:val="24"/>
              </w:rPr>
              <w:t>………………………………</w:t>
            </w:r>
          </w:p>
        </w:tc>
        <w:tc>
          <w:tcPr>
            <w:tcW w:w="900" w:type="dxa"/>
            <w:tcBorders>
              <w:left w:val="nil"/>
            </w:tcBorders>
            <w:vAlign w:val="center"/>
          </w:tcPr>
          <w:p w14:paraId="0770C2BB" w14:textId="77777777" w:rsidR="009A13E5" w:rsidRDefault="009A13E5" w:rsidP="00AE0CA7">
            <w:pPr>
              <w:pStyle w:val="TableParagraph"/>
              <w:spacing w:before="134"/>
              <w:ind w:right="47"/>
              <w:jc w:val="center"/>
              <w:rPr>
                <w:sz w:val="24"/>
              </w:rPr>
            </w:pPr>
          </w:p>
        </w:tc>
      </w:tr>
      <w:tr w:rsidR="009A13E5" w14:paraId="249D9E9B" w14:textId="77777777" w:rsidTr="00AE0CA7">
        <w:tblPrEx>
          <w:tblLook w:val="04A0" w:firstRow="1" w:lastRow="0" w:firstColumn="1" w:lastColumn="0" w:noHBand="0" w:noVBand="1"/>
        </w:tblPrEx>
        <w:trPr>
          <w:trHeight w:val="552"/>
        </w:trPr>
        <w:tc>
          <w:tcPr>
            <w:tcW w:w="1530" w:type="dxa"/>
          </w:tcPr>
          <w:p w14:paraId="588D7B69" w14:textId="77777777" w:rsidR="009A13E5" w:rsidRDefault="009A13E5" w:rsidP="00AE0CA7">
            <w:pPr>
              <w:pStyle w:val="TableParagraph"/>
              <w:rPr>
                <w:rFonts w:ascii="Times New Roman"/>
              </w:rPr>
            </w:pPr>
          </w:p>
        </w:tc>
        <w:tc>
          <w:tcPr>
            <w:tcW w:w="6570" w:type="dxa"/>
          </w:tcPr>
          <w:p w14:paraId="46C456E4" w14:textId="77777777" w:rsidR="009A13E5" w:rsidRDefault="009A13E5" w:rsidP="00AE0CA7">
            <w:pPr>
              <w:pStyle w:val="TableParagraph"/>
              <w:spacing w:before="134"/>
              <w:ind w:right="341"/>
              <w:rPr>
                <w:sz w:val="24"/>
              </w:rPr>
            </w:pPr>
            <w:r>
              <w:rPr>
                <w:sz w:val="24"/>
              </w:rPr>
              <w:t>Test Case</w:t>
            </w:r>
            <w:r>
              <w:rPr>
                <w:spacing w:val="-2"/>
                <w:sz w:val="24"/>
              </w:rPr>
              <w:t>…………………………………………………</w:t>
            </w:r>
            <w:proofErr w:type="gramStart"/>
            <w:r>
              <w:rPr>
                <w:spacing w:val="-2"/>
                <w:sz w:val="24"/>
              </w:rPr>
              <w:t>…..</w:t>
            </w:r>
            <w:proofErr w:type="gramEnd"/>
          </w:p>
        </w:tc>
        <w:tc>
          <w:tcPr>
            <w:tcW w:w="900" w:type="dxa"/>
            <w:tcBorders>
              <w:left w:val="nil"/>
            </w:tcBorders>
            <w:vAlign w:val="center"/>
          </w:tcPr>
          <w:p w14:paraId="75464A4F" w14:textId="77777777" w:rsidR="009A13E5" w:rsidRDefault="009A13E5" w:rsidP="00AE0CA7">
            <w:pPr>
              <w:pStyle w:val="TableParagraph"/>
              <w:spacing w:before="134"/>
              <w:ind w:right="47"/>
              <w:jc w:val="center"/>
              <w:rPr>
                <w:sz w:val="24"/>
              </w:rPr>
            </w:pPr>
          </w:p>
        </w:tc>
      </w:tr>
      <w:tr w:rsidR="009A13E5" w14:paraId="1C55E9C6" w14:textId="77777777" w:rsidTr="00AE0CA7">
        <w:tblPrEx>
          <w:tblLook w:val="04A0" w:firstRow="1" w:lastRow="0" w:firstColumn="1" w:lastColumn="0" w:noHBand="0" w:noVBand="1"/>
        </w:tblPrEx>
        <w:trPr>
          <w:trHeight w:val="552"/>
        </w:trPr>
        <w:tc>
          <w:tcPr>
            <w:tcW w:w="1530" w:type="dxa"/>
          </w:tcPr>
          <w:p w14:paraId="4DDA54FC" w14:textId="77777777" w:rsidR="009A13E5" w:rsidRDefault="009A13E5" w:rsidP="00AE0CA7">
            <w:pPr>
              <w:pStyle w:val="TableParagraph"/>
              <w:rPr>
                <w:rFonts w:ascii="Times New Roman"/>
              </w:rPr>
            </w:pPr>
          </w:p>
        </w:tc>
        <w:tc>
          <w:tcPr>
            <w:tcW w:w="6570" w:type="dxa"/>
          </w:tcPr>
          <w:p w14:paraId="4BFB159F" w14:textId="77777777" w:rsidR="009A13E5" w:rsidRDefault="009A13E5" w:rsidP="00AE0CA7">
            <w:pPr>
              <w:pStyle w:val="TableParagraph"/>
              <w:spacing w:before="134"/>
              <w:ind w:right="341"/>
              <w:rPr>
                <w:sz w:val="24"/>
              </w:rPr>
            </w:pPr>
            <w:r>
              <w:rPr>
                <w:sz w:val="24"/>
              </w:rPr>
              <w:t>Business Intelligence</w:t>
            </w:r>
            <w:r>
              <w:rPr>
                <w:spacing w:val="-2"/>
                <w:sz w:val="24"/>
              </w:rPr>
              <w:t>……………………………………</w:t>
            </w:r>
            <w:proofErr w:type="gramStart"/>
            <w:r>
              <w:rPr>
                <w:spacing w:val="-2"/>
                <w:sz w:val="24"/>
              </w:rPr>
              <w:t>…..</w:t>
            </w:r>
            <w:proofErr w:type="gramEnd"/>
          </w:p>
        </w:tc>
        <w:tc>
          <w:tcPr>
            <w:tcW w:w="900" w:type="dxa"/>
            <w:tcBorders>
              <w:left w:val="nil"/>
            </w:tcBorders>
            <w:vAlign w:val="center"/>
          </w:tcPr>
          <w:p w14:paraId="7A7958F0" w14:textId="77777777" w:rsidR="009A13E5" w:rsidRDefault="009A13E5" w:rsidP="00AE0CA7">
            <w:pPr>
              <w:pStyle w:val="TableParagraph"/>
              <w:spacing w:before="134"/>
              <w:ind w:right="47"/>
              <w:jc w:val="center"/>
              <w:rPr>
                <w:sz w:val="24"/>
              </w:rPr>
            </w:pPr>
          </w:p>
        </w:tc>
      </w:tr>
      <w:tr w:rsidR="009A13E5" w14:paraId="632EE2A9" w14:textId="77777777" w:rsidTr="00AE0CA7">
        <w:tblPrEx>
          <w:tblLook w:val="04A0" w:firstRow="1" w:lastRow="0" w:firstColumn="1" w:lastColumn="0" w:noHBand="0" w:noVBand="1"/>
        </w:tblPrEx>
        <w:trPr>
          <w:trHeight w:val="552"/>
        </w:trPr>
        <w:tc>
          <w:tcPr>
            <w:tcW w:w="1530" w:type="dxa"/>
          </w:tcPr>
          <w:p w14:paraId="26F60AB4" w14:textId="77777777" w:rsidR="009A13E5" w:rsidRDefault="009A13E5" w:rsidP="00AE0CA7">
            <w:pPr>
              <w:pStyle w:val="TableParagraph"/>
              <w:rPr>
                <w:rFonts w:ascii="Times New Roman"/>
              </w:rPr>
            </w:pPr>
          </w:p>
        </w:tc>
        <w:tc>
          <w:tcPr>
            <w:tcW w:w="6570" w:type="dxa"/>
          </w:tcPr>
          <w:p w14:paraId="48055097" w14:textId="77777777" w:rsidR="009A13E5" w:rsidRDefault="009A13E5" w:rsidP="00AE0CA7">
            <w:pPr>
              <w:pStyle w:val="TableParagraph"/>
              <w:spacing w:before="134"/>
              <w:ind w:right="341"/>
              <w:rPr>
                <w:sz w:val="24"/>
              </w:rPr>
            </w:pPr>
            <w:r>
              <w:rPr>
                <w:sz w:val="24"/>
              </w:rPr>
              <w:t>Screen</w:t>
            </w:r>
            <w:r>
              <w:rPr>
                <w:spacing w:val="-4"/>
                <w:sz w:val="24"/>
              </w:rPr>
              <w:t xml:space="preserve"> </w:t>
            </w:r>
            <w:r>
              <w:rPr>
                <w:sz w:val="24"/>
              </w:rPr>
              <w:t>Layout</w:t>
            </w:r>
            <w:r>
              <w:rPr>
                <w:spacing w:val="-2"/>
                <w:sz w:val="24"/>
              </w:rPr>
              <w:t>……………………………………………</w:t>
            </w:r>
            <w:proofErr w:type="gramStart"/>
            <w:r>
              <w:rPr>
                <w:spacing w:val="-2"/>
                <w:sz w:val="24"/>
              </w:rPr>
              <w:t>…..</w:t>
            </w:r>
            <w:proofErr w:type="gramEnd"/>
          </w:p>
        </w:tc>
        <w:tc>
          <w:tcPr>
            <w:tcW w:w="900" w:type="dxa"/>
            <w:tcBorders>
              <w:left w:val="nil"/>
            </w:tcBorders>
            <w:vAlign w:val="center"/>
          </w:tcPr>
          <w:p w14:paraId="0EF18959" w14:textId="77777777" w:rsidR="009A13E5" w:rsidRDefault="009A13E5" w:rsidP="00AE0CA7">
            <w:pPr>
              <w:pStyle w:val="TableParagraph"/>
              <w:spacing w:before="134"/>
              <w:ind w:right="47"/>
              <w:jc w:val="center"/>
              <w:rPr>
                <w:sz w:val="24"/>
              </w:rPr>
            </w:pPr>
          </w:p>
        </w:tc>
      </w:tr>
      <w:tr w:rsidR="009A13E5" w14:paraId="749F5F7A" w14:textId="77777777" w:rsidTr="00AE0CA7">
        <w:tblPrEx>
          <w:tblLook w:val="04A0" w:firstRow="1" w:lastRow="0" w:firstColumn="1" w:lastColumn="0" w:noHBand="0" w:noVBand="1"/>
        </w:tblPrEx>
        <w:trPr>
          <w:trHeight w:val="551"/>
        </w:trPr>
        <w:tc>
          <w:tcPr>
            <w:tcW w:w="1530" w:type="dxa"/>
          </w:tcPr>
          <w:p w14:paraId="18BA6A9A" w14:textId="77777777" w:rsidR="009A13E5" w:rsidRDefault="009A13E5" w:rsidP="00AE0CA7">
            <w:pPr>
              <w:pStyle w:val="TableParagraph"/>
              <w:rPr>
                <w:rFonts w:ascii="Times New Roman"/>
              </w:rPr>
            </w:pPr>
          </w:p>
        </w:tc>
        <w:tc>
          <w:tcPr>
            <w:tcW w:w="6570" w:type="dxa"/>
          </w:tcPr>
          <w:p w14:paraId="42985D6D" w14:textId="77777777" w:rsidR="009A13E5" w:rsidRDefault="009A13E5" w:rsidP="00AE0CA7">
            <w:pPr>
              <w:pStyle w:val="TableParagraph"/>
              <w:spacing w:before="134"/>
              <w:ind w:right="341"/>
              <w:rPr>
                <w:sz w:val="24"/>
              </w:rPr>
            </w:pPr>
            <w:r>
              <w:rPr>
                <w:sz w:val="24"/>
              </w:rPr>
              <w:t>Testing</w:t>
            </w:r>
            <w:r>
              <w:rPr>
                <w:spacing w:val="-4"/>
                <w:sz w:val="24"/>
              </w:rPr>
              <w:t xml:space="preserve"> </w:t>
            </w:r>
            <w:r>
              <w:rPr>
                <w:sz w:val="24"/>
              </w:rPr>
              <w:t>and</w:t>
            </w:r>
            <w:r>
              <w:rPr>
                <w:spacing w:val="-4"/>
                <w:sz w:val="24"/>
              </w:rPr>
              <w:t xml:space="preserve"> </w:t>
            </w:r>
            <w:r>
              <w:rPr>
                <w:sz w:val="24"/>
              </w:rPr>
              <w:t>Evaluation</w:t>
            </w:r>
            <w:r>
              <w:rPr>
                <w:spacing w:val="-2"/>
                <w:sz w:val="24"/>
              </w:rPr>
              <w:t>………………………………………</w:t>
            </w:r>
          </w:p>
        </w:tc>
        <w:tc>
          <w:tcPr>
            <w:tcW w:w="900" w:type="dxa"/>
            <w:tcBorders>
              <w:left w:val="nil"/>
            </w:tcBorders>
            <w:vAlign w:val="center"/>
          </w:tcPr>
          <w:p w14:paraId="6A450360" w14:textId="77777777" w:rsidR="009A13E5" w:rsidRDefault="009A13E5" w:rsidP="00AE0CA7">
            <w:pPr>
              <w:pStyle w:val="TableParagraph"/>
              <w:spacing w:before="134"/>
              <w:ind w:right="47"/>
              <w:jc w:val="center"/>
              <w:rPr>
                <w:sz w:val="24"/>
              </w:rPr>
            </w:pPr>
          </w:p>
        </w:tc>
      </w:tr>
      <w:tr w:rsidR="009A13E5" w14:paraId="6A60C6EC" w14:textId="77777777" w:rsidTr="00AE0CA7">
        <w:tblPrEx>
          <w:tblLook w:val="04A0" w:firstRow="1" w:lastRow="0" w:firstColumn="1" w:lastColumn="0" w:noHBand="0" w:noVBand="1"/>
        </w:tblPrEx>
        <w:trPr>
          <w:trHeight w:val="552"/>
        </w:trPr>
        <w:tc>
          <w:tcPr>
            <w:tcW w:w="1530" w:type="dxa"/>
          </w:tcPr>
          <w:p w14:paraId="211EB0DA" w14:textId="77777777" w:rsidR="009A13E5" w:rsidRDefault="009A13E5" w:rsidP="00AE0CA7">
            <w:pPr>
              <w:pStyle w:val="TableParagraph"/>
              <w:rPr>
                <w:rFonts w:ascii="Times New Roman"/>
              </w:rPr>
            </w:pPr>
          </w:p>
        </w:tc>
        <w:tc>
          <w:tcPr>
            <w:tcW w:w="6570" w:type="dxa"/>
          </w:tcPr>
          <w:p w14:paraId="31735378" w14:textId="77777777" w:rsidR="009A13E5" w:rsidRDefault="009A13E5" w:rsidP="00AE0CA7">
            <w:pPr>
              <w:pStyle w:val="TableParagraph"/>
              <w:spacing w:before="134"/>
              <w:ind w:right="341"/>
              <w:rPr>
                <w:sz w:val="24"/>
              </w:rPr>
            </w:pPr>
            <w:r>
              <w:rPr>
                <w:sz w:val="24"/>
              </w:rPr>
              <w:t>Hosting Implementation</w:t>
            </w:r>
            <w:r>
              <w:rPr>
                <w:spacing w:val="-2"/>
                <w:sz w:val="24"/>
              </w:rPr>
              <w:t>…………………………………</w:t>
            </w:r>
            <w:proofErr w:type="gramStart"/>
            <w:r>
              <w:rPr>
                <w:spacing w:val="-2"/>
                <w:sz w:val="24"/>
              </w:rPr>
              <w:t>…..</w:t>
            </w:r>
            <w:proofErr w:type="gramEnd"/>
          </w:p>
        </w:tc>
        <w:tc>
          <w:tcPr>
            <w:tcW w:w="900" w:type="dxa"/>
            <w:tcBorders>
              <w:left w:val="nil"/>
            </w:tcBorders>
            <w:vAlign w:val="center"/>
          </w:tcPr>
          <w:p w14:paraId="3055E5E1" w14:textId="77777777" w:rsidR="009A13E5" w:rsidRDefault="009A13E5" w:rsidP="00AE0CA7">
            <w:pPr>
              <w:pStyle w:val="TableParagraph"/>
              <w:spacing w:before="134"/>
              <w:ind w:right="47"/>
              <w:jc w:val="center"/>
              <w:rPr>
                <w:sz w:val="24"/>
              </w:rPr>
            </w:pPr>
          </w:p>
        </w:tc>
      </w:tr>
      <w:tr w:rsidR="009A13E5" w14:paraId="648D80ED" w14:textId="77777777" w:rsidTr="00AE0CA7">
        <w:tblPrEx>
          <w:tblLook w:val="04A0" w:firstRow="1" w:lastRow="0" w:firstColumn="1" w:lastColumn="0" w:noHBand="0" w:noVBand="1"/>
        </w:tblPrEx>
        <w:trPr>
          <w:trHeight w:val="552"/>
        </w:trPr>
        <w:tc>
          <w:tcPr>
            <w:tcW w:w="1530" w:type="dxa"/>
          </w:tcPr>
          <w:p w14:paraId="1DBC31F0" w14:textId="77777777" w:rsidR="009A13E5" w:rsidRDefault="009A13E5" w:rsidP="00AE0CA7">
            <w:pPr>
              <w:pStyle w:val="TableParagraph"/>
              <w:rPr>
                <w:rFonts w:ascii="Times New Roman"/>
              </w:rPr>
            </w:pPr>
          </w:p>
        </w:tc>
        <w:tc>
          <w:tcPr>
            <w:tcW w:w="6570" w:type="dxa"/>
          </w:tcPr>
          <w:p w14:paraId="57D494BC" w14:textId="77777777" w:rsidR="009A13E5" w:rsidRDefault="009A13E5" w:rsidP="00AE0CA7">
            <w:pPr>
              <w:pStyle w:val="TableParagraph"/>
              <w:spacing w:before="134"/>
              <w:ind w:right="341"/>
              <w:rPr>
                <w:sz w:val="24"/>
              </w:rPr>
            </w:pPr>
            <w:r>
              <w:rPr>
                <w:sz w:val="24"/>
              </w:rPr>
              <w:t>Hardware Evaluation</w:t>
            </w:r>
            <w:r>
              <w:rPr>
                <w:spacing w:val="-2"/>
                <w:sz w:val="24"/>
              </w:rPr>
              <w:t>………………………………………...</w:t>
            </w:r>
          </w:p>
        </w:tc>
        <w:tc>
          <w:tcPr>
            <w:tcW w:w="900" w:type="dxa"/>
            <w:tcBorders>
              <w:left w:val="nil"/>
            </w:tcBorders>
            <w:vAlign w:val="center"/>
          </w:tcPr>
          <w:p w14:paraId="115AD441" w14:textId="77777777" w:rsidR="009A13E5" w:rsidRDefault="009A13E5" w:rsidP="00AE0CA7">
            <w:pPr>
              <w:pStyle w:val="TableParagraph"/>
              <w:spacing w:before="134"/>
              <w:ind w:right="47"/>
              <w:jc w:val="center"/>
              <w:rPr>
                <w:spacing w:val="-5"/>
                <w:sz w:val="24"/>
              </w:rPr>
            </w:pPr>
          </w:p>
        </w:tc>
      </w:tr>
      <w:tr w:rsidR="009A13E5" w14:paraId="0F9213C8" w14:textId="77777777" w:rsidTr="00AE0CA7">
        <w:tblPrEx>
          <w:tblLook w:val="04A0" w:firstRow="1" w:lastRow="0" w:firstColumn="1" w:lastColumn="0" w:noHBand="0" w:noVBand="1"/>
        </w:tblPrEx>
        <w:trPr>
          <w:trHeight w:val="552"/>
        </w:trPr>
        <w:tc>
          <w:tcPr>
            <w:tcW w:w="1530" w:type="dxa"/>
          </w:tcPr>
          <w:p w14:paraId="2397F099" w14:textId="77777777" w:rsidR="009A13E5" w:rsidRDefault="009A13E5" w:rsidP="00AE0CA7">
            <w:pPr>
              <w:pStyle w:val="TableParagraph"/>
              <w:rPr>
                <w:rFonts w:ascii="Times New Roman"/>
              </w:rPr>
            </w:pPr>
          </w:p>
        </w:tc>
        <w:tc>
          <w:tcPr>
            <w:tcW w:w="6570" w:type="dxa"/>
          </w:tcPr>
          <w:p w14:paraId="16F5D1A9" w14:textId="77777777" w:rsidR="009A13E5" w:rsidRDefault="009A13E5" w:rsidP="00AE0CA7">
            <w:pPr>
              <w:pStyle w:val="TableParagraph"/>
              <w:spacing w:before="134"/>
              <w:ind w:right="341"/>
              <w:rPr>
                <w:sz w:val="24"/>
              </w:rPr>
            </w:pPr>
            <w:r>
              <w:rPr>
                <w:sz w:val="24"/>
              </w:rPr>
              <w:t>Physical Layout</w:t>
            </w:r>
            <w:r>
              <w:rPr>
                <w:spacing w:val="-2"/>
                <w:sz w:val="24"/>
              </w:rPr>
              <w:t>………………………………………………</w:t>
            </w:r>
          </w:p>
        </w:tc>
        <w:tc>
          <w:tcPr>
            <w:tcW w:w="900" w:type="dxa"/>
            <w:tcBorders>
              <w:left w:val="nil"/>
            </w:tcBorders>
            <w:vAlign w:val="center"/>
          </w:tcPr>
          <w:p w14:paraId="6F78FD15" w14:textId="77777777" w:rsidR="009A13E5" w:rsidRDefault="009A13E5" w:rsidP="00AE0CA7">
            <w:pPr>
              <w:pStyle w:val="TableParagraph"/>
              <w:spacing w:before="134"/>
              <w:ind w:right="47"/>
              <w:jc w:val="center"/>
              <w:rPr>
                <w:spacing w:val="-5"/>
                <w:sz w:val="24"/>
              </w:rPr>
            </w:pPr>
          </w:p>
        </w:tc>
      </w:tr>
      <w:tr w:rsidR="009A13E5" w14:paraId="106DF427" w14:textId="77777777" w:rsidTr="00AE0CA7">
        <w:tblPrEx>
          <w:tblLook w:val="04A0" w:firstRow="1" w:lastRow="0" w:firstColumn="1" w:lastColumn="0" w:noHBand="0" w:noVBand="1"/>
        </w:tblPrEx>
        <w:trPr>
          <w:trHeight w:val="552"/>
        </w:trPr>
        <w:tc>
          <w:tcPr>
            <w:tcW w:w="1530" w:type="dxa"/>
          </w:tcPr>
          <w:p w14:paraId="720D8A96" w14:textId="77777777" w:rsidR="009A13E5" w:rsidRDefault="009A13E5" w:rsidP="00AE0CA7">
            <w:pPr>
              <w:pStyle w:val="TableParagraph"/>
              <w:rPr>
                <w:rFonts w:ascii="Times New Roman"/>
              </w:rPr>
            </w:pPr>
          </w:p>
        </w:tc>
        <w:tc>
          <w:tcPr>
            <w:tcW w:w="6570" w:type="dxa"/>
          </w:tcPr>
          <w:p w14:paraId="0C8A9FC5" w14:textId="77777777" w:rsidR="009A13E5" w:rsidRDefault="009A13E5" w:rsidP="00AE0CA7">
            <w:pPr>
              <w:pStyle w:val="TableParagraph"/>
              <w:spacing w:before="134"/>
              <w:ind w:right="341"/>
              <w:rPr>
                <w:sz w:val="24"/>
              </w:rPr>
            </w:pPr>
            <w:r>
              <w:rPr>
                <w:sz w:val="24"/>
              </w:rPr>
              <w:t>Screen Layout</w:t>
            </w:r>
            <w:r>
              <w:rPr>
                <w:spacing w:val="-2"/>
                <w:sz w:val="24"/>
              </w:rPr>
              <w:t>……………………………………………</w:t>
            </w:r>
            <w:proofErr w:type="gramStart"/>
            <w:r>
              <w:rPr>
                <w:spacing w:val="-2"/>
                <w:sz w:val="24"/>
              </w:rPr>
              <w:t>…..</w:t>
            </w:r>
            <w:proofErr w:type="gramEnd"/>
          </w:p>
        </w:tc>
        <w:tc>
          <w:tcPr>
            <w:tcW w:w="900" w:type="dxa"/>
            <w:tcBorders>
              <w:left w:val="nil"/>
            </w:tcBorders>
            <w:vAlign w:val="center"/>
          </w:tcPr>
          <w:p w14:paraId="3D200509" w14:textId="77777777" w:rsidR="009A13E5" w:rsidRDefault="009A13E5" w:rsidP="00AE0CA7">
            <w:pPr>
              <w:pStyle w:val="TableParagraph"/>
              <w:spacing w:before="134"/>
              <w:ind w:right="47"/>
              <w:jc w:val="center"/>
              <w:rPr>
                <w:spacing w:val="-5"/>
                <w:sz w:val="24"/>
              </w:rPr>
            </w:pPr>
          </w:p>
        </w:tc>
      </w:tr>
      <w:tr w:rsidR="009A13E5" w14:paraId="7B79BBF5" w14:textId="77777777" w:rsidTr="00AE0CA7">
        <w:tblPrEx>
          <w:tblLook w:val="04A0" w:firstRow="1" w:lastRow="0" w:firstColumn="1" w:lastColumn="0" w:noHBand="0" w:noVBand="1"/>
        </w:tblPrEx>
        <w:trPr>
          <w:trHeight w:val="552"/>
        </w:trPr>
        <w:tc>
          <w:tcPr>
            <w:tcW w:w="1530" w:type="dxa"/>
          </w:tcPr>
          <w:p w14:paraId="653C3363" w14:textId="77777777" w:rsidR="009A13E5" w:rsidRDefault="009A13E5" w:rsidP="00AE0CA7">
            <w:pPr>
              <w:pStyle w:val="TableParagraph"/>
              <w:rPr>
                <w:rFonts w:ascii="Times New Roman"/>
              </w:rPr>
            </w:pPr>
          </w:p>
        </w:tc>
        <w:tc>
          <w:tcPr>
            <w:tcW w:w="6570" w:type="dxa"/>
          </w:tcPr>
          <w:p w14:paraId="518C5825" w14:textId="77777777" w:rsidR="009A13E5" w:rsidRDefault="009A13E5" w:rsidP="00AE0CA7">
            <w:pPr>
              <w:pStyle w:val="TableParagraph"/>
              <w:spacing w:before="134"/>
              <w:ind w:right="341"/>
              <w:rPr>
                <w:sz w:val="24"/>
              </w:rPr>
            </w:pPr>
            <w:r>
              <w:rPr>
                <w:sz w:val="24"/>
              </w:rPr>
              <w:t>Testing and Evaluation</w:t>
            </w:r>
            <w:r>
              <w:rPr>
                <w:spacing w:val="-2"/>
                <w:sz w:val="24"/>
              </w:rPr>
              <w:t>………………………………………</w:t>
            </w:r>
          </w:p>
        </w:tc>
        <w:tc>
          <w:tcPr>
            <w:tcW w:w="900" w:type="dxa"/>
            <w:tcBorders>
              <w:left w:val="nil"/>
            </w:tcBorders>
            <w:vAlign w:val="center"/>
          </w:tcPr>
          <w:p w14:paraId="101E74F6" w14:textId="77777777" w:rsidR="009A13E5" w:rsidRDefault="009A13E5" w:rsidP="00AE0CA7">
            <w:pPr>
              <w:pStyle w:val="TableParagraph"/>
              <w:spacing w:before="134"/>
              <w:ind w:right="47"/>
              <w:jc w:val="center"/>
              <w:rPr>
                <w:spacing w:val="-5"/>
                <w:sz w:val="24"/>
              </w:rPr>
            </w:pPr>
          </w:p>
        </w:tc>
      </w:tr>
      <w:tr w:rsidR="009A13E5" w14:paraId="116A30FD" w14:textId="77777777" w:rsidTr="00AE0CA7">
        <w:tblPrEx>
          <w:tblLook w:val="04A0" w:firstRow="1" w:lastRow="0" w:firstColumn="1" w:lastColumn="0" w:noHBand="0" w:noVBand="1"/>
        </w:tblPrEx>
        <w:trPr>
          <w:trHeight w:val="552"/>
        </w:trPr>
        <w:tc>
          <w:tcPr>
            <w:tcW w:w="1530" w:type="dxa"/>
          </w:tcPr>
          <w:p w14:paraId="082CA7DC" w14:textId="77777777" w:rsidR="009A13E5" w:rsidRDefault="009A13E5" w:rsidP="00AE0CA7">
            <w:pPr>
              <w:pStyle w:val="TableParagraph"/>
              <w:rPr>
                <w:rFonts w:ascii="Times New Roman"/>
              </w:rPr>
            </w:pPr>
          </w:p>
        </w:tc>
        <w:tc>
          <w:tcPr>
            <w:tcW w:w="6570" w:type="dxa"/>
          </w:tcPr>
          <w:p w14:paraId="34304E28" w14:textId="77777777" w:rsidR="009A13E5" w:rsidRDefault="009A13E5" w:rsidP="00AE0CA7">
            <w:pPr>
              <w:pStyle w:val="TableParagraph"/>
              <w:spacing w:before="134"/>
              <w:ind w:right="341"/>
              <w:rPr>
                <w:sz w:val="24"/>
              </w:rPr>
            </w:pPr>
            <w:r>
              <w:rPr>
                <w:sz w:val="24"/>
              </w:rPr>
              <w:t>System Usability</w:t>
            </w:r>
            <w:r>
              <w:rPr>
                <w:spacing w:val="-2"/>
                <w:sz w:val="24"/>
              </w:rPr>
              <w:t>…………………………………………</w:t>
            </w:r>
            <w:proofErr w:type="gramStart"/>
            <w:r>
              <w:rPr>
                <w:spacing w:val="-2"/>
                <w:sz w:val="24"/>
              </w:rPr>
              <w:t>…..</w:t>
            </w:r>
            <w:proofErr w:type="gramEnd"/>
          </w:p>
        </w:tc>
        <w:tc>
          <w:tcPr>
            <w:tcW w:w="900" w:type="dxa"/>
            <w:tcBorders>
              <w:left w:val="nil"/>
            </w:tcBorders>
            <w:vAlign w:val="center"/>
          </w:tcPr>
          <w:p w14:paraId="3C3326F4" w14:textId="77777777" w:rsidR="009A13E5" w:rsidRDefault="009A13E5" w:rsidP="00AE0CA7">
            <w:pPr>
              <w:pStyle w:val="TableParagraph"/>
              <w:spacing w:before="134"/>
              <w:ind w:right="47"/>
              <w:jc w:val="center"/>
              <w:rPr>
                <w:spacing w:val="-5"/>
                <w:sz w:val="24"/>
              </w:rPr>
            </w:pPr>
          </w:p>
        </w:tc>
      </w:tr>
      <w:tr w:rsidR="009A13E5" w14:paraId="30F219BA" w14:textId="77777777" w:rsidTr="00AE0CA7">
        <w:tblPrEx>
          <w:tblLook w:val="04A0" w:firstRow="1" w:lastRow="0" w:firstColumn="1" w:lastColumn="0" w:noHBand="0" w:noVBand="1"/>
        </w:tblPrEx>
        <w:trPr>
          <w:gridAfter w:val="1"/>
          <w:wAfter w:w="900" w:type="dxa"/>
          <w:trHeight w:val="660"/>
        </w:trPr>
        <w:tc>
          <w:tcPr>
            <w:tcW w:w="1530" w:type="dxa"/>
          </w:tcPr>
          <w:p w14:paraId="31E6254A" w14:textId="77777777" w:rsidR="009A13E5" w:rsidRDefault="009A13E5" w:rsidP="00AE0CA7">
            <w:pPr>
              <w:pStyle w:val="TableParagraph"/>
              <w:spacing w:before="136"/>
              <w:ind w:left="50"/>
              <w:jc w:val="center"/>
              <w:rPr>
                <w:rFonts w:ascii="Arial"/>
                <w:b/>
              </w:rPr>
            </w:pPr>
            <w:r>
              <w:rPr>
                <w:rFonts w:ascii="Arial"/>
                <w:b/>
              </w:rPr>
              <w:t>3</w:t>
            </w:r>
          </w:p>
        </w:tc>
        <w:tc>
          <w:tcPr>
            <w:tcW w:w="6570" w:type="dxa"/>
          </w:tcPr>
          <w:p w14:paraId="65315761" w14:textId="77777777" w:rsidR="009A13E5" w:rsidRDefault="009A13E5" w:rsidP="00AE0CA7">
            <w:pPr>
              <w:pStyle w:val="TableParagraph"/>
              <w:spacing w:before="135"/>
              <w:ind w:left="321"/>
              <w:rPr>
                <w:rFonts w:ascii="Arial"/>
                <w:b/>
                <w:sz w:val="23"/>
              </w:rPr>
            </w:pPr>
            <w:r>
              <w:rPr>
                <w:rFonts w:ascii="Arial"/>
                <w:b/>
                <w:sz w:val="23"/>
              </w:rPr>
              <w:t>SUMMARY</w:t>
            </w:r>
            <w:r>
              <w:rPr>
                <w:rFonts w:ascii="Arial"/>
                <w:b/>
                <w:spacing w:val="-3"/>
                <w:sz w:val="23"/>
              </w:rPr>
              <w:t xml:space="preserve"> </w:t>
            </w:r>
            <w:r>
              <w:rPr>
                <w:rFonts w:ascii="Arial"/>
                <w:b/>
                <w:sz w:val="23"/>
              </w:rPr>
              <w:t>OF</w:t>
            </w:r>
            <w:r>
              <w:rPr>
                <w:rFonts w:ascii="Arial"/>
                <w:b/>
                <w:spacing w:val="-2"/>
                <w:sz w:val="23"/>
              </w:rPr>
              <w:t xml:space="preserve"> </w:t>
            </w:r>
            <w:r>
              <w:rPr>
                <w:rFonts w:ascii="Arial"/>
                <w:b/>
                <w:sz w:val="23"/>
              </w:rPr>
              <w:t>FINDINGS,</w:t>
            </w:r>
            <w:r>
              <w:rPr>
                <w:rFonts w:ascii="Arial"/>
                <w:b/>
                <w:spacing w:val="-3"/>
                <w:sz w:val="23"/>
              </w:rPr>
              <w:t xml:space="preserve"> </w:t>
            </w:r>
            <w:r>
              <w:rPr>
                <w:rFonts w:ascii="Arial"/>
                <w:b/>
                <w:sz w:val="23"/>
              </w:rPr>
              <w:t>CONCLUSIONS AND</w:t>
            </w:r>
            <w:r>
              <w:rPr>
                <w:rFonts w:ascii="Arial"/>
                <w:b/>
                <w:spacing w:val="-2"/>
                <w:sz w:val="23"/>
              </w:rPr>
              <w:t xml:space="preserve"> RECOMMENDATIONS</w:t>
            </w:r>
          </w:p>
        </w:tc>
      </w:tr>
      <w:tr w:rsidR="009A13E5" w14:paraId="04F94E00" w14:textId="77777777" w:rsidTr="00AE0CA7">
        <w:tblPrEx>
          <w:tblLook w:val="04A0" w:firstRow="1" w:lastRow="0" w:firstColumn="1" w:lastColumn="0" w:noHBand="0" w:noVBand="1"/>
        </w:tblPrEx>
        <w:trPr>
          <w:trHeight w:val="671"/>
        </w:trPr>
        <w:tc>
          <w:tcPr>
            <w:tcW w:w="1530" w:type="dxa"/>
          </w:tcPr>
          <w:p w14:paraId="52D1C737" w14:textId="77777777" w:rsidR="009A13E5" w:rsidRDefault="009A13E5" w:rsidP="00AE0CA7">
            <w:pPr>
              <w:pStyle w:val="TableParagraph"/>
              <w:rPr>
                <w:rFonts w:ascii="Times New Roman"/>
              </w:rPr>
            </w:pPr>
          </w:p>
        </w:tc>
        <w:tc>
          <w:tcPr>
            <w:tcW w:w="6570" w:type="dxa"/>
          </w:tcPr>
          <w:p w14:paraId="54D4703B" w14:textId="77777777" w:rsidR="009A13E5" w:rsidRDefault="009A13E5" w:rsidP="00AE0CA7">
            <w:pPr>
              <w:pStyle w:val="TableParagraph"/>
              <w:ind w:right="341"/>
            </w:pPr>
          </w:p>
          <w:p w14:paraId="74E26CCF" w14:textId="77777777" w:rsidR="009A13E5" w:rsidRDefault="009A13E5" w:rsidP="00AE0CA7">
            <w:pPr>
              <w:pStyle w:val="TableParagraph"/>
              <w:ind w:right="341"/>
              <w:rPr>
                <w:sz w:val="24"/>
              </w:rPr>
            </w:pPr>
            <w:r>
              <w:rPr>
                <w:sz w:val="24"/>
              </w:rPr>
              <w:t>Summary</w:t>
            </w:r>
            <w:r>
              <w:rPr>
                <w:spacing w:val="-9"/>
                <w:sz w:val="24"/>
              </w:rPr>
              <w:t xml:space="preserve"> </w:t>
            </w:r>
            <w:r>
              <w:rPr>
                <w:sz w:val="24"/>
              </w:rPr>
              <w:t>of</w:t>
            </w:r>
            <w:r>
              <w:rPr>
                <w:spacing w:val="-1"/>
                <w:sz w:val="24"/>
              </w:rPr>
              <w:t xml:space="preserve"> </w:t>
            </w:r>
            <w:r>
              <w:rPr>
                <w:sz w:val="24"/>
              </w:rPr>
              <w:t>Findings</w:t>
            </w:r>
            <w:r>
              <w:rPr>
                <w:spacing w:val="-2"/>
                <w:sz w:val="24"/>
              </w:rPr>
              <w:t>……………………………………</w:t>
            </w:r>
            <w:proofErr w:type="gramStart"/>
            <w:r>
              <w:rPr>
                <w:spacing w:val="-2"/>
                <w:sz w:val="24"/>
              </w:rPr>
              <w:t>…..</w:t>
            </w:r>
            <w:proofErr w:type="gramEnd"/>
          </w:p>
        </w:tc>
        <w:tc>
          <w:tcPr>
            <w:tcW w:w="900" w:type="dxa"/>
            <w:tcBorders>
              <w:left w:val="nil"/>
            </w:tcBorders>
          </w:tcPr>
          <w:p w14:paraId="2D753830" w14:textId="77777777" w:rsidR="009A13E5" w:rsidRDefault="009A13E5" w:rsidP="00AE0CA7">
            <w:pPr>
              <w:pStyle w:val="TableParagraph"/>
              <w:ind w:right="47"/>
              <w:jc w:val="right"/>
              <w:rPr>
                <w:sz w:val="24"/>
              </w:rPr>
            </w:pPr>
          </w:p>
        </w:tc>
      </w:tr>
      <w:tr w:rsidR="009A13E5" w14:paraId="60D3DFD0" w14:textId="77777777" w:rsidTr="00AE0CA7">
        <w:tblPrEx>
          <w:tblLook w:val="04A0" w:firstRow="1" w:lastRow="0" w:firstColumn="1" w:lastColumn="0" w:noHBand="0" w:noVBand="1"/>
        </w:tblPrEx>
        <w:trPr>
          <w:trHeight w:val="552"/>
        </w:trPr>
        <w:tc>
          <w:tcPr>
            <w:tcW w:w="1530" w:type="dxa"/>
          </w:tcPr>
          <w:p w14:paraId="6B321131" w14:textId="77777777" w:rsidR="009A13E5" w:rsidRDefault="009A13E5" w:rsidP="00AE0CA7">
            <w:pPr>
              <w:pStyle w:val="TableParagraph"/>
              <w:rPr>
                <w:rFonts w:ascii="Times New Roman"/>
              </w:rPr>
            </w:pPr>
          </w:p>
        </w:tc>
        <w:tc>
          <w:tcPr>
            <w:tcW w:w="6570" w:type="dxa"/>
          </w:tcPr>
          <w:p w14:paraId="7ACA71AB" w14:textId="77777777" w:rsidR="009A13E5" w:rsidRDefault="009A13E5" w:rsidP="00AE0CA7">
            <w:pPr>
              <w:pStyle w:val="TableParagraph"/>
              <w:spacing w:before="134"/>
              <w:ind w:right="341"/>
              <w:rPr>
                <w:sz w:val="24"/>
              </w:rPr>
            </w:pPr>
            <w:r>
              <w:rPr>
                <w:sz w:val="24"/>
              </w:rPr>
              <w:t>Conclusions</w:t>
            </w:r>
            <w:r>
              <w:rPr>
                <w:spacing w:val="-2"/>
                <w:sz w:val="24"/>
              </w:rPr>
              <w:t>………………………………………………</w:t>
            </w:r>
            <w:proofErr w:type="gramStart"/>
            <w:r>
              <w:rPr>
                <w:spacing w:val="-2"/>
                <w:sz w:val="24"/>
              </w:rPr>
              <w:t>…..</w:t>
            </w:r>
            <w:proofErr w:type="gramEnd"/>
          </w:p>
        </w:tc>
        <w:tc>
          <w:tcPr>
            <w:tcW w:w="900" w:type="dxa"/>
            <w:tcBorders>
              <w:left w:val="nil"/>
            </w:tcBorders>
          </w:tcPr>
          <w:p w14:paraId="4377AA7A" w14:textId="77777777" w:rsidR="009A13E5" w:rsidRDefault="009A13E5" w:rsidP="00AE0CA7">
            <w:pPr>
              <w:pStyle w:val="TableParagraph"/>
              <w:spacing w:before="134"/>
              <w:ind w:right="47"/>
              <w:jc w:val="right"/>
              <w:rPr>
                <w:sz w:val="24"/>
              </w:rPr>
            </w:pPr>
          </w:p>
        </w:tc>
      </w:tr>
      <w:tr w:rsidR="009A13E5" w14:paraId="5F4D47C4" w14:textId="77777777" w:rsidTr="00AE0CA7">
        <w:tblPrEx>
          <w:tblLook w:val="04A0" w:firstRow="1" w:lastRow="0" w:firstColumn="1" w:lastColumn="0" w:noHBand="0" w:noVBand="1"/>
        </w:tblPrEx>
        <w:trPr>
          <w:trHeight w:val="551"/>
        </w:trPr>
        <w:tc>
          <w:tcPr>
            <w:tcW w:w="1530" w:type="dxa"/>
          </w:tcPr>
          <w:p w14:paraId="3B3E1211" w14:textId="77777777" w:rsidR="009A13E5" w:rsidRDefault="009A13E5" w:rsidP="00AE0CA7">
            <w:pPr>
              <w:pStyle w:val="TableParagraph"/>
              <w:rPr>
                <w:rFonts w:ascii="Times New Roman"/>
              </w:rPr>
            </w:pPr>
          </w:p>
        </w:tc>
        <w:tc>
          <w:tcPr>
            <w:tcW w:w="6570" w:type="dxa"/>
          </w:tcPr>
          <w:p w14:paraId="5747F868" w14:textId="77777777" w:rsidR="009A13E5" w:rsidRDefault="009A13E5" w:rsidP="00AE0CA7">
            <w:pPr>
              <w:pStyle w:val="TableParagraph"/>
              <w:spacing w:before="134"/>
              <w:ind w:right="341"/>
              <w:rPr>
                <w:sz w:val="24"/>
              </w:rPr>
            </w:pPr>
            <w:r>
              <w:rPr>
                <w:sz w:val="24"/>
              </w:rPr>
              <w:t>Recommendations</w:t>
            </w:r>
            <w:r>
              <w:rPr>
                <w:spacing w:val="-2"/>
                <w:sz w:val="24"/>
              </w:rPr>
              <w:t>………………………………………</w:t>
            </w:r>
            <w:proofErr w:type="gramStart"/>
            <w:r>
              <w:rPr>
                <w:spacing w:val="-2"/>
                <w:sz w:val="24"/>
              </w:rPr>
              <w:t>…..</w:t>
            </w:r>
            <w:proofErr w:type="gramEnd"/>
          </w:p>
        </w:tc>
        <w:tc>
          <w:tcPr>
            <w:tcW w:w="900" w:type="dxa"/>
            <w:tcBorders>
              <w:left w:val="nil"/>
            </w:tcBorders>
          </w:tcPr>
          <w:p w14:paraId="7F118CA3" w14:textId="77777777" w:rsidR="009A13E5" w:rsidRDefault="009A13E5" w:rsidP="00AE0CA7">
            <w:pPr>
              <w:pStyle w:val="TableParagraph"/>
              <w:spacing w:before="134"/>
              <w:ind w:right="47"/>
              <w:jc w:val="right"/>
              <w:rPr>
                <w:sz w:val="24"/>
              </w:rPr>
            </w:pPr>
          </w:p>
        </w:tc>
      </w:tr>
      <w:tr w:rsidR="009A13E5" w14:paraId="63511A23" w14:textId="77777777" w:rsidTr="00AE0CA7">
        <w:tblPrEx>
          <w:tblLook w:val="04A0" w:firstRow="1" w:lastRow="0" w:firstColumn="1" w:lastColumn="0" w:noHBand="0" w:noVBand="1"/>
        </w:tblPrEx>
        <w:trPr>
          <w:trHeight w:val="651"/>
        </w:trPr>
        <w:tc>
          <w:tcPr>
            <w:tcW w:w="1530" w:type="dxa"/>
          </w:tcPr>
          <w:p w14:paraId="32C72277" w14:textId="77777777" w:rsidR="009A13E5" w:rsidRDefault="009A13E5" w:rsidP="00AE0CA7">
            <w:pPr>
              <w:pStyle w:val="TableParagraph"/>
              <w:rPr>
                <w:rFonts w:ascii="Times New Roman"/>
              </w:rPr>
            </w:pPr>
          </w:p>
        </w:tc>
        <w:tc>
          <w:tcPr>
            <w:tcW w:w="6570" w:type="dxa"/>
          </w:tcPr>
          <w:p w14:paraId="1C81F72A" w14:textId="77777777" w:rsidR="009A13E5" w:rsidRDefault="009A13E5" w:rsidP="00AE0CA7">
            <w:pPr>
              <w:pStyle w:val="TableParagraph"/>
              <w:spacing w:before="134"/>
              <w:ind w:right="341"/>
              <w:rPr>
                <w:rFonts w:ascii="Arial" w:hAnsi="Arial"/>
                <w:b/>
                <w:sz w:val="24"/>
              </w:rPr>
            </w:pPr>
            <w:r>
              <w:rPr>
                <w:rFonts w:ascii="Arial" w:hAnsi="Arial"/>
                <w:b/>
                <w:sz w:val="24"/>
              </w:rPr>
              <w:t>REFERENCES</w:t>
            </w:r>
            <w:r>
              <w:rPr>
                <w:rFonts w:ascii="Arial" w:hAnsi="Arial"/>
                <w:b/>
                <w:spacing w:val="-2"/>
                <w:sz w:val="24"/>
              </w:rPr>
              <w:t>……………………………………………….</w:t>
            </w:r>
          </w:p>
        </w:tc>
        <w:tc>
          <w:tcPr>
            <w:tcW w:w="900" w:type="dxa"/>
            <w:tcBorders>
              <w:left w:val="nil"/>
            </w:tcBorders>
          </w:tcPr>
          <w:p w14:paraId="40F3C81F" w14:textId="77777777" w:rsidR="009A13E5" w:rsidRDefault="009A13E5" w:rsidP="00AE0CA7">
            <w:pPr>
              <w:pStyle w:val="TableParagraph"/>
              <w:spacing w:before="134"/>
              <w:ind w:right="57"/>
              <w:jc w:val="right"/>
              <w:rPr>
                <w:rFonts w:ascii="Arial"/>
                <w:b/>
                <w:sz w:val="24"/>
              </w:rPr>
            </w:pPr>
          </w:p>
        </w:tc>
      </w:tr>
      <w:bookmarkEnd w:id="1"/>
    </w:tbl>
    <w:p w14:paraId="3964987E" w14:textId="77777777" w:rsidR="009A13E5" w:rsidRDefault="009A13E5" w:rsidP="009A13E5">
      <w:pPr>
        <w:spacing w:after="160" w:line="259" w:lineRule="auto"/>
        <w:rPr>
          <w:rFonts w:ascii="Arial MT" w:eastAsia="Arial MT" w:hAnsi="Arial MT" w:cs="Arial MT"/>
          <w:spacing w:val="-4"/>
          <w:szCs w:val="24"/>
        </w:rPr>
      </w:pPr>
    </w:p>
    <w:p w14:paraId="633AE334" w14:textId="77777777" w:rsidR="009A13E5" w:rsidRDefault="009A13E5" w:rsidP="009A13E5">
      <w:pPr>
        <w:spacing w:after="160" w:line="259" w:lineRule="auto"/>
        <w:rPr>
          <w:rFonts w:ascii="Arial MT" w:eastAsia="Arial MT" w:hAnsi="Arial MT" w:cs="Arial MT"/>
          <w:spacing w:val="-4"/>
          <w:szCs w:val="24"/>
        </w:rPr>
      </w:pPr>
    </w:p>
    <w:p w14:paraId="652B1C07" w14:textId="77777777" w:rsidR="009A13E5" w:rsidRDefault="009A13E5" w:rsidP="009A13E5">
      <w:pPr>
        <w:spacing w:after="160" w:line="259" w:lineRule="auto"/>
        <w:rPr>
          <w:rFonts w:ascii="Arial MT" w:eastAsia="Arial MT" w:hAnsi="Arial MT" w:cs="Arial MT"/>
          <w:spacing w:val="-4"/>
          <w:szCs w:val="24"/>
        </w:rPr>
      </w:pPr>
    </w:p>
    <w:tbl>
      <w:tblPr>
        <w:tblStyle w:val="TableGrid"/>
        <w:tblW w:w="900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90"/>
        <w:gridCol w:w="7110"/>
        <w:gridCol w:w="900"/>
      </w:tblGrid>
      <w:tr w:rsidR="009A13E5" w14:paraId="08118CD8" w14:textId="77777777" w:rsidTr="00AE0CA7">
        <w:trPr>
          <w:trHeight w:val="548"/>
        </w:trPr>
        <w:tc>
          <w:tcPr>
            <w:tcW w:w="990" w:type="dxa"/>
          </w:tcPr>
          <w:p w14:paraId="41DF2617" w14:textId="77777777" w:rsidR="009A13E5" w:rsidRDefault="009A13E5" w:rsidP="00AE0CA7">
            <w:pPr>
              <w:pStyle w:val="TableParagraph"/>
              <w:rPr>
                <w:rFonts w:ascii="Times New Roman"/>
                <w:sz w:val="24"/>
              </w:rPr>
            </w:pPr>
          </w:p>
        </w:tc>
        <w:tc>
          <w:tcPr>
            <w:tcW w:w="7110" w:type="dxa"/>
            <w:vAlign w:val="center"/>
          </w:tcPr>
          <w:p w14:paraId="28C50943" w14:textId="77777777" w:rsidR="009A13E5" w:rsidRDefault="009A13E5" w:rsidP="00AE0CA7">
            <w:pPr>
              <w:pStyle w:val="TableParagraph"/>
              <w:spacing w:line="268" w:lineRule="exact"/>
              <w:ind w:left="115" w:right="217"/>
              <w:jc w:val="center"/>
              <w:rPr>
                <w:rFonts w:ascii="Arial"/>
                <w:b/>
                <w:sz w:val="24"/>
              </w:rPr>
            </w:pPr>
            <w:r>
              <w:rPr>
                <w:rFonts w:ascii="Arial"/>
                <w:b/>
                <w:sz w:val="24"/>
              </w:rPr>
              <w:t>LIST</w:t>
            </w:r>
            <w:r>
              <w:rPr>
                <w:rFonts w:ascii="Arial"/>
                <w:b/>
                <w:spacing w:val="-3"/>
                <w:sz w:val="24"/>
              </w:rPr>
              <w:t xml:space="preserve"> </w:t>
            </w:r>
            <w:r>
              <w:rPr>
                <w:rFonts w:ascii="Arial"/>
                <w:b/>
                <w:sz w:val="24"/>
              </w:rPr>
              <w:t>OF</w:t>
            </w:r>
            <w:r>
              <w:rPr>
                <w:rFonts w:ascii="Arial"/>
                <w:b/>
                <w:spacing w:val="-1"/>
                <w:sz w:val="24"/>
              </w:rPr>
              <w:t xml:space="preserve"> </w:t>
            </w:r>
            <w:r>
              <w:rPr>
                <w:rFonts w:ascii="Arial"/>
                <w:b/>
                <w:spacing w:val="-2"/>
                <w:sz w:val="24"/>
              </w:rPr>
              <w:t>TABLES</w:t>
            </w:r>
          </w:p>
        </w:tc>
        <w:tc>
          <w:tcPr>
            <w:tcW w:w="900" w:type="dxa"/>
          </w:tcPr>
          <w:p w14:paraId="2A011F11" w14:textId="77777777" w:rsidR="009A13E5" w:rsidRDefault="009A13E5" w:rsidP="00AE0CA7">
            <w:pPr>
              <w:pStyle w:val="TableParagraph"/>
              <w:rPr>
                <w:rFonts w:ascii="Times New Roman"/>
                <w:sz w:val="24"/>
              </w:rPr>
            </w:pPr>
          </w:p>
        </w:tc>
      </w:tr>
      <w:tr w:rsidR="009A13E5" w14:paraId="18039439" w14:textId="77777777" w:rsidTr="00AE0CA7">
        <w:trPr>
          <w:trHeight w:val="422"/>
        </w:trPr>
        <w:tc>
          <w:tcPr>
            <w:tcW w:w="990" w:type="dxa"/>
            <w:vAlign w:val="center"/>
          </w:tcPr>
          <w:p w14:paraId="245500C1" w14:textId="77777777" w:rsidR="009A13E5" w:rsidRDefault="009A13E5" w:rsidP="00AE0CA7">
            <w:pPr>
              <w:pStyle w:val="TableParagraph"/>
              <w:jc w:val="center"/>
              <w:rPr>
                <w:rFonts w:ascii="Arial"/>
                <w:b/>
                <w:sz w:val="24"/>
              </w:rPr>
            </w:pPr>
            <w:r>
              <w:rPr>
                <w:rFonts w:ascii="Arial"/>
                <w:b/>
                <w:spacing w:val="-4"/>
                <w:sz w:val="24"/>
              </w:rPr>
              <w:t>Table</w:t>
            </w:r>
          </w:p>
        </w:tc>
        <w:tc>
          <w:tcPr>
            <w:tcW w:w="7110" w:type="dxa"/>
            <w:vAlign w:val="center"/>
          </w:tcPr>
          <w:p w14:paraId="6C0AAE1F" w14:textId="77777777" w:rsidR="009A13E5" w:rsidRDefault="009A13E5" w:rsidP="00AE0CA7">
            <w:pPr>
              <w:pStyle w:val="TableParagraph"/>
              <w:rPr>
                <w:rFonts w:ascii="Times New Roman"/>
                <w:sz w:val="24"/>
              </w:rPr>
            </w:pPr>
          </w:p>
        </w:tc>
        <w:tc>
          <w:tcPr>
            <w:tcW w:w="900" w:type="dxa"/>
            <w:vAlign w:val="center"/>
          </w:tcPr>
          <w:p w14:paraId="70C6DC6F" w14:textId="77777777" w:rsidR="009A13E5" w:rsidRDefault="009A13E5" w:rsidP="00AE0CA7">
            <w:pPr>
              <w:pStyle w:val="TableParagraph"/>
              <w:ind w:right="39"/>
              <w:rPr>
                <w:rFonts w:ascii="Arial"/>
                <w:b/>
                <w:sz w:val="24"/>
              </w:rPr>
            </w:pPr>
            <w:r>
              <w:rPr>
                <w:rFonts w:ascii="Arial"/>
                <w:b/>
                <w:spacing w:val="-4"/>
                <w:sz w:val="24"/>
              </w:rPr>
              <w:t>Page</w:t>
            </w:r>
          </w:p>
        </w:tc>
      </w:tr>
      <w:tr w:rsidR="009A13E5" w14:paraId="61003C28" w14:textId="77777777" w:rsidTr="00AE0CA7">
        <w:trPr>
          <w:trHeight w:val="551"/>
        </w:trPr>
        <w:tc>
          <w:tcPr>
            <w:tcW w:w="990" w:type="dxa"/>
            <w:vAlign w:val="center"/>
          </w:tcPr>
          <w:p w14:paraId="5C5A18F6" w14:textId="77777777" w:rsidR="009A13E5" w:rsidRDefault="009A13E5" w:rsidP="00AE0CA7">
            <w:pPr>
              <w:pStyle w:val="TableParagraph"/>
              <w:spacing w:before="134"/>
              <w:ind w:left="50"/>
              <w:jc w:val="center"/>
              <w:rPr>
                <w:sz w:val="24"/>
              </w:rPr>
            </w:pPr>
            <w:r>
              <w:rPr>
                <w:w w:val="99"/>
                <w:sz w:val="24"/>
              </w:rPr>
              <w:t>1</w:t>
            </w:r>
          </w:p>
        </w:tc>
        <w:tc>
          <w:tcPr>
            <w:tcW w:w="7110" w:type="dxa"/>
          </w:tcPr>
          <w:p w14:paraId="077C6F6F" w14:textId="77777777" w:rsidR="009A13E5" w:rsidRDefault="009A13E5" w:rsidP="00AE0CA7">
            <w:pPr>
              <w:pStyle w:val="TableParagraph"/>
              <w:spacing w:before="134"/>
              <w:ind w:right="435"/>
              <w:rPr>
                <w:sz w:val="24"/>
              </w:rPr>
            </w:pPr>
            <w:r>
              <w:rPr>
                <w:sz w:val="24"/>
              </w:rPr>
              <w:t>Summary</w:t>
            </w:r>
            <w:r>
              <w:rPr>
                <w:spacing w:val="-8"/>
                <w:sz w:val="24"/>
              </w:rPr>
              <w:t xml:space="preserve"> </w:t>
            </w:r>
            <w:r>
              <w:rPr>
                <w:sz w:val="24"/>
              </w:rPr>
              <w:t>of</w:t>
            </w:r>
            <w:r>
              <w:rPr>
                <w:spacing w:val="-4"/>
                <w:sz w:val="24"/>
              </w:rPr>
              <w:t xml:space="preserve"> </w:t>
            </w:r>
            <w:r>
              <w:rPr>
                <w:sz w:val="24"/>
              </w:rPr>
              <w:t>Respondents</w:t>
            </w:r>
            <w:r>
              <w:rPr>
                <w:spacing w:val="-3"/>
                <w:sz w:val="24"/>
              </w:rPr>
              <w:t xml:space="preserve"> </w:t>
            </w:r>
            <w:r>
              <w:rPr>
                <w:sz w:val="24"/>
              </w:rPr>
              <w:t>in</w:t>
            </w:r>
            <w:r>
              <w:rPr>
                <w:spacing w:val="-3"/>
                <w:sz w:val="24"/>
              </w:rPr>
              <w:t xml:space="preserve"> </w:t>
            </w:r>
            <w:r>
              <w:rPr>
                <w:sz w:val="24"/>
              </w:rPr>
              <w:t>the</w:t>
            </w:r>
            <w:r>
              <w:rPr>
                <w:spacing w:val="-2"/>
                <w:sz w:val="24"/>
              </w:rPr>
              <w:t xml:space="preserve"> </w:t>
            </w:r>
            <w:r>
              <w:rPr>
                <w:sz w:val="24"/>
              </w:rPr>
              <w:t>System</w:t>
            </w:r>
            <w:r>
              <w:rPr>
                <w:spacing w:val="-3"/>
                <w:sz w:val="24"/>
              </w:rPr>
              <w:t xml:space="preserve"> </w:t>
            </w:r>
            <w:r>
              <w:rPr>
                <w:sz w:val="24"/>
              </w:rPr>
              <w:t>Usability</w:t>
            </w:r>
            <w:r>
              <w:rPr>
                <w:spacing w:val="-7"/>
                <w:sz w:val="24"/>
              </w:rPr>
              <w:t>….</w:t>
            </w:r>
            <w:r>
              <w:rPr>
                <w:spacing w:val="-2"/>
                <w:sz w:val="24"/>
              </w:rPr>
              <w:t>………...</w:t>
            </w:r>
          </w:p>
        </w:tc>
        <w:tc>
          <w:tcPr>
            <w:tcW w:w="900" w:type="dxa"/>
          </w:tcPr>
          <w:p w14:paraId="4BCBB58A" w14:textId="77777777" w:rsidR="009A13E5" w:rsidRDefault="009A13E5" w:rsidP="00AE0CA7">
            <w:pPr>
              <w:pStyle w:val="TableParagraph"/>
              <w:spacing w:before="134"/>
              <w:ind w:left="49" w:right="36"/>
              <w:jc w:val="center"/>
              <w:rPr>
                <w:sz w:val="24"/>
              </w:rPr>
            </w:pPr>
          </w:p>
        </w:tc>
      </w:tr>
      <w:tr w:rsidR="009A13E5" w14:paraId="751C34E2" w14:textId="77777777" w:rsidTr="00AE0CA7">
        <w:trPr>
          <w:trHeight w:val="552"/>
        </w:trPr>
        <w:tc>
          <w:tcPr>
            <w:tcW w:w="990" w:type="dxa"/>
            <w:vAlign w:val="center"/>
          </w:tcPr>
          <w:p w14:paraId="6110C03E" w14:textId="77777777" w:rsidR="009A13E5" w:rsidRDefault="009A13E5" w:rsidP="00AE0CA7">
            <w:pPr>
              <w:pStyle w:val="TableParagraph"/>
              <w:spacing w:before="134"/>
              <w:ind w:left="50"/>
              <w:jc w:val="center"/>
              <w:rPr>
                <w:sz w:val="24"/>
              </w:rPr>
            </w:pPr>
            <w:r>
              <w:rPr>
                <w:w w:val="99"/>
                <w:sz w:val="24"/>
              </w:rPr>
              <w:t>2</w:t>
            </w:r>
          </w:p>
        </w:tc>
        <w:tc>
          <w:tcPr>
            <w:tcW w:w="7110" w:type="dxa"/>
          </w:tcPr>
          <w:p w14:paraId="5AABF213" w14:textId="77777777" w:rsidR="009A13E5" w:rsidRDefault="009A13E5" w:rsidP="00AE0CA7">
            <w:pPr>
              <w:pStyle w:val="TableParagraph"/>
              <w:spacing w:before="134"/>
              <w:ind w:right="435"/>
              <w:rPr>
                <w:sz w:val="24"/>
              </w:rPr>
            </w:pPr>
            <w:r>
              <w:rPr>
                <w:sz w:val="24"/>
              </w:rPr>
              <w:t>Interpretative</w:t>
            </w:r>
            <w:r>
              <w:rPr>
                <w:spacing w:val="-5"/>
                <w:sz w:val="24"/>
              </w:rPr>
              <w:t xml:space="preserve"> </w:t>
            </w:r>
            <w:r>
              <w:rPr>
                <w:sz w:val="24"/>
              </w:rPr>
              <w:t>Guide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System</w:t>
            </w:r>
            <w:r>
              <w:rPr>
                <w:spacing w:val="-2"/>
                <w:sz w:val="24"/>
              </w:rPr>
              <w:t xml:space="preserve"> </w:t>
            </w:r>
            <w:r>
              <w:rPr>
                <w:sz w:val="24"/>
              </w:rPr>
              <w:t>Usability</w:t>
            </w:r>
            <w:r>
              <w:rPr>
                <w:spacing w:val="-2"/>
                <w:sz w:val="24"/>
              </w:rPr>
              <w:t>………………</w:t>
            </w:r>
            <w:proofErr w:type="gramStart"/>
            <w:r>
              <w:rPr>
                <w:spacing w:val="-2"/>
                <w:sz w:val="24"/>
              </w:rPr>
              <w:t>…..</w:t>
            </w:r>
            <w:proofErr w:type="gramEnd"/>
          </w:p>
        </w:tc>
        <w:tc>
          <w:tcPr>
            <w:tcW w:w="900" w:type="dxa"/>
          </w:tcPr>
          <w:p w14:paraId="11729DCB" w14:textId="77777777" w:rsidR="009A13E5" w:rsidRDefault="009A13E5" w:rsidP="00AE0CA7">
            <w:pPr>
              <w:pStyle w:val="TableParagraph"/>
              <w:spacing w:before="134"/>
              <w:ind w:left="49" w:right="36"/>
              <w:jc w:val="center"/>
              <w:rPr>
                <w:sz w:val="24"/>
              </w:rPr>
            </w:pPr>
          </w:p>
        </w:tc>
      </w:tr>
      <w:tr w:rsidR="009A13E5" w14:paraId="5A94ABA2" w14:textId="77777777" w:rsidTr="00AE0CA7">
        <w:trPr>
          <w:trHeight w:val="551"/>
        </w:trPr>
        <w:tc>
          <w:tcPr>
            <w:tcW w:w="990" w:type="dxa"/>
            <w:vAlign w:val="center"/>
          </w:tcPr>
          <w:p w14:paraId="5625AE86" w14:textId="77777777" w:rsidR="009A13E5" w:rsidRDefault="009A13E5" w:rsidP="00AE0CA7">
            <w:pPr>
              <w:pStyle w:val="TableParagraph"/>
              <w:spacing w:before="134"/>
              <w:ind w:left="50"/>
              <w:jc w:val="center"/>
              <w:rPr>
                <w:sz w:val="24"/>
              </w:rPr>
            </w:pPr>
            <w:r>
              <w:rPr>
                <w:w w:val="99"/>
                <w:sz w:val="24"/>
              </w:rPr>
              <w:t>3</w:t>
            </w:r>
          </w:p>
        </w:tc>
        <w:tc>
          <w:tcPr>
            <w:tcW w:w="7110" w:type="dxa"/>
          </w:tcPr>
          <w:p w14:paraId="7EA51E39" w14:textId="77777777" w:rsidR="009A13E5" w:rsidRDefault="009A13E5" w:rsidP="00AE0CA7">
            <w:pPr>
              <w:pStyle w:val="TableParagraph"/>
              <w:spacing w:before="134"/>
              <w:ind w:right="435"/>
              <w:rPr>
                <w:sz w:val="24"/>
              </w:rPr>
            </w:pPr>
            <w:proofErr w:type="spellStart"/>
            <w:r>
              <w:rPr>
                <w:sz w:val="24"/>
              </w:rPr>
              <w:t>SQLyog</w:t>
            </w:r>
            <w:proofErr w:type="spellEnd"/>
            <w:r>
              <w:rPr>
                <w:sz w:val="24"/>
              </w:rPr>
              <w:t xml:space="preserve"> Database</w:t>
            </w:r>
            <w:r>
              <w:rPr>
                <w:spacing w:val="-2"/>
                <w:sz w:val="24"/>
              </w:rPr>
              <w:t>………………………………………………...</w:t>
            </w:r>
          </w:p>
        </w:tc>
        <w:tc>
          <w:tcPr>
            <w:tcW w:w="900" w:type="dxa"/>
          </w:tcPr>
          <w:p w14:paraId="1F855EDB" w14:textId="77777777" w:rsidR="009A13E5" w:rsidRDefault="009A13E5" w:rsidP="00AE0CA7">
            <w:pPr>
              <w:pStyle w:val="TableParagraph"/>
              <w:spacing w:before="134"/>
              <w:ind w:left="49" w:right="36"/>
              <w:jc w:val="center"/>
              <w:rPr>
                <w:sz w:val="24"/>
              </w:rPr>
            </w:pPr>
          </w:p>
        </w:tc>
      </w:tr>
      <w:tr w:rsidR="009A13E5" w14:paraId="572B4AFF" w14:textId="77777777" w:rsidTr="00AE0CA7">
        <w:trPr>
          <w:trHeight w:val="552"/>
        </w:trPr>
        <w:tc>
          <w:tcPr>
            <w:tcW w:w="990" w:type="dxa"/>
            <w:vAlign w:val="center"/>
          </w:tcPr>
          <w:p w14:paraId="148948E9" w14:textId="77777777" w:rsidR="009A13E5" w:rsidRDefault="009A13E5" w:rsidP="00AE0CA7">
            <w:pPr>
              <w:pStyle w:val="TableParagraph"/>
              <w:spacing w:before="134"/>
              <w:ind w:left="50"/>
              <w:jc w:val="center"/>
              <w:rPr>
                <w:sz w:val="24"/>
              </w:rPr>
            </w:pPr>
            <w:r>
              <w:rPr>
                <w:w w:val="99"/>
                <w:sz w:val="24"/>
              </w:rPr>
              <w:t>4</w:t>
            </w:r>
          </w:p>
        </w:tc>
        <w:tc>
          <w:tcPr>
            <w:tcW w:w="7110" w:type="dxa"/>
          </w:tcPr>
          <w:p w14:paraId="71BECB10" w14:textId="77777777" w:rsidR="009A13E5" w:rsidRDefault="009A13E5" w:rsidP="00AE0CA7">
            <w:pPr>
              <w:pStyle w:val="TableParagraph"/>
              <w:spacing w:before="134"/>
              <w:ind w:right="435"/>
              <w:rPr>
                <w:sz w:val="24"/>
              </w:rPr>
            </w:pPr>
            <w:r>
              <w:rPr>
                <w:sz w:val="24"/>
              </w:rPr>
              <w:t>Hardware Interface</w:t>
            </w:r>
            <w:r>
              <w:rPr>
                <w:spacing w:val="-2"/>
                <w:sz w:val="24"/>
              </w:rPr>
              <w:t>……………………………………………….</w:t>
            </w:r>
          </w:p>
        </w:tc>
        <w:tc>
          <w:tcPr>
            <w:tcW w:w="900" w:type="dxa"/>
          </w:tcPr>
          <w:p w14:paraId="3F811C66" w14:textId="77777777" w:rsidR="009A13E5" w:rsidRDefault="009A13E5" w:rsidP="00AE0CA7">
            <w:pPr>
              <w:pStyle w:val="TableParagraph"/>
              <w:spacing w:before="134"/>
              <w:ind w:left="49" w:right="36"/>
              <w:jc w:val="center"/>
              <w:rPr>
                <w:sz w:val="24"/>
              </w:rPr>
            </w:pPr>
          </w:p>
        </w:tc>
      </w:tr>
      <w:tr w:rsidR="009A13E5" w14:paraId="25E21B78" w14:textId="77777777" w:rsidTr="00AE0CA7">
        <w:trPr>
          <w:trHeight w:val="552"/>
        </w:trPr>
        <w:tc>
          <w:tcPr>
            <w:tcW w:w="990" w:type="dxa"/>
            <w:vAlign w:val="center"/>
          </w:tcPr>
          <w:p w14:paraId="32E8FF97" w14:textId="77777777" w:rsidR="009A13E5" w:rsidRDefault="009A13E5" w:rsidP="00AE0CA7">
            <w:pPr>
              <w:pStyle w:val="TableParagraph"/>
              <w:spacing w:before="134"/>
              <w:ind w:left="50"/>
              <w:jc w:val="center"/>
              <w:rPr>
                <w:sz w:val="24"/>
              </w:rPr>
            </w:pPr>
            <w:r>
              <w:rPr>
                <w:w w:val="99"/>
                <w:sz w:val="24"/>
              </w:rPr>
              <w:t>5</w:t>
            </w:r>
          </w:p>
        </w:tc>
        <w:tc>
          <w:tcPr>
            <w:tcW w:w="7110" w:type="dxa"/>
          </w:tcPr>
          <w:p w14:paraId="2FA20D5D" w14:textId="77777777" w:rsidR="009A13E5" w:rsidRDefault="009A13E5" w:rsidP="00AE0CA7">
            <w:pPr>
              <w:pStyle w:val="TableParagraph"/>
              <w:spacing w:before="134"/>
              <w:ind w:right="435"/>
              <w:rPr>
                <w:sz w:val="24"/>
              </w:rPr>
            </w:pPr>
            <w:r>
              <w:rPr>
                <w:sz w:val="24"/>
              </w:rPr>
              <w:t>Hardware Cost</w:t>
            </w:r>
            <w:r>
              <w:rPr>
                <w:spacing w:val="-2"/>
                <w:sz w:val="24"/>
              </w:rPr>
              <w:t>……………………………………………………</w:t>
            </w:r>
          </w:p>
        </w:tc>
        <w:tc>
          <w:tcPr>
            <w:tcW w:w="900" w:type="dxa"/>
          </w:tcPr>
          <w:p w14:paraId="76E76387" w14:textId="77777777" w:rsidR="009A13E5" w:rsidRDefault="009A13E5" w:rsidP="00AE0CA7">
            <w:pPr>
              <w:pStyle w:val="TableParagraph"/>
              <w:spacing w:before="134"/>
              <w:ind w:left="49" w:right="36"/>
              <w:jc w:val="center"/>
              <w:rPr>
                <w:sz w:val="24"/>
              </w:rPr>
            </w:pPr>
          </w:p>
        </w:tc>
      </w:tr>
      <w:tr w:rsidR="009A13E5" w14:paraId="03E8FCE8" w14:textId="77777777" w:rsidTr="00AE0CA7">
        <w:trPr>
          <w:trHeight w:val="503"/>
        </w:trPr>
        <w:tc>
          <w:tcPr>
            <w:tcW w:w="990" w:type="dxa"/>
            <w:vAlign w:val="center"/>
          </w:tcPr>
          <w:p w14:paraId="6E4493F2" w14:textId="77777777" w:rsidR="009A13E5" w:rsidRDefault="009A13E5" w:rsidP="00AE0CA7">
            <w:pPr>
              <w:pStyle w:val="TableParagraph"/>
              <w:spacing w:before="134" w:line="256" w:lineRule="exact"/>
              <w:ind w:left="50"/>
              <w:jc w:val="center"/>
              <w:rPr>
                <w:sz w:val="24"/>
              </w:rPr>
            </w:pPr>
            <w:r>
              <w:rPr>
                <w:spacing w:val="-5"/>
                <w:sz w:val="24"/>
              </w:rPr>
              <w:t>6</w:t>
            </w:r>
          </w:p>
        </w:tc>
        <w:tc>
          <w:tcPr>
            <w:tcW w:w="7110" w:type="dxa"/>
          </w:tcPr>
          <w:p w14:paraId="57ECA472" w14:textId="77777777" w:rsidR="009A13E5" w:rsidRDefault="009A13E5" w:rsidP="00AE0CA7">
            <w:pPr>
              <w:pStyle w:val="TableParagraph"/>
              <w:spacing w:before="134" w:line="256" w:lineRule="exact"/>
              <w:ind w:right="435"/>
              <w:rPr>
                <w:sz w:val="24"/>
              </w:rPr>
            </w:pPr>
            <w:r>
              <w:rPr>
                <w:sz w:val="24"/>
              </w:rPr>
              <w:t>System</w:t>
            </w:r>
            <w:r>
              <w:rPr>
                <w:spacing w:val="-5"/>
                <w:sz w:val="24"/>
              </w:rPr>
              <w:t xml:space="preserve"> </w:t>
            </w:r>
            <w:r>
              <w:rPr>
                <w:sz w:val="24"/>
              </w:rPr>
              <w:t>Usability</w:t>
            </w:r>
            <w:r>
              <w:rPr>
                <w:spacing w:val="-8"/>
                <w:sz w:val="24"/>
              </w:rPr>
              <w:t xml:space="preserve"> </w:t>
            </w:r>
            <w:r>
              <w:rPr>
                <w:sz w:val="24"/>
              </w:rPr>
              <w:t>Assessment</w:t>
            </w:r>
            <w:r>
              <w:rPr>
                <w:spacing w:val="-6"/>
                <w:sz w:val="24"/>
              </w:rPr>
              <w:t xml:space="preserve"> </w:t>
            </w:r>
            <w:r>
              <w:rPr>
                <w:sz w:val="24"/>
              </w:rPr>
              <w:t>Result</w:t>
            </w:r>
            <w:r>
              <w:rPr>
                <w:spacing w:val="-7"/>
                <w:sz w:val="24"/>
              </w:rPr>
              <w:t xml:space="preserve"> </w:t>
            </w:r>
            <w:r>
              <w:rPr>
                <w:spacing w:val="-2"/>
                <w:sz w:val="24"/>
              </w:rPr>
              <w:t>………………………….</w:t>
            </w:r>
          </w:p>
        </w:tc>
        <w:tc>
          <w:tcPr>
            <w:tcW w:w="900" w:type="dxa"/>
          </w:tcPr>
          <w:p w14:paraId="2C6D9B3B" w14:textId="77777777" w:rsidR="009A13E5" w:rsidRDefault="009A13E5" w:rsidP="00AE0CA7">
            <w:pPr>
              <w:pStyle w:val="TableParagraph"/>
              <w:spacing w:before="134" w:line="256" w:lineRule="exact"/>
              <w:ind w:left="49" w:right="36"/>
              <w:jc w:val="center"/>
              <w:rPr>
                <w:sz w:val="24"/>
              </w:rPr>
            </w:pPr>
          </w:p>
        </w:tc>
      </w:tr>
    </w:tbl>
    <w:p w14:paraId="1C3AF4EC" w14:textId="77777777" w:rsidR="009A13E5" w:rsidRDefault="009A13E5" w:rsidP="009A13E5">
      <w:pPr>
        <w:spacing w:after="160" w:line="259" w:lineRule="auto"/>
        <w:rPr>
          <w:rFonts w:ascii="Arial MT" w:eastAsia="Arial MT" w:hAnsi="Arial MT" w:cs="Arial MT"/>
          <w:spacing w:val="-4"/>
          <w:szCs w:val="24"/>
        </w:rPr>
      </w:pPr>
      <w:r>
        <w:rPr>
          <w:rFonts w:ascii="Arial MT" w:eastAsia="Arial MT" w:hAnsi="Arial MT" w:cs="Arial MT"/>
          <w:spacing w:val="-4"/>
          <w:szCs w:val="24"/>
        </w:rPr>
        <w:br w:type="page"/>
      </w:r>
    </w:p>
    <w:tbl>
      <w:tblPr>
        <w:tblStyle w:val="TableGrid"/>
        <w:tblW w:w="8973"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90"/>
        <w:gridCol w:w="7110"/>
        <w:gridCol w:w="873"/>
      </w:tblGrid>
      <w:tr w:rsidR="009A13E5" w14:paraId="53DEDB05" w14:textId="77777777" w:rsidTr="00AE0CA7">
        <w:trPr>
          <w:trHeight w:val="548"/>
        </w:trPr>
        <w:tc>
          <w:tcPr>
            <w:tcW w:w="990" w:type="dxa"/>
          </w:tcPr>
          <w:p w14:paraId="1CD2D4C2" w14:textId="77777777" w:rsidR="009A13E5" w:rsidRDefault="009A13E5" w:rsidP="00AE0CA7">
            <w:pPr>
              <w:pStyle w:val="TableParagraph"/>
              <w:rPr>
                <w:rFonts w:ascii="Times New Roman"/>
                <w:sz w:val="24"/>
              </w:rPr>
            </w:pPr>
          </w:p>
        </w:tc>
        <w:tc>
          <w:tcPr>
            <w:tcW w:w="7110" w:type="dxa"/>
            <w:vAlign w:val="center"/>
          </w:tcPr>
          <w:p w14:paraId="5F38D3D7" w14:textId="77777777" w:rsidR="009A13E5" w:rsidRDefault="009A13E5" w:rsidP="00AE0CA7">
            <w:pPr>
              <w:pStyle w:val="TableParagraph"/>
              <w:spacing w:line="268" w:lineRule="exact"/>
              <w:ind w:left="1426" w:right="975" w:hanging="61"/>
              <w:jc w:val="center"/>
              <w:rPr>
                <w:rFonts w:ascii="Arial"/>
                <w:b/>
                <w:sz w:val="24"/>
              </w:rPr>
            </w:pPr>
            <w:r>
              <w:rPr>
                <w:rFonts w:ascii="Arial"/>
                <w:b/>
                <w:sz w:val="24"/>
              </w:rPr>
              <w:t>LIST</w:t>
            </w:r>
            <w:r>
              <w:rPr>
                <w:rFonts w:ascii="Arial"/>
                <w:b/>
                <w:spacing w:val="-3"/>
                <w:sz w:val="24"/>
              </w:rPr>
              <w:t xml:space="preserve"> </w:t>
            </w:r>
            <w:r>
              <w:rPr>
                <w:rFonts w:ascii="Arial"/>
                <w:b/>
                <w:sz w:val="24"/>
              </w:rPr>
              <w:t>OF</w:t>
            </w:r>
            <w:r>
              <w:rPr>
                <w:rFonts w:ascii="Arial"/>
                <w:b/>
                <w:spacing w:val="-1"/>
                <w:sz w:val="24"/>
              </w:rPr>
              <w:t xml:space="preserve"> </w:t>
            </w:r>
            <w:r>
              <w:rPr>
                <w:rFonts w:ascii="Arial"/>
                <w:b/>
                <w:spacing w:val="-2"/>
                <w:sz w:val="24"/>
              </w:rPr>
              <w:t>FIGURES</w:t>
            </w:r>
          </w:p>
        </w:tc>
        <w:tc>
          <w:tcPr>
            <w:tcW w:w="873" w:type="dxa"/>
          </w:tcPr>
          <w:p w14:paraId="2223D63E" w14:textId="77777777" w:rsidR="009A13E5" w:rsidRDefault="009A13E5" w:rsidP="00AE0CA7">
            <w:pPr>
              <w:pStyle w:val="TableParagraph"/>
              <w:rPr>
                <w:rFonts w:ascii="Times New Roman"/>
                <w:sz w:val="24"/>
              </w:rPr>
            </w:pPr>
          </w:p>
        </w:tc>
      </w:tr>
      <w:tr w:rsidR="009A13E5" w14:paraId="6EEC1576" w14:textId="77777777" w:rsidTr="00AE0CA7">
        <w:trPr>
          <w:trHeight w:val="413"/>
        </w:trPr>
        <w:tc>
          <w:tcPr>
            <w:tcW w:w="990" w:type="dxa"/>
            <w:vAlign w:val="center"/>
          </w:tcPr>
          <w:p w14:paraId="27852822" w14:textId="77777777" w:rsidR="009A13E5" w:rsidRDefault="009A13E5" w:rsidP="00AE0CA7">
            <w:pPr>
              <w:pStyle w:val="TableParagraph"/>
              <w:rPr>
                <w:rFonts w:ascii="Arial"/>
                <w:b/>
                <w:sz w:val="24"/>
              </w:rPr>
            </w:pPr>
            <w:r>
              <w:rPr>
                <w:rFonts w:ascii="Arial"/>
                <w:b/>
                <w:spacing w:val="-2"/>
                <w:sz w:val="24"/>
              </w:rPr>
              <w:t>Figure</w:t>
            </w:r>
          </w:p>
        </w:tc>
        <w:tc>
          <w:tcPr>
            <w:tcW w:w="7110" w:type="dxa"/>
            <w:vAlign w:val="center"/>
          </w:tcPr>
          <w:p w14:paraId="3A61679C" w14:textId="77777777" w:rsidR="009A13E5" w:rsidRDefault="009A13E5" w:rsidP="00AE0CA7">
            <w:pPr>
              <w:pStyle w:val="TableParagraph"/>
              <w:rPr>
                <w:rFonts w:ascii="Times New Roman"/>
                <w:sz w:val="24"/>
              </w:rPr>
            </w:pPr>
          </w:p>
        </w:tc>
        <w:tc>
          <w:tcPr>
            <w:tcW w:w="873" w:type="dxa"/>
            <w:vAlign w:val="center"/>
          </w:tcPr>
          <w:p w14:paraId="45D09B8C" w14:textId="77777777" w:rsidR="009A13E5" w:rsidRDefault="009A13E5" w:rsidP="00AE0CA7">
            <w:pPr>
              <w:pStyle w:val="TableParagraph"/>
              <w:ind w:right="37"/>
              <w:rPr>
                <w:rFonts w:ascii="Arial"/>
                <w:b/>
                <w:sz w:val="24"/>
              </w:rPr>
            </w:pPr>
            <w:r>
              <w:rPr>
                <w:rFonts w:ascii="Arial"/>
                <w:b/>
                <w:spacing w:val="-4"/>
                <w:sz w:val="24"/>
              </w:rPr>
              <w:t>Page</w:t>
            </w:r>
          </w:p>
        </w:tc>
      </w:tr>
      <w:tr w:rsidR="009A13E5" w14:paraId="5DFD8098" w14:textId="77777777" w:rsidTr="00AE0CA7">
        <w:trPr>
          <w:trHeight w:val="551"/>
        </w:trPr>
        <w:tc>
          <w:tcPr>
            <w:tcW w:w="990" w:type="dxa"/>
            <w:vAlign w:val="center"/>
          </w:tcPr>
          <w:p w14:paraId="72003445" w14:textId="77777777" w:rsidR="009A13E5" w:rsidRDefault="009A13E5" w:rsidP="00AE0CA7">
            <w:pPr>
              <w:pStyle w:val="TableParagraph"/>
              <w:ind w:left="50"/>
              <w:jc w:val="center"/>
              <w:rPr>
                <w:sz w:val="24"/>
              </w:rPr>
            </w:pPr>
            <w:r>
              <w:rPr>
                <w:w w:val="99"/>
                <w:sz w:val="24"/>
              </w:rPr>
              <w:t>1</w:t>
            </w:r>
          </w:p>
        </w:tc>
        <w:tc>
          <w:tcPr>
            <w:tcW w:w="7110" w:type="dxa"/>
            <w:vAlign w:val="center"/>
          </w:tcPr>
          <w:p w14:paraId="0CE22432" w14:textId="77777777" w:rsidR="009A13E5" w:rsidRDefault="009A13E5" w:rsidP="00AE0CA7">
            <w:pPr>
              <w:pStyle w:val="TableParagraph"/>
              <w:ind w:right="343"/>
              <w:rPr>
                <w:sz w:val="24"/>
              </w:rPr>
            </w:pPr>
            <w:r>
              <w:rPr>
                <w:sz w:val="24"/>
              </w:rPr>
              <w:t>Conceptual</w:t>
            </w:r>
            <w:r>
              <w:rPr>
                <w:spacing w:val="-6"/>
                <w:sz w:val="24"/>
              </w:rPr>
              <w:t xml:space="preserve"> </w:t>
            </w:r>
            <w:r>
              <w:rPr>
                <w:sz w:val="24"/>
              </w:rPr>
              <w:t>Diagram</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Proposed</w:t>
            </w:r>
            <w:r>
              <w:rPr>
                <w:spacing w:val="-5"/>
                <w:sz w:val="24"/>
              </w:rPr>
              <w:t xml:space="preserve"> </w:t>
            </w:r>
            <w:r>
              <w:rPr>
                <w:sz w:val="24"/>
              </w:rPr>
              <w:t>System</w:t>
            </w:r>
            <w:r>
              <w:rPr>
                <w:spacing w:val="-2"/>
                <w:sz w:val="24"/>
              </w:rPr>
              <w:t>………………….</w:t>
            </w:r>
          </w:p>
        </w:tc>
        <w:tc>
          <w:tcPr>
            <w:tcW w:w="873" w:type="dxa"/>
            <w:vAlign w:val="center"/>
          </w:tcPr>
          <w:p w14:paraId="5A933FA5" w14:textId="77777777" w:rsidR="009A13E5" w:rsidRDefault="009A13E5" w:rsidP="00AE0CA7">
            <w:pPr>
              <w:pStyle w:val="TableParagraph"/>
              <w:ind w:left="49" w:right="34"/>
              <w:jc w:val="center"/>
              <w:rPr>
                <w:sz w:val="24"/>
              </w:rPr>
            </w:pPr>
          </w:p>
        </w:tc>
      </w:tr>
      <w:tr w:rsidR="009A13E5" w14:paraId="385AF551" w14:textId="77777777" w:rsidTr="00AE0CA7">
        <w:trPr>
          <w:trHeight w:val="552"/>
        </w:trPr>
        <w:tc>
          <w:tcPr>
            <w:tcW w:w="990" w:type="dxa"/>
            <w:vAlign w:val="center"/>
          </w:tcPr>
          <w:p w14:paraId="613B3762" w14:textId="77777777" w:rsidR="009A13E5" w:rsidRDefault="009A13E5" w:rsidP="00AE0CA7">
            <w:pPr>
              <w:pStyle w:val="TableParagraph"/>
              <w:ind w:left="50"/>
              <w:jc w:val="center"/>
              <w:rPr>
                <w:sz w:val="24"/>
              </w:rPr>
            </w:pPr>
            <w:r>
              <w:rPr>
                <w:w w:val="99"/>
                <w:sz w:val="24"/>
              </w:rPr>
              <w:t>2</w:t>
            </w:r>
          </w:p>
        </w:tc>
        <w:tc>
          <w:tcPr>
            <w:tcW w:w="7110" w:type="dxa"/>
            <w:vAlign w:val="center"/>
          </w:tcPr>
          <w:p w14:paraId="37C8A795" w14:textId="77777777" w:rsidR="009A13E5" w:rsidRDefault="009A13E5" w:rsidP="00AE0CA7">
            <w:pPr>
              <w:pStyle w:val="TableParagraph"/>
              <w:ind w:right="343"/>
              <w:rPr>
                <w:sz w:val="24"/>
              </w:rPr>
            </w:pPr>
            <w:r>
              <w:rPr>
                <w:sz w:val="24"/>
              </w:rPr>
              <w:t>Block</w:t>
            </w:r>
            <w:r>
              <w:rPr>
                <w:spacing w:val="-5"/>
                <w:sz w:val="24"/>
              </w:rPr>
              <w:t xml:space="preserve"> </w:t>
            </w:r>
            <w:r>
              <w:rPr>
                <w:sz w:val="24"/>
              </w:rPr>
              <w:t>Diagram</w:t>
            </w:r>
            <w:r>
              <w:rPr>
                <w:spacing w:val="-2"/>
                <w:sz w:val="24"/>
              </w:rPr>
              <w:t>……………………………………………………...</w:t>
            </w:r>
          </w:p>
        </w:tc>
        <w:tc>
          <w:tcPr>
            <w:tcW w:w="873" w:type="dxa"/>
            <w:vAlign w:val="center"/>
          </w:tcPr>
          <w:p w14:paraId="27D1D812" w14:textId="77777777" w:rsidR="009A13E5" w:rsidRDefault="009A13E5" w:rsidP="00AE0CA7">
            <w:pPr>
              <w:pStyle w:val="TableParagraph"/>
              <w:ind w:left="49" w:right="34"/>
              <w:jc w:val="center"/>
              <w:rPr>
                <w:sz w:val="24"/>
              </w:rPr>
            </w:pPr>
          </w:p>
        </w:tc>
      </w:tr>
      <w:tr w:rsidR="009A13E5" w14:paraId="61BCCFB8" w14:textId="77777777" w:rsidTr="00AE0CA7">
        <w:trPr>
          <w:trHeight w:val="551"/>
        </w:trPr>
        <w:tc>
          <w:tcPr>
            <w:tcW w:w="990" w:type="dxa"/>
            <w:vAlign w:val="center"/>
          </w:tcPr>
          <w:p w14:paraId="148208E8" w14:textId="77777777" w:rsidR="009A13E5" w:rsidRDefault="009A13E5" w:rsidP="00AE0CA7">
            <w:pPr>
              <w:pStyle w:val="TableParagraph"/>
              <w:ind w:left="50"/>
              <w:jc w:val="center"/>
              <w:rPr>
                <w:sz w:val="24"/>
              </w:rPr>
            </w:pPr>
            <w:r>
              <w:rPr>
                <w:w w:val="99"/>
                <w:sz w:val="24"/>
              </w:rPr>
              <w:t>3</w:t>
            </w:r>
          </w:p>
        </w:tc>
        <w:tc>
          <w:tcPr>
            <w:tcW w:w="7110" w:type="dxa"/>
            <w:vAlign w:val="center"/>
          </w:tcPr>
          <w:p w14:paraId="5B9C7602" w14:textId="77777777" w:rsidR="009A13E5" w:rsidRDefault="009A13E5" w:rsidP="00AE0CA7">
            <w:pPr>
              <w:pStyle w:val="TableParagraph"/>
              <w:ind w:right="343"/>
              <w:rPr>
                <w:sz w:val="24"/>
              </w:rPr>
            </w:pPr>
            <w:r>
              <w:rPr>
                <w:sz w:val="24"/>
              </w:rPr>
              <w:t>IoT</w:t>
            </w:r>
            <w:r>
              <w:rPr>
                <w:spacing w:val="-3"/>
                <w:sz w:val="24"/>
              </w:rPr>
              <w:t xml:space="preserve"> </w:t>
            </w:r>
            <w:r>
              <w:rPr>
                <w:sz w:val="24"/>
              </w:rPr>
              <w:t>Design</w:t>
            </w:r>
            <w:r>
              <w:rPr>
                <w:spacing w:val="-2"/>
                <w:sz w:val="24"/>
              </w:rPr>
              <w:t xml:space="preserve"> </w:t>
            </w:r>
            <w:r>
              <w:rPr>
                <w:sz w:val="24"/>
              </w:rPr>
              <w:t>Methodology</w:t>
            </w:r>
            <w:r>
              <w:rPr>
                <w:spacing w:val="-8"/>
                <w:sz w:val="24"/>
              </w:rPr>
              <w:t xml:space="preserve"> </w:t>
            </w:r>
            <w:r>
              <w:rPr>
                <w:sz w:val="24"/>
              </w:rPr>
              <w:t>–</w:t>
            </w:r>
            <w:r>
              <w:rPr>
                <w:spacing w:val="-3"/>
                <w:sz w:val="24"/>
              </w:rPr>
              <w:t xml:space="preserve"> </w:t>
            </w:r>
            <w:r>
              <w:rPr>
                <w:sz w:val="24"/>
              </w:rPr>
              <w:t>Steps</w:t>
            </w:r>
            <w:r>
              <w:rPr>
                <w:spacing w:val="-2"/>
                <w:sz w:val="24"/>
              </w:rPr>
              <w:t>………………………………...</w:t>
            </w:r>
          </w:p>
        </w:tc>
        <w:tc>
          <w:tcPr>
            <w:tcW w:w="873" w:type="dxa"/>
            <w:vAlign w:val="center"/>
          </w:tcPr>
          <w:p w14:paraId="1C6820BE" w14:textId="77777777" w:rsidR="009A13E5" w:rsidRDefault="009A13E5" w:rsidP="00AE0CA7">
            <w:pPr>
              <w:pStyle w:val="TableParagraph"/>
              <w:ind w:left="49" w:right="34"/>
              <w:jc w:val="center"/>
              <w:rPr>
                <w:sz w:val="24"/>
              </w:rPr>
            </w:pPr>
          </w:p>
        </w:tc>
      </w:tr>
      <w:tr w:rsidR="009A13E5" w14:paraId="4EC2F010" w14:textId="77777777" w:rsidTr="00AE0CA7">
        <w:trPr>
          <w:trHeight w:val="551"/>
        </w:trPr>
        <w:tc>
          <w:tcPr>
            <w:tcW w:w="990" w:type="dxa"/>
            <w:vAlign w:val="center"/>
          </w:tcPr>
          <w:p w14:paraId="2379B69D" w14:textId="77777777" w:rsidR="009A13E5" w:rsidRDefault="009A13E5" w:rsidP="00AE0CA7">
            <w:pPr>
              <w:pStyle w:val="TableParagraph"/>
              <w:ind w:left="50"/>
              <w:jc w:val="center"/>
              <w:rPr>
                <w:sz w:val="24"/>
              </w:rPr>
            </w:pPr>
            <w:r>
              <w:rPr>
                <w:w w:val="99"/>
                <w:sz w:val="24"/>
              </w:rPr>
              <w:t>4</w:t>
            </w:r>
          </w:p>
        </w:tc>
        <w:tc>
          <w:tcPr>
            <w:tcW w:w="7110" w:type="dxa"/>
            <w:vAlign w:val="center"/>
          </w:tcPr>
          <w:p w14:paraId="0F5F66AD" w14:textId="77777777" w:rsidR="009A13E5" w:rsidRDefault="009A13E5" w:rsidP="00AE0CA7">
            <w:pPr>
              <w:pStyle w:val="TableParagraph"/>
              <w:ind w:right="343"/>
              <w:rPr>
                <w:sz w:val="24"/>
              </w:rPr>
            </w:pPr>
            <w:r>
              <w:rPr>
                <w:sz w:val="24"/>
              </w:rPr>
              <w:t>Process</w:t>
            </w:r>
            <w:r>
              <w:rPr>
                <w:spacing w:val="-9"/>
                <w:sz w:val="24"/>
              </w:rPr>
              <w:t xml:space="preserve"> </w:t>
            </w:r>
            <w:r>
              <w:rPr>
                <w:sz w:val="24"/>
              </w:rPr>
              <w:t>Specification</w:t>
            </w:r>
            <w:r>
              <w:rPr>
                <w:spacing w:val="-2"/>
                <w:sz w:val="24"/>
              </w:rPr>
              <w:t>………………………………………..........</w:t>
            </w:r>
          </w:p>
        </w:tc>
        <w:tc>
          <w:tcPr>
            <w:tcW w:w="873" w:type="dxa"/>
            <w:vAlign w:val="center"/>
          </w:tcPr>
          <w:p w14:paraId="59F2B2D1" w14:textId="77777777" w:rsidR="009A13E5" w:rsidRDefault="009A13E5" w:rsidP="00AE0CA7">
            <w:pPr>
              <w:pStyle w:val="TableParagraph"/>
              <w:ind w:left="49" w:right="34"/>
              <w:jc w:val="center"/>
              <w:rPr>
                <w:sz w:val="24"/>
              </w:rPr>
            </w:pPr>
          </w:p>
        </w:tc>
      </w:tr>
      <w:tr w:rsidR="009A13E5" w14:paraId="626DFA3B" w14:textId="77777777" w:rsidTr="00AE0CA7">
        <w:trPr>
          <w:trHeight w:val="552"/>
        </w:trPr>
        <w:tc>
          <w:tcPr>
            <w:tcW w:w="990" w:type="dxa"/>
            <w:vAlign w:val="center"/>
          </w:tcPr>
          <w:p w14:paraId="2780847C" w14:textId="77777777" w:rsidR="009A13E5" w:rsidRDefault="009A13E5" w:rsidP="00AE0CA7">
            <w:pPr>
              <w:pStyle w:val="TableParagraph"/>
              <w:ind w:left="50"/>
              <w:jc w:val="center"/>
              <w:rPr>
                <w:sz w:val="24"/>
              </w:rPr>
            </w:pPr>
            <w:r>
              <w:rPr>
                <w:w w:val="99"/>
                <w:sz w:val="24"/>
              </w:rPr>
              <w:t>5</w:t>
            </w:r>
          </w:p>
        </w:tc>
        <w:tc>
          <w:tcPr>
            <w:tcW w:w="7110" w:type="dxa"/>
            <w:vAlign w:val="center"/>
          </w:tcPr>
          <w:p w14:paraId="08674764" w14:textId="77777777" w:rsidR="009A13E5" w:rsidRDefault="009A13E5" w:rsidP="00AE0CA7">
            <w:pPr>
              <w:pStyle w:val="TableParagraph"/>
              <w:ind w:right="343"/>
              <w:rPr>
                <w:sz w:val="24"/>
              </w:rPr>
            </w:pPr>
            <w:r>
              <w:rPr>
                <w:sz w:val="24"/>
              </w:rPr>
              <w:t>Use</w:t>
            </w:r>
            <w:r>
              <w:rPr>
                <w:spacing w:val="-6"/>
                <w:sz w:val="24"/>
              </w:rPr>
              <w:t xml:space="preserve"> </w:t>
            </w:r>
            <w:r>
              <w:rPr>
                <w:sz w:val="24"/>
              </w:rPr>
              <w:t>Case</w:t>
            </w:r>
            <w:r>
              <w:rPr>
                <w:spacing w:val="-5"/>
                <w:sz w:val="24"/>
              </w:rPr>
              <w:t xml:space="preserve"> </w:t>
            </w:r>
            <w:r>
              <w:rPr>
                <w:sz w:val="24"/>
              </w:rPr>
              <w:t>Diagram</w:t>
            </w:r>
            <w:r>
              <w:rPr>
                <w:spacing w:val="-7"/>
                <w:sz w:val="24"/>
              </w:rPr>
              <w:t xml:space="preserve"> </w:t>
            </w:r>
            <w:r>
              <w:rPr>
                <w:sz w:val="24"/>
              </w:rPr>
              <w:t>of</w:t>
            </w:r>
            <w:r>
              <w:rPr>
                <w:spacing w:val="-6"/>
                <w:sz w:val="24"/>
              </w:rPr>
              <w:t xml:space="preserve"> </w:t>
            </w:r>
            <w:r>
              <w:rPr>
                <w:sz w:val="24"/>
              </w:rPr>
              <w:t>IoT</w:t>
            </w:r>
            <w:r>
              <w:rPr>
                <w:spacing w:val="-5"/>
                <w:sz w:val="24"/>
              </w:rPr>
              <w:t xml:space="preserve"> </w:t>
            </w:r>
            <w:r>
              <w:rPr>
                <w:sz w:val="24"/>
              </w:rPr>
              <w:t>–</w:t>
            </w:r>
            <w:r>
              <w:rPr>
                <w:spacing w:val="-4"/>
                <w:sz w:val="24"/>
              </w:rPr>
              <w:t xml:space="preserve"> </w:t>
            </w:r>
            <w:r>
              <w:rPr>
                <w:sz w:val="24"/>
              </w:rPr>
              <w:t>Monitoring</w:t>
            </w:r>
            <w:r>
              <w:rPr>
                <w:spacing w:val="-6"/>
                <w:sz w:val="24"/>
              </w:rPr>
              <w:t xml:space="preserve"> </w:t>
            </w:r>
            <w:r>
              <w:rPr>
                <w:sz w:val="24"/>
              </w:rPr>
              <w:t>System</w:t>
            </w:r>
            <w:r>
              <w:rPr>
                <w:spacing w:val="-5"/>
                <w:sz w:val="24"/>
              </w:rPr>
              <w:t>………………...</w:t>
            </w:r>
          </w:p>
        </w:tc>
        <w:tc>
          <w:tcPr>
            <w:tcW w:w="873" w:type="dxa"/>
            <w:vAlign w:val="center"/>
          </w:tcPr>
          <w:p w14:paraId="7D2A7F99" w14:textId="77777777" w:rsidR="009A13E5" w:rsidRDefault="009A13E5" w:rsidP="00AE0CA7">
            <w:pPr>
              <w:pStyle w:val="TableParagraph"/>
              <w:ind w:left="49" w:right="34"/>
              <w:jc w:val="center"/>
              <w:rPr>
                <w:sz w:val="24"/>
              </w:rPr>
            </w:pPr>
          </w:p>
        </w:tc>
      </w:tr>
      <w:tr w:rsidR="009A13E5" w14:paraId="560C4822" w14:textId="77777777" w:rsidTr="00AE0CA7">
        <w:trPr>
          <w:trHeight w:val="552"/>
        </w:trPr>
        <w:tc>
          <w:tcPr>
            <w:tcW w:w="990" w:type="dxa"/>
            <w:vAlign w:val="center"/>
          </w:tcPr>
          <w:p w14:paraId="302587C5" w14:textId="77777777" w:rsidR="009A13E5" w:rsidRDefault="009A13E5" w:rsidP="00AE0CA7">
            <w:pPr>
              <w:pStyle w:val="TableParagraph"/>
              <w:ind w:left="50"/>
              <w:jc w:val="center"/>
              <w:rPr>
                <w:sz w:val="24"/>
              </w:rPr>
            </w:pPr>
            <w:r>
              <w:rPr>
                <w:w w:val="99"/>
                <w:sz w:val="24"/>
              </w:rPr>
              <w:t>6</w:t>
            </w:r>
          </w:p>
        </w:tc>
        <w:tc>
          <w:tcPr>
            <w:tcW w:w="7110" w:type="dxa"/>
            <w:vAlign w:val="center"/>
          </w:tcPr>
          <w:p w14:paraId="2AD65E58" w14:textId="77777777" w:rsidR="009A13E5" w:rsidRDefault="009A13E5" w:rsidP="00AE0CA7">
            <w:pPr>
              <w:pStyle w:val="TableParagraph"/>
              <w:ind w:right="343"/>
              <w:rPr>
                <w:sz w:val="24"/>
              </w:rPr>
            </w:pPr>
            <w:r>
              <w:rPr>
                <w:sz w:val="24"/>
              </w:rPr>
              <w:t>Class</w:t>
            </w:r>
            <w:r>
              <w:rPr>
                <w:spacing w:val="-4"/>
                <w:sz w:val="24"/>
              </w:rPr>
              <w:t xml:space="preserve"> </w:t>
            </w:r>
            <w:r>
              <w:rPr>
                <w:sz w:val="24"/>
              </w:rPr>
              <w:t>Diagram</w:t>
            </w:r>
            <w:r>
              <w:rPr>
                <w:spacing w:val="-2"/>
                <w:sz w:val="24"/>
              </w:rPr>
              <w:t>………………………………………………..........</w:t>
            </w:r>
          </w:p>
        </w:tc>
        <w:tc>
          <w:tcPr>
            <w:tcW w:w="873" w:type="dxa"/>
            <w:vAlign w:val="center"/>
          </w:tcPr>
          <w:p w14:paraId="7CEE1E45" w14:textId="77777777" w:rsidR="009A13E5" w:rsidRDefault="009A13E5" w:rsidP="00AE0CA7">
            <w:pPr>
              <w:pStyle w:val="TableParagraph"/>
              <w:ind w:left="49" w:right="34"/>
              <w:jc w:val="center"/>
              <w:rPr>
                <w:sz w:val="24"/>
              </w:rPr>
            </w:pPr>
          </w:p>
        </w:tc>
      </w:tr>
      <w:tr w:rsidR="009A13E5" w14:paraId="5133139C" w14:textId="77777777" w:rsidTr="00AE0CA7">
        <w:trPr>
          <w:trHeight w:val="552"/>
        </w:trPr>
        <w:tc>
          <w:tcPr>
            <w:tcW w:w="990" w:type="dxa"/>
            <w:vAlign w:val="center"/>
          </w:tcPr>
          <w:p w14:paraId="30381EFD" w14:textId="77777777" w:rsidR="009A13E5" w:rsidRDefault="009A13E5" w:rsidP="00AE0CA7">
            <w:pPr>
              <w:pStyle w:val="TableParagraph"/>
              <w:ind w:left="50"/>
              <w:jc w:val="center"/>
              <w:rPr>
                <w:sz w:val="24"/>
              </w:rPr>
            </w:pPr>
            <w:r>
              <w:rPr>
                <w:w w:val="99"/>
                <w:sz w:val="24"/>
              </w:rPr>
              <w:t>7</w:t>
            </w:r>
          </w:p>
        </w:tc>
        <w:tc>
          <w:tcPr>
            <w:tcW w:w="7110" w:type="dxa"/>
            <w:vAlign w:val="center"/>
          </w:tcPr>
          <w:p w14:paraId="74099331" w14:textId="77777777" w:rsidR="009A13E5" w:rsidRDefault="009A13E5" w:rsidP="00AE0CA7">
            <w:pPr>
              <w:pStyle w:val="TableParagraph"/>
              <w:ind w:right="343"/>
              <w:rPr>
                <w:sz w:val="24"/>
              </w:rPr>
            </w:pPr>
            <w:r>
              <w:rPr>
                <w:sz w:val="24"/>
              </w:rPr>
              <w:t>Domain</w:t>
            </w:r>
            <w:r>
              <w:rPr>
                <w:spacing w:val="-8"/>
                <w:sz w:val="24"/>
              </w:rPr>
              <w:t xml:space="preserve"> </w:t>
            </w:r>
            <w:r>
              <w:rPr>
                <w:sz w:val="24"/>
              </w:rPr>
              <w:t>Model</w:t>
            </w:r>
            <w:r>
              <w:rPr>
                <w:spacing w:val="-7"/>
                <w:sz w:val="24"/>
              </w:rPr>
              <w:t xml:space="preserve"> </w:t>
            </w:r>
            <w:r>
              <w:rPr>
                <w:sz w:val="24"/>
              </w:rPr>
              <w:t>Specification</w:t>
            </w:r>
            <w:r>
              <w:rPr>
                <w:spacing w:val="-2"/>
                <w:sz w:val="24"/>
              </w:rPr>
              <w:t>………………………………………</w:t>
            </w:r>
          </w:p>
        </w:tc>
        <w:tc>
          <w:tcPr>
            <w:tcW w:w="873" w:type="dxa"/>
            <w:vAlign w:val="center"/>
          </w:tcPr>
          <w:p w14:paraId="2E60C35A" w14:textId="77777777" w:rsidR="009A13E5" w:rsidRDefault="009A13E5" w:rsidP="00AE0CA7">
            <w:pPr>
              <w:pStyle w:val="TableParagraph"/>
              <w:ind w:left="49" w:right="34"/>
              <w:jc w:val="center"/>
              <w:rPr>
                <w:sz w:val="24"/>
              </w:rPr>
            </w:pPr>
          </w:p>
        </w:tc>
      </w:tr>
      <w:tr w:rsidR="009A13E5" w14:paraId="5AAB8506" w14:textId="77777777" w:rsidTr="00AE0CA7">
        <w:trPr>
          <w:trHeight w:val="551"/>
        </w:trPr>
        <w:tc>
          <w:tcPr>
            <w:tcW w:w="990" w:type="dxa"/>
            <w:vAlign w:val="center"/>
          </w:tcPr>
          <w:p w14:paraId="2F841F30" w14:textId="77777777" w:rsidR="009A13E5" w:rsidRDefault="009A13E5" w:rsidP="00AE0CA7">
            <w:pPr>
              <w:pStyle w:val="TableParagraph"/>
              <w:ind w:left="50"/>
              <w:jc w:val="center"/>
              <w:rPr>
                <w:sz w:val="24"/>
              </w:rPr>
            </w:pPr>
            <w:r>
              <w:rPr>
                <w:w w:val="99"/>
                <w:sz w:val="24"/>
              </w:rPr>
              <w:t>8</w:t>
            </w:r>
          </w:p>
        </w:tc>
        <w:tc>
          <w:tcPr>
            <w:tcW w:w="7110" w:type="dxa"/>
            <w:vAlign w:val="center"/>
          </w:tcPr>
          <w:p w14:paraId="7AAD5444" w14:textId="77777777" w:rsidR="009A13E5" w:rsidRPr="00DE7247" w:rsidRDefault="009A13E5" w:rsidP="00AE0CA7">
            <w:pPr>
              <w:pStyle w:val="TableParagraph"/>
              <w:ind w:right="343"/>
              <w:rPr>
                <w:spacing w:val="-2"/>
                <w:sz w:val="24"/>
              </w:rPr>
            </w:pPr>
            <w:r>
              <w:rPr>
                <w:sz w:val="24"/>
              </w:rPr>
              <w:t>Information</w:t>
            </w:r>
            <w:r>
              <w:rPr>
                <w:spacing w:val="-7"/>
                <w:sz w:val="24"/>
              </w:rPr>
              <w:t xml:space="preserve"> </w:t>
            </w:r>
            <w:r>
              <w:rPr>
                <w:sz w:val="24"/>
              </w:rPr>
              <w:t>Model</w:t>
            </w:r>
            <w:r>
              <w:rPr>
                <w:spacing w:val="-7"/>
                <w:sz w:val="24"/>
              </w:rPr>
              <w:t xml:space="preserve"> </w:t>
            </w:r>
            <w:r>
              <w:rPr>
                <w:sz w:val="24"/>
              </w:rPr>
              <w:t>Specification</w:t>
            </w:r>
            <w:r>
              <w:rPr>
                <w:spacing w:val="-2"/>
                <w:sz w:val="24"/>
              </w:rPr>
              <w:t>………………………………….</w:t>
            </w:r>
          </w:p>
        </w:tc>
        <w:tc>
          <w:tcPr>
            <w:tcW w:w="873" w:type="dxa"/>
            <w:vAlign w:val="center"/>
          </w:tcPr>
          <w:p w14:paraId="6686C11E" w14:textId="77777777" w:rsidR="009A13E5" w:rsidRDefault="009A13E5" w:rsidP="00AE0CA7">
            <w:pPr>
              <w:pStyle w:val="TableParagraph"/>
              <w:ind w:left="49" w:right="34"/>
              <w:jc w:val="center"/>
              <w:rPr>
                <w:sz w:val="24"/>
              </w:rPr>
            </w:pPr>
          </w:p>
        </w:tc>
      </w:tr>
      <w:tr w:rsidR="009A13E5" w14:paraId="38FA23C5" w14:textId="77777777" w:rsidTr="00AE0CA7">
        <w:trPr>
          <w:trHeight w:val="552"/>
        </w:trPr>
        <w:tc>
          <w:tcPr>
            <w:tcW w:w="990" w:type="dxa"/>
            <w:vAlign w:val="center"/>
          </w:tcPr>
          <w:p w14:paraId="011B0AF4" w14:textId="77777777" w:rsidR="009A13E5" w:rsidRDefault="009A13E5" w:rsidP="00AE0CA7">
            <w:pPr>
              <w:pStyle w:val="TableParagraph"/>
              <w:ind w:left="50"/>
              <w:jc w:val="center"/>
              <w:rPr>
                <w:sz w:val="24"/>
              </w:rPr>
            </w:pPr>
            <w:r>
              <w:rPr>
                <w:w w:val="99"/>
                <w:sz w:val="24"/>
              </w:rPr>
              <w:t>9</w:t>
            </w:r>
          </w:p>
        </w:tc>
        <w:tc>
          <w:tcPr>
            <w:tcW w:w="7110" w:type="dxa"/>
            <w:vAlign w:val="center"/>
          </w:tcPr>
          <w:p w14:paraId="057FE8F8" w14:textId="77777777" w:rsidR="009A13E5" w:rsidRDefault="009A13E5" w:rsidP="00AE0CA7">
            <w:pPr>
              <w:pStyle w:val="TableParagraph"/>
              <w:ind w:right="343"/>
              <w:rPr>
                <w:sz w:val="24"/>
              </w:rPr>
            </w:pPr>
            <w:r>
              <w:rPr>
                <w:sz w:val="24"/>
              </w:rPr>
              <w:t>Service</w:t>
            </w:r>
            <w:r>
              <w:rPr>
                <w:spacing w:val="-7"/>
                <w:sz w:val="24"/>
              </w:rPr>
              <w:t xml:space="preserve"> </w:t>
            </w:r>
            <w:r>
              <w:rPr>
                <w:sz w:val="24"/>
              </w:rPr>
              <w:t>Specification</w:t>
            </w:r>
            <w:r>
              <w:rPr>
                <w:spacing w:val="-2"/>
                <w:sz w:val="24"/>
              </w:rPr>
              <w:t>………………………………………………</w:t>
            </w:r>
          </w:p>
        </w:tc>
        <w:tc>
          <w:tcPr>
            <w:tcW w:w="873" w:type="dxa"/>
            <w:vAlign w:val="center"/>
          </w:tcPr>
          <w:p w14:paraId="171919A9" w14:textId="77777777" w:rsidR="009A13E5" w:rsidRDefault="009A13E5" w:rsidP="00AE0CA7">
            <w:pPr>
              <w:pStyle w:val="TableParagraph"/>
              <w:ind w:left="49" w:right="34"/>
              <w:jc w:val="center"/>
              <w:rPr>
                <w:sz w:val="24"/>
              </w:rPr>
            </w:pPr>
          </w:p>
        </w:tc>
      </w:tr>
      <w:tr w:rsidR="009A13E5" w14:paraId="27C0DC36" w14:textId="77777777" w:rsidTr="00AE0CA7">
        <w:trPr>
          <w:trHeight w:val="552"/>
        </w:trPr>
        <w:tc>
          <w:tcPr>
            <w:tcW w:w="990" w:type="dxa"/>
            <w:vAlign w:val="center"/>
          </w:tcPr>
          <w:p w14:paraId="6F3B200D" w14:textId="77777777" w:rsidR="009A13E5" w:rsidRDefault="009A13E5" w:rsidP="00AE0CA7">
            <w:pPr>
              <w:pStyle w:val="TableParagraph"/>
              <w:ind w:left="50"/>
              <w:jc w:val="center"/>
              <w:rPr>
                <w:sz w:val="24"/>
              </w:rPr>
            </w:pPr>
            <w:r>
              <w:rPr>
                <w:spacing w:val="-5"/>
                <w:sz w:val="24"/>
              </w:rPr>
              <w:t>10</w:t>
            </w:r>
          </w:p>
        </w:tc>
        <w:tc>
          <w:tcPr>
            <w:tcW w:w="7110" w:type="dxa"/>
            <w:vAlign w:val="center"/>
          </w:tcPr>
          <w:p w14:paraId="4A497CD2" w14:textId="77777777" w:rsidR="009A13E5" w:rsidRPr="00165C51" w:rsidRDefault="009A13E5" w:rsidP="00AE0CA7">
            <w:pPr>
              <w:pStyle w:val="TableParagraph"/>
              <w:ind w:right="343"/>
              <w:rPr>
                <w:spacing w:val="-2"/>
                <w:sz w:val="24"/>
              </w:rPr>
            </w:pPr>
            <w:r>
              <w:rPr>
                <w:sz w:val="24"/>
              </w:rPr>
              <w:t>Service</w:t>
            </w:r>
            <w:r>
              <w:rPr>
                <w:spacing w:val="-7"/>
                <w:sz w:val="24"/>
              </w:rPr>
              <w:t xml:space="preserve"> </w:t>
            </w:r>
            <w:r>
              <w:rPr>
                <w:sz w:val="24"/>
              </w:rPr>
              <w:t>Specification</w:t>
            </w:r>
            <w:r>
              <w:rPr>
                <w:spacing w:val="-6"/>
                <w:sz w:val="24"/>
              </w:rPr>
              <w:t xml:space="preserve"> </w:t>
            </w:r>
            <w:r>
              <w:rPr>
                <w:spacing w:val="-2"/>
                <w:sz w:val="24"/>
              </w:rPr>
              <w:t>……………………………………………...</w:t>
            </w:r>
          </w:p>
        </w:tc>
        <w:tc>
          <w:tcPr>
            <w:tcW w:w="873" w:type="dxa"/>
            <w:vAlign w:val="center"/>
          </w:tcPr>
          <w:p w14:paraId="004665ED" w14:textId="77777777" w:rsidR="009A13E5" w:rsidRDefault="009A13E5" w:rsidP="00AE0CA7">
            <w:pPr>
              <w:pStyle w:val="TableParagraph"/>
              <w:ind w:left="49" w:right="34"/>
              <w:jc w:val="center"/>
              <w:rPr>
                <w:sz w:val="24"/>
              </w:rPr>
            </w:pPr>
          </w:p>
        </w:tc>
      </w:tr>
      <w:tr w:rsidR="009A13E5" w14:paraId="4569EED5" w14:textId="77777777" w:rsidTr="00AE0CA7">
        <w:trPr>
          <w:trHeight w:val="551"/>
        </w:trPr>
        <w:tc>
          <w:tcPr>
            <w:tcW w:w="990" w:type="dxa"/>
            <w:vAlign w:val="center"/>
          </w:tcPr>
          <w:p w14:paraId="2CCCD66A" w14:textId="77777777" w:rsidR="009A13E5" w:rsidRDefault="009A13E5" w:rsidP="00AE0CA7">
            <w:pPr>
              <w:pStyle w:val="TableParagraph"/>
              <w:ind w:left="50"/>
              <w:jc w:val="center"/>
              <w:rPr>
                <w:sz w:val="24"/>
              </w:rPr>
            </w:pPr>
            <w:r>
              <w:rPr>
                <w:spacing w:val="-5"/>
                <w:sz w:val="24"/>
              </w:rPr>
              <w:t>11</w:t>
            </w:r>
          </w:p>
        </w:tc>
        <w:tc>
          <w:tcPr>
            <w:tcW w:w="7110" w:type="dxa"/>
            <w:vAlign w:val="center"/>
          </w:tcPr>
          <w:p w14:paraId="494A7DB8" w14:textId="77777777" w:rsidR="009A13E5" w:rsidRDefault="009A13E5" w:rsidP="00AE0CA7">
            <w:pPr>
              <w:pStyle w:val="TableParagraph"/>
              <w:ind w:right="343"/>
              <w:rPr>
                <w:sz w:val="24"/>
              </w:rPr>
            </w:pPr>
            <w:r>
              <w:rPr>
                <w:sz w:val="24"/>
              </w:rPr>
              <w:t>IoT</w:t>
            </w:r>
            <w:r>
              <w:rPr>
                <w:spacing w:val="-5"/>
                <w:sz w:val="24"/>
              </w:rPr>
              <w:t xml:space="preserve"> </w:t>
            </w:r>
            <w:r>
              <w:rPr>
                <w:sz w:val="24"/>
              </w:rPr>
              <w:t>Level</w:t>
            </w:r>
            <w:r>
              <w:rPr>
                <w:spacing w:val="-4"/>
                <w:sz w:val="24"/>
              </w:rPr>
              <w:t xml:space="preserve"> </w:t>
            </w:r>
            <w:r>
              <w:rPr>
                <w:sz w:val="24"/>
              </w:rPr>
              <w:t>Specification</w:t>
            </w:r>
            <w:r>
              <w:rPr>
                <w:spacing w:val="-2"/>
                <w:sz w:val="24"/>
              </w:rPr>
              <w:t>………………….…………………………</w:t>
            </w:r>
          </w:p>
        </w:tc>
        <w:tc>
          <w:tcPr>
            <w:tcW w:w="873" w:type="dxa"/>
            <w:vAlign w:val="center"/>
          </w:tcPr>
          <w:p w14:paraId="49C5D42F" w14:textId="77777777" w:rsidR="009A13E5" w:rsidRDefault="009A13E5" w:rsidP="00AE0CA7">
            <w:pPr>
              <w:pStyle w:val="TableParagraph"/>
              <w:ind w:left="49" w:right="34"/>
              <w:jc w:val="center"/>
              <w:rPr>
                <w:sz w:val="24"/>
              </w:rPr>
            </w:pPr>
          </w:p>
        </w:tc>
      </w:tr>
      <w:tr w:rsidR="009A13E5" w14:paraId="766411E2" w14:textId="77777777" w:rsidTr="00AE0CA7">
        <w:trPr>
          <w:trHeight w:val="552"/>
        </w:trPr>
        <w:tc>
          <w:tcPr>
            <w:tcW w:w="990" w:type="dxa"/>
            <w:vAlign w:val="center"/>
          </w:tcPr>
          <w:p w14:paraId="0BFC4077" w14:textId="77777777" w:rsidR="009A13E5" w:rsidRDefault="009A13E5" w:rsidP="00AE0CA7">
            <w:pPr>
              <w:pStyle w:val="TableParagraph"/>
              <w:ind w:left="50"/>
              <w:jc w:val="center"/>
              <w:rPr>
                <w:sz w:val="24"/>
              </w:rPr>
            </w:pPr>
            <w:r>
              <w:rPr>
                <w:spacing w:val="-5"/>
                <w:sz w:val="24"/>
              </w:rPr>
              <w:t>12</w:t>
            </w:r>
          </w:p>
        </w:tc>
        <w:tc>
          <w:tcPr>
            <w:tcW w:w="7110" w:type="dxa"/>
            <w:vAlign w:val="center"/>
          </w:tcPr>
          <w:p w14:paraId="6741DBF6" w14:textId="77777777" w:rsidR="009A13E5" w:rsidRDefault="009A13E5" w:rsidP="00AE0CA7">
            <w:pPr>
              <w:pStyle w:val="TableParagraph"/>
              <w:ind w:right="343"/>
              <w:rPr>
                <w:sz w:val="24"/>
              </w:rPr>
            </w:pPr>
            <w:r>
              <w:rPr>
                <w:sz w:val="24"/>
              </w:rPr>
              <w:t>Functional</w:t>
            </w:r>
            <w:r>
              <w:rPr>
                <w:spacing w:val="-7"/>
                <w:sz w:val="24"/>
              </w:rPr>
              <w:t xml:space="preserve"> </w:t>
            </w:r>
            <w:r>
              <w:rPr>
                <w:sz w:val="24"/>
              </w:rPr>
              <w:t>View</w:t>
            </w:r>
            <w:r>
              <w:rPr>
                <w:spacing w:val="-10"/>
                <w:sz w:val="24"/>
              </w:rPr>
              <w:t xml:space="preserve"> </w:t>
            </w:r>
            <w:r>
              <w:rPr>
                <w:sz w:val="24"/>
              </w:rPr>
              <w:t>Specification</w:t>
            </w:r>
            <w:r>
              <w:rPr>
                <w:spacing w:val="-2"/>
                <w:sz w:val="24"/>
              </w:rPr>
              <w:t>…………………………………….</w:t>
            </w:r>
          </w:p>
        </w:tc>
        <w:tc>
          <w:tcPr>
            <w:tcW w:w="873" w:type="dxa"/>
            <w:vAlign w:val="center"/>
          </w:tcPr>
          <w:p w14:paraId="64A05830" w14:textId="77777777" w:rsidR="009A13E5" w:rsidRDefault="009A13E5" w:rsidP="00AE0CA7">
            <w:pPr>
              <w:pStyle w:val="TableParagraph"/>
              <w:ind w:left="49" w:right="34"/>
              <w:jc w:val="center"/>
              <w:rPr>
                <w:sz w:val="24"/>
              </w:rPr>
            </w:pPr>
          </w:p>
        </w:tc>
      </w:tr>
      <w:tr w:rsidR="009A13E5" w14:paraId="3479E374" w14:textId="77777777" w:rsidTr="00AE0CA7">
        <w:trPr>
          <w:trHeight w:val="552"/>
        </w:trPr>
        <w:tc>
          <w:tcPr>
            <w:tcW w:w="990" w:type="dxa"/>
            <w:vAlign w:val="center"/>
          </w:tcPr>
          <w:p w14:paraId="780F133E" w14:textId="77777777" w:rsidR="009A13E5" w:rsidRDefault="009A13E5" w:rsidP="00AE0CA7">
            <w:pPr>
              <w:pStyle w:val="TableParagraph"/>
              <w:ind w:left="50"/>
              <w:jc w:val="center"/>
              <w:rPr>
                <w:sz w:val="24"/>
              </w:rPr>
            </w:pPr>
            <w:r>
              <w:rPr>
                <w:spacing w:val="-5"/>
                <w:sz w:val="24"/>
              </w:rPr>
              <w:t>13</w:t>
            </w:r>
          </w:p>
        </w:tc>
        <w:tc>
          <w:tcPr>
            <w:tcW w:w="7110" w:type="dxa"/>
            <w:vAlign w:val="center"/>
          </w:tcPr>
          <w:p w14:paraId="7562335F" w14:textId="77777777" w:rsidR="009A13E5" w:rsidRDefault="009A13E5" w:rsidP="00AE0CA7">
            <w:pPr>
              <w:pStyle w:val="TableParagraph"/>
              <w:ind w:right="343"/>
              <w:rPr>
                <w:sz w:val="24"/>
              </w:rPr>
            </w:pPr>
            <w:r>
              <w:rPr>
                <w:sz w:val="24"/>
              </w:rPr>
              <w:t>Operational</w:t>
            </w:r>
            <w:r>
              <w:rPr>
                <w:spacing w:val="-7"/>
                <w:sz w:val="24"/>
              </w:rPr>
              <w:t xml:space="preserve"> </w:t>
            </w:r>
            <w:r>
              <w:rPr>
                <w:sz w:val="24"/>
              </w:rPr>
              <w:t>View</w:t>
            </w:r>
            <w:r>
              <w:rPr>
                <w:spacing w:val="-9"/>
                <w:sz w:val="24"/>
              </w:rPr>
              <w:t xml:space="preserve"> </w:t>
            </w:r>
            <w:r>
              <w:rPr>
                <w:sz w:val="24"/>
              </w:rPr>
              <w:t>Specification</w:t>
            </w:r>
            <w:r>
              <w:rPr>
                <w:spacing w:val="-2"/>
                <w:sz w:val="24"/>
              </w:rPr>
              <w:t>………………………………......</w:t>
            </w:r>
          </w:p>
        </w:tc>
        <w:tc>
          <w:tcPr>
            <w:tcW w:w="873" w:type="dxa"/>
            <w:vAlign w:val="center"/>
          </w:tcPr>
          <w:p w14:paraId="5359BB79" w14:textId="77777777" w:rsidR="009A13E5" w:rsidRDefault="009A13E5" w:rsidP="00AE0CA7">
            <w:pPr>
              <w:pStyle w:val="TableParagraph"/>
              <w:ind w:left="49" w:right="34"/>
              <w:jc w:val="center"/>
              <w:rPr>
                <w:sz w:val="24"/>
              </w:rPr>
            </w:pPr>
          </w:p>
        </w:tc>
      </w:tr>
      <w:tr w:rsidR="009A13E5" w14:paraId="5B42A13B" w14:textId="77777777" w:rsidTr="00AE0CA7">
        <w:trPr>
          <w:trHeight w:val="552"/>
        </w:trPr>
        <w:tc>
          <w:tcPr>
            <w:tcW w:w="990" w:type="dxa"/>
            <w:vAlign w:val="center"/>
          </w:tcPr>
          <w:p w14:paraId="4317B275" w14:textId="77777777" w:rsidR="009A13E5" w:rsidRDefault="009A13E5" w:rsidP="00AE0CA7">
            <w:pPr>
              <w:pStyle w:val="TableParagraph"/>
              <w:ind w:left="50"/>
              <w:jc w:val="center"/>
              <w:rPr>
                <w:sz w:val="24"/>
              </w:rPr>
            </w:pPr>
            <w:r>
              <w:rPr>
                <w:spacing w:val="-5"/>
                <w:sz w:val="24"/>
              </w:rPr>
              <w:t>14</w:t>
            </w:r>
          </w:p>
        </w:tc>
        <w:tc>
          <w:tcPr>
            <w:tcW w:w="7110" w:type="dxa"/>
            <w:vAlign w:val="center"/>
          </w:tcPr>
          <w:p w14:paraId="7F25F9C2" w14:textId="77777777" w:rsidR="009A13E5" w:rsidRDefault="009A13E5" w:rsidP="00AE0CA7">
            <w:pPr>
              <w:pStyle w:val="TableParagraph"/>
              <w:ind w:right="343"/>
              <w:rPr>
                <w:sz w:val="24"/>
              </w:rPr>
            </w:pPr>
            <w:r>
              <w:rPr>
                <w:sz w:val="24"/>
              </w:rPr>
              <w:t>Device</w:t>
            </w:r>
            <w:r>
              <w:rPr>
                <w:spacing w:val="-6"/>
                <w:sz w:val="24"/>
              </w:rPr>
              <w:t xml:space="preserve"> </w:t>
            </w:r>
            <w:r>
              <w:rPr>
                <w:sz w:val="24"/>
              </w:rPr>
              <w:t>and</w:t>
            </w:r>
            <w:r>
              <w:rPr>
                <w:spacing w:val="-6"/>
                <w:sz w:val="24"/>
              </w:rPr>
              <w:t xml:space="preserve"> </w:t>
            </w:r>
            <w:r>
              <w:rPr>
                <w:sz w:val="24"/>
              </w:rPr>
              <w:t>Components</w:t>
            </w:r>
            <w:r>
              <w:rPr>
                <w:spacing w:val="-6"/>
                <w:sz w:val="24"/>
              </w:rPr>
              <w:t xml:space="preserve"> </w:t>
            </w:r>
            <w:r>
              <w:rPr>
                <w:sz w:val="24"/>
              </w:rPr>
              <w:t>Integration</w:t>
            </w:r>
            <w:r>
              <w:rPr>
                <w:spacing w:val="-2"/>
                <w:sz w:val="24"/>
              </w:rPr>
              <w:t>…………………………….</w:t>
            </w:r>
          </w:p>
        </w:tc>
        <w:tc>
          <w:tcPr>
            <w:tcW w:w="873" w:type="dxa"/>
            <w:vAlign w:val="center"/>
          </w:tcPr>
          <w:p w14:paraId="6EEB7DB6" w14:textId="77777777" w:rsidR="009A13E5" w:rsidRDefault="009A13E5" w:rsidP="00AE0CA7">
            <w:pPr>
              <w:pStyle w:val="TableParagraph"/>
              <w:ind w:left="49" w:right="34"/>
              <w:jc w:val="center"/>
              <w:rPr>
                <w:sz w:val="24"/>
              </w:rPr>
            </w:pPr>
          </w:p>
        </w:tc>
      </w:tr>
      <w:tr w:rsidR="009A13E5" w14:paraId="5EBD9579" w14:textId="77777777" w:rsidTr="00AE0CA7">
        <w:trPr>
          <w:trHeight w:val="551"/>
        </w:trPr>
        <w:tc>
          <w:tcPr>
            <w:tcW w:w="990" w:type="dxa"/>
            <w:vAlign w:val="center"/>
          </w:tcPr>
          <w:p w14:paraId="263046DA" w14:textId="77777777" w:rsidR="009A13E5" w:rsidRDefault="009A13E5" w:rsidP="00AE0CA7">
            <w:pPr>
              <w:pStyle w:val="TableParagraph"/>
              <w:ind w:left="50"/>
              <w:jc w:val="center"/>
              <w:rPr>
                <w:sz w:val="24"/>
              </w:rPr>
            </w:pPr>
            <w:r>
              <w:rPr>
                <w:spacing w:val="-5"/>
                <w:sz w:val="24"/>
              </w:rPr>
              <w:t>15</w:t>
            </w:r>
          </w:p>
        </w:tc>
        <w:tc>
          <w:tcPr>
            <w:tcW w:w="7110" w:type="dxa"/>
            <w:vAlign w:val="center"/>
          </w:tcPr>
          <w:p w14:paraId="251ADAAF" w14:textId="77777777" w:rsidR="009A13E5" w:rsidRDefault="009A13E5" w:rsidP="00AE0CA7">
            <w:pPr>
              <w:pStyle w:val="TableParagraph"/>
              <w:ind w:right="343"/>
              <w:rPr>
                <w:sz w:val="24"/>
              </w:rPr>
            </w:pPr>
            <w:r>
              <w:rPr>
                <w:sz w:val="24"/>
              </w:rPr>
              <w:t>Dashboard</w:t>
            </w:r>
            <w:r>
              <w:rPr>
                <w:spacing w:val="-2"/>
                <w:sz w:val="24"/>
              </w:rPr>
              <w:t>………………………………………………………….</w:t>
            </w:r>
          </w:p>
        </w:tc>
        <w:tc>
          <w:tcPr>
            <w:tcW w:w="873" w:type="dxa"/>
            <w:vAlign w:val="center"/>
          </w:tcPr>
          <w:p w14:paraId="12443BFA" w14:textId="77777777" w:rsidR="009A13E5" w:rsidRDefault="009A13E5" w:rsidP="00AE0CA7">
            <w:pPr>
              <w:pStyle w:val="TableParagraph"/>
              <w:ind w:left="49" w:right="34"/>
              <w:jc w:val="center"/>
              <w:rPr>
                <w:sz w:val="24"/>
              </w:rPr>
            </w:pPr>
          </w:p>
        </w:tc>
      </w:tr>
      <w:tr w:rsidR="009A13E5" w14:paraId="5F4121ED" w14:textId="77777777" w:rsidTr="00AE0CA7">
        <w:trPr>
          <w:trHeight w:val="551"/>
        </w:trPr>
        <w:tc>
          <w:tcPr>
            <w:tcW w:w="990" w:type="dxa"/>
            <w:vAlign w:val="center"/>
          </w:tcPr>
          <w:p w14:paraId="2A1C30E1" w14:textId="77777777" w:rsidR="009A13E5" w:rsidRDefault="009A13E5" w:rsidP="00AE0CA7">
            <w:pPr>
              <w:pStyle w:val="TableParagraph"/>
              <w:ind w:left="50"/>
              <w:jc w:val="center"/>
              <w:rPr>
                <w:sz w:val="24"/>
              </w:rPr>
            </w:pPr>
            <w:r>
              <w:rPr>
                <w:spacing w:val="-5"/>
                <w:sz w:val="24"/>
              </w:rPr>
              <w:t>16</w:t>
            </w:r>
          </w:p>
        </w:tc>
        <w:tc>
          <w:tcPr>
            <w:tcW w:w="7110" w:type="dxa"/>
            <w:vAlign w:val="center"/>
          </w:tcPr>
          <w:p w14:paraId="168BED20" w14:textId="77777777" w:rsidR="009A13E5" w:rsidRDefault="009A13E5" w:rsidP="00AE0CA7">
            <w:pPr>
              <w:pStyle w:val="TableParagraph"/>
              <w:ind w:right="343"/>
              <w:rPr>
                <w:sz w:val="24"/>
              </w:rPr>
            </w:pPr>
            <w:r>
              <w:rPr>
                <w:sz w:val="24"/>
              </w:rPr>
              <w:t>Temperature</w:t>
            </w:r>
            <w:r>
              <w:rPr>
                <w:spacing w:val="-10"/>
                <w:sz w:val="24"/>
              </w:rPr>
              <w:t xml:space="preserve"> </w:t>
            </w:r>
            <w:r>
              <w:rPr>
                <w:sz w:val="24"/>
              </w:rPr>
              <w:t>Analysis</w:t>
            </w:r>
            <w:r>
              <w:rPr>
                <w:spacing w:val="-2"/>
                <w:sz w:val="24"/>
              </w:rPr>
              <w:t>…………………………………………</w:t>
            </w:r>
            <w:proofErr w:type="gramStart"/>
            <w:r>
              <w:rPr>
                <w:spacing w:val="-2"/>
                <w:sz w:val="24"/>
              </w:rPr>
              <w:t>…..</w:t>
            </w:r>
            <w:proofErr w:type="gramEnd"/>
          </w:p>
        </w:tc>
        <w:tc>
          <w:tcPr>
            <w:tcW w:w="873" w:type="dxa"/>
            <w:vAlign w:val="center"/>
          </w:tcPr>
          <w:p w14:paraId="11149FBF" w14:textId="77777777" w:rsidR="009A13E5" w:rsidRDefault="009A13E5" w:rsidP="00AE0CA7">
            <w:pPr>
              <w:pStyle w:val="TableParagraph"/>
              <w:ind w:left="49" w:right="34"/>
              <w:jc w:val="center"/>
              <w:rPr>
                <w:sz w:val="24"/>
              </w:rPr>
            </w:pPr>
          </w:p>
        </w:tc>
      </w:tr>
      <w:tr w:rsidR="009A13E5" w14:paraId="218A8589" w14:textId="77777777" w:rsidTr="00AE0CA7">
        <w:trPr>
          <w:trHeight w:val="551"/>
        </w:trPr>
        <w:tc>
          <w:tcPr>
            <w:tcW w:w="990" w:type="dxa"/>
            <w:vAlign w:val="center"/>
          </w:tcPr>
          <w:p w14:paraId="60BF5C22" w14:textId="77777777" w:rsidR="009A13E5" w:rsidRDefault="009A13E5" w:rsidP="00AE0CA7">
            <w:pPr>
              <w:pStyle w:val="TableParagraph"/>
              <w:ind w:left="50"/>
              <w:jc w:val="center"/>
              <w:rPr>
                <w:spacing w:val="-5"/>
                <w:sz w:val="24"/>
              </w:rPr>
            </w:pPr>
            <w:r>
              <w:rPr>
                <w:spacing w:val="-5"/>
                <w:sz w:val="24"/>
              </w:rPr>
              <w:t>17</w:t>
            </w:r>
          </w:p>
        </w:tc>
        <w:tc>
          <w:tcPr>
            <w:tcW w:w="7110" w:type="dxa"/>
            <w:vAlign w:val="center"/>
          </w:tcPr>
          <w:p w14:paraId="283E78CB" w14:textId="77777777" w:rsidR="009A13E5" w:rsidRDefault="009A13E5" w:rsidP="00AE0CA7">
            <w:pPr>
              <w:pStyle w:val="TableParagraph"/>
              <w:ind w:right="343"/>
              <w:rPr>
                <w:sz w:val="24"/>
              </w:rPr>
            </w:pPr>
            <w:r>
              <w:rPr>
                <w:sz w:val="24"/>
              </w:rPr>
              <w:t>Humidity</w:t>
            </w:r>
            <w:r>
              <w:rPr>
                <w:spacing w:val="-11"/>
                <w:sz w:val="24"/>
              </w:rPr>
              <w:t xml:space="preserve"> </w:t>
            </w:r>
            <w:r>
              <w:rPr>
                <w:sz w:val="24"/>
              </w:rPr>
              <w:t>Analysis</w:t>
            </w:r>
            <w:r>
              <w:rPr>
                <w:spacing w:val="-2"/>
                <w:sz w:val="24"/>
              </w:rPr>
              <w:t>………………………………………………….</w:t>
            </w:r>
          </w:p>
        </w:tc>
        <w:tc>
          <w:tcPr>
            <w:tcW w:w="873" w:type="dxa"/>
            <w:vAlign w:val="center"/>
          </w:tcPr>
          <w:p w14:paraId="7FACC18F" w14:textId="77777777" w:rsidR="009A13E5" w:rsidRDefault="009A13E5" w:rsidP="00AE0CA7">
            <w:pPr>
              <w:pStyle w:val="TableParagraph"/>
              <w:ind w:left="49" w:right="34"/>
              <w:jc w:val="center"/>
              <w:rPr>
                <w:spacing w:val="-5"/>
                <w:sz w:val="24"/>
              </w:rPr>
            </w:pPr>
          </w:p>
        </w:tc>
      </w:tr>
      <w:tr w:rsidR="009A13E5" w14:paraId="6FAD81DC" w14:textId="77777777" w:rsidTr="00AE0CA7">
        <w:trPr>
          <w:trHeight w:val="551"/>
        </w:trPr>
        <w:tc>
          <w:tcPr>
            <w:tcW w:w="990" w:type="dxa"/>
            <w:vAlign w:val="center"/>
          </w:tcPr>
          <w:p w14:paraId="5A31928A" w14:textId="77777777" w:rsidR="009A13E5" w:rsidRDefault="009A13E5" w:rsidP="00AE0CA7">
            <w:pPr>
              <w:pStyle w:val="TableParagraph"/>
              <w:ind w:left="50"/>
              <w:jc w:val="center"/>
              <w:rPr>
                <w:spacing w:val="-5"/>
                <w:sz w:val="24"/>
              </w:rPr>
            </w:pPr>
            <w:r>
              <w:rPr>
                <w:spacing w:val="-5"/>
                <w:sz w:val="24"/>
              </w:rPr>
              <w:t>18</w:t>
            </w:r>
          </w:p>
        </w:tc>
        <w:tc>
          <w:tcPr>
            <w:tcW w:w="7110" w:type="dxa"/>
            <w:vAlign w:val="center"/>
          </w:tcPr>
          <w:p w14:paraId="3ACF93B2" w14:textId="77777777" w:rsidR="009A13E5" w:rsidRDefault="009A13E5" w:rsidP="00AE0CA7">
            <w:pPr>
              <w:pStyle w:val="TableParagraph"/>
              <w:ind w:right="343"/>
              <w:rPr>
                <w:sz w:val="24"/>
              </w:rPr>
            </w:pPr>
            <w:r>
              <w:rPr>
                <w:sz w:val="24"/>
              </w:rPr>
              <w:t>Home Screen</w:t>
            </w:r>
            <w:r>
              <w:rPr>
                <w:spacing w:val="-2"/>
                <w:sz w:val="24"/>
              </w:rPr>
              <w:t>………………………………………………………</w:t>
            </w:r>
          </w:p>
        </w:tc>
        <w:tc>
          <w:tcPr>
            <w:tcW w:w="873" w:type="dxa"/>
            <w:vAlign w:val="center"/>
          </w:tcPr>
          <w:p w14:paraId="4861EC27" w14:textId="77777777" w:rsidR="009A13E5" w:rsidRDefault="009A13E5" w:rsidP="00AE0CA7">
            <w:pPr>
              <w:pStyle w:val="TableParagraph"/>
              <w:ind w:left="49" w:right="34"/>
              <w:jc w:val="center"/>
              <w:rPr>
                <w:spacing w:val="-5"/>
                <w:sz w:val="24"/>
              </w:rPr>
            </w:pPr>
          </w:p>
        </w:tc>
      </w:tr>
      <w:tr w:rsidR="009A13E5" w14:paraId="503626E0" w14:textId="77777777" w:rsidTr="00AE0CA7">
        <w:trPr>
          <w:trHeight w:val="551"/>
        </w:trPr>
        <w:tc>
          <w:tcPr>
            <w:tcW w:w="990" w:type="dxa"/>
            <w:vAlign w:val="center"/>
          </w:tcPr>
          <w:p w14:paraId="6E5BD220" w14:textId="77777777" w:rsidR="009A13E5" w:rsidRDefault="009A13E5" w:rsidP="00AE0CA7">
            <w:pPr>
              <w:pStyle w:val="TableParagraph"/>
              <w:ind w:left="50"/>
              <w:jc w:val="center"/>
              <w:rPr>
                <w:spacing w:val="-5"/>
                <w:sz w:val="24"/>
              </w:rPr>
            </w:pPr>
            <w:r>
              <w:rPr>
                <w:spacing w:val="-5"/>
                <w:sz w:val="24"/>
              </w:rPr>
              <w:t>19</w:t>
            </w:r>
          </w:p>
        </w:tc>
        <w:tc>
          <w:tcPr>
            <w:tcW w:w="7110" w:type="dxa"/>
            <w:vAlign w:val="center"/>
          </w:tcPr>
          <w:p w14:paraId="5399038B" w14:textId="77777777" w:rsidR="009A13E5" w:rsidRDefault="009A13E5" w:rsidP="00AE0CA7">
            <w:pPr>
              <w:pStyle w:val="TableParagraph"/>
              <w:ind w:right="343"/>
              <w:rPr>
                <w:sz w:val="24"/>
              </w:rPr>
            </w:pPr>
            <w:r>
              <w:rPr>
                <w:sz w:val="24"/>
              </w:rPr>
              <w:t>Reports Screen</w:t>
            </w:r>
            <w:r>
              <w:rPr>
                <w:spacing w:val="-2"/>
                <w:sz w:val="24"/>
              </w:rPr>
              <w:t>…………………………………………………….</w:t>
            </w:r>
          </w:p>
        </w:tc>
        <w:tc>
          <w:tcPr>
            <w:tcW w:w="873" w:type="dxa"/>
            <w:vAlign w:val="center"/>
          </w:tcPr>
          <w:p w14:paraId="3029D752" w14:textId="77777777" w:rsidR="009A13E5" w:rsidRDefault="009A13E5" w:rsidP="00AE0CA7">
            <w:pPr>
              <w:pStyle w:val="TableParagraph"/>
              <w:ind w:left="49" w:right="34"/>
              <w:jc w:val="center"/>
              <w:rPr>
                <w:spacing w:val="-5"/>
                <w:sz w:val="24"/>
              </w:rPr>
            </w:pPr>
          </w:p>
        </w:tc>
      </w:tr>
      <w:tr w:rsidR="009A13E5" w14:paraId="7745872A" w14:textId="77777777" w:rsidTr="00AE0CA7">
        <w:trPr>
          <w:trHeight w:val="551"/>
        </w:trPr>
        <w:tc>
          <w:tcPr>
            <w:tcW w:w="990" w:type="dxa"/>
            <w:vAlign w:val="center"/>
          </w:tcPr>
          <w:p w14:paraId="487E4128" w14:textId="77777777" w:rsidR="009A13E5" w:rsidRDefault="009A13E5" w:rsidP="00AE0CA7">
            <w:pPr>
              <w:pStyle w:val="TableParagraph"/>
              <w:ind w:left="50"/>
              <w:jc w:val="center"/>
              <w:rPr>
                <w:spacing w:val="-5"/>
                <w:sz w:val="24"/>
              </w:rPr>
            </w:pPr>
            <w:r>
              <w:rPr>
                <w:spacing w:val="-5"/>
                <w:sz w:val="24"/>
              </w:rPr>
              <w:t>20</w:t>
            </w:r>
          </w:p>
        </w:tc>
        <w:tc>
          <w:tcPr>
            <w:tcW w:w="7110" w:type="dxa"/>
            <w:vAlign w:val="center"/>
          </w:tcPr>
          <w:p w14:paraId="2E9676F2" w14:textId="77777777" w:rsidR="009A13E5" w:rsidRDefault="009A13E5" w:rsidP="00AE0CA7">
            <w:pPr>
              <w:pStyle w:val="TableParagraph"/>
              <w:ind w:right="343"/>
              <w:rPr>
                <w:sz w:val="24"/>
              </w:rPr>
            </w:pPr>
            <w:r>
              <w:rPr>
                <w:sz w:val="24"/>
              </w:rPr>
              <w:t>Data Schema</w:t>
            </w:r>
            <w:r>
              <w:rPr>
                <w:spacing w:val="-2"/>
                <w:sz w:val="24"/>
              </w:rPr>
              <w:t xml:space="preserve"> ………………………………………………………</w:t>
            </w:r>
          </w:p>
        </w:tc>
        <w:tc>
          <w:tcPr>
            <w:tcW w:w="873" w:type="dxa"/>
            <w:vAlign w:val="center"/>
          </w:tcPr>
          <w:p w14:paraId="5D5DEC77" w14:textId="77777777" w:rsidR="009A13E5" w:rsidRDefault="009A13E5" w:rsidP="00AE0CA7">
            <w:pPr>
              <w:pStyle w:val="TableParagraph"/>
              <w:ind w:left="49" w:right="34"/>
              <w:jc w:val="center"/>
              <w:rPr>
                <w:spacing w:val="-5"/>
                <w:sz w:val="24"/>
              </w:rPr>
            </w:pPr>
          </w:p>
        </w:tc>
      </w:tr>
      <w:tr w:rsidR="009A13E5" w14:paraId="2D36DBA9" w14:textId="77777777" w:rsidTr="00AE0CA7">
        <w:trPr>
          <w:trHeight w:val="551"/>
        </w:trPr>
        <w:tc>
          <w:tcPr>
            <w:tcW w:w="990" w:type="dxa"/>
            <w:vAlign w:val="center"/>
          </w:tcPr>
          <w:p w14:paraId="415F52B7" w14:textId="77777777" w:rsidR="009A13E5" w:rsidRDefault="009A13E5" w:rsidP="00AE0CA7">
            <w:pPr>
              <w:pStyle w:val="TableParagraph"/>
              <w:ind w:left="50"/>
              <w:jc w:val="center"/>
              <w:rPr>
                <w:spacing w:val="-5"/>
                <w:sz w:val="24"/>
              </w:rPr>
            </w:pPr>
            <w:r>
              <w:rPr>
                <w:spacing w:val="-5"/>
                <w:sz w:val="24"/>
              </w:rPr>
              <w:t>21</w:t>
            </w:r>
          </w:p>
        </w:tc>
        <w:tc>
          <w:tcPr>
            <w:tcW w:w="7110" w:type="dxa"/>
            <w:vAlign w:val="center"/>
          </w:tcPr>
          <w:p w14:paraId="00F50516" w14:textId="77777777" w:rsidR="009A13E5" w:rsidRDefault="009A13E5" w:rsidP="00AE0CA7">
            <w:pPr>
              <w:pStyle w:val="TableParagraph"/>
              <w:ind w:right="343"/>
              <w:rPr>
                <w:sz w:val="24"/>
              </w:rPr>
            </w:pPr>
            <w:r>
              <w:rPr>
                <w:sz w:val="24"/>
              </w:rPr>
              <w:t>Program Hierarchy of Microcontroller</w:t>
            </w:r>
            <w:r>
              <w:rPr>
                <w:spacing w:val="-2"/>
                <w:sz w:val="24"/>
              </w:rPr>
              <w:t>……………………………</w:t>
            </w:r>
          </w:p>
        </w:tc>
        <w:tc>
          <w:tcPr>
            <w:tcW w:w="873" w:type="dxa"/>
            <w:vAlign w:val="center"/>
          </w:tcPr>
          <w:p w14:paraId="52D0BEDC" w14:textId="77777777" w:rsidR="009A13E5" w:rsidRDefault="009A13E5" w:rsidP="00AE0CA7">
            <w:pPr>
              <w:pStyle w:val="TableParagraph"/>
              <w:ind w:left="49" w:right="34"/>
              <w:jc w:val="center"/>
              <w:rPr>
                <w:spacing w:val="-5"/>
                <w:sz w:val="24"/>
              </w:rPr>
            </w:pPr>
          </w:p>
        </w:tc>
      </w:tr>
    </w:tbl>
    <w:p w14:paraId="2C95AA41" w14:textId="77777777" w:rsidR="009A13E5" w:rsidRDefault="009A13E5" w:rsidP="009A13E5"/>
    <w:tbl>
      <w:tblPr>
        <w:tblStyle w:val="TableGrid"/>
        <w:tblW w:w="8100"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990"/>
        <w:gridCol w:w="7110"/>
      </w:tblGrid>
      <w:tr w:rsidR="009A13E5" w14:paraId="0E11981D" w14:textId="77777777" w:rsidTr="00AE0CA7">
        <w:trPr>
          <w:trHeight w:val="512"/>
        </w:trPr>
        <w:tc>
          <w:tcPr>
            <w:tcW w:w="990" w:type="dxa"/>
            <w:vAlign w:val="center"/>
          </w:tcPr>
          <w:p w14:paraId="04B13A83" w14:textId="77777777" w:rsidR="009A13E5" w:rsidRDefault="009A13E5" w:rsidP="00AE0CA7">
            <w:pPr>
              <w:pStyle w:val="TableParagraph"/>
              <w:spacing w:before="133" w:line="256" w:lineRule="exact"/>
              <w:ind w:left="50"/>
              <w:jc w:val="center"/>
              <w:rPr>
                <w:sz w:val="24"/>
              </w:rPr>
            </w:pPr>
            <w:r>
              <w:rPr>
                <w:spacing w:val="-5"/>
                <w:sz w:val="24"/>
              </w:rPr>
              <w:lastRenderedPageBreak/>
              <w:t>22</w:t>
            </w:r>
          </w:p>
        </w:tc>
        <w:tc>
          <w:tcPr>
            <w:tcW w:w="7110" w:type="dxa"/>
          </w:tcPr>
          <w:p w14:paraId="1E1E5E3A" w14:textId="77777777" w:rsidR="009A13E5" w:rsidRDefault="009A13E5" w:rsidP="00AE0CA7">
            <w:pPr>
              <w:pStyle w:val="TableParagraph"/>
              <w:spacing w:before="133" w:line="256" w:lineRule="exact"/>
              <w:ind w:left="115"/>
              <w:rPr>
                <w:sz w:val="24"/>
              </w:rPr>
            </w:pPr>
            <w:r>
              <w:rPr>
                <w:sz w:val="24"/>
              </w:rPr>
              <w:t>Program Hierarchy of Mobile Application</w:t>
            </w:r>
            <w:r>
              <w:rPr>
                <w:spacing w:val="-2"/>
                <w:sz w:val="24"/>
              </w:rPr>
              <w:t>………………………</w:t>
            </w:r>
          </w:p>
        </w:tc>
      </w:tr>
      <w:tr w:rsidR="009A13E5" w14:paraId="671B0508" w14:textId="77777777" w:rsidTr="00AE0CA7">
        <w:trPr>
          <w:trHeight w:val="512"/>
        </w:trPr>
        <w:tc>
          <w:tcPr>
            <w:tcW w:w="990" w:type="dxa"/>
            <w:vAlign w:val="center"/>
          </w:tcPr>
          <w:p w14:paraId="5405371F" w14:textId="77777777" w:rsidR="009A13E5" w:rsidRDefault="009A13E5" w:rsidP="00AE0CA7">
            <w:pPr>
              <w:pStyle w:val="TableParagraph"/>
              <w:spacing w:before="133" w:line="256" w:lineRule="exact"/>
              <w:ind w:left="50"/>
              <w:jc w:val="center"/>
              <w:rPr>
                <w:spacing w:val="-5"/>
                <w:sz w:val="24"/>
              </w:rPr>
            </w:pPr>
            <w:r>
              <w:rPr>
                <w:spacing w:val="-5"/>
                <w:sz w:val="24"/>
              </w:rPr>
              <w:t>23</w:t>
            </w:r>
          </w:p>
        </w:tc>
        <w:tc>
          <w:tcPr>
            <w:tcW w:w="7110" w:type="dxa"/>
          </w:tcPr>
          <w:p w14:paraId="67208F01" w14:textId="77777777" w:rsidR="009A13E5" w:rsidRDefault="009A13E5" w:rsidP="00AE0CA7">
            <w:pPr>
              <w:pStyle w:val="TableParagraph"/>
              <w:spacing w:before="133" w:line="256" w:lineRule="exact"/>
              <w:ind w:left="115"/>
              <w:rPr>
                <w:sz w:val="24"/>
              </w:rPr>
            </w:pPr>
            <w:r>
              <w:rPr>
                <w:sz w:val="24"/>
              </w:rPr>
              <w:t>Arduino Uno Microcontroller</w:t>
            </w:r>
            <w:r>
              <w:rPr>
                <w:spacing w:val="-2"/>
                <w:sz w:val="24"/>
              </w:rPr>
              <w:t>………………………</w:t>
            </w:r>
          </w:p>
        </w:tc>
      </w:tr>
      <w:tr w:rsidR="009A13E5" w14:paraId="5C832BDF" w14:textId="77777777" w:rsidTr="00AE0CA7">
        <w:trPr>
          <w:trHeight w:val="512"/>
        </w:trPr>
        <w:tc>
          <w:tcPr>
            <w:tcW w:w="990" w:type="dxa"/>
            <w:vAlign w:val="center"/>
          </w:tcPr>
          <w:p w14:paraId="129D04C9" w14:textId="77777777" w:rsidR="009A13E5" w:rsidRDefault="009A13E5" w:rsidP="00AE0CA7">
            <w:pPr>
              <w:pStyle w:val="TableParagraph"/>
              <w:spacing w:before="133" w:line="256" w:lineRule="exact"/>
              <w:ind w:left="50"/>
              <w:jc w:val="center"/>
              <w:rPr>
                <w:spacing w:val="-5"/>
                <w:sz w:val="24"/>
              </w:rPr>
            </w:pPr>
            <w:r>
              <w:rPr>
                <w:spacing w:val="-5"/>
                <w:sz w:val="24"/>
              </w:rPr>
              <w:t>24</w:t>
            </w:r>
          </w:p>
        </w:tc>
        <w:tc>
          <w:tcPr>
            <w:tcW w:w="7110" w:type="dxa"/>
          </w:tcPr>
          <w:p w14:paraId="2CCD56AE" w14:textId="77777777" w:rsidR="009A13E5" w:rsidRDefault="009A13E5" w:rsidP="00AE0CA7">
            <w:pPr>
              <w:pStyle w:val="TableParagraph"/>
              <w:spacing w:before="133" w:line="256" w:lineRule="exact"/>
              <w:ind w:left="115"/>
              <w:rPr>
                <w:sz w:val="24"/>
              </w:rPr>
            </w:pPr>
            <w:r>
              <w:rPr>
                <w:sz w:val="24"/>
              </w:rPr>
              <w:t>Raspberry Pi</w:t>
            </w:r>
            <w:r>
              <w:rPr>
                <w:spacing w:val="-2"/>
                <w:sz w:val="24"/>
              </w:rPr>
              <w:t>………………………</w:t>
            </w:r>
          </w:p>
        </w:tc>
      </w:tr>
      <w:tr w:rsidR="009A13E5" w14:paraId="5A5DAD15" w14:textId="77777777" w:rsidTr="00AE0CA7">
        <w:trPr>
          <w:trHeight w:val="512"/>
        </w:trPr>
        <w:tc>
          <w:tcPr>
            <w:tcW w:w="990" w:type="dxa"/>
            <w:vAlign w:val="center"/>
          </w:tcPr>
          <w:p w14:paraId="2F3701F9" w14:textId="77777777" w:rsidR="009A13E5" w:rsidRDefault="009A13E5" w:rsidP="00AE0CA7">
            <w:pPr>
              <w:pStyle w:val="TableParagraph"/>
              <w:spacing w:before="133" w:line="256" w:lineRule="exact"/>
              <w:ind w:left="50"/>
              <w:jc w:val="center"/>
              <w:rPr>
                <w:spacing w:val="-5"/>
                <w:sz w:val="24"/>
              </w:rPr>
            </w:pPr>
            <w:r>
              <w:rPr>
                <w:spacing w:val="-5"/>
                <w:sz w:val="24"/>
              </w:rPr>
              <w:t>25</w:t>
            </w:r>
          </w:p>
        </w:tc>
        <w:tc>
          <w:tcPr>
            <w:tcW w:w="7110" w:type="dxa"/>
          </w:tcPr>
          <w:p w14:paraId="6C537FE0" w14:textId="77777777" w:rsidR="009A13E5" w:rsidRDefault="009A13E5" w:rsidP="00AE0CA7">
            <w:pPr>
              <w:pStyle w:val="TableParagraph"/>
              <w:spacing w:before="133" w:line="256" w:lineRule="exact"/>
              <w:ind w:left="115"/>
              <w:rPr>
                <w:sz w:val="24"/>
              </w:rPr>
            </w:pPr>
            <w:r>
              <w:rPr>
                <w:sz w:val="24"/>
              </w:rPr>
              <w:t>Temperature and Humidity Sensors</w:t>
            </w:r>
            <w:r>
              <w:rPr>
                <w:spacing w:val="-2"/>
                <w:sz w:val="24"/>
              </w:rPr>
              <w:t>………………………</w:t>
            </w:r>
          </w:p>
        </w:tc>
      </w:tr>
      <w:tr w:rsidR="009A13E5" w14:paraId="3988781B" w14:textId="77777777" w:rsidTr="00AE0CA7">
        <w:trPr>
          <w:trHeight w:val="512"/>
        </w:trPr>
        <w:tc>
          <w:tcPr>
            <w:tcW w:w="990" w:type="dxa"/>
            <w:vAlign w:val="center"/>
          </w:tcPr>
          <w:p w14:paraId="56C5F072" w14:textId="77777777" w:rsidR="009A13E5" w:rsidRDefault="009A13E5" w:rsidP="00AE0CA7">
            <w:pPr>
              <w:pStyle w:val="TableParagraph"/>
              <w:spacing w:before="133" w:line="256" w:lineRule="exact"/>
              <w:ind w:left="50"/>
              <w:jc w:val="center"/>
              <w:rPr>
                <w:spacing w:val="-5"/>
                <w:sz w:val="24"/>
              </w:rPr>
            </w:pPr>
            <w:r>
              <w:rPr>
                <w:spacing w:val="-5"/>
                <w:sz w:val="24"/>
              </w:rPr>
              <w:t>26</w:t>
            </w:r>
          </w:p>
        </w:tc>
        <w:tc>
          <w:tcPr>
            <w:tcW w:w="7110" w:type="dxa"/>
          </w:tcPr>
          <w:p w14:paraId="02A61BE3" w14:textId="77777777" w:rsidR="009A13E5" w:rsidRDefault="009A13E5" w:rsidP="00AE0CA7">
            <w:pPr>
              <w:pStyle w:val="TableParagraph"/>
              <w:spacing w:before="133" w:line="256" w:lineRule="exact"/>
              <w:ind w:left="115"/>
              <w:rPr>
                <w:sz w:val="24"/>
              </w:rPr>
            </w:pPr>
            <w:r>
              <w:rPr>
                <w:sz w:val="24"/>
              </w:rPr>
              <w:t>Hardware Architecture Design of Microcontroller</w:t>
            </w:r>
            <w:r>
              <w:rPr>
                <w:spacing w:val="-2"/>
                <w:sz w:val="24"/>
              </w:rPr>
              <w:t>………………</w:t>
            </w:r>
          </w:p>
        </w:tc>
      </w:tr>
    </w:tbl>
    <w:p w14:paraId="437476D5" w14:textId="77777777" w:rsidR="009A13E5" w:rsidRDefault="009A13E5" w:rsidP="009A13E5">
      <w:pPr>
        <w:spacing w:after="160" w:line="259" w:lineRule="auto"/>
        <w:rPr>
          <w:rFonts w:ascii="Arial MT" w:eastAsia="Arial MT" w:hAnsi="Arial MT" w:cs="Arial MT"/>
          <w:spacing w:val="-4"/>
          <w:szCs w:val="24"/>
        </w:rPr>
      </w:pPr>
    </w:p>
    <w:p w14:paraId="65FF9DBF" w14:textId="77777777" w:rsidR="009A13E5" w:rsidRDefault="009A13E5" w:rsidP="009A13E5">
      <w:pPr>
        <w:rPr>
          <w:rFonts w:ascii="Arial MT" w:eastAsia="Arial MT" w:hAnsi="Arial MT" w:cs="Arial MT"/>
          <w:spacing w:val="-4"/>
          <w:szCs w:val="24"/>
        </w:rPr>
      </w:pPr>
    </w:p>
    <w:p w14:paraId="1A539676" w14:textId="77777777" w:rsidR="009A13E5" w:rsidRDefault="009A13E5" w:rsidP="009A13E5">
      <w:pPr>
        <w:spacing w:after="160" w:line="259" w:lineRule="auto"/>
        <w:rPr>
          <w:rFonts w:ascii="Arial MT" w:eastAsia="Arial MT" w:hAnsi="Arial MT" w:cs="Arial MT"/>
          <w:spacing w:val="-4"/>
          <w:szCs w:val="24"/>
        </w:rPr>
      </w:pPr>
      <w:r>
        <w:rPr>
          <w:rFonts w:ascii="Arial MT" w:eastAsia="Arial MT" w:hAnsi="Arial MT" w:cs="Arial MT"/>
          <w:spacing w:val="-4"/>
          <w:szCs w:val="24"/>
        </w:rPr>
        <w:br w:type="page"/>
      </w:r>
    </w:p>
    <w:tbl>
      <w:tblPr>
        <w:tblStyle w:val="TableGrid"/>
        <w:tblW w:w="8973" w:type="dxa"/>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170"/>
        <w:gridCol w:w="6930"/>
        <w:gridCol w:w="873"/>
      </w:tblGrid>
      <w:tr w:rsidR="009A13E5" w14:paraId="09CA1BAF" w14:textId="77777777" w:rsidTr="00AE0CA7">
        <w:trPr>
          <w:trHeight w:val="548"/>
        </w:trPr>
        <w:tc>
          <w:tcPr>
            <w:tcW w:w="1170" w:type="dxa"/>
          </w:tcPr>
          <w:p w14:paraId="13BFD9D4" w14:textId="77777777" w:rsidR="009A13E5" w:rsidRDefault="009A13E5" w:rsidP="00AE0CA7">
            <w:pPr>
              <w:pStyle w:val="TableParagraph"/>
              <w:rPr>
                <w:rFonts w:ascii="Times New Roman"/>
                <w:sz w:val="24"/>
              </w:rPr>
            </w:pPr>
          </w:p>
        </w:tc>
        <w:tc>
          <w:tcPr>
            <w:tcW w:w="6930" w:type="dxa"/>
            <w:vAlign w:val="center"/>
          </w:tcPr>
          <w:p w14:paraId="42144CE4" w14:textId="77777777" w:rsidR="009A13E5" w:rsidRDefault="009A13E5" w:rsidP="00AE0CA7">
            <w:pPr>
              <w:pStyle w:val="TableParagraph"/>
              <w:spacing w:line="268" w:lineRule="exact"/>
              <w:ind w:left="1426" w:right="975" w:hanging="61"/>
              <w:jc w:val="center"/>
              <w:rPr>
                <w:rFonts w:ascii="Arial"/>
                <w:b/>
                <w:sz w:val="24"/>
              </w:rPr>
            </w:pPr>
            <w:r>
              <w:rPr>
                <w:rFonts w:ascii="Arial"/>
                <w:b/>
                <w:sz w:val="24"/>
              </w:rPr>
              <w:t>LIST</w:t>
            </w:r>
            <w:r>
              <w:rPr>
                <w:rFonts w:ascii="Arial"/>
                <w:b/>
                <w:spacing w:val="-3"/>
                <w:sz w:val="24"/>
              </w:rPr>
              <w:t xml:space="preserve"> </w:t>
            </w:r>
            <w:r>
              <w:rPr>
                <w:rFonts w:ascii="Arial"/>
                <w:b/>
                <w:sz w:val="24"/>
              </w:rPr>
              <w:t>OF</w:t>
            </w:r>
            <w:r>
              <w:rPr>
                <w:rFonts w:ascii="Arial"/>
                <w:b/>
                <w:spacing w:val="-1"/>
                <w:sz w:val="24"/>
              </w:rPr>
              <w:t xml:space="preserve"> </w:t>
            </w:r>
            <w:r>
              <w:rPr>
                <w:rFonts w:ascii="Arial"/>
                <w:b/>
                <w:spacing w:val="-2"/>
                <w:sz w:val="24"/>
              </w:rPr>
              <w:t>PREVIEWS</w:t>
            </w:r>
          </w:p>
        </w:tc>
        <w:tc>
          <w:tcPr>
            <w:tcW w:w="873" w:type="dxa"/>
          </w:tcPr>
          <w:p w14:paraId="1FD6AD7B" w14:textId="77777777" w:rsidR="009A13E5" w:rsidRDefault="009A13E5" w:rsidP="00AE0CA7">
            <w:pPr>
              <w:pStyle w:val="TableParagraph"/>
              <w:rPr>
                <w:rFonts w:ascii="Times New Roman"/>
                <w:sz w:val="24"/>
              </w:rPr>
            </w:pPr>
          </w:p>
        </w:tc>
      </w:tr>
      <w:tr w:rsidR="009A13E5" w14:paraId="0E18A24A" w14:textId="77777777" w:rsidTr="00AE0CA7">
        <w:trPr>
          <w:trHeight w:val="690"/>
        </w:trPr>
        <w:tc>
          <w:tcPr>
            <w:tcW w:w="1170" w:type="dxa"/>
          </w:tcPr>
          <w:p w14:paraId="2994AD71" w14:textId="77777777" w:rsidR="009A13E5" w:rsidRDefault="009A13E5" w:rsidP="00AE0CA7">
            <w:pPr>
              <w:pStyle w:val="TableParagraph"/>
              <w:spacing w:before="7"/>
              <w:rPr>
                <w:sz w:val="23"/>
              </w:rPr>
            </w:pPr>
          </w:p>
          <w:p w14:paraId="47CE899D" w14:textId="77777777" w:rsidR="009A13E5" w:rsidRDefault="009A13E5" w:rsidP="00AE0CA7">
            <w:pPr>
              <w:pStyle w:val="TableParagraph"/>
              <w:spacing w:before="1"/>
              <w:ind w:left="50"/>
              <w:rPr>
                <w:rFonts w:ascii="Arial"/>
                <w:b/>
                <w:sz w:val="24"/>
              </w:rPr>
            </w:pPr>
            <w:r>
              <w:rPr>
                <w:rFonts w:ascii="Arial"/>
                <w:b/>
                <w:spacing w:val="-2"/>
                <w:sz w:val="24"/>
              </w:rPr>
              <w:t>Preview</w:t>
            </w:r>
          </w:p>
        </w:tc>
        <w:tc>
          <w:tcPr>
            <w:tcW w:w="6930" w:type="dxa"/>
          </w:tcPr>
          <w:p w14:paraId="59822366" w14:textId="77777777" w:rsidR="009A13E5" w:rsidRDefault="009A13E5" w:rsidP="00AE0CA7">
            <w:pPr>
              <w:pStyle w:val="TableParagraph"/>
              <w:rPr>
                <w:rFonts w:ascii="Times New Roman"/>
                <w:sz w:val="24"/>
              </w:rPr>
            </w:pPr>
          </w:p>
        </w:tc>
        <w:tc>
          <w:tcPr>
            <w:tcW w:w="873" w:type="dxa"/>
          </w:tcPr>
          <w:p w14:paraId="7094F850" w14:textId="77777777" w:rsidR="009A13E5" w:rsidRDefault="009A13E5" w:rsidP="00AE0CA7">
            <w:pPr>
              <w:pStyle w:val="TableParagraph"/>
              <w:spacing w:before="7"/>
              <w:rPr>
                <w:sz w:val="23"/>
              </w:rPr>
            </w:pPr>
          </w:p>
          <w:p w14:paraId="1E07035C" w14:textId="77777777" w:rsidR="009A13E5" w:rsidRDefault="009A13E5" w:rsidP="00AE0CA7">
            <w:pPr>
              <w:pStyle w:val="TableParagraph"/>
              <w:spacing w:before="1"/>
              <w:ind w:left="49" w:right="37"/>
              <w:jc w:val="center"/>
              <w:rPr>
                <w:rFonts w:ascii="Arial"/>
                <w:b/>
                <w:sz w:val="24"/>
              </w:rPr>
            </w:pPr>
            <w:r>
              <w:rPr>
                <w:rFonts w:ascii="Arial"/>
                <w:b/>
                <w:spacing w:val="-4"/>
                <w:sz w:val="24"/>
              </w:rPr>
              <w:t>Page</w:t>
            </w:r>
          </w:p>
        </w:tc>
      </w:tr>
      <w:tr w:rsidR="009A13E5" w14:paraId="7E481E51" w14:textId="77777777" w:rsidTr="00AE0CA7">
        <w:trPr>
          <w:trHeight w:val="551"/>
        </w:trPr>
        <w:tc>
          <w:tcPr>
            <w:tcW w:w="1170" w:type="dxa"/>
            <w:vAlign w:val="center"/>
          </w:tcPr>
          <w:p w14:paraId="62169765" w14:textId="77777777" w:rsidR="009A13E5" w:rsidRDefault="009A13E5" w:rsidP="00AE0CA7">
            <w:pPr>
              <w:pStyle w:val="TableParagraph"/>
              <w:spacing w:before="134"/>
              <w:ind w:left="50"/>
              <w:jc w:val="center"/>
              <w:rPr>
                <w:sz w:val="24"/>
              </w:rPr>
            </w:pPr>
            <w:r>
              <w:rPr>
                <w:w w:val="99"/>
                <w:sz w:val="24"/>
              </w:rPr>
              <w:t>1</w:t>
            </w:r>
          </w:p>
        </w:tc>
        <w:tc>
          <w:tcPr>
            <w:tcW w:w="6930" w:type="dxa"/>
          </w:tcPr>
          <w:p w14:paraId="17BAE578" w14:textId="77777777" w:rsidR="009A13E5" w:rsidRDefault="009A13E5" w:rsidP="00AE0CA7">
            <w:pPr>
              <w:pStyle w:val="TableParagraph"/>
              <w:spacing w:before="134"/>
              <w:ind w:left="115"/>
              <w:rPr>
                <w:sz w:val="24"/>
              </w:rPr>
            </w:pPr>
            <w:r>
              <w:rPr>
                <w:sz w:val="24"/>
              </w:rPr>
              <w:t>Automated Microcontroller</w:t>
            </w:r>
            <w:r>
              <w:rPr>
                <w:spacing w:val="-2"/>
                <w:sz w:val="24"/>
              </w:rPr>
              <w:t>……………………….</w:t>
            </w:r>
          </w:p>
        </w:tc>
        <w:tc>
          <w:tcPr>
            <w:tcW w:w="873" w:type="dxa"/>
          </w:tcPr>
          <w:p w14:paraId="7801F605" w14:textId="77777777" w:rsidR="009A13E5" w:rsidRDefault="009A13E5" w:rsidP="00AE0CA7">
            <w:pPr>
              <w:pStyle w:val="TableParagraph"/>
              <w:spacing w:before="134"/>
              <w:ind w:left="49" w:right="34"/>
              <w:jc w:val="center"/>
              <w:rPr>
                <w:sz w:val="24"/>
              </w:rPr>
            </w:pPr>
          </w:p>
        </w:tc>
      </w:tr>
      <w:tr w:rsidR="009A13E5" w14:paraId="047EEB81" w14:textId="77777777" w:rsidTr="00AE0CA7">
        <w:trPr>
          <w:trHeight w:val="552"/>
        </w:trPr>
        <w:tc>
          <w:tcPr>
            <w:tcW w:w="1170" w:type="dxa"/>
            <w:vAlign w:val="center"/>
          </w:tcPr>
          <w:p w14:paraId="2FBFF70C" w14:textId="77777777" w:rsidR="009A13E5" w:rsidRDefault="009A13E5" w:rsidP="00AE0CA7">
            <w:pPr>
              <w:pStyle w:val="TableParagraph"/>
              <w:spacing w:before="134"/>
              <w:ind w:left="50"/>
              <w:jc w:val="center"/>
              <w:rPr>
                <w:sz w:val="24"/>
              </w:rPr>
            </w:pPr>
            <w:r>
              <w:rPr>
                <w:w w:val="99"/>
                <w:sz w:val="24"/>
              </w:rPr>
              <w:t>2</w:t>
            </w:r>
          </w:p>
        </w:tc>
        <w:tc>
          <w:tcPr>
            <w:tcW w:w="6930" w:type="dxa"/>
          </w:tcPr>
          <w:p w14:paraId="7275574E" w14:textId="77777777" w:rsidR="009A13E5" w:rsidRDefault="009A13E5" w:rsidP="00AE0CA7">
            <w:pPr>
              <w:pStyle w:val="TableParagraph"/>
              <w:spacing w:before="134"/>
              <w:ind w:left="115"/>
              <w:rPr>
                <w:sz w:val="24"/>
              </w:rPr>
            </w:pPr>
            <w:r>
              <w:rPr>
                <w:sz w:val="24"/>
              </w:rPr>
              <w:t>Mobile Application Home screen</w:t>
            </w:r>
            <w:r>
              <w:rPr>
                <w:spacing w:val="-2"/>
                <w:sz w:val="24"/>
              </w:rPr>
              <w:t>…………………………………</w:t>
            </w:r>
          </w:p>
        </w:tc>
        <w:tc>
          <w:tcPr>
            <w:tcW w:w="873" w:type="dxa"/>
          </w:tcPr>
          <w:p w14:paraId="1AA34446" w14:textId="77777777" w:rsidR="009A13E5" w:rsidRDefault="009A13E5" w:rsidP="00AE0CA7">
            <w:pPr>
              <w:pStyle w:val="TableParagraph"/>
              <w:spacing w:before="134"/>
              <w:ind w:left="49" w:right="34"/>
              <w:jc w:val="center"/>
              <w:rPr>
                <w:sz w:val="24"/>
              </w:rPr>
            </w:pPr>
          </w:p>
        </w:tc>
      </w:tr>
      <w:tr w:rsidR="009A13E5" w14:paraId="72509093" w14:textId="77777777" w:rsidTr="00AE0CA7">
        <w:trPr>
          <w:trHeight w:val="551"/>
        </w:trPr>
        <w:tc>
          <w:tcPr>
            <w:tcW w:w="1170" w:type="dxa"/>
            <w:vAlign w:val="center"/>
          </w:tcPr>
          <w:p w14:paraId="141D5E93" w14:textId="77777777" w:rsidR="009A13E5" w:rsidRDefault="009A13E5" w:rsidP="00AE0CA7">
            <w:pPr>
              <w:pStyle w:val="TableParagraph"/>
              <w:spacing w:before="134"/>
              <w:ind w:left="50"/>
              <w:jc w:val="center"/>
              <w:rPr>
                <w:sz w:val="24"/>
              </w:rPr>
            </w:pPr>
            <w:r>
              <w:rPr>
                <w:w w:val="99"/>
                <w:sz w:val="24"/>
              </w:rPr>
              <w:t>3</w:t>
            </w:r>
          </w:p>
        </w:tc>
        <w:tc>
          <w:tcPr>
            <w:tcW w:w="6930" w:type="dxa"/>
          </w:tcPr>
          <w:p w14:paraId="45C1F569" w14:textId="77777777" w:rsidR="009A13E5" w:rsidRDefault="009A13E5" w:rsidP="00AE0CA7">
            <w:pPr>
              <w:pStyle w:val="TableParagraph"/>
              <w:spacing w:before="134"/>
              <w:ind w:left="115"/>
              <w:rPr>
                <w:sz w:val="24"/>
              </w:rPr>
            </w:pPr>
            <w:r>
              <w:rPr>
                <w:sz w:val="24"/>
              </w:rPr>
              <w:t>Mobile Application Sidebar Menu</w:t>
            </w:r>
            <w:r>
              <w:rPr>
                <w:spacing w:val="-2"/>
                <w:sz w:val="24"/>
              </w:rPr>
              <w:t>………………………………</w:t>
            </w:r>
          </w:p>
        </w:tc>
        <w:tc>
          <w:tcPr>
            <w:tcW w:w="873" w:type="dxa"/>
          </w:tcPr>
          <w:p w14:paraId="3CF085FA" w14:textId="77777777" w:rsidR="009A13E5" w:rsidRDefault="009A13E5" w:rsidP="00AE0CA7">
            <w:pPr>
              <w:pStyle w:val="TableParagraph"/>
              <w:spacing w:before="134"/>
              <w:ind w:left="49" w:right="34"/>
              <w:jc w:val="center"/>
              <w:rPr>
                <w:sz w:val="24"/>
              </w:rPr>
            </w:pPr>
          </w:p>
        </w:tc>
      </w:tr>
      <w:tr w:rsidR="009A13E5" w14:paraId="3C204C52" w14:textId="77777777" w:rsidTr="00AE0CA7">
        <w:trPr>
          <w:trHeight w:val="551"/>
        </w:trPr>
        <w:tc>
          <w:tcPr>
            <w:tcW w:w="1170" w:type="dxa"/>
            <w:vAlign w:val="center"/>
          </w:tcPr>
          <w:p w14:paraId="17C73F8E" w14:textId="77777777" w:rsidR="009A13E5" w:rsidRDefault="009A13E5" w:rsidP="00AE0CA7">
            <w:pPr>
              <w:pStyle w:val="TableParagraph"/>
              <w:spacing w:before="134"/>
              <w:ind w:left="50"/>
              <w:jc w:val="center"/>
              <w:rPr>
                <w:sz w:val="24"/>
              </w:rPr>
            </w:pPr>
            <w:r>
              <w:rPr>
                <w:w w:val="99"/>
                <w:sz w:val="24"/>
              </w:rPr>
              <w:t>4</w:t>
            </w:r>
          </w:p>
        </w:tc>
        <w:tc>
          <w:tcPr>
            <w:tcW w:w="6930" w:type="dxa"/>
          </w:tcPr>
          <w:p w14:paraId="51DDF0A5" w14:textId="77777777" w:rsidR="009A13E5" w:rsidRDefault="009A13E5" w:rsidP="00AE0CA7">
            <w:pPr>
              <w:pStyle w:val="TableParagraph"/>
              <w:spacing w:before="134"/>
              <w:ind w:left="115"/>
              <w:rPr>
                <w:sz w:val="24"/>
              </w:rPr>
            </w:pPr>
            <w:r>
              <w:rPr>
                <w:sz w:val="24"/>
              </w:rPr>
              <w:t>Mobile Application Monitor</w:t>
            </w:r>
            <w:r>
              <w:rPr>
                <w:spacing w:val="-2"/>
                <w:sz w:val="24"/>
              </w:rPr>
              <w:t>……………………………………...</w:t>
            </w:r>
          </w:p>
        </w:tc>
        <w:tc>
          <w:tcPr>
            <w:tcW w:w="873" w:type="dxa"/>
          </w:tcPr>
          <w:p w14:paraId="4A65BD69" w14:textId="77777777" w:rsidR="009A13E5" w:rsidRDefault="009A13E5" w:rsidP="00AE0CA7">
            <w:pPr>
              <w:pStyle w:val="TableParagraph"/>
              <w:spacing w:before="134"/>
              <w:ind w:left="49" w:right="34"/>
              <w:jc w:val="center"/>
              <w:rPr>
                <w:sz w:val="24"/>
              </w:rPr>
            </w:pPr>
          </w:p>
        </w:tc>
      </w:tr>
      <w:tr w:rsidR="009A13E5" w14:paraId="4954DE43" w14:textId="77777777" w:rsidTr="00AE0CA7">
        <w:trPr>
          <w:trHeight w:val="552"/>
        </w:trPr>
        <w:tc>
          <w:tcPr>
            <w:tcW w:w="1170" w:type="dxa"/>
            <w:vAlign w:val="center"/>
          </w:tcPr>
          <w:p w14:paraId="3E1CC433" w14:textId="77777777" w:rsidR="009A13E5" w:rsidRDefault="009A13E5" w:rsidP="00AE0CA7">
            <w:pPr>
              <w:pStyle w:val="TableParagraph"/>
              <w:spacing w:before="134"/>
              <w:ind w:left="50"/>
              <w:jc w:val="center"/>
              <w:rPr>
                <w:sz w:val="24"/>
              </w:rPr>
            </w:pPr>
            <w:r>
              <w:rPr>
                <w:w w:val="99"/>
                <w:sz w:val="24"/>
              </w:rPr>
              <w:t>5</w:t>
            </w:r>
          </w:p>
        </w:tc>
        <w:tc>
          <w:tcPr>
            <w:tcW w:w="6930" w:type="dxa"/>
          </w:tcPr>
          <w:p w14:paraId="709FAD45" w14:textId="77777777" w:rsidR="009A13E5" w:rsidRDefault="009A13E5" w:rsidP="00AE0CA7">
            <w:pPr>
              <w:pStyle w:val="TableParagraph"/>
              <w:spacing w:before="134"/>
              <w:ind w:left="115"/>
              <w:rPr>
                <w:sz w:val="24"/>
              </w:rPr>
            </w:pPr>
            <w:r>
              <w:rPr>
                <w:sz w:val="24"/>
              </w:rPr>
              <w:t>Mobile Application Temperature Analysis</w:t>
            </w:r>
            <w:proofErr w:type="gramStart"/>
            <w:r>
              <w:rPr>
                <w:spacing w:val="-5"/>
                <w:sz w:val="24"/>
              </w:rPr>
              <w:t>…..</w:t>
            </w:r>
            <w:proofErr w:type="gramEnd"/>
          </w:p>
        </w:tc>
        <w:tc>
          <w:tcPr>
            <w:tcW w:w="873" w:type="dxa"/>
          </w:tcPr>
          <w:p w14:paraId="38C71A9D" w14:textId="77777777" w:rsidR="009A13E5" w:rsidRDefault="009A13E5" w:rsidP="00AE0CA7">
            <w:pPr>
              <w:pStyle w:val="TableParagraph"/>
              <w:spacing w:before="134"/>
              <w:ind w:left="49" w:right="34"/>
              <w:jc w:val="center"/>
              <w:rPr>
                <w:sz w:val="24"/>
              </w:rPr>
            </w:pPr>
          </w:p>
        </w:tc>
      </w:tr>
      <w:tr w:rsidR="009A13E5" w14:paraId="5AEC77A9" w14:textId="77777777" w:rsidTr="00AE0CA7">
        <w:trPr>
          <w:trHeight w:val="552"/>
        </w:trPr>
        <w:tc>
          <w:tcPr>
            <w:tcW w:w="1170" w:type="dxa"/>
            <w:vAlign w:val="center"/>
          </w:tcPr>
          <w:p w14:paraId="57DF9963" w14:textId="77777777" w:rsidR="009A13E5" w:rsidRDefault="009A13E5" w:rsidP="00AE0CA7">
            <w:pPr>
              <w:pStyle w:val="TableParagraph"/>
              <w:spacing w:before="134"/>
              <w:ind w:left="50"/>
              <w:jc w:val="center"/>
              <w:rPr>
                <w:sz w:val="24"/>
              </w:rPr>
            </w:pPr>
            <w:r>
              <w:rPr>
                <w:w w:val="99"/>
                <w:sz w:val="24"/>
              </w:rPr>
              <w:t>6</w:t>
            </w:r>
          </w:p>
        </w:tc>
        <w:tc>
          <w:tcPr>
            <w:tcW w:w="6930" w:type="dxa"/>
          </w:tcPr>
          <w:p w14:paraId="380C5E21" w14:textId="77777777" w:rsidR="009A13E5" w:rsidRDefault="009A13E5" w:rsidP="00AE0CA7">
            <w:pPr>
              <w:pStyle w:val="TableParagraph"/>
              <w:spacing w:before="134"/>
              <w:ind w:left="115"/>
              <w:rPr>
                <w:sz w:val="24"/>
              </w:rPr>
            </w:pPr>
            <w:r>
              <w:rPr>
                <w:sz w:val="24"/>
              </w:rPr>
              <w:t>Mobile Application Humidity Analysis</w:t>
            </w:r>
            <w:r>
              <w:rPr>
                <w:spacing w:val="-2"/>
                <w:sz w:val="24"/>
              </w:rPr>
              <w:t>………………………...</w:t>
            </w:r>
          </w:p>
        </w:tc>
        <w:tc>
          <w:tcPr>
            <w:tcW w:w="873" w:type="dxa"/>
          </w:tcPr>
          <w:p w14:paraId="4D83F8CC" w14:textId="77777777" w:rsidR="009A13E5" w:rsidRDefault="009A13E5" w:rsidP="00AE0CA7">
            <w:pPr>
              <w:pStyle w:val="TableParagraph"/>
              <w:spacing w:before="134"/>
              <w:ind w:left="49" w:right="34"/>
              <w:jc w:val="center"/>
              <w:rPr>
                <w:sz w:val="24"/>
              </w:rPr>
            </w:pPr>
          </w:p>
        </w:tc>
      </w:tr>
      <w:tr w:rsidR="009A13E5" w14:paraId="0558D493" w14:textId="77777777" w:rsidTr="00AE0CA7">
        <w:trPr>
          <w:trHeight w:val="552"/>
        </w:trPr>
        <w:tc>
          <w:tcPr>
            <w:tcW w:w="1170" w:type="dxa"/>
            <w:vAlign w:val="center"/>
          </w:tcPr>
          <w:p w14:paraId="3CB76829" w14:textId="77777777" w:rsidR="009A13E5" w:rsidRDefault="009A13E5" w:rsidP="00AE0CA7">
            <w:pPr>
              <w:pStyle w:val="TableParagraph"/>
              <w:spacing w:before="134"/>
              <w:ind w:left="50"/>
              <w:jc w:val="center"/>
              <w:rPr>
                <w:sz w:val="24"/>
              </w:rPr>
            </w:pPr>
            <w:r>
              <w:rPr>
                <w:w w:val="99"/>
                <w:sz w:val="24"/>
              </w:rPr>
              <w:t>7</w:t>
            </w:r>
          </w:p>
        </w:tc>
        <w:tc>
          <w:tcPr>
            <w:tcW w:w="6930" w:type="dxa"/>
          </w:tcPr>
          <w:p w14:paraId="6323B799" w14:textId="77777777" w:rsidR="009A13E5" w:rsidRDefault="009A13E5" w:rsidP="00AE0CA7">
            <w:pPr>
              <w:pStyle w:val="TableParagraph"/>
              <w:spacing w:before="134"/>
              <w:ind w:left="115"/>
              <w:rPr>
                <w:sz w:val="24"/>
              </w:rPr>
            </w:pPr>
            <w:r>
              <w:rPr>
                <w:sz w:val="24"/>
              </w:rPr>
              <w:t>Mobile Application Reports</w:t>
            </w:r>
            <w:r>
              <w:rPr>
                <w:spacing w:val="-2"/>
                <w:sz w:val="24"/>
              </w:rPr>
              <w:t>………………………………</w:t>
            </w:r>
          </w:p>
        </w:tc>
        <w:tc>
          <w:tcPr>
            <w:tcW w:w="873" w:type="dxa"/>
          </w:tcPr>
          <w:p w14:paraId="6C474617" w14:textId="77777777" w:rsidR="009A13E5" w:rsidRDefault="009A13E5" w:rsidP="00AE0CA7">
            <w:pPr>
              <w:pStyle w:val="TableParagraph"/>
              <w:spacing w:before="134"/>
              <w:ind w:left="49" w:right="34"/>
              <w:jc w:val="center"/>
              <w:rPr>
                <w:sz w:val="24"/>
              </w:rPr>
            </w:pPr>
          </w:p>
        </w:tc>
      </w:tr>
    </w:tbl>
    <w:p w14:paraId="3BDFB464" w14:textId="77777777" w:rsidR="009A13E5" w:rsidRDefault="009A13E5" w:rsidP="009A13E5">
      <w:pPr>
        <w:rPr>
          <w:rFonts w:ascii="Arial MT" w:eastAsia="Arial MT" w:hAnsi="Arial MT" w:cs="Arial MT"/>
          <w:spacing w:val="-4"/>
          <w:szCs w:val="24"/>
        </w:rPr>
      </w:pPr>
    </w:p>
    <w:p w14:paraId="10182185" w14:textId="77777777" w:rsidR="009A13E5" w:rsidRDefault="009A13E5" w:rsidP="009A13E5">
      <w:pPr>
        <w:rPr>
          <w:rFonts w:ascii="Arial MT" w:eastAsia="Arial MT" w:hAnsi="Arial MT" w:cs="Arial MT"/>
          <w:spacing w:val="-4"/>
          <w:szCs w:val="24"/>
        </w:rPr>
      </w:pPr>
    </w:p>
    <w:p w14:paraId="08CA9FD8" w14:textId="77777777" w:rsidR="009A13E5" w:rsidRDefault="009A13E5" w:rsidP="009A13E5">
      <w:pPr>
        <w:rPr>
          <w:rFonts w:ascii="Arial MT" w:eastAsia="Arial MT" w:hAnsi="Arial MT" w:cs="Arial MT"/>
          <w:spacing w:val="-4"/>
          <w:szCs w:val="24"/>
        </w:rPr>
      </w:pPr>
    </w:p>
    <w:p w14:paraId="6062E19B" w14:textId="77777777" w:rsidR="009A13E5" w:rsidRDefault="009A13E5" w:rsidP="009A13E5">
      <w:pPr>
        <w:rPr>
          <w:rFonts w:ascii="Arial MT" w:eastAsia="Arial MT" w:hAnsi="Arial MT" w:cs="Arial MT"/>
          <w:spacing w:val="-4"/>
          <w:szCs w:val="24"/>
        </w:rPr>
      </w:pPr>
    </w:p>
    <w:p w14:paraId="4C75E3BB" w14:textId="77777777" w:rsidR="009A13E5" w:rsidRDefault="009A13E5" w:rsidP="009A13E5">
      <w:pPr>
        <w:rPr>
          <w:rFonts w:ascii="Arial MT" w:eastAsia="Arial MT" w:hAnsi="Arial MT" w:cs="Arial MT"/>
          <w:spacing w:val="-4"/>
          <w:szCs w:val="24"/>
        </w:rPr>
      </w:pPr>
    </w:p>
    <w:p w14:paraId="61AE5067" w14:textId="77777777" w:rsidR="009A13E5" w:rsidRDefault="009A13E5" w:rsidP="009A13E5">
      <w:pPr>
        <w:rPr>
          <w:rFonts w:ascii="Arial MT" w:eastAsia="Arial MT" w:hAnsi="Arial MT" w:cs="Arial MT"/>
          <w:spacing w:val="-4"/>
          <w:szCs w:val="24"/>
        </w:rPr>
      </w:pPr>
    </w:p>
    <w:p w14:paraId="774F6697" w14:textId="77777777" w:rsidR="009A13E5" w:rsidRDefault="009A13E5" w:rsidP="009A13E5">
      <w:pPr>
        <w:rPr>
          <w:rFonts w:ascii="Arial MT" w:eastAsia="Arial MT" w:hAnsi="Arial MT" w:cs="Arial MT"/>
          <w:spacing w:val="-4"/>
          <w:szCs w:val="24"/>
        </w:rPr>
      </w:pPr>
    </w:p>
    <w:p w14:paraId="3C1FB3A1" w14:textId="77777777" w:rsidR="009A13E5" w:rsidRDefault="009A13E5" w:rsidP="009A13E5">
      <w:pPr>
        <w:rPr>
          <w:rFonts w:ascii="Arial MT" w:eastAsia="Arial MT" w:hAnsi="Arial MT" w:cs="Arial MT"/>
          <w:spacing w:val="-4"/>
          <w:szCs w:val="24"/>
        </w:rPr>
      </w:pPr>
    </w:p>
    <w:p w14:paraId="273AFC3C" w14:textId="77777777" w:rsidR="009A13E5" w:rsidRDefault="009A13E5" w:rsidP="009A13E5">
      <w:pPr>
        <w:rPr>
          <w:rFonts w:ascii="Arial MT" w:eastAsia="Arial MT" w:hAnsi="Arial MT" w:cs="Arial MT"/>
          <w:spacing w:val="-4"/>
          <w:szCs w:val="24"/>
        </w:rPr>
      </w:pPr>
    </w:p>
    <w:p w14:paraId="1CEB4DFC" w14:textId="77777777" w:rsidR="009A13E5" w:rsidRDefault="009A13E5" w:rsidP="009A13E5">
      <w:pPr>
        <w:rPr>
          <w:rFonts w:ascii="Arial MT" w:eastAsia="Arial MT" w:hAnsi="Arial MT" w:cs="Arial MT"/>
          <w:spacing w:val="-4"/>
          <w:szCs w:val="24"/>
        </w:rPr>
      </w:pPr>
    </w:p>
    <w:p w14:paraId="0A1B7B44" w14:textId="77777777" w:rsidR="009A13E5" w:rsidRDefault="009A13E5" w:rsidP="009A13E5">
      <w:pPr>
        <w:rPr>
          <w:rFonts w:ascii="Arial MT" w:eastAsia="Arial MT" w:hAnsi="Arial MT" w:cs="Arial MT"/>
          <w:spacing w:val="-4"/>
          <w:szCs w:val="24"/>
        </w:rPr>
      </w:pPr>
    </w:p>
    <w:p w14:paraId="5B549474" w14:textId="77777777" w:rsidR="009A13E5" w:rsidRDefault="009A13E5" w:rsidP="009A13E5">
      <w:pPr>
        <w:rPr>
          <w:rFonts w:ascii="Arial MT" w:eastAsia="Arial MT" w:hAnsi="Arial MT" w:cs="Arial MT"/>
          <w:spacing w:val="-4"/>
          <w:szCs w:val="24"/>
        </w:rPr>
      </w:pPr>
    </w:p>
    <w:p w14:paraId="56CFFB2F" w14:textId="77777777" w:rsidR="009A13E5" w:rsidRPr="00301310" w:rsidRDefault="009A13E5" w:rsidP="009A13E5">
      <w:pPr>
        <w:pStyle w:val="Heading1"/>
        <w:spacing w:after="450"/>
        <w:ind w:left="230" w:right="381"/>
        <w:rPr>
          <w:rFonts w:ascii="Arial" w:hAnsi="Arial" w:cs="Arial"/>
        </w:rPr>
      </w:pPr>
      <w:r w:rsidRPr="00E069CC">
        <w:rPr>
          <w:rFonts w:ascii="Arial" w:hAnsi="Arial" w:cs="Arial"/>
        </w:rPr>
        <w:lastRenderedPageBreak/>
        <w:t xml:space="preserve">ABSTRACT </w:t>
      </w:r>
    </w:p>
    <w:p w14:paraId="4CF1610F" w14:textId="77777777" w:rsidR="009A13E5" w:rsidRPr="009A13E5" w:rsidRDefault="009A13E5" w:rsidP="009A13E5">
      <w:pPr>
        <w:spacing w:after="160" w:line="259" w:lineRule="auto"/>
        <w:ind w:left="180" w:hanging="180"/>
        <w:jc w:val="both"/>
        <w:rPr>
          <w:rFonts w:ascii="Arial" w:hAnsi="Arial" w:cs="Arial"/>
        </w:rPr>
      </w:pPr>
      <w:r w:rsidRPr="009A13E5">
        <w:rPr>
          <w:rFonts w:ascii="Arial" w:hAnsi="Arial" w:cs="Arial"/>
        </w:rPr>
        <w:t>Nowadays, there are numerous catastrophic events, which affects a large number of people in the world including crises, fires, floods, road accidents, earthquakes, and terrorist attacks. The majority of public people use mobile and internet all day long. Emergency response systems play a crucial role in ensuring rapid and efficient assistance during critical situations. This research paper presents the development and evaluation of the application called “</w:t>
      </w:r>
      <w:proofErr w:type="spellStart"/>
      <w:r w:rsidRPr="009A13E5">
        <w:rPr>
          <w:rFonts w:ascii="Arial" w:hAnsi="Arial" w:cs="Arial"/>
        </w:rPr>
        <w:t>Bilar</w:t>
      </w:r>
      <w:proofErr w:type="spellEnd"/>
      <w:r w:rsidRPr="009A13E5">
        <w:rPr>
          <w:rFonts w:ascii="Arial" w:hAnsi="Arial" w:cs="Arial"/>
        </w:rPr>
        <w:t xml:space="preserve"> Emergency Response Application (BERA), using Dynamic Clustering Protocol” to enhance the effectiveness of emergency response operations. The proposed system leverages the ubiquity of smartphones and their inherent capabilities to facilitate real-time communication, coordination, and resource allocation among responders and affected individuals. Through dynamic clustering, BERA optimizes the allocation of resources based on the evolving nature of emergencies, ensuring timely assistance to those in </w:t>
      </w:r>
      <w:proofErr w:type="spellStart"/>
      <w:proofErr w:type="gramStart"/>
      <w:r w:rsidRPr="009A13E5">
        <w:rPr>
          <w:rFonts w:ascii="Arial" w:hAnsi="Arial" w:cs="Arial"/>
        </w:rPr>
        <w:t>need.The</w:t>
      </w:r>
      <w:proofErr w:type="spellEnd"/>
      <w:proofErr w:type="gramEnd"/>
      <w:r w:rsidRPr="009A13E5">
        <w:rPr>
          <w:rFonts w:ascii="Arial" w:hAnsi="Arial" w:cs="Arial"/>
        </w:rPr>
        <w:t xml:space="preserve"> effectiveness of the application is evaluated through simulations and real-world scenarios, demonstrating its potential to significantly improve emergency response outcomes. BERA represents a promising advancement in the field of emergency management, offering a scalable and adaptable solution to address the challenges of modern-day emergencies. </w:t>
      </w:r>
    </w:p>
    <w:p w14:paraId="63256712" w14:textId="77777777" w:rsidR="009A13E5" w:rsidRPr="009A13E5" w:rsidRDefault="009A13E5" w:rsidP="009A13E5">
      <w:pPr>
        <w:spacing w:after="160" w:line="259" w:lineRule="auto"/>
        <w:ind w:left="180" w:hanging="180"/>
        <w:jc w:val="both"/>
        <w:rPr>
          <w:rFonts w:ascii="Arial" w:hAnsi="Arial" w:cs="Arial"/>
        </w:rPr>
      </w:pPr>
    </w:p>
    <w:p w14:paraId="75064686" w14:textId="2CF00996" w:rsidR="009A13E5" w:rsidRDefault="009A13E5" w:rsidP="009A13E5">
      <w:pPr>
        <w:spacing w:after="160" w:line="259" w:lineRule="auto"/>
        <w:ind w:left="180" w:hanging="180"/>
        <w:jc w:val="both"/>
        <w:rPr>
          <w:rFonts w:ascii="Arial MT" w:eastAsia="Arial MT" w:hAnsi="Arial MT" w:cs="Arial MT"/>
          <w:spacing w:val="-4"/>
          <w:szCs w:val="24"/>
        </w:rPr>
      </w:pPr>
      <w:r w:rsidRPr="009A13E5">
        <w:rPr>
          <w:rFonts w:ascii="Arial" w:hAnsi="Arial" w:cs="Arial"/>
        </w:rPr>
        <w:t xml:space="preserve">Keywords: </w:t>
      </w:r>
      <w:proofErr w:type="spellStart"/>
      <w:r w:rsidRPr="009A13E5">
        <w:rPr>
          <w:rFonts w:ascii="Arial" w:hAnsi="Arial" w:cs="Arial"/>
        </w:rPr>
        <w:t>Bilar</w:t>
      </w:r>
      <w:proofErr w:type="spellEnd"/>
      <w:r w:rsidRPr="009A13E5">
        <w:rPr>
          <w:rFonts w:ascii="Arial" w:hAnsi="Arial" w:cs="Arial"/>
        </w:rPr>
        <w:t xml:space="preserve"> Emergency Response Application (BERA), ubiquity of smartphones, real-time communication, dynamic clustering</w:t>
      </w:r>
      <w:r>
        <w:rPr>
          <w:rFonts w:ascii="Arial MT" w:eastAsia="Arial MT" w:hAnsi="Arial MT" w:cs="Arial MT"/>
          <w:spacing w:val="-4"/>
          <w:szCs w:val="24"/>
        </w:rPr>
        <w:br w:type="page"/>
      </w:r>
    </w:p>
    <w:p w14:paraId="034B88F1" w14:textId="77777777" w:rsidR="00CA5D4B" w:rsidRDefault="00CA5D4B">
      <w:pPr>
        <w:spacing w:before="92"/>
        <w:ind w:left="2110" w:right="1851"/>
        <w:jc w:val="center"/>
        <w:rPr>
          <w:rFonts w:ascii="Arial" w:hAnsi="Arial" w:cs="Arial"/>
          <w:b/>
        </w:rPr>
        <w:sectPr w:rsidR="00CA5D4B">
          <w:headerReference w:type="default" r:id="rId9"/>
          <w:footerReference w:type="default" r:id="rId10"/>
          <w:headerReference w:type="first" r:id="rId11"/>
          <w:pgSz w:w="12240" w:h="15840"/>
          <w:pgMar w:top="1440" w:right="1440" w:bottom="1440" w:left="2160" w:header="749" w:footer="0" w:gutter="0"/>
          <w:cols w:space="720"/>
          <w:titlePg/>
          <w:docGrid w:linePitch="326"/>
        </w:sectPr>
      </w:pPr>
    </w:p>
    <w:p w14:paraId="03D13E5A" w14:textId="77777777" w:rsidR="00CA5D4B" w:rsidRDefault="000B04DC">
      <w:pPr>
        <w:spacing w:before="92"/>
        <w:ind w:left="2110" w:right="1851"/>
        <w:jc w:val="center"/>
        <w:rPr>
          <w:rFonts w:ascii="Arial" w:hAnsi="Arial" w:cs="Arial"/>
          <w:b/>
        </w:rPr>
      </w:pPr>
      <w:r>
        <w:rPr>
          <w:rFonts w:ascii="Arial" w:hAnsi="Arial" w:cs="Arial"/>
          <w:noProof/>
        </w:rPr>
        <w:lastRenderedPageBreak/>
        <mc:AlternateContent>
          <mc:Choice Requires="wps">
            <w:drawing>
              <wp:anchor distT="0" distB="0" distL="0" distR="0" simplePos="0" relativeHeight="251669504" behindDoc="1" locked="0" layoutInCell="1" allowOverlap="1" wp14:anchorId="3A1B8BB3" wp14:editId="4DCB25B9">
                <wp:simplePos x="0" y="0"/>
                <wp:positionH relativeFrom="page">
                  <wp:posOffset>6789420</wp:posOffset>
                </wp:positionH>
                <wp:positionV relativeFrom="paragraph">
                  <wp:posOffset>-379730</wp:posOffset>
                </wp:positionV>
                <wp:extent cx="71120" cy="140335"/>
                <wp:effectExtent l="0" t="0" r="0" b="0"/>
                <wp:wrapNone/>
                <wp:docPr id="203401144" name="Text Box 154"/>
                <wp:cNvGraphicFramePr/>
                <a:graphic xmlns:a="http://schemas.openxmlformats.org/drawingml/2006/main">
                  <a:graphicData uri="http://schemas.microsoft.com/office/word/2010/wordprocessingShape">
                    <wps:wsp>
                      <wps:cNvSpPr txBox="1"/>
                      <wps:spPr>
                        <a:xfrm>
                          <a:off x="0" y="0"/>
                          <a:ext cx="71120" cy="140335"/>
                        </a:xfrm>
                        <a:prstGeom prst="rect">
                          <a:avLst/>
                        </a:prstGeom>
                      </wps:spPr>
                      <wps:txbx>
                        <w:txbxContent>
                          <w:p w14:paraId="66CA2325" w14:textId="77777777" w:rsidR="000B04DC" w:rsidRDefault="000B04DC">
                            <w:pPr>
                              <w:spacing w:line="221" w:lineRule="exact"/>
                              <w:rPr>
                                <w:rFonts w:ascii="Calibri"/>
                              </w:rPr>
                            </w:pPr>
                            <w:r>
                              <w:rPr>
                                <w:rFonts w:ascii="Calibri"/>
                                <w:sz w:val="22"/>
                              </w:rPr>
                              <w:t>1</w:t>
                            </w:r>
                          </w:p>
                        </w:txbxContent>
                      </wps:txbx>
                      <wps:bodyPr wrap="square" lIns="0" tIns="0" rIns="0" bIns="0" rtlCol="0">
                        <a:noAutofit/>
                      </wps:bodyPr>
                    </wps:wsp>
                  </a:graphicData>
                </a:graphic>
              </wp:anchor>
            </w:drawing>
          </mc:Choice>
          <mc:Fallback>
            <w:pict>
              <v:shapetype w14:anchorId="3A1B8BB3" id="_x0000_t202" coordsize="21600,21600" o:spt="202" path="m,l,21600r21600,l21600,xe">
                <v:stroke joinstyle="miter"/>
                <v:path gradientshapeok="t" o:connecttype="rect"/>
              </v:shapetype>
              <v:shape id="Text Box 154" o:spid="_x0000_s1026" type="#_x0000_t202" style="position:absolute;left:0;text-align:left;margin-left:534.6pt;margin-top:-29.9pt;width:5.6pt;height:11.05pt;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" filled="f" stroked="f">
                <v:textbox inset="0,0,0,0">
                  <w:txbxContent>
                    <w:p w14:paraId="66CA2325" w14:textId="77777777" w:rsidR="000B04DC" w:rsidRDefault="000B04DC">
                      <w:pPr>
                        <w:spacing w:line="221" w:lineRule="exact"/>
                        <w:rPr>
                          <w:rFonts w:ascii="Calibri"/>
                        </w:rPr>
                      </w:pPr>
                      <w:r>
                        <w:rPr>
                          <w:rFonts w:ascii="Calibri"/>
                          <w:sz w:val="22"/>
                        </w:rPr>
                        <w:t>1</w:t>
                      </w:r>
                    </w:p>
                  </w:txbxContent>
                </v:textbox>
                <w10:wrap anchorx="page"/>
              </v:shape>
            </w:pict>
          </mc:Fallback>
        </mc:AlternateContent>
      </w:r>
      <w:r>
        <w:rPr>
          <w:rFonts w:ascii="Arial" w:hAnsi="Arial" w:cs="Arial"/>
          <w:noProof/>
        </w:rPr>
        <mc:AlternateContent>
          <mc:Choice Requires="wps">
            <w:drawing>
              <wp:anchor distT="0" distB="0" distL="0" distR="0" simplePos="0" relativeHeight="251668480" behindDoc="0" locked="0" layoutInCell="1" allowOverlap="1" wp14:anchorId="0572FFEE" wp14:editId="27D0F925">
                <wp:simplePos x="0" y="0"/>
                <wp:positionH relativeFrom="page">
                  <wp:posOffset>6671945</wp:posOffset>
                </wp:positionH>
                <wp:positionV relativeFrom="paragraph">
                  <wp:posOffset>-434975</wp:posOffset>
                </wp:positionV>
                <wp:extent cx="321310" cy="281305"/>
                <wp:effectExtent l="0" t="0" r="0" b="0"/>
                <wp:wrapNone/>
                <wp:docPr id="1338391915" name="Freeform: Shape 153"/>
                <wp:cNvGraphicFramePr/>
                <a:graphic xmlns:a="http://schemas.openxmlformats.org/drawingml/2006/main">
                  <a:graphicData uri="http://schemas.microsoft.com/office/word/2010/wordprocessingShape">
                    <wps:wsp>
                      <wps:cNvSpPr/>
                      <wps:spPr>
                        <a:xfrm>
                          <a:off x="0" y="0"/>
                          <a:ext cx="321310" cy="281305"/>
                        </a:xfrm>
                        <a:custGeom>
                          <a:avLst/>
                          <a:gdLst/>
                          <a:ahLst/>
                          <a:cxnLst/>
                          <a:rect l="l" t="t" r="r" b="b"/>
                          <a:pathLst>
                            <a:path w="321310" h="281305">
                              <a:moveTo>
                                <a:pt x="321309" y="0"/>
                              </a:moveTo>
                              <a:lnTo>
                                <a:pt x="0" y="0"/>
                              </a:lnTo>
                              <a:lnTo>
                                <a:pt x="0" y="281304"/>
                              </a:lnTo>
                              <a:lnTo>
                                <a:pt x="321309" y="281304"/>
                              </a:lnTo>
                              <a:lnTo>
                                <a:pt x="321309"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153" o:spid="_x0000_s1026" o:spt="100" style="position:absolute;left:0pt;margin-left:525.35pt;margin-top:-34.25pt;height:22.15pt;width:25.3pt;mso-position-horizontal-relative:page;z-index:251668480;mso-width-relative:page;mso-height-relative:page;" fillcolor="#FFFFFF" filled="t" stroked="f" coordsize="321310,281305" o:gfxdata="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9UANNcAAAANAQAADwAAAAAAAAABACAAAAAiAAAAZHJzL2Rvd25yZXYueG1sUEsB&#10;AhQAFAAAAAgAh07iQHVRoaQvAgAA8gQAAA4AAAAAAAAAAQAgAAAAJgEAAGRycy9lMm9Eb2MueG1s&#10;UEsFBgAAAAAGAAYAWQEAAMcFAAAAAA==&#10;" path="m321309,0l0,0,0,281304,321309,281304,321309,0xe">
                <v:fill on="t" focussize="0,0"/>
                <v:stroke on="f"/>
                <v:imagedata o:title=""/>
                <o:lock v:ext="edit" aspectratio="f"/>
                <v:textbox inset="0mm,0mm,0mm,0mm"/>
              </v:shape>
            </w:pict>
          </mc:Fallback>
        </mc:AlternateContent>
      </w:r>
      <w:r>
        <w:rPr>
          <w:rFonts w:ascii="Arial" w:hAnsi="Arial" w:cs="Arial"/>
          <w:b/>
        </w:rPr>
        <w:t>Chapter</w:t>
      </w:r>
      <w:r>
        <w:rPr>
          <w:rFonts w:ascii="Arial" w:hAnsi="Arial" w:cs="Arial"/>
          <w:b/>
          <w:spacing w:val="-6"/>
        </w:rPr>
        <w:t xml:space="preserve"> </w:t>
      </w:r>
      <w:r>
        <w:rPr>
          <w:rFonts w:ascii="Arial" w:hAnsi="Arial" w:cs="Arial"/>
          <w:b/>
          <w:spacing w:val="-10"/>
        </w:rPr>
        <w:t>1</w:t>
      </w:r>
    </w:p>
    <w:p w14:paraId="0D51AA0A" w14:textId="77777777" w:rsidR="00CA5D4B" w:rsidRDefault="000B04DC">
      <w:pPr>
        <w:pStyle w:val="Heading2"/>
        <w:spacing w:line="240" w:lineRule="auto"/>
        <w:ind w:left="2060" w:right="1851" w:firstLine="50"/>
        <w:jc w:val="center"/>
        <w:rPr>
          <w:rFonts w:ascii="Arial" w:hAnsi="Arial" w:cs="Arial"/>
          <w:color w:val="auto"/>
        </w:rPr>
      </w:pPr>
      <w:r>
        <w:rPr>
          <w:rFonts w:ascii="Arial" w:hAnsi="Arial" w:cs="Arial"/>
          <w:color w:val="auto"/>
        </w:rPr>
        <w:t>THE</w:t>
      </w:r>
      <w:r>
        <w:rPr>
          <w:rFonts w:ascii="Arial" w:hAnsi="Arial" w:cs="Arial"/>
          <w:color w:val="auto"/>
          <w:spacing w:val="-2"/>
        </w:rPr>
        <w:t xml:space="preserve"> </w:t>
      </w:r>
      <w:r>
        <w:rPr>
          <w:rFonts w:ascii="Arial" w:hAnsi="Arial" w:cs="Arial"/>
          <w:color w:val="auto"/>
        </w:rPr>
        <w:t>PROBLEM</w:t>
      </w:r>
      <w:r>
        <w:rPr>
          <w:rFonts w:ascii="Arial" w:hAnsi="Arial" w:cs="Arial"/>
          <w:color w:val="auto"/>
          <w:spacing w:val="-3"/>
        </w:rPr>
        <w:t xml:space="preserve"> </w:t>
      </w:r>
      <w:r>
        <w:rPr>
          <w:rFonts w:ascii="Arial" w:hAnsi="Arial" w:cs="Arial"/>
          <w:color w:val="auto"/>
        </w:rPr>
        <w:t>AND</w:t>
      </w:r>
      <w:r>
        <w:rPr>
          <w:rFonts w:ascii="Arial" w:hAnsi="Arial" w:cs="Arial"/>
          <w:color w:val="auto"/>
          <w:spacing w:val="-4"/>
        </w:rPr>
        <w:t xml:space="preserve"> </w:t>
      </w:r>
      <w:r>
        <w:rPr>
          <w:rFonts w:ascii="Arial" w:hAnsi="Arial" w:cs="Arial"/>
          <w:color w:val="auto"/>
        </w:rPr>
        <w:t>ITS</w:t>
      </w:r>
      <w:r>
        <w:rPr>
          <w:rFonts w:ascii="Arial" w:hAnsi="Arial" w:cs="Arial"/>
          <w:color w:val="auto"/>
          <w:spacing w:val="-4"/>
        </w:rPr>
        <w:t xml:space="preserve"> </w:t>
      </w:r>
      <w:r>
        <w:rPr>
          <w:rFonts w:ascii="Arial" w:hAnsi="Arial" w:cs="Arial"/>
          <w:color w:val="auto"/>
          <w:spacing w:val="-2"/>
        </w:rPr>
        <w:t>SCOPE</w:t>
      </w:r>
    </w:p>
    <w:p w14:paraId="10F4F39B" w14:textId="77777777" w:rsidR="00CA5D4B" w:rsidRDefault="00CA5D4B">
      <w:pPr>
        <w:pStyle w:val="BodyText"/>
        <w:spacing w:before="10"/>
        <w:rPr>
          <w:rFonts w:ascii="Arial" w:hAnsi="Arial" w:cs="Arial"/>
          <w:b/>
          <w:sz w:val="16"/>
        </w:rPr>
      </w:pPr>
    </w:p>
    <w:p w14:paraId="20322B73" w14:textId="77777777" w:rsidR="00CA5D4B" w:rsidRDefault="00CA5D4B">
      <w:pPr>
        <w:pStyle w:val="BodyText"/>
        <w:spacing w:before="10"/>
        <w:rPr>
          <w:rFonts w:ascii="Arial" w:hAnsi="Arial" w:cs="Arial"/>
          <w:b/>
          <w:sz w:val="16"/>
        </w:rPr>
      </w:pPr>
    </w:p>
    <w:p w14:paraId="3FB998D1" w14:textId="77777777" w:rsidR="00CA5D4B" w:rsidRDefault="000B04DC">
      <w:pPr>
        <w:pStyle w:val="Heading3"/>
        <w:spacing w:before="92" w:line="360" w:lineRule="auto"/>
        <w:rPr>
          <w:rFonts w:ascii="Arial" w:hAnsi="Arial" w:cs="Arial"/>
        </w:rPr>
      </w:pPr>
      <w:bookmarkStart w:id="2" w:name="_TOC_250007"/>
      <w:bookmarkEnd w:id="2"/>
      <w:r>
        <w:rPr>
          <w:rFonts w:ascii="Arial" w:hAnsi="Arial" w:cs="Arial"/>
          <w:b/>
          <w:bCs/>
          <w:color w:val="auto"/>
          <w:spacing w:val="-2"/>
        </w:rPr>
        <w:t>Rationale</w:t>
      </w:r>
    </w:p>
    <w:p w14:paraId="4E28730D" w14:textId="77777777" w:rsidR="00CA5D4B" w:rsidRDefault="000B04DC">
      <w:pPr>
        <w:jc w:val="both"/>
        <w:rPr>
          <w:rFonts w:ascii="Arial" w:hAnsi="Arial" w:cs="Arial"/>
        </w:rPr>
      </w:pPr>
      <w:r>
        <w:rPr>
          <w:rFonts w:ascii="Arial" w:hAnsi="Arial" w:cs="Arial"/>
        </w:rPr>
        <w:tab/>
        <w:t>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threats, both internal and external. These threats can cause physical harm and even death. Among the causes of death are heart disease, traffic accidents, and death caused by criminal activities.</w:t>
      </w:r>
    </w:p>
    <w:p w14:paraId="00D28D7F" w14:textId="77777777" w:rsidR="00CA5D4B" w:rsidRDefault="000B04DC">
      <w:pPr>
        <w:ind w:firstLine="720"/>
        <w:jc w:val="both"/>
        <w:rPr>
          <w:rFonts w:ascii="Arial" w:hAnsi="Arial" w:cs="Arial"/>
        </w:rPr>
      </w:pPr>
      <w:r>
        <w:rPr>
          <w:rFonts w:ascii="Arial" w:hAnsi="Arial" w:cs="Arial"/>
        </w:rPr>
        <w:t xml:space="preserve">Building upon the insights gained from the global response to the COVID-19 pandemic, as highlighted by </w:t>
      </w:r>
      <w:proofErr w:type="spellStart"/>
      <w:r>
        <w:rPr>
          <w:rFonts w:ascii="Arial" w:hAnsi="Arial" w:cs="Arial"/>
        </w:rPr>
        <w:t>Erkhembayar</w:t>
      </w:r>
      <w:proofErr w:type="spellEnd"/>
      <w:r>
        <w:rPr>
          <w:rFonts w:ascii="Arial" w:hAnsi="Arial" w:cs="Arial"/>
        </w:rPr>
        <w:t xml:space="preserve">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14:paraId="288AF776" w14:textId="77777777" w:rsidR="00CA5D4B" w:rsidRDefault="000B04DC">
      <w:pPr>
        <w:ind w:firstLine="720"/>
        <w:jc w:val="both"/>
        <w:rPr>
          <w:rFonts w:ascii="Arial" w:hAnsi="Arial" w:cs="Arial"/>
        </w:rPr>
      </w:pPr>
      <w:r>
        <w:rPr>
          <w:rFonts w:ascii="Arial" w:hAnsi="Arial" w:cs="Arial"/>
        </w:rPr>
        <w:t xml:space="preserve">Drawing from established research, such as the work of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w:t>
      </w:r>
      <w:r>
        <w:rPr>
          <w:rFonts w:ascii="Arial" w:hAnsi="Arial" w:cs="Arial"/>
          <w:lang w:val="en-PH"/>
        </w:rPr>
        <w:t>&amp;</w:t>
      </w:r>
      <w:r>
        <w:rPr>
          <w:rFonts w:ascii="Arial" w:hAnsi="Arial" w:cs="Arial"/>
        </w:rPr>
        <w:t xml:space="preserve"> McNab et al. (2009), which highlight the transformative impact of mobile emergency response applications, our study seeks to expand upon these insights. </w:t>
      </w:r>
      <w:proofErr w:type="spellStart"/>
      <w:r>
        <w:rPr>
          <w:rFonts w:ascii="Arial" w:hAnsi="Arial" w:cs="Arial"/>
        </w:rPr>
        <w:t>Khalemsky</w:t>
      </w:r>
      <w:proofErr w:type="spellEnd"/>
      <w:r>
        <w:rPr>
          <w:rFonts w:ascii="Arial" w:hAnsi="Arial" w:cs="Arial"/>
        </w:rPr>
        <w:t xml:space="preserve"> </w:t>
      </w:r>
      <w:r>
        <w:rPr>
          <w:rFonts w:ascii="Arial" w:hAnsi="Arial" w:cs="Arial"/>
          <w:lang w:val="en-PH"/>
        </w:rPr>
        <w:t>&amp;</w:t>
      </w:r>
      <w:r>
        <w:rPr>
          <w:rFonts w:ascii="Arial" w:hAnsi="Arial" w:cs="Arial"/>
        </w:rPr>
        <w:t xml:space="preserve"> Schwartz, (2017) demonstrated the substantial reduction in </w:t>
      </w:r>
      <w:r>
        <w:rPr>
          <w:rFonts w:ascii="Arial" w:hAnsi="Arial" w:cs="Arial"/>
        </w:rPr>
        <w:lastRenderedPageBreak/>
        <w:t>response times achieved through mobile emergency applications, resulting in 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14:paraId="764437CA" w14:textId="77777777" w:rsidR="00CA5D4B" w:rsidRDefault="000B04DC">
      <w:pPr>
        <w:ind w:firstLine="720"/>
        <w:jc w:val="both"/>
        <w:rPr>
          <w:rFonts w:ascii="Arial" w:hAnsi="Arial" w:cs="Arial"/>
        </w:rPr>
      </w:pPr>
      <w:r>
        <w:rPr>
          <w:rFonts w:ascii="Arial" w:hAnsi="Arial"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14:paraId="321D487E" w14:textId="77777777" w:rsidR="00CA5D4B" w:rsidRDefault="000B04DC">
      <w:pPr>
        <w:ind w:firstLine="720"/>
        <w:jc w:val="both"/>
        <w:rPr>
          <w:rFonts w:ascii="Arial" w:hAnsi="Arial" w:cs="Arial"/>
        </w:rPr>
      </w:pPr>
      <w:r>
        <w:rPr>
          <w:rFonts w:ascii="Arial" w:hAnsi="Arial" w:cs="Arial"/>
        </w:rPr>
        <w:t xml:space="preserve">As technology advances, it provides alternatives, and solutions begin to emerge. One suggested technology is a personal emergency notification mobile application (Hong et al., 2017). Technologies like </w:t>
      </w:r>
      <w:proofErr w:type="spellStart"/>
      <w:r>
        <w:rPr>
          <w:rFonts w:ascii="Arial" w:hAnsi="Arial" w:cs="Arial"/>
        </w:rPr>
        <w:t>Bilar</w:t>
      </w:r>
      <w:proofErr w:type="spellEnd"/>
      <w:r>
        <w:rPr>
          <w:rFonts w:ascii="Arial" w:hAnsi="Arial" w:cs="Arial"/>
        </w:rPr>
        <w:t xml:space="preserve"> Emergency Response Application (BERA)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crucial situations. It is also expected to support existing emergency assistance services by providing valuable assistance to authorized agencies.</w:t>
      </w:r>
    </w:p>
    <w:p w14:paraId="2872CEA2" w14:textId="77777777" w:rsidR="00CA5D4B" w:rsidRDefault="000B04DC">
      <w:pPr>
        <w:pStyle w:val="Heading3"/>
        <w:spacing w:before="1"/>
        <w:jc w:val="both"/>
        <w:rPr>
          <w:rFonts w:ascii="Arial" w:hAnsi="Arial" w:cs="Arial"/>
        </w:rPr>
      </w:pPr>
      <w:r>
        <w:rPr>
          <w:rFonts w:ascii="Arial" w:hAnsi="Arial" w:cs="Arial"/>
          <w:b/>
          <w:bCs/>
          <w:color w:val="auto"/>
        </w:rPr>
        <w:lastRenderedPageBreak/>
        <w:t>Literature Background</w:t>
      </w:r>
    </w:p>
    <w:p w14:paraId="576DF3EB" w14:textId="77777777" w:rsidR="00CA5D4B" w:rsidRDefault="000B04DC">
      <w:pPr>
        <w:ind w:firstLine="720"/>
        <w:jc w:val="both"/>
        <w:rPr>
          <w:rFonts w:ascii="Arial" w:hAnsi="Arial" w:cs="Arial"/>
        </w:rPr>
      </w:pPr>
      <w:r>
        <w:rPr>
          <w:rFonts w:ascii="Arial" w:hAnsi="Arial"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14:paraId="30335AC2" w14:textId="77777777" w:rsidR="00CA5D4B" w:rsidRDefault="000B04DC">
      <w:pPr>
        <w:ind w:firstLine="720"/>
        <w:jc w:val="both"/>
        <w:rPr>
          <w:rFonts w:ascii="Arial" w:hAnsi="Arial" w:cs="Arial"/>
        </w:rPr>
      </w:pPr>
      <w:r>
        <w:rPr>
          <w:rFonts w:ascii="Arial" w:hAnsi="Arial"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14:paraId="3D2D9CE4" w14:textId="77777777" w:rsidR="00CA5D4B" w:rsidRDefault="000B04DC">
      <w:pPr>
        <w:ind w:firstLine="720"/>
        <w:jc w:val="both"/>
        <w:rPr>
          <w:rFonts w:ascii="Arial" w:hAnsi="Arial" w:cs="Arial"/>
        </w:rPr>
      </w:pPr>
      <w:r>
        <w:rPr>
          <w:rFonts w:ascii="Arial" w:hAnsi="Arial" w:cs="Arial"/>
        </w:rPr>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14:paraId="19E8BD8F" w14:textId="77777777" w:rsidR="00CA5D4B" w:rsidRDefault="000B04DC">
      <w:pPr>
        <w:ind w:firstLine="720"/>
        <w:jc w:val="both"/>
        <w:rPr>
          <w:rFonts w:ascii="Arial" w:hAnsi="Arial" w:cs="Arial"/>
        </w:rPr>
      </w:pPr>
      <w:r>
        <w:rPr>
          <w:rFonts w:ascii="Arial" w:hAnsi="Arial" w:cs="Arial"/>
        </w:rPr>
        <w:lastRenderedPageBreak/>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14:paraId="10BCCB8D" w14:textId="77777777" w:rsidR="00CA5D4B" w:rsidRDefault="000B04DC">
      <w:pPr>
        <w:ind w:firstLine="720"/>
        <w:jc w:val="both"/>
        <w:rPr>
          <w:rFonts w:ascii="Arial" w:hAnsi="Arial" w:cs="Arial"/>
        </w:rPr>
      </w:pPr>
      <w:r>
        <w:rPr>
          <w:rFonts w:ascii="Arial" w:hAnsi="Arial" w:cs="Arial"/>
        </w:rPr>
        <w:t>The Women's Design Service in London, UK, developed the "Making Safer Places" procedure in Bristol, Wolverhampton, London, and Manchester. The procedure uses a tool called the "fear-o-meter" to investigate the things that make women afraid (</w:t>
      </w:r>
      <w:proofErr w:type="spellStart"/>
      <w:r>
        <w:rPr>
          <w:rFonts w:ascii="Arial" w:hAnsi="Arial" w:cs="Arial"/>
        </w:rPr>
        <w:t>Whitzman</w:t>
      </w:r>
      <w:proofErr w:type="spellEnd"/>
      <w:r>
        <w:rPr>
          <w:rFonts w:ascii="Arial" w:hAnsi="Arial" w:cs="Arial"/>
        </w:rPr>
        <w:t>,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14:paraId="35D9A755" w14:textId="77777777" w:rsidR="00CA5D4B" w:rsidRDefault="000B04DC">
      <w:pPr>
        <w:jc w:val="both"/>
        <w:rPr>
          <w:rFonts w:ascii="Arial" w:hAnsi="Arial" w:cs="Arial"/>
        </w:rPr>
      </w:pPr>
      <w:r>
        <w:rPr>
          <w:rFonts w:ascii="Arial" w:hAnsi="Arial" w:cs="Arial"/>
        </w:rPr>
        <w:tab/>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14:paraId="79F529D0" w14:textId="77777777" w:rsidR="00CA5D4B" w:rsidRDefault="000B04DC">
      <w:pPr>
        <w:ind w:firstLine="720"/>
        <w:jc w:val="both"/>
        <w:rPr>
          <w:rFonts w:ascii="Arial" w:hAnsi="Arial" w:cs="Arial"/>
        </w:rPr>
      </w:pPr>
      <w:r>
        <w:rPr>
          <w:rFonts w:ascii="Arial" w:hAnsi="Arial" w:cs="Arial"/>
        </w:rPr>
        <w:t xml:space="preserve">In </w:t>
      </w:r>
      <w:proofErr w:type="spellStart"/>
      <w:r>
        <w:rPr>
          <w:rFonts w:ascii="Arial" w:hAnsi="Arial" w:cs="Arial"/>
        </w:rPr>
        <w:t>Steurer's</w:t>
      </w:r>
      <w:proofErr w:type="spellEnd"/>
      <w:r>
        <w:rPr>
          <w:rFonts w:ascii="Arial" w:hAnsi="Arial" w:cs="Arial"/>
        </w:rPr>
        <w:t xml:space="preserve"> (2018) study on worldwide crime, homicide rates and burglary/housebreaking rates were analyzed across 198 countries, utilizing data from </w:t>
      </w:r>
      <w:proofErr w:type="spellStart"/>
      <w:r>
        <w:rPr>
          <w:rFonts w:ascii="Arial" w:hAnsi="Arial" w:cs="Arial"/>
        </w:rPr>
        <w:t>Knoema</w:t>
      </w:r>
      <w:proofErr w:type="spellEnd"/>
      <w:r>
        <w:rPr>
          <w:rFonts w:ascii="Arial" w:hAnsi="Arial" w:cs="Arial"/>
        </w:rPr>
        <w:t>. The examination unveiled a diverse range of crime rates, prompting the application of logarithmic transformation to attain a more normalized distribution.</w:t>
      </w:r>
    </w:p>
    <w:p w14:paraId="4D520AC5" w14:textId="77777777" w:rsidR="00CA5D4B" w:rsidRDefault="000B04DC">
      <w:pPr>
        <w:ind w:firstLine="720"/>
        <w:jc w:val="both"/>
        <w:rPr>
          <w:rFonts w:ascii="Arial" w:hAnsi="Arial" w:cs="Arial"/>
        </w:rPr>
      </w:pPr>
      <w:r>
        <w:rPr>
          <w:rFonts w:ascii="Arial" w:hAnsi="Arial" w:cs="Arial"/>
        </w:rPr>
        <w:t xml:space="preserve">As they say, "Prevention is better than cure," so law enforcement should seriously think about using technology to deter crime. Given that crime prevention </w:t>
      </w:r>
      <w:r>
        <w:rPr>
          <w:rFonts w:ascii="Arial" w:hAnsi="Arial" w:cs="Arial"/>
        </w:rPr>
        <w:lastRenderedPageBreak/>
        <w:t xml:space="preserve">could be improved in an efficient and effective manner, this could help law enforcement officials in their duties. </w:t>
      </w:r>
    </w:p>
    <w:p w14:paraId="5F740B4B" w14:textId="77777777" w:rsidR="00CA5D4B" w:rsidRDefault="000B04DC">
      <w:pPr>
        <w:ind w:firstLine="720"/>
        <w:jc w:val="both"/>
        <w:rPr>
          <w:rFonts w:ascii="Arial" w:hAnsi="Arial" w:cs="Arial"/>
        </w:rPr>
      </w:pPr>
      <w:r>
        <w:rPr>
          <w:rFonts w:ascii="Arial" w:hAnsi="Arial" w:cs="Arial"/>
        </w:rPr>
        <w:t>Four stages of disaster management are typically recognized in the field: mitigation, preparedness, response, and recovery (</w:t>
      </w:r>
      <w:proofErr w:type="spellStart"/>
      <w:r>
        <w:rPr>
          <w:rFonts w:ascii="Arial" w:hAnsi="Arial" w:cs="Arial"/>
        </w:rPr>
        <w:t>Zlatanova</w:t>
      </w:r>
      <w:proofErr w:type="spellEnd"/>
      <w:r>
        <w:rPr>
          <w:rFonts w:ascii="Arial" w:hAnsi="Arial" w:cs="Arial"/>
        </w:rPr>
        <w:t xml:space="preserve">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14:paraId="01E23363" w14:textId="77777777" w:rsidR="00CA5D4B" w:rsidRDefault="000B04DC">
      <w:pPr>
        <w:ind w:firstLine="720"/>
        <w:jc w:val="both"/>
        <w:rPr>
          <w:rFonts w:ascii="Arial" w:hAnsi="Arial" w:cs="Arial"/>
        </w:rPr>
      </w:pPr>
      <w:r>
        <w:rPr>
          <w:rFonts w:ascii="Arial" w:hAnsi="Arial"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14:paraId="5DDA0919" w14:textId="77777777" w:rsidR="00CA5D4B" w:rsidRDefault="000B04DC">
      <w:pPr>
        <w:ind w:firstLine="720"/>
        <w:jc w:val="both"/>
        <w:rPr>
          <w:rFonts w:ascii="Arial" w:hAnsi="Arial" w:cs="Arial"/>
        </w:rPr>
      </w:pPr>
      <w:r>
        <w:rPr>
          <w:rFonts w:ascii="Arial" w:hAnsi="Arial" w:cs="Arial"/>
        </w:rPr>
        <w:t xml:space="preserve">The idea of an event timeline is one that is frequently applied in emergency response. This outlines the incidents, emergency calls, reactions, and other actions in chronological order. that take place throughout an event </w:t>
      </w:r>
      <w:proofErr w:type="spellStart"/>
      <w:r>
        <w:rPr>
          <w:rFonts w:ascii="Arial" w:hAnsi="Arial" w:cs="Arial"/>
        </w:rPr>
        <w:t>Sene</w:t>
      </w:r>
      <w:proofErr w:type="spellEnd"/>
      <w:r>
        <w:rPr>
          <w:rFonts w:ascii="Arial" w:hAnsi="Arial" w:cs="Arial"/>
        </w:rPr>
        <w:t xml:space="preserve"> </w:t>
      </w:r>
      <w:r>
        <w:rPr>
          <w:rFonts w:ascii="Arial" w:hAnsi="Arial" w:cs="Arial"/>
          <w:lang w:val="en-PH"/>
        </w:rPr>
        <w:t>(</w:t>
      </w:r>
      <w:r>
        <w:rPr>
          <w:rFonts w:ascii="Arial" w:hAnsi="Arial" w:cs="Arial"/>
        </w:rPr>
        <w:t>2008). Timelines are useful for post-event response assessment and can be made instantly available to help other responders comprehend the circumstances.</w:t>
      </w:r>
    </w:p>
    <w:p w14:paraId="109BDD67" w14:textId="77777777" w:rsidR="00CA5D4B" w:rsidRDefault="000B04DC">
      <w:pPr>
        <w:ind w:firstLine="720"/>
        <w:jc w:val="both"/>
        <w:rPr>
          <w:rFonts w:ascii="Arial" w:hAnsi="Arial" w:cs="Arial"/>
        </w:rPr>
      </w:pPr>
      <w:r>
        <w:rPr>
          <w:rFonts w:ascii="Arial" w:hAnsi="Arial" w:cs="Arial"/>
        </w:rPr>
        <w:t xml:space="preserve">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w:t>
      </w:r>
      <w:r>
        <w:rPr>
          <w:rFonts w:ascii="Arial" w:hAnsi="Arial" w:cs="Arial"/>
        </w:rPr>
        <w:lastRenderedPageBreak/>
        <w:t>and more, making clustering algorithms indispensable for effective data exploration and decision-making.</w:t>
      </w:r>
    </w:p>
    <w:p w14:paraId="46897050" w14:textId="77777777" w:rsidR="00CA5D4B" w:rsidRDefault="000B04DC">
      <w:pPr>
        <w:ind w:firstLine="720"/>
        <w:jc w:val="both"/>
        <w:rPr>
          <w:rFonts w:ascii="Arial" w:hAnsi="Arial" w:cs="Arial"/>
        </w:rPr>
      </w:pPr>
      <w:r>
        <w:rPr>
          <w:rFonts w:ascii="Arial" w:hAnsi="Arial" w:cs="Arial"/>
        </w:rPr>
        <w:t xml:space="preserve">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w:t>
      </w:r>
      <w:proofErr w:type="spellStart"/>
      <w:r>
        <w:rPr>
          <w:rFonts w:ascii="Arial" w:hAnsi="Arial" w:cs="Arial"/>
        </w:rPr>
        <w:t>Xumin</w:t>
      </w:r>
      <w:proofErr w:type="spellEnd"/>
      <w:r>
        <w:rPr>
          <w:rFonts w:ascii="Arial" w:hAnsi="Arial" w:cs="Arial"/>
        </w:rPr>
        <w:t>,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14:paraId="21A69A3C" w14:textId="77777777" w:rsidR="00CA5D4B" w:rsidRDefault="000B04DC">
      <w:pPr>
        <w:ind w:firstLine="720"/>
        <w:jc w:val="both"/>
        <w:rPr>
          <w:rFonts w:ascii="Arial" w:hAnsi="Arial" w:cs="Arial"/>
        </w:rPr>
      </w:pPr>
      <w:r>
        <w:rPr>
          <w:rFonts w:ascii="Arial" w:hAnsi="Arial" w:cs="Arial"/>
        </w:rPr>
        <w:t>Regarding our law enforcement's emergency responses, there is one thing we can all agree upon. In an emergency, emergency response should always occur as quickly as possible to protect victims of crime from additional harm from the already-occurring crime.</w:t>
      </w:r>
    </w:p>
    <w:p w14:paraId="0F77BC3A" w14:textId="77777777" w:rsidR="00CA5D4B" w:rsidRDefault="000B04DC">
      <w:pPr>
        <w:ind w:firstLine="720"/>
        <w:jc w:val="both"/>
        <w:rPr>
          <w:rFonts w:ascii="Arial" w:hAnsi="Arial" w:cs="Arial"/>
        </w:rPr>
      </w:pPr>
      <w:r>
        <w:rPr>
          <w:rFonts w:ascii="Arial" w:hAnsi="Arial" w:cs="Arial"/>
        </w:rPr>
        <w:t xml:space="preserve">The following articles provide valuable insights and resources for creating and enhancing emergency response systems and applications, offering essential </w:t>
      </w:r>
      <w:r>
        <w:rPr>
          <w:rFonts w:ascii="Arial" w:hAnsi="Arial" w:cs="Arial"/>
        </w:rPr>
        <w:lastRenderedPageBreak/>
        <w:t>guidance for developers seeking to improve disaster preparedness and response capabilities.</w:t>
      </w:r>
    </w:p>
    <w:p w14:paraId="7F7CBB08" w14:textId="77777777" w:rsidR="00CA5D4B" w:rsidRDefault="00CA5D4B">
      <w:pPr>
        <w:spacing w:line="240" w:lineRule="auto"/>
        <w:jc w:val="both"/>
        <w:rPr>
          <w:rFonts w:ascii="Arial" w:hAnsi="Arial" w:cs="Arial"/>
        </w:rPr>
      </w:pPr>
    </w:p>
    <w:p w14:paraId="6F202A6C" w14:textId="77777777" w:rsidR="00CA5D4B" w:rsidRDefault="000B04DC">
      <w:pPr>
        <w:pStyle w:val="ListParagraph"/>
        <w:ind w:left="0" w:firstLine="720"/>
        <w:jc w:val="both"/>
        <w:rPr>
          <w:rFonts w:ascii="Arial" w:hAnsi="Arial" w:cs="Arial"/>
        </w:rPr>
      </w:pPr>
      <w:r>
        <w:rPr>
          <w:rFonts w:ascii="Arial" w:hAnsi="Arial" w:cs="Arial"/>
        </w:rPr>
        <w:t>Designing Mobile Applications for Emergency Response: Citizens Acting as Human Sensors</w:t>
      </w:r>
      <w:r>
        <w:rPr>
          <w:rFonts w:ascii="Arial" w:hAnsi="Arial" w:cs="Arial"/>
          <w:lang w:val="en-PH"/>
        </w:rPr>
        <w:t>, t</w:t>
      </w:r>
      <w:r>
        <w:rPr>
          <w:rFonts w:ascii="Arial" w:hAnsi="Arial" w:cs="Arial"/>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Pr>
          <w:rFonts w:ascii="Arial" w:hAnsi="Arial" w:cs="Arial"/>
        </w:rPr>
        <w:tab/>
      </w:r>
    </w:p>
    <w:p w14:paraId="40086FA4" w14:textId="77777777" w:rsidR="00CA5D4B" w:rsidRDefault="000B04DC">
      <w:pPr>
        <w:pStyle w:val="ListParagraph"/>
        <w:ind w:left="0" w:firstLine="720"/>
        <w:jc w:val="both"/>
        <w:rPr>
          <w:rFonts w:ascii="Arial" w:hAnsi="Arial" w:cs="Arial"/>
        </w:rPr>
      </w:pPr>
      <w:r>
        <w:rPr>
          <w:rFonts w:ascii="Arial" w:hAnsi="Arial" w:cs="Arial"/>
          <w:lang w:val="en-PH"/>
        </w:rPr>
        <w:t>The</w:t>
      </w:r>
      <w:r>
        <w:rPr>
          <w:rFonts w:ascii="Arial" w:hAnsi="Arial" w:cs="Arial"/>
        </w:rPr>
        <w:t xml:space="preserve"> review of emergency response in disasters: present and future perspectives</w:t>
      </w:r>
      <w:r>
        <w:rPr>
          <w:rFonts w:ascii="Arial" w:hAnsi="Arial" w:cs="Arial"/>
          <w:lang w:val="en-PH"/>
        </w:rPr>
        <w:t xml:space="preserve"> </w:t>
      </w:r>
      <w:r>
        <w:rPr>
          <w:rFonts w:ascii="Arial" w:hAnsi="Arial" w:cs="Arial"/>
        </w:rPr>
        <w:t>study conducts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paper also identifies four primary research themes and highlights two research hotspots ("optimization" and "demand"), providing valuable insights and directions for future research in the field of emergency response.</w:t>
      </w:r>
    </w:p>
    <w:p w14:paraId="1EAFAA8A" w14:textId="77777777" w:rsidR="00CA5D4B" w:rsidRDefault="000B04DC">
      <w:pPr>
        <w:pStyle w:val="ListParagraph"/>
        <w:ind w:left="0" w:firstLine="720"/>
        <w:jc w:val="both"/>
        <w:rPr>
          <w:rFonts w:ascii="Arial" w:hAnsi="Arial" w:cs="Arial"/>
        </w:rPr>
      </w:pPr>
      <w:r>
        <w:rPr>
          <w:rFonts w:ascii="Arial" w:hAnsi="Arial" w:cs="Arial"/>
        </w:rPr>
        <w:t>Disaster management and emerging technologies: a performance-based perspective</w:t>
      </w:r>
      <w:r>
        <w:rPr>
          <w:rFonts w:ascii="Arial" w:hAnsi="Arial" w:cs="Arial"/>
          <w:lang w:val="en-PH"/>
        </w:rPr>
        <w:t xml:space="preserve"> </w:t>
      </w:r>
      <w:r>
        <w:rPr>
          <w:rFonts w:ascii="Arial" w:hAnsi="Arial" w:cs="Arial"/>
        </w:rPr>
        <w:t xml:space="preserve">paper employs a systematic literature review (SLR) and </w:t>
      </w:r>
      <w:proofErr w:type="spellStart"/>
      <w:r>
        <w:rPr>
          <w:rFonts w:ascii="Arial" w:hAnsi="Arial" w:cs="Arial"/>
        </w:rPr>
        <w:t>VOSviewer</w:t>
      </w:r>
      <w:proofErr w:type="spellEnd"/>
      <w:r>
        <w:rPr>
          <w:rFonts w:ascii="Arial" w:hAnsi="Arial" w:cs="Arial"/>
        </w:rPr>
        <w:t xml:space="preserve"> software to analyze the impact of emerging technologies (ETs) on disaster </w:t>
      </w:r>
      <w:r>
        <w:rPr>
          <w:rFonts w:ascii="Arial" w:hAnsi="Arial" w:cs="Arial"/>
        </w:rPr>
        <w:lastRenderedPageBreak/>
        <w:t>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14:paraId="542E404E" w14:textId="77777777" w:rsidR="00CA5D4B" w:rsidRDefault="000B04DC">
      <w:pPr>
        <w:ind w:firstLine="720"/>
        <w:jc w:val="both"/>
        <w:rPr>
          <w:rFonts w:ascii="Arial" w:hAnsi="Arial" w:cs="Arial"/>
        </w:rPr>
      </w:pPr>
      <w:r>
        <w:rPr>
          <w:rFonts w:ascii="Arial" w:hAnsi="Arial"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14:paraId="0D65D7D1" w14:textId="77777777" w:rsidR="00CA5D4B" w:rsidRDefault="000B04DC">
      <w:pPr>
        <w:ind w:firstLine="720"/>
        <w:jc w:val="both"/>
        <w:rPr>
          <w:rFonts w:ascii="Arial" w:hAnsi="Arial" w:cs="Arial"/>
        </w:rPr>
      </w:pPr>
      <w:r>
        <w:rPr>
          <w:rFonts w:ascii="Arial" w:hAnsi="Arial"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14:paraId="17151A7C" w14:textId="77777777" w:rsidR="00CA5D4B" w:rsidRDefault="00CA5D4B">
      <w:pPr>
        <w:spacing w:line="240" w:lineRule="auto"/>
        <w:jc w:val="both"/>
        <w:rPr>
          <w:rFonts w:ascii="Arial" w:hAnsi="Arial" w:cs="Arial"/>
        </w:rPr>
      </w:pPr>
    </w:p>
    <w:p w14:paraId="1FA5CB4F" w14:textId="77777777" w:rsidR="00CA5D4B" w:rsidRDefault="000B04DC">
      <w:pPr>
        <w:pStyle w:val="BodyText"/>
        <w:spacing w:before="1" w:line="480" w:lineRule="auto"/>
        <w:ind w:right="182" w:firstLine="720"/>
        <w:jc w:val="both"/>
        <w:rPr>
          <w:rFonts w:ascii="Arial" w:hAnsi="Arial" w:cs="Arial"/>
        </w:rPr>
      </w:pPr>
      <w:r>
        <w:rPr>
          <w:rFonts w:ascii="Arial" w:hAnsi="Arial" w:cs="Arial"/>
        </w:rPr>
        <w:t>There are numerous related applications that are running in different organizations and institutions. Among these significant studies where:</w:t>
      </w:r>
    </w:p>
    <w:p w14:paraId="36755B62" w14:textId="77777777" w:rsidR="00CA5D4B" w:rsidRDefault="00CA5D4B">
      <w:pPr>
        <w:pStyle w:val="BodyText"/>
        <w:spacing w:before="1"/>
        <w:ind w:left="440" w:right="182" w:firstLine="720"/>
        <w:jc w:val="both"/>
        <w:rPr>
          <w:rFonts w:ascii="Arial" w:hAnsi="Arial" w:cs="Arial"/>
        </w:rPr>
      </w:pPr>
    </w:p>
    <w:p w14:paraId="4F3F9598" w14:textId="77777777" w:rsidR="00CA5D4B" w:rsidRDefault="000B04DC">
      <w:pPr>
        <w:pStyle w:val="BodyText"/>
        <w:spacing w:before="1" w:line="480" w:lineRule="auto"/>
        <w:ind w:right="182"/>
        <w:jc w:val="both"/>
        <w:rPr>
          <w:rFonts w:ascii="Arial" w:hAnsi="Arial" w:cs="Arial"/>
        </w:rPr>
      </w:pPr>
      <w:r>
        <w:rPr>
          <w:rFonts w:ascii="Arial" w:hAnsi="Arial" w:cs="Arial"/>
        </w:rPr>
        <w:t xml:space="preserve">Citizen – This App provides COVID contact tracing, real-time safety alerts, and </w:t>
      </w:r>
      <w:r>
        <w:rPr>
          <w:rFonts w:ascii="Arial" w:hAnsi="Arial" w:cs="Arial"/>
        </w:rPr>
        <w:lastRenderedPageBreak/>
        <w:t>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14:paraId="555ABDA3" w14:textId="77777777" w:rsidR="00CA5D4B" w:rsidRDefault="00CA5D4B">
      <w:pPr>
        <w:pStyle w:val="BodyText"/>
        <w:spacing w:before="1"/>
        <w:ind w:left="1796" w:right="182"/>
        <w:jc w:val="both"/>
        <w:rPr>
          <w:rFonts w:ascii="Arial" w:hAnsi="Arial" w:cs="Arial"/>
        </w:rPr>
      </w:pPr>
    </w:p>
    <w:p w14:paraId="1529F2C1" w14:textId="77777777" w:rsidR="00CA5D4B" w:rsidRDefault="000B04DC">
      <w:pPr>
        <w:pStyle w:val="BodyText"/>
        <w:spacing w:before="1" w:line="480" w:lineRule="auto"/>
        <w:ind w:right="182"/>
        <w:jc w:val="both"/>
        <w:rPr>
          <w:rFonts w:ascii="Arial" w:hAnsi="Arial" w:cs="Arial"/>
        </w:rPr>
      </w:pPr>
      <w:r>
        <w:rPr>
          <w:rFonts w:ascii="Arial" w:hAnsi="Arial"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14:paraId="0552961B" w14:textId="77777777" w:rsidR="00CA5D4B" w:rsidRDefault="00CA5D4B">
      <w:pPr>
        <w:pStyle w:val="BodyText"/>
        <w:spacing w:before="1" w:line="480" w:lineRule="auto"/>
        <w:ind w:right="182"/>
        <w:jc w:val="both"/>
        <w:rPr>
          <w:rFonts w:ascii="Arial" w:hAnsi="Arial" w:cs="Arial"/>
        </w:rPr>
      </w:pPr>
    </w:p>
    <w:p w14:paraId="4C5541EE" w14:textId="77777777" w:rsidR="00CA5D4B" w:rsidRDefault="00CA5D4B">
      <w:pPr>
        <w:pStyle w:val="BodyText"/>
        <w:spacing w:before="1"/>
        <w:ind w:left="1796" w:right="182"/>
        <w:jc w:val="both"/>
        <w:rPr>
          <w:rFonts w:ascii="Arial" w:hAnsi="Arial" w:cs="Arial"/>
        </w:rPr>
      </w:pPr>
    </w:p>
    <w:p w14:paraId="7DCF232B" w14:textId="77777777" w:rsidR="00CA5D4B" w:rsidRDefault="000B04DC">
      <w:pPr>
        <w:pStyle w:val="BodyText"/>
        <w:spacing w:before="1" w:line="480" w:lineRule="auto"/>
        <w:ind w:right="182"/>
        <w:jc w:val="both"/>
        <w:rPr>
          <w:rFonts w:ascii="Arial" w:hAnsi="Arial" w:cs="Arial"/>
        </w:rPr>
      </w:pPr>
      <w:proofErr w:type="spellStart"/>
      <w:r>
        <w:rPr>
          <w:rFonts w:ascii="Arial" w:hAnsi="Arial" w:cs="Arial"/>
        </w:rPr>
        <w:t>EchoSOS</w:t>
      </w:r>
      <w:proofErr w:type="spellEnd"/>
      <w:r>
        <w:rPr>
          <w:rFonts w:ascii="Arial" w:hAnsi="Arial" w:cs="Arial"/>
        </w:rPr>
        <w:t xml:space="preserve"> – </w:t>
      </w:r>
      <w:proofErr w:type="spellStart"/>
      <w:r>
        <w:rPr>
          <w:rFonts w:ascii="Arial" w:hAnsi="Arial" w:cs="Arial"/>
        </w:rPr>
        <w:t>EchoSOS</w:t>
      </w:r>
      <w:proofErr w:type="spellEnd"/>
      <w:r>
        <w:rPr>
          <w:rFonts w:ascii="Arial" w:hAnsi="Arial" w:cs="Arial"/>
        </w:rPr>
        <w:t xml:space="preserve"> was created to improve first contact and communication between people requesting help and the emergency services. </w:t>
      </w:r>
      <w:proofErr w:type="spellStart"/>
      <w:r>
        <w:rPr>
          <w:rFonts w:ascii="Arial" w:hAnsi="Arial" w:cs="Arial"/>
        </w:rPr>
        <w:t>EchoSOS</w:t>
      </w:r>
      <w:proofErr w:type="spellEnd"/>
      <w:r>
        <w:rPr>
          <w:rFonts w:ascii="Arial" w:hAnsi="Arial" w:cs="Arial"/>
        </w:rPr>
        <w:t xml:space="preserve"> is constantly being developed to face the challenges in rescue and health care and to improve communication and information exchange. </w:t>
      </w:r>
      <w:proofErr w:type="spellStart"/>
      <w:r>
        <w:rPr>
          <w:rFonts w:ascii="Arial" w:hAnsi="Arial" w:cs="Arial"/>
        </w:rPr>
        <w:t>EchoSOS</w:t>
      </w:r>
      <w:proofErr w:type="spellEnd"/>
      <w:r>
        <w:rPr>
          <w:rFonts w:ascii="Arial" w:hAnsi="Arial" w:cs="Arial"/>
        </w:rPr>
        <w:t xml:space="preserve"> was developed with the primary goal of enhancing the initial contact and communication between individuals seeking assistance and emergency services, and it continues to </w:t>
      </w:r>
      <w:r>
        <w:rPr>
          <w:rFonts w:ascii="Arial" w:hAnsi="Arial" w:cs="Arial"/>
        </w:rPr>
        <w:lastRenderedPageBreak/>
        <w:t>evolve to meet the ever-evolving challenges in rescue and healthcare, prioritizing the enhancement of communication and information exchange for more effective emergency responses.</w:t>
      </w:r>
    </w:p>
    <w:p w14:paraId="0E85356A" w14:textId="77777777" w:rsidR="00CA5D4B" w:rsidRDefault="00CA5D4B">
      <w:pPr>
        <w:pStyle w:val="BodyText"/>
        <w:spacing w:before="1"/>
        <w:ind w:right="182"/>
        <w:jc w:val="both"/>
        <w:rPr>
          <w:rFonts w:ascii="Arial" w:hAnsi="Arial" w:cs="Arial"/>
        </w:rPr>
      </w:pPr>
    </w:p>
    <w:p w14:paraId="275EE2AD" w14:textId="77777777" w:rsidR="00CA5D4B" w:rsidRDefault="000B04DC">
      <w:pPr>
        <w:pStyle w:val="BodyText"/>
        <w:spacing w:before="1" w:line="480" w:lineRule="auto"/>
        <w:ind w:right="182"/>
        <w:jc w:val="both"/>
        <w:rPr>
          <w:rFonts w:ascii="Arial" w:hAnsi="Arial" w:cs="Arial"/>
        </w:rPr>
      </w:pPr>
      <w:proofErr w:type="spellStart"/>
      <w:r>
        <w:rPr>
          <w:rFonts w:ascii="Arial" w:hAnsi="Arial" w:cs="Arial"/>
        </w:rPr>
        <w:t>SirenGPS</w:t>
      </w:r>
      <w:proofErr w:type="spellEnd"/>
      <w:r>
        <w:rPr>
          <w:rFonts w:ascii="Arial" w:hAnsi="Arial" w:cs="Arial"/>
        </w:rPr>
        <w:t xml:space="preserve"> – Dialing 911 from a mobile phone doesn't bring instant aid, because dispatchers need some location info to find you. </w:t>
      </w:r>
      <w:proofErr w:type="spellStart"/>
      <w:r>
        <w:rPr>
          <w:rFonts w:ascii="Arial" w:hAnsi="Arial" w:cs="Arial"/>
        </w:rPr>
        <w:t>SirenGPS</w:t>
      </w:r>
      <w:proofErr w:type="spellEnd"/>
      <w:r>
        <w:rPr>
          <w:rFonts w:ascii="Arial" w:hAnsi="Arial" w:cs="Arial"/>
        </w:rPr>
        <w:t xml:space="preserve">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14:paraId="7E2ABF0A" w14:textId="77777777" w:rsidR="00CA5D4B" w:rsidRDefault="00CA5D4B">
      <w:pPr>
        <w:pStyle w:val="Heading2"/>
        <w:spacing w:before="1"/>
        <w:ind w:left="1076" w:right="1846" w:firstLine="720"/>
        <w:jc w:val="center"/>
        <w:rPr>
          <w:rFonts w:ascii="Arial" w:hAnsi="Arial" w:cs="Arial"/>
          <w:color w:val="auto"/>
        </w:rPr>
      </w:pPr>
      <w:bookmarkStart w:id="3" w:name="_TOC_250005"/>
    </w:p>
    <w:p w14:paraId="48EFEBAD" w14:textId="77777777" w:rsidR="00CA5D4B" w:rsidRDefault="000B04DC">
      <w:pPr>
        <w:pStyle w:val="Heading2"/>
        <w:spacing w:before="1"/>
        <w:ind w:left="1076" w:right="1846" w:firstLine="720"/>
        <w:jc w:val="center"/>
        <w:rPr>
          <w:rFonts w:ascii="Arial" w:hAnsi="Arial" w:cs="Arial"/>
          <w:sz w:val="20"/>
        </w:rPr>
      </w:pPr>
      <w:r>
        <w:rPr>
          <w:rFonts w:ascii="Arial" w:hAnsi="Arial" w:cs="Arial"/>
          <w:color w:val="auto"/>
        </w:rPr>
        <w:t>THE</w:t>
      </w:r>
      <w:r>
        <w:rPr>
          <w:rFonts w:ascii="Arial" w:hAnsi="Arial" w:cs="Arial"/>
          <w:color w:val="auto"/>
          <w:spacing w:val="-3"/>
        </w:rPr>
        <w:t xml:space="preserve"> </w:t>
      </w:r>
      <w:bookmarkEnd w:id="3"/>
      <w:r>
        <w:rPr>
          <w:rFonts w:ascii="Arial" w:hAnsi="Arial" w:cs="Arial"/>
          <w:color w:val="auto"/>
          <w:spacing w:val="-2"/>
        </w:rPr>
        <w:t>PROBLEM</w:t>
      </w:r>
    </w:p>
    <w:p w14:paraId="37312E3B" w14:textId="77777777" w:rsidR="00CA5D4B" w:rsidRDefault="00CA5D4B">
      <w:pPr>
        <w:pStyle w:val="BodyText"/>
        <w:rPr>
          <w:rFonts w:ascii="Arial" w:hAnsi="Arial" w:cs="Arial"/>
          <w:b/>
          <w:sz w:val="23"/>
        </w:rPr>
      </w:pPr>
    </w:p>
    <w:p w14:paraId="74C753DD" w14:textId="77777777" w:rsidR="00CA5D4B" w:rsidRDefault="000B04DC">
      <w:pPr>
        <w:pStyle w:val="Heading3"/>
        <w:spacing w:line="240" w:lineRule="auto"/>
        <w:rPr>
          <w:rFonts w:ascii="Arial" w:hAnsi="Arial" w:cs="Arial"/>
          <w:b/>
          <w:bCs/>
          <w:color w:val="auto"/>
          <w:spacing w:val="-2"/>
        </w:rPr>
      </w:pPr>
      <w:bookmarkStart w:id="4" w:name="_TOC_250004"/>
      <w:r>
        <w:rPr>
          <w:rFonts w:ascii="Arial" w:hAnsi="Arial" w:cs="Arial"/>
          <w:b/>
          <w:bCs/>
          <w:color w:val="auto"/>
        </w:rPr>
        <w:t>Statement</w:t>
      </w:r>
      <w:r>
        <w:rPr>
          <w:rFonts w:ascii="Arial" w:hAnsi="Arial" w:cs="Arial"/>
          <w:b/>
          <w:bCs/>
          <w:color w:val="auto"/>
          <w:spacing w:val="-2"/>
        </w:rPr>
        <w:t xml:space="preserve"> </w:t>
      </w:r>
      <w:r>
        <w:rPr>
          <w:rFonts w:ascii="Arial" w:hAnsi="Arial" w:cs="Arial"/>
          <w:b/>
          <w:bCs/>
          <w:color w:val="auto"/>
        </w:rPr>
        <w:t>of</w:t>
      </w:r>
      <w:r>
        <w:rPr>
          <w:rFonts w:ascii="Arial" w:hAnsi="Arial" w:cs="Arial"/>
          <w:b/>
          <w:bCs/>
          <w:color w:val="auto"/>
          <w:spacing w:val="-1"/>
        </w:rPr>
        <w:t xml:space="preserve"> </w:t>
      </w:r>
      <w:r>
        <w:rPr>
          <w:rFonts w:ascii="Arial" w:hAnsi="Arial" w:cs="Arial"/>
          <w:b/>
          <w:bCs/>
          <w:color w:val="auto"/>
        </w:rPr>
        <w:t>the</w:t>
      </w:r>
      <w:r>
        <w:rPr>
          <w:rFonts w:ascii="Arial" w:hAnsi="Arial" w:cs="Arial"/>
          <w:b/>
          <w:bCs/>
          <w:color w:val="auto"/>
          <w:spacing w:val="-1"/>
        </w:rPr>
        <w:t xml:space="preserve"> </w:t>
      </w:r>
      <w:bookmarkEnd w:id="4"/>
      <w:r>
        <w:rPr>
          <w:rFonts w:ascii="Arial" w:hAnsi="Arial" w:cs="Arial"/>
          <w:b/>
          <w:bCs/>
          <w:color w:val="auto"/>
          <w:spacing w:val="-2"/>
        </w:rPr>
        <w:t>Problem</w:t>
      </w:r>
    </w:p>
    <w:p w14:paraId="1DE93B99" w14:textId="77777777" w:rsidR="00CA5D4B" w:rsidRDefault="00CA5D4B">
      <w:pPr>
        <w:spacing w:line="240" w:lineRule="auto"/>
        <w:rPr>
          <w:rFonts w:ascii="Arial" w:hAnsi="Arial" w:cs="Arial"/>
        </w:rPr>
      </w:pPr>
    </w:p>
    <w:p w14:paraId="17A02F3B" w14:textId="77777777" w:rsidR="00CA5D4B" w:rsidRDefault="000B04DC">
      <w:pPr>
        <w:pStyle w:val="BodyText"/>
        <w:spacing w:line="480" w:lineRule="auto"/>
        <w:ind w:firstLine="720"/>
        <w:jc w:val="both"/>
        <w:rPr>
          <w:rFonts w:ascii="Arial" w:eastAsiaTheme="minorHAnsi" w:hAnsi="Arial" w:cs="Arial"/>
          <w:szCs w:val="22"/>
        </w:rPr>
      </w:pPr>
      <w:r>
        <w:rPr>
          <w:rFonts w:ascii="Arial" w:eastAsiaTheme="minorHAnsi" w:hAnsi="Arial" w:cs="Arial"/>
          <w:szCs w:val="22"/>
        </w:rPr>
        <w:t xml:space="preserve">This study aimed to design and develop an application called BERA for </w:t>
      </w:r>
      <w:proofErr w:type="spellStart"/>
      <w:r>
        <w:rPr>
          <w:rFonts w:ascii="Arial" w:eastAsiaTheme="minorHAnsi" w:hAnsi="Arial" w:cs="Arial"/>
          <w:szCs w:val="22"/>
        </w:rPr>
        <w:t>Bilar</w:t>
      </w:r>
      <w:proofErr w:type="spellEnd"/>
      <w:r>
        <w:rPr>
          <w:rFonts w:ascii="Arial" w:eastAsiaTheme="minorHAnsi" w:hAnsi="Arial" w:cs="Arial"/>
          <w:szCs w:val="22"/>
        </w:rPr>
        <w:t xml:space="preserve"> Search and Rescue Unit (BISARU) in B</w:t>
      </w:r>
      <w:r>
        <w:rPr>
          <w:rFonts w:ascii="Arial" w:eastAsiaTheme="minorHAnsi" w:hAnsi="Arial" w:cs="Arial"/>
          <w:szCs w:val="22"/>
          <w:lang w:val="en-PH"/>
        </w:rPr>
        <w:t>ISU</w:t>
      </w:r>
      <w:r>
        <w:rPr>
          <w:rFonts w:ascii="Arial" w:eastAsiaTheme="minorHAnsi" w:hAnsi="Arial" w:cs="Arial"/>
          <w:szCs w:val="22"/>
        </w:rPr>
        <w:t xml:space="preserve"> to improve communication, coordination, and response times during emergencies.</w:t>
      </w:r>
    </w:p>
    <w:p w14:paraId="7740AB52" w14:textId="77777777" w:rsidR="00CA5D4B" w:rsidRDefault="000B04DC">
      <w:pPr>
        <w:pStyle w:val="BodyText"/>
        <w:spacing w:line="480" w:lineRule="auto"/>
        <w:jc w:val="both"/>
        <w:rPr>
          <w:rFonts w:ascii="Arial" w:hAnsi="Arial" w:cs="Arial"/>
        </w:rPr>
      </w:pPr>
      <w:r>
        <w:rPr>
          <w:rFonts w:ascii="Arial" w:hAnsi="Arial" w:cs="Arial"/>
        </w:rPr>
        <w:t>Specifically, it seeks to answer the following questions:</w:t>
      </w:r>
    </w:p>
    <w:p w14:paraId="06F94E2C" w14:textId="77777777" w:rsidR="00CA5D4B" w:rsidRDefault="000B04DC">
      <w:pPr>
        <w:pStyle w:val="BodyText"/>
        <w:numPr>
          <w:ilvl w:val="0"/>
          <w:numId w:val="1"/>
        </w:numPr>
        <w:spacing w:before="1" w:line="480" w:lineRule="auto"/>
        <w:ind w:right="182"/>
        <w:jc w:val="both"/>
        <w:rPr>
          <w:rFonts w:ascii="Arial" w:hAnsi="Arial" w:cs="Arial"/>
        </w:rPr>
      </w:pPr>
      <w:r>
        <w:rPr>
          <w:rFonts w:ascii="Arial" w:hAnsi="Arial" w:cs="Arial"/>
        </w:rPr>
        <w:t>What are the current processes for receiving emergency calls and tracking the location of emergency during response operations?</w:t>
      </w:r>
    </w:p>
    <w:p w14:paraId="25389852" w14:textId="77777777" w:rsidR="00CA5D4B" w:rsidRDefault="000B04DC">
      <w:pPr>
        <w:pStyle w:val="BodyText"/>
        <w:spacing w:before="1" w:line="480" w:lineRule="auto"/>
        <w:ind w:right="182"/>
        <w:jc w:val="both"/>
        <w:rPr>
          <w:rFonts w:ascii="Arial" w:hAnsi="Arial" w:cs="Arial"/>
        </w:rPr>
      </w:pPr>
      <w:r>
        <w:rPr>
          <w:rFonts w:ascii="Arial" w:hAnsi="Arial" w:cs="Arial"/>
        </w:rPr>
        <w:t>2. What features were essential in the development of the BERA?</w:t>
      </w:r>
    </w:p>
    <w:p w14:paraId="07384D52" w14:textId="77777777" w:rsidR="00CA5D4B" w:rsidRDefault="000B04DC">
      <w:pPr>
        <w:pStyle w:val="ListParagraph"/>
        <w:spacing w:line="240" w:lineRule="auto"/>
        <w:ind w:left="0"/>
        <w:jc w:val="both"/>
        <w:rPr>
          <w:rFonts w:ascii="Arial" w:eastAsia="Arial MT" w:hAnsi="Arial" w:cs="Arial"/>
          <w:szCs w:val="24"/>
        </w:rPr>
      </w:pPr>
      <w:r>
        <w:rPr>
          <w:rFonts w:ascii="Arial" w:eastAsia="Arial MT" w:hAnsi="Arial" w:cs="Arial"/>
          <w:szCs w:val="24"/>
        </w:rPr>
        <w:t>3. How to design the application with the modules?</w:t>
      </w:r>
    </w:p>
    <w:p w14:paraId="15FAF9DD" w14:textId="77777777" w:rsidR="00CA5D4B" w:rsidRDefault="00CA5D4B">
      <w:pPr>
        <w:pStyle w:val="ListParagraph"/>
        <w:spacing w:line="240" w:lineRule="auto"/>
        <w:jc w:val="both"/>
        <w:rPr>
          <w:rFonts w:ascii="Arial" w:eastAsia="Arial MT" w:hAnsi="Arial" w:cs="Arial"/>
          <w:szCs w:val="24"/>
        </w:rPr>
      </w:pPr>
    </w:p>
    <w:p w14:paraId="58505A2B"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t>Emergency Notification</w:t>
      </w:r>
    </w:p>
    <w:p w14:paraId="1D9FF705"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t>User Authentication and Role Management</w:t>
      </w:r>
    </w:p>
    <w:p w14:paraId="1CD434AA"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lastRenderedPageBreak/>
        <w:t>Location Tracking</w:t>
      </w:r>
    </w:p>
    <w:p w14:paraId="13F519EE" w14:textId="77777777" w:rsidR="00CA5D4B" w:rsidRDefault="000B04DC">
      <w:pPr>
        <w:pStyle w:val="ListParagraph"/>
        <w:numPr>
          <w:ilvl w:val="0"/>
          <w:numId w:val="2"/>
        </w:numPr>
        <w:jc w:val="both"/>
        <w:rPr>
          <w:rFonts w:ascii="Arial" w:eastAsia="Arial MT" w:hAnsi="Arial" w:cs="Arial"/>
          <w:szCs w:val="24"/>
        </w:rPr>
      </w:pPr>
      <w:r>
        <w:rPr>
          <w:rFonts w:ascii="Arial" w:hAnsi="Arial" w:cs="Arial"/>
          <w:bCs/>
        </w:rPr>
        <w:t>Clustering Protocol</w:t>
      </w:r>
    </w:p>
    <w:p w14:paraId="3CF06D78" w14:textId="77777777" w:rsidR="00CA5D4B" w:rsidRDefault="000B04DC">
      <w:pPr>
        <w:pStyle w:val="ListParagraph"/>
        <w:numPr>
          <w:ilvl w:val="0"/>
          <w:numId w:val="2"/>
        </w:numPr>
        <w:jc w:val="both"/>
        <w:rPr>
          <w:rFonts w:ascii="Arial" w:hAnsi="Arial" w:cs="Arial"/>
        </w:rPr>
      </w:pPr>
      <w:r>
        <w:rPr>
          <w:rFonts w:ascii="Arial" w:hAnsi="Arial" w:cs="Arial"/>
          <w:bCs/>
        </w:rPr>
        <w:t>Reports</w:t>
      </w:r>
    </w:p>
    <w:p w14:paraId="6EA45C4C" w14:textId="77777777" w:rsidR="00CA5D4B" w:rsidRDefault="000B04DC">
      <w:pPr>
        <w:pStyle w:val="BodyText"/>
        <w:numPr>
          <w:ilvl w:val="0"/>
          <w:numId w:val="3"/>
        </w:numPr>
        <w:spacing w:before="1" w:line="480" w:lineRule="auto"/>
        <w:ind w:right="182"/>
        <w:jc w:val="both"/>
        <w:rPr>
          <w:rFonts w:ascii="Arial" w:hAnsi="Arial" w:cs="Arial"/>
        </w:rPr>
      </w:pPr>
      <w:r>
        <w:rPr>
          <w:rFonts w:ascii="Arial" w:hAnsi="Arial" w:cs="Arial"/>
        </w:rPr>
        <w:t>What is the level of application acceptability regarding the usability of the emergency response application, as perceived by the target users?</w:t>
      </w:r>
    </w:p>
    <w:p w14:paraId="3275C94B" w14:textId="77777777" w:rsidR="00CA5D4B" w:rsidRDefault="00CA5D4B">
      <w:pPr>
        <w:pStyle w:val="BodyText"/>
        <w:spacing w:before="1" w:line="480" w:lineRule="auto"/>
        <w:ind w:right="182"/>
        <w:jc w:val="both"/>
        <w:rPr>
          <w:rFonts w:ascii="Arial" w:hAnsi="Arial" w:cs="Arial"/>
        </w:rPr>
      </w:pPr>
    </w:p>
    <w:p w14:paraId="6BB81B7C" w14:textId="77777777" w:rsidR="00CA5D4B" w:rsidRDefault="000B04DC">
      <w:pPr>
        <w:pStyle w:val="Heading3"/>
        <w:spacing w:line="240" w:lineRule="auto"/>
        <w:jc w:val="both"/>
        <w:rPr>
          <w:rFonts w:ascii="Arial" w:hAnsi="Arial" w:cs="Arial"/>
          <w:b/>
          <w:bCs/>
          <w:color w:val="auto"/>
          <w:spacing w:val="-2"/>
        </w:rPr>
      </w:pPr>
      <w:r>
        <w:rPr>
          <w:rFonts w:ascii="Arial" w:hAnsi="Arial" w:cs="Arial"/>
          <w:b/>
          <w:bCs/>
          <w:color w:val="auto"/>
          <w:spacing w:val="-2"/>
        </w:rPr>
        <w:t>Objectives</w:t>
      </w:r>
    </w:p>
    <w:p w14:paraId="11034AB4" w14:textId="77777777" w:rsidR="00CA5D4B" w:rsidRDefault="00CA5D4B">
      <w:pPr>
        <w:spacing w:line="240" w:lineRule="auto"/>
        <w:jc w:val="both"/>
        <w:rPr>
          <w:rFonts w:ascii="Arial" w:hAnsi="Arial" w:cs="Arial"/>
        </w:rPr>
      </w:pPr>
    </w:p>
    <w:p w14:paraId="4655892C" w14:textId="77777777" w:rsidR="00CA5D4B" w:rsidRDefault="000B04DC">
      <w:pPr>
        <w:jc w:val="both"/>
        <w:rPr>
          <w:rFonts w:ascii="Arial" w:hAnsi="Arial" w:cs="Arial"/>
        </w:rPr>
      </w:pPr>
      <w:r>
        <w:rPr>
          <w:rFonts w:ascii="Arial" w:hAnsi="Arial" w:cs="Arial"/>
        </w:rPr>
        <w:t xml:space="preserve">The main objective of the study is to design an application called </w:t>
      </w:r>
      <w:proofErr w:type="spellStart"/>
      <w:r>
        <w:rPr>
          <w:rFonts w:ascii="Arial" w:hAnsi="Arial" w:cs="Arial"/>
        </w:rPr>
        <w:t>Bilar</w:t>
      </w:r>
      <w:proofErr w:type="spellEnd"/>
      <w:r>
        <w:rPr>
          <w:rFonts w:ascii="Arial" w:hAnsi="Arial" w:cs="Arial"/>
        </w:rPr>
        <w:t xml:space="preserve"> Emergency Response Application (BERA).</w:t>
      </w:r>
    </w:p>
    <w:p w14:paraId="5A7C3626" w14:textId="77777777" w:rsidR="00CA5D4B" w:rsidRDefault="000B04DC">
      <w:pPr>
        <w:jc w:val="both"/>
        <w:rPr>
          <w:rFonts w:ascii="Arial" w:hAnsi="Arial" w:cs="Arial"/>
        </w:rPr>
      </w:pPr>
      <w:r>
        <w:rPr>
          <w:rFonts w:ascii="Arial" w:hAnsi="Arial" w:cs="Arial"/>
        </w:rPr>
        <w:t>Specifically,</w:t>
      </w:r>
    </w:p>
    <w:p w14:paraId="6A362F7C" w14:textId="77777777" w:rsidR="00CA5D4B" w:rsidRDefault="000B04DC">
      <w:pPr>
        <w:pStyle w:val="ListParagraph"/>
        <w:numPr>
          <w:ilvl w:val="0"/>
          <w:numId w:val="4"/>
        </w:numPr>
        <w:spacing w:line="360" w:lineRule="auto"/>
        <w:jc w:val="both"/>
        <w:rPr>
          <w:rFonts w:ascii="Arial" w:hAnsi="Arial" w:cs="Arial"/>
        </w:rPr>
      </w:pPr>
      <w:r>
        <w:rPr>
          <w:rFonts w:ascii="Arial" w:hAnsi="Arial" w:cs="Arial"/>
        </w:rPr>
        <w:t>To develop an Emergency Response Application for BISARU</w:t>
      </w:r>
      <w:r>
        <w:rPr>
          <w:rFonts w:ascii="Arial" w:hAnsi="Arial" w:cs="Arial"/>
          <w:lang w:val="en-PH"/>
        </w:rPr>
        <w:t xml:space="preserve"> in </w:t>
      </w:r>
      <w:proofErr w:type="spellStart"/>
      <w:r>
        <w:rPr>
          <w:rFonts w:ascii="Arial" w:hAnsi="Arial" w:cs="Arial"/>
        </w:rPr>
        <w:t>Bilar</w:t>
      </w:r>
      <w:proofErr w:type="spellEnd"/>
      <w:r>
        <w:rPr>
          <w:rFonts w:ascii="Arial" w:hAnsi="Arial" w:cs="Arial"/>
        </w:rPr>
        <w:t xml:space="preserve">, Bohol. </w:t>
      </w:r>
    </w:p>
    <w:p w14:paraId="3BC8A687" w14:textId="77777777" w:rsidR="00CA5D4B" w:rsidRDefault="000B04DC">
      <w:pPr>
        <w:pStyle w:val="ListParagraph"/>
        <w:numPr>
          <w:ilvl w:val="0"/>
          <w:numId w:val="4"/>
        </w:numPr>
        <w:jc w:val="both"/>
        <w:rPr>
          <w:rFonts w:ascii="Arial" w:hAnsi="Arial" w:cs="Arial"/>
        </w:rPr>
      </w:pPr>
      <w:r>
        <w:rPr>
          <w:rFonts w:ascii="Arial" w:hAnsi="Arial" w:cs="Arial"/>
        </w:rPr>
        <w:t>To</w:t>
      </w:r>
      <w:r>
        <w:rPr>
          <w:rFonts w:ascii="Arial" w:hAnsi="Arial" w:cs="Arial"/>
          <w:spacing w:val="-5"/>
        </w:rPr>
        <w:t xml:space="preserve"> </w:t>
      </w:r>
      <w:r>
        <w:rPr>
          <w:rFonts w:ascii="Arial" w:hAnsi="Arial" w:cs="Arial"/>
        </w:rPr>
        <w:t>test</w:t>
      </w:r>
      <w:r>
        <w:rPr>
          <w:rFonts w:ascii="Arial" w:hAnsi="Arial" w:cs="Arial"/>
          <w:spacing w:val="-5"/>
        </w:rPr>
        <w:t xml:space="preserve"> </w:t>
      </w:r>
      <w:r>
        <w:rPr>
          <w:rFonts w:ascii="Arial" w:hAnsi="Arial" w:cs="Arial"/>
        </w:rPr>
        <w:t>and</w:t>
      </w:r>
      <w:r>
        <w:rPr>
          <w:rFonts w:ascii="Arial" w:hAnsi="Arial" w:cs="Arial"/>
          <w:spacing w:val="-2"/>
        </w:rPr>
        <w:t xml:space="preserve"> </w:t>
      </w:r>
      <w:r>
        <w:rPr>
          <w:rFonts w:ascii="Arial" w:hAnsi="Arial" w:cs="Arial"/>
        </w:rPr>
        <w:t>evaluate</w:t>
      </w:r>
      <w:r>
        <w:rPr>
          <w:rFonts w:ascii="Arial" w:hAnsi="Arial" w:cs="Arial"/>
          <w:spacing w:val="-3"/>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using</w:t>
      </w:r>
      <w:r>
        <w:rPr>
          <w:rFonts w:ascii="Arial" w:hAnsi="Arial" w:cs="Arial"/>
          <w:spacing w:val="-4"/>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4"/>
        </w:rPr>
        <w:t xml:space="preserve"> </w:t>
      </w:r>
      <w:r>
        <w:rPr>
          <w:rFonts w:ascii="Arial" w:hAnsi="Arial" w:cs="Arial"/>
          <w:spacing w:val="-2"/>
        </w:rPr>
        <w:t>Survey.</w:t>
      </w:r>
    </w:p>
    <w:p w14:paraId="1BA953E6" w14:textId="77777777" w:rsidR="00CA5D4B" w:rsidRDefault="000B04DC">
      <w:pPr>
        <w:pStyle w:val="ListParagraph"/>
        <w:numPr>
          <w:ilvl w:val="0"/>
          <w:numId w:val="4"/>
        </w:numPr>
        <w:jc w:val="both"/>
        <w:rPr>
          <w:rFonts w:ascii="Arial" w:hAnsi="Arial" w:cs="Arial"/>
        </w:rPr>
      </w:pPr>
      <w:r>
        <w:rPr>
          <w:rFonts w:ascii="Arial" w:hAnsi="Arial" w:cs="Arial"/>
        </w:rPr>
        <w:t xml:space="preserve">To implement and deploy the application called BERA in </w:t>
      </w:r>
      <w:proofErr w:type="spellStart"/>
      <w:r>
        <w:rPr>
          <w:rFonts w:ascii="Arial" w:hAnsi="Arial" w:cs="Arial"/>
        </w:rPr>
        <w:t>Bilar</w:t>
      </w:r>
      <w:proofErr w:type="spellEnd"/>
      <w:r>
        <w:rPr>
          <w:rFonts w:ascii="Arial" w:hAnsi="Arial" w:cs="Arial"/>
        </w:rPr>
        <w:t xml:space="preserve"> Bohol.</w:t>
      </w:r>
    </w:p>
    <w:p w14:paraId="4A0463A3" w14:textId="77777777" w:rsidR="00CA5D4B" w:rsidRDefault="00CA5D4B">
      <w:pPr>
        <w:spacing w:line="240" w:lineRule="auto"/>
        <w:jc w:val="both"/>
        <w:rPr>
          <w:rFonts w:ascii="Arial" w:hAnsi="Arial" w:cs="Arial"/>
        </w:rPr>
      </w:pPr>
    </w:p>
    <w:p w14:paraId="256F5030" w14:textId="77777777" w:rsidR="00CA5D4B" w:rsidRDefault="000B04DC">
      <w:pPr>
        <w:pStyle w:val="Heading3"/>
      </w:pPr>
      <w:r>
        <w:rPr>
          <w:rFonts w:ascii="Arial" w:hAnsi="Arial" w:cs="Arial"/>
          <w:b/>
          <w:bCs/>
          <w:color w:val="auto"/>
        </w:rPr>
        <w:t>Scope</w:t>
      </w:r>
      <w:r>
        <w:rPr>
          <w:rFonts w:ascii="Arial" w:hAnsi="Arial" w:cs="Arial"/>
          <w:b/>
          <w:bCs/>
          <w:color w:val="auto"/>
          <w:spacing w:val="-2"/>
        </w:rPr>
        <w:t xml:space="preserve"> </w:t>
      </w:r>
      <w:r>
        <w:rPr>
          <w:rFonts w:ascii="Arial" w:hAnsi="Arial" w:cs="Arial"/>
          <w:b/>
          <w:bCs/>
          <w:color w:val="auto"/>
        </w:rPr>
        <w:t>and</w:t>
      </w:r>
      <w:r>
        <w:rPr>
          <w:rFonts w:ascii="Arial" w:hAnsi="Arial" w:cs="Arial"/>
          <w:b/>
          <w:bCs/>
          <w:color w:val="auto"/>
          <w:spacing w:val="-3"/>
        </w:rPr>
        <w:t xml:space="preserve"> </w:t>
      </w:r>
      <w:r>
        <w:rPr>
          <w:rFonts w:ascii="Arial" w:hAnsi="Arial" w:cs="Arial"/>
          <w:b/>
          <w:bCs/>
          <w:color w:val="auto"/>
          <w:spacing w:val="-2"/>
        </w:rPr>
        <w:t>Delimitation</w:t>
      </w:r>
    </w:p>
    <w:p w14:paraId="3A641176" w14:textId="77777777" w:rsidR="00CA5D4B" w:rsidRDefault="000B04DC">
      <w:pPr>
        <w:ind w:firstLine="720"/>
        <w:rPr>
          <w:rFonts w:ascii="Arial" w:hAnsi="Arial" w:cs="Arial"/>
        </w:rPr>
      </w:pPr>
      <w:r>
        <w:rPr>
          <w:rFonts w:ascii="Arial" w:hAnsi="Arial" w:cs="Arial"/>
        </w:rPr>
        <w:t>The proposed application focused on the following modules:</w:t>
      </w:r>
    </w:p>
    <w:p w14:paraId="2BFEB568" w14:textId="77777777" w:rsidR="00CA5D4B" w:rsidRDefault="000B04DC">
      <w:pPr>
        <w:pStyle w:val="ListParagraph"/>
        <w:numPr>
          <w:ilvl w:val="0"/>
          <w:numId w:val="5"/>
        </w:numPr>
        <w:jc w:val="both"/>
        <w:rPr>
          <w:rFonts w:ascii="Arial" w:hAnsi="Arial" w:cs="Arial"/>
        </w:rPr>
      </w:pPr>
      <w:r>
        <w:rPr>
          <w:rFonts w:ascii="Arial" w:hAnsi="Arial" w:cs="Arial"/>
          <w:b/>
          <w:bCs/>
        </w:rPr>
        <w:t xml:space="preserve">Emergency Notification </w:t>
      </w:r>
      <w:r>
        <w:rPr>
          <w:rFonts w:ascii="Arial" w:hAnsi="Arial" w:cs="Arial"/>
          <w:b/>
        </w:rPr>
        <w:t>–</w:t>
      </w:r>
      <w:r>
        <w:rPr>
          <w:rFonts w:ascii="Arial" w:hAnsi="Arial" w:cs="Arial"/>
        </w:rPr>
        <w:t xml:space="preserve"> This module's scope involves defining how emergency alerts are received, processed, and communicated within the application. It may include features for reporting different types of emergencies and the level of detail provided in alerts.</w:t>
      </w:r>
    </w:p>
    <w:p w14:paraId="658232F1" w14:textId="77777777" w:rsidR="00CA5D4B" w:rsidRDefault="000B04DC">
      <w:pPr>
        <w:pStyle w:val="ListParagraph"/>
        <w:numPr>
          <w:ilvl w:val="0"/>
          <w:numId w:val="5"/>
        </w:numPr>
        <w:jc w:val="both"/>
        <w:rPr>
          <w:rFonts w:ascii="Arial" w:hAnsi="Arial" w:cs="Arial"/>
        </w:rPr>
      </w:pPr>
      <w:r>
        <w:rPr>
          <w:rFonts w:ascii="Arial" w:hAnsi="Arial" w:cs="Arial"/>
          <w:b/>
          <w:bCs/>
        </w:rPr>
        <w:t xml:space="preserve">User Authentication and Role Management </w:t>
      </w:r>
      <w:r>
        <w:rPr>
          <w:rFonts w:ascii="Arial" w:hAnsi="Arial" w:cs="Arial"/>
          <w:b/>
        </w:rPr>
        <w:t>–</w:t>
      </w:r>
      <w:r>
        <w:rPr>
          <w:rFonts w:ascii="Arial" w:hAnsi="Arial" w:cs="Arial"/>
          <w:bCs/>
        </w:rPr>
        <w:t xml:space="preserve"> secure access to the emergency response application, allowing users to register, log in, and recover passwords while maintaining security measures. </w:t>
      </w:r>
    </w:p>
    <w:p w14:paraId="4EE9316D" w14:textId="77777777" w:rsidR="00CA5D4B" w:rsidRDefault="000B04DC">
      <w:pPr>
        <w:pStyle w:val="ListParagraph"/>
        <w:numPr>
          <w:ilvl w:val="0"/>
          <w:numId w:val="5"/>
        </w:numPr>
        <w:jc w:val="both"/>
        <w:rPr>
          <w:rFonts w:ascii="Arial" w:hAnsi="Arial" w:cs="Arial"/>
        </w:rPr>
      </w:pPr>
      <w:r>
        <w:rPr>
          <w:rFonts w:ascii="Arial" w:hAnsi="Arial" w:cs="Arial"/>
          <w:b/>
          <w:bCs/>
        </w:rPr>
        <w:lastRenderedPageBreak/>
        <w:t xml:space="preserve">Location Tracking </w:t>
      </w:r>
      <w:r>
        <w:rPr>
          <w:rFonts w:ascii="Arial" w:hAnsi="Arial" w:cs="Arial"/>
          <w:b/>
        </w:rPr>
        <w:t xml:space="preserve">– </w:t>
      </w:r>
      <w:r>
        <w:rPr>
          <w:rFonts w:ascii="Arial" w:hAnsi="Arial" w:cs="Arial"/>
        </w:rPr>
        <w:t>The scope of this module encompasses how the application tracks and displays the location of emergency responders and individuals in distress. It may specify the technology used for location tracking and the level of accuracy required.</w:t>
      </w:r>
    </w:p>
    <w:p w14:paraId="6319EF53" w14:textId="77777777" w:rsidR="00CA5D4B" w:rsidRDefault="000B04DC">
      <w:pPr>
        <w:pStyle w:val="ListParagraph"/>
        <w:numPr>
          <w:ilvl w:val="0"/>
          <w:numId w:val="5"/>
        </w:numPr>
        <w:jc w:val="both"/>
        <w:rPr>
          <w:rFonts w:ascii="Arial" w:hAnsi="Arial" w:cs="Arial"/>
        </w:rPr>
      </w:pPr>
      <w:r>
        <w:rPr>
          <w:rFonts w:ascii="Arial" w:hAnsi="Arial" w:cs="Arial"/>
          <w:b/>
          <w:bCs/>
        </w:rPr>
        <w:t>Clustering Protocol -</w:t>
      </w:r>
      <w:r>
        <w:rPr>
          <w:rFonts w:ascii="Arial" w:hAnsi="Arial" w:cs="Arial"/>
        </w:rPr>
        <w:t xml:space="preserve"> Integrating a clustering algorithm within the Emergency Response Coordination,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14:paraId="74FF1CFD" w14:textId="77777777" w:rsidR="00CA5D4B" w:rsidRDefault="000B04DC">
      <w:pPr>
        <w:pStyle w:val="ListParagraph"/>
        <w:numPr>
          <w:ilvl w:val="0"/>
          <w:numId w:val="5"/>
        </w:numPr>
        <w:jc w:val="both"/>
        <w:rPr>
          <w:rFonts w:ascii="Arial" w:hAnsi="Arial" w:cs="Arial"/>
        </w:rPr>
      </w:pPr>
      <w:r>
        <w:rPr>
          <w:rFonts w:ascii="Arial" w:hAnsi="Arial" w:cs="Arial"/>
          <w:b/>
          <w:bCs/>
        </w:rPr>
        <w:t>Reports</w:t>
      </w:r>
      <w:r>
        <w:rPr>
          <w:rFonts w:ascii="Arial" w:hAnsi="Arial" w:cs="Arial"/>
        </w:rPr>
        <w:t xml:space="preserve"> </w:t>
      </w:r>
      <w:r>
        <w:rPr>
          <w:rFonts w:ascii="Arial" w:hAnsi="Arial" w:cs="Arial"/>
          <w:b/>
        </w:rPr>
        <w:t xml:space="preserve">– </w:t>
      </w:r>
      <w:r>
        <w:rPr>
          <w:rFonts w:ascii="Arial" w:hAnsi="Arial" w:cs="Arial"/>
        </w:rPr>
        <w:t>This module's scope includes the generation of reports and analytics related to response times, resource utilization, and overall system performance. It defines the types of reports and the key performance indicators to be tracked.</w:t>
      </w:r>
    </w:p>
    <w:p w14:paraId="7A080DF1" w14:textId="77777777" w:rsidR="00CA5D4B" w:rsidRDefault="00CA5D4B">
      <w:pPr>
        <w:pStyle w:val="ListParagraph"/>
        <w:ind w:left="420"/>
        <w:jc w:val="both"/>
        <w:rPr>
          <w:rFonts w:ascii="Arial" w:hAnsi="Arial" w:cs="Arial"/>
        </w:rPr>
      </w:pPr>
    </w:p>
    <w:p w14:paraId="220BD675" w14:textId="77777777" w:rsidR="00CA5D4B" w:rsidRDefault="000B04DC">
      <w:pPr>
        <w:ind w:firstLine="720"/>
        <w:jc w:val="both"/>
        <w:rPr>
          <w:rFonts w:ascii="Arial" w:hAnsi="Arial" w:cs="Arial"/>
        </w:rPr>
      </w:pPr>
      <w:r>
        <w:rPr>
          <w:rFonts w:ascii="Arial" w:hAnsi="Arial" w:cs="Arial"/>
        </w:rPr>
        <w:t xml:space="preserve">The study may predominantly pertain to </w:t>
      </w:r>
      <w:proofErr w:type="spellStart"/>
      <w:r>
        <w:rPr>
          <w:rFonts w:ascii="Arial" w:hAnsi="Arial" w:cs="Arial"/>
        </w:rPr>
        <w:t>Bilar</w:t>
      </w:r>
      <w:proofErr w:type="spellEnd"/>
      <w:r>
        <w:rPr>
          <w:rFonts w:ascii="Arial" w:hAnsi="Arial" w:cs="Arial"/>
        </w:rPr>
        <w:t xml:space="preserve"> Bohol, Philippines, and might not be directly applicable to regions with markedly distinct geographic attributes, infrastructure, or emergency response requirements. The system will exclusively be available on platforms like Android mobile devices with provisions for offline functionality in areas with restricted connectivity. The application will solely perform functions such as incident reporting, location tracking, communication, mapping, user management, reporting, notification, and data storage, all aimed at </w:t>
      </w:r>
      <w:r>
        <w:rPr>
          <w:rFonts w:ascii="Arial" w:hAnsi="Arial" w:cs="Arial"/>
        </w:rPr>
        <w:lastRenderedPageBreak/>
        <w:t xml:space="preserve">augmenting emergency response capabilities within the confines of the municipality of </w:t>
      </w:r>
      <w:proofErr w:type="spellStart"/>
      <w:r>
        <w:rPr>
          <w:rFonts w:ascii="Arial" w:hAnsi="Arial" w:cs="Arial"/>
        </w:rPr>
        <w:t>Bilar</w:t>
      </w:r>
      <w:proofErr w:type="spellEnd"/>
      <w:r>
        <w:rPr>
          <w:rFonts w:ascii="Arial" w:hAnsi="Arial" w:cs="Arial"/>
        </w:rPr>
        <w:t>.</w:t>
      </w:r>
    </w:p>
    <w:p w14:paraId="3B2EFC61" w14:textId="77777777" w:rsidR="00CA5D4B" w:rsidRDefault="00CA5D4B">
      <w:pPr>
        <w:ind w:firstLine="720"/>
        <w:jc w:val="both"/>
        <w:rPr>
          <w:rFonts w:ascii="Arial" w:hAnsi="Arial" w:cs="Arial"/>
        </w:rPr>
      </w:pPr>
    </w:p>
    <w:p w14:paraId="1494DFB8" w14:textId="77777777" w:rsidR="00CA5D4B" w:rsidRDefault="000B04DC">
      <w:pPr>
        <w:pStyle w:val="Heading3"/>
        <w:spacing w:line="240" w:lineRule="auto"/>
        <w:rPr>
          <w:rFonts w:ascii="Arial" w:hAnsi="Arial" w:cs="Arial"/>
          <w:b/>
          <w:bCs/>
          <w:color w:val="auto"/>
          <w:spacing w:val="-2"/>
        </w:rPr>
      </w:pPr>
      <w:bookmarkStart w:id="5" w:name="_TOC_250003"/>
      <w:r>
        <w:rPr>
          <w:rFonts w:ascii="Arial" w:hAnsi="Arial" w:cs="Arial"/>
          <w:b/>
          <w:bCs/>
          <w:color w:val="auto"/>
        </w:rPr>
        <w:t>Significance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3"/>
        </w:rPr>
        <w:t xml:space="preserve"> </w:t>
      </w:r>
      <w:bookmarkEnd w:id="5"/>
      <w:r>
        <w:rPr>
          <w:rFonts w:ascii="Arial" w:hAnsi="Arial" w:cs="Arial"/>
          <w:b/>
          <w:bCs/>
          <w:color w:val="auto"/>
          <w:spacing w:val="-2"/>
        </w:rPr>
        <w:t>Study</w:t>
      </w:r>
    </w:p>
    <w:p w14:paraId="2E575E73" w14:textId="77777777" w:rsidR="00CA5D4B" w:rsidRDefault="00CA5D4B">
      <w:pPr>
        <w:spacing w:line="240" w:lineRule="auto"/>
        <w:rPr>
          <w:rFonts w:ascii="Arial" w:hAnsi="Arial" w:cs="Arial"/>
        </w:rPr>
      </w:pPr>
    </w:p>
    <w:p w14:paraId="68CF3BFD" w14:textId="77777777" w:rsidR="00CA5D4B" w:rsidRDefault="000B04DC">
      <w:pPr>
        <w:ind w:firstLine="720"/>
        <w:jc w:val="both"/>
        <w:rPr>
          <w:rFonts w:ascii="Arial" w:hAnsi="Arial" w:cs="Arial"/>
        </w:rPr>
      </w:pPr>
      <w:r>
        <w:rPr>
          <w:rFonts w:ascii="Arial" w:hAnsi="Arial" w:cs="Arial"/>
        </w:rPr>
        <w:t>This project is to bring positive implications to the society in the issue of requesting for help during critical or emergency situations</w:t>
      </w:r>
      <w:r>
        <w:rPr>
          <w:rFonts w:ascii="Arial" w:hAnsi="Arial" w:cs="Arial"/>
          <w:lang w:val="en-PH"/>
        </w:rPr>
        <w:t xml:space="preserve">. </w:t>
      </w:r>
      <w:r>
        <w:rPr>
          <w:rFonts w:ascii="Arial" w:hAnsi="Arial" w:cs="Arial"/>
        </w:rPr>
        <w:t>In particular, the following entities may benefit from this study:</w:t>
      </w:r>
    </w:p>
    <w:p w14:paraId="713D4D6C" w14:textId="77777777" w:rsidR="00CA5D4B" w:rsidRDefault="00CA5D4B">
      <w:pPr>
        <w:ind w:firstLine="720"/>
        <w:jc w:val="both"/>
        <w:rPr>
          <w:rFonts w:ascii="Arial" w:hAnsi="Arial" w:cs="Arial"/>
        </w:rPr>
      </w:pPr>
    </w:p>
    <w:p w14:paraId="57D01361" w14:textId="77777777" w:rsidR="00CA5D4B" w:rsidRDefault="000B04DC">
      <w:pPr>
        <w:pStyle w:val="ListParagraph"/>
        <w:numPr>
          <w:ilvl w:val="0"/>
          <w:numId w:val="6"/>
        </w:numPr>
        <w:rPr>
          <w:rFonts w:ascii="Arial" w:hAnsi="Arial" w:cs="Arial"/>
        </w:rPr>
      </w:pPr>
      <w:r>
        <w:rPr>
          <w:rFonts w:ascii="Arial" w:hAnsi="Arial" w:cs="Arial"/>
          <w:bCs/>
        </w:rPr>
        <w:t>Affected Individuals and Communities</w:t>
      </w:r>
      <w:bookmarkStart w:id="6" w:name="_Hlk147323216"/>
    </w:p>
    <w:p w14:paraId="648466D9" w14:textId="77777777" w:rsidR="00CA5D4B" w:rsidRDefault="000B04DC">
      <w:pPr>
        <w:pStyle w:val="ListParagraph"/>
        <w:numPr>
          <w:ilvl w:val="0"/>
          <w:numId w:val="6"/>
        </w:numPr>
        <w:rPr>
          <w:rFonts w:ascii="Arial" w:hAnsi="Arial" w:cs="Arial"/>
        </w:rPr>
      </w:pPr>
      <w:r>
        <w:rPr>
          <w:rFonts w:ascii="Arial" w:hAnsi="Arial" w:cs="Arial"/>
        </w:rPr>
        <w:t>Researchers</w:t>
      </w:r>
    </w:p>
    <w:p w14:paraId="466A8147" w14:textId="77777777" w:rsidR="00CA5D4B" w:rsidRDefault="000B04DC">
      <w:pPr>
        <w:pStyle w:val="ListParagraph"/>
        <w:numPr>
          <w:ilvl w:val="0"/>
          <w:numId w:val="6"/>
        </w:numPr>
        <w:rPr>
          <w:rFonts w:ascii="Arial" w:hAnsi="Arial" w:cs="Arial"/>
        </w:rPr>
      </w:pPr>
      <w:r>
        <w:rPr>
          <w:rFonts w:ascii="Arial" w:hAnsi="Arial" w:cs="Arial"/>
        </w:rPr>
        <w:t>Future</w:t>
      </w:r>
      <w:r>
        <w:rPr>
          <w:rFonts w:ascii="Arial" w:hAnsi="Arial" w:cs="Arial"/>
          <w:spacing w:val="-4"/>
        </w:rPr>
        <w:t xml:space="preserve"> </w:t>
      </w:r>
      <w:r>
        <w:rPr>
          <w:rFonts w:ascii="Arial" w:hAnsi="Arial" w:cs="Arial"/>
        </w:rPr>
        <w:t>Researcher</w:t>
      </w:r>
      <w:bookmarkStart w:id="7" w:name="_TOC_250002"/>
      <w:bookmarkEnd w:id="6"/>
    </w:p>
    <w:p w14:paraId="7EEE5097"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17969BDB"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07E5E2B9"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19379599" w14:textId="77777777" w:rsidR="00CA5D4B" w:rsidRDefault="00CA5D4B">
      <w:pPr>
        <w:pStyle w:val="ListParagraph"/>
        <w:widowControl w:val="0"/>
        <w:tabs>
          <w:tab w:val="left" w:pos="1160"/>
        </w:tabs>
        <w:autoSpaceDE w:val="0"/>
        <w:autoSpaceDN w:val="0"/>
        <w:spacing w:before="165"/>
        <w:ind w:left="0" w:right="178"/>
        <w:rPr>
          <w:rFonts w:ascii="Arial" w:hAnsi="Arial" w:cs="Arial"/>
        </w:rPr>
      </w:pPr>
    </w:p>
    <w:p w14:paraId="0472BF84" w14:textId="4B95819A" w:rsidR="00CA5D4B" w:rsidRDefault="00CA5D4B">
      <w:pPr>
        <w:pStyle w:val="ListParagraph"/>
        <w:widowControl w:val="0"/>
        <w:tabs>
          <w:tab w:val="left" w:pos="1160"/>
        </w:tabs>
        <w:autoSpaceDE w:val="0"/>
        <w:autoSpaceDN w:val="0"/>
        <w:spacing w:before="165"/>
        <w:ind w:left="0" w:right="178"/>
        <w:rPr>
          <w:rFonts w:ascii="Arial" w:hAnsi="Arial" w:cs="Arial"/>
        </w:rPr>
      </w:pPr>
    </w:p>
    <w:p w14:paraId="4199BC06" w14:textId="41CF17A2" w:rsidR="005C0094" w:rsidRDefault="005C0094">
      <w:pPr>
        <w:pStyle w:val="ListParagraph"/>
        <w:widowControl w:val="0"/>
        <w:tabs>
          <w:tab w:val="left" w:pos="1160"/>
        </w:tabs>
        <w:autoSpaceDE w:val="0"/>
        <w:autoSpaceDN w:val="0"/>
        <w:spacing w:before="165"/>
        <w:ind w:left="0" w:right="178"/>
        <w:rPr>
          <w:rFonts w:ascii="Arial" w:hAnsi="Arial" w:cs="Arial"/>
        </w:rPr>
      </w:pPr>
    </w:p>
    <w:p w14:paraId="40CA7971" w14:textId="32A1CADB" w:rsidR="005C0094" w:rsidRDefault="005C0094">
      <w:pPr>
        <w:pStyle w:val="ListParagraph"/>
        <w:widowControl w:val="0"/>
        <w:tabs>
          <w:tab w:val="left" w:pos="1160"/>
        </w:tabs>
        <w:autoSpaceDE w:val="0"/>
        <w:autoSpaceDN w:val="0"/>
        <w:spacing w:before="165"/>
        <w:ind w:left="0" w:right="178"/>
        <w:rPr>
          <w:rFonts w:ascii="Arial" w:hAnsi="Arial" w:cs="Arial"/>
        </w:rPr>
      </w:pPr>
    </w:p>
    <w:p w14:paraId="03EFEF21" w14:textId="26B587FA" w:rsidR="005C0094" w:rsidRDefault="005C0094">
      <w:pPr>
        <w:pStyle w:val="ListParagraph"/>
        <w:widowControl w:val="0"/>
        <w:tabs>
          <w:tab w:val="left" w:pos="1160"/>
        </w:tabs>
        <w:autoSpaceDE w:val="0"/>
        <w:autoSpaceDN w:val="0"/>
        <w:spacing w:before="165"/>
        <w:ind w:left="0" w:right="178"/>
        <w:rPr>
          <w:rFonts w:ascii="Arial" w:hAnsi="Arial" w:cs="Arial"/>
        </w:rPr>
      </w:pPr>
    </w:p>
    <w:p w14:paraId="1D2E4422" w14:textId="12F89CAE" w:rsidR="005C0094" w:rsidRDefault="005C0094">
      <w:pPr>
        <w:pStyle w:val="ListParagraph"/>
        <w:widowControl w:val="0"/>
        <w:tabs>
          <w:tab w:val="left" w:pos="1160"/>
        </w:tabs>
        <w:autoSpaceDE w:val="0"/>
        <w:autoSpaceDN w:val="0"/>
        <w:spacing w:before="165"/>
        <w:ind w:left="0" w:right="178"/>
        <w:rPr>
          <w:rFonts w:ascii="Arial" w:hAnsi="Arial" w:cs="Arial"/>
        </w:rPr>
      </w:pPr>
    </w:p>
    <w:p w14:paraId="669F67E5" w14:textId="0C61AE3C" w:rsidR="005C0094" w:rsidRDefault="005C0094">
      <w:pPr>
        <w:pStyle w:val="ListParagraph"/>
        <w:widowControl w:val="0"/>
        <w:tabs>
          <w:tab w:val="left" w:pos="1160"/>
        </w:tabs>
        <w:autoSpaceDE w:val="0"/>
        <w:autoSpaceDN w:val="0"/>
        <w:spacing w:before="165"/>
        <w:ind w:left="0" w:right="178"/>
        <w:rPr>
          <w:rFonts w:ascii="Arial" w:hAnsi="Arial" w:cs="Arial"/>
        </w:rPr>
      </w:pPr>
    </w:p>
    <w:p w14:paraId="1A65F8CF" w14:textId="5506DBD7" w:rsidR="005C0094" w:rsidRDefault="005C0094">
      <w:pPr>
        <w:pStyle w:val="ListParagraph"/>
        <w:widowControl w:val="0"/>
        <w:tabs>
          <w:tab w:val="left" w:pos="1160"/>
        </w:tabs>
        <w:autoSpaceDE w:val="0"/>
        <w:autoSpaceDN w:val="0"/>
        <w:spacing w:before="165"/>
        <w:ind w:left="0" w:right="178"/>
        <w:rPr>
          <w:rFonts w:ascii="Arial" w:hAnsi="Arial" w:cs="Arial"/>
        </w:rPr>
      </w:pPr>
    </w:p>
    <w:p w14:paraId="032C9B41" w14:textId="77777777" w:rsidR="005C0094" w:rsidRDefault="005C0094">
      <w:pPr>
        <w:pStyle w:val="ListParagraph"/>
        <w:widowControl w:val="0"/>
        <w:tabs>
          <w:tab w:val="left" w:pos="1160"/>
        </w:tabs>
        <w:autoSpaceDE w:val="0"/>
        <w:autoSpaceDN w:val="0"/>
        <w:spacing w:before="165"/>
        <w:ind w:left="0" w:right="178"/>
        <w:rPr>
          <w:rFonts w:ascii="Arial" w:hAnsi="Arial" w:cs="Arial"/>
        </w:rPr>
      </w:pPr>
    </w:p>
    <w:p w14:paraId="4129CF85" w14:textId="77777777" w:rsidR="00CA5D4B" w:rsidRDefault="000B04DC">
      <w:pPr>
        <w:pStyle w:val="Heading2"/>
        <w:spacing w:before="1" w:line="240" w:lineRule="auto"/>
        <w:ind w:left="1440" w:right="1851" w:firstLine="720"/>
        <w:jc w:val="center"/>
        <w:rPr>
          <w:rFonts w:ascii="Arial" w:hAnsi="Arial" w:cs="Arial"/>
          <w:color w:val="auto"/>
        </w:rPr>
      </w:pPr>
      <w:r>
        <w:rPr>
          <w:rFonts w:ascii="Arial" w:hAnsi="Arial" w:cs="Arial"/>
          <w:color w:val="auto"/>
        </w:rPr>
        <w:lastRenderedPageBreak/>
        <w:t>RESEARCH</w:t>
      </w:r>
      <w:r>
        <w:rPr>
          <w:rFonts w:ascii="Arial" w:hAnsi="Arial" w:cs="Arial"/>
          <w:color w:val="auto"/>
          <w:spacing w:val="-16"/>
        </w:rPr>
        <w:t xml:space="preserve"> </w:t>
      </w:r>
      <w:bookmarkEnd w:id="7"/>
      <w:r>
        <w:rPr>
          <w:rFonts w:ascii="Arial" w:hAnsi="Arial" w:cs="Arial"/>
          <w:color w:val="auto"/>
          <w:spacing w:val="-2"/>
        </w:rPr>
        <w:t>METHODOLOGY</w:t>
      </w:r>
    </w:p>
    <w:p w14:paraId="7C0AED5E" w14:textId="77777777" w:rsidR="00CA5D4B" w:rsidRDefault="00CA5D4B">
      <w:pPr>
        <w:pStyle w:val="BodyText"/>
        <w:rPr>
          <w:rFonts w:ascii="Arial" w:hAnsi="Arial" w:cs="Arial"/>
          <w:b/>
          <w:sz w:val="26"/>
        </w:rPr>
      </w:pPr>
    </w:p>
    <w:p w14:paraId="4A411700" w14:textId="77777777" w:rsidR="00CA5D4B" w:rsidRDefault="00CA5D4B">
      <w:pPr>
        <w:pStyle w:val="BodyText"/>
        <w:spacing w:before="2"/>
        <w:rPr>
          <w:rFonts w:ascii="Arial" w:hAnsi="Arial" w:cs="Arial"/>
          <w:b/>
          <w:sz w:val="23"/>
        </w:rPr>
      </w:pPr>
    </w:p>
    <w:p w14:paraId="3E1C2B8C" w14:textId="77777777" w:rsidR="00CA5D4B" w:rsidRDefault="000B04DC">
      <w:pPr>
        <w:pStyle w:val="Heading3"/>
        <w:spacing w:before="1" w:line="240" w:lineRule="auto"/>
        <w:rPr>
          <w:rFonts w:ascii="Arial" w:hAnsi="Arial" w:cs="Arial"/>
          <w:b/>
          <w:bCs/>
          <w:color w:val="auto"/>
          <w:spacing w:val="-2"/>
        </w:rPr>
      </w:pPr>
      <w:r>
        <w:rPr>
          <w:rFonts w:ascii="Arial" w:hAnsi="Arial" w:cs="Arial"/>
          <w:b/>
          <w:bCs/>
          <w:color w:val="auto"/>
        </w:rPr>
        <w:t>Conceptual</w:t>
      </w:r>
      <w:r>
        <w:rPr>
          <w:rFonts w:ascii="Arial" w:hAnsi="Arial" w:cs="Arial"/>
          <w:b/>
          <w:bCs/>
          <w:color w:val="auto"/>
          <w:spacing w:val="-5"/>
        </w:rPr>
        <w:t xml:space="preserve"> </w:t>
      </w:r>
      <w:r>
        <w:rPr>
          <w:rFonts w:ascii="Arial" w:hAnsi="Arial" w:cs="Arial"/>
          <w:b/>
          <w:bCs/>
          <w:color w:val="auto"/>
        </w:rPr>
        <w:t>Diagram</w:t>
      </w:r>
      <w:r>
        <w:rPr>
          <w:rFonts w:ascii="Arial" w:hAnsi="Arial" w:cs="Arial"/>
          <w:b/>
          <w:bCs/>
          <w:color w:val="auto"/>
          <w:spacing w:val="-7"/>
        </w:rPr>
        <w:t xml:space="preserve"> </w:t>
      </w:r>
      <w:r>
        <w:rPr>
          <w:rFonts w:ascii="Arial" w:hAnsi="Arial" w:cs="Arial"/>
          <w:b/>
          <w:bCs/>
          <w:color w:val="auto"/>
        </w:rPr>
        <w:t>of</w:t>
      </w:r>
      <w:r>
        <w:rPr>
          <w:rFonts w:ascii="Arial" w:hAnsi="Arial" w:cs="Arial"/>
          <w:b/>
          <w:bCs/>
          <w:color w:val="auto"/>
          <w:spacing w:val="-6"/>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spacing w:val="-2"/>
        </w:rPr>
        <w:t>Study</w:t>
      </w:r>
    </w:p>
    <w:p w14:paraId="59BF7DD0" w14:textId="77777777" w:rsidR="00CA5D4B" w:rsidRDefault="00CA5D4B">
      <w:pPr>
        <w:spacing w:line="240" w:lineRule="auto"/>
        <w:rPr>
          <w:rFonts w:ascii="Arial" w:hAnsi="Arial" w:cs="Arial"/>
        </w:rPr>
      </w:pPr>
    </w:p>
    <w:p w14:paraId="224A7A3E" w14:textId="6AD26684" w:rsidR="00CA5D4B" w:rsidRDefault="00EE7E14">
      <w:pPr>
        <w:ind w:firstLine="720"/>
        <w:jc w:val="both"/>
        <w:rPr>
          <w:rFonts w:ascii="Arial" w:hAnsi="Arial" w:cs="Arial"/>
        </w:rPr>
      </w:pPr>
      <w:r>
        <w:rPr>
          <w:rFonts w:ascii="Arial" w:hAnsi="Arial" w:cs="Arial"/>
          <w:noProof/>
        </w:rPr>
        <mc:AlternateContent>
          <mc:Choice Requires="wps">
            <w:drawing>
              <wp:anchor distT="0" distB="0" distL="114300" distR="114300" simplePos="0" relativeHeight="251677696" behindDoc="0" locked="0" layoutInCell="1" allowOverlap="1" wp14:anchorId="16F2D650" wp14:editId="080A7DF6">
                <wp:simplePos x="0" y="0"/>
                <wp:positionH relativeFrom="column">
                  <wp:posOffset>3743325</wp:posOffset>
                </wp:positionH>
                <wp:positionV relativeFrom="paragraph">
                  <wp:posOffset>3825875</wp:posOffset>
                </wp:positionV>
                <wp:extent cx="1062990" cy="812165"/>
                <wp:effectExtent l="0" t="0" r="3810" b="6985"/>
                <wp:wrapTopAndBottom/>
                <wp:docPr id="1013786345" name="Freeform: Shape 132"/>
                <wp:cNvGraphicFramePr/>
                <a:graphic xmlns:a="http://schemas.openxmlformats.org/drawingml/2006/main">
                  <a:graphicData uri="http://schemas.microsoft.com/office/word/2010/wordprocessingShape">
                    <wps:wsp>
                      <wps:cNvSpPr/>
                      <wps:spPr>
                        <a:xfrm>
                          <a:off x="0" y="0"/>
                          <a:ext cx="1062990" cy="812165"/>
                        </a:xfrm>
                        <a:custGeom>
                          <a:avLst/>
                          <a:gdLst/>
                          <a:ahLst/>
                          <a:cxnLst/>
                          <a:rect l="l" t="t" r="r" b="b"/>
                          <a:pathLst>
                            <a:path w="1062990" h="812165">
                              <a:moveTo>
                                <a:pt x="574548" y="0"/>
                              </a:moveTo>
                              <a:lnTo>
                                <a:pt x="499491" y="40259"/>
                              </a:lnTo>
                              <a:lnTo>
                                <a:pt x="528091" y="60426"/>
                              </a:lnTo>
                              <a:lnTo>
                                <a:pt x="0" y="808482"/>
                              </a:lnTo>
                              <a:lnTo>
                                <a:pt x="5207" y="812165"/>
                              </a:lnTo>
                              <a:lnTo>
                                <a:pt x="533311" y="64096"/>
                              </a:lnTo>
                              <a:lnTo>
                                <a:pt x="561848" y="84201"/>
                              </a:lnTo>
                              <a:lnTo>
                                <a:pt x="566991" y="50038"/>
                              </a:lnTo>
                              <a:lnTo>
                                <a:pt x="574548" y="0"/>
                              </a:lnTo>
                              <a:close/>
                            </a:path>
                            <a:path w="1062990" h="812165">
                              <a:moveTo>
                                <a:pt x="1062990" y="579247"/>
                              </a:moveTo>
                              <a:lnTo>
                                <a:pt x="1028039" y="579310"/>
                              </a:lnTo>
                              <a:lnTo>
                                <a:pt x="1027430" y="202311"/>
                              </a:lnTo>
                              <a:lnTo>
                                <a:pt x="1021080" y="202311"/>
                              </a:lnTo>
                              <a:lnTo>
                                <a:pt x="1021689" y="579323"/>
                              </a:lnTo>
                              <a:lnTo>
                                <a:pt x="986790" y="579374"/>
                              </a:lnTo>
                              <a:lnTo>
                                <a:pt x="1025017" y="655574"/>
                              </a:lnTo>
                              <a:lnTo>
                                <a:pt x="1056601" y="592074"/>
                              </a:lnTo>
                              <a:lnTo>
                                <a:pt x="1062990" y="579247"/>
                              </a:lnTo>
                              <a:close/>
                            </a:path>
                          </a:pathLst>
                        </a:custGeom>
                        <a:solidFill>
                          <a:srgbClr val="000000"/>
                        </a:solidFill>
                      </wps:spPr>
                      <wps:bodyPr wrap="square" lIns="0" tIns="0" rIns="0" bIns="0" rtlCol="0">
                        <a:noAutofit/>
                      </wps:bodyPr>
                    </wps:wsp>
                  </a:graphicData>
                </a:graphic>
              </wp:anchor>
            </w:drawing>
          </mc:Choice>
          <mc:Fallback>
            <w:pict>
              <v:shape w14:anchorId="318A185B" id="Freeform: Shape 132" o:spid="_x0000_s1026" style="position:absolute;margin-left:294.75pt;margin-top:301.25pt;width:83.7pt;height:63.9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062990,81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" path="m574548,l499491,40259r28600,20167l,808482r5207,3683l533311,64096r28537,20105l566991,50038,574548,xem1062990,579247r-34951,63l1027430,202311r-6350,l1021689,579323r-34899,51l1025017,655574r31584,-63500l1062990,579247xe" fillcolor="black" stroked="f">
                <v:path arrowok="t"/>
                <w10:wrap type="topAndBottom"/>
              </v:shape>
            </w:pict>
          </mc:Fallback>
        </mc:AlternateContent>
      </w:r>
      <w:r>
        <w:rPr>
          <w:rFonts w:ascii="Arial" w:hAnsi="Arial" w:cs="Arial"/>
          <w:noProof/>
        </w:rPr>
        <mc:AlternateContent>
          <mc:Choice Requires="wps">
            <w:drawing>
              <wp:anchor distT="0" distB="0" distL="114300" distR="114300" simplePos="0" relativeHeight="251676672" behindDoc="0" locked="0" layoutInCell="1" allowOverlap="1" wp14:anchorId="14CD2B34" wp14:editId="3DB8B37F">
                <wp:simplePos x="0" y="0"/>
                <wp:positionH relativeFrom="column">
                  <wp:posOffset>3707130</wp:posOffset>
                </wp:positionH>
                <wp:positionV relativeFrom="paragraph">
                  <wp:posOffset>3362325</wp:posOffset>
                </wp:positionV>
                <wp:extent cx="627380" cy="626110"/>
                <wp:effectExtent l="0" t="0" r="1270" b="2540"/>
                <wp:wrapTopAndBottom/>
                <wp:docPr id="628947768" name="Freeform: Shape 134"/>
                <wp:cNvGraphicFramePr/>
                <a:graphic xmlns:a="http://schemas.openxmlformats.org/drawingml/2006/main">
                  <a:graphicData uri="http://schemas.microsoft.com/office/word/2010/wordprocessingShape">
                    <wps:wsp>
                      <wps:cNvSpPr/>
                      <wps:spPr>
                        <a:xfrm>
                          <a:off x="0" y="0"/>
                          <a:ext cx="627380" cy="626110"/>
                        </a:xfrm>
                        <a:custGeom>
                          <a:avLst/>
                          <a:gdLst/>
                          <a:ahLst/>
                          <a:cxnLst/>
                          <a:rect l="l" t="t" r="r" b="b"/>
                          <a:pathLst>
                            <a:path w="611505" h="626110">
                              <a:moveTo>
                                <a:pt x="610235" y="432181"/>
                              </a:moveTo>
                              <a:lnTo>
                                <a:pt x="526161" y="418592"/>
                              </a:lnTo>
                              <a:lnTo>
                                <a:pt x="536562" y="451840"/>
                              </a:lnTo>
                              <a:lnTo>
                                <a:pt x="889" y="619506"/>
                              </a:lnTo>
                              <a:lnTo>
                                <a:pt x="2794" y="625602"/>
                              </a:lnTo>
                              <a:lnTo>
                                <a:pt x="538467" y="457936"/>
                              </a:lnTo>
                              <a:lnTo>
                                <a:pt x="548894" y="491236"/>
                              </a:lnTo>
                              <a:lnTo>
                                <a:pt x="593737" y="448056"/>
                              </a:lnTo>
                              <a:lnTo>
                                <a:pt x="610235" y="432181"/>
                              </a:lnTo>
                              <a:close/>
                            </a:path>
                            <a:path w="611505" h="626110">
                              <a:moveTo>
                                <a:pt x="611378" y="425704"/>
                              </a:moveTo>
                              <a:lnTo>
                                <a:pt x="592975" y="392049"/>
                              </a:lnTo>
                              <a:lnTo>
                                <a:pt x="570484" y="350901"/>
                              </a:lnTo>
                              <a:lnTo>
                                <a:pt x="550557" y="379628"/>
                              </a:lnTo>
                              <a:lnTo>
                                <a:pt x="3683" y="0"/>
                              </a:lnTo>
                              <a:lnTo>
                                <a:pt x="0" y="5207"/>
                              </a:lnTo>
                              <a:lnTo>
                                <a:pt x="546963" y="384810"/>
                              </a:lnTo>
                              <a:lnTo>
                                <a:pt x="527050" y="413512"/>
                              </a:lnTo>
                              <a:lnTo>
                                <a:pt x="611378" y="425704"/>
                              </a:lnTo>
                              <a:close/>
                            </a:path>
                          </a:pathLst>
                        </a:custGeom>
                        <a:solidFill>
                          <a:srgbClr val="000000"/>
                        </a:solidFill>
                      </wps:spPr>
                      <wps:bodyPr wrap="square" lIns="0" tIns="0" rIns="0" bIns="0" rtlCol="0">
                        <a:noAutofit/>
                      </wps:bodyPr>
                    </wps:wsp>
                  </a:graphicData>
                </a:graphic>
              </wp:anchor>
            </w:drawing>
          </mc:Choice>
          <mc:Fallback>
            <w:pict>
              <v:shape w14:anchorId="20444E22" id="Freeform: Shape 134" o:spid="_x0000_s1026" style="position:absolute;margin-left:291.9pt;margin-top:264.75pt;width:49.4pt;height:49.3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611505,626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" path="m610235,432181l526161,418592r10401,33248l889,619506r1905,6096l538467,457936r10427,33300l593737,448056r16498,-15875xem611378,425704l592975,392049,570484,350901r-19927,28727l3683,,,5207,546963,384810r-19913,28702l611378,425704xe" fillcolor="black" stroked="f">
                <v:path arrowok="t"/>
                <w10:wrap type="topAndBottom"/>
              </v:shape>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601EE4EC" wp14:editId="6047CE0D">
                <wp:simplePos x="0" y="0"/>
                <wp:positionH relativeFrom="column">
                  <wp:posOffset>2140585</wp:posOffset>
                </wp:positionH>
                <wp:positionV relativeFrom="paragraph">
                  <wp:posOffset>3496310</wp:posOffset>
                </wp:positionV>
                <wp:extent cx="584200" cy="353695"/>
                <wp:effectExtent l="0" t="0" r="6350" b="8255"/>
                <wp:wrapTopAndBottom/>
                <wp:docPr id="314787890" name="Freeform: Shape 137"/>
                <wp:cNvGraphicFramePr/>
                <a:graphic xmlns:a="http://schemas.openxmlformats.org/drawingml/2006/main">
                  <a:graphicData uri="http://schemas.microsoft.com/office/word/2010/wordprocessingShape">
                    <wps:wsp>
                      <wps:cNvSpPr/>
                      <wps:spPr>
                        <a:xfrm>
                          <a:off x="0" y="0"/>
                          <a:ext cx="584200" cy="353695"/>
                        </a:xfrm>
                        <a:custGeom>
                          <a:avLst/>
                          <a:gdLst/>
                          <a:ahLst/>
                          <a:cxnLst/>
                          <a:rect l="l" t="t" r="r" b="b"/>
                          <a:pathLst>
                            <a:path w="584200" h="353695">
                              <a:moveTo>
                                <a:pt x="499491" y="0"/>
                              </a:moveTo>
                              <a:lnTo>
                                <a:pt x="414655" y="7747"/>
                              </a:lnTo>
                              <a:lnTo>
                                <a:pt x="433044" y="37439"/>
                              </a:lnTo>
                              <a:lnTo>
                                <a:pt x="0" y="305816"/>
                              </a:lnTo>
                              <a:lnTo>
                                <a:pt x="3302" y="311150"/>
                              </a:lnTo>
                              <a:lnTo>
                                <a:pt x="436384" y="42824"/>
                              </a:lnTo>
                              <a:lnTo>
                                <a:pt x="454787" y="72517"/>
                              </a:lnTo>
                              <a:lnTo>
                                <a:pt x="480542" y="30734"/>
                              </a:lnTo>
                              <a:lnTo>
                                <a:pt x="499491" y="0"/>
                              </a:lnTo>
                              <a:close/>
                            </a:path>
                            <a:path w="584200" h="353695">
                              <a:moveTo>
                                <a:pt x="583819" y="315722"/>
                              </a:moveTo>
                              <a:lnTo>
                                <a:pt x="507619" y="277495"/>
                              </a:lnTo>
                              <a:lnTo>
                                <a:pt x="507555" y="312407"/>
                              </a:lnTo>
                              <a:lnTo>
                                <a:pt x="1651" y="311785"/>
                              </a:lnTo>
                              <a:lnTo>
                                <a:pt x="1651" y="318135"/>
                              </a:lnTo>
                              <a:lnTo>
                                <a:pt x="507542" y="318757"/>
                              </a:lnTo>
                              <a:lnTo>
                                <a:pt x="507492" y="353695"/>
                              </a:lnTo>
                              <a:lnTo>
                                <a:pt x="577684" y="318770"/>
                              </a:lnTo>
                              <a:lnTo>
                                <a:pt x="583819" y="315722"/>
                              </a:lnTo>
                              <a:close/>
                            </a:path>
                          </a:pathLst>
                        </a:custGeom>
                        <a:solidFill>
                          <a:srgbClr val="000000"/>
                        </a:solidFill>
                      </wps:spPr>
                      <wps:bodyPr wrap="square" lIns="0" tIns="0" rIns="0" bIns="0" rtlCol="0">
                        <a:noAutofit/>
                      </wps:bodyPr>
                    </wps:wsp>
                  </a:graphicData>
                </a:graphic>
              </wp:anchor>
            </w:drawing>
          </mc:Choice>
          <mc:Fallback>
            <w:pict>
              <v:shape w14:anchorId="58B34BB9" id="Freeform: Shape 137" o:spid="_x0000_s1026" style="position:absolute;margin-left:168.55pt;margin-top:275.3pt;width:46pt;height:27.8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584200,353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" path="m499491,l414655,7747r18389,29692l,305816r3302,5334l436384,42824r18403,29693l480542,30734,499491,xem583819,315722l507619,277495r-64,34912l1651,311785r,6350l507542,318757r-50,34938l577684,318770r6135,-3048xe" fillcolor="black" stroked="f">
                <v:path arrowok="t"/>
                <w10:wrap type="topAndBottom"/>
              </v:shape>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408FBD0B" wp14:editId="4F969E68">
                <wp:simplePos x="0" y="0"/>
                <wp:positionH relativeFrom="column">
                  <wp:posOffset>97790</wp:posOffset>
                </wp:positionH>
                <wp:positionV relativeFrom="paragraph">
                  <wp:posOffset>3605530</wp:posOffset>
                </wp:positionV>
                <wp:extent cx="948690" cy="403225"/>
                <wp:effectExtent l="0" t="0" r="22860" b="15875"/>
                <wp:wrapTopAndBottom/>
                <wp:docPr id="1224848824" name="Freeform: Shape 147"/>
                <wp:cNvGraphicFramePr/>
                <a:graphic xmlns:a="http://schemas.openxmlformats.org/drawingml/2006/main">
                  <a:graphicData uri="http://schemas.microsoft.com/office/word/2010/wordprocessingShape">
                    <wps:wsp>
                      <wps:cNvSpPr/>
                      <wps:spPr>
                        <a:xfrm>
                          <a:off x="0" y="0"/>
                          <a:ext cx="948690" cy="403225"/>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w:pict>
              <v:shape w14:anchorId="668E89FA" id="Freeform: Shape 147" o:spid="_x0000_s1026" style="position:absolute;margin-left:7.7pt;margin-top:283.9pt;width:74.7pt;height:31.7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889635,22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" path="m,224154r889634,l889634,,,,,224154xe" filled="f" strokeweight="1pt">
                <v:path arrowok="t"/>
                <w10:wrap type="topAndBottom"/>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11AE6521" wp14:editId="164AD33E">
                <wp:simplePos x="0" y="0"/>
                <wp:positionH relativeFrom="column">
                  <wp:posOffset>4332605</wp:posOffset>
                </wp:positionH>
                <wp:positionV relativeFrom="paragraph">
                  <wp:posOffset>4521200</wp:posOffset>
                </wp:positionV>
                <wp:extent cx="888365" cy="490220"/>
                <wp:effectExtent l="0" t="0" r="26035" b="24130"/>
                <wp:wrapTopAndBottom/>
                <wp:docPr id="64549754" name="Freeform: Shape 131"/>
                <wp:cNvGraphicFramePr/>
                <a:graphic xmlns:a="http://schemas.openxmlformats.org/drawingml/2006/main">
                  <a:graphicData uri="http://schemas.microsoft.com/office/word/2010/wordprocessingShape">
                    <wps:wsp>
                      <wps:cNvSpPr/>
                      <wps:spPr>
                        <a:xfrm>
                          <a:off x="0" y="0"/>
                          <a:ext cx="888365" cy="490220"/>
                        </a:xfrm>
                        <a:custGeom>
                          <a:avLst/>
                          <a:gdLst/>
                          <a:ahLst/>
                          <a:cxnLst/>
                          <a:rect l="l" t="t" r="r" b="b"/>
                          <a:pathLst>
                            <a:path w="888365" h="490220">
                              <a:moveTo>
                                <a:pt x="0" y="0"/>
                              </a:moveTo>
                              <a:lnTo>
                                <a:pt x="887856" y="0"/>
                              </a:lnTo>
                              <a:lnTo>
                                <a:pt x="887856" y="398145"/>
                              </a:lnTo>
                              <a:lnTo>
                                <a:pt x="827354" y="399134"/>
                              </a:lnTo>
                              <a:lnTo>
                                <a:pt x="772316" y="401934"/>
                              </a:lnTo>
                              <a:lnTo>
                                <a:pt x="722169" y="406293"/>
                              </a:lnTo>
                              <a:lnTo>
                                <a:pt x="676337" y="411958"/>
                              </a:lnTo>
                              <a:lnTo>
                                <a:pt x="634244" y="418678"/>
                              </a:lnTo>
                              <a:lnTo>
                                <a:pt x="595317" y="426199"/>
                              </a:lnTo>
                              <a:lnTo>
                                <a:pt x="524654" y="442637"/>
                              </a:lnTo>
                              <a:lnTo>
                                <a:pt x="459747" y="459254"/>
                              </a:lnTo>
                              <a:lnTo>
                                <a:pt x="428014" y="467000"/>
                              </a:lnTo>
                              <a:lnTo>
                                <a:pt x="363112" y="480103"/>
                              </a:lnTo>
                              <a:lnTo>
                                <a:pt x="292462" y="488340"/>
                              </a:lnTo>
                              <a:lnTo>
                                <a:pt x="253543" y="490004"/>
                              </a:lnTo>
                              <a:lnTo>
                                <a:pt x="211461" y="489694"/>
                              </a:lnTo>
                              <a:lnTo>
                                <a:pt x="165640" y="487159"/>
                              </a:lnTo>
                              <a:lnTo>
                                <a:pt x="115507" y="482145"/>
                              </a:lnTo>
                              <a:lnTo>
                                <a:pt x="60485" y="474402"/>
                              </a:lnTo>
                              <a:lnTo>
                                <a:pt x="0" y="463677"/>
                              </a:lnTo>
                              <a:lnTo>
                                <a:pt x="0" y="0"/>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027A30D1" id="Freeform: Shape 131" o:spid="_x0000_s1026" style="position:absolute;margin-left:341.15pt;margin-top:356pt;width:69.95pt;height:38.6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888365,490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" path="m,l887856,r,398145l827354,399134r-55038,2800l722169,406293r-45832,5665l634244,418678r-38927,7521l524654,442637r-64907,16617l428014,467000r-64902,13103l292462,488340r-38919,1664l211461,489694r-45821,-2535l115507,482145,60485,474402,,463677,,xe" filled="f" strokeweight=".35275mm">
                <v:path arrowok="t"/>
                <w10:wrap type="topAndBottom"/>
              </v:shape>
            </w:pict>
          </mc:Fallback>
        </mc:AlternateContent>
      </w:r>
      <w:r>
        <w:rPr>
          <w:rFonts w:ascii="Arial" w:hAnsi="Arial" w:cs="Arial"/>
          <w:noProof/>
        </w:rPr>
        <mc:AlternateContent>
          <mc:Choice Requires="wps">
            <w:drawing>
              <wp:anchor distT="0" distB="0" distL="114300" distR="114300" simplePos="0" relativeHeight="251695104" behindDoc="0" locked="0" layoutInCell="1" allowOverlap="1" wp14:anchorId="0CF6DFBC" wp14:editId="76898F49">
                <wp:simplePos x="0" y="0"/>
                <wp:positionH relativeFrom="column">
                  <wp:posOffset>2165350</wp:posOffset>
                </wp:positionH>
                <wp:positionV relativeFrom="paragraph">
                  <wp:posOffset>2909570</wp:posOffset>
                </wp:positionV>
                <wp:extent cx="374650" cy="753745"/>
                <wp:effectExtent l="0" t="151448" r="0" b="159702"/>
                <wp:wrapNone/>
                <wp:docPr id="516646984" name="Freeform: Shape 152"/>
                <wp:cNvGraphicFramePr/>
                <a:graphic xmlns:a="http://schemas.openxmlformats.org/drawingml/2006/main">
                  <a:graphicData uri="http://schemas.microsoft.com/office/word/2010/wordprocessingShape">
                    <wps:wsp>
                      <wps:cNvSpPr/>
                      <wps:spPr>
                        <a:xfrm rot="14611733">
                          <a:off x="0" y="0"/>
                          <a:ext cx="374650" cy="753745"/>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w:pict>
              <v:shape w14:anchorId="72F20457" id="Freeform: Shape 152" o:spid="_x0000_s1026" style="position:absolute;margin-left:170.5pt;margin-top:229.1pt;width:29.5pt;height:59.35pt;rotation:-7633051fd;z-index:251695104;visibility:visible;mso-wrap-style:square;mso-wrap-distance-left:9pt;mso-wrap-distance-top:0;mso-wrap-distance-right:9pt;mso-wrap-distance-bottom:0;mso-position-horizontal:absolute;mso-position-horizontal-relative:text;mso-position-vertical:absolute;mso-position-vertical-relative:text;v-text-anchor:top" coordsize="474980,81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" path="m433724,752586r-30246,17541l474599,816990r-3272,-53467l440054,763523r-6330,-10937xem439283,749363r-5559,3223l440054,763523r5589,-3175l439283,749363xem469391,731901r-30108,17462l445643,760348r-5589,3175l471327,763523r-1936,-31622xem5461,l,3175,433724,752586r5559,-3223l5461,xe" fillcolor="black" stroked="f">
                <v:path arrowok="t"/>
              </v:shape>
            </w:pict>
          </mc:Fallback>
        </mc:AlternateContent>
      </w:r>
      <w:r>
        <w:rPr>
          <w:rFonts w:ascii="Arial" w:hAnsi="Arial" w:cs="Arial"/>
          <w:noProof/>
        </w:rPr>
        <w:drawing>
          <wp:anchor distT="0" distB="0" distL="114300" distR="114300" simplePos="0" relativeHeight="251662336" behindDoc="0" locked="0" layoutInCell="1" allowOverlap="1" wp14:anchorId="59CF6C09" wp14:editId="748D9492">
            <wp:simplePos x="0" y="0"/>
            <wp:positionH relativeFrom="column">
              <wp:posOffset>1794510</wp:posOffset>
            </wp:positionH>
            <wp:positionV relativeFrom="paragraph">
              <wp:posOffset>3613785</wp:posOffset>
            </wp:positionV>
            <wp:extent cx="381000" cy="381000"/>
            <wp:effectExtent l="0" t="0" r="0" b="0"/>
            <wp:wrapThrough wrapText="bothSides">
              <wp:wrapPolygon edited="0">
                <wp:start x="0" y="0"/>
                <wp:lineTo x="0" y="20520"/>
                <wp:lineTo x="20520" y="20520"/>
                <wp:lineTo x="20520" y="7560"/>
                <wp:lineTo x="1620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3296" behindDoc="0" locked="0" layoutInCell="1" allowOverlap="1" wp14:anchorId="4529D96E" wp14:editId="167DD629">
                <wp:simplePos x="0" y="0"/>
                <wp:positionH relativeFrom="column">
                  <wp:posOffset>118745</wp:posOffset>
                </wp:positionH>
                <wp:positionV relativeFrom="paragraph">
                  <wp:posOffset>4895215</wp:posOffset>
                </wp:positionV>
                <wp:extent cx="990600" cy="450215"/>
                <wp:effectExtent l="0" t="0" r="0" b="6985"/>
                <wp:wrapNone/>
                <wp:docPr id="1870109550" name="Text Box 151"/>
                <wp:cNvGraphicFramePr/>
                <a:graphic xmlns:a="http://schemas.openxmlformats.org/drawingml/2006/main">
                  <a:graphicData uri="http://schemas.microsoft.com/office/word/2010/wordprocessingShape">
                    <wps:wsp>
                      <wps:cNvSpPr txBox="1"/>
                      <wps:spPr>
                        <a:xfrm>
                          <a:off x="0" y="0"/>
                          <a:ext cx="990600" cy="450215"/>
                        </a:xfrm>
                        <a:prstGeom prst="rect">
                          <a:avLst/>
                        </a:prstGeom>
                        <a:noFill/>
                        <a:ln w="6350">
                          <a:noFill/>
                        </a:ln>
                      </wps:spPr>
                      <wps:txbx>
                        <w:txbxContent>
                          <w:p w14:paraId="75A5FFD6" w14:textId="77777777" w:rsidR="000B04DC" w:rsidRDefault="000B04DC">
                            <w:pPr>
                              <w:spacing w:line="240" w:lineRule="auto"/>
                              <w:jc w:val="center"/>
                              <w:rPr>
                                <w:sz w:val="22"/>
                              </w:rPr>
                            </w:pPr>
                            <w:r>
                              <w:rPr>
                                <w:sz w:val="22"/>
                              </w:rPr>
                              <w:t>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529D96E" id="Text Box 151" o:spid="_x0000_s1027" type="#_x0000_t202" style="position:absolute;left:0;text-align:left;margin-left:9.35pt;margin-top:385.45pt;width:78pt;height:35.4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" filled="f" stroked="f" strokeweight=".5pt">
                <v:textbox>
                  <w:txbxContent>
                    <w:p w14:paraId="75A5FFD6" w14:textId="77777777" w:rsidR="000B04DC" w:rsidRDefault="000B04DC">
                      <w:pPr>
                        <w:spacing w:line="240" w:lineRule="auto"/>
                        <w:jc w:val="center"/>
                        <w:rPr>
                          <w:sz w:val="22"/>
                        </w:rPr>
                      </w:pPr>
                      <w:r>
                        <w:rPr>
                          <w:sz w:val="22"/>
                        </w:rPr>
                        <w:t>Emergency Requestor</w:t>
                      </w:r>
                    </w:p>
                  </w:txbxContent>
                </v:textbox>
              </v:shape>
            </w:pict>
          </mc:Fallback>
        </mc:AlternateContent>
      </w:r>
      <w:r>
        <w:rPr>
          <w:rFonts w:ascii="Arial" w:hAnsi="Arial" w:cs="Arial"/>
          <w:noProof/>
        </w:rPr>
        <mc:AlternateContent>
          <mc:Choice Requires="wps">
            <w:drawing>
              <wp:anchor distT="0" distB="0" distL="114300" distR="114300" simplePos="0" relativeHeight="251702272" behindDoc="0" locked="0" layoutInCell="1" allowOverlap="1" wp14:anchorId="711627CC" wp14:editId="601165DE">
                <wp:simplePos x="0" y="0"/>
                <wp:positionH relativeFrom="column">
                  <wp:posOffset>573405</wp:posOffset>
                </wp:positionH>
                <wp:positionV relativeFrom="paragraph">
                  <wp:posOffset>5314315</wp:posOffset>
                </wp:positionV>
                <wp:extent cx="6350" cy="287655"/>
                <wp:effectExtent l="0" t="0" r="31750" b="36195"/>
                <wp:wrapNone/>
                <wp:docPr id="1053522962" name="Straight Connector 149"/>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F83603" id="Straight Connector 14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5.15pt,418.45pt" to="45.65pt,4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" strokecolor="black [3200]" strokeweight="1pt">
                <v:stroke joinstyle="miter"/>
              </v:line>
            </w:pict>
          </mc:Fallback>
        </mc:AlternateContent>
      </w:r>
      <w:r>
        <w:rPr>
          <w:rFonts w:ascii="Arial" w:hAnsi="Arial" w:cs="Arial"/>
          <w:noProof/>
        </w:rPr>
        <w:drawing>
          <wp:anchor distT="0" distB="0" distL="114300" distR="114300" simplePos="0" relativeHeight="251661312" behindDoc="0" locked="0" layoutInCell="1" allowOverlap="1" wp14:anchorId="2B396C51" wp14:editId="03D3668A">
            <wp:simplePos x="0" y="0"/>
            <wp:positionH relativeFrom="column">
              <wp:posOffset>353060</wp:posOffset>
            </wp:positionH>
            <wp:positionV relativeFrom="paragraph">
              <wp:posOffset>5591175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7152" behindDoc="0" locked="0" layoutInCell="1" allowOverlap="1" wp14:anchorId="104E859B" wp14:editId="297B8CC0">
                <wp:simplePos x="0" y="0"/>
                <wp:positionH relativeFrom="column">
                  <wp:posOffset>1047115</wp:posOffset>
                </wp:positionH>
                <wp:positionV relativeFrom="paragraph">
                  <wp:posOffset>3850005</wp:posOffset>
                </wp:positionV>
                <wp:extent cx="741045" cy="13335"/>
                <wp:effectExtent l="0" t="0" r="20955" b="24765"/>
                <wp:wrapNone/>
                <wp:docPr id="2139421306" name="Straight Connector 146"/>
                <wp:cNvGraphicFramePr/>
                <a:graphic xmlns:a="http://schemas.openxmlformats.org/drawingml/2006/main">
                  <a:graphicData uri="http://schemas.microsoft.com/office/word/2010/wordprocessingShape">
                    <wps:wsp>
                      <wps:cNvCnPr/>
                      <wps:spPr>
                        <a:xfrm flipV="1">
                          <a:off x="0" y="0"/>
                          <a:ext cx="741045" cy="133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7EEE6" id="Straight Connector 14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82.45pt,303.15pt" to="140.8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701248" behindDoc="0" locked="0" layoutInCell="1" allowOverlap="1" wp14:anchorId="161F2941" wp14:editId="09FF7D6E">
                <wp:simplePos x="0" y="0"/>
                <wp:positionH relativeFrom="column">
                  <wp:posOffset>1033145</wp:posOffset>
                </wp:positionH>
                <wp:positionV relativeFrom="paragraph">
                  <wp:posOffset>3953510</wp:posOffset>
                </wp:positionV>
                <wp:extent cx="762000" cy="1141095"/>
                <wp:effectExtent l="0" t="0" r="19050" b="20955"/>
                <wp:wrapNone/>
                <wp:docPr id="484060112" name="Straight Connector 144"/>
                <wp:cNvGraphicFramePr/>
                <a:graphic xmlns:a="http://schemas.openxmlformats.org/drawingml/2006/main">
                  <a:graphicData uri="http://schemas.microsoft.com/office/word/2010/wordprocessingShape">
                    <wps:wsp>
                      <wps:cNvCnPr/>
                      <wps:spPr>
                        <a:xfrm flipV="1">
                          <a:off x="0" y="0"/>
                          <a:ext cx="762000" cy="11410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166641" id="Straight Connector 144"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81.35pt,311.3pt" to="141.35pt,4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" strokecolor="black [3200]" strokeweight="1pt">
                <v:stroke joinstyle="miter"/>
              </v:lin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2C3DCE96" wp14:editId="7667DFBE">
                <wp:simplePos x="0" y="0"/>
                <wp:positionH relativeFrom="column">
                  <wp:posOffset>111760</wp:posOffset>
                </wp:positionH>
                <wp:positionV relativeFrom="paragraph">
                  <wp:posOffset>2484755</wp:posOffset>
                </wp:positionV>
                <wp:extent cx="983615" cy="387350"/>
                <wp:effectExtent l="0" t="0" r="26035" b="12700"/>
                <wp:wrapNone/>
                <wp:docPr id="123071692" name="Rectangle 142"/>
                <wp:cNvGraphicFramePr/>
                <a:graphic xmlns:a="http://schemas.openxmlformats.org/drawingml/2006/main">
                  <a:graphicData uri="http://schemas.microsoft.com/office/word/2010/wordprocessingShape">
                    <wps:wsp>
                      <wps:cNvSpPr/>
                      <wps:spPr>
                        <a:xfrm>
                          <a:off x="0" y="0"/>
                          <a:ext cx="983615" cy="38735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C9E4D4" w14:textId="77777777" w:rsidR="000B04DC" w:rsidRDefault="000B04D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C3DCE96" id="Rectangle 142" o:spid="_x0000_s1028" style="position:absolute;left:0;text-align:left;margin-left:8.8pt;margin-top:195.65pt;width:77.45pt;height:3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" filled="f" strokecolor="black [3213]" strokeweight="1pt">
                <v:textbox>
                  <w:txbxContent>
                    <w:p w14:paraId="0EC9E4D4" w14:textId="77777777" w:rsidR="000B04DC" w:rsidRDefault="000B04DC">
                      <w:pPr>
                        <w:jc w:val="center"/>
                      </w:pPr>
                    </w:p>
                  </w:txbxContent>
                </v:textbox>
              </v:rect>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41D37548" wp14:editId="169893B9">
                <wp:simplePos x="0" y="0"/>
                <wp:positionH relativeFrom="column">
                  <wp:posOffset>596900</wp:posOffset>
                </wp:positionH>
                <wp:positionV relativeFrom="paragraph">
                  <wp:posOffset>2872105</wp:posOffset>
                </wp:positionV>
                <wp:extent cx="6350" cy="287655"/>
                <wp:effectExtent l="0" t="0" r="31750" b="36195"/>
                <wp:wrapNone/>
                <wp:docPr id="342191936" name="Straight Connector 141"/>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83C53" id="Straight Connector 141"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7pt,226.15pt" to="47.5pt,2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" strokecolor="black [3200]" strokeweight="1pt">
                <v:stroke joinstyle="miter"/>
              </v:line>
            </w:pict>
          </mc:Fallback>
        </mc:AlternateContent>
      </w:r>
      <w:r>
        <w:rPr>
          <w:rFonts w:ascii="Arial" w:hAnsi="Arial" w:cs="Arial"/>
          <w:noProof/>
        </w:rPr>
        <w:drawing>
          <wp:anchor distT="0" distB="0" distL="114300" distR="114300" simplePos="0" relativeHeight="251659264" behindDoc="0" locked="0" layoutInCell="1" allowOverlap="1" wp14:anchorId="097D7DAE" wp14:editId="442D3D61">
            <wp:simplePos x="0" y="0"/>
            <wp:positionH relativeFrom="column">
              <wp:posOffset>398145</wp:posOffset>
            </wp:positionH>
            <wp:positionV relativeFrom="paragraph">
              <wp:posOffset>3134360</wp:posOffset>
            </wp:positionV>
            <wp:extent cx="412115" cy="398145"/>
            <wp:effectExtent l="0" t="0" r="6985" b="1905"/>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cstate="print"/>
                    <a:stretch>
                      <a:fillRect/>
                    </a:stretch>
                  </pic:blipFill>
                  <pic:spPr>
                    <a:xfrm>
                      <a:off x="0" y="0"/>
                      <a:ext cx="412115" cy="398145"/>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70528" behindDoc="0" locked="0" layoutInCell="1" allowOverlap="1" wp14:anchorId="13BC5845" wp14:editId="07C8FA0B">
                <wp:simplePos x="0" y="0"/>
                <wp:positionH relativeFrom="column">
                  <wp:posOffset>811530</wp:posOffset>
                </wp:positionH>
                <wp:positionV relativeFrom="paragraph">
                  <wp:posOffset>3297555</wp:posOffset>
                </wp:positionV>
                <wp:extent cx="948055" cy="500380"/>
                <wp:effectExtent l="38100" t="0" r="42545" b="0"/>
                <wp:wrapTopAndBottom/>
                <wp:docPr id="1827618938" name="Freeform: Shape 140"/>
                <wp:cNvGraphicFramePr/>
                <a:graphic xmlns:a="http://schemas.openxmlformats.org/drawingml/2006/main">
                  <a:graphicData uri="http://schemas.microsoft.com/office/word/2010/wordprocessingShape">
                    <wps:wsp>
                      <wps:cNvSpPr/>
                      <wps:spPr>
                        <a:xfrm rot="21368248">
                          <a:off x="0" y="0"/>
                          <a:ext cx="948055" cy="500380"/>
                        </a:xfrm>
                        <a:custGeom>
                          <a:avLst/>
                          <a:gdLst/>
                          <a:ahLst/>
                          <a:cxnLst/>
                          <a:rect l="l" t="t" r="r" b="b"/>
                          <a:pathLst>
                            <a:path w="999490" h="534035">
                              <a:moveTo>
                                <a:pt x="0" y="0"/>
                              </a:moveTo>
                              <a:lnTo>
                                <a:pt x="998982" y="533526"/>
                              </a:lnTo>
                            </a:path>
                          </a:pathLst>
                        </a:custGeom>
                        <a:ln w="12700">
                          <a:solidFill>
                            <a:srgbClr val="000000"/>
                          </a:solidFill>
                          <a:prstDash val="solid"/>
                        </a:ln>
                      </wps:spPr>
                      <wps:bodyPr wrap="square" lIns="0" tIns="0" rIns="0" bIns="0" rtlCol="0">
                        <a:noAutofit/>
                      </wps:bodyPr>
                    </wps:wsp>
                  </a:graphicData>
                </a:graphic>
              </wp:anchor>
            </w:drawing>
          </mc:Choice>
          <mc:Fallback>
            <w:pict>
              <v:shape w14:anchorId="3B617D74" id="Freeform: Shape 140" o:spid="_x0000_s1026" style="position:absolute;margin-left:63.9pt;margin-top:259.65pt;width:74.65pt;height:39.4pt;rotation:-253135fd;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999490,53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" path="m,l998982,533526e" filled="f" strokeweight="1pt">
                <v:path arrowok="t"/>
                <w10:wrap type="topAndBottom"/>
              </v:shape>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0CE4A12B" wp14:editId="1AAD5CAC">
                <wp:simplePos x="0" y="0"/>
                <wp:positionH relativeFrom="column">
                  <wp:posOffset>2696845</wp:posOffset>
                </wp:positionH>
                <wp:positionV relativeFrom="paragraph">
                  <wp:posOffset>3233420</wp:posOffset>
                </wp:positionV>
                <wp:extent cx="1065530" cy="958850"/>
                <wp:effectExtent l="0" t="0" r="20320" b="12700"/>
                <wp:wrapTopAndBottom/>
                <wp:docPr id="1976001714" name="Freeform: Shape 138"/>
                <wp:cNvGraphicFramePr/>
                <a:graphic xmlns:a="http://schemas.openxmlformats.org/drawingml/2006/main">
                  <a:graphicData uri="http://schemas.microsoft.com/office/word/2010/wordprocessingShape">
                    <wps:wsp>
                      <wps:cNvSpPr/>
                      <wps:spPr>
                        <a:xfrm>
                          <a:off x="0" y="0"/>
                          <a:ext cx="1065530" cy="958850"/>
                        </a:xfrm>
                        <a:custGeom>
                          <a:avLst/>
                          <a:gdLst/>
                          <a:ahLst/>
                          <a:cxnLst/>
                          <a:rect l="l" t="t" r="r" b="b"/>
                          <a:pathLst>
                            <a:path w="1065530" h="958850">
                              <a:moveTo>
                                <a:pt x="635" y="315975"/>
                              </a:moveTo>
                              <a:lnTo>
                                <a:pt x="79756" y="0"/>
                              </a:lnTo>
                              <a:lnTo>
                                <a:pt x="1065529" y="0"/>
                              </a:lnTo>
                              <a:lnTo>
                                <a:pt x="986536" y="315975"/>
                              </a:lnTo>
                              <a:lnTo>
                                <a:pt x="635" y="315975"/>
                              </a:lnTo>
                              <a:close/>
                            </a:path>
                            <a:path w="1065530" h="958850">
                              <a:moveTo>
                                <a:pt x="0" y="958596"/>
                              </a:moveTo>
                              <a:lnTo>
                                <a:pt x="125475" y="456438"/>
                              </a:lnTo>
                              <a:lnTo>
                                <a:pt x="1064895" y="456438"/>
                              </a:lnTo>
                              <a:lnTo>
                                <a:pt x="939291" y="958596"/>
                              </a:lnTo>
                              <a:lnTo>
                                <a:pt x="0" y="958596"/>
                              </a:lnTo>
                              <a:close/>
                            </a:path>
                          </a:pathLst>
                        </a:custGeom>
                        <a:ln w="12700">
                          <a:solidFill>
                            <a:srgbClr val="000000"/>
                          </a:solidFill>
                          <a:prstDash val="solid"/>
                        </a:ln>
                      </wps:spPr>
                      <wps:bodyPr wrap="square" lIns="0" tIns="0" rIns="0" bIns="0" rtlCol="0">
                        <a:noAutofit/>
                      </wps:bodyPr>
                    </wps:wsp>
                  </a:graphicData>
                </a:graphic>
              </wp:anchor>
            </w:drawing>
          </mc:Choice>
          <mc:Fallback>
            <w:pict>
              <v:shape w14:anchorId="6FC882B4" id="Freeform: Shape 138" o:spid="_x0000_s1026" style="position:absolute;margin-left:212.35pt;margin-top:254.6pt;width:83.9pt;height:75.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1065530,95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" path="m635,315975l79756,r985773,l986536,315975r-985901,xem,958596l125475,456438r939420,l939291,958596,,958596xe" filled="f" strokeweight="1pt">
                <v:path arrowok="t"/>
                <w10:wrap type="topAndBottom"/>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2333B55A" wp14:editId="36A608D3">
                <wp:simplePos x="0" y="0"/>
                <wp:positionH relativeFrom="column">
                  <wp:posOffset>2239010</wp:posOffset>
                </wp:positionH>
                <wp:positionV relativeFrom="paragraph">
                  <wp:posOffset>3856355</wp:posOffset>
                </wp:positionV>
                <wp:extent cx="331470" cy="689610"/>
                <wp:effectExtent l="95250" t="0" r="106680" b="0"/>
                <wp:wrapTopAndBottom/>
                <wp:docPr id="132818718" name="Freeform: Shape 135"/>
                <wp:cNvGraphicFramePr/>
                <a:graphic xmlns:a="http://schemas.openxmlformats.org/drawingml/2006/main">
                  <a:graphicData uri="http://schemas.microsoft.com/office/word/2010/wordprocessingShape">
                    <wps:wsp>
                      <wps:cNvSpPr/>
                      <wps:spPr>
                        <a:xfrm rot="20614696">
                          <a:off x="0" y="0"/>
                          <a:ext cx="331470" cy="689610"/>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w:pict>
              <v:shape w14:anchorId="2620D2ED" id="Freeform: Shape 135" o:spid="_x0000_s1026" style="position:absolute;margin-left:176.3pt;margin-top:303.65pt;width:26.1pt;height:54.3pt;rotation:-1076215fd;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474980,817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" path="m433724,752586r-30246,17541l474599,816990r-3272,-53467l440054,763523r-6330,-10937xem439283,749363r-5559,3223l440054,763523r5589,-3175l439283,749363xem469391,731901r-30108,17462l445643,760348r-5589,3175l471327,763523r-1936,-31622xem5461,l,3175,433724,752586r5559,-3223l5461,xe" fillcolor="black" stroked="f">
                <v:path arrowok="t"/>
                <w10:wrap type="topAndBottom"/>
              </v:shape>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3F9DC7D7" wp14:editId="1DEE9305">
                <wp:simplePos x="0" y="0"/>
                <wp:positionH relativeFrom="column">
                  <wp:posOffset>4311650</wp:posOffset>
                </wp:positionH>
                <wp:positionV relativeFrom="paragraph">
                  <wp:posOffset>3627120</wp:posOffset>
                </wp:positionV>
                <wp:extent cx="888365" cy="383540"/>
                <wp:effectExtent l="0" t="0" r="26035" b="16510"/>
                <wp:wrapTopAndBottom/>
                <wp:docPr id="1231505089" name="Text Box 126"/>
                <wp:cNvGraphicFramePr/>
                <a:graphic xmlns:a="http://schemas.openxmlformats.org/drawingml/2006/main">
                  <a:graphicData uri="http://schemas.microsoft.com/office/word/2010/wordprocessingShape">
                    <wps:wsp>
                      <wps:cNvSpPr txBox="1"/>
                      <wps:spPr>
                        <a:xfrm>
                          <a:off x="0" y="0"/>
                          <a:ext cx="888365" cy="383540"/>
                        </a:xfrm>
                        <a:prstGeom prst="rect">
                          <a:avLst/>
                        </a:prstGeom>
                        <a:ln w="12700">
                          <a:solidFill>
                            <a:srgbClr val="000000"/>
                          </a:solidFill>
                          <a:prstDash val="solid"/>
                        </a:ln>
                      </wps:spPr>
                      <wps:txbx>
                        <w:txbxContent>
                          <w:p w14:paraId="2ECE2A9D" w14:textId="77777777" w:rsidR="000B04DC" w:rsidRDefault="000B04DC">
                            <w:pPr>
                              <w:spacing w:before="99"/>
                              <w:ind w:left="3" w:right="-15"/>
                              <w:jc w:val="center"/>
                              <w:rPr>
                                <w:sz w:val="18"/>
                              </w:rPr>
                            </w:pPr>
                            <w:r>
                              <w:rPr>
                                <w:sz w:val="18"/>
                              </w:rPr>
                              <w:t>Response</w:t>
                            </w:r>
                          </w:p>
                        </w:txbxContent>
                      </wps:txbx>
                      <wps:bodyPr wrap="square" lIns="0" tIns="0" rIns="0" bIns="0" rtlCol="0">
                        <a:noAutofit/>
                      </wps:bodyPr>
                    </wps:wsp>
                  </a:graphicData>
                </a:graphic>
              </wp:anchor>
            </w:drawing>
          </mc:Choice>
          <mc:Fallback>
            <w:pict>
              <v:shape w14:anchorId="3F9DC7D7" id="Text Box 126" o:spid="_x0000_s1029" type="#_x0000_t202" style="position:absolute;left:0;text-align:left;margin-left:339.5pt;margin-top:285.6pt;width:69.95pt;height:30.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" filled="f" strokeweight="1pt">
                <v:textbox inset="0,0,0,0">
                  <w:txbxContent>
                    <w:p w14:paraId="2ECE2A9D" w14:textId="77777777" w:rsidR="000B04DC" w:rsidRDefault="000B04DC">
                      <w:pPr>
                        <w:spacing w:before="99"/>
                        <w:ind w:left="3" w:right="-15"/>
                        <w:jc w:val="center"/>
                        <w:rPr>
                          <w:sz w:val="18"/>
                        </w:rPr>
                      </w:pPr>
                      <w:r>
                        <w:rPr>
                          <w:sz w:val="18"/>
                        </w:rPr>
                        <w:t>Response</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102AE0E3" wp14:editId="39C493CE">
                <wp:simplePos x="0" y="0"/>
                <wp:positionH relativeFrom="column">
                  <wp:posOffset>563245</wp:posOffset>
                </wp:positionH>
                <wp:positionV relativeFrom="paragraph">
                  <wp:posOffset>3999865</wp:posOffset>
                </wp:positionV>
                <wp:extent cx="6350" cy="287655"/>
                <wp:effectExtent l="0" t="0" r="31750" b="36195"/>
                <wp:wrapNone/>
                <wp:docPr id="170666831" name="Straight Connector 125"/>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E1445E" id="Straight Connector 125"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4.35pt,314.95pt" to="44.85pt,3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" strokecolor="black [3200]" strokeweight="1pt">
                <v:stroke joinstyle="miter"/>
              </v:line>
            </w:pict>
          </mc:Fallback>
        </mc:AlternateContent>
      </w:r>
      <w:r>
        <w:rPr>
          <w:rFonts w:ascii="Arial" w:hAnsi="Arial" w:cs="Arial"/>
          <w:noProof/>
        </w:rPr>
        <w:drawing>
          <wp:anchor distT="0" distB="0" distL="114300" distR="114300" simplePos="0" relativeHeight="251660288" behindDoc="0" locked="0" layoutInCell="1" allowOverlap="1" wp14:anchorId="63464B41" wp14:editId="74D8BC81">
            <wp:simplePos x="0" y="0"/>
            <wp:positionH relativeFrom="column">
              <wp:posOffset>330200</wp:posOffset>
            </wp:positionH>
            <wp:positionV relativeFrom="paragraph">
              <wp:posOffset>4293235</wp:posOffset>
            </wp:positionV>
            <wp:extent cx="495300" cy="495300"/>
            <wp:effectExtent l="0" t="0" r="0" b="0"/>
            <wp:wrapThrough wrapText="bothSides">
              <wp:wrapPolygon edited="0">
                <wp:start x="0" y="0"/>
                <wp:lineTo x="0" y="20769"/>
                <wp:lineTo x="19938" y="20769"/>
                <wp:lineTo x="20769" y="6646"/>
                <wp:lineTo x="20769" y="4154"/>
                <wp:lineTo x="199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693056" behindDoc="0" locked="0" layoutInCell="1" allowOverlap="1" wp14:anchorId="147D03DF" wp14:editId="3D16B000">
                <wp:simplePos x="0" y="0"/>
                <wp:positionH relativeFrom="column">
                  <wp:posOffset>2670175</wp:posOffset>
                </wp:positionH>
                <wp:positionV relativeFrom="paragraph">
                  <wp:posOffset>2778760</wp:posOffset>
                </wp:positionV>
                <wp:extent cx="1130935" cy="311150"/>
                <wp:effectExtent l="0" t="0" r="12065" b="12700"/>
                <wp:wrapNone/>
                <wp:docPr id="1853027401" name="Freeform: Shape 123"/>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12D35233" id="Freeform: Shape 123" o:spid="_x0000_s1026" style="position:absolute;margin-left:210.25pt;margin-top:218.8pt;width:89.05pt;height:24.5pt;z-index:251693056;visibility:visible;mso-wrap-style:square;mso-wrap-distance-left:9pt;mso-wrap-distance-top:0;mso-wrap-distance-right:9pt;mso-wrap-distance-bottom:0;mso-position-horizontal:absolute;mso-position-horizontal-relative:text;mso-position-vertical:absolute;mso-position-vertical-relative:text;v-text-anchor:top" coordsize="1130935,31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" path="m,310642l77724,,1130427,r-77725,310642l,310642xe" filled="f" strokeweight=".35275mm">
                <v:path arrowok="t"/>
              </v:shape>
            </w:pict>
          </mc:Fallback>
        </mc:AlternateContent>
      </w:r>
      <w:r w:rsidR="000B04DC">
        <w:rPr>
          <w:rFonts w:ascii="Arial" w:hAnsi="Arial" w:cs="Arial"/>
        </w:rPr>
        <w:t>Figure 1 below represents the conceptual diagram of the study that represents the principle of input-process-output. Inputs are the incident reports of emergency requestor collected by the administrator. The process involves incident reporting, location tracking, user authentication, clustering and resource allocation. The output includes reports detailing incidents and response times.</w:t>
      </w:r>
    </w:p>
    <w:p w14:paraId="1E4062A9" w14:textId="1BE28601" w:rsidR="00CA5D4B" w:rsidRDefault="00EE7E14">
      <w:pPr>
        <w:ind w:left="720" w:firstLine="720"/>
        <w:jc w:val="both"/>
        <w:rPr>
          <w:rFonts w:ascii="Arial" w:hAnsi="Arial" w:cs="Arial"/>
        </w:rPr>
      </w:pPr>
      <w:r>
        <w:rPr>
          <w:rFonts w:ascii="Arial" w:hAnsi="Arial" w:cs="Arial"/>
          <w:noProof/>
        </w:rPr>
        <mc:AlternateContent>
          <mc:Choice Requires="wps">
            <w:drawing>
              <wp:anchor distT="0" distB="0" distL="114300" distR="114300" simplePos="0" relativeHeight="251685888" behindDoc="0" locked="0" layoutInCell="1" allowOverlap="1" wp14:anchorId="67A6F74F" wp14:editId="5436712F">
                <wp:simplePos x="0" y="0"/>
                <wp:positionH relativeFrom="column">
                  <wp:posOffset>4511675</wp:posOffset>
                </wp:positionH>
                <wp:positionV relativeFrom="paragraph">
                  <wp:posOffset>2767965</wp:posOffset>
                </wp:positionV>
                <wp:extent cx="541020" cy="400685"/>
                <wp:effectExtent l="0" t="0" r="0" b="0"/>
                <wp:wrapTopAndBottom/>
                <wp:docPr id="244412901" name="Text Box 127"/>
                <wp:cNvGraphicFramePr/>
                <a:graphic xmlns:a="http://schemas.openxmlformats.org/drawingml/2006/main">
                  <a:graphicData uri="http://schemas.microsoft.com/office/word/2010/wordprocessingShape">
                    <wps:wsp>
                      <wps:cNvSpPr txBox="1"/>
                      <wps:spPr>
                        <a:xfrm>
                          <a:off x="0" y="0"/>
                          <a:ext cx="541020" cy="400685"/>
                        </a:xfrm>
                        <a:prstGeom prst="rect">
                          <a:avLst/>
                        </a:prstGeom>
                      </wps:spPr>
                      <wps:txbx>
                        <w:txbxContent>
                          <w:p w14:paraId="25771F34" w14:textId="77777777" w:rsidR="000B04DC" w:rsidRDefault="000B04DC">
                            <w:pPr>
                              <w:spacing w:line="223" w:lineRule="exact"/>
                              <w:ind w:right="16"/>
                              <w:jc w:val="center"/>
                              <w:rPr>
                                <w:sz w:val="20"/>
                              </w:rPr>
                            </w:pPr>
                            <w:r>
                              <w:rPr>
                                <w:spacing w:val="-2"/>
                                <w:sz w:val="20"/>
                              </w:rPr>
                              <w:t>Output</w:t>
                            </w:r>
                          </w:p>
                          <w:p w14:paraId="65F4C81C" w14:textId="77777777" w:rsidR="000B04DC" w:rsidRDefault="000B04DC">
                            <w:pPr>
                              <w:spacing w:before="178"/>
                              <w:ind w:right="18"/>
                              <w:jc w:val="center"/>
                              <w:rPr>
                                <w:sz w:val="20"/>
                              </w:rPr>
                            </w:pPr>
                            <w:r>
                              <w:rPr>
                                <w:spacing w:val="-2"/>
                                <w:sz w:val="20"/>
                              </w:rPr>
                              <w:t>(Reports)</w:t>
                            </w:r>
                          </w:p>
                        </w:txbxContent>
                      </wps:txbx>
                      <wps:bodyPr wrap="square" lIns="0" tIns="0" rIns="0" bIns="0" rtlCol="0">
                        <a:noAutofit/>
                      </wps:bodyPr>
                    </wps:wsp>
                  </a:graphicData>
                </a:graphic>
              </wp:anchor>
            </w:drawing>
          </mc:Choice>
          <mc:Fallback>
            <w:pict>
              <v:shape w14:anchorId="67A6F74F" id="Text Box 127" o:spid="_x0000_s1030" type="#_x0000_t202" style="position:absolute;left:0;text-align:left;margin-left:355.25pt;margin-top:217.95pt;width:42.6pt;height:31.5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" filled="f" stroked="f">
                <v:textbox inset="0,0,0,0">
                  <w:txbxContent>
                    <w:p w14:paraId="25771F34" w14:textId="77777777" w:rsidR="000B04DC" w:rsidRDefault="000B04DC">
                      <w:pPr>
                        <w:spacing w:line="223" w:lineRule="exact"/>
                        <w:ind w:right="16"/>
                        <w:jc w:val="center"/>
                        <w:rPr>
                          <w:sz w:val="20"/>
                        </w:rPr>
                      </w:pPr>
                      <w:r>
                        <w:rPr>
                          <w:spacing w:val="-2"/>
                          <w:sz w:val="20"/>
                        </w:rPr>
                        <w:t>Output</w:t>
                      </w:r>
                    </w:p>
                    <w:p w14:paraId="65F4C81C" w14:textId="77777777" w:rsidR="000B04DC" w:rsidRDefault="000B04DC">
                      <w:pPr>
                        <w:spacing w:before="178"/>
                        <w:ind w:right="18"/>
                        <w:jc w:val="center"/>
                        <w:rPr>
                          <w:sz w:val="20"/>
                        </w:rPr>
                      </w:pPr>
                      <w:r>
                        <w:rPr>
                          <w:spacing w:val="-2"/>
                          <w:sz w:val="20"/>
                        </w:rPr>
                        <w:t>(Reports)</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36B97F90" wp14:editId="3E1E5741">
                <wp:simplePos x="0" y="0"/>
                <wp:positionH relativeFrom="column">
                  <wp:posOffset>2745740</wp:posOffset>
                </wp:positionH>
                <wp:positionV relativeFrom="paragraph">
                  <wp:posOffset>2750820</wp:posOffset>
                </wp:positionV>
                <wp:extent cx="935355" cy="213995"/>
                <wp:effectExtent l="0" t="0" r="0" b="0"/>
                <wp:wrapTopAndBottom/>
                <wp:docPr id="773482716" name="Text Box 129"/>
                <wp:cNvGraphicFramePr/>
                <a:graphic xmlns:a="http://schemas.openxmlformats.org/drawingml/2006/main">
                  <a:graphicData uri="http://schemas.microsoft.com/office/word/2010/wordprocessingShape">
                    <wps:wsp>
                      <wps:cNvSpPr txBox="1"/>
                      <wps:spPr>
                        <a:xfrm>
                          <a:off x="0" y="0"/>
                          <a:ext cx="935355" cy="213995"/>
                        </a:xfrm>
                        <a:prstGeom prst="rect">
                          <a:avLst/>
                        </a:prstGeom>
                      </wps:spPr>
                      <wps:txbx>
                        <w:txbxContent>
                          <w:p w14:paraId="59FACEED" w14:textId="77777777" w:rsidR="000B04DC" w:rsidRDefault="000B04DC">
                            <w:pPr>
                              <w:spacing w:line="259" w:lineRule="auto"/>
                              <w:ind w:right="18"/>
                              <w:rPr>
                                <w:rFonts w:cs="Tahoma"/>
                                <w:sz w:val="18"/>
                                <w:szCs w:val="24"/>
                              </w:rPr>
                            </w:pPr>
                            <w:r>
                              <w:rPr>
                                <w:rFonts w:cs="Tahoma"/>
                                <w:spacing w:val="-4"/>
                                <w:sz w:val="18"/>
                                <w:szCs w:val="24"/>
                              </w:rPr>
                              <w:t>Location Tracking</w:t>
                            </w:r>
                          </w:p>
                        </w:txbxContent>
                      </wps:txbx>
                      <wps:bodyPr wrap="square" lIns="0" tIns="0" rIns="0" bIns="0" rtlCol="0">
                        <a:noAutofit/>
                      </wps:bodyPr>
                    </wps:wsp>
                  </a:graphicData>
                </a:graphic>
              </wp:anchor>
            </w:drawing>
          </mc:Choice>
          <mc:Fallback>
            <w:pict>
              <v:shape w14:anchorId="36B97F90" id="Text Box 129" o:spid="_x0000_s1031" type="#_x0000_t202" style="position:absolute;left:0;text-align:left;margin-left:216.2pt;margin-top:216.6pt;width:73.65pt;height:16.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" filled="f" stroked="f">
                <v:textbox inset="0,0,0,0">
                  <w:txbxContent>
                    <w:p w14:paraId="59FACEED" w14:textId="77777777" w:rsidR="000B04DC" w:rsidRDefault="000B04DC">
                      <w:pPr>
                        <w:spacing w:line="259" w:lineRule="auto"/>
                        <w:ind w:right="18"/>
                        <w:rPr>
                          <w:rFonts w:cs="Tahoma"/>
                          <w:sz w:val="18"/>
                          <w:szCs w:val="24"/>
                        </w:rPr>
                      </w:pPr>
                      <w:r>
                        <w:rPr>
                          <w:rFonts w:cs="Tahoma"/>
                          <w:spacing w:val="-4"/>
                          <w:sz w:val="18"/>
                          <w:szCs w:val="24"/>
                        </w:rPr>
                        <w:t>Location Tracking</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5083BA88" wp14:editId="0ED81819">
                <wp:simplePos x="0" y="0"/>
                <wp:positionH relativeFrom="column">
                  <wp:posOffset>2639060</wp:posOffset>
                </wp:positionH>
                <wp:positionV relativeFrom="paragraph">
                  <wp:posOffset>2670810</wp:posOffset>
                </wp:positionV>
                <wp:extent cx="1130935" cy="311150"/>
                <wp:effectExtent l="0" t="0" r="0" b="0"/>
                <wp:wrapTopAndBottom/>
                <wp:docPr id="632728110" name="Freeform: Shape 136"/>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71AD666B" id="Freeform: Shape 136" o:spid="_x0000_s1026" style="position:absolute;margin-left:207.8pt;margin-top:210.3pt;width:89.05pt;height:24.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130935,31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" path="m,310642l77724,,1130427,r-77725,310642l,310642xe" filled="f" strokeweight=".35275mm">
                <v:path arrowok="t"/>
                <w10:wrap type="topAndBottom"/>
              </v:shape>
            </w:pict>
          </mc:Fallback>
        </mc:AlternateContent>
      </w:r>
      <w:r>
        <w:rPr>
          <w:rFonts w:ascii="Arial" w:hAnsi="Arial" w:cs="Arial"/>
          <w:noProof/>
        </w:rPr>
        <mc:AlternateContent>
          <mc:Choice Requires="wps">
            <w:drawing>
              <wp:anchor distT="0" distB="0" distL="114300" distR="114300" simplePos="0" relativeHeight="251687936" behindDoc="0" locked="0" layoutInCell="1" allowOverlap="1" wp14:anchorId="70821BCA" wp14:editId="454C83AB">
                <wp:simplePos x="0" y="0"/>
                <wp:positionH relativeFrom="column">
                  <wp:posOffset>2858770</wp:posOffset>
                </wp:positionH>
                <wp:positionV relativeFrom="paragraph">
                  <wp:posOffset>2062076</wp:posOffset>
                </wp:positionV>
                <wp:extent cx="711200" cy="299720"/>
                <wp:effectExtent l="0" t="0" r="0" b="0"/>
                <wp:wrapNone/>
                <wp:docPr id="1083030396" name="Text Box 122"/>
                <wp:cNvGraphicFramePr/>
                <a:graphic xmlns:a="http://schemas.openxmlformats.org/drawingml/2006/main">
                  <a:graphicData uri="http://schemas.microsoft.com/office/word/2010/wordprocessingShape">
                    <wps:wsp>
                      <wps:cNvSpPr txBox="1"/>
                      <wps:spPr>
                        <a:xfrm>
                          <a:off x="0" y="0"/>
                          <a:ext cx="711200" cy="299720"/>
                        </a:xfrm>
                        <a:prstGeom prst="rect">
                          <a:avLst/>
                        </a:prstGeom>
                      </wps:spPr>
                      <wps:txbx>
                        <w:txbxContent>
                          <w:p w14:paraId="61288F3F" w14:textId="77777777" w:rsidR="000B04DC" w:rsidRDefault="000B04DC">
                            <w:pPr>
                              <w:spacing w:line="223" w:lineRule="exact"/>
                              <w:jc w:val="center"/>
                              <w:rPr>
                                <w:sz w:val="20"/>
                              </w:rPr>
                            </w:pPr>
                            <w:r>
                              <w:rPr>
                                <w:spacing w:val="-2"/>
                                <w:sz w:val="20"/>
                              </w:rPr>
                              <w:t>Incident Reporting</w:t>
                            </w:r>
                          </w:p>
                        </w:txbxContent>
                      </wps:txbx>
                      <wps:bodyPr wrap="square" lIns="0" tIns="0" rIns="0" bIns="0" rtlCol="0">
                        <a:noAutofit/>
                      </wps:bodyPr>
                    </wps:wsp>
                  </a:graphicData>
                </a:graphic>
              </wp:anchor>
            </w:drawing>
          </mc:Choice>
          <mc:Fallback>
            <w:pict>
              <v:shape w14:anchorId="70821BCA" id="Text Box 122" o:spid="_x0000_s1032" type="#_x0000_t202" style="position:absolute;left:0;text-align:left;margin-left:225.1pt;margin-top:162.35pt;width:56pt;height:2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" filled="f" stroked="f">
                <v:textbox inset="0,0,0,0">
                  <w:txbxContent>
                    <w:p w14:paraId="61288F3F" w14:textId="77777777" w:rsidR="000B04DC" w:rsidRDefault="000B04DC">
                      <w:pPr>
                        <w:spacing w:line="223" w:lineRule="exact"/>
                        <w:jc w:val="center"/>
                        <w:rPr>
                          <w:sz w:val="20"/>
                        </w:rPr>
                      </w:pPr>
                      <w:r>
                        <w:rPr>
                          <w:spacing w:val="-2"/>
                          <w:sz w:val="20"/>
                        </w:rPr>
                        <w:t>Incident Reporting</w:t>
                      </w:r>
                    </w:p>
                  </w:txbxContent>
                </v:textbox>
              </v:shape>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6B97B99F" wp14:editId="1F11FF6E">
                <wp:simplePos x="0" y="0"/>
                <wp:positionH relativeFrom="column">
                  <wp:posOffset>2773218</wp:posOffset>
                </wp:positionH>
                <wp:positionV relativeFrom="paragraph">
                  <wp:posOffset>1476375</wp:posOffset>
                </wp:positionV>
                <wp:extent cx="908050" cy="299720"/>
                <wp:effectExtent l="0" t="0" r="0" b="0"/>
                <wp:wrapNone/>
                <wp:docPr id="574364408" name="Text Box 121"/>
                <wp:cNvGraphicFramePr/>
                <a:graphic xmlns:a="http://schemas.openxmlformats.org/drawingml/2006/main">
                  <a:graphicData uri="http://schemas.microsoft.com/office/word/2010/wordprocessingShape">
                    <wps:wsp>
                      <wps:cNvSpPr txBox="1"/>
                      <wps:spPr>
                        <a:xfrm>
                          <a:off x="0" y="0"/>
                          <a:ext cx="908050" cy="299720"/>
                        </a:xfrm>
                        <a:prstGeom prst="rect">
                          <a:avLst/>
                        </a:prstGeom>
                      </wps:spPr>
                      <wps:txbx>
                        <w:txbxContent>
                          <w:p w14:paraId="2E18C9B1" w14:textId="77777777" w:rsidR="000B04DC" w:rsidRDefault="000B04DC">
                            <w:pPr>
                              <w:spacing w:line="223" w:lineRule="exact"/>
                              <w:jc w:val="center"/>
                              <w:rPr>
                                <w:sz w:val="20"/>
                              </w:rPr>
                            </w:pPr>
                            <w:r>
                              <w:rPr>
                                <w:spacing w:val="-2"/>
                                <w:sz w:val="20"/>
                              </w:rPr>
                              <w:t>User Authentication</w:t>
                            </w:r>
                          </w:p>
                        </w:txbxContent>
                      </wps:txbx>
                      <wps:bodyPr wrap="square" lIns="0" tIns="0" rIns="0" bIns="0" rtlCol="0">
                        <a:noAutofit/>
                      </wps:bodyPr>
                    </wps:wsp>
                  </a:graphicData>
                </a:graphic>
              </wp:anchor>
            </w:drawing>
          </mc:Choice>
          <mc:Fallback>
            <w:pict>
              <v:shape w14:anchorId="6B97B99F" id="Text Box 121" o:spid="_x0000_s1033" type="#_x0000_t202" style="position:absolute;left:0;text-align:left;margin-left:218.35pt;margin-top:116.25pt;width:71.5pt;height:23.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" filled="f" stroked="f">
                <v:textbox inset="0,0,0,0">
                  <w:txbxContent>
                    <w:p w14:paraId="2E18C9B1" w14:textId="77777777" w:rsidR="000B04DC" w:rsidRDefault="000B04DC">
                      <w:pPr>
                        <w:spacing w:line="223" w:lineRule="exact"/>
                        <w:jc w:val="center"/>
                        <w:rPr>
                          <w:sz w:val="20"/>
                        </w:rPr>
                      </w:pPr>
                      <w:r>
                        <w:rPr>
                          <w:spacing w:val="-2"/>
                          <w:sz w:val="20"/>
                        </w:rPr>
                        <w:t>User Authentication</w:t>
                      </w:r>
                    </w:p>
                  </w:txbxContent>
                </v:textbox>
              </v:shape>
            </w:pict>
          </mc:Fallback>
        </mc:AlternateContent>
      </w:r>
      <w:r>
        <w:rPr>
          <w:rFonts w:ascii="Arial" w:hAnsi="Arial" w:cs="Arial"/>
          <w:noProof/>
        </w:rPr>
        <mc:AlternateContent>
          <mc:Choice Requires="wps">
            <w:drawing>
              <wp:anchor distT="0" distB="0" distL="114300" distR="114300" simplePos="0" relativeHeight="251694080" behindDoc="0" locked="0" layoutInCell="1" allowOverlap="1" wp14:anchorId="1E2C79B0" wp14:editId="037146A6">
                <wp:simplePos x="0" y="0"/>
                <wp:positionH relativeFrom="column">
                  <wp:posOffset>2753360</wp:posOffset>
                </wp:positionH>
                <wp:positionV relativeFrom="paragraph">
                  <wp:posOffset>1074420</wp:posOffset>
                </wp:positionV>
                <wp:extent cx="1011555" cy="194945"/>
                <wp:effectExtent l="0" t="0" r="0" b="0"/>
                <wp:wrapNone/>
                <wp:docPr id="490749954" name="Text Box 124"/>
                <wp:cNvGraphicFramePr/>
                <a:graphic xmlns:a="http://schemas.openxmlformats.org/drawingml/2006/main">
                  <a:graphicData uri="http://schemas.microsoft.com/office/word/2010/wordprocessingShape">
                    <wps:wsp>
                      <wps:cNvSpPr txBox="1"/>
                      <wps:spPr>
                        <a:xfrm>
                          <a:off x="0" y="0"/>
                          <a:ext cx="1011555" cy="194945"/>
                        </a:xfrm>
                        <a:prstGeom prst="rect">
                          <a:avLst/>
                        </a:prstGeom>
                      </wps:spPr>
                      <wps:txbx>
                        <w:txbxContent>
                          <w:p w14:paraId="28D0F9B0" w14:textId="77777777" w:rsidR="000B04DC" w:rsidRDefault="000B04DC">
                            <w:pPr>
                              <w:spacing w:line="259" w:lineRule="auto"/>
                              <w:ind w:right="18"/>
                              <w:rPr>
                                <w:rFonts w:cs="Tahoma"/>
                                <w:sz w:val="18"/>
                                <w:szCs w:val="24"/>
                              </w:rPr>
                            </w:pPr>
                            <w:r>
                              <w:rPr>
                                <w:rFonts w:cs="Tahoma"/>
                                <w:spacing w:val="-4"/>
                                <w:sz w:val="18"/>
                                <w:szCs w:val="24"/>
                              </w:rPr>
                              <w:t>Clustering Algorithm</w:t>
                            </w:r>
                          </w:p>
                        </w:txbxContent>
                      </wps:txbx>
                      <wps:bodyPr wrap="square" lIns="0" tIns="0" rIns="0" bIns="0" rtlCol="0">
                        <a:noAutofit/>
                      </wps:bodyPr>
                    </wps:wsp>
                  </a:graphicData>
                </a:graphic>
              </wp:anchor>
            </w:drawing>
          </mc:Choice>
          <mc:Fallback>
            <w:pict>
              <v:shape w14:anchorId="1E2C79B0" id="Text Box 124" o:spid="_x0000_s1034" type="#_x0000_t202" style="position:absolute;left:0;text-align:left;margin-left:216.8pt;margin-top:84.6pt;width:79.65pt;height:15.3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" filled="f" stroked="f">
                <v:textbox inset="0,0,0,0">
                  <w:txbxContent>
                    <w:p w14:paraId="28D0F9B0" w14:textId="77777777" w:rsidR="000B04DC" w:rsidRDefault="000B04DC">
                      <w:pPr>
                        <w:spacing w:line="259" w:lineRule="auto"/>
                        <w:ind w:right="18"/>
                        <w:rPr>
                          <w:rFonts w:cs="Tahoma"/>
                          <w:sz w:val="18"/>
                          <w:szCs w:val="24"/>
                        </w:rPr>
                      </w:pPr>
                      <w:r>
                        <w:rPr>
                          <w:rFonts w:cs="Tahoma"/>
                          <w:spacing w:val="-4"/>
                          <w:sz w:val="18"/>
                          <w:szCs w:val="24"/>
                        </w:rPr>
                        <w:t>Clustering Algorithm</w:t>
                      </w:r>
                    </w:p>
                  </w:txbxContent>
                </v:textbox>
              </v:shape>
            </w:pict>
          </mc:Fallback>
        </mc:AlternateContent>
      </w:r>
      <w:r>
        <w:rPr>
          <w:rFonts w:ascii="Arial" w:hAnsi="Arial" w:cs="Arial"/>
          <w:noProof/>
        </w:rPr>
        <mc:AlternateContent>
          <mc:Choice Requires="wps">
            <w:drawing>
              <wp:anchor distT="0" distB="0" distL="114300" distR="114300" simplePos="0" relativeHeight="251684864" behindDoc="0" locked="0" layoutInCell="1" allowOverlap="1" wp14:anchorId="4C1E03A0" wp14:editId="5B7D10CD">
                <wp:simplePos x="0" y="0"/>
                <wp:positionH relativeFrom="column">
                  <wp:posOffset>1777267</wp:posOffset>
                </wp:positionH>
                <wp:positionV relativeFrom="paragraph">
                  <wp:posOffset>2303145</wp:posOffset>
                </wp:positionV>
                <wp:extent cx="504825" cy="298450"/>
                <wp:effectExtent l="0" t="0" r="0" b="0"/>
                <wp:wrapTopAndBottom/>
                <wp:docPr id="1569028161" name="Text Box 145"/>
                <wp:cNvGraphicFramePr/>
                <a:graphic xmlns:a="http://schemas.openxmlformats.org/drawingml/2006/main">
                  <a:graphicData uri="http://schemas.microsoft.com/office/word/2010/wordprocessingShape">
                    <wps:wsp>
                      <wps:cNvSpPr txBox="1"/>
                      <wps:spPr>
                        <a:xfrm>
                          <a:off x="0" y="0"/>
                          <a:ext cx="504825" cy="298450"/>
                        </a:xfrm>
                        <a:prstGeom prst="rect">
                          <a:avLst/>
                        </a:prstGeom>
                      </wps:spPr>
                      <wps:txbx>
                        <w:txbxContent>
                          <w:p w14:paraId="56419598" w14:textId="77777777" w:rsidR="000B04DC" w:rsidRDefault="000B04DC">
                            <w:pPr>
                              <w:spacing w:line="256" w:lineRule="auto"/>
                              <w:ind w:right="18"/>
                              <w:rPr>
                                <w:sz w:val="20"/>
                              </w:rPr>
                            </w:pPr>
                            <w:r>
                              <w:rPr>
                                <w:spacing w:val="-2"/>
                                <w:sz w:val="20"/>
                              </w:rPr>
                              <w:t>Firebase Server</w:t>
                            </w:r>
                          </w:p>
                        </w:txbxContent>
                      </wps:txbx>
                      <wps:bodyPr wrap="square" lIns="0" tIns="0" rIns="0" bIns="0" rtlCol="0">
                        <a:noAutofit/>
                      </wps:bodyPr>
                    </wps:wsp>
                  </a:graphicData>
                </a:graphic>
              </wp:anchor>
            </w:drawing>
          </mc:Choice>
          <mc:Fallback>
            <w:pict>
              <v:shape w14:anchorId="4C1E03A0" id="Text Box 145" o:spid="_x0000_s1035" type="#_x0000_t202" style="position:absolute;left:0;text-align:left;margin-left:139.95pt;margin-top:181.35pt;width:39.7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" filled="f" stroked="f">
                <v:textbox inset="0,0,0,0">
                  <w:txbxContent>
                    <w:p w14:paraId="56419598" w14:textId="77777777" w:rsidR="000B04DC" w:rsidRDefault="000B04DC">
                      <w:pPr>
                        <w:spacing w:line="256" w:lineRule="auto"/>
                        <w:ind w:right="18"/>
                        <w:rPr>
                          <w:sz w:val="20"/>
                        </w:rPr>
                      </w:pPr>
                      <w:r>
                        <w:rPr>
                          <w:spacing w:val="-2"/>
                          <w:sz w:val="20"/>
                        </w:rPr>
                        <w:t>Firebase Server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6A4B0317" wp14:editId="1CA6C526">
                <wp:simplePos x="0" y="0"/>
                <wp:positionH relativeFrom="column">
                  <wp:posOffset>165100</wp:posOffset>
                </wp:positionH>
                <wp:positionV relativeFrom="paragraph">
                  <wp:posOffset>3199130</wp:posOffset>
                </wp:positionV>
                <wp:extent cx="872490" cy="359410"/>
                <wp:effectExtent l="0" t="0" r="3810" b="2540"/>
                <wp:wrapTopAndBottom/>
                <wp:docPr id="1023117138" name="Freeform: Shape 150"/>
                <wp:cNvGraphicFramePr/>
                <a:graphic xmlns:a="http://schemas.openxmlformats.org/drawingml/2006/main">
                  <a:graphicData uri="http://schemas.microsoft.com/office/word/2010/wordprocessingShape">
                    <wps:wsp>
                      <wps:cNvSpPr/>
                      <wps:spPr>
                        <a:xfrm>
                          <a:off x="0" y="0"/>
                          <a:ext cx="872490" cy="359410"/>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w:pict>
              <v:shape w14:anchorId="2297B214" id="Freeform: Shape 150" o:spid="_x0000_s1026" style="position:absolute;margin-left:13pt;margin-top:251.9pt;width:68.7pt;height:28.3pt;z-index:251700224;visibility:visible;mso-wrap-style:square;mso-wrap-distance-left:9pt;mso-wrap-distance-top:0;mso-wrap-distance-right:9pt;mso-wrap-distance-bottom:0;mso-position-horizontal:absolute;mso-position-horizontal-relative:text;mso-position-vertical:absolute;mso-position-vertical-relative:text;v-text-anchor:top" coordsize="889635,224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" path="m,224154r889634,l889634,,,,,224154xe" filled="f" strokeweight="1pt">
                <v:path arrowok="t"/>
                <w10:wrap type="topAndBottom"/>
              </v:shap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14:anchorId="54BF386B" wp14:editId="17ACD1FF">
                <wp:simplePos x="0" y="0"/>
                <wp:positionH relativeFrom="column">
                  <wp:posOffset>236220</wp:posOffset>
                </wp:positionH>
                <wp:positionV relativeFrom="paragraph">
                  <wp:posOffset>1929130</wp:posOffset>
                </wp:positionV>
                <wp:extent cx="761365" cy="331470"/>
                <wp:effectExtent l="0" t="0" r="0" b="0"/>
                <wp:wrapTopAndBottom/>
                <wp:docPr id="253333932" name="Text Box 148"/>
                <wp:cNvGraphicFramePr/>
                <a:graphic xmlns:a="http://schemas.openxmlformats.org/drawingml/2006/main">
                  <a:graphicData uri="http://schemas.microsoft.com/office/word/2010/wordprocessingShape">
                    <wps:wsp>
                      <wps:cNvSpPr txBox="1"/>
                      <wps:spPr>
                        <a:xfrm>
                          <a:off x="0" y="0"/>
                          <a:ext cx="761365" cy="331470"/>
                        </a:xfrm>
                        <a:prstGeom prst="rect">
                          <a:avLst/>
                        </a:prstGeom>
                      </wps:spPr>
                      <wps:txbx>
                        <w:txbxContent>
                          <w:p w14:paraId="3B700F63" w14:textId="77777777" w:rsidR="000B04DC" w:rsidRDefault="000B04DC">
                            <w:pPr>
                              <w:spacing w:line="201" w:lineRule="exact"/>
                              <w:rPr>
                                <w:sz w:val="22"/>
                              </w:rPr>
                            </w:pPr>
                            <w:r>
                              <w:rPr>
                                <w:spacing w:val="-2"/>
                                <w:sz w:val="22"/>
                              </w:rPr>
                              <w:t>Emergency Responder</w:t>
                            </w:r>
                          </w:p>
                        </w:txbxContent>
                      </wps:txbx>
                      <wps:bodyPr wrap="square" lIns="0" tIns="0" rIns="0" bIns="0" rtlCol="0">
                        <a:noAutofit/>
                      </wps:bodyPr>
                    </wps:wsp>
                  </a:graphicData>
                </a:graphic>
              </wp:anchor>
            </w:drawing>
          </mc:Choice>
          <mc:Fallback>
            <w:pict>
              <v:shape w14:anchorId="54BF386B" id="Text Box 148" o:spid="_x0000_s1036" type="#_x0000_t202" style="position:absolute;left:0;text-align:left;margin-left:18.6pt;margin-top:151.9pt;width:59.95pt;height:26.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" filled="f" stroked="f">
                <v:textbox inset="0,0,0,0">
                  <w:txbxContent>
                    <w:p w14:paraId="3B700F63" w14:textId="77777777" w:rsidR="000B04DC" w:rsidRDefault="000B04DC">
                      <w:pPr>
                        <w:spacing w:line="201" w:lineRule="exact"/>
                        <w:rPr>
                          <w:sz w:val="22"/>
                        </w:rPr>
                      </w:pPr>
                      <w:r>
                        <w:rPr>
                          <w:spacing w:val="-2"/>
                          <w:sz w:val="22"/>
                        </w:rPr>
                        <w:t>Emergency Responder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14:anchorId="3CA58E71" wp14:editId="5C8F995F">
                <wp:simplePos x="0" y="0"/>
                <wp:positionH relativeFrom="column">
                  <wp:posOffset>166370</wp:posOffset>
                </wp:positionH>
                <wp:positionV relativeFrom="paragraph">
                  <wp:posOffset>860425</wp:posOffset>
                </wp:positionV>
                <wp:extent cx="865505" cy="165735"/>
                <wp:effectExtent l="0" t="0" r="0" b="0"/>
                <wp:wrapTopAndBottom/>
                <wp:docPr id="35597265" name="Text Box 143"/>
                <wp:cNvGraphicFramePr/>
                <a:graphic xmlns:a="http://schemas.openxmlformats.org/drawingml/2006/main">
                  <a:graphicData uri="http://schemas.microsoft.com/office/word/2010/wordprocessingShape">
                    <wps:wsp>
                      <wps:cNvSpPr txBox="1"/>
                      <wps:spPr>
                        <a:xfrm>
                          <a:off x="0" y="0"/>
                          <a:ext cx="865505" cy="165735"/>
                        </a:xfrm>
                        <a:prstGeom prst="rect">
                          <a:avLst/>
                        </a:prstGeom>
                      </wps:spPr>
                      <wps:txbx>
                        <w:txbxContent>
                          <w:p w14:paraId="128D724B" w14:textId="77777777" w:rsidR="000B04DC" w:rsidRDefault="000B04DC">
                            <w:pPr>
                              <w:spacing w:line="247" w:lineRule="exact"/>
                            </w:pPr>
                            <w:r>
                              <w:rPr>
                                <w:spacing w:val="-2"/>
                                <w:sz w:val="22"/>
                              </w:rPr>
                              <w:t>Administrator</w:t>
                            </w:r>
                          </w:p>
                        </w:txbxContent>
                      </wps:txbx>
                      <wps:bodyPr wrap="square" lIns="0" tIns="0" rIns="0" bIns="0" rtlCol="0">
                        <a:noAutofit/>
                      </wps:bodyPr>
                    </wps:wsp>
                  </a:graphicData>
                </a:graphic>
              </wp:anchor>
            </w:drawing>
          </mc:Choice>
          <mc:Fallback>
            <w:pict>
              <v:shape w14:anchorId="3CA58E71" id="Text Box 143" o:spid="_x0000_s1037" type="#_x0000_t202" style="position:absolute;left:0;text-align:left;margin-left:13.1pt;margin-top:67.75pt;width:68.1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" filled="f" stroked="f">
                <v:textbox inset="0,0,0,0">
                  <w:txbxContent>
                    <w:p w14:paraId="128D724B" w14:textId="77777777" w:rsidR="000B04DC" w:rsidRDefault="000B04DC">
                      <w:pPr>
                        <w:spacing w:line="247" w:lineRule="exact"/>
                      </w:pPr>
                      <w:r>
                        <w:rPr>
                          <w:spacing w:val="-2"/>
                          <w:sz w:val="22"/>
                        </w:rPr>
                        <w:t>Administrator</w:t>
                      </w:r>
                    </w:p>
                  </w:txbxContent>
                </v:textbox>
                <w10:wrap type="topAndBottom"/>
              </v:shape>
            </w:pict>
          </mc:Fallback>
        </mc:AlternateContent>
      </w:r>
      <w:r>
        <w:rPr>
          <w:rFonts w:ascii="Arial" w:hAnsi="Arial" w:cs="Arial"/>
          <w:noProof/>
        </w:rPr>
        <mc:AlternateContent>
          <mc:Choice Requires="wps">
            <w:drawing>
              <wp:anchor distT="0" distB="0" distL="114300" distR="114300" simplePos="0" relativeHeight="251679744" behindDoc="0" locked="0" layoutInCell="1" allowOverlap="1" wp14:anchorId="07011118" wp14:editId="6A0B9802">
                <wp:simplePos x="0" y="0"/>
                <wp:positionH relativeFrom="column">
                  <wp:posOffset>-5715</wp:posOffset>
                </wp:positionH>
                <wp:positionV relativeFrom="paragraph">
                  <wp:posOffset>208280</wp:posOffset>
                </wp:positionV>
                <wp:extent cx="5349875" cy="4380865"/>
                <wp:effectExtent l="0" t="0" r="22225" b="19685"/>
                <wp:wrapTopAndBottom/>
                <wp:docPr id="200509729" name="Freeform: Shape 130"/>
                <wp:cNvGraphicFramePr/>
                <a:graphic xmlns:a="http://schemas.openxmlformats.org/drawingml/2006/main">
                  <a:graphicData uri="http://schemas.microsoft.com/office/word/2010/wordprocessingShape">
                    <wps:wsp>
                      <wps:cNvSpPr/>
                      <wps:spPr>
                        <a:xfrm>
                          <a:off x="0" y="0"/>
                          <a:ext cx="5349875" cy="4380865"/>
                        </a:xfrm>
                        <a:custGeom>
                          <a:avLst/>
                          <a:gdLst/>
                          <a:ahLst/>
                          <a:cxnLst/>
                          <a:rect l="l" t="t" r="r" b="b"/>
                          <a:pathLst>
                            <a:path w="5474335" h="4509135">
                              <a:moveTo>
                                <a:pt x="0" y="4508627"/>
                              </a:moveTo>
                              <a:lnTo>
                                <a:pt x="5474208" y="4508627"/>
                              </a:lnTo>
                              <a:lnTo>
                                <a:pt x="5474208" y="0"/>
                              </a:lnTo>
                              <a:lnTo>
                                <a:pt x="0" y="0"/>
                              </a:lnTo>
                              <a:lnTo>
                                <a:pt x="0" y="4508627"/>
                              </a:lnTo>
                              <a:close/>
                            </a:path>
                          </a:pathLst>
                        </a:custGeom>
                        <a:ln w="12699">
                          <a:solidFill>
                            <a:srgbClr val="000000"/>
                          </a:solidFill>
                          <a:prstDash val="solid"/>
                        </a:ln>
                      </wps:spPr>
                      <wps:bodyPr wrap="square" lIns="0" tIns="0" rIns="0" bIns="0" rtlCol="0">
                        <a:noAutofit/>
                      </wps:bodyPr>
                    </wps:wsp>
                  </a:graphicData>
                </a:graphic>
              </wp:anchor>
            </w:drawing>
          </mc:Choice>
          <mc:Fallback>
            <w:pict>
              <v:shape w14:anchorId="44BAC53E" id="Freeform: Shape 130" o:spid="_x0000_s1026" style="position:absolute;margin-left:-.45pt;margin-top:16.4pt;width:421.25pt;height:344.9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5474335,450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" path="m,4508627r5474208,l5474208,,,,,4508627xe" filled="f" strokeweight=".35275mm">
                <v:path arrowok="t"/>
                <w10:wrap type="topAndBottom"/>
              </v:shape>
            </w:pict>
          </mc:Fallback>
        </mc:AlternateContent>
      </w:r>
      <w:r w:rsidR="000B04DC">
        <w:rPr>
          <w:rFonts w:ascii="Arial" w:hAnsi="Arial" w:cs="Arial"/>
          <w:noProof/>
        </w:rPr>
        <mc:AlternateContent>
          <mc:Choice Requires="wps">
            <w:drawing>
              <wp:anchor distT="0" distB="0" distL="114300" distR="114300" simplePos="0" relativeHeight="251671552" behindDoc="0" locked="0" layoutInCell="1" allowOverlap="1" wp14:anchorId="13A70B38" wp14:editId="7C42F606">
                <wp:simplePos x="0" y="0"/>
                <wp:positionH relativeFrom="column">
                  <wp:posOffset>2045970</wp:posOffset>
                </wp:positionH>
                <wp:positionV relativeFrom="paragraph">
                  <wp:posOffset>2376805</wp:posOffset>
                </wp:positionV>
                <wp:extent cx="818515" cy="386715"/>
                <wp:effectExtent l="0" t="0" r="0" b="0"/>
                <wp:wrapTopAndBottom/>
                <wp:docPr id="2050415982" name="Freeform: Shape 139"/>
                <wp:cNvGraphicFramePr/>
                <a:graphic xmlns:a="http://schemas.openxmlformats.org/drawingml/2006/main">
                  <a:graphicData uri="http://schemas.microsoft.com/office/word/2010/wordprocessingShape">
                    <wps:wsp>
                      <wps:cNvSpPr/>
                      <wps:spPr>
                        <a:xfrm>
                          <a:off x="0" y="0"/>
                          <a:ext cx="818515" cy="386715"/>
                        </a:xfrm>
                        <a:custGeom>
                          <a:avLst/>
                          <a:gdLst/>
                          <a:ahLst/>
                          <a:cxnLst/>
                          <a:rect l="l" t="t" r="r" b="b"/>
                          <a:pathLst>
                            <a:path w="818515" h="386715">
                              <a:moveTo>
                                <a:pt x="817918" y="0"/>
                              </a:moveTo>
                              <a:lnTo>
                                <a:pt x="0" y="0"/>
                              </a:lnTo>
                              <a:lnTo>
                                <a:pt x="0" y="386638"/>
                              </a:lnTo>
                              <a:lnTo>
                                <a:pt x="817918" y="386638"/>
                              </a:lnTo>
                              <a:lnTo>
                                <a:pt x="817918" y="0"/>
                              </a:lnTo>
                              <a:close/>
                            </a:path>
                          </a:pathLst>
                        </a:custGeom>
                        <a:solidFill>
                          <a:srgbClr val="FFFFFF"/>
                        </a:solidFill>
                      </wps:spPr>
                      <wps:bodyPr wrap="square" lIns="0" tIns="0" rIns="0" bIns="0" rtlCol="0">
                        <a:noAutofit/>
                      </wps:bodyPr>
                    </wps:wsp>
                  </a:graphicData>
                </a:graphic>
              </wp:anchor>
            </w:drawing>
          </mc:Choice>
          <mc:Fallback>
            <w:pict>
              <v:shape w14:anchorId="749A2E64" id="Freeform: Shape 139" o:spid="_x0000_s1026" style="position:absolute;margin-left:161.1pt;margin-top:187.15pt;width:64.45pt;height:30.4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818515,386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" path="m817918,l,,,386638r817918,l817918,xe" stroked="f">
                <v:path arrowok="t"/>
                <w10:wrap type="topAndBottom"/>
              </v:shape>
            </w:pict>
          </mc:Fallback>
        </mc:AlternateContent>
      </w:r>
    </w:p>
    <w:p w14:paraId="2715A179" w14:textId="5FBE95AC" w:rsidR="00CA5D4B" w:rsidRDefault="000B04DC">
      <w:pPr>
        <w:pStyle w:val="BodyText"/>
        <w:ind w:left="897" w:right="641"/>
        <w:jc w:val="center"/>
        <w:rPr>
          <w:rFonts w:ascii="Arial" w:hAnsi="Arial" w:cs="Arial"/>
        </w:rPr>
      </w:pPr>
      <w:r>
        <w:rPr>
          <w:rFonts w:ascii="Arial" w:hAnsi="Arial" w:cs="Arial"/>
          <w:b/>
          <w:bCs/>
        </w:rPr>
        <w:t>Figure</w:t>
      </w:r>
      <w:r>
        <w:rPr>
          <w:rFonts w:ascii="Arial" w:hAnsi="Arial" w:cs="Arial"/>
          <w:b/>
          <w:bCs/>
          <w:spacing w:val="-4"/>
        </w:rPr>
        <w:t xml:space="preserve"> </w:t>
      </w:r>
      <w:r>
        <w:rPr>
          <w:rFonts w:ascii="Arial" w:hAnsi="Arial" w:cs="Arial"/>
          <w:b/>
          <w:bCs/>
        </w:rPr>
        <w:t>1.</w:t>
      </w:r>
      <w:r>
        <w:rPr>
          <w:rFonts w:ascii="Arial" w:hAnsi="Arial" w:cs="Arial"/>
          <w:b/>
          <w:bCs/>
          <w:spacing w:val="-3"/>
        </w:rPr>
        <w:t xml:space="preserve"> </w:t>
      </w:r>
      <w:r>
        <w:rPr>
          <w:rFonts w:ascii="Arial" w:hAnsi="Arial" w:cs="Arial"/>
          <w:b/>
          <w:bCs/>
        </w:rPr>
        <w:t>Conceptual</w:t>
      </w:r>
      <w:r>
        <w:rPr>
          <w:rFonts w:ascii="Arial" w:hAnsi="Arial" w:cs="Arial"/>
          <w:b/>
          <w:bCs/>
          <w:spacing w:val="-6"/>
        </w:rPr>
        <w:t xml:space="preserve"> </w:t>
      </w:r>
      <w:r>
        <w:rPr>
          <w:rFonts w:ascii="Arial" w:hAnsi="Arial" w:cs="Arial"/>
          <w:b/>
          <w:bCs/>
        </w:rPr>
        <w:t>Diagram</w:t>
      </w:r>
      <w:r>
        <w:rPr>
          <w:rFonts w:ascii="Arial" w:hAnsi="Arial" w:cs="Arial"/>
          <w:b/>
          <w:bCs/>
          <w:spacing w:val="-4"/>
        </w:rPr>
        <w:t xml:space="preserve"> </w:t>
      </w:r>
      <w:r>
        <w:rPr>
          <w:rFonts w:ascii="Arial" w:hAnsi="Arial" w:cs="Arial"/>
          <w:b/>
          <w:bCs/>
        </w:rPr>
        <w:t>of</w:t>
      </w:r>
      <w:r>
        <w:rPr>
          <w:rFonts w:ascii="Arial" w:hAnsi="Arial" w:cs="Arial"/>
          <w:b/>
          <w:bCs/>
          <w:spacing w:val="-3"/>
        </w:rPr>
        <w:t xml:space="preserve"> </w:t>
      </w:r>
      <w:r>
        <w:rPr>
          <w:rFonts w:ascii="Arial" w:hAnsi="Arial" w:cs="Arial"/>
          <w:b/>
          <w:bCs/>
        </w:rPr>
        <w:t>the</w:t>
      </w:r>
      <w:r>
        <w:rPr>
          <w:rFonts w:ascii="Arial" w:hAnsi="Arial" w:cs="Arial"/>
          <w:b/>
          <w:bCs/>
          <w:spacing w:val="-5"/>
        </w:rPr>
        <w:t xml:space="preserve"> </w:t>
      </w:r>
      <w:r>
        <w:rPr>
          <w:rFonts w:ascii="Arial" w:hAnsi="Arial" w:cs="Arial"/>
          <w:b/>
          <w:bCs/>
        </w:rPr>
        <w:t>BERA Application</w:t>
      </w:r>
    </w:p>
    <w:p w14:paraId="03E05BA7" w14:textId="77777777" w:rsidR="00CA5D4B" w:rsidRDefault="00CA5D4B">
      <w:pPr>
        <w:rPr>
          <w:rFonts w:ascii="Arial" w:hAnsi="Arial" w:cs="Arial"/>
        </w:rPr>
      </w:pPr>
    </w:p>
    <w:p w14:paraId="03B25DDA" w14:textId="77777777" w:rsidR="0046138D" w:rsidRDefault="0046138D">
      <w:pPr>
        <w:pStyle w:val="Heading3"/>
        <w:spacing w:before="1" w:line="240" w:lineRule="auto"/>
        <w:rPr>
          <w:rFonts w:ascii="Arial" w:hAnsi="Arial" w:cs="Arial"/>
          <w:b/>
          <w:bCs/>
          <w:color w:val="auto"/>
        </w:rPr>
      </w:pPr>
    </w:p>
    <w:p w14:paraId="5128CE17" w14:textId="3918B3B1" w:rsidR="00CA5D4B" w:rsidRDefault="000B04DC">
      <w:pPr>
        <w:pStyle w:val="Heading3"/>
        <w:spacing w:before="1" w:line="240" w:lineRule="auto"/>
        <w:rPr>
          <w:rFonts w:ascii="Arial" w:hAnsi="Arial" w:cs="Arial"/>
          <w:b/>
          <w:bCs/>
          <w:color w:val="auto"/>
        </w:rPr>
      </w:pPr>
      <w:r>
        <w:rPr>
          <w:rFonts w:ascii="Arial" w:hAnsi="Arial" w:cs="Arial"/>
          <w:b/>
          <w:bCs/>
          <w:color w:val="auto"/>
        </w:rPr>
        <w:t>Block Diagram of the Study</w:t>
      </w:r>
    </w:p>
    <w:p w14:paraId="25771994" w14:textId="77777777" w:rsidR="00CA5D4B" w:rsidRDefault="00CA5D4B">
      <w:pPr>
        <w:spacing w:line="240" w:lineRule="auto"/>
        <w:rPr>
          <w:rFonts w:ascii="Arial" w:hAnsi="Arial" w:cs="Arial"/>
        </w:rPr>
      </w:pPr>
    </w:p>
    <w:p w14:paraId="651D18B5" w14:textId="77777777" w:rsidR="00CA5D4B" w:rsidRDefault="000B04DC">
      <w:pPr>
        <w:ind w:firstLine="720"/>
        <w:jc w:val="both"/>
        <w:rPr>
          <w:rFonts w:ascii="Arial" w:hAnsi="Arial" w:cs="Arial"/>
        </w:rPr>
      </w:pPr>
      <w:bookmarkStart w:id="8" w:name="_Hlk147332221"/>
      <w:r>
        <w:rPr>
          <w:rFonts w:ascii="Arial" w:hAnsi="Arial" w:cs="Arial"/>
        </w:rPr>
        <w:t>Figure</w:t>
      </w:r>
      <w:r>
        <w:rPr>
          <w:rFonts w:ascii="Arial" w:hAnsi="Arial" w:cs="Arial"/>
          <w:spacing w:val="-3"/>
        </w:rPr>
        <w:t xml:space="preserve"> </w:t>
      </w:r>
      <w:r>
        <w:rPr>
          <w:rFonts w:ascii="Arial" w:hAnsi="Arial" w:cs="Arial"/>
        </w:rPr>
        <w:t>2</w:t>
      </w:r>
      <w:r>
        <w:rPr>
          <w:rFonts w:ascii="Arial" w:hAnsi="Arial" w:cs="Arial"/>
          <w:spacing w:val="-4"/>
        </w:rPr>
        <w:t xml:space="preserve"> </w:t>
      </w:r>
      <w:r>
        <w:rPr>
          <w:rFonts w:ascii="Arial" w:hAnsi="Arial" w:cs="Arial"/>
        </w:rPr>
        <w:t>shows</w:t>
      </w:r>
      <w:r>
        <w:rPr>
          <w:rFonts w:ascii="Arial" w:hAnsi="Arial" w:cs="Arial"/>
          <w:spacing w:val="-6"/>
        </w:rPr>
        <w:t xml:space="preserve"> </w:t>
      </w:r>
      <w:r>
        <w:rPr>
          <w:rFonts w:ascii="Arial" w:hAnsi="Arial" w:cs="Arial"/>
        </w:rPr>
        <w:t>the</w:t>
      </w:r>
      <w:r>
        <w:rPr>
          <w:rFonts w:ascii="Arial" w:hAnsi="Arial" w:cs="Arial"/>
          <w:spacing w:val="-5"/>
        </w:rPr>
        <w:t xml:space="preserve"> </w:t>
      </w:r>
      <w:r>
        <w:rPr>
          <w:rFonts w:ascii="Arial" w:hAnsi="Arial" w:cs="Arial"/>
        </w:rPr>
        <w:t>block</w:t>
      </w:r>
      <w:r>
        <w:rPr>
          <w:rFonts w:ascii="Arial" w:hAnsi="Arial" w:cs="Arial"/>
          <w:spacing w:val="-3"/>
        </w:rPr>
        <w:t xml:space="preserve"> </w:t>
      </w:r>
      <w:r>
        <w:rPr>
          <w:rFonts w:ascii="Arial" w:hAnsi="Arial" w:cs="Arial"/>
        </w:rPr>
        <w:t>diagram</w:t>
      </w:r>
      <w:r>
        <w:rPr>
          <w:rFonts w:ascii="Arial" w:hAnsi="Arial" w:cs="Arial"/>
          <w:spacing w:val="-4"/>
        </w:rPr>
        <w:t xml:space="preserve"> </w:t>
      </w:r>
      <w:r>
        <w:rPr>
          <w:rFonts w:ascii="Arial" w:hAnsi="Arial" w:cs="Arial"/>
        </w:rPr>
        <w:t>of</w:t>
      </w:r>
      <w:r>
        <w:rPr>
          <w:rFonts w:ascii="Arial" w:hAnsi="Arial" w:cs="Arial"/>
          <w:spacing w:val="-5"/>
        </w:rPr>
        <w:t xml:space="preserve"> </w:t>
      </w:r>
      <w:r>
        <w:rPr>
          <w:rFonts w:ascii="Arial" w:hAnsi="Arial" w:cs="Arial"/>
        </w:rPr>
        <w:t>the</w:t>
      </w:r>
      <w:r>
        <w:rPr>
          <w:rFonts w:ascii="Arial" w:hAnsi="Arial" w:cs="Arial"/>
          <w:spacing w:val="-5"/>
        </w:rPr>
        <w:t xml:space="preserve"> </w:t>
      </w:r>
      <w:r>
        <w:rPr>
          <w:rFonts w:ascii="Arial" w:hAnsi="Arial" w:cs="Arial"/>
        </w:rPr>
        <w:t>study</w:t>
      </w:r>
      <w:bookmarkEnd w:id="8"/>
      <w:r>
        <w:rPr>
          <w:rFonts w:ascii="Arial" w:hAnsi="Arial" w:cs="Arial"/>
        </w:rPr>
        <w:t xml:space="preserve"> </w:t>
      </w:r>
      <w:proofErr w:type="spellStart"/>
      <w:r>
        <w:rPr>
          <w:rFonts w:ascii="Arial" w:hAnsi="Arial" w:cs="Arial"/>
        </w:rPr>
        <w:t>Bilar</w:t>
      </w:r>
      <w:proofErr w:type="spellEnd"/>
      <w:r>
        <w:rPr>
          <w:rFonts w:ascii="Arial" w:hAnsi="Arial" w:cs="Arial"/>
        </w:rPr>
        <w:t xml:space="preserve"> Emergency Response Application Using Dynamic Clustering Protocol, </w:t>
      </w:r>
      <w:proofErr w:type="spellStart"/>
      <w:r>
        <w:rPr>
          <w:rFonts w:ascii="Arial" w:hAnsi="Arial" w:cs="Arial"/>
        </w:rPr>
        <w:t>Bilar</w:t>
      </w:r>
      <w:proofErr w:type="spellEnd"/>
      <w:r>
        <w:rPr>
          <w:rFonts w:ascii="Arial" w:hAnsi="Arial" w:cs="Arial"/>
        </w:rPr>
        <w:t>, Bohol. It covers the specification of the basic functionality of the application that represents the work process</w:t>
      </w:r>
      <w:r>
        <w:rPr>
          <w:rFonts w:ascii="Arial" w:hAnsi="Arial" w:cs="Arial"/>
          <w:spacing w:val="-17"/>
        </w:rPr>
        <w:t xml:space="preserve"> </w:t>
      </w:r>
      <w:r>
        <w:rPr>
          <w:rFonts w:ascii="Arial" w:hAnsi="Arial" w:cs="Arial"/>
        </w:rPr>
        <w:t>of</w:t>
      </w:r>
      <w:r>
        <w:rPr>
          <w:rFonts w:ascii="Arial" w:hAnsi="Arial" w:cs="Arial"/>
          <w:spacing w:val="-17"/>
        </w:rPr>
        <w:t xml:space="preserve"> </w:t>
      </w:r>
      <w:r>
        <w:rPr>
          <w:rFonts w:ascii="Arial" w:hAnsi="Arial" w:cs="Arial"/>
        </w:rPr>
        <w:t>the Responders and Users. The</w:t>
      </w:r>
      <w:r>
        <w:rPr>
          <w:rFonts w:ascii="Arial" w:hAnsi="Arial" w:cs="Arial"/>
          <w:spacing w:val="-17"/>
        </w:rPr>
        <w:t xml:space="preserve"> </w:t>
      </w:r>
      <w:r>
        <w:rPr>
          <w:rFonts w:ascii="Arial" w:hAnsi="Arial" w:cs="Arial"/>
        </w:rPr>
        <w:t>other</w:t>
      </w:r>
      <w:r>
        <w:rPr>
          <w:rFonts w:ascii="Arial" w:hAnsi="Arial" w:cs="Arial"/>
          <w:spacing w:val="-17"/>
        </w:rPr>
        <w:t xml:space="preserve"> </w:t>
      </w:r>
      <w:r>
        <w:rPr>
          <w:rFonts w:ascii="Arial" w:hAnsi="Arial" w:cs="Arial"/>
        </w:rPr>
        <w:t>function of the app is the generation of reports.</w:t>
      </w:r>
    </w:p>
    <w:p w14:paraId="31801F36" w14:textId="5943611D" w:rsidR="00E135E2" w:rsidRDefault="00E135E2" w:rsidP="00E135E2">
      <w:pPr>
        <w:rPr>
          <w:rFonts w:ascii="Arial" w:hAnsi="Arial" w:cs="Arial"/>
          <w:noProof/>
        </w:rPr>
      </w:pPr>
      <w:r>
        <w:rPr>
          <w:rFonts w:ascii="Arial" w:hAnsi="Arial" w:cs="Arial"/>
          <w:noProof/>
        </w:rPr>
        <mc:AlternateContent>
          <mc:Choice Requires="wpg">
            <w:drawing>
              <wp:anchor distT="0" distB="0" distL="0" distR="0" simplePos="0" relativeHeight="251689984" behindDoc="1" locked="0" layoutInCell="1" allowOverlap="1" wp14:anchorId="70FBFBAF" wp14:editId="761C8A57">
                <wp:simplePos x="0" y="0"/>
                <wp:positionH relativeFrom="margin">
                  <wp:posOffset>564515</wp:posOffset>
                </wp:positionH>
                <wp:positionV relativeFrom="paragraph">
                  <wp:posOffset>271780</wp:posOffset>
                </wp:positionV>
                <wp:extent cx="3975100" cy="3619500"/>
                <wp:effectExtent l="0" t="0" r="6350" b="19050"/>
                <wp:wrapTopAndBottom/>
                <wp:docPr id="1239258944" name="Group 120"/>
                <wp:cNvGraphicFramePr/>
                <a:graphic xmlns:a="http://schemas.openxmlformats.org/drawingml/2006/main">
                  <a:graphicData uri="http://schemas.microsoft.com/office/word/2010/wordprocessingGroup">
                    <wpg:wgp>
                      <wpg:cNvGrpSpPr/>
                      <wpg:grpSpPr>
                        <a:xfrm>
                          <a:off x="0" y="0"/>
                          <a:ext cx="3975100" cy="3619500"/>
                          <a:chOff x="6350" y="6350"/>
                          <a:chExt cx="3980890" cy="3619500"/>
                        </a:xfrm>
                      </wpg:grpSpPr>
                      <wps:wsp>
                        <wps:cNvPr id="1641905186" name="Graphic 78"/>
                        <wps:cNvSpPr/>
                        <wps:spPr>
                          <a:xfrm>
                            <a:off x="6350" y="6350"/>
                            <a:ext cx="3940175" cy="3619500"/>
                          </a:xfrm>
                          <a:custGeom>
                            <a:avLst/>
                            <a:gdLst/>
                            <a:ahLst/>
                            <a:cxnLst/>
                            <a:rect l="l" t="t" r="r" b="b"/>
                            <a:pathLst>
                              <a:path w="3940175" h="3619500">
                                <a:moveTo>
                                  <a:pt x="0" y="3619500"/>
                                </a:moveTo>
                                <a:lnTo>
                                  <a:pt x="3940175" y="3619500"/>
                                </a:lnTo>
                                <a:lnTo>
                                  <a:pt x="3940175" y="0"/>
                                </a:lnTo>
                                <a:lnTo>
                                  <a:pt x="0" y="0"/>
                                </a:lnTo>
                                <a:lnTo>
                                  <a:pt x="0" y="3619500"/>
                                </a:lnTo>
                                <a:close/>
                              </a:path>
                            </a:pathLst>
                          </a:custGeom>
                          <a:ln w="12700">
                            <a:solidFill>
                              <a:srgbClr val="000000"/>
                            </a:solidFill>
                            <a:prstDash val="solid"/>
                          </a:ln>
                        </wps:spPr>
                        <wps:bodyPr wrap="square" lIns="0" tIns="0" rIns="0" bIns="0" rtlCol="0">
                          <a:noAutofit/>
                        </wps:bodyPr>
                      </wps:wsp>
                      <wps:wsp>
                        <wps:cNvPr id="451895176" name="Graphic 82"/>
                        <wps:cNvSpPr/>
                        <wps:spPr>
                          <a:xfrm>
                            <a:off x="3138816" y="1403386"/>
                            <a:ext cx="642285" cy="252470"/>
                          </a:xfrm>
                          <a:custGeom>
                            <a:avLst/>
                            <a:gdLst/>
                            <a:ahLst/>
                            <a:cxnLst/>
                            <a:rect l="l" t="t" r="r" b="b"/>
                            <a:pathLst>
                              <a:path w="993775" h="337820">
                                <a:moveTo>
                                  <a:pt x="0" y="0"/>
                                </a:moveTo>
                                <a:lnTo>
                                  <a:pt x="993266" y="0"/>
                                </a:lnTo>
                                <a:lnTo>
                                  <a:pt x="993266" y="273938"/>
                                </a:lnTo>
                                <a:lnTo>
                                  <a:pt x="928537" y="274560"/>
                                </a:lnTo>
                                <a:lnTo>
                                  <a:pt x="869404" y="276325"/>
                                </a:lnTo>
                                <a:lnTo>
                                  <a:pt x="815307" y="279082"/>
                                </a:lnTo>
                                <a:lnTo>
                                  <a:pt x="765687" y="282680"/>
                                </a:lnTo>
                                <a:lnTo>
                                  <a:pt x="719984" y="286968"/>
                                </a:lnTo>
                                <a:lnTo>
                                  <a:pt x="677638" y="291795"/>
                                </a:lnTo>
                                <a:lnTo>
                                  <a:pt x="638090" y="297009"/>
                                </a:lnTo>
                                <a:lnTo>
                                  <a:pt x="565148" y="307996"/>
                                </a:lnTo>
                                <a:lnTo>
                                  <a:pt x="530635" y="313467"/>
                                </a:lnTo>
                                <a:lnTo>
                                  <a:pt x="496681" y="318722"/>
                                </a:lnTo>
                                <a:lnTo>
                                  <a:pt x="428210" y="327977"/>
                                </a:lnTo>
                                <a:lnTo>
                                  <a:pt x="355259" y="334553"/>
                                </a:lnTo>
                                <a:lnTo>
                                  <a:pt x="315704" y="336459"/>
                                </a:lnTo>
                                <a:lnTo>
                                  <a:pt x="273349" y="337242"/>
                                </a:lnTo>
                                <a:lnTo>
                                  <a:pt x="227636" y="336750"/>
                                </a:lnTo>
                                <a:lnTo>
                                  <a:pt x="178004" y="334834"/>
                                </a:lnTo>
                                <a:lnTo>
                                  <a:pt x="123894" y="331341"/>
                                </a:lnTo>
                                <a:lnTo>
                                  <a:pt x="64745" y="326122"/>
                                </a:lnTo>
                                <a:lnTo>
                                  <a:pt x="0" y="319023"/>
                                </a:lnTo>
                                <a:lnTo>
                                  <a:pt x="0" y="0"/>
                                </a:lnTo>
                                <a:close/>
                              </a:path>
                            </a:pathLst>
                          </a:custGeom>
                          <a:ln w="12700">
                            <a:solidFill>
                              <a:srgbClr val="000000"/>
                            </a:solidFill>
                            <a:prstDash val="solid"/>
                          </a:ln>
                        </wps:spPr>
                        <wps:bodyPr wrap="square" lIns="0" tIns="0" rIns="0" bIns="0" rtlCol="0">
                          <a:noAutofit/>
                        </wps:bodyPr>
                      </wps:wsp>
                      <wps:wsp>
                        <wps:cNvPr id="91881100" name="Textbox 88"/>
                        <wps:cNvSpPr txBox="1"/>
                        <wps:spPr>
                          <a:xfrm>
                            <a:off x="366721" y="318079"/>
                            <a:ext cx="595997" cy="193963"/>
                          </a:xfrm>
                          <a:prstGeom prst="rect">
                            <a:avLst/>
                          </a:prstGeom>
                        </wps:spPr>
                        <wps:txbx>
                          <w:txbxContent>
                            <w:p w14:paraId="411F99EE" w14:textId="77777777" w:rsidR="000B04DC" w:rsidRDefault="000B04DC">
                              <w:pPr>
                                <w:tabs>
                                  <w:tab w:val="left" w:pos="770"/>
                                  <w:tab w:val="left" w:pos="1456"/>
                                </w:tabs>
                                <w:spacing w:line="223" w:lineRule="exact"/>
                                <w:rPr>
                                  <w:sz w:val="20"/>
                                </w:rPr>
                              </w:pPr>
                              <w:r>
                                <w:rPr>
                                  <w:spacing w:val="-2"/>
                                  <w:sz w:val="20"/>
                                </w:rPr>
                                <w:t>Requestor</w:t>
                              </w:r>
                            </w:p>
                          </w:txbxContent>
                        </wps:txbx>
                        <wps:bodyPr wrap="square" lIns="0" tIns="0" rIns="0" bIns="0" rtlCol="0">
                          <a:noAutofit/>
                        </wps:bodyPr>
                      </wps:wsp>
                      <wps:wsp>
                        <wps:cNvPr id="668377698" name="Textbox 89"/>
                        <wps:cNvSpPr txBox="1"/>
                        <wps:spPr>
                          <a:xfrm>
                            <a:off x="400721" y="1435861"/>
                            <a:ext cx="550325" cy="141605"/>
                          </a:xfrm>
                          <a:prstGeom prst="rect">
                            <a:avLst/>
                          </a:prstGeom>
                        </wps:spPr>
                        <wps:txbx>
                          <w:txbxContent>
                            <w:p w14:paraId="4A2BC6A1" w14:textId="77777777" w:rsidR="000B04DC" w:rsidRDefault="000B04DC">
                              <w:pPr>
                                <w:tabs>
                                  <w:tab w:val="left" w:pos="1513"/>
                                </w:tabs>
                                <w:spacing w:line="223" w:lineRule="exact"/>
                                <w:jc w:val="center"/>
                                <w:rPr>
                                  <w:sz w:val="20"/>
                                </w:rPr>
                              </w:pPr>
                              <w:r>
                                <w:rPr>
                                  <w:sz w:val="20"/>
                                </w:rPr>
                                <w:t>BERA</w:t>
                              </w:r>
                            </w:p>
                          </w:txbxContent>
                        </wps:txbx>
                        <wps:bodyPr wrap="square" lIns="0" tIns="0" rIns="0" bIns="0" rtlCol="0">
                          <a:noAutofit/>
                        </wps:bodyPr>
                      </wps:wsp>
                      <wps:wsp>
                        <wps:cNvPr id="1953297034" name="Textbox 93"/>
                        <wps:cNvSpPr txBox="1"/>
                        <wps:spPr>
                          <a:xfrm>
                            <a:off x="311126" y="3069034"/>
                            <a:ext cx="723900" cy="141605"/>
                          </a:xfrm>
                          <a:prstGeom prst="rect">
                            <a:avLst/>
                          </a:prstGeom>
                        </wps:spPr>
                        <wps:txbx>
                          <w:txbxContent>
                            <w:p w14:paraId="3DA09FA2" w14:textId="77777777" w:rsidR="000B04DC" w:rsidRDefault="000B04DC">
                              <w:pPr>
                                <w:tabs>
                                  <w:tab w:val="left" w:pos="636"/>
                                  <w:tab w:val="left" w:pos="1118"/>
                                </w:tabs>
                                <w:spacing w:line="223" w:lineRule="exact"/>
                                <w:rPr>
                                  <w:sz w:val="20"/>
                                </w:rPr>
                              </w:pPr>
                              <w:r>
                                <w:rPr>
                                  <w:spacing w:val="-2"/>
                                  <w:sz w:val="20"/>
                                </w:rPr>
                                <w:t>Responders</w:t>
                              </w:r>
                              <w:r>
                                <w:rPr>
                                  <w:sz w:val="20"/>
                                </w:rPr>
                                <w:tab/>
                              </w:r>
                              <w:r>
                                <w:rPr>
                                  <w:sz w:val="20"/>
                                  <w:u w:val="single"/>
                                </w:rPr>
                                <w:tab/>
                              </w:r>
                            </w:p>
                          </w:txbxContent>
                        </wps:txbx>
                        <wps:bodyPr wrap="square" lIns="0" tIns="0" rIns="0" bIns="0" rtlCol="0">
                          <a:noAutofit/>
                        </wps:bodyPr>
                      </wps:wsp>
                      <wps:wsp>
                        <wps:cNvPr id="516763945" name="Textbox 95"/>
                        <wps:cNvSpPr txBox="1"/>
                        <wps:spPr>
                          <a:xfrm>
                            <a:off x="3018441" y="1435861"/>
                            <a:ext cx="968799" cy="210261"/>
                          </a:xfrm>
                          <a:prstGeom prst="rect">
                            <a:avLst/>
                          </a:prstGeom>
                        </wps:spPr>
                        <wps:txbx>
                          <w:txbxContent>
                            <w:p w14:paraId="15427F33" w14:textId="77777777" w:rsidR="000B04DC" w:rsidRDefault="000B04DC">
                              <w:pPr>
                                <w:spacing w:before="4"/>
                                <w:ind w:left="421"/>
                                <w:rPr>
                                  <w:sz w:val="20"/>
                                </w:rPr>
                              </w:pPr>
                              <w:r>
                                <w:rPr>
                                  <w:spacing w:val="-2"/>
                                  <w:sz w:val="20"/>
                                </w:rPr>
                                <w:t>Reports</w:t>
                              </w:r>
                            </w:p>
                          </w:txbxContent>
                        </wps:txbx>
                        <wps:bodyPr wrap="square" lIns="0" tIns="0" rIns="0" bIns="0" rtlCol="0">
                          <a:noAutofit/>
                        </wps:bodyPr>
                      </wps:wsp>
                    </wpg:wgp>
                  </a:graphicData>
                </a:graphic>
                <wp14:sizeRelH relativeFrom="margin">
                  <wp14:pctWidth>0</wp14:pctWidth>
                </wp14:sizeRelH>
              </wp:anchor>
            </w:drawing>
          </mc:Choice>
          <mc:Fallback>
            <w:pict>
              <v:group w14:anchorId="70FBFBAF" id="Group 120" o:spid="_x0000_s1038" style="position:absolute;margin-left:44.45pt;margin-top:21.4pt;width:313pt;height:285pt;z-index:-251626496;mso-wrap-distance-left:0;mso-wrap-distance-right:0;mso-position-horizontal-relative:margin;mso-width-relative:margin" coordorigin="63,63" coordsize="39808,3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">
                <v:shape id="Graphic 78" o:spid="_x0000_s1039" style="position:absolute;left:63;top:63;width:39402;height:36195;visibility:visible;mso-wrap-style:square;v-text-anchor:top" coordsize="3940175,361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" path="m,3619500r3940175,l3940175,,,,,3619500xe" filled="f" strokeweight="1pt">
                  <v:path arrowok="t"/>
                </v:shape>
                <v:shape id="Graphic 82" o:spid="_x0000_s1040" style="position:absolute;left:31388;top:14033;width:6423;height:2525;visibility:visible;mso-wrap-style:square;v-text-anchor:top" coordsize="993775,33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" path="m,l993266,r,273938l928537,274560r-59133,1765l815307,279082r-49620,3598l719984,286968r-42346,4827l638090,297009r-72942,10987l530635,313467r-33954,5255l428210,327977r-72951,6576l315704,336459r-42355,783l227636,336750r-49632,-1916l123894,331341,64745,326122,,319023,,xe" filled="f" strokeweight="1pt">
                  <v:path arrowok="t"/>
                </v:shape>
                <v:shape id="Textbox 88" o:spid="_x0000_s1041" type="#_x0000_t202" style="position:absolute;left:3667;top:3180;width:5960;height:1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" filled="f" stroked="f">
                  <v:textbox inset="0,0,0,0">
                    <w:txbxContent>
                      <w:p w14:paraId="411F99EE" w14:textId="77777777" w:rsidR="000B04DC" w:rsidRDefault="000B04DC">
                        <w:pPr>
                          <w:tabs>
                            <w:tab w:val="left" w:pos="770"/>
                            <w:tab w:val="left" w:pos="1456"/>
                          </w:tabs>
                          <w:spacing w:line="223" w:lineRule="exact"/>
                          <w:rPr>
                            <w:sz w:val="20"/>
                          </w:rPr>
                        </w:pPr>
                        <w:r>
                          <w:rPr>
                            <w:spacing w:val="-2"/>
                            <w:sz w:val="20"/>
                          </w:rPr>
                          <w:t>Requestor</w:t>
                        </w:r>
                      </w:p>
                    </w:txbxContent>
                  </v:textbox>
                </v:shape>
                <v:shape id="Textbox 89" o:spid="_x0000_s1042" type="#_x0000_t202" style="position:absolute;left:4007;top:14358;width:5503;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" filled="f" stroked="f">
                  <v:textbox inset="0,0,0,0">
                    <w:txbxContent>
                      <w:p w14:paraId="4A2BC6A1" w14:textId="77777777" w:rsidR="000B04DC" w:rsidRDefault="000B04DC">
                        <w:pPr>
                          <w:tabs>
                            <w:tab w:val="left" w:pos="1513"/>
                          </w:tabs>
                          <w:spacing w:line="223" w:lineRule="exact"/>
                          <w:jc w:val="center"/>
                          <w:rPr>
                            <w:sz w:val="20"/>
                          </w:rPr>
                        </w:pPr>
                        <w:r>
                          <w:rPr>
                            <w:sz w:val="20"/>
                          </w:rPr>
                          <w:t>BERA</w:t>
                        </w:r>
                      </w:p>
                    </w:txbxContent>
                  </v:textbox>
                </v:shape>
                <v:shape id="Textbox 93" o:spid="_x0000_s1043" type="#_x0000_t202" style="position:absolute;left:3111;top:30690;width:723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" filled="f" stroked="f">
                  <v:textbox inset="0,0,0,0">
                    <w:txbxContent>
                      <w:p w14:paraId="3DA09FA2" w14:textId="77777777" w:rsidR="000B04DC" w:rsidRDefault="000B04DC">
                        <w:pPr>
                          <w:tabs>
                            <w:tab w:val="left" w:pos="636"/>
                            <w:tab w:val="left" w:pos="1118"/>
                          </w:tabs>
                          <w:spacing w:line="223" w:lineRule="exact"/>
                          <w:rPr>
                            <w:sz w:val="20"/>
                          </w:rPr>
                        </w:pPr>
                        <w:r>
                          <w:rPr>
                            <w:spacing w:val="-2"/>
                            <w:sz w:val="20"/>
                          </w:rPr>
                          <w:t>Responders</w:t>
                        </w:r>
                        <w:r>
                          <w:rPr>
                            <w:sz w:val="20"/>
                          </w:rPr>
                          <w:tab/>
                        </w:r>
                        <w:r>
                          <w:rPr>
                            <w:sz w:val="20"/>
                            <w:u w:val="single"/>
                          </w:rPr>
                          <w:tab/>
                        </w:r>
                      </w:p>
                    </w:txbxContent>
                  </v:textbox>
                </v:shape>
                <v:shape id="Textbox 95" o:spid="_x0000_s1044" type="#_x0000_t202" style="position:absolute;left:30184;top:14358;width:9688;height:2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" filled="f" stroked="f">
                  <v:textbox inset="0,0,0,0">
                    <w:txbxContent>
                      <w:p w14:paraId="15427F33" w14:textId="77777777" w:rsidR="000B04DC" w:rsidRDefault="000B04DC">
                        <w:pPr>
                          <w:spacing w:before="4"/>
                          <w:ind w:left="421"/>
                          <w:rPr>
                            <w:sz w:val="20"/>
                          </w:rPr>
                        </w:pPr>
                        <w:r>
                          <w:rPr>
                            <w:spacing w:val="-2"/>
                            <w:sz w:val="20"/>
                          </w:rPr>
                          <w:t>Reports</w:t>
                        </w:r>
                      </w:p>
                    </w:txbxContent>
                  </v:textbox>
                </v:shape>
                <w10:wrap type="topAndBottom" anchorx="margin"/>
              </v:group>
            </w:pict>
          </mc:Fallback>
        </mc:AlternateContent>
      </w:r>
      <w:r>
        <w:rPr>
          <w:rFonts w:ascii="Arial" w:hAnsi="Arial" w:cs="Arial"/>
          <w:noProof/>
        </w:rPr>
        <mc:AlternateContent>
          <mc:Choice Requires="wps">
            <w:drawing>
              <wp:anchor distT="0" distB="0" distL="114300" distR="114300" simplePos="0" relativeHeight="251710464" behindDoc="0" locked="0" layoutInCell="1" allowOverlap="1" wp14:anchorId="2D88FA19" wp14:editId="0FD75B6A">
                <wp:simplePos x="0" y="0"/>
                <wp:positionH relativeFrom="column">
                  <wp:posOffset>3266273</wp:posOffset>
                </wp:positionH>
                <wp:positionV relativeFrom="paragraph">
                  <wp:posOffset>1778000</wp:posOffset>
                </wp:positionV>
                <wp:extent cx="561340" cy="0"/>
                <wp:effectExtent l="0" t="0" r="0" b="0"/>
                <wp:wrapNone/>
                <wp:docPr id="1418819204" name="Straight Connector 117"/>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A7B87E" id="Straight Connector 11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257.2pt,140pt" to="301.4pt,1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" strokecolor="black [3213]" strokeweight="1pt">
                <v:stroke dashstyle="3 1" joinstyle="miter"/>
              </v:line>
            </w:pict>
          </mc:Fallback>
        </mc:AlternateContent>
      </w:r>
      <w:r>
        <w:rPr>
          <w:rFonts w:ascii="Arial" w:hAnsi="Arial" w:cs="Arial"/>
          <w:noProof/>
        </w:rPr>
        <mc:AlternateContent>
          <mc:Choice Requires="wps">
            <w:drawing>
              <wp:anchor distT="0" distB="0" distL="114300" distR="114300" simplePos="0" relativeHeight="251712512" behindDoc="0" locked="0" layoutInCell="1" allowOverlap="1" wp14:anchorId="4A78351C" wp14:editId="3392FC0D">
                <wp:simplePos x="0" y="0"/>
                <wp:positionH relativeFrom="column">
                  <wp:posOffset>2552121</wp:posOffset>
                </wp:positionH>
                <wp:positionV relativeFrom="paragraph">
                  <wp:posOffset>2421746</wp:posOffset>
                </wp:positionV>
                <wp:extent cx="960755" cy="274955"/>
                <wp:effectExtent l="0" t="0" r="0" b="0"/>
                <wp:wrapNone/>
                <wp:docPr id="131912485" name="Text Box 119"/>
                <wp:cNvGraphicFramePr/>
                <a:graphic xmlns:a="http://schemas.openxmlformats.org/drawingml/2006/main">
                  <a:graphicData uri="http://schemas.microsoft.com/office/word/2010/wordprocessingShape">
                    <wps:wsp>
                      <wps:cNvSpPr txBox="1"/>
                      <wps:spPr>
                        <a:xfrm>
                          <a:off x="0" y="0"/>
                          <a:ext cx="960755" cy="27495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CD2ECB" w14:textId="77777777" w:rsidR="000B04DC" w:rsidRDefault="000B04DC">
                            <w:pPr>
                              <w:rPr>
                                <w:sz w:val="20"/>
                                <w:szCs w:val="20"/>
                              </w:rPr>
                            </w:pPr>
                            <w:r>
                              <w:rPr>
                                <w:sz w:val="20"/>
                                <w:szCs w:val="20"/>
                              </w:rPr>
                              <w:t>Administrator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A78351C" id="Text Box 119" o:spid="_x0000_s1045" type="#_x0000_t202" style="position:absolute;margin-left:200.95pt;margin-top:190.7pt;width:75.65pt;height:21.6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" filled="f" stroked="f" strokeweight="1pt">
                <v:textbox>
                  <w:txbxContent>
                    <w:p w14:paraId="7FCD2ECB" w14:textId="77777777" w:rsidR="000B04DC" w:rsidRDefault="000B04DC">
                      <w:pPr>
                        <w:rPr>
                          <w:sz w:val="20"/>
                          <w:szCs w:val="20"/>
                        </w:rPr>
                      </w:pPr>
                      <w:r>
                        <w:rPr>
                          <w:sz w:val="20"/>
                          <w:szCs w:val="20"/>
                        </w:rPr>
                        <w:t>Administrator</w:t>
                      </w:r>
                    </w:p>
                  </w:txbxContent>
                </v:textbox>
              </v:shape>
            </w:pict>
          </mc:Fallback>
        </mc:AlternateContent>
      </w:r>
      <w:r>
        <w:rPr>
          <w:rFonts w:ascii="Arial" w:hAnsi="Arial" w:cs="Arial"/>
          <w:noProof/>
        </w:rPr>
        <mc:AlternateContent>
          <mc:Choice Requires="wps">
            <w:drawing>
              <wp:anchor distT="0" distB="0" distL="114300" distR="114300" simplePos="0" relativeHeight="251711488" behindDoc="0" locked="0" layoutInCell="1" allowOverlap="1" wp14:anchorId="3CDC42FE" wp14:editId="3054E748">
                <wp:simplePos x="0" y="0"/>
                <wp:positionH relativeFrom="column">
                  <wp:posOffset>3010535</wp:posOffset>
                </wp:positionH>
                <wp:positionV relativeFrom="paragraph">
                  <wp:posOffset>2066123</wp:posOffset>
                </wp:positionV>
                <wp:extent cx="3175" cy="354330"/>
                <wp:effectExtent l="0" t="0" r="34925" b="26670"/>
                <wp:wrapNone/>
                <wp:docPr id="1227257260" name="Straight Connector 118"/>
                <wp:cNvGraphicFramePr/>
                <a:graphic xmlns:a="http://schemas.openxmlformats.org/drawingml/2006/main">
                  <a:graphicData uri="http://schemas.microsoft.com/office/word/2010/wordprocessingShape">
                    <wps:wsp>
                      <wps:cNvCnPr/>
                      <wps:spPr>
                        <a:xfrm flipV="1">
                          <a:off x="0" y="0"/>
                          <a:ext cx="3175" cy="3543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FE49E3" id="Straight Connector 118"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237.05pt,162.7pt" to="237.3pt,1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" strokecolor="black [3213]" strokeweight="1pt">
                <v:stroke joinstyle="miter"/>
              </v:line>
            </w:pict>
          </mc:Fallback>
        </mc:AlternateContent>
      </w:r>
      <w:r>
        <w:rPr>
          <w:rFonts w:ascii="Arial" w:hAnsi="Arial" w:cs="Arial"/>
          <w:noProof/>
        </w:rPr>
        <w:drawing>
          <wp:anchor distT="0" distB="0" distL="114300" distR="114300" simplePos="0" relativeHeight="251666432" behindDoc="0" locked="0" layoutInCell="1" allowOverlap="1" wp14:anchorId="4A92D7B0" wp14:editId="09E2F432">
            <wp:simplePos x="0" y="0"/>
            <wp:positionH relativeFrom="column">
              <wp:posOffset>2789712</wp:posOffset>
            </wp:positionH>
            <wp:positionV relativeFrom="paragraph">
              <wp:posOffset>1635727</wp:posOffset>
            </wp:positionV>
            <wp:extent cx="463550" cy="41846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15" cstate="print"/>
                    <a:stretch>
                      <a:fillRect/>
                    </a:stretch>
                  </pic:blipFill>
                  <pic:spPr>
                    <a:xfrm>
                      <a:off x="0" y="0"/>
                      <a:ext cx="463550" cy="418465"/>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9440" behindDoc="0" locked="0" layoutInCell="1" allowOverlap="1" wp14:anchorId="28AFB5EF" wp14:editId="19899BAA">
                <wp:simplePos x="0" y="0"/>
                <wp:positionH relativeFrom="column">
                  <wp:posOffset>2623653</wp:posOffset>
                </wp:positionH>
                <wp:positionV relativeFrom="paragraph">
                  <wp:posOffset>1778635</wp:posOffset>
                </wp:positionV>
                <wp:extent cx="152400" cy="0"/>
                <wp:effectExtent l="0" t="0" r="0" b="0"/>
                <wp:wrapNone/>
                <wp:docPr id="382193376" name="Straight Connector 116"/>
                <wp:cNvGraphicFramePr/>
                <a:graphic xmlns:a="http://schemas.openxmlformats.org/drawingml/2006/main">
                  <a:graphicData uri="http://schemas.microsoft.com/office/word/2010/wordprocessingShape">
                    <wps:wsp>
                      <wps:cNvCnPr/>
                      <wps:spPr>
                        <a:xfrm flipV="1">
                          <a:off x="0" y="0"/>
                          <a:ext cx="1524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9B30C5" id="Straight Connector 116"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206.6pt,140.05pt" to="218.6pt,1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" strokecolor="black [3213]" strokeweight="1pt">
                <v:stroke joinstyle="miter"/>
              </v:line>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00E17E2A" wp14:editId="4AB8E61F">
                <wp:simplePos x="0" y="0"/>
                <wp:positionH relativeFrom="column">
                  <wp:posOffset>2353477</wp:posOffset>
                </wp:positionH>
                <wp:positionV relativeFrom="paragraph">
                  <wp:posOffset>1976120</wp:posOffset>
                </wp:positionV>
                <wp:extent cx="4445" cy="1241425"/>
                <wp:effectExtent l="0" t="0" r="33655" b="15875"/>
                <wp:wrapNone/>
                <wp:docPr id="844590568" name="Straight Connector 113"/>
                <wp:cNvGraphicFramePr/>
                <a:graphic xmlns:a="http://schemas.openxmlformats.org/drawingml/2006/main">
                  <a:graphicData uri="http://schemas.microsoft.com/office/word/2010/wordprocessingShape">
                    <wps:wsp>
                      <wps:cNvCnPr/>
                      <wps:spPr>
                        <a:xfrm flipH="1" flipV="1">
                          <a:off x="0" y="0"/>
                          <a:ext cx="4445" cy="12414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CDBE17" id="Straight Connector 113"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185.3pt,155.6pt" to="185.65pt,25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" strokecolor="black [3213]" strokeweight="1pt">
                <v:stroke joinstyle="miter"/>
              </v:line>
            </w:pict>
          </mc:Fallback>
        </mc:AlternateContent>
      </w:r>
      <w:r>
        <w:rPr>
          <w:rFonts w:ascii="Arial" w:hAnsi="Arial" w:cs="Arial"/>
          <w:noProof/>
        </w:rPr>
        <mc:AlternateContent>
          <mc:Choice Requires="wps">
            <w:drawing>
              <wp:anchor distT="0" distB="0" distL="114300" distR="114300" simplePos="0" relativeHeight="251706368" behindDoc="0" locked="0" layoutInCell="1" allowOverlap="1" wp14:anchorId="6B39B417" wp14:editId="51BCB820">
                <wp:simplePos x="0" y="0"/>
                <wp:positionH relativeFrom="column">
                  <wp:posOffset>1561315</wp:posOffset>
                </wp:positionH>
                <wp:positionV relativeFrom="paragraph">
                  <wp:posOffset>1771015</wp:posOffset>
                </wp:positionV>
                <wp:extent cx="561340" cy="0"/>
                <wp:effectExtent l="0" t="0" r="0" b="0"/>
                <wp:wrapNone/>
                <wp:docPr id="1839134570" name="Straight Connector 112"/>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136707" id="Straight Connector 112"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22.95pt,139.45pt" to="167.15pt,1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" strokecolor="black [3213]" strokeweight="1pt">
                <v:stroke joinstyle="miter"/>
              </v:line>
            </w:pict>
          </mc:Fallback>
        </mc:AlternateContent>
      </w:r>
      <w:r>
        <w:rPr>
          <w:rFonts w:ascii="Arial" w:hAnsi="Arial" w:cs="Arial"/>
          <w:noProof/>
        </w:rPr>
        <w:drawing>
          <wp:anchor distT="0" distB="0" distL="114300" distR="114300" simplePos="0" relativeHeight="251663360" behindDoc="0" locked="0" layoutInCell="1" allowOverlap="1" wp14:anchorId="69CB97E6" wp14:editId="27827660">
            <wp:simplePos x="0" y="0"/>
            <wp:positionH relativeFrom="column">
              <wp:posOffset>2212783</wp:posOffset>
            </wp:positionH>
            <wp:positionV relativeFrom="paragraph">
              <wp:posOffset>497840</wp:posOffset>
            </wp:positionV>
            <wp:extent cx="244475" cy="374015"/>
            <wp:effectExtent l="0" t="0" r="3175" b="6985"/>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6" cstate="print"/>
                    <a:stretch>
                      <a:fillRect/>
                    </a:stretch>
                  </pic:blipFill>
                  <pic:spPr>
                    <a:xfrm>
                      <a:off x="0" y="0"/>
                      <a:ext cx="244475" cy="374015"/>
                    </a:xfrm>
                    <a:prstGeom prst="rect">
                      <a:avLst/>
                    </a:prstGeom>
                  </pic:spPr>
                </pic:pic>
              </a:graphicData>
            </a:graphic>
          </wp:anchor>
        </w:drawing>
      </w:r>
      <w:r>
        <w:rPr>
          <w:rFonts w:ascii="Arial" w:hAnsi="Arial" w:cs="Arial"/>
          <w:noProof/>
        </w:rPr>
        <mc:AlternateContent>
          <mc:Choice Requires="wps">
            <w:drawing>
              <wp:anchor distT="0" distB="0" distL="113665" distR="113665" simplePos="0" relativeHeight="251705344" behindDoc="0" locked="0" layoutInCell="1" allowOverlap="1" wp14:anchorId="6905BD40" wp14:editId="4AAC8694">
                <wp:simplePos x="0" y="0"/>
                <wp:positionH relativeFrom="column">
                  <wp:posOffset>2357563</wp:posOffset>
                </wp:positionH>
                <wp:positionV relativeFrom="paragraph">
                  <wp:posOffset>898525</wp:posOffset>
                </wp:positionV>
                <wp:extent cx="0" cy="659130"/>
                <wp:effectExtent l="0" t="0" r="38100" b="26670"/>
                <wp:wrapNone/>
                <wp:docPr id="528474852" name="Straight Connector 114"/>
                <wp:cNvGraphicFramePr/>
                <a:graphic xmlns:a="http://schemas.openxmlformats.org/drawingml/2006/main">
                  <a:graphicData uri="http://schemas.microsoft.com/office/word/2010/wordprocessingShape">
                    <wps:wsp>
                      <wps:cNvCnPr/>
                      <wps:spPr>
                        <a:xfrm flipV="1">
                          <a:off x="0" y="0"/>
                          <a:ext cx="0" cy="6591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CBD71" id="Straight Connector 114" o:spid="_x0000_s1026" style="position:absolute;flip:y;z-index:251705344;visibility:visible;mso-wrap-style:square;mso-wrap-distance-left:8.95pt;mso-wrap-distance-top:0;mso-wrap-distance-right:8.95pt;mso-wrap-distance-bottom:0;mso-position-horizontal:absolute;mso-position-horizontal-relative:text;mso-position-vertical:absolute;mso-position-vertical-relative:text" from="185.65pt,70.75pt" to="185.65pt,1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" strokecolor="black [3213]" strokeweight="1pt">
                <v:stroke joinstyle="miter"/>
              </v:line>
            </w:pict>
          </mc:Fallback>
        </mc:AlternateContent>
      </w:r>
      <w:r>
        <w:rPr>
          <w:rFonts w:ascii="Arial" w:hAnsi="Arial" w:cs="Arial"/>
          <w:noProof/>
        </w:rPr>
        <w:drawing>
          <wp:anchor distT="0" distB="0" distL="114300" distR="114300" simplePos="0" relativeHeight="251664384" behindDoc="0" locked="0" layoutInCell="1" allowOverlap="1" wp14:anchorId="6D6E0DA5" wp14:editId="6CCD5BD7">
            <wp:simplePos x="0" y="0"/>
            <wp:positionH relativeFrom="column">
              <wp:posOffset>2160107</wp:posOffset>
            </wp:positionH>
            <wp:positionV relativeFrom="paragraph">
              <wp:posOffset>1546653</wp:posOffset>
            </wp:positionV>
            <wp:extent cx="445770" cy="388620"/>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7" cstate="print"/>
                    <a:stretch>
                      <a:fillRect/>
                    </a:stretch>
                  </pic:blipFill>
                  <pic:spPr>
                    <a:xfrm>
                      <a:off x="0" y="0"/>
                      <a:ext cx="445770" cy="388620"/>
                    </a:xfrm>
                    <a:prstGeom prst="rect">
                      <a:avLst/>
                    </a:prstGeom>
                  </pic:spPr>
                </pic:pic>
              </a:graphicData>
            </a:graphic>
          </wp:anchor>
        </w:drawing>
      </w:r>
      <w:r>
        <w:rPr>
          <w:rFonts w:ascii="Arial" w:hAnsi="Arial" w:cs="Arial"/>
          <w:noProof/>
        </w:rPr>
        <w:drawing>
          <wp:anchor distT="0" distB="0" distL="114300" distR="114300" simplePos="0" relativeHeight="251665408" behindDoc="0" locked="0" layoutInCell="1" allowOverlap="1" wp14:anchorId="60DDBB7C" wp14:editId="1412F01D">
            <wp:simplePos x="0" y="0"/>
            <wp:positionH relativeFrom="margin">
              <wp:posOffset>2212695</wp:posOffset>
            </wp:positionH>
            <wp:positionV relativeFrom="paragraph">
              <wp:posOffset>3225165</wp:posOffset>
            </wp:positionV>
            <wp:extent cx="244475" cy="374015"/>
            <wp:effectExtent l="0" t="0" r="3810" b="6985"/>
            <wp:wrapNone/>
            <wp:docPr id="32" name="Image 80"/>
            <wp:cNvGraphicFramePr/>
            <a:graphic xmlns:a="http://schemas.openxmlformats.org/drawingml/2006/main">
              <a:graphicData uri="http://schemas.openxmlformats.org/drawingml/2006/picture">
                <pic:pic xmlns:pic="http://schemas.openxmlformats.org/drawingml/2006/picture">
                  <pic:nvPicPr>
                    <pic:cNvPr id="32" name="Image 80"/>
                    <pic:cNvPicPr/>
                  </pic:nvPicPr>
                  <pic:blipFill>
                    <a:blip r:embed="rId16" cstate="print"/>
                    <a:stretch>
                      <a:fillRect/>
                    </a:stretch>
                  </pic:blipFill>
                  <pic:spPr>
                    <a:xfrm>
                      <a:off x="0" y="0"/>
                      <a:ext cx="244475" cy="374015"/>
                    </a:xfrm>
                    <a:prstGeom prst="rect">
                      <a:avLst/>
                    </a:prstGeom>
                  </pic:spPr>
                </pic:pic>
              </a:graphicData>
            </a:graphic>
          </wp:anchor>
        </w:drawing>
      </w:r>
      <w:r>
        <w:rPr>
          <w:rFonts w:ascii="Arial" w:hAnsi="Arial" w:cs="Arial"/>
          <w:noProof/>
        </w:rPr>
        <mc:AlternateContent>
          <mc:Choice Requires="wps">
            <w:drawing>
              <wp:anchor distT="0" distB="0" distL="114300" distR="114300" simplePos="0" relativeHeight="251708416" behindDoc="0" locked="0" layoutInCell="1" allowOverlap="1" wp14:anchorId="68504554" wp14:editId="5984A4B7">
                <wp:simplePos x="0" y="0"/>
                <wp:positionH relativeFrom="column">
                  <wp:posOffset>1631507</wp:posOffset>
                </wp:positionH>
                <wp:positionV relativeFrom="paragraph">
                  <wp:posOffset>3409950</wp:posOffset>
                </wp:positionV>
                <wp:extent cx="561340" cy="0"/>
                <wp:effectExtent l="0" t="0" r="0" b="0"/>
                <wp:wrapNone/>
                <wp:docPr id="1614516392" name="Straight Connector 115"/>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8BBF33" id="Straight Connector 115"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28.45pt,268.5pt" to="172.6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" strokecolor="black [3213]" strokeweight="1pt">
                <v:stroke joinstyle="miter"/>
              </v:line>
            </w:pict>
          </mc:Fallback>
        </mc:AlternateContent>
      </w:r>
      <w:r>
        <w:rPr>
          <w:rFonts w:ascii="Arial" w:hAnsi="Arial" w:cs="Arial"/>
          <w:noProof/>
        </w:rPr>
        <mc:AlternateContent>
          <mc:Choice Requires="wps">
            <w:drawing>
              <wp:anchor distT="0" distB="0" distL="114300" distR="114300" simplePos="0" relativeHeight="251704320" behindDoc="0" locked="0" layoutInCell="1" allowOverlap="1" wp14:anchorId="7651283E" wp14:editId="59138844">
                <wp:simplePos x="0" y="0"/>
                <wp:positionH relativeFrom="column">
                  <wp:posOffset>1596287</wp:posOffset>
                </wp:positionH>
                <wp:positionV relativeFrom="paragraph">
                  <wp:posOffset>665480</wp:posOffset>
                </wp:positionV>
                <wp:extent cx="561340" cy="0"/>
                <wp:effectExtent l="0" t="0" r="0" b="0"/>
                <wp:wrapNone/>
                <wp:docPr id="906989076" name="Straight Connector 111"/>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2443BC" id="Straight Connector 111"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25.7pt,52.4pt" to="169.9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" strokecolor="black [3213]" strokeweight="1pt">
                <v:stroke joinstyle="miter"/>
              </v:line>
            </w:pict>
          </mc:Fallback>
        </mc:AlternateContent>
      </w:r>
    </w:p>
    <w:p w14:paraId="08F176B9" w14:textId="77777777" w:rsidR="00431B86" w:rsidRPr="00E135E2" w:rsidRDefault="00431B86" w:rsidP="00E135E2">
      <w:pPr>
        <w:rPr>
          <w:rFonts w:ascii="Arial" w:hAnsi="Arial" w:cs="Arial"/>
          <w:noProof/>
        </w:rPr>
      </w:pPr>
    </w:p>
    <w:p w14:paraId="3025EF43" w14:textId="5E9F5AAE" w:rsidR="00CA5D4B" w:rsidRDefault="00431B86" w:rsidP="00431B86">
      <w:pPr>
        <w:pStyle w:val="BodyText"/>
        <w:spacing w:before="159"/>
        <w:ind w:left="1440" w:right="1849"/>
        <w:rPr>
          <w:rFonts w:ascii="Arial" w:hAnsi="Arial" w:cs="Arial"/>
          <w:b/>
          <w:bCs/>
        </w:rPr>
      </w:pPr>
      <w:r>
        <w:rPr>
          <w:rFonts w:ascii="Arial" w:hAnsi="Arial" w:cs="Arial"/>
        </w:rPr>
        <w:t xml:space="preserve">     </w:t>
      </w:r>
      <w:r w:rsidR="000B04DC">
        <w:rPr>
          <w:rFonts w:ascii="Arial" w:hAnsi="Arial" w:cs="Arial"/>
          <w:b/>
          <w:bCs/>
        </w:rPr>
        <w:t>Figure</w:t>
      </w:r>
      <w:r w:rsidR="000B04DC">
        <w:rPr>
          <w:rFonts w:ascii="Arial" w:hAnsi="Arial" w:cs="Arial"/>
          <w:b/>
          <w:bCs/>
          <w:spacing w:val="-3"/>
        </w:rPr>
        <w:t xml:space="preserve"> </w:t>
      </w:r>
      <w:r w:rsidR="000B04DC">
        <w:rPr>
          <w:rFonts w:ascii="Arial" w:hAnsi="Arial" w:cs="Arial"/>
          <w:b/>
          <w:bCs/>
        </w:rPr>
        <w:t>2.</w:t>
      </w:r>
      <w:r w:rsidR="000B04DC">
        <w:rPr>
          <w:rFonts w:ascii="Arial" w:hAnsi="Arial" w:cs="Arial"/>
          <w:b/>
          <w:bCs/>
          <w:spacing w:val="-5"/>
        </w:rPr>
        <w:t xml:space="preserve"> </w:t>
      </w:r>
      <w:r w:rsidR="000B04DC">
        <w:rPr>
          <w:rFonts w:ascii="Arial" w:hAnsi="Arial" w:cs="Arial"/>
          <w:b/>
          <w:bCs/>
        </w:rPr>
        <w:t>Block</w:t>
      </w:r>
      <w:r w:rsidR="000B04DC">
        <w:rPr>
          <w:rFonts w:ascii="Arial" w:hAnsi="Arial" w:cs="Arial"/>
          <w:b/>
          <w:bCs/>
          <w:spacing w:val="-3"/>
        </w:rPr>
        <w:t xml:space="preserve"> </w:t>
      </w:r>
      <w:r w:rsidR="000B04DC">
        <w:rPr>
          <w:rFonts w:ascii="Arial" w:hAnsi="Arial" w:cs="Arial"/>
          <w:b/>
          <w:bCs/>
        </w:rPr>
        <w:t>Diagram</w:t>
      </w:r>
      <w:r w:rsidR="000B04DC">
        <w:rPr>
          <w:rFonts w:ascii="Arial" w:hAnsi="Arial" w:cs="Arial"/>
          <w:b/>
          <w:bCs/>
          <w:spacing w:val="-2"/>
        </w:rPr>
        <w:t xml:space="preserve"> </w:t>
      </w:r>
      <w:r w:rsidR="000B04DC">
        <w:rPr>
          <w:rFonts w:ascii="Arial" w:hAnsi="Arial" w:cs="Arial"/>
          <w:b/>
          <w:bCs/>
        </w:rPr>
        <w:t>of</w:t>
      </w:r>
      <w:r w:rsidR="000B04DC">
        <w:rPr>
          <w:rFonts w:ascii="Arial" w:hAnsi="Arial" w:cs="Arial"/>
          <w:b/>
          <w:bCs/>
          <w:spacing w:val="-2"/>
        </w:rPr>
        <w:t xml:space="preserve"> </w:t>
      </w:r>
      <w:r w:rsidR="000B04DC">
        <w:rPr>
          <w:rFonts w:ascii="Arial" w:hAnsi="Arial" w:cs="Arial"/>
          <w:b/>
          <w:bCs/>
        </w:rPr>
        <w:t>the</w:t>
      </w:r>
      <w:r w:rsidR="000B04DC">
        <w:rPr>
          <w:rFonts w:ascii="Arial" w:hAnsi="Arial" w:cs="Arial"/>
          <w:b/>
          <w:bCs/>
          <w:spacing w:val="-3"/>
        </w:rPr>
        <w:t xml:space="preserve"> </w:t>
      </w:r>
      <w:r w:rsidR="000B04DC">
        <w:rPr>
          <w:rFonts w:ascii="Arial" w:hAnsi="Arial" w:cs="Arial"/>
          <w:b/>
          <w:bCs/>
          <w:spacing w:val="-2"/>
        </w:rPr>
        <w:t>Study</w:t>
      </w:r>
    </w:p>
    <w:p w14:paraId="3A589816" w14:textId="77777777" w:rsidR="00CA5D4B" w:rsidRDefault="000B04DC">
      <w:pPr>
        <w:rPr>
          <w:rFonts w:ascii="Arial" w:hAnsi="Arial" w:cs="Arial"/>
        </w:rPr>
      </w:pPr>
      <w:r>
        <w:rPr>
          <w:rFonts w:ascii="Arial" w:hAnsi="Arial" w:cs="Arial"/>
        </w:rPr>
        <w:tab/>
      </w:r>
    </w:p>
    <w:p w14:paraId="73CF470D" w14:textId="77777777" w:rsidR="00CA5D4B" w:rsidRDefault="000B04DC">
      <w:pPr>
        <w:pStyle w:val="Heading3"/>
        <w:spacing w:before="217"/>
        <w:rPr>
          <w:rFonts w:ascii="Arial" w:hAnsi="Arial" w:cs="Arial"/>
          <w:b/>
          <w:bCs/>
          <w:color w:val="auto"/>
        </w:rPr>
      </w:pPr>
      <w:r>
        <w:rPr>
          <w:rFonts w:ascii="Arial" w:hAnsi="Arial" w:cs="Arial"/>
          <w:b/>
          <w:bCs/>
          <w:color w:val="auto"/>
        </w:rPr>
        <w:lastRenderedPageBreak/>
        <w:t>Development</w:t>
      </w:r>
      <w:r>
        <w:rPr>
          <w:rFonts w:ascii="Arial" w:hAnsi="Arial" w:cs="Arial"/>
          <w:b/>
          <w:bCs/>
          <w:color w:val="auto"/>
          <w:spacing w:val="-13"/>
        </w:rPr>
        <w:t xml:space="preserve"> </w:t>
      </w:r>
      <w:r>
        <w:rPr>
          <w:rFonts w:ascii="Arial" w:hAnsi="Arial" w:cs="Arial"/>
          <w:b/>
          <w:bCs/>
          <w:color w:val="auto"/>
        </w:rPr>
        <w:t>Model</w:t>
      </w:r>
      <w:r>
        <w:rPr>
          <w:rFonts w:ascii="Arial" w:hAnsi="Arial" w:cs="Arial"/>
          <w:b/>
          <w:bCs/>
          <w:color w:val="auto"/>
          <w:spacing w:val="-15"/>
        </w:rPr>
        <w:t xml:space="preserve"> </w:t>
      </w:r>
      <w:r>
        <w:rPr>
          <w:rFonts w:ascii="Arial" w:hAnsi="Arial" w:cs="Arial"/>
          <w:b/>
          <w:bCs/>
          <w:color w:val="auto"/>
        </w:rPr>
        <w:t>and</w:t>
      </w:r>
      <w:r>
        <w:rPr>
          <w:rFonts w:ascii="Arial" w:hAnsi="Arial" w:cs="Arial"/>
          <w:b/>
          <w:bCs/>
          <w:color w:val="auto"/>
          <w:spacing w:val="-12"/>
        </w:rPr>
        <w:t xml:space="preserve"> </w:t>
      </w:r>
      <w:r>
        <w:rPr>
          <w:rFonts w:ascii="Arial" w:hAnsi="Arial" w:cs="Arial"/>
          <w:b/>
          <w:bCs/>
          <w:color w:val="auto"/>
          <w:spacing w:val="-2"/>
        </w:rPr>
        <w:t>Approaches</w:t>
      </w:r>
    </w:p>
    <w:p w14:paraId="71E5AD5D" w14:textId="77777777" w:rsidR="00CA5D4B" w:rsidRDefault="000B04DC">
      <w:pPr>
        <w:pStyle w:val="BodyText"/>
        <w:spacing w:line="477" w:lineRule="auto"/>
        <w:ind w:right="183" w:firstLine="720"/>
        <w:jc w:val="both"/>
        <w:rPr>
          <w:rFonts w:ascii="Arial" w:hAnsi="Arial" w:cs="Arial"/>
        </w:rPr>
      </w:pPr>
      <w:r>
        <w:rPr>
          <w:rFonts w:ascii="Arial" w:hAnsi="Arial" w:cs="Arial"/>
          <w:noProof/>
        </w:rPr>
        <w:drawing>
          <wp:anchor distT="0" distB="0" distL="0" distR="0" simplePos="0" relativeHeight="251667456" behindDoc="1" locked="0" layoutInCell="1" allowOverlap="1" wp14:anchorId="0C3EF27E" wp14:editId="65E985EA">
            <wp:simplePos x="0" y="0"/>
            <wp:positionH relativeFrom="margin">
              <wp:align>center</wp:align>
            </wp:positionH>
            <wp:positionV relativeFrom="paragraph">
              <wp:posOffset>4341495</wp:posOffset>
            </wp:positionV>
            <wp:extent cx="4094480" cy="1491615"/>
            <wp:effectExtent l="0" t="0" r="127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8" cstate="print"/>
                    <a:stretch>
                      <a:fillRect/>
                    </a:stretch>
                  </pic:blipFill>
                  <pic:spPr>
                    <a:xfrm>
                      <a:off x="0" y="0"/>
                      <a:ext cx="4094492" cy="1491614"/>
                    </a:xfrm>
                    <a:prstGeom prst="rect">
                      <a:avLst/>
                    </a:prstGeom>
                  </pic:spPr>
                </pic:pic>
              </a:graphicData>
            </a:graphic>
          </wp:anchor>
        </w:drawing>
      </w:r>
      <w:r>
        <w:rPr>
          <w:rFonts w:ascii="Arial" w:hAnsi="Arial" w:cs="Arial"/>
        </w:rPr>
        <w:t>The researchers use a development strategy called Rapid Application Development</w:t>
      </w:r>
      <w:r>
        <w:rPr>
          <w:rFonts w:ascii="Arial" w:hAnsi="Arial" w:cs="Arial"/>
          <w:spacing w:val="20"/>
        </w:rPr>
        <w:t xml:space="preserve"> </w:t>
      </w:r>
      <w:r>
        <w:rPr>
          <w:rFonts w:ascii="Arial" w:hAnsi="Arial" w:cs="Arial"/>
        </w:rPr>
        <w:t>(RAD) which</w:t>
      </w:r>
      <w:r>
        <w:rPr>
          <w:rFonts w:ascii="Arial" w:hAnsi="Arial" w:cs="Arial"/>
          <w:spacing w:val="20"/>
        </w:rPr>
        <w:t xml:space="preserve"> </w:t>
      </w:r>
      <w:r>
        <w:rPr>
          <w:rFonts w:ascii="Arial" w:hAnsi="Arial" w:cs="Arial"/>
        </w:rPr>
        <w:t>puts an</w:t>
      </w:r>
      <w:r>
        <w:rPr>
          <w:rFonts w:ascii="Arial" w:hAnsi="Arial" w:cs="Arial"/>
          <w:spacing w:val="20"/>
        </w:rPr>
        <w:t xml:space="preserve"> </w:t>
      </w:r>
      <w:r>
        <w:rPr>
          <w:rFonts w:ascii="Arial" w:hAnsi="Arial" w:cs="Arial"/>
        </w:rPr>
        <w:t>emphasis</w:t>
      </w:r>
      <w:r>
        <w:rPr>
          <w:rFonts w:ascii="Arial" w:hAnsi="Arial" w:cs="Arial"/>
          <w:spacing w:val="20"/>
        </w:rPr>
        <w:t xml:space="preserve"> </w:t>
      </w:r>
      <w:r>
        <w:rPr>
          <w:rFonts w:ascii="Arial" w:hAnsi="Arial" w:cs="Arial"/>
        </w:rPr>
        <w:t>on</w:t>
      </w:r>
      <w:r>
        <w:rPr>
          <w:rFonts w:ascii="Arial" w:hAnsi="Arial" w:cs="Arial"/>
          <w:spacing w:val="20"/>
        </w:rPr>
        <w:t xml:space="preserve"> </w:t>
      </w:r>
      <w:r>
        <w:rPr>
          <w:rFonts w:ascii="Arial" w:hAnsi="Arial" w:cs="Arial"/>
        </w:rPr>
        <w:t>immediate</w:t>
      </w:r>
      <w:r>
        <w:rPr>
          <w:rFonts w:ascii="Arial" w:hAnsi="Arial" w:cs="Arial"/>
          <w:spacing w:val="21"/>
        </w:rPr>
        <w:t xml:space="preserve"> </w:t>
      </w:r>
      <w:r>
        <w:rPr>
          <w:rFonts w:ascii="Arial" w:hAnsi="Arial" w:cs="Arial"/>
        </w:rPr>
        <w:t>feedback</w:t>
      </w:r>
      <w:r>
        <w:rPr>
          <w:rFonts w:ascii="Arial" w:hAnsi="Arial" w:cs="Arial"/>
          <w:spacing w:val="20"/>
        </w:rPr>
        <w:t xml:space="preserve"> </w:t>
      </w:r>
      <w:r>
        <w:rPr>
          <w:rFonts w:ascii="Arial" w:hAnsi="Arial" w:cs="Arial"/>
        </w:rPr>
        <w:t>and</w:t>
      </w:r>
      <w:r>
        <w:rPr>
          <w:rFonts w:ascii="Arial" w:hAnsi="Arial" w:cs="Arial"/>
          <w:spacing w:val="20"/>
        </w:rPr>
        <w:t xml:space="preserve"> </w:t>
      </w:r>
      <w:r>
        <w:rPr>
          <w:rFonts w:ascii="Arial" w:hAnsi="Arial" w:cs="Arial"/>
        </w:rPr>
        <w:t>rapid prototyping over lengthy development and testing cycles. This ensures a quality and</w:t>
      </w:r>
      <w:r>
        <w:rPr>
          <w:rFonts w:ascii="Arial" w:hAnsi="Arial" w:cs="Arial"/>
          <w:spacing w:val="-13"/>
        </w:rPr>
        <w:t xml:space="preserve"> </w:t>
      </w:r>
      <w:r>
        <w:rPr>
          <w:rFonts w:ascii="Arial" w:hAnsi="Arial" w:cs="Arial"/>
        </w:rPr>
        <w:t>client-focused</w:t>
      </w:r>
      <w:r>
        <w:rPr>
          <w:rFonts w:ascii="Arial" w:hAnsi="Arial" w:cs="Arial"/>
          <w:spacing w:val="-15"/>
        </w:rPr>
        <w:t xml:space="preserve"> </w:t>
      </w:r>
      <w:r>
        <w:rPr>
          <w:rFonts w:ascii="Arial" w:hAnsi="Arial" w:cs="Arial"/>
        </w:rPr>
        <w:t>end</w:t>
      </w:r>
      <w:r>
        <w:rPr>
          <w:rFonts w:ascii="Arial" w:hAnsi="Arial" w:cs="Arial"/>
          <w:spacing w:val="-15"/>
        </w:rPr>
        <w:t xml:space="preserve"> </w:t>
      </w:r>
      <w:r>
        <w:rPr>
          <w:rFonts w:ascii="Arial" w:hAnsi="Arial" w:cs="Arial"/>
        </w:rPr>
        <w:t>product.</w:t>
      </w:r>
      <w:r>
        <w:rPr>
          <w:rFonts w:ascii="Arial" w:hAnsi="Arial" w:cs="Arial"/>
          <w:spacing w:val="-10"/>
        </w:rPr>
        <w:t xml:space="preserve"> </w:t>
      </w:r>
      <w:r>
        <w:rPr>
          <w:rFonts w:ascii="Arial" w:hAnsi="Arial" w:cs="Arial"/>
        </w:rPr>
        <w:t>Rapid</w:t>
      </w:r>
      <w:r>
        <w:rPr>
          <w:rFonts w:ascii="Arial" w:hAnsi="Arial" w:cs="Arial"/>
          <w:spacing w:val="-13"/>
        </w:rPr>
        <w:t xml:space="preserve"> </w:t>
      </w:r>
      <w:r>
        <w:rPr>
          <w:rFonts w:ascii="Arial" w:hAnsi="Arial" w:cs="Arial"/>
        </w:rPr>
        <w:t>Application</w:t>
      </w:r>
      <w:r>
        <w:rPr>
          <w:rFonts w:ascii="Arial" w:hAnsi="Arial" w:cs="Arial"/>
          <w:spacing w:val="-13"/>
        </w:rPr>
        <w:t xml:space="preserve"> </w:t>
      </w:r>
      <w:r>
        <w:rPr>
          <w:rFonts w:ascii="Arial" w:hAnsi="Arial" w:cs="Arial"/>
        </w:rPr>
        <w:t>Development</w:t>
      </w:r>
      <w:r>
        <w:rPr>
          <w:rFonts w:ascii="Arial" w:hAnsi="Arial" w:cs="Arial"/>
          <w:spacing w:val="-15"/>
        </w:rPr>
        <w:t xml:space="preserve"> </w:t>
      </w:r>
      <w:r>
        <w:rPr>
          <w:rFonts w:ascii="Arial" w:hAnsi="Arial" w:cs="Arial"/>
        </w:rPr>
        <w:t>or</w:t>
      </w:r>
      <w:r>
        <w:rPr>
          <w:rFonts w:ascii="Arial" w:hAnsi="Arial" w:cs="Arial"/>
          <w:spacing w:val="-14"/>
        </w:rPr>
        <w:t xml:space="preserve"> </w:t>
      </w:r>
      <w:r>
        <w:rPr>
          <w:rFonts w:ascii="Arial" w:hAnsi="Arial" w:cs="Arial"/>
        </w:rPr>
        <w:t>RAD</w:t>
      </w:r>
      <w:r>
        <w:rPr>
          <w:rFonts w:ascii="Arial" w:hAnsi="Arial" w:cs="Arial"/>
          <w:spacing w:val="-14"/>
        </w:rPr>
        <w:t xml:space="preserve"> </w:t>
      </w:r>
      <w:r>
        <w:rPr>
          <w:rFonts w:ascii="Arial" w:hAnsi="Arial" w:cs="Arial"/>
        </w:rPr>
        <w:t>means</w:t>
      </w:r>
      <w:r>
        <w:rPr>
          <w:rFonts w:ascii="Arial" w:hAnsi="Arial" w:cs="Arial"/>
          <w:spacing w:val="-16"/>
        </w:rPr>
        <w:t xml:space="preserve"> </w:t>
      </w:r>
      <w:r>
        <w:rPr>
          <w:rFonts w:ascii="Arial" w:hAnsi="Arial" w:cs="Arial"/>
        </w:rPr>
        <w:t>an adaptive software development model based on prototyping and quick feedback with less emphasis</w:t>
      </w:r>
      <w:r>
        <w:rPr>
          <w:rFonts w:ascii="Arial" w:hAnsi="Arial" w:cs="Arial"/>
          <w:spacing w:val="-1"/>
        </w:rPr>
        <w:t xml:space="preserve"> </w:t>
      </w:r>
      <w:r>
        <w:rPr>
          <w:rFonts w:ascii="Arial" w:hAnsi="Arial" w:cs="Arial"/>
        </w:rPr>
        <w:t>on</w:t>
      </w:r>
      <w:r>
        <w:rPr>
          <w:rFonts w:ascii="Arial" w:hAnsi="Arial" w:cs="Arial"/>
          <w:spacing w:val="-2"/>
        </w:rPr>
        <w:t xml:space="preserve"> </w:t>
      </w:r>
      <w:r>
        <w:rPr>
          <w:rFonts w:ascii="Arial" w:hAnsi="Arial" w:cs="Arial"/>
        </w:rPr>
        <w:t>specific planning. In general, the RAD approach prioritizes development</w:t>
      </w:r>
      <w:r>
        <w:rPr>
          <w:rFonts w:ascii="Arial" w:hAnsi="Arial" w:cs="Arial"/>
          <w:spacing w:val="-17"/>
        </w:rPr>
        <w:t xml:space="preserve"> </w:t>
      </w:r>
      <w:r>
        <w:rPr>
          <w:rFonts w:ascii="Arial" w:hAnsi="Arial" w:cs="Arial"/>
        </w:rPr>
        <w:t>and</w:t>
      </w:r>
      <w:r>
        <w:rPr>
          <w:rFonts w:ascii="Arial" w:hAnsi="Arial" w:cs="Arial"/>
          <w:spacing w:val="-16"/>
        </w:rPr>
        <w:t xml:space="preserve"> </w:t>
      </w:r>
      <w:r>
        <w:rPr>
          <w:rFonts w:ascii="Arial" w:hAnsi="Arial" w:cs="Arial"/>
        </w:rPr>
        <w:t>building</w:t>
      </w:r>
      <w:r>
        <w:rPr>
          <w:rFonts w:ascii="Arial" w:hAnsi="Arial" w:cs="Arial"/>
          <w:spacing w:val="-14"/>
        </w:rPr>
        <w:t xml:space="preserve"> </w:t>
      </w:r>
      <w:r>
        <w:rPr>
          <w:rFonts w:ascii="Arial" w:hAnsi="Arial" w:cs="Arial"/>
        </w:rPr>
        <w:t>a</w:t>
      </w:r>
      <w:r>
        <w:rPr>
          <w:rFonts w:ascii="Arial" w:hAnsi="Arial" w:cs="Arial"/>
          <w:spacing w:val="-14"/>
        </w:rPr>
        <w:t xml:space="preserve"> </w:t>
      </w:r>
      <w:r>
        <w:rPr>
          <w:rFonts w:ascii="Arial" w:hAnsi="Arial" w:cs="Arial"/>
        </w:rPr>
        <w:t>prototype,</w:t>
      </w:r>
      <w:r>
        <w:rPr>
          <w:rFonts w:ascii="Arial" w:hAnsi="Arial" w:cs="Arial"/>
          <w:spacing w:val="-14"/>
        </w:rPr>
        <w:t xml:space="preserve"> </w:t>
      </w:r>
      <w:r>
        <w:rPr>
          <w:rFonts w:ascii="Arial" w:hAnsi="Arial" w:cs="Arial"/>
        </w:rPr>
        <w:t>rather</w:t>
      </w:r>
      <w:r>
        <w:rPr>
          <w:rFonts w:ascii="Arial" w:hAnsi="Arial" w:cs="Arial"/>
          <w:spacing w:val="-16"/>
        </w:rPr>
        <w:t xml:space="preserve"> </w:t>
      </w:r>
      <w:r>
        <w:rPr>
          <w:rFonts w:ascii="Arial" w:hAnsi="Arial" w:cs="Arial"/>
        </w:rPr>
        <w:t>than</w:t>
      </w:r>
      <w:r>
        <w:rPr>
          <w:rFonts w:ascii="Arial" w:hAnsi="Arial" w:cs="Arial"/>
          <w:spacing w:val="-14"/>
        </w:rPr>
        <w:t xml:space="preserve"> </w:t>
      </w:r>
      <w:r>
        <w:rPr>
          <w:rFonts w:ascii="Arial" w:hAnsi="Arial" w:cs="Arial"/>
        </w:rPr>
        <w:t>planning.</w:t>
      </w:r>
      <w:r>
        <w:rPr>
          <w:rFonts w:ascii="Arial" w:hAnsi="Arial" w:cs="Arial"/>
          <w:spacing w:val="36"/>
        </w:rPr>
        <w:t xml:space="preserve"> </w:t>
      </w:r>
      <w:r>
        <w:rPr>
          <w:rFonts w:ascii="Arial" w:hAnsi="Arial" w:cs="Arial"/>
        </w:rPr>
        <w:t>With</w:t>
      </w:r>
      <w:r>
        <w:rPr>
          <w:rFonts w:ascii="Arial" w:hAnsi="Arial" w:cs="Arial"/>
          <w:spacing w:val="-14"/>
        </w:rPr>
        <w:t xml:space="preserve"> </w:t>
      </w:r>
      <w:r>
        <w:rPr>
          <w:rFonts w:ascii="Arial" w:hAnsi="Arial" w:cs="Arial"/>
        </w:rPr>
        <w:t>rapid</w:t>
      </w:r>
      <w:r>
        <w:rPr>
          <w:rFonts w:ascii="Arial" w:hAnsi="Arial" w:cs="Arial"/>
          <w:spacing w:val="-15"/>
        </w:rPr>
        <w:t xml:space="preserve"> </w:t>
      </w:r>
      <w:r>
        <w:rPr>
          <w:rFonts w:ascii="Arial" w:hAnsi="Arial" w:cs="Arial"/>
        </w:rPr>
        <w:t>application development, developers can quickly make multiple iterations and updates to the software without starting from scratch. This</w:t>
      </w:r>
      <w:r>
        <w:rPr>
          <w:rFonts w:ascii="Arial" w:hAnsi="Arial" w:cs="Arial"/>
          <w:spacing w:val="-1"/>
        </w:rPr>
        <w:t xml:space="preserve"> </w:t>
      </w:r>
      <w:r>
        <w:rPr>
          <w:rFonts w:ascii="Arial" w:hAnsi="Arial" w:cs="Arial"/>
        </w:rPr>
        <w:t>helps ensure</w:t>
      </w:r>
      <w:r>
        <w:rPr>
          <w:rFonts w:ascii="Arial" w:hAnsi="Arial" w:cs="Arial"/>
          <w:spacing w:val="-1"/>
        </w:rPr>
        <w:t xml:space="preserve"> </w:t>
      </w:r>
      <w:r>
        <w:rPr>
          <w:rFonts w:ascii="Arial" w:hAnsi="Arial" w:cs="Arial"/>
        </w:rPr>
        <w:t>that the final</w:t>
      </w:r>
      <w:r>
        <w:rPr>
          <w:rFonts w:ascii="Arial" w:hAnsi="Arial" w:cs="Arial"/>
          <w:spacing w:val="-1"/>
        </w:rPr>
        <w:t xml:space="preserve"> </w:t>
      </w:r>
      <w:r>
        <w:rPr>
          <w:rFonts w:ascii="Arial" w:hAnsi="Arial" w:cs="Arial"/>
        </w:rPr>
        <w:t>outcome is more quality-focused and aligns with the end users’ requirements (</w:t>
      </w:r>
      <w:proofErr w:type="spellStart"/>
      <w:r>
        <w:rPr>
          <w:rFonts w:ascii="Arial" w:hAnsi="Arial" w:cs="Arial"/>
        </w:rPr>
        <w:t>KissFlow</w:t>
      </w:r>
      <w:proofErr w:type="spellEnd"/>
      <w:r>
        <w:rPr>
          <w:rFonts w:ascii="Arial" w:hAnsi="Arial" w:cs="Arial"/>
        </w:rPr>
        <w:t>, 2022). Figure 3 shows the RAD (Rapid Application Development)</w:t>
      </w:r>
    </w:p>
    <w:p w14:paraId="1338BB81" w14:textId="77777777" w:rsidR="00CA5D4B" w:rsidRDefault="00CA5D4B">
      <w:pPr>
        <w:pStyle w:val="BodyText"/>
        <w:spacing w:line="477" w:lineRule="auto"/>
        <w:ind w:right="183"/>
        <w:rPr>
          <w:rFonts w:ascii="Arial" w:hAnsi="Arial" w:cs="Arial"/>
          <w:spacing w:val="-2"/>
        </w:rPr>
      </w:pPr>
    </w:p>
    <w:p w14:paraId="027DFAF1" w14:textId="77777777" w:rsidR="00CA5D4B" w:rsidRDefault="000B04DC">
      <w:pPr>
        <w:spacing w:before="165" w:line="240" w:lineRule="auto"/>
        <w:ind w:left="1160" w:right="664" w:firstLine="515"/>
        <w:jc w:val="center"/>
        <w:rPr>
          <w:rFonts w:ascii="Arial" w:hAnsi="Arial" w:cs="Arial"/>
          <w:spacing w:val="-2"/>
          <w:sz w:val="20"/>
        </w:rPr>
      </w:pPr>
      <w:r>
        <w:rPr>
          <w:rFonts w:ascii="Arial" w:hAnsi="Arial" w:cs="Arial"/>
          <w:sz w:val="20"/>
        </w:rPr>
        <w:t>Adopted</w:t>
      </w:r>
      <w:r>
        <w:rPr>
          <w:rFonts w:ascii="Arial" w:hAnsi="Arial" w:cs="Arial"/>
          <w:spacing w:val="-10"/>
          <w:sz w:val="20"/>
        </w:rPr>
        <w:t xml:space="preserve"> </w:t>
      </w:r>
      <w:r>
        <w:rPr>
          <w:rFonts w:ascii="Arial" w:hAnsi="Arial" w:cs="Arial"/>
          <w:sz w:val="20"/>
        </w:rPr>
        <w:t>from</w:t>
      </w:r>
      <w:r>
        <w:rPr>
          <w:rFonts w:ascii="Arial" w:hAnsi="Arial" w:cs="Arial"/>
          <w:spacing w:val="-10"/>
          <w:sz w:val="20"/>
        </w:rPr>
        <w:t xml:space="preserve"> </w:t>
      </w:r>
      <w:proofErr w:type="spellStart"/>
      <w:r>
        <w:rPr>
          <w:rFonts w:ascii="Arial" w:hAnsi="Arial" w:cs="Arial"/>
          <w:sz w:val="20"/>
        </w:rPr>
        <w:t>KissFlow</w:t>
      </w:r>
      <w:proofErr w:type="spellEnd"/>
      <w:r>
        <w:rPr>
          <w:rFonts w:ascii="Arial" w:hAnsi="Arial" w:cs="Arial"/>
          <w:spacing w:val="-12"/>
          <w:sz w:val="20"/>
        </w:rPr>
        <w:t xml:space="preserve"> </w:t>
      </w:r>
      <w:r>
        <w:rPr>
          <w:rFonts w:ascii="Arial" w:hAnsi="Arial" w:cs="Arial"/>
          <w:sz w:val="20"/>
        </w:rPr>
        <w:t>(2022),</w:t>
      </w:r>
      <w:r>
        <w:rPr>
          <w:rFonts w:ascii="Arial" w:hAnsi="Arial" w:cs="Arial"/>
          <w:spacing w:val="-9"/>
          <w:sz w:val="20"/>
        </w:rPr>
        <w:t xml:space="preserve"> </w:t>
      </w:r>
      <w:hyperlink r:id="rId19">
        <w:r>
          <w:rPr>
            <w:rFonts w:ascii="Arial" w:hAnsi="Arial" w:cs="Arial"/>
            <w:sz w:val="20"/>
          </w:rPr>
          <w:t>https://kissflow.com/application-development/rad/rapid-</w:t>
        </w:r>
      </w:hyperlink>
      <w:r>
        <w:rPr>
          <w:rFonts w:ascii="Arial" w:hAnsi="Arial" w:cs="Arial"/>
          <w:sz w:val="20"/>
        </w:rPr>
        <w:t xml:space="preserve"> </w:t>
      </w:r>
      <w:hyperlink r:id="rId20">
        <w:r>
          <w:rPr>
            <w:rFonts w:ascii="Arial" w:hAnsi="Arial" w:cs="Arial"/>
            <w:spacing w:val="-2"/>
            <w:sz w:val="20"/>
          </w:rPr>
          <w:t>application-development/</w:t>
        </w:r>
      </w:hyperlink>
    </w:p>
    <w:p w14:paraId="36109012" w14:textId="77777777" w:rsidR="00CA5D4B" w:rsidRDefault="00CA5D4B">
      <w:pPr>
        <w:pStyle w:val="BodyText"/>
        <w:ind w:right="183"/>
        <w:rPr>
          <w:rFonts w:ascii="Arial" w:hAnsi="Arial" w:cs="Arial"/>
        </w:rPr>
      </w:pPr>
    </w:p>
    <w:p w14:paraId="3473D5F0" w14:textId="77777777" w:rsidR="00CA5D4B" w:rsidRDefault="000B04DC">
      <w:pPr>
        <w:ind w:left="2160"/>
        <w:rPr>
          <w:rFonts w:ascii="Arial" w:hAnsi="Arial" w:cs="Arial"/>
        </w:rPr>
        <w:sectPr w:rsidR="00CA5D4B">
          <w:headerReference w:type="default" r:id="rId21"/>
          <w:footerReference w:type="default" r:id="rId22"/>
          <w:footerReference w:type="first" r:id="rId23"/>
          <w:pgSz w:w="12240" w:h="15840"/>
          <w:pgMar w:top="1440" w:right="1440" w:bottom="1440" w:left="2160" w:header="749" w:footer="0" w:gutter="0"/>
          <w:pgNumType w:start="1"/>
          <w:cols w:space="720"/>
          <w:docGrid w:linePitch="326"/>
        </w:sectPr>
      </w:pPr>
      <w:r>
        <w:rPr>
          <w:rFonts w:ascii="Arial" w:hAnsi="Arial" w:cs="Arial"/>
        </w:rPr>
        <w:t xml:space="preserve">     Figure</w:t>
      </w:r>
      <w:r>
        <w:rPr>
          <w:rFonts w:ascii="Arial" w:hAnsi="Arial" w:cs="Arial"/>
          <w:spacing w:val="-4"/>
        </w:rPr>
        <w:t xml:space="preserve"> </w:t>
      </w:r>
      <w:r>
        <w:rPr>
          <w:rFonts w:ascii="Arial" w:hAnsi="Arial" w:cs="Arial"/>
        </w:rPr>
        <w:t>3.</w:t>
      </w:r>
      <w:r>
        <w:rPr>
          <w:rFonts w:ascii="Arial" w:hAnsi="Arial" w:cs="Arial"/>
          <w:spacing w:val="-6"/>
        </w:rPr>
        <w:t xml:space="preserve"> </w:t>
      </w:r>
      <w:r>
        <w:rPr>
          <w:rFonts w:ascii="Arial" w:hAnsi="Arial" w:cs="Arial"/>
        </w:rPr>
        <w:t>RAD</w:t>
      </w:r>
      <w:r>
        <w:rPr>
          <w:rFonts w:ascii="Arial" w:hAnsi="Arial" w:cs="Arial"/>
          <w:spacing w:val="-3"/>
        </w:rPr>
        <w:t xml:space="preserve"> </w:t>
      </w:r>
      <w:r>
        <w:rPr>
          <w:rFonts w:ascii="Arial" w:hAnsi="Arial" w:cs="Arial"/>
        </w:rPr>
        <w:t>Development</w:t>
      </w:r>
      <w:r>
        <w:rPr>
          <w:rFonts w:ascii="Arial" w:hAnsi="Arial" w:cs="Arial"/>
          <w:spacing w:val="-4"/>
        </w:rPr>
        <w:t xml:space="preserve"> </w:t>
      </w:r>
      <w:r>
        <w:rPr>
          <w:rFonts w:ascii="Arial" w:hAnsi="Arial" w:cs="Arial"/>
          <w:spacing w:val="-2"/>
        </w:rPr>
        <w:t>Model</w:t>
      </w:r>
    </w:p>
    <w:p w14:paraId="5AE32909" w14:textId="77777777" w:rsidR="00CA5D4B" w:rsidRDefault="000B04DC">
      <w:pPr>
        <w:pStyle w:val="Heading3"/>
        <w:spacing w:before="217" w:line="360" w:lineRule="auto"/>
        <w:jc w:val="both"/>
        <w:rPr>
          <w:rFonts w:ascii="Arial" w:hAnsi="Arial" w:cs="Arial"/>
          <w:sz w:val="37"/>
          <w:szCs w:val="37"/>
        </w:rPr>
      </w:pPr>
      <w:r>
        <w:rPr>
          <w:rFonts w:ascii="Arial" w:hAnsi="Arial" w:cs="Arial"/>
          <w:b/>
          <w:bCs/>
          <w:color w:val="auto"/>
          <w:spacing w:val="-2"/>
        </w:rPr>
        <w:lastRenderedPageBreak/>
        <w:t>Requirements</w:t>
      </w:r>
      <w:r>
        <w:rPr>
          <w:rFonts w:ascii="Arial" w:hAnsi="Arial" w:cs="Arial"/>
          <w:b/>
          <w:bCs/>
          <w:color w:val="auto"/>
        </w:rPr>
        <w:t xml:space="preserve"> </w:t>
      </w:r>
      <w:r>
        <w:rPr>
          <w:rFonts w:ascii="Arial" w:hAnsi="Arial" w:cs="Arial"/>
          <w:b/>
          <w:bCs/>
          <w:color w:val="auto"/>
          <w:spacing w:val="-2"/>
        </w:rPr>
        <w:t>Planning</w:t>
      </w:r>
    </w:p>
    <w:p w14:paraId="57AA17BC" w14:textId="77777777" w:rsidR="00CA5D4B" w:rsidRDefault="000B04DC">
      <w:pPr>
        <w:ind w:firstLine="720"/>
        <w:jc w:val="both"/>
        <w:rPr>
          <w:rFonts w:ascii="Arial" w:hAnsi="Arial" w:cs="Arial"/>
          <w:szCs w:val="24"/>
        </w:rPr>
      </w:pPr>
      <w:r>
        <w:rPr>
          <w:rFonts w:ascii="Arial" w:hAnsi="Arial" w:cs="Arial"/>
          <w:szCs w:val="24"/>
        </w:rPr>
        <w:t>The researchers and client cooperated in identifying and documenting the critical requirements for the emergency response system. This collaborative effort ensured that the development process aligns with the specific needs and objectives of the local emergency response ecosystem.</w:t>
      </w:r>
    </w:p>
    <w:p w14:paraId="335D5C7E" w14:textId="77777777" w:rsidR="00CA5D4B" w:rsidRDefault="00CA5D4B">
      <w:pPr>
        <w:spacing w:line="240" w:lineRule="auto"/>
        <w:ind w:firstLine="720"/>
        <w:jc w:val="both"/>
        <w:rPr>
          <w:rFonts w:ascii="Arial" w:hAnsi="Arial" w:cs="Arial"/>
        </w:rPr>
      </w:pPr>
    </w:p>
    <w:p w14:paraId="1FB21568" w14:textId="77777777" w:rsidR="00CA5D4B" w:rsidRDefault="000B04DC">
      <w:pPr>
        <w:pStyle w:val="Heading3"/>
        <w:spacing w:line="360" w:lineRule="auto"/>
        <w:jc w:val="both"/>
        <w:rPr>
          <w:rFonts w:ascii="Arial" w:hAnsi="Arial" w:cs="Arial"/>
          <w:b/>
          <w:bCs/>
          <w:color w:val="auto"/>
        </w:rPr>
      </w:pPr>
      <w:r>
        <w:rPr>
          <w:rFonts w:ascii="Arial" w:hAnsi="Arial" w:cs="Arial"/>
          <w:b/>
          <w:bCs/>
          <w:color w:val="auto"/>
        </w:rPr>
        <w:t>User</w:t>
      </w:r>
      <w:r>
        <w:rPr>
          <w:rFonts w:ascii="Arial" w:hAnsi="Arial" w:cs="Arial"/>
          <w:b/>
          <w:bCs/>
          <w:color w:val="auto"/>
          <w:spacing w:val="-9"/>
        </w:rPr>
        <w:t xml:space="preserve"> </w:t>
      </w:r>
      <w:r>
        <w:rPr>
          <w:rFonts w:ascii="Arial" w:hAnsi="Arial" w:cs="Arial"/>
          <w:b/>
          <w:bCs/>
          <w:color w:val="auto"/>
          <w:spacing w:val="-2"/>
        </w:rPr>
        <w:t>Design</w:t>
      </w:r>
    </w:p>
    <w:p w14:paraId="0DEC0323" w14:textId="77777777" w:rsidR="00CA5D4B" w:rsidRDefault="000B04DC">
      <w:pPr>
        <w:ind w:firstLine="720"/>
        <w:jc w:val="both"/>
        <w:rPr>
          <w:rFonts w:ascii="Arial" w:hAnsi="Arial" w:cs="Arial"/>
        </w:rPr>
      </w:pPr>
      <w:r>
        <w:rPr>
          <w:rFonts w:ascii="Arial" w:hAnsi="Arial" w:cs="Arial"/>
        </w:rPr>
        <w:t>The researcher developed the user design through numerous iterations. Customers are shown iterations of the system to make sure their needs are met. Developers work quickly to produce prototypes with a variety of features and functions rather than adhering to a strict set of specifications. These prototypes are then presented to BISARU for them to determine their preferences and dislikes.</w:t>
      </w:r>
    </w:p>
    <w:p w14:paraId="32410CB7" w14:textId="77777777" w:rsidR="00CA5D4B" w:rsidRDefault="00CA5D4B">
      <w:pPr>
        <w:spacing w:line="240" w:lineRule="auto"/>
        <w:ind w:left="720" w:firstLine="720"/>
        <w:jc w:val="both"/>
        <w:rPr>
          <w:rFonts w:ascii="Arial" w:hAnsi="Arial" w:cs="Arial"/>
        </w:rPr>
      </w:pPr>
    </w:p>
    <w:p w14:paraId="04918866" w14:textId="77777777" w:rsidR="00CA5D4B" w:rsidRDefault="000B04DC">
      <w:pPr>
        <w:pStyle w:val="Heading3"/>
        <w:spacing w:line="360" w:lineRule="auto"/>
        <w:jc w:val="both"/>
        <w:rPr>
          <w:rFonts w:ascii="Arial" w:hAnsi="Arial" w:cs="Arial"/>
          <w:b/>
          <w:sz w:val="23"/>
          <w:lang w:val="en-PH"/>
        </w:rPr>
      </w:pPr>
      <w:proofErr w:type="spellStart"/>
      <w:r>
        <w:rPr>
          <w:rFonts w:ascii="Arial" w:hAnsi="Arial" w:cs="Arial"/>
          <w:b/>
          <w:bCs/>
          <w:color w:val="auto"/>
          <w:spacing w:val="-2"/>
        </w:rPr>
        <w:t>Constructio</w:t>
      </w:r>
      <w:proofErr w:type="spellEnd"/>
      <w:r>
        <w:rPr>
          <w:rFonts w:ascii="Arial" w:hAnsi="Arial" w:cs="Arial"/>
          <w:b/>
          <w:bCs/>
          <w:color w:val="auto"/>
          <w:spacing w:val="-2"/>
          <w:lang w:val="en-PH"/>
        </w:rPr>
        <w:t>n</w:t>
      </w:r>
    </w:p>
    <w:p w14:paraId="5E2A6235" w14:textId="77777777" w:rsidR="00CA5D4B" w:rsidRDefault="000B04DC">
      <w:pPr>
        <w:ind w:firstLine="720"/>
        <w:jc w:val="both"/>
        <w:rPr>
          <w:rFonts w:ascii="Arial" w:eastAsia="Arial MT" w:hAnsi="Arial" w:cs="Arial"/>
          <w:szCs w:val="24"/>
        </w:rPr>
      </w:pPr>
      <w:r>
        <w:rPr>
          <w:rFonts w:ascii="Arial" w:eastAsia="Arial MT" w:hAnsi="Arial" w:cs="Arial"/>
          <w:szCs w:val="24"/>
        </w:rPr>
        <w:t>Since the majority of the issues and changes were addressed during the thorough iterative design phase, the researchers can now construct the final iteration of a module or the system itself. This phase is broken down into several steps: preparation for rapid construction, program and application development, coding, unit, integration, and system testing.</w:t>
      </w:r>
    </w:p>
    <w:p w14:paraId="1B066B17" w14:textId="77777777" w:rsidR="00CA5D4B" w:rsidRDefault="00CA5D4B">
      <w:pPr>
        <w:pStyle w:val="Heading3"/>
        <w:spacing w:before="1" w:line="240" w:lineRule="auto"/>
        <w:jc w:val="both"/>
        <w:rPr>
          <w:rFonts w:ascii="Arial" w:hAnsi="Arial" w:cs="Arial"/>
          <w:b/>
          <w:bCs/>
          <w:color w:val="auto"/>
          <w:spacing w:val="-2"/>
        </w:rPr>
      </w:pPr>
    </w:p>
    <w:p w14:paraId="6047110B" w14:textId="77777777" w:rsidR="00CA5D4B" w:rsidRDefault="000B04DC">
      <w:pPr>
        <w:pStyle w:val="Heading3"/>
        <w:spacing w:before="1" w:line="240" w:lineRule="auto"/>
        <w:jc w:val="both"/>
        <w:rPr>
          <w:rFonts w:ascii="Arial" w:hAnsi="Arial" w:cs="Arial"/>
          <w:b/>
          <w:bCs/>
          <w:color w:val="auto"/>
        </w:rPr>
      </w:pPr>
      <w:r>
        <w:rPr>
          <w:rFonts w:ascii="Arial" w:hAnsi="Arial" w:cs="Arial"/>
          <w:b/>
          <w:bCs/>
          <w:color w:val="auto"/>
          <w:spacing w:val="-2"/>
        </w:rPr>
        <w:t>Cutover</w:t>
      </w:r>
    </w:p>
    <w:p w14:paraId="2165BBF9" w14:textId="77777777" w:rsidR="00CA5D4B" w:rsidRDefault="000B04DC">
      <w:pPr>
        <w:pStyle w:val="BodyText"/>
        <w:spacing w:before="231" w:line="480" w:lineRule="auto"/>
        <w:ind w:right="176" w:firstLine="720"/>
        <w:jc w:val="both"/>
        <w:rPr>
          <w:rFonts w:ascii="Arial" w:hAnsi="Arial" w:cs="Arial"/>
        </w:rPr>
      </w:pPr>
      <w:r>
        <w:rPr>
          <w:rFonts w:ascii="Arial" w:hAnsi="Arial" w:cs="Arial"/>
        </w:rPr>
        <w:t>This is where the finished product goes to launch. BISARU and its crew can now use the newly released application. Data conversion, final tests and training will proceed right after. Still, the researchers and the client continue to look for bugs and problems that immediately needs addressing until finalization will complete.</w:t>
      </w:r>
      <w:bookmarkStart w:id="9" w:name="_TOC_250001"/>
    </w:p>
    <w:p w14:paraId="56E9054A" w14:textId="77777777" w:rsidR="00CA5D4B" w:rsidRDefault="00CA5D4B">
      <w:pPr>
        <w:pStyle w:val="Heading3"/>
        <w:rPr>
          <w:rFonts w:ascii="Arial" w:hAnsi="Arial" w:cs="Arial"/>
          <w:b/>
          <w:bCs/>
          <w:color w:val="auto"/>
        </w:rPr>
        <w:sectPr w:rsidR="00CA5D4B">
          <w:headerReference w:type="default" r:id="rId24"/>
          <w:footerReference w:type="default" r:id="rId25"/>
          <w:headerReference w:type="first" r:id="rId26"/>
          <w:footerReference w:type="first" r:id="rId27"/>
          <w:pgSz w:w="12240" w:h="15840"/>
          <w:pgMar w:top="1440" w:right="1440" w:bottom="1440" w:left="1718" w:header="748" w:footer="0" w:gutter="0"/>
          <w:pgNumType w:start="17"/>
          <w:cols w:space="0"/>
          <w:titlePg/>
        </w:sectPr>
      </w:pPr>
    </w:p>
    <w:p w14:paraId="447CCCD0" w14:textId="77777777" w:rsidR="00CA5D4B" w:rsidRDefault="000B04DC">
      <w:pPr>
        <w:pStyle w:val="Heading3"/>
        <w:rPr>
          <w:rFonts w:ascii="Arial" w:hAnsi="Arial" w:cs="Arial"/>
          <w:b/>
          <w:sz w:val="37"/>
        </w:rPr>
      </w:pPr>
      <w:r>
        <w:rPr>
          <w:rFonts w:ascii="Arial" w:hAnsi="Arial" w:cs="Arial"/>
          <w:b/>
          <w:bCs/>
          <w:color w:val="auto"/>
        </w:rPr>
        <w:lastRenderedPageBreak/>
        <w:t>Software</w:t>
      </w:r>
      <w:r>
        <w:rPr>
          <w:rFonts w:ascii="Arial" w:hAnsi="Arial" w:cs="Arial"/>
          <w:b/>
          <w:bCs/>
          <w:color w:val="auto"/>
          <w:spacing w:val="-9"/>
        </w:rPr>
        <w:t xml:space="preserve"> </w:t>
      </w:r>
      <w:r>
        <w:rPr>
          <w:rFonts w:ascii="Arial" w:hAnsi="Arial" w:cs="Arial"/>
          <w:b/>
          <w:bCs/>
          <w:color w:val="auto"/>
        </w:rPr>
        <w:t>Development</w:t>
      </w:r>
      <w:r>
        <w:rPr>
          <w:rFonts w:ascii="Arial" w:hAnsi="Arial" w:cs="Arial"/>
          <w:b/>
          <w:bCs/>
          <w:color w:val="auto"/>
          <w:spacing w:val="-9"/>
        </w:rPr>
        <w:t xml:space="preserve"> </w:t>
      </w:r>
      <w:bookmarkEnd w:id="9"/>
      <w:r>
        <w:rPr>
          <w:rFonts w:ascii="Arial" w:hAnsi="Arial" w:cs="Arial"/>
          <w:b/>
          <w:bCs/>
          <w:color w:val="auto"/>
          <w:spacing w:val="-2"/>
        </w:rPr>
        <w:t>Tools</w:t>
      </w:r>
    </w:p>
    <w:p w14:paraId="02CA14BE" w14:textId="77777777" w:rsidR="00CA5D4B" w:rsidRDefault="000B04DC">
      <w:pPr>
        <w:pStyle w:val="BodyText"/>
        <w:spacing w:line="480" w:lineRule="auto"/>
        <w:ind w:right="182" w:firstLine="720"/>
        <w:jc w:val="both"/>
        <w:rPr>
          <w:rFonts w:ascii="Arial" w:hAnsi="Arial" w:cs="Arial"/>
          <w:spacing w:val="-2"/>
          <w:lang w:val="en-PH"/>
        </w:rPr>
      </w:pPr>
      <w:r>
        <w:rPr>
          <w:rFonts w:ascii="Arial" w:hAnsi="Arial" w:cs="Arial"/>
        </w:rPr>
        <w:t xml:space="preserve">The following are the tools used in the development of </w:t>
      </w:r>
      <w:proofErr w:type="spellStart"/>
      <w:r>
        <w:rPr>
          <w:rFonts w:ascii="Arial" w:hAnsi="Arial" w:cs="Arial"/>
          <w:lang w:val="en-PH"/>
        </w:rPr>
        <w:t>Bilar</w:t>
      </w:r>
      <w:proofErr w:type="spellEnd"/>
      <w:r>
        <w:rPr>
          <w:rFonts w:ascii="Arial" w:hAnsi="Arial" w:cs="Arial"/>
          <w:lang w:val="en-PH"/>
        </w:rPr>
        <w:t xml:space="preserve"> Emergency Response Application using Dynamic Clustering Protocol of Bohol Search and Rescue Unit (BISARU) in </w:t>
      </w:r>
      <w:proofErr w:type="spellStart"/>
      <w:r>
        <w:rPr>
          <w:rFonts w:ascii="Arial" w:hAnsi="Arial" w:cs="Arial"/>
          <w:lang w:val="en-PH"/>
        </w:rPr>
        <w:t>Bilar</w:t>
      </w:r>
      <w:proofErr w:type="spellEnd"/>
      <w:r>
        <w:rPr>
          <w:rFonts w:ascii="Arial" w:hAnsi="Arial" w:cs="Arial"/>
          <w:lang w:val="en-PH"/>
        </w:rPr>
        <w:t>, Bohol.</w:t>
      </w:r>
    </w:p>
    <w:p w14:paraId="1D8A73F3" w14:textId="77777777" w:rsidR="00CA5D4B" w:rsidRDefault="000B04DC">
      <w:pPr>
        <w:pStyle w:val="ListParagraph"/>
        <w:widowControl w:val="0"/>
        <w:numPr>
          <w:ilvl w:val="0"/>
          <w:numId w:val="7"/>
        </w:numPr>
        <w:tabs>
          <w:tab w:val="left" w:pos="1890"/>
          <w:tab w:val="left" w:pos="1892"/>
        </w:tabs>
        <w:autoSpaceDE w:val="0"/>
        <w:autoSpaceDN w:val="0"/>
        <w:spacing w:before="161"/>
        <w:ind w:right="173"/>
        <w:contextualSpacing w:val="0"/>
        <w:jc w:val="both"/>
        <w:rPr>
          <w:rFonts w:ascii="Arial" w:hAnsi="Arial" w:cs="Arial"/>
        </w:rPr>
      </w:pPr>
      <w:r>
        <w:rPr>
          <w:rFonts w:ascii="Arial" w:hAnsi="Arial" w:cs="Arial"/>
          <w:b/>
        </w:rPr>
        <w:t xml:space="preserve">Android Smartphone (API 21) </w:t>
      </w:r>
      <w:r>
        <w:rPr>
          <w:rFonts w:ascii="Arial" w:hAnsi="Arial" w:cs="Arial"/>
        </w:rPr>
        <w:t xml:space="preserve">– </w:t>
      </w:r>
      <w:r>
        <w:rPr>
          <w:rFonts w:ascii="Arial" w:hAnsi="Arial" w:cs="Arial"/>
          <w:lang w:val="en-PH"/>
        </w:rPr>
        <w:t>The</w:t>
      </w:r>
      <w:r>
        <w:rPr>
          <w:rFonts w:ascii="Arial" w:hAnsi="Arial" w:cs="Arial"/>
        </w:rPr>
        <w:t xml:space="preserve"> mobile device will be the main source of communication between the requestor and the responder.</w:t>
      </w:r>
      <w:r>
        <w:rPr>
          <w:rFonts w:ascii="Arial" w:hAnsi="Arial" w:cs="Arial"/>
          <w:lang w:val="en-PH"/>
        </w:rPr>
        <w:t xml:space="preserve"> It is used t</w:t>
      </w:r>
      <w:r>
        <w:rPr>
          <w:rFonts w:ascii="Arial" w:eastAsia="Segoe UI" w:hAnsi="Arial" w:cs="Arial"/>
          <w:color w:val="111111"/>
          <w:szCs w:val="24"/>
          <w:shd w:val="clear" w:color="auto" w:fill="F9F9F9"/>
        </w:rPr>
        <w:t>o set up and use the </w:t>
      </w:r>
      <w:r>
        <w:rPr>
          <w:rStyle w:val="Strong"/>
          <w:rFonts w:ascii="Arial" w:eastAsia="Segoe UI" w:hAnsi="Arial" w:cs="Arial"/>
          <w:color w:val="111111"/>
          <w:szCs w:val="24"/>
          <w:shd w:val="clear" w:color="auto" w:fill="F9F9F9"/>
        </w:rPr>
        <w:t>Emergency SOS</w:t>
      </w:r>
      <w:r>
        <w:rPr>
          <w:rFonts w:ascii="Arial" w:eastAsia="Segoe UI" w:hAnsi="Arial" w:cs="Arial"/>
          <w:color w:val="111111"/>
          <w:szCs w:val="24"/>
          <w:shd w:val="clear" w:color="auto" w:fill="F9F9F9"/>
        </w:rPr>
        <w:t> feature, which can help you call for help, share your location with your emergency contacts, and record video in an emergency situation</w:t>
      </w:r>
      <w:r>
        <w:rPr>
          <w:rFonts w:ascii="Arial" w:eastAsia="Segoe UI" w:hAnsi="Arial" w:cs="Arial"/>
          <w:color w:val="111111"/>
          <w:szCs w:val="24"/>
          <w:shd w:val="clear" w:color="auto" w:fill="F9F9F9"/>
          <w:lang w:val="en-PH"/>
        </w:rPr>
        <w:t>.</w:t>
      </w:r>
      <w:r>
        <w:rPr>
          <w:rFonts w:ascii="Arial" w:hAnsi="Arial" w:cs="Arial"/>
        </w:rPr>
        <w:t xml:space="preserve"> Also, this device</w:t>
      </w:r>
      <w:r>
        <w:rPr>
          <w:rFonts w:ascii="Arial" w:hAnsi="Arial" w:cs="Arial"/>
          <w:spacing w:val="-1"/>
        </w:rPr>
        <w:t xml:space="preserve"> </w:t>
      </w:r>
      <w:r>
        <w:rPr>
          <w:rFonts w:ascii="Arial" w:hAnsi="Arial" w:cs="Arial"/>
        </w:rPr>
        <w:t>will</w:t>
      </w:r>
      <w:r>
        <w:rPr>
          <w:rFonts w:ascii="Arial" w:hAnsi="Arial" w:cs="Arial"/>
          <w:spacing w:val="-3"/>
        </w:rPr>
        <w:t xml:space="preserve"> </w:t>
      </w:r>
      <w:r>
        <w:rPr>
          <w:rFonts w:ascii="Arial" w:hAnsi="Arial" w:cs="Arial"/>
        </w:rPr>
        <w:t>instantiate</w:t>
      </w:r>
      <w:r>
        <w:rPr>
          <w:rFonts w:ascii="Arial" w:hAnsi="Arial" w:cs="Arial"/>
          <w:spacing w:val="-1"/>
        </w:rPr>
        <w:t xml:space="preserve"> </w:t>
      </w:r>
      <w:r>
        <w:rPr>
          <w:rFonts w:ascii="Arial" w:hAnsi="Arial" w:cs="Arial"/>
        </w:rPr>
        <w:t>communication</w:t>
      </w:r>
      <w:r>
        <w:rPr>
          <w:rFonts w:ascii="Arial" w:hAnsi="Arial" w:cs="Arial"/>
          <w:spacing w:val="-3"/>
        </w:rPr>
        <w:t xml:space="preserve"> </w:t>
      </w:r>
      <w:r>
        <w:rPr>
          <w:rFonts w:ascii="Arial" w:hAnsi="Arial" w:cs="Arial"/>
        </w:rPr>
        <w:t>to</w:t>
      </w:r>
      <w:r>
        <w:rPr>
          <w:rFonts w:ascii="Arial" w:hAnsi="Arial" w:cs="Arial"/>
          <w:spacing w:val="-1"/>
        </w:rPr>
        <w:t xml:space="preserve"> </w:t>
      </w:r>
      <w:r>
        <w:rPr>
          <w:rFonts w:ascii="Arial" w:hAnsi="Arial" w:cs="Arial"/>
        </w:rPr>
        <w:t>the</w:t>
      </w:r>
      <w:r>
        <w:rPr>
          <w:rFonts w:ascii="Arial" w:hAnsi="Arial" w:cs="Arial"/>
          <w:spacing w:val="-1"/>
        </w:rPr>
        <w:t xml:space="preserve"> </w:t>
      </w:r>
      <w:r>
        <w:rPr>
          <w:rFonts w:ascii="Arial" w:hAnsi="Arial" w:cs="Arial"/>
        </w:rPr>
        <w:t>Firebase</w:t>
      </w:r>
      <w:r>
        <w:rPr>
          <w:rFonts w:ascii="Arial" w:hAnsi="Arial" w:cs="Arial"/>
          <w:spacing w:val="-1"/>
        </w:rPr>
        <w:t xml:space="preserve"> </w:t>
      </w:r>
      <w:r>
        <w:rPr>
          <w:rFonts w:ascii="Arial" w:hAnsi="Arial" w:cs="Arial"/>
        </w:rPr>
        <w:t>server</w:t>
      </w:r>
      <w:r>
        <w:rPr>
          <w:rFonts w:ascii="Arial" w:hAnsi="Arial" w:cs="Arial"/>
          <w:spacing w:val="-2"/>
        </w:rPr>
        <w:t xml:space="preserve"> </w:t>
      </w:r>
      <w:r>
        <w:rPr>
          <w:rFonts w:ascii="Arial" w:hAnsi="Arial" w:cs="Arial"/>
        </w:rPr>
        <w:t>via</w:t>
      </w:r>
      <w:r>
        <w:rPr>
          <w:rFonts w:ascii="Arial" w:hAnsi="Arial" w:cs="Arial"/>
          <w:spacing w:val="-1"/>
        </w:rPr>
        <w:t xml:space="preserve"> </w:t>
      </w:r>
      <w:r>
        <w:rPr>
          <w:rFonts w:ascii="Arial" w:hAnsi="Arial" w:cs="Arial"/>
        </w:rPr>
        <w:t xml:space="preserve">API </w:t>
      </w:r>
      <w:r>
        <w:rPr>
          <w:rFonts w:ascii="Arial" w:hAnsi="Arial" w:cs="Arial"/>
          <w:spacing w:val="-4"/>
        </w:rPr>
        <w:t>key.</w:t>
      </w:r>
      <w:r>
        <w:rPr>
          <w:rFonts w:ascii="Arial" w:hAnsi="Arial" w:cs="Arial"/>
          <w:spacing w:val="-4"/>
          <w:lang w:val="en-PH"/>
        </w:rPr>
        <w:t xml:space="preserve"> </w:t>
      </w:r>
    </w:p>
    <w:p w14:paraId="638EEA39" w14:textId="77777777" w:rsidR="00CA5D4B" w:rsidRDefault="000B04DC">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rPr>
      </w:pPr>
      <w:r>
        <w:rPr>
          <w:rFonts w:ascii="Arial" w:hAnsi="Arial" w:cs="Arial"/>
          <w:b/>
        </w:rPr>
        <w:t xml:space="preserve">Google Maps (v111.0.5563.8) </w:t>
      </w:r>
      <w:r>
        <w:rPr>
          <w:rFonts w:ascii="Arial" w:hAnsi="Arial" w:cs="Arial"/>
        </w:rPr>
        <w:t xml:space="preserve">- </w:t>
      </w:r>
      <w:r>
        <w:rPr>
          <w:rFonts w:ascii="Arial" w:eastAsia="Segoe UI" w:hAnsi="Arial" w:cs="Arial"/>
          <w:color w:val="0D0D0D"/>
          <w:szCs w:val="24"/>
          <w:shd w:val="clear" w:color="auto" w:fill="FFFFFF"/>
        </w:rPr>
        <w:t>A service offered by Google that provides access to map data, APIs, tools, and libraries. I</w:t>
      </w:r>
      <w:r>
        <w:rPr>
          <w:rFonts w:ascii="Arial" w:hAnsi="Arial" w:cs="Arial"/>
          <w:color w:val="1F1F1F"/>
          <w:shd w:val="clear" w:color="auto" w:fill="FFFFFF"/>
        </w:rPr>
        <w:t>ntegrating Google Maps Platform allows emergency responders to see user location, plan optimal routes, and gain situational awareness around incidents.</w:t>
      </w:r>
    </w:p>
    <w:p w14:paraId="7CBC7F58" w14:textId="77777777" w:rsidR="00CA5D4B" w:rsidRDefault="000B04DC">
      <w:pPr>
        <w:pStyle w:val="ListParagraph"/>
        <w:widowControl w:val="0"/>
        <w:numPr>
          <w:ilvl w:val="0"/>
          <w:numId w:val="7"/>
        </w:numPr>
        <w:tabs>
          <w:tab w:val="left" w:pos="1890"/>
          <w:tab w:val="left" w:pos="1892"/>
        </w:tabs>
        <w:autoSpaceDE w:val="0"/>
        <w:autoSpaceDN w:val="0"/>
        <w:spacing w:before="1"/>
        <w:ind w:right="179"/>
        <w:contextualSpacing w:val="0"/>
        <w:jc w:val="both"/>
        <w:rPr>
          <w:rFonts w:ascii="Arial" w:hAnsi="Arial" w:cs="Arial"/>
        </w:rPr>
        <w:sectPr w:rsidR="00CA5D4B">
          <w:footerReference w:type="first" r:id="rId28"/>
          <w:pgSz w:w="12240" w:h="15840"/>
          <w:pgMar w:top="1440" w:right="1440" w:bottom="1440" w:left="1718" w:header="748" w:footer="0" w:gutter="0"/>
          <w:cols w:space="0"/>
        </w:sectPr>
      </w:pPr>
      <w:r>
        <w:rPr>
          <w:rFonts w:ascii="Arial" w:hAnsi="Arial" w:cs="Arial"/>
          <w:b/>
        </w:rPr>
        <w:t xml:space="preserve">Visual Studio Code (v1.75) </w:t>
      </w:r>
      <w:r>
        <w:rPr>
          <w:rFonts w:ascii="Arial" w:hAnsi="Arial" w:cs="Arial"/>
        </w:rPr>
        <w:t xml:space="preserve">– </w:t>
      </w:r>
      <w:r>
        <w:rPr>
          <w:rFonts w:ascii="Arial" w:eastAsia="Segoe UI" w:hAnsi="Arial" w:cs="Arial"/>
          <w:color w:val="0D0D0D"/>
          <w:szCs w:val="24"/>
          <w:shd w:val="clear" w:color="auto" w:fill="FFFFFF"/>
        </w:rPr>
        <w:t>Visual Studio supports web and mobile development;</w:t>
      </w:r>
      <w:r>
        <w:rPr>
          <w:rFonts w:ascii="Arial" w:eastAsia="Segoe UI" w:hAnsi="Arial" w:cs="Arial"/>
          <w:color w:val="0D0D0D"/>
          <w:szCs w:val="24"/>
          <w:shd w:val="clear" w:color="auto" w:fill="FFFFFF"/>
          <w:lang w:val="en-PH"/>
        </w:rPr>
        <w:t xml:space="preserve"> it allows us</w:t>
      </w:r>
      <w:r>
        <w:rPr>
          <w:rFonts w:ascii="Arial" w:eastAsia="Segoe UI" w:hAnsi="Arial" w:cs="Arial"/>
          <w:color w:val="0D0D0D"/>
          <w:szCs w:val="24"/>
          <w:shd w:val="clear" w:color="auto" w:fill="FFFFFF"/>
        </w:rPr>
        <w:t xml:space="preserve"> to create responsive and cross-platform applications. Develop web-based dashboards for real-time monitoring or mobile apps that can be used by responders in the field.</w:t>
      </w:r>
      <w:r>
        <w:rPr>
          <w:rFonts w:ascii="Arial" w:eastAsia="Segoe UI" w:hAnsi="Arial" w:cs="Arial"/>
          <w:color w:val="0D0D0D"/>
          <w:szCs w:val="24"/>
          <w:shd w:val="clear" w:color="auto" w:fill="FFFFFF"/>
          <w:lang w:val="en-PH"/>
        </w:rPr>
        <w:t xml:space="preserve"> </w:t>
      </w:r>
      <w:r>
        <w:rPr>
          <w:rFonts w:ascii="Arial" w:hAnsi="Arial" w:cs="Arial"/>
        </w:rPr>
        <w:t xml:space="preserve">It is the IDE used by the researchers to develop </w:t>
      </w:r>
      <w:proofErr w:type="spellStart"/>
      <w:r>
        <w:rPr>
          <w:rFonts w:ascii="Arial" w:hAnsi="Arial" w:cs="Arial"/>
        </w:rPr>
        <w:t>Bilar</w:t>
      </w:r>
      <w:proofErr w:type="spellEnd"/>
      <w:r>
        <w:rPr>
          <w:rFonts w:ascii="Arial" w:hAnsi="Arial" w:cs="Arial"/>
        </w:rPr>
        <w:t xml:space="preserve"> Emergency Response Application</w:t>
      </w:r>
      <w:r>
        <w:rPr>
          <w:rFonts w:ascii="Arial" w:hAnsi="Arial" w:cs="Arial"/>
          <w:lang w:val="en-PH"/>
        </w:rPr>
        <w:t>.</w:t>
      </w:r>
    </w:p>
    <w:p w14:paraId="666E4FB9" w14:textId="77777777" w:rsidR="00CA5D4B" w:rsidRDefault="000B04DC">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lastRenderedPageBreak/>
        <w:t>Flutter (SDK 3.3.5) –</w:t>
      </w:r>
      <w:r>
        <w:rPr>
          <w:rFonts w:ascii="Arial" w:hAnsi="Arial" w:cs="Arial"/>
          <w:b/>
          <w:lang w:val="en-PH"/>
        </w:rPr>
        <w:t xml:space="preserve"> </w:t>
      </w:r>
      <w:r>
        <w:rPr>
          <w:rFonts w:ascii="Arial" w:hAnsi="Arial" w:cs="Arial"/>
        </w:rPr>
        <w:t xml:space="preserve">An open-source, cross-platform Software Development Kit framework used by the researchers to develop </w:t>
      </w:r>
      <w:r>
        <w:rPr>
          <w:rFonts w:ascii="Arial" w:hAnsi="Arial" w:cs="Arial"/>
          <w:lang w:val="en-PH"/>
        </w:rPr>
        <w:t>the application</w:t>
      </w:r>
      <w:r>
        <w:rPr>
          <w:rFonts w:ascii="Arial" w:hAnsi="Arial" w:cs="Arial"/>
          <w:spacing w:val="-2"/>
        </w:rPr>
        <w:t>.</w:t>
      </w:r>
      <w:r>
        <w:rPr>
          <w:rFonts w:ascii="Arial" w:hAnsi="Arial" w:cs="Arial"/>
          <w:spacing w:val="-2"/>
          <w:lang w:val="en-PH"/>
        </w:rPr>
        <w:t xml:space="preserve"> </w:t>
      </w:r>
      <w:r>
        <w:rPr>
          <w:rFonts w:ascii="Arial" w:eastAsia="Segoe UI" w:hAnsi="Arial" w:cs="Arial"/>
          <w:color w:val="0D0D0D"/>
          <w:szCs w:val="24"/>
          <w:shd w:val="clear" w:color="auto" w:fill="FFFFFF"/>
        </w:rPr>
        <w:t>Flutter supports offline functionality, allowing the application to continue functioning even when an internet connection is unavailable. This is crucial for emergency response scenarios where network connectivity may be unreliable.</w:t>
      </w:r>
      <w:r>
        <w:rPr>
          <w:rFonts w:ascii="Arial" w:eastAsia="Segoe UI" w:hAnsi="Arial" w:cs="Arial"/>
          <w:color w:val="0D0D0D"/>
          <w:szCs w:val="24"/>
          <w:shd w:val="clear" w:color="auto" w:fill="FFFFFF"/>
          <w:lang w:val="en-PH"/>
        </w:rPr>
        <w:t xml:space="preserve"> </w:t>
      </w:r>
    </w:p>
    <w:p w14:paraId="30F556AE" w14:textId="77777777" w:rsidR="00CA5D4B" w:rsidRDefault="000B04DC">
      <w:pPr>
        <w:pStyle w:val="ListParagraph"/>
        <w:widowControl w:val="0"/>
        <w:numPr>
          <w:ilvl w:val="0"/>
          <w:numId w:val="7"/>
        </w:numPr>
        <w:tabs>
          <w:tab w:val="left" w:pos="1890"/>
          <w:tab w:val="left" w:pos="1892"/>
        </w:tabs>
        <w:autoSpaceDE w:val="0"/>
        <w:autoSpaceDN w:val="0"/>
        <w:ind w:right="178"/>
        <w:contextualSpacing w:val="0"/>
        <w:jc w:val="both"/>
        <w:rPr>
          <w:rFonts w:ascii="Arial" w:hAnsi="Arial" w:cs="Arial"/>
        </w:rPr>
      </w:pPr>
      <w:r>
        <w:rPr>
          <w:rFonts w:ascii="Arial" w:hAnsi="Arial" w:cs="Arial"/>
          <w:b/>
        </w:rPr>
        <w:t xml:space="preserve">Dart (SDK 2.18.2) – </w:t>
      </w:r>
      <w:r>
        <w:rPr>
          <w:rFonts w:ascii="Arial" w:hAnsi="Arial" w:cs="Arial"/>
        </w:rPr>
        <w:t>The programming language used in Flutter framework in developing cross-platform applications.</w:t>
      </w:r>
      <w:r>
        <w:rPr>
          <w:rFonts w:ascii="Arial" w:hAnsi="Arial" w:cs="Arial"/>
          <w:lang w:val="en-PH"/>
        </w:rPr>
        <w:t xml:space="preserve"> </w:t>
      </w:r>
      <w:r>
        <w:rPr>
          <w:rFonts w:ascii="Arial" w:eastAsia="Segoe UI" w:hAnsi="Arial" w:cs="Arial"/>
          <w:szCs w:val="24"/>
          <w:shd w:val="clear" w:color="auto" w:fill="FFFFFF"/>
        </w:rPr>
        <w:t xml:space="preserve">Dart </w:t>
      </w:r>
      <w:r>
        <w:rPr>
          <w:rFonts w:ascii="Arial" w:eastAsia="Segoe UI" w:hAnsi="Arial" w:cs="Arial"/>
          <w:szCs w:val="24"/>
          <w:shd w:val="clear" w:color="auto" w:fill="FFFFFF"/>
          <w:lang w:val="en-PH"/>
        </w:rPr>
        <w:t xml:space="preserve">is used to </w:t>
      </w:r>
      <w:r>
        <w:rPr>
          <w:rFonts w:ascii="Arial" w:eastAsia="Segoe UI" w:hAnsi="Arial" w:cs="Arial"/>
          <w:szCs w:val="24"/>
          <w:shd w:val="clear" w:color="auto" w:fill="FFFFFF"/>
        </w:rPr>
        <w:t>support asynchronous programming, which is crucial for handling tasks such as fetching real-time data, making API calls, and processing background tasks.</w:t>
      </w:r>
    </w:p>
    <w:p w14:paraId="4F0B2F52" w14:textId="77777777" w:rsidR="00CA5D4B" w:rsidRDefault="000B04DC">
      <w:pPr>
        <w:pStyle w:val="ListParagraph"/>
        <w:widowControl w:val="0"/>
        <w:numPr>
          <w:ilvl w:val="0"/>
          <w:numId w:val="7"/>
        </w:numPr>
        <w:tabs>
          <w:tab w:val="left" w:pos="1890"/>
          <w:tab w:val="left" w:pos="1892"/>
        </w:tabs>
        <w:autoSpaceDE w:val="0"/>
        <w:autoSpaceDN w:val="0"/>
        <w:ind w:right="176"/>
        <w:contextualSpacing w:val="0"/>
        <w:jc w:val="both"/>
        <w:rPr>
          <w:rFonts w:ascii="Arial" w:hAnsi="Arial" w:cs="Arial"/>
        </w:rPr>
      </w:pPr>
      <w:r>
        <w:rPr>
          <w:rFonts w:ascii="Arial" w:hAnsi="Arial" w:cs="Arial"/>
          <w:b/>
        </w:rPr>
        <w:t>Git</w:t>
      </w:r>
      <w:r>
        <w:rPr>
          <w:rFonts w:ascii="Arial" w:hAnsi="Arial" w:cs="Arial"/>
          <w:b/>
          <w:spacing w:val="-9"/>
        </w:rPr>
        <w:t xml:space="preserve"> </w:t>
      </w:r>
      <w:r>
        <w:rPr>
          <w:rFonts w:ascii="Arial" w:hAnsi="Arial" w:cs="Arial"/>
          <w:b/>
        </w:rPr>
        <w:t>(v2.93.1)</w:t>
      </w:r>
      <w:r>
        <w:rPr>
          <w:rFonts w:ascii="Arial" w:hAnsi="Arial" w:cs="Arial"/>
          <w:b/>
          <w:spacing w:val="-10"/>
        </w:rPr>
        <w:t xml:space="preserve"> </w:t>
      </w:r>
      <w:r>
        <w:rPr>
          <w:rFonts w:ascii="Arial" w:hAnsi="Arial" w:cs="Arial"/>
          <w:b/>
        </w:rPr>
        <w:t>–</w:t>
      </w:r>
      <w:r>
        <w:rPr>
          <w:rFonts w:ascii="Arial" w:hAnsi="Arial" w:cs="Arial"/>
          <w:b/>
          <w:spacing w:val="-12"/>
        </w:rPr>
        <w:t xml:space="preserve"> </w:t>
      </w:r>
      <w:r>
        <w:rPr>
          <w:rFonts w:ascii="Arial" w:hAnsi="Arial" w:cs="Arial"/>
        </w:rPr>
        <w:t>A</w:t>
      </w:r>
      <w:r>
        <w:rPr>
          <w:rFonts w:ascii="Arial" w:hAnsi="Arial" w:cs="Arial"/>
          <w:spacing w:val="-12"/>
        </w:rPr>
        <w:t xml:space="preserve"> </w:t>
      </w:r>
      <w:r>
        <w:rPr>
          <w:rFonts w:ascii="Arial" w:hAnsi="Arial" w:cs="Arial"/>
        </w:rPr>
        <w:t>DevOps</w:t>
      </w:r>
      <w:r>
        <w:rPr>
          <w:rFonts w:ascii="Arial" w:hAnsi="Arial" w:cs="Arial"/>
          <w:spacing w:val="-10"/>
        </w:rPr>
        <w:t xml:space="preserve"> </w:t>
      </w:r>
      <w:r>
        <w:rPr>
          <w:rFonts w:ascii="Arial" w:hAnsi="Arial" w:cs="Arial"/>
        </w:rPr>
        <w:t>tool</w:t>
      </w:r>
      <w:r>
        <w:rPr>
          <w:rFonts w:ascii="Arial" w:hAnsi="Arial" w:cs="Arial"/>
          <w:spacing w:val="-13"/>
        </w:rPr>
        <w:t xml:space="preserve"> </w:t>
      </w:r>
      <w:r>
        <w:rPr>
          <w:rFonts w:ascii="Arial" w:hAnsi="Arial" w:cs="Arial"/>
        </w:rPr>
        <w:t>used</w:t>
      </w:r>
      <w:r>
        <w:rPr>
          <w:rFonts w:ascii="Arial" w:hAnsi="Arial" w:cs="Arial"/>
          <w:spacing w:val="-12"/>
        </w:rPr>
        <w:t xml:space="preserve"> </w:t>
      </w:r>
      <w:r>
        <w:rPr>
          <w:rFonts w:ascii="Arial" w:hAnsi="Arial" w:cs="Arial"/>
        </w:rPr>
        <w:t>for</w:t>
      </w:r>
      <w:r>
        <w:rPr>
          <w:rFonts w:ascii="Arial" w:hAnsi="Arial" w:cs="Arial"/>
          <w:spacing w:val="-13"/>
        </w:rPr>
        <w:t xml:space="preserve"> </w:t>
      </w:r>
      <w:r>
        <w:rPr>
          <w:rFonts w:ascii="Arial" w:hAnsi="Arial" w:cs="Arial"/>
        </w:rPr>
        <w:t>source</w:t>
      </w:r>
      <w:r>
        <w:rPr>
          <w:rFonts w:ascii="Arial" w:hAnsi="Arial" w:cs="Arial"/>
          <w:spacing w:val="-15"/>
        </w:rPr>
        <w:t xml:space="preserve"> </w:t>
      </w:r>
      <w:r>
        <w:rPr>
          <w:rFonts w:ascii="Arial" w:hAnsi="Arial" w:cs="Arial"/>
        </w:rPr>
        <w:t>code</w:t>
      </w:r>
      <w:r>
        <w:rPr>
          <w:rFonts w:ascii="Arial" w:hAnsi="Arial" w:cs="Arial"/>
          <w:spacing w:val="-12"/>
        </w:rPr>
        <w:t xml:space="preserve"> </w:t>
      </w:r>
      <w:r>
        <w:rPr>
          <w:rFonts w:ascii="Arial" w:hAnsi="Arial" w:cs="Arial"/>
        </w:rPr>
        <w:t>management.</w:t>
      </w:r>
      <w:r>
        <w:rPr>
          <w:rFonts w:ascii="Arial" w:hAnsi="Arial" w:cs="Arial"/>
          <w:spacing w:val="40"/>
        </w:rPr>
        <w:t xml:space="preserve"> </w:t>
      </w:r>
      <w:r>
        <w:rPr>
          <w:rFonts w:ascii="Arial" w:hAnsi="Arial" w:cs="Arial"/>
        </w:rPr>
        <w:t>It is used to track changes in the source code and allow multiple developers to work together. It allows non-linear development through branching.</w:t>
      </w:r>
      <w:r>
        <w:rPr>
          <w:rFonts w:ascii="Arial" w:hAnsi="Arial" w:cs="Arial"/>
          <w:lang w:val="en-PH"/>
        </w:rPr>
        <w:t xml:space="preserve"> This is used by the researchers to </w:t>
      </w:r>
      <w:r>
        <w:rPr>
          <w:rFonts w:ascii="Arial" w:eastAsia="Segoe UI" w:hAnsi="Arial" w:cs="Arial"/>
          <w:szCs w:val="24"/>
          <w:shd w:val="clear" w:color="auto" w:fill="FFFFFF"/>
        </w:rPr>
        <w:t>manage the source code, collaborate effectively, and ensure a robust and organized development process</w:t>
      </w:r>
      <w:r>
        <w:rPr>
          <w:rFonts w:ascii="Arial" w:eastAsia="Segoe UI" w:hAnsi="Arial" w:cs="Arial"/>
          <w:szCs w:val="24"/>
          <w:shd w:val="clear" w:color="auto" w:fill="FFFFFF"/>
          <w:lang w:val="en-PH"/>
        </w:rPr>
        <w:t>.</w:t>
      </w:r>
    </w:p>
    <w:p w14:paraId="7B233C05" w14:textId="77777777" w:rsidR="00CA5D4B" w:rsidRDefault="000B04DC">
      <w:pPr>
        <w:pStyle w:val="ListParagraph"/>
        <w:widowControl w:val="0"/>
        <w:numPr>
          <w:ilvl w:val="0"/>
          <w:numId w:val="7"/>
        </w:numPr>
        <w:tabs>
          <w:tab w:val="left" w:pos="1890"/>
          <w:tab w:val="left" w:pos="1892"/>
        </w:tabs>
        <w:autoSpaceDE w:val="0"/>
        <w:autoSpaceDN w:val="0"/>
        <w:spacing w:before="1"/>
        <w:ind w:right="176"/>
        <w:contextualSpacing w:val="0"/>
        <w:jc w:val="both"/>
        <w:rPr>
          <w:rFonts w:ascii="Arial" w:hAnsi="Arial" w:cs="Arial"/>
        </w:rPr>
      </w:pPr>
      <w:r>
        <w:rPr>
          <w:rFonts w:ascii="Arial" w:hAnsi="Arial" w:cs="Arial"/>
          <w:b/>
        </w:rPr>
        <w:t xml:space="preserve">Firebase (v12.7.0) – </w:t>
      </w:r>
      <w:r>
        <w:rPr>
          <w:rFonts w:ascii="Arial" w:hAnsi="Arial" w:cs="Arial"/>
        </w:rPr>
        <w:t xml:space="preserve">A Google-backed </w:t>
      </w:r>
      <w:r>
        <w:rPr>
          <w:rFonts w:ascii="Arial" w:hAnsi="Arial" w:cs="Arial"/>
          <w:i/>
        </w:rPr>
        <w:t xml:space="preserve">BaaS </w:t>
      </w:r>
      <w:r>
        <w:rPr>
          <w:rFonts w:ascii="Arial" w:hAnsi="Arial" w:cs="Arial"/>
        </w:rPr>
        <w:t>(Backend as a Service) application. The chosen backend service by the researchers.</w:t>
      </w:r>
      <w:r>
        <w:rPr>
          <w:rFonts w:ascii="Arial" w:hAnsi="Arial" w:cs="Arial"/>
          <w:spacing w:val="-17"/>
        </w:rPr>
        <w:t xml:space="preserve"> </w:t>
      </w:r>
      <w:r>
        <w:rPr>
          <w:rFonts w:ascii="Arial" w:hAnsi="Arial" w:cs="Arial"/>
        </w:rPr>
        <w:t>Firebase</w:t>
      </w:r>
      <w:r>
        <w:rPr>
          <w:rFonts w:ascii="Arial" w:hAnsi="Arial" w:cs="Arial"/>
          <w:spacing w:val="-17"/>
        </w:rPr>
        <w:t xml:space="preserve"> </w:t>
      </w:r>
      <w:r>
        <w:rPr>
          <w:rFonts w:ascii="Arial" w:hAnsi="Arial" w:cs="Arial"/>
        </w:rPr>
        <w:t>provides</w:t>
      </w:r>
      <w:r>
        <w:rPr>
          <w:rFonts w:ascii="Arial" w:hAnsi="Arial" w:cs="Arial"/>
          <w:spacing w:val="-16"/>
        </w:rPr>
        <w:t xml:space="preserve"> </w:t>
      </w:r>
      <w:r>
        <w:rPr>
          <w:rFonts w:ascii="Arial" w:hAnsi="Arial" w:cs="Arial"/>
        </w:rPr>
        <w:t>tools</w:t>
      </w:r>
      <w:r>
        <w:rPr>
          <w:rFonts w:ascii="Arial" w:hAnsi="Arial" w:cs="Arial"/>
          <w:spacing w:val="-17"/>
        </w:rPr>
        <w:t xml:space="preserve"> </w:t>
      </w:r>
      <w:r>
        <w:rPr>
          <w:rFonts w:ascii="Arial" w:hAnsi="Arial" w:cs="Arial"/>
        </w:rPr>
        <w:t>for</w:t>
      </w:r>
      <w:r>
        <w:rPr>
          <w:rFonts w:ascii="Arial" w:hAnsi="Arial" w:cs="Arial"/>
          <w:spacing w:val="-17"/>
        </w:rPr>
        <w:t xml:space="preserve"> </w:t>
      </w:r>
      <w:r>
        <w:rPr>
          <w:rFonts w:ascii="Arial" w:hAnsi="Arial" w:cs="Arial"/>
        </w:rPr>
        <w:t>tracking</w:t>
      </w:r>
      <w:r>
        <w:rPr>
          <w:rFonts w:ascii="Arial" w:hAnsi="Arial" w:cs="Arial"/>
          <w:spacing w:val="-17"/>
        </w:rPr>
        <w:t xml:space="preserve"> </w:t>
      </w:r>
      <w:r>
        <w:rPr>
          <w:rFonts w:ascii="Arial" w:hAnsi="Arial" w:cs="Arial"/>
        </w:rPr>
        <w:t>analytics,</w:t>
      </w:r>
      <w:r>
        <w:rPr>
          <w:rFonts w:ascii="Arial" w:hAnsi="Arial" w:cs="Arial"/>
          <w:spacing w:val="-16"/>
        </w:rPr>
        <w:t xml:space="preserve"> </w:t>
      </w:r>
      <w:r>
        <w:rPr>
          <w:rFonts w:ascii="Arial" w:hAnsi="Arial" w:cs="Arial"/>
        </w:rPr>
        <w:t>reporting, app crashes and creating market and product experiments.</w:t>
      </w:r>
    </w:p>
    <w:p w14:paraId="11C286DA" w14:textId="77777777" w:rsidR="00CA5D4B" w:rsidRDefault="00CA5D4B">
      <w:pPr>
        <w:pStyle w:val="ListParagraph"/>
        <w:widowControl w:val="0"/>
        <w:tabs>
          <w:tab w:val="left" w:pos="1890"/>
          <w:tab w:val="left" w:pos="1892"/>
        </w:tabs>
        <w:autoSpaceDE w:val="0"/>
        <w:autoSpaceDN w:val="0"/>
        <w:spacing w:before="1"/>
        <w:ind w:left="0" w:right="176"/>
        <w:contextualSpacing w:val="0"/>
        <w:jc w:val="both"/>
        <w:rPr>
          <w:rFonts w:ascii="Arial" w:hAnsi="Arial" w:cs="Arial"/>
        </w:rPr>
      </w:pPr>
    </w:p>
    <w:p w14:paraId="6EBC168F" w14:textId="77777777" w:rsidR="00CA5D4B" w:rsidRDefault="00CA5D4B">
      <w:pPr>
        <w:pStyle w:val="Heading3"/>
        <w:jc w:val="both"/>
        <w:rPr>
          <w:rFonts w:ascii="Arial" w:hAnsi="Arial" w:cs="Arial"/>
          <w:b/>
          <w:bCs/>
          <w:color w:val="auto"/>
        </w:rPr>
        <w:sectPr w:rsidR="00CA5D4B">
          <w:footerReference w:type="default" r:id="rId29"/>
          <w:pgSz w:w="12240" w:h="15840"/>
          <w:pgMar w:top="1440" w:right="1440" w:bottom="1440" w:left="2160" w:header="751" w:footer="0" w:gutter="0"/>
          <w:cols w:space="720"/>
        </w:sectPr>
      </w:pPr>
    </w:p>
    <w:p w14:paraId="40BA6316" w14:textId="77777777" w:rsidR="00CA5D4B" w:rsidRDefault="000B04DC">
      <w:pPr>
        <w:pStyle w:val="Heading3"/>
        <w:jc w:val="both"/>
        <w:rPr>
          <w:rFonts w:ascii="Arial" w:hAnsi="Arial" w:cs="Arial"/>
          <w:sz w:val="37"/>
          <w:szCs w:val="37"/>
        </w:rPr>
      </w:pPr>
      <w:r>
        <w:rPr>
          <w:rFonts w:ascii="Arial" w:hAnsi="Arial" w:cs="Arial"/>
          <w:b/>
          <w:bCs/>
          <w:color w:val="auto"/>
        </w:rPr>
        <w:lastRenderedPageBreak/>
        <w:t>Environment</w:t>
      </w:r>
      <w:r>
        <w:rPr>
          <w:rFonts w:ascii="Arial" w:hAnsi="Arial" w:cs="Arial"/>
          <w:b/>
          <w:bCs/>
          <w:color w:val="auto"/>
          <w:lang w:val="en-PH"/>
        </w:rPr>
        <w:t xml:space="preserve"> and </w:t>
      </w:r>
      <w:r>
        <w:rPr>
          <w:rFonts w:ascii="Arial" w:hAnsi="Arial" w:cs="Arial"/>
          <w:b/>
          <w:bCs/>
          <w:color w:val="auto"/>
          <w:spacing w:val="-2"/>
        </w:rPr>
        <w:t>Participants</w:t>
      </w:r>
    </w:p>
    <w:p w14:paraId="497815A3" w14:textId="77777777" w:rsidR="00CA5D4B" w:rsidRDefault="000B04DC">
      <w:pPr>
        <w:ind w:firstLine="720"/>
        <w:jc w:val="both"/>
        <w:rPr>
          <w:rFonts w:ascii="Arial" w:hAnsi="Arial" w:cs="Arial"/>
        </w:rPr>
      </w:pPr>
      <w:r>
        <w:rPr>
          <w:rFonts w:ascii="Arial" w:hAnsi="Arial" w:cs="Arial"/>
        </w:rPr>
        <w:t>The study was conducted at BISARU located in</w:t>
      </w:r>
      <w:r>
        <w:rPr>
          <w:rFonts w:ascii="Arial" w:hAnsi="Arial" w:cs="Arial"/>
          <w:lang w:val="en-PH"/>
        </w:rPr>
        <w:t xml:space="preserve"> the municipality of </w:t>
      </w:r>
      <w:proofErr w:type="spellStart"/>
      <w:r>
        <w:rPr>
          <w:rFonts w:ascii="Arial" w:hAnsi="Arial" w:cs="Arial"/>
        </w:rPr>
        <w:t>Bilar</w:t>
      </w:r>
      <w:proofErr w:type="spellEnd"/>
      <w:r>
        <w:rPr>
          <w:rFonts w:ascii="Arial" w:hAnsi="Arial" w:cs="Arial"/>
        </w:rPr>
        <w:t xml:space="preserve">, Bohol. It has an estimated of 5-10 emergencies per month and working forces which consist of paramedics, emergency medical technicians (EMTs) and staff.  </w:t>
      </w:r>
    </w:p>
    <w:p w14:paraId="1EE2F578" w14:textId="77777777" w:rsidR="00CA5D4B" w:rsidRDefault="000B04DC">
      <w:pPr>
        <w:jc w:val="both"/>
        <w:rPr>
          <w:rFonts w:ascii="Arial" w:hAnsi="Arial" w:cs="Arial"/>
        </w:rPr>
      </w:pPr>
      <w:r>
        <w:rPr>
          <w:rFonts w:ascii="Arial" w:hAnsi="Arial" w:cs="Arial"/>
        </w:rPr>
        <w:t xml:space="preserve">The participants of the study included the staff, paramedics and emergency medical technicians (EMTs). They gave their thoughts by rating the application usability questionnaires. BISARU provided us with the data and helped the development of the system successful. </w:t>
      </w:r>
    </w:p>
    <w:p w14:paraId="03EFBB9D" w14:textId="77777777" w:rsidR="00CA5D4B" w:rsidRDefault="00CA5D4B">
      <w:pPr>
        <w:jc w:val="both"/>
        <w:rPr>
          <w:rFonts w:ascii="Arial" w:hAnsi="Arial" w:cs="Arial"/>
        </w:rPr>
      </w:pPr>
    </w:p>
    <w:p w14:paraId="1EFD204C" w14:textId="77777777" w:rsidR="00CA5D4B" w:rsidRDefault="000B04DC">
      <w:pPr>
        <w:pStyle w:val="Heading3"/>
        <w:spacing w:before="161" w:line="360" w:lineRule="auto"/>
        <w:rPr>
          <w:rFonts w:ascii="Arial" w:hAnsi="Arial" w:cs="Arial"/>
          <w:b/>
          <w:bCs/>
        </w:rPr>
      </w:pPr>
      <w:r>
        <w:rPr>
          <w:rFonts w:ascii="Arial" w:hAnsi="Arial" w:cs="Arial"/>
          <w:b/>
          <w:bCs/>
          <w:color w:val="auto"/>
        </w:rPr>
        <w:t>Data</w:t>
      </w:r>
      <w:r>
        <w:rPr>
          <w:rFonts w:ascii="Arial" w:hAnsi="Arial" w:cs="Arial"/>
          <w:b/>
          <w:bCs/>
          <w:color w:val="auto"/>
          <w:spacing w:val="-9"/>
        </w:rPr>
        <w:t xml:space="preserve"> </w:t>
      </w:r>
      <w:r>
        <w:rPr>
          <w:rFonts w:ascii="Arial" w:hAnsi="Arial" w:cs="Arial"/>
          <w:b/>
          <w:bCs/>
          <w:color w:val="auto"/>
          <w:spacing w:val="-2"/>
        </w:rPr>
        <w:t>Collection</w:t>
      </w:r>
    </w:p>
    <w:p w14:paraId="6FCCC82B" w14:textId="77777777" w:rsidR="00CA5D4B" w:rsidRDefault="000B04DC">
      <w:pPr>
        <w:pStyle w:val="BodyText"/>
        <w:spacing w:before="160" w:line="480" w:lineRule="auto"/>
        <w:ind w:right="174" w:firstLine="720"/>
        <w:jc w:val="both"/>
        <w:rPr>
          <w:rFonts w:ascii="Arial" w:hAnsi="Arial" w:cs="Arial"/>
        </w:rPr>
      </w:pPr>
      <w:r>
        <w:rPr>
          <w:rFonts w:ascii="Arial" w:hAnsi="Arial" w:cs="Arial"/>
        </w:rPr>
        <w:t>A letter of permission was put together to show support and make sure that the proposed system would be tested and put into use. Before starting to build the application, we talked to the staff and owner to find out what exactly was needed and what was missing. This helped us understand how the Business Information System Application Requirements and Understanding (BISARU) workflows work, which became the foundation for setting the necessary standards and requirements for the application.</w:t>
      </w:r>
    </w:p>
    <w:p w14:paraId="1E27FB2E" w14:textId="77777777" w:rsidR="00CA5D4B" w:rsidRDefault="000B04DC">
      <w:pPr>
        <w:pStyle w:val="BodyText"/>
        <w:spacing w:before="160" w:line="480" w:lineRule="auto"/>
        <w:ind w:right="174" w:firstLine="720"/>
        <w:jc w:val="both"/>
        <w:rPr>
          <w:rFonts w:ascii="Arial" w:hAnsi="Arial" w:cs="Arial"/>
        </w:rPr>
      </w:pPr>
      <w:r>
        <w:rPr>
          <w:rFonts w:ascii="Arial" w:hAnsi="Arial" w:cs="Arial"/>
        </w:rPr>
        <w:t>Additionally, we took a practical approach, which involved watching how things are done and closely looking at the forms and reports that are currently being used. We did this to make sure we could easily include these existing elements in the design of the proposed graphical user interface (GUI) forms.</w:t>
      </w:r>
    </w:p>
    <w:p w14:paraId="7EDBDA5D" w14:textId="77777777" w:rsidR="00CA5D4B" w:rsidRDefault="000B04DC">
      <w:pPr>
        <w:pStyle w:val="BodyText"/>
        <w:spacing w:before="160" w:line="480" w:lineRule="auto"/>
        <w:ind w:right="174" w:firstLine="720"/>
        <w:jc w:val="both"/>
        <w:rPr>
          <w:rFonts w:ascii="Arial" w:hAnsi="Arial" w:cs="Arial"/>
        </w:rPr>
      </w:pPr>
      <w:r>
        <w:rPr>
          <w:rFonts w:ascii="Arial" w:hAnsi="Arial" w:cs="Arial"/>
        </w:rPr>
        <w:t xml:space="preserve">The application modules were derived from the events and scenarios </w:t>
      </w:r>
      <w:r>
        <w:rPr>
          <w:rFonts w:ascii="Arial" w:hAnsi="Arial" w:cs="Arial"/>
        </w:rPr>
        <w:lastRenderedPageBreak/>
        <w:t>outlined in the existing BISARU procedures. To assess whether the developed system fulfills the requirements of end-users, a system usability survey was administered. The study's participants included 15 individuals, consisting of one (1) paramedic, one (1) EMT, one (1) staff member, and 13 clients. Table 1 presents the breakdown of the respondents participating in the system usability assessment.</w:t>
      </w:r>
    </w:p>
    <w:tbl>
      <w:tblPr>
        <w:tblpPr w:leftFromText="180" w:rightFromText="180" w:vertAnchor="text" w:horzAnchor="page" w:tblpX="1873" w:tblpY="530"/>
        <w:tblW w:w="9179" w:type="dxa"/>
        <w:tblBorders>
          <w:top w:val="thinThickMediumGap" w:sz="12" w:space="0" w:color="000000"/>
          <w:left w:val="thinThickMediumGap" w:sz="12" w:space="0" w:color="000000"/>
          <w:bottom w:val="thinThickMediumGap" w:sz="12" w:space="0" w:color="000000"/>
          <w:right w:val="thinThickMediumGap" w:sz="12" w:space="0" w:color="000000"/>
          <w:insideH w:val="thinThickMediumGap" w:sz="12" w:space="0" w:color="000000"/>
          <w:insideV w:val="thinThickMediumGap" w:sz="12" w:space="0" w:color="000000"/>
        </w:tblBorders>
        <w:tblLayout w:type="fixed"/>
        <w:tblCellMar>
          <w:left w:w="0" w:type="dxa"/>
          <w:right w:w="0" w:type="dxa"/>
        </w:tblCellMar>
        <w:tblLook w:val="04A0" w:firstRow="1" w:lastRow="0" w:firstColumn="1" w:lastColumn="0" w:noHBand="0" w:noVBand="1"/>
      </w:tblPr>
      <w:tblGrid>
        <w:gridCol w:w="4893"/>
        <w:gridCol w:w="4286"/>
      </w:tblGrid>
      <w:tr w:rsidR="00CA5D4B" w14:paraId="3CFB9330" w14:textId="77777777">
        <w:trPr>
          <w:trHeight w:val="557"/>
        </w:trPr>
        <w:tc>
          <w:tcPr>
            <w:tcW w:w="4893" w:type="dxa"/>
            <w:tcBorders>
              <w:left w:val="single" w:sz="4" w:space="0" w:color="000000"/>
              <w:bottom w:val="single" w:sz="4" w:space="0" w:color="000000"/>
              <w:right w:val="single" w:sz="4" w:space="0" w:color="000000"/>
            </w:tcBorders>
          </w:tcPr>
          <w:p w14:paraId="53552D00" w14:textId="77777777" w:rsidR="00CA5D4B" w:rsidRDefault="000B04DC">
            <w:pPr>
              <w:pStyle w:val="TableParagraph"/>
              <w:ind w:left="1396" w:right="1389"/>
              <w:jc w:val="center"/>
              <w:rPr>
                <w:rFonts w:ascii="Arial" w:hAnsi="Arial" w:cs="Arial"/>
                <w:b/>
                <w:sz w:val="24"/>
              </w:rPr>
            </w:pPr>
            <w:r>
              <w:rPr>
                <w:rFonts w:ascii="Arial" w:hAnsi="Arial" w:cs="Arial"/>
                <w:b/>
                <w:spacing w:val="-2"/>
                <w:sz w:val="24"/>
              </w:rPr>
              <w:t>Respondents</w:t>
            </w:r>
          </w:p>
        </w:tc>
        <w:tc>
          <w:tcPr>
            <w:tcW w:w="4286" w:type="dxa"/>
            <w:tcBorders>
              <w:left w:val="single" w:sz="4" w:space="0" w:color="000000"/>
              <w:bottom w:val="single" w:sz="4" w:space="0" w:color="000000"/>
              <w:right w:val="single" w:sz="4" w:space="0" w:color="000000"/>
            </w:tcBorders>
          </w:tcPr>
          <w:p w14:paraId="05AC45BA" w14:textId="77777777" w:rsidR="00CA5D4B" w:rsidRDefault="000B04DC">
            <w:pPr>
              <w:pStyle w:val="TableParagraph"/>
              <w:ind w:left="1528" w:right="1522"/>
              <w:jc w:val="center"/>
              <w:rPr>
                <w:rFonts w:ascii="Arial" w:hAnsi="Arial" w:cs="Arial"/>
                <w:b/>
                <w:sz w:val="24"/>
              </w:rPr>
            </w:pPr>
            <w:r>
              <w:rPr>
                <w:rFonts w:ascii="Arial" w:hAnsi="Arial" w:cs="Arial"/>
                <w:b/>
                <w:spacing w:val="-2"/>
                <w:sz w:val="24"/>
              </w:rPr>
              <w:t>Frequency</w:t>
            </w:r>
          </w:p>
        </w:tc>
      </w:tr>
      <w:tr w:rsidR="00CA5D4B" w14:paraId="221C21C2" w14:textId="77777777">
        <w:trPr>
          <w:trHeight w:val="1185"/>
        </w:trPr>
        <w:tc>
          <w:tcPr>
            <w:tcW w:w="4893" w:type="dxa"/>
            <w:tcBorders>
              <w:top w:val="single" w:sz="4" w:space="0" w:color="000000"/>
              <w:left w:val="single" w:sz="4" w:space="0" w:color="000000"/>
              <w:bottom w:val="single" w:sz="4" w:space="0" w:color="000000"/>
              <w:right w:val="single" w:sz="4" w:space="0" w:color="000000"/>
            </w:tcBorders>
          </w:tcPr>
          <w:p w14:paraId="1A4A6F22" w14:textId="77777777" w:rsidR="00CA5D4B" w:rsidRDefault="000B04DC">
            <w:pPr>
              <w:pStyle w:val="TableParagraph"/>
              <w:spacing w:before="2" w:line="276" w:lineRule="auto"/>
              <w:ind w:left="671" w:right="4" w:hanging="108"/>
              <w:rPr>
                <w:rFonts w:ascii="Arial" w:hAnsi="Arial" w:cs="Arial"/>
                <w:sz w:val="24"/>
              </w:rPr>
            </w:pP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Paramedic</w:t>
            </w:r>
            <w:r>
              <w:rPr>
                <w:rFonts w:ascii="Arial" w:hAnsi="Arial" w:cs="Arial"/>
                <w:sz w:val="24"/>
              </w:rPr>
              <w:t xml:space="preserve"> </w:t>
            </w: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EMT</w:t>
            </w:r>
          </w:p>
          <w:p w14:paraId="349624E6" w14:textId="77777777" w:rsidR="00CA5D4B" w:rsidRDefault="000B04DC">
            <w:pPr>
              <w:pStyle w:val="TableParagraph"/>
              <w:spacing w:line="275" w:lineRule="exact"/>
              <w:ind w:left="551"/>
              <w:rPr>
                <w:rFonts w:ascii="Arial" w:hAnsi="Arial" w:cs="Arial"/>
                <w:spacing w:val="-12"/>
                <w:sz w:val="24"/>
              </w:rPr>
            </w:pP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Staff</w:t>
            </w:r>
          </w:p>
          <w:p w14:paraId="7F125235" w14:textId="77777777" w:rsidR="00CA5D4B" w:rsidRDefault="000B04DC">
            <w:pPr>
              <w:pStyle w:val="TableParagraph"/>
              <w:spacing w:line="275" w:lineRule="exact"/>
              <w:ind w:left="551"/>
              <w:rPr>
                <w:rFonts w:ascii="Arial" w:hAnsi="Arial" w:cs="Arial"/>
                <w:sz w:val="24"/>
              </w:rPr>
            </w:pPr>
            <w:proofErr w:type="spellStart"/>
            <w:r>
              <w:rPr>
                <w:rFonts w:ascii="Arial" w:hAnsi="Arial" w:cs="Arial"/>
                <w:sz w:val="24"/>
              </w:rPr>
              <w:t>Bilar</w:t>
            </w:r>
            <w:proofErr w:type="spellEnd"/>
            <w:r>
              <w:rPr>
                <w:rFonts w:ascii="Arial" w:hAnsi="Arial" w:cs="Arial"/>
                <w:sz w:val="24"/>
              </w:rPr>
              <w:t xml:space="preserve"> Search and Rescue Unit </w:t>
            </w:r>
            <w:r>
              <w:rPr>
                <w:rFonts w:ascii="Arial" w:hAnsi="Arial" w:cs="Arial"/>
                <w:spacing w:val="-12"/>
                <w:sz w:val="24"/>
              </w:rPr>
              <w:t>End-Users</w:t>
            </w:r>
          </w:p>
        </w:tc>
        <w:tc>
          <w:tcPr>
            <w:tcW w:w="4286" w:type="dxa"/>
            <w:tcBorders>
              <w:top w:val="single" w:sz="4" w:space="0" w:color="000000"/>
              <w:left w:val="single" w:sz="4" w:space="0" w:color="000000"/>
              <w:bottom w:val="single" w:sz="4" w:space="0" w:color="000000"/>
              <w:right w:val="single" w:sz="4" w:space="0" w:color="000000"/>
            </w:tcBorders>
          </w:tcPr>
          <w:p w14:paraId="7CE8C678" w14:textId="77777777" w:rsidR="00CA5D4B" w:rsidRDefault="000B04DC">
            <w:pPr>
              <w:pStyle w:val="TableParagraph"/>
              <w:spacing w:before="2"/>
              <w:ind w:left="4"/>
              <w:jc w:val="center"/>
              <w:rPr>
                <w:rFonts w:ascii="Arial" w:hAnsi="Arial" w:cs="Arial"/>
                <w:sz w:val="24"/>
              </w:rPr>
            </w:pPr>
            <w:r>
              <w:rPr>
                <w:rFonts w:ascii="Arial" w:hAnsi="Arial" w:cs="Arial"/>
                <w:w w:val="99"/>
                <w:sz w:val="24"/>
              </w:rPr>
              <w:t>1</w:t>
            </w:r>
          </w:p>
          <w:p w14:paraId="0912D652" w14:textId="77777777" w:rsidR="00CA5D4B" w:rsidRDefault="000B04DC">
            <w:pPr>
              <w:pStyle w:val="TableParagraph"/>
              <w:spacing w:before="41"/>
              <w:ind w:left="4"/>
              <w:jc w:val="center"/>
              <w:rPr>
                <w:rFonts w:ascii="Arial" w:hAnsi="Arial" w:cs="Arial"/>
                <w:sz w:val="24"/>
              </w:rPr>
            </w:pPr>
            <w:r>
              <w:rPr>
                <w:rFonts w:ascii="Arial" w:hAnsi="Arial" w:cs="Arial"/>
                <w:w w:val="99"/>
                <w:sz w:val="24"/>
              </w:rPr>
              <w:t>1</w:t>
            </w:r>
          </w:p>
          <w:p w14:paraId="32B4AA7B" w14:textId="77777777" w:rsidR="00CA5D4B" w:rsidRDefault="000B04DC">
            <w:pPr>
              <w:pStyle w:val="TableParagraph"/>
              <w:spacing w:before="41"/>
              <w:ind w:left="1526" w:right="1522"/>
              <w:jc w:val="center"/>
              <w:rPr>
                <w:rFonts w:ascii="Arial" w:hAnsi="Arial" w:cs="Arial"/>
                <w:spacing w:val="-5"/>
                <w:sz w:val="24"/>
              </w:rPr>
            </w:pPr>
            <w:r>
              <w:rPr>
                <w:rFonts w:ascii="Arial" w:hAnsi="Arial" w:cs="Arial"/>
                <w:spacing w:val="-5"/>
                <w:sz w:val="24"/>
              </w:rPr>
              <w:t>1</w:t>
            </w:r>
          </w:p>
          <w:p w14:paraId="57FD0E58" w14:textId="77777777" w:rsidR="00CA5D4B" w:rsidRDefault="000B04DC">
            <w:pPr>
              <w:pStyle w:val="TableParagraph"/>
              <w:spacing w:before="41"/>
              <w:ind w:left="1526" w:right="1522"/>
              <w:jc w:val="center"/>
              <w:rPr>
                <w:rFonts w:ascii="Arial" w:hAnsi="Arial" w:cs="Arial"/>
                <w:sz w:val="24"/>
              </w:rPr>
            </w:pPr>
            <w:r>
              <w:rPr>
                <w:rFonts w:ascii="Arial" w:hAnsi="Arial" w:cs="Arial"/>
                <w:sz w:val="24"/>
              </w:rPr>
              <w:t>12</w:t>
            </w:r>
          </w:p>
        </w:tc>
      </w:tr>
      <w:tr w:rsidR="00CA5D4B" w14:paraId="3AF0B7EA" w14:textId="77777777">
        <w:trPr>
          <w:trHeight w:val="389"/>
        </w:trPr>
        <w:tc>
          <w:tcPr>
            <w:tcW w:w="4893" w:type="dxa"/>
            <w:tcBorders>
              <w:top w:val="single" w:sz="4" w:space="0" w:color="000000"/>
              <w:left w:val="single" w:sz="4" w:space="0" w:color="000000"/>
              <w:right w:val="single" w:sz="4" w:space="0" w:color="000000"/>
            </w:tcBorders>
          </w:tcPr>
          <w:p w14:paraId="2C47D683" w14:textId="77777777" w:rsidR="00CA5D4B" w:rsidRDefault="000B04DC">
            <w:pPr>
              <w:pStyle w:val="TableParagraph"/>
              <w:ind w:left="1396" w:right="1387"/>
              <w:jc w:val="center"/>
              <w:rPr>
                <w:rFonts w:ascii="Arial" w:hAnsi="Arial" w:cs="Arial"/>
                <w:b/>
                <w:sz w:val="24"/>
              </w:rPr>
            </w:pPr>
            <w:r>
              <w:rPr>
                <w:rFonts w:ascii="Arial" w:hAnsi="Arial" w:cs="Arial"/>
                <w:b/>
                <w:spacing w:val="-2"/>
                <w:sz w:val="24"/>
              </w:rPr>
              <w:t>Total</w:t>
            </w:r>
          </w:p>
        </w:tc>
        <w:tc>
          <w:tcPr>
            <w:tcW w:w="4286" w:type="dxa"/>
            <w:tcBorders>
              <w:top w:val="single" w:sz="4" w:space="0" w:color="000000"/>
              <w:left w:val="single" w:sz="4" w:space="0" w:color="000000"/>
              <w:right w:val="single" w:sz="4" w:space="0" w:color="000000"/>
            </w:tcBorders>
          </w:tcPr>
          <w:p w14:paraId="5AFD1A8F" w14:textId="77777777" w:rsidR="00CA5D4B" w:rsidRDefault="000B04DC">
            <w:pPr>
              <w:pStyle w:val="TableParagraph"/>
              <w:ind w:left="1526" w:right="1522"/>
              <w:jc w:val="center"/>
              <w:rPr>
                <w:rFonts w:ascii="Arial" w:hAnsi="Arial" w:cs="Arial"/>
                <w:b/>
                <w:sz w:val="24"/>
              </w:rPr>
            </w:pPr>
            <w:r>
              <w:rPr>
                <w:rFonts w:ascii="Arial" w:hAnsi="Arial" w:cs="Arial"/>
                <w:b/>
                <w:spacing w:val="-5"/>
                <w:sz w:val="24"/>
              </w:rPr>
              <w:t>15</w:t>
            </w:r>
          </w:p>
        </w:tc>
      </w:tr>
    </w:tbl>
    <w:p w14:paraId="3FCC6F4A" w14:textId="77777777" w:rsidR="00CA5D4B" w:rsidRDefault="000B04DC">
      <w:pPr>
        <w:pStyle w:val="BodyText"/>
        <w:spacing w:before="2"/>
        <w:jc w:val="center"/>
        <w:rPr>
          <w:rFonts w:ascii="Arial" w:hAnsi="Arial" w:cs="Arial"/>
          <w:b/>
          <w:sz w:val="25"/>
        </w:rPr>
      </w:pPr>
      <w:r>
        <w:rPr>
          <w:rFonts w:ascii="Arial" w:hAnsi="Arial"/>
          <w:b/>
          <w:sz w:val="25"/>
        </w:rPr>
        <w:t>Table 1. Distribution of System Usability Respondents</w:t>
      </w:r>
    </w:p>
    <w:p w14:paraId="20D63736" w14:textId="77777777" w:rsidR="00CA5D4B" w:rsidRDefault="00CA5D4B">
      <w:pPr>
        <w:rPr>
          <w:rFonts w:ascii="Arial" w:hAnsi="Arial" w:cs="Arial"/>
        </w:rPr>
      </w:pPr>
    </w:p>
    <w:p w14:paraId="5510D77A" w14:textId="77777777" w:rsidR="00CA5D4B" w:rsidRDefault="000B04DC">
      <w:pPr>
        <w:pStyle w:val="BodyText"/>
        <w:spacing w:before="1" w:line="480" w:lineRule="auto"/>
        <w:ind w:right="176" w:firstLine="720"/>
        <w:jc w:val="both"/>
        <w:rPr>
          <w:rFonts w:ascii="Arial" w:hAnsi="Arial" w:cs="Arial"/>
        </w:rPr>
      </w:pPr>
      <w:r>
        <w:rPr>
          <w:rFonts w:ascii="Arial" w:hAnsi="Arial" w:cs="Arial"/>
        </w:rPr>
        <w:t>Table 2 shows the interpretation of the results used for system usability. The</w:t>
      </w:r>
      <w:r>
        <w:rPr>
          <w:rFonts w:ascii="Arial" w:hAnsi="Arial" w:cs="Arial"/>
          <w:spacing w:val="-3"/>
        </w:rPr>
        <w:t xml:space="preserve"> </w:t>
      </w:r>
      <w:r>
        <w:rPr>
          <w:rFonts w:ascii="Arial" w:hAnsi="Arial" w:cs="Arial"/>
        </w:rPr>
        <w:t>rating</w:t>
      </w:r>
      <w:r>
        <w:rPr>
          <w:rFonts w:ascii="Arial" w:hAnsi="Arial" w:cs="Arial"/>
          <w:spacing w:val="-3"/>
        </w:rPr>
        <w:t xml:space="preserve"> </w:t>
      </w:r>
      <w:r>
        <w:rPr>
          <w:rFonts w:ascii="Arial" w:hAnsi="Arial" w:cs="Arial"/>
        </w:rPr>
        <w:t>was</w:t>
      </w:r>
      <w:r>
        <w:rPr>
          <w:rFonts w:ascii="Arial" w:hAnsi="Arial" w:cs="Arial"/>
          <w:spacing w:val="-6"/>
        </w:rPr>
        <w:t xml:space="preserve"> </w:t>
      </w:r>
      <w:r>
        <w:rPr>
          <w:rFonts w:ascii="Arial" w:hAnsi="Arial" w:cs="Arial"/>
        </w:rPr>
        <w:t>done</w:t>
      </w:r>
      <w:r>
        <w:rPr>
          <w:rFonts w:ascii="Arial" w:hAnsi="Arial" w:cs="Arial"/>
          <w:spacing w:val="-2"/>
        </w:rPr>
        <w:t xml:space="preserve"> </w:t>
      </w:r>
      <w:r>
        <w:rPr>
          <w:rFonts w:ascii="Arial" w:hAnsi="Arial" w:cs="Arial"/>
        </w:rPr>
        <w:t>based</w:t>
      </w:r>
      <w:r>
        <w:rPr>
          <w:rFonts w:ascii="Arial" w:hAnsi="Arial" w:cs="Arial"/>
          <w:spacing w:val="-5"/>
        </w:rPr>
        <w:t xml:space="preserve"> </w:t>
      </w:r>
      <w:r>
        <w:rPr>
          <w:rFonts w:ascii="Arial" w:hAnsi="Arial" w:cs="Arial"/>
        </w:rPr>
        <w:t>on</w:t>
      </w:r>
      <w:r>
        <w:rPr>
          <w:rFonts w:ascii="Arial" w:hAnsi="Arial" w:cs="Arial"/>
          <w:spacing w:val="-5"/>
        </w:rPr>
        <w:t xml:space="preserve"> </w:t>
      </w:r>
      <w:r>
        <w:rPr>
          <w:rFonts w:ascii="Arial" w:hAnsi="Arial" w:cs="Arial"/>
        </w:rPr>
        <w:t>the</w:t>
      </w:r>
      <w:r>
        <w:rPr>
          <w:rFonts w:ascii="Arial" w:hAnsi="Arial" w:cs="Arial"/>
          <w:spacing w:val="-3"/>
        </w:rPr>
        <w:t xml:space="preserve"> </w:t>
      </w:r>
      <w:r>
        <w:rPr>
          <w:rFonts w:ascii="Arial" w:hAnsi="Arial" w:cs="Arial"/>
        </w:rPr>
        <w:t>System</w:t>
      </w:r>
      <w:r>
        <w:rPr>
          <w:rFonts w:ascii="Arial" w:hAnsi="Arial" w:cs="Arial"/>
          <w:spacing w:val="-2"/>
        </w:rPr>
        <w:t xml:space="preserve"> </w:t>
      </w:r>
      <w:r>
        <w:rPr>
          <w:rFonts w:ascii="Arial" w:hAnsi="Arial" w:cs="Arial"/>
        </w:rPr>
        <w:t>Usability</w:t>
      </w:r>
      <w:r>
        <w:rPr>
          <w:rFonts w:ascii="Arial" w:hAnsi="Arial" w:cs="Arial"/>
          <w:spacing w:val="-3"/>
        </w:rPr>
        <w:t xml:space="preserve"> </w:t>
      </w:r>
      <w:r>
        <w:rPr>
          <w:rFonts w:ascii="Arial" w:hAnsi="Arial" w:cs="Arial"/>
        </w:rPr>
        <w:t>Guidelines</w:t>
      </w:r>
      <w:r>
        <w:rPr>
          <w:rFonts w:ascii="Arial" w:hAnsi="Arial" w:cs="Arial"/>
          <w:spacing w:val="-6"/>
        </w:rPr>
        <w:t xml:space="preserve"> </w:t>
      </w:r>
      <w:r>
        <w:rPr>
          <w:rFonts w:ascii="Arial" w:hAnsi="Arial" w:cs="Arial"/>
        </w:rPr>
        <w:t>developed</w:t>
      </w:r>
      <w:r>
        <w:rPr>
          <w:rFonts w:ascii="Arial" w:hAnsi="Arial" w:cs="Arial"/>
          <w:spacing w:val="-3"/>
        </w:rPr>
        <w:t xml:space="preserve"> </w:t>
      </w:r>
      <w:r>
        <w:rPr>
          <w:rFonts w:ascii="Arial" w:hAnsi="Arial" w:cs="Arial"/>
        </w:rPr>
        <w:t>by</w:t>
      </w:r>
      <w:r>
        <w:rPr>
          <w:rFonts w:ascii="Arial" w:hAnsi="Arial" w:cs="Arial"/>
          <w:spacing w:val="-6"/>
        </w:rPr>
        <w:t xml:space="preserve"> </w:t>
      </w:r>
      <w:r>
        <w:rPr>
          <w:rFonts w:ascii="Arial" w:hAnsi="Arial" w:cs="Arial"/>
        </w:rPr>
        <w:t>MIT (Massachusetts Institute of Technology) Information Services Technology.</w:t>
      </w:r>
    </w:p>
    <w:p w14:paraId="02273A64" w14:textId="77777777" w:rsidR="00CA5D4B" w:rsidRDefault="000B04DC">
      <w:pPr>
        <w:pStyle w:val="Heading3"/>
        <w:spacing w:before="0"/>
        <w:jc w:val="center"/>
        <w:rPr>
          <w:rFonts w:ascii="Arial" w:hAnsi="Arial" w:cs="Arial"/>
        </w:rPr>
      </w:pPr>
      <w:r>
        <w:rPr>
          <w:rFonts w:ascii="Arial" w:hAnsi="Arial" w:cs="Arial"/>
          <w:b/>
          <w:bCs/>
          <w:color w:val="auto"/>
        </w:rPr>
        <w:t>Table</w:t>
      </w:r>
      <w:r>
        <w:rPr>
          <w:rFonts w:ascii="Arial" w:hAnsi="Arial" w:cs="Arial"/>
          <w:b/>
          <w:bCs/>
          <w:color w:val="auto"/>
          <w:spacing w:val="-3"/>
        </w:rPr>
        <w:t xml:space="preserve"> </w:t>
      </w:r>
      <w:r>
        <w:rPr>
          <w:rFonts w:ascii="Arial" w:hAnsi="Arial" w:cs="Arial"/>
          <w:b/>
          <w:bCs/>
          <w:color w:val="auto"/>
        </w:rPr>
        <w:t>2.</w:t>
      </w:r>
      <w:r>
        <w:rPr>
          <w:rFonts w:ascii="Arial" w:hAnsi="Arial" w:cs="Arial"/>
          <w:b/>
          <w:bCs/>
          <w:color w:val="auto"/>
          <w:spacing w:val="-4"/>
        </w:rPr>
        <w:t xml:space="preserve"> </w:t>
      </w:r>
      <w:r>
        <w:rPr>
          <w:rFonts w:ascii="Arial" w:hAnsi="Arial" w:cs="Arial"/>
          <w:b/>
          <w:bCs/>
          <w:color w:val="auto"/>
        </w:rPr>
        <w:t>Interpretation</w:t>
      </w:r>
      <w:r>
        <w:rPr>
          <w:rFonts w:ascii="Arial" w:hAnsi="Arial" w:cs="Arial"/>
          <w:b/>
          <w:bCs/>
          <w:color w:val="auto"/>
          <w:spacing w:val="-4"/>
        </w:rPr>
        <w:t xml:space="preserve"> </w:t>
      </w:r>
      <w:r>
        <w:rPr>
          <w:rFonts w:ascii="Arial" w:hAnsi="Arial" w:cs="Arial"/>
          <w:b/>
          <w:bCs/>
          <w:color w:val="auto"/>
        </w:rPr>
        <w:t>Guide</w:t>
      </w:r>
      <w:r>
        <w:rPr>
          <w:rFonts w:ascii="Arial" w:hAnsi="Arial" w:cs="Arial"/>
          <w:b/>
          <w:bCs/>
          <w:color w:val="auto"/>
          <w:spacing w:val="-4"/>
        </w:rPr>
        <w:t xml:space="preserve"> </w:t>
      </w:r>
      <w:r>
        <w:rPr>
          <w:rFonts w:ascii="Arial" w:hAnsi="Arial" w:cs="Arial"/>
          <w:b/>
          <w:bCs/>
          <w:color w:val="auto"/>
        </w:rPr>
        <w:t>of</w:t>
      </w:r>
      <w:r>
        <w:rPr>
          <w:rFonts w:ascii="Arial" w:hAnsi="Arial" w:cs="Arial"/>
          <w:b/>
          <w:bCs/>
          <w:color w:val="auto"/>
          <w:spacing w:val="-3"/>
        </w:rPr>
        <w:t xml:space="preserve"> </w:t>
      </w:r>
      <w:r>
        <w:rPr>
          <w:rFonts w:ascii="Arial" w:hAnsi="Arial" w:cs="Arial"/>
          <w:b/>
          <w:bCs/>
          <w:color w:val="auto"/>
        </w:rPr>
        <w:t>the</w:t>
      </w:r>
      <w:r>
        <w:rPr>
          <w:rFonts w:ascii="Arial" w:hAnsi="Arial" w:cs="Arial"/>
          <w:b/>
          <w:bCs/>
          <w:color w:val="auto"/>
          <w:spacing w:val="-4"/>
        </w:rPr>
        <w:t xml:space="preserve"> </w:t>
      </w:r>
      <w:r>
        <w:rPr>
          <w:rFonts w:ascii="Arial" w:hAnsi="Arial" w:cs="Arial"/>
          <w:b/>
          <w:bCs/>
          <w:color w:val="auto"/>
        </w:rPr>
        <w:t>System</w:t>
      </w:r>
      <w:r>
        <w:rPr>
          <w:rFonts w:ascii="Arial" w:hAnsi="Arial" w:cs="Arial"/>
          <w:b/>
          <w:bCs/>
          <w:color w:val="auto"/>
          <w:spacing w:val="-4"/>
        </w:rPr>
        <w:t xml:space="preserve"> </w:t>
      </w:r>
      <w:r>
        <w:rPr>
          <w:rFonts w:ascii="Arial" w:hAnsi="Arial" w:cs="Arial"/>
          <w:b/>
          <w:bCs/>
          <w:color w:val="auto"/>
          <w:spacing w:val="-2"/>
        </w:rPr>
        <w:t>Usability</w:t>
      </w:r>
    </w:p>
    <w:tbl>
      <w:tblPr>
        <w:tblpPr w:leftFromText="180" w:rightFromText="180" w:vertAnchor="text" w:horzAnchor="page" w:tblpX="2252" w:tblpY="148"/>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22"/>
        <w:gridCol w:w="1534"/>
        <w:gridCol w:w="2196"/>
        <w:gridCol w:w="3579"/>
      </w:tblGrid>
      <w:tr w:rsidR="00CA5D4B" w14:paraId="6F26C099" w14:textId="77777777">
        <w:trPr>
          <w:trHeight w:val="330"/>
        </w:trPr>
        <w:tc>
          <w:tcPr>
            <w:tcW w:w="1322" w:type="dxa"/>
            <w:tcBorders>
              <w:top w:val="nil"/>
              <w:bottom w:val="nil"/>
            </w:tcBorders>
            <w:shd w:val="clear" w:color="auto" w:fill="000000"/>
          </w:tcPr>
          <w:p w14:paraId="35F7C45A" w14:textId="77777777" w:rsidR="00CA5D4B" w:rsidRDefault="000B04DC">
            <w:pPr>
              <w:pStyle w:val="TableParagraph"/>
              <w:spacing w:before="10"/>
              <w:ind w:left="10"/>
              <w:jc w:val="center"/>
              <w:rPr>
                <w:rFonts w:ascii="Arial" w:hAnsi="Arial" w:cs="Arial"/>
                <w:b/>
                <w:sz w:val="24"/>
              </w:rPr>
            </w:pPr>
            <w:r>
              <w:rPr>
                <w:rFonts w:ascii="Arial" w:hAnsi="Arial" w:cs="Arial"/>
                <w:b/>
                <w:color w:val="FFFFFF"/>
                <w:spacing w:val="-2"/>
                <w:sz w:val="24"/>
              </w:rPr>
              <w:t>Weight</w:t>
            </w:r>
          </w:p>
        </w:tc>
        <w:tc>
          <w:tcPr>
            <w:tcW w:w="1534" w:type="dxa"/>
            <w:tcBorders>
              <w:top w:val="nil"/>
              <w:bottom w:val="nil"/>
            </w:tcBorders>
            <w:shd w:val="clear" w:color="auto" w:fill="000000"/>
          </w:tcPr>
          <w:p w14:paraId="7D34891C" w14:textId="77777777" w:rsidR="00CA5D4B" w:rsidRDefault="000B04DC">
            <w:pPr>
              <w:pStyle w:val="TableParagraph"/>
              <w:spacing w:before="10"/>
              <w:ind w:left="383" w:right="376"/>
              <w:jc w:val="center"/>
              <w:rPr>
                <w:rFonts w:ascii="Arial" w:hAnsi="Arial" w:cs="Arial"/>
                <w:b/>
                <w:sz w:val="24"/>
              </w:rPr>
            </w:pPr>
            <w:r>
              <w:rPr>
                <w:rFonts w:ascii="Arial" w:hAnsi="Arial" w:cs="Arial"/>
                <w:b/>
                <w:color w:val="FFFFFF"/>
                <w:spacing w:val="-2"/>
                <w:sz w:val="24"/>
              </w:rPr>
              <w:t>Range</w:t>
            </w:r>
          </w:p>
        </w:tc>
        <w:tc>
          <w:tcPr>
            <w:tcW w:w="2196" w:type="dxa"/>
            <w:tcBorders>
              <w:top w:val="nil"/>
              <w:bottom w:val="nil"/>
            </w:tcBorders>
            <w:shd w:val="clear" w:color="auto" w:fill="000000"/>
          </w:tcPr>
          <w:p w14:paraId="637CF4E6" w14:textId="77777777" w:rsidR="00CA5D4B" w:rsidRDefault="000B04DC">
            <w:pPr>
              <w:pStyle w:val="TableParagraph"/>
              <w:spacing w:before="10"/>
              <w:ind w:left="133" w:right="123"/>
              <w:jc w:val="center"/>
              <w:rPr>
                <w:rFonts w:ascii="Arial" w:hAnsi="Arial" w:cs="Arial"/>
                <w:b/>
                <w:sz w:val="24"/>
              </w:rPr>
            </w:pPr>
            <w:r>
              <w:rPr>
                <w:rFonts w:ascii="Arial" w:hAnsi="Arial" w:cs="Arial"/>
                <w:b/>
                <w:color w:val="FFFFFF"/>
                <w:spacing w:val="-2"/>
                <w:sz w:val="24"/>
              </w:rPr>
              <w:t>Description</w:t>
            </w:r>
          </w:p>
        </w:tc>
        <w:tc>
          <w:tcPr>
            <w:tcW w:w="3579" w:type="dxa"/>
            <w:tcBorders>
              <w:top w:val="nil"/>
              <w:bottom w:val="nil"/>
            </w:tcBorders>
            <w:shd w:val="clear" w:color="auto" w:fill="000000"/>
          </w:tcPr>
          <w:p w14:paraId="4BCC13F7" w14:textId="77777777" w:rsidR="00CA5D4B" w:rsidRDefault="000B04DC">
            <w:pPr>
              <w:pStyle w:val="TableParagraph"/>
              <w:spacing w:before="10"/>
              <w:ind w:left="1016"/>
              <w:rPr>
                <w:rFonts w:ascii="Arial" w:hAnsi="Arial" w:cs="Arial"/>
                <w:b/>
                <w:sz w:val="24"/>
              </w:rPr>
            </w:pPr>
            <w:r>
              <w:rPr>
                <w:rFonts w:ascii="Arial" w:hAnsi="Arial" w:cs="Arial"/>
                <w:b/>
                <w:color w:val="FFFFFF"/>
                <w:spacing w:val="-2"/>
                <w:sz w:val="24"/>
              </w:rPr>
              <w:t>Interpretation</w:t>
            </w:r>
          </w:p>
        </w:tc>
      </w:tr>
      <w:tr w:rsidR="00CA5D4B" w14:paraId="1C4502D8" w14:textId="77777777">
        <w:trPr>
          <w:trHeight w:val="948"/>
        </w:trPr>
        <w:tc>
          <w:tcPr>
            <w:tcW w:w="1322" w:type="dxa"/>
          </w:tcPr>
          <w:p w14:paraId="3CB78D91" w14:textId="77777777" w:rsidR="00CA5D4B" w:rsidRDefault="00CA5D4B">
            <w:pPr>
              <w:pStyle w:val="TableParagraph"/>
              <w:spacing w:before="1"/>
              <w:rPr>
                <w:rFonts w:ascii="Arial" w:hAnsi="Arial" w:cs="Arial"/>
                <w:b/>
                <w:sz w:val="27"/>
              </w:rPr>
            </w:pPr>
          </w:p>
          <w:p w14:paraId="68BEC160" w14:textId="77777777" w:rsidR="00CA5D4B" w:rsidRDefault="000B04DC">
            <w:pPr>
              <w:pStyle w:val="TableParagraph"/>
              <w:spacing w:before="1"/>
              <w:ind w:left="6"/>
              <w:jc w:val="center"/>
              <w:rPr>
                <w:rFonts w:ascii="Arial" w:hAnsi="Arial" w:cs="Arial"/>
                <w:sz w:val="24"/>
              </w:rPr>
            </w:pPr>
            <w:r>
              <w:rPr>
                <w:rFonts w:ascii="Arial" w:hAnsi="Arial" w:cs="Arial"/>
                <w:w w:val="99"/>
                <w:sz w:val="24"/>
              </w:rPr>
              <w:t>5</w:t>
            </w:r>
          </w:p>
        </w:tc>
        <w:tc>
          <w:tcPr>
            <w:tcW w:w="1534" w:type="dxa"/>
          </w:tcPr>
          <w:p w14:paraId="790D6793" w14:textId="77777777" w:rsidR="00CA5D4B" w:rsidRDefault="00CA5D4B">
            <w:pPr>
              <w:pStyle w:val="TableParagraph"/>
              <w:spacing w:before="1"/>
              <w:rPr>
                <w:rFonts w:ascii="Arial" w:hAnsi="Arial" w:cs="Arial"/>
                <w:b/>
                <w:sz w:val="27"/>
              </w:rPr>
            </w:pPr>
          </w:p>
          <w:p w14:paraId="124B5B3B" w14:textId="77777777" w:rsidR="00CA5D4B" w:rsidRDefault="000B04DC">
            <w:pPr>
              <w:pStyle w:val="TableParagraph"/>
              <w:spacing w:before="1"/>
              <w:ind w:left="297"/>
              <w:rPr>
                <w:rFonts w:ascii="Arial" w:hAnsi="Arial" w:cs="Arial"/>
                <w:sz w:val="24"/>
              </w:rPr>
            </w:pPr>
            <w:r>
              <w:rPr>
                <w:rFonts w:ascii="Arial" w:hAnsi="Arial" w:cs="Arial"/>
                <w:sz w:val="24"/>
              </w:rPr>
              <w:t>4.6</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5.0</w:t>
            </w:r>
          </w:p>
        </w:tc>
        <w:tc>
          <w:tcPr>
            <w:tcW w:w="2196" w:type="dxa"/>
          </w:tcPr>
          <w:p w14:paraId="6FF79E67" w14:textId="77777777" w:rsidR="00CA5D4B" w:rsidRDefault="00CA5D4B">
            <w:pPr>
              <w:pStyle w:val="TableParagraph"/>
              <w:spacing w:before="1"/>
              <w:rPr>
                <w:rFonts w:ascii="Arial" w:hAnsi="Arial" w:cs="Arial"/>
                <w:b/>
                <w:sz w:val="27"/>
              </w:rPr>
            </w:pPr>
          </w:p>
          <w:p w14:paraId="0984C98F" w14:textId="77777777" w:rsidR="00CA5D4B" w:rsidRDefault="000B04DC">
            <w:pPr>
              <w:pStyle w:val="TableParagraph"/>
              <w:spacing w:before="1"/>
              <w:ind w:left="133" w:right="123"/>
              <w:jc w:val="center"/>
              <w:rPr>
                <w:rFonts w:ascii="Arial" w:hAnsi="Arial" w:cs="Arial"/>
                <w:sz w:val="24"/>
              </w:rPr>
            </w:pPr>
            <w:r>
              <w:rPr>
                <w:rFonts w:ascii="Arial" w:hAnsi="Arial" w:cs="Arial"/>
                <w:sz w:val="24"/>
              </w:rPr>
              <w:t>Strong</w:t>
            </w:r>
            <w:r>
              <w:rPr>
                <w:rFonts w:ascii="Arial" w:hAnsi="Arial" w:cs="Arial"/>
                <w:spacing w:val="-4"/>
                <w:sz w:val="24"/>
              </w:rPr>
              <w:t xml:space="preserve"> </w:t>
            </w:r>
            <w:r>
              <w:rPr>
                <w:rFonts w:ascii="Arial" w:hAnsi="Arial" w:cs="Arial"/>
                <w:spacing w:val="-2"/>
                <w:sz w:val="24"/>
              </w:rPr>
              <w:t>Agree</w:t>
            </w:r>
          </w:p>
        </w:tc>
        <w:tc>
          <w:tcPr>
            <w:tcW w:w="3579" w:type="dxa"/>
          </w:tcPr>
          <w:p w14:paraId="46353B68" w14:textId="77777777" w:rsidR="00CA5D4B" w:rsidRDefault="000B04DC">
            <w:pPr>
              <w:pStyle w:val="TableParagraph"/>
              <w:spacing w:line="276" w:lineRule="auto"/>
              <w:ind w:left="219" w:right="213" w:firstLine="5"/>
              <w:jc w:val="center"/>
              <w:rPr>
                <w:rFonts w:ascii="Arial" w:hAnsi="Arial" w:cs="Arial"/>
                <w:sz w:val="24"/>
              </w:rPr>
            </w:pPr>
            <w:r>
              <w:rPr>
                <w:rFonts w:ascii="Arial" w:hAnsi="Arial" w:cs="Arial"/>
                <w:sz w:val="24"/>
              </w:rPr>
              <w:t>The respondents strongly believe</w:t>
            </w:r>
            <w:r>
              <w:rPr>
                <w:rFonts w:ascii="Arial" w:hAnsi="Arial" w:cs="Arial"/>
                <w:spacing w:val="-11"/>
                <w:sz w:val="24"/>
              </w:rPr>
              <w:t xml:space="preserve"> </w:t>
            </w:r>
            <w:r>
              <w:rPr>
                <w:rFonts w:ascii="Arial" w:hAnsi="Arial" w:cs="Arial"/>
                <w:sz w:val="24"/>
              </w:rPr>
              <w:t>and</w:t>
            </w:r>
            <w:r>
              <w:rPr>
                <w:rFonts w:ascii="Arial" w:hAnsi="Arial" w:cs="Arial"/>
                <w:spacing w:val="-11"/>
                <w:sz w:val="24"/>
              </w:rPr>
              <w:t xml:space="preserve"> </w:t>
            </w:r>
            <w:r>
              <w:rPr>
                <w:rFonts w:ascii="Arial" w:hAnsi="Arial" w:cs="Arial"/>
                <w:sz w:val="24"/>
              </w:rPr>
              <w:t>confident</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p>
          <w:p w14:paraId="0334D110" w14:textId="77777777" w:rsidR="00CA5D4B" w:rsidRDefault="000B04DC">
            <w:pPr>
              <w:pStyle w:val="TableParagraph"/>
              <w:ind w:left="597" w:right="589"/>
              <w:jc w:val="center"/>
              <w:rPr>
                <w:rFonts w:ascii="Arial" w:hAnsi="Arial" w:cs="Arial"/>
                <w:sz w:val="24"/>
              </w:rPr>
            </w:pP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2"/>
                <w:sz w:val="24"/>
              </w:rPr>
              <w:t xml:space="preserve"> </w:t>
            </w:r>
            <w:r>
              <w:rPr>
                <w:rFonts w:ascii="Arial" w:hAnsi="Arial" w:cs="Arial"/>
                <w:sz w:val="24"/>
              </w:rPr>
              <w:t>very</w:t>
            </w:r>
            <w:r>
              <w:rPr>
                <w:rFonts w:ascii="Arial" w:hAnsi="Arial" w:cs="Arial"/>
                <w:spacing w:val="-1"/>
                <w:sz w:val="24"/>
              </w:rPr>
              <w:t xml:space="preserve"> </w:t>
            </w:r>
            <w:r>
              <w:rPr>
                <w:rFonts w:ascii="Arial" w:hAnsi="Arial" w:cs="Arial"/>
                <w:spacing w:val="-2"/>
                <w:sz w:val="24"/>
              </w:rPr>
              <w:t>usable.</w:t>
            </w:r>
          </w:p>
        </w:tc>
      </w:tr>
      <w:tr w:rsidR="00CA5D4B" w14:paraId="0089F856" w14:textId="77777777">
        <w:trPr>
          <w:trHeight w:val="952"/>
        </w:trPr>
        <w:tc>
          <w:tcPr>
            <w:tcW w:w="1322" w:type="dxa"/>
          </w:tcPr>
          <w:p w14:paraId="1E8ADC82" w14:textId="77777777" w:rsidR="00CA5D4B" w:rsidRDefault="00CA5D4B">
            <w:pPr>
              <w:pStyle w:val="TableParagraph"/>
              <w:spacing w:before="6"/>
              <w:rPr>
                <w:rFonts w:ascii="Arial" w:hAnsi="Arial" w:cs="Arial"/>
                <w:b/>
                <w:sz w:val="27"/>
              </w:rPr>
            </w:pPr>
          </w:p>
          <w:p w14:paraId="503A2F02" w14:textId="77777777" w:rsidR="00CA5D4B" w:rsidRDefault="000B04DC">
            <w:pPr>
              <w:pStyle w:val="TableParagraph"/>
              <w:ind w:left="6"/>
              <w:jc w:val="center"/>
              <w:rPr>
                <w:rFonts w:ascii="Arial" w:hAnsi="Arial" w:cs="Arial"/>
                <w:sz w:val="24"/>
              </w:rPr>
            </w:pPr>
            <w:r>
              <w:rPr>
                <w:rFonts w:ascii="Arial" w:hAnsi="Arial" w:cs="Arial"/>
                <w:w w:val="99"/>
                <w:sz w:val="24"/>
              </w:rPr>
              <w:t>4</w:t>
            </w:r>
          </w:p>
        </w:tc>
        <w:tc>
          <w:tcPr>
            <w:tcW w:w="1534" w:type="dxa"/>
          </w:tcPr>
          <w:p w14:paraId="632A3A03" w14:textId="77777777" w:rsidR="00CA5D4B" w:rsidRDefault="00CA5D4B">
            <w:pPr>
              <w:pStyle w:val="TableParagraph"/>
              <w:spacing w:before="6"/>
              <w:rPr>
                <w:rFonts w:ascii="Arial" w:hAnsi="Arial" w:cs="Arial"/>
                <w:b/>
                <w:sz w:val="27"/>
              </w:rPr>
            </w:pPr>
          </w:p>
          <w:p w14:paraId="66008092" w14:textId="77777777" w:rsidR="00CA5D4B" w:rsidRDefault="000B04DC">
            <w:pPr>
              <w:pStyle w:val="TableParagraph"/>
              <w:ind w:left="297"/>
              <w:rPr>
                <w:rFonts w:ascii="Arial" w:hAnsi="Arial" w:cs="Arial"/>
                <w:sz w:val="24"/>
              </w:rPr>
            </w:pPr>
            <w:r>
              <w:rPr>
                <w:rFonts w:ascii="Arial" w:hAnsi="Arial" w:cs="Arial"/>
                <w:sz w:val="24"/>
              </w:rPr>
              <w:t>3.7</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4.5</w:t>
            </w:r>
          </w:p>
        </w:tc>
        <w:tc>
          <w:tcPr>
            <w:tcW w:w="2196" w:type="dxa"/>
          </w:tcPr>
          <w:p w14:paraId="3C514811" w14:textId="77777777" w:rsidR="00CA5D4B" w:rsidRDefault="00CA5D4B">
            <w:pPr>
              <w:pStyle w:val="TableParagraph"/>
              <w:spacing w:before="6"/>
              <w:rPr>
                <w:rFonts w:ascii="Arial" w:hAnsi="Arial" w:cs="Arial"/>
                <w:b/>
                <w:sz w:val="27"/>
              </w:rPr>
            </w:pPr>
          </w:p>
          <w:p w14:paraId="154684A7" w14:textId="77777777" w:rsidR="00CA5D4B" w:rsidRDefault="000B04DC">
            <w:pPr>
              <w:pStyle w:val="TableParagraph"/>
              <w:ind w:left="131" w:right="123"/>
              <w:jc w:val="center"/>
              <w:rPr>
                <w:rFonts w:ascii="Arial" w:hAnsi="Arial" w:cs="Arial"/>
                <w:sz w:val="24"/>
              </w:rPr>
            </w:pPr>
            <w:r>
              <w:rPr>
                <w:rFonts w:ascii="Arial" w:hAnsi="Arial" w:cs="Arial"/>
                <w:sz w:val="24"/>
              </w:rPr>
              <w:t>Tend</w:t>
            </w:r>
            <w:r>
              <w:rPr>
                <w:rFonts w:ascii="Arial" w:hAnsi="Arial" w:cs="Arial"/>
                <w:spacing w:val="-4"/>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Agree</w:t>
            </w:r>
          </w:p>
        </w:tc>
        <w:tc>
          <w:tcPr>
            <w:tcW w:w="3579" w:type="dxa"/>
          </w:tcPr>
          <w:p w14:paraId="4D5BB14A" w14:textId="77777777" w:rsidR="00CA5D4B" w:rsidRDefault="000B04DC">
            <w:pPr>
              <w:pStyle w:val="TableParagraph"/>
              <w:spacing w:line="276" w:lineRule="auto"/>
              <w:ind w:left="442" w:right="431" w:hanging="2"/>
              <w:jc w:val="center"/>
              <w:rPr>
                <w:rFonts w:ascii="Arial" w:hAnsi="Arial" w:cs="Arial"/>
                <w:sz w:val="24"/>
              </w:rPr>
            </w:pPr>
            <w:r>
              <w:rPr>
                <w:rFonts w:ascii="Arial" w:hAnsi="Arial" w:cs="Arial"/>
                <w:sz w:val="24"/>
              </w:rPr>
              <w:t>The respondents tend to believe</w:t>
            </w:r>
            <w:r>
              <w:rPr>
                <w:rFonts w:ascii="Arial" w:hAnsi="Arial" w:cs="Arial"/>
                <w:spacing w:val="-11"/>
                <w:sz w:val="24"/>
              </w:rPr>
              <w:t xml:space="preserve"> </w:t>
            </w:r>
            <w:r>
              <w:rPr>
                <w:rFonts w:ascii="Arial" w:hAnsi="Arial" w:cs="Arial"/>
                <w:sz w:val="24"/>
              </w:rPr>
              <w:t>that</w:t>
            </w:r>
            <w:r>
              <w:rPr>
                <w:rFonts w:ascii="Arial" w:hAnsi="Arial" w:cs="Arial"/>
                <w:spacing w:val="-11"/>
                <w:sz w:val="24"/>
              </w:rPr>
              <w:t xml:space="preserve"> </w:t>
            </w:r>
            <w:r>
              <w:rPr>
                <w:rFonts w:ascii="Arial" w:hAnsi="Arial" w:cs="Arial"/>
                <w:sz w:val="24"/>
              </w:rPr>
              <w:t>the</w:t>
            </w:r>
            <w:r>
              <w:rPr>
                <w:rFonts w:ascii="Arial" w:hAnsi="Arial" w:cs="Arial"/>
                <w:spacing w:val="-9"/>
                <w:sz w:val="24"/>
              </w:rPr>
              <w:t xml:space="preserve"> </w:t>
            </w:r>
            <w:r>
              <w:rPr>
                <w:rFonts w:ascii="Arial" w:hAnsi="Arial" w:cs="Arial"/>
                <w:sz w:val="24"/>
              </w:rPr>
              <w:t>system</w:t>
            </w:r>
            <w:r>
              <w:rPr>
                <w:rFonts w:ascii="Arial" w:hAnsi="Arial" w:cs="Arial"/>
                <w:spacing w:val="-10"/>
                <w:sz w:val="24"/>
              </w:rPr>
              <w:t xml:space="preserve"> </w:t>
            </w:r>
            <w:r>
              <w:rPr>
                <w:rFonts w:ascii="Arial" w:hAnsi="Arial" w:cs="Arial"/>
                <w:sz w:val="24"/>
              </w:rPr>
              <w:t>is</w:t>
            </w:r>
          </w:p>
          <w:p w14:paraId="51AD4DAE" w14:textId="77777777" w:rsidR="00CA5D4B" w:rsidRDefault="000B04DC">
            <w:pPr>
              <w:pStyle w:val="TableParagraph"/>
              <w:spacing w:before="1"/>
              <w:ind w:left="597" w:right="588"/>
              <w:jc w:val="center"/>
              <w:rPr>
                <w:rFonts w:ascii="Arial" w:hAnsi="Arial" w:cs="Arial"/>
                <w:sz w:val="24"/>
              </w:rPr>
            </w:pPr>
            <w:r>
              <w:rPr>
                <w:rFonts w:ascii="Arial" w:hAnsi="Arial" w:cs="Arial"/>
                <w:spacing w:val="-2"/>
                <w:sz w:val="24"/>
              </w:rPr>
              <w:t>usable.</w:t>
            </w:r>
          </w:p>
        </w:tc>
      </w:tr>
      <w:tr w:rsidR="00CA5D4B" w14:paraId="0FCF982B" w14:textId="77777777">
        <w:trPr>
          <w:trHeight w:val="633"/>
        </w:trPr>
        <w:tc>
          <w:tcPr>
            <w:tcW w:w="1322" w:type="dxa"/>
          </w:tcPr>
          <w:p w14:paraId="4808B2D7" w14:textId="77777777" w:rsidR="00CA5D4B" w:rsidRDefault="000B04DC">
            <w:pPr>
              <w:pStyle w:val="TableParagraph"/>
              <w:spacing w:before="158"/>
              <w:ind w:left="6"/>
              <w:jc w:val="center"/>
              <w:rPr>
                <w:rFonts w:ascii="Arial" w:hAnsi="Arial" w:cs="Arial"/>
                <w:sz w:val="24"/>
              </w:rPr>
            </w:pPr>
            <w:r>
              <w:rPr>
                <w:rFonts w:ascii="Arial" w:hAnsi="Arial" w:cs="Arial"/>
                <w:w w:val="99"/>
                <w:sz w:val="24"/>
              </w:rPr>
              <w:t>3</w:t>
            </w:r>
          </w:p>
        </w:tc>
        <w:tc>
          <w:tcPr>
            <w:tcW w:w="1534" w:type="dxa"/>
          </w:tcPr>
          <w:p w14:paraId="10C1B368" w14:textId="77777777" w:rsidR="00CA5D4B" w:rsidRDefault="000B04DC">
            <w:pPr>
              <w:pStyle w:val="TableParagraph"/>
              <w:spacing w:before="158"/>
              <w:ind w:left="297"/>
              <w:rPr>
                <w:rFonts w:ascii="Arial" w:hAnsi="Arial" w:cs="Arial"/>
                <w:sz w:val="24"/>
              </w:rPr>
            </w:pPr>
            <w:r>
              <w:rPr>
                <w:rFonts w:ascii="Arial" w:hAnsi="Arial" w:cs="Arial"/>
                <w:sz w:val="24"/>
              </w:rPr>
              <w:t>2.8</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3.6</w:t>
            </w:r>
          </w:p>
        </w:tc>
        <w:tc>
          <w:tcPr>
            <w:tcW w:w="2196" w:type="dxa"/>
          </w:tcPr>
          <w:p w14:paraId="720C5ECA" w14:textId="77777777" w:rsidR="00CA5D4B" w:rsidRDefault="000B04DC">
            <w:pPr>
              <w:pStyle w:val="TableParagraph"/>
              <w:ind w:left="130" w:right="123"/>
              <w:jc w:val="center"/>
              <w:rPr>
                <w:rFonts w:ascii="Arial" w:hAnsi="Arial" w:cs="Arial"/>
                <w:sz w:val="24"/>
              </w:rPr>
            </w:pPr>
            <w:r>
              <w:rPr>
                <w:rFonts w:ascii="Arial" w:hAnsi="Arial" w:cs="Arial"/>
                <w:sz w:val="24"/>
              </w:rPr>
              <w:t>Neither</w:t>
            </w:r>
            <w:r>
              <w:rPr>
                <w:rFonts w:ascii="Arial" w:hAnsi="Arial" w:cs="Arial"/>
                <w:spacing w:val="-12"/>
                <w:sz w:val="24"/>
              </w:rPr>
              <w:t xml:space="preserve"> </w:t>
            </w:r>
            <w:r>
              <w:rPr>
                <w:rFonts w:ascii="Arial" w:hAnsi="Arial" w:cs="Arial"/>
                <w:sz w:val="24"/>
              </w:rPr>
              <w:t>Agree</w:t>
            </w:r>
            <w:r>
              <w:rPr>
                <w:rFonts w:ascii="Arial" w:hAnsi="Arial" w:cs="Arial"/>
                <w:spacing w:val="-12"/>
                <w:sz w:val="24"/>
              </w:rPr>
              <w:t xml:space="preserve"> </w:t>
            </w:r>
            <w:r>
              <w:rPr>
                <w:rFonts w:ascii="Arial" w:hAnsi="Arial" w:cs="Arial"/>
                <w:spacing w:val="-5"/>
                <w:sz w:val="24"/>
              </w:rPr>
              <w:t>nor</w:t>
            </w:r>
          </w:p>
          <w:p w14:paraId="5F9D6C8F" w14:textId="77777777" w:rsidR="00CA5D4B" w:rsidRDefault="000B04DC">
            <w:pPr>
              <w:pStyle w:val="TableParagraph"/>
              <w:spacing w:before="41"/>
              <w:ind w:left="132" w:right="123"/>
              <w:jc w:val="center"/>
              <w:rPr>
                <w:rFonts w:ascii="Arial" w:hAnsi="Arial" w:cs="Arial"/>
                <w:sz w:val="24"/>
              </w:rPr>
            </w:pPr>
            <w:r>
              <w:rPr>
                <w:rFonts w:ascii="Arial" w:hAnsi="Arial" w:cs="Arial"/>
                <w:spacing w:val="-2"/>
                <w:sz w:val="24"/>
              </w:rPr>
              <w:t>Disagree</w:t>
            </w:r>
          </w:p>
        </w:tc>
        <w:tc>
          <w:tcPr>
            <w:tcW w:w="3579" w:type="dxa"/>
          </w:tcPr>
          <w:p w14:paraId="355A897C" w14:textId="77777777" w:rsidR="00CA5D4B" w:rsidRDefault="000B04DC">
            <w:pPr>
              <w:pStyle w:val="TableParagraph"/>
              <w:ind w:left="154"/>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5"/>
                <w:sz w:val="24"/>
              </w:rPr>
              <w:t xml:space="preserve"> </w:t>
            </w:r>
            <w:r>
              <w:rPr>
                <w:rFonts w:ascii="Arial" w:hAnsi="Arial" w:cs="Arial"/>
                <w:sz w:val="24"/>
              </w:rPr>
              <w:t>are</w:t>
            </w:r>
            <w:r>
              <w:rPr>
                <w:rFonts w:ascii="Arial" w:hAnsi="Arial" w:cs="Arial"/>
                <w:spacing w:val="-4"/>
                <w:sz w:val="24"/>
              </w:rPr>
              <w:t xml:space="preserve"> </w:t>
            </w:r>
            <w:r>
              <w:rPr>
                <w:rFonts w:ascii="Arial" w:hAnsi="Arial" w:cs="Arial"/>
                <w:sz w:val="24"/>
              </w:rPr>
              <w:t>neutral</w:t>
            </w:r>
            <w:r>
              <w:rPr>
                <w:rFonts w:ascii="Arial" w:hAnsi="Arial" w:cs="Arial"/>
                <w:spacing w:val="-3"/>
                <w:sz w:val="24"/>
              </w:rPr>
              <w:t xml:space="preserve"> </w:t>
            </w:r>
            <w:r>
              <w:rPr>
                <w:rFonts w:ascii="Arial" w:hAnsi="Arial" w:cs="Arial"/>
                <w:spacing w:val="-5"/>
                <w:sz w:val="24"/>
              </w:rPr>
              <w:t>in</w:t>
            </w:r>
          </w:p>
          <w:p w14:paraId="6D592439" w14:textId="77777777" w:rsidR="00CA5D4B" w:rsidRDefault="000B04DC">
            <w:pPr>
              <w:pStyle w:val="TableParagraph"/>
              <w:spacing w:before="41"/>
              <w:ind w:left="127"/>
              <w:rPr>
                <w:rFonts w:ascii="Arial" w:hAnsi="Arial" w:cs="Arial"/>
                <w:sz w:val="24"/>
              </w:rPr>
            </w:pPr>
            <w:r>
              <w:rPr>
                <w:rFonts w:ascii="Arial" w:hAnsi="Arial" w:cs="Arial"/>
                <w:sz w:val="24"/>
              </w:rPr>
              <w:t>trusting</w:t>
            </w:r>
            <w:r>
              <w:rPr>
                <w:rFonts w:ascii="Arial" w:hAnsi="Arial" w:cs="Arial"/>
                <w:spacing w:val="-3"/>
                <w:sz w:val="24"/>
              </w:rPr>
              <w:t xml:space="preserve"> </w:t>
            </w:r>
            <w:r>
              <w:rPr>
                <w:rFonts w:ascii="Arial" w:hAnsi="Arial" w:cs="Arial"/>
                <w:sz w:val="24"/>
              </w:rPr>
              <w:t>that</w:t>
            </w:r>
            <w:r>
              <w:rPr>
                <w:rFonts w:ascii="Arial" w:hAnsi="Arial" w:cs="Arial"/>
                <w:spacing w:val="-5"/>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system</w:t>
            </w:r>
            <w:r>
              <w:rPr>
                <w:rFonts w:ascii="Arial" w:hAnsi="Arial" w:cs="Arial"/>
                <w:spacing w:val="-1"/>
                <w:sz w:val="24"/>
              </w:rPr>
              <w:t xml:space="preserve"> </w:t>
            </w:r>
            <w:r>
              <w:rPr>
                <w:rFonts w:ascii="Arial" w:hAnsi="Arial" w:cs="Arial"/>
                <w:spacing w:val="-2"/>
                <w:sz w:val="24"/>
              </w:rPr>
              <w:t>usable.</w:t>
            </w:r>
          </w:p>
        </w:tc>
      </w:tr>
      <w:tr w:rsidR="00CA5D4B" w14:paraId="265E9202" w14:textId="77777777">
        <w:trPr>
          <w:trHeight w:val="635"/>
        </w:trPr>
        <w:tc>
          <w:tcPr>
            <w:tcW w:w="1322" w:type="dxa"/>
          </w:tcPr>
          <w:p w14:paraId="2A0D6E08" w14:textId="77777777" w:rsidR="00CA5D4B" w:rsidRDefault="000B04DC">
            <w:pPr>
              <w:pStyle w:val="TableParagraph"/>
              <w:spacing w:before="161"/>
              <w:ind w:left="6"/>
              <w:jc w:val="center"/>
              <w:rPr>
                <w:rFonts w:ascii="Arial" w:hAnsi="Arial" w:cs="Arial"/>
                <w:sz w:val="24"/>
              </w:rPr>
            </w:pPr>
            <w:r>
              <w:rPr>
                <w:rFonts w:ascii="Arial" w:hAnsi="Arial" w:cs="Arial"/>
                <w:w w:val="99"/>
                <w:sz w:val="24"/>
              </w:rPr>
              <w:t>2</w:t>
            </w:r>
          </w:p>
        </w:tc>
        <w:tc>
          <w:tcPr>
            <w:tcW w:w="1534" w:type="dxa"/>
          </w:tcPr>
          <w:p w14:paraId="6042FC86" w14:textId="77777777" w:rsidR="00CA5D4B" w:rsidRDefault="000B04DC">
            <w:pPr>
              <w:pStyle w:val="TableParagraph"/>
              <w:spacing w:before="161"/>
              <w:ind w:left="358"/>
              <w:rPr>
                <w:rFonts w:ascii="Arial" w:hAnsi="Arial" w:cs="Arial"/>
                <w:sz w:val="24"/>
              </w:rPr>
            </w:pPr>
            <w:r>
              <w:rPr>
                <w:rFonts w:ascii="Arial" w:hAnsi="Arial" w:cs="Arial"/>
                <w:sz w:val="24"/>
              </w:rPr>
              <w:t>1.9</w:t>
            </w:r>
            <w:r>
              <w:rPr>
                <w:rFonts w:ascii="Arial" w:hAnsi="Arial" w:cs="Arial"/>
                <w:spacing w:val="-1"/>
                <w:sz w:val="24"/>
              </w:rPr>
              <w:t xml:space="preserve"> </w:t>
            </w:r>
            <w:r>
              <w:rPr>
                <w:rFonts w:ascii="Arial" w:hAnsi="Arial" w:cs="Arial"/>
                <w:sz w:val="24"/>
              </w:rPr>
              <w:t>-</w:t>
            </w:r>
            <w:r>
              <w:rPr>
                <w:rFonts w:ascii="Arial" w:hAnsi="Arial" w:cs="Arial"/>
                <w:spacing w:val="-5"/>
                <w:sz w:val="24"/>
              </w:rPr>
              <w:t>2.7</w:t>
            </w:r>
          </w:p>
        </w:tc>
        <w:tc>
          <w:tcPr>
            <w:tcW w:w="2196" w:type="dxa"/>
          </w:tcPr>
          <w:p w14:paraId="04DE95CC" w14:textId="77777777" w:rsidR="00CA5D4B" w:rsidRDefault="000B04DC">
            <w:pPr>
              <w:pStyle w:val="TableParagraph"/>
              <w:spacing w:before="161"/>
              <w:ind w:left="133" w:right="123"/>
              <w:jc w:val="center"/>
              <w:rPr>
                <w:rFonts w:ascii="Arial" w:hAnsi="Arial" w:cs="Arial"/>
                <w:sz w:val="24"/>
              </w:rPr>
            </w:pPr>
            <w:r>
              <w:rPr>
                <w:rFonts w:ascii="Arial" w:hAnsi="Arial" w:cs="Arial"/>
                <w:sz w:val="24"/>
              </w:rPr>
              <w:t>Tend</w:t>
            </w:r>
            <w:r>
              <w:rPr>
                <w:rFonts w:ascii="Arial" w:hAnsi="Arial" w:cs="Arial"/>
                <w:spacing w:val="-2"/>
                <w:sz w:val="24"/>
              </w:rPr>
              <w:t xml:space="preserve"> </w:t>
            </w:r>
            <w:r>
              <w:rPr>
                <w:rFonts w:ascii="Arial" w:hAnsi="Arial" w:cs="Arial"/>
                <w:sz w:val="24"/>
              </w:rPr>
              <w:t>to</w:t>
            </w:r>
            <w:r>
              <w:rPr>
                <w:rFonts w:ascii="Arial" w:hAnsi="Arial" w:cs="Arial"/>
                <w:spacing w:val="-1"/>
                <w:sz w:val="24"/>
              </w:rPr>
              <w:t xml:space="preserve"> </w:t>
            </w:r>
            <w:r>
              <w:rPr>
                <w:rFonts w:ascii="Arial" w:hAnsi="Arial" w:cs="Arial"/>
                <w:spacing w:val="-2"/>
                <w:sz w:val="24"/>
              </w:rPr>
              <w:t>Disagree</w:t>
            </w:r>
          </w:p>
        </w:tc>
        <w:tc>
          <w:tcPr>
            <w:tcW w:w="3579" w:type="dxa"/>
          </w:tcPr>
          <w:p w14:paraId="6A2562E9" w14:textId="77777777" w:rsidR="00CA5D4B" w:rsidRDefault="000B04DC">
            <w:pPr>
              <w:pStyle w:val="TableParagraph"/>
              <w:spacing w:before="2"/>
              <w:ind w:left="286"/>
              <w:rPr>
                <w:rFonts w:ascii="Arial" w:hAnsi="Arial" w:cs="Arial"/>
                <w:sz w:val="24"/>
              </w:rPr>
            </w:pPr>
            <w:r>
              <w:rPr>
                <w:rFonts w:ascii="Arial" w:hAnsi="Arial" w:cs="Arial"/>
                <w:sz w:val="24"/>
              </w:rPr>
              <w:t>The</w:t>
            </w:r>
            <w:r>
              <w:rPr>
                <w:rFonts w:ascii="Arial" w:hAnsi="Arial" w:cs="Arial"/>
                <w:spacing w:val="-3"/>
                <w:sz w:val="24"/>
              </w:rPr>
              <w:t xml:space="preserve"> </w:t>
            </w:r>
            <w:r>
              <w:rPr>
                <w:rFonts w:ascii="Arial" w:hAnsi="Arial" w:cs="Arial"/>
                <w:sz w:val="24"/>
              </w:rPr>
              <w:t>respondents</w:t>
            </w:r>
            <w:r>
              <w:rPr>
                <w:rFonts w:ascii="Arial" w:hAnsi="Arial" w:cs="Arial"/>
                <w:spacing w:val="-4"/>
                <w:sz w:val="24"/>
              </w:rPr>
              <w:t xml:space="preserve"> </w:t>
            </w:r>
            <w:r>
              <w:rPr>
                <w:rFonts w:ascii="Arial" w:hAnsi="Arial" w:cs="Arial"/>
                <w:sz w:val="24"/>
              </w:rPr>
              <w:t>tend</w:t>
            </w:r>
            <w:r>
              <w:rPr>
                <w:rFonts w:ascii="Arial" w:hAnsi="Arial" w:cs="Arial"/>
                <w:spacing w:val="-4"/>
                <w:sz w:val="24"/>
              </w:rPr>
              <w:t xml:space="preserve"> </w:t>
            </w:r>
            <w:r>
              <w:rPr>
                <w:rFonts w:ascii="Arial" w:hAnsi="Arial" w:cs="Arial"/>
                <w:sz w:val="24"/>
              </w:rPr>
              <w:t>not</w:t>
            </w:r>
            <w:r>
              <w:rPr>
                <w:rFonts w:ascii="Arial" w:hAnsi="Arial" w:cs="Arial"/>
                <w:spacing w:val="-2"/>
                <w:sz w:val="24"/>
              </w:rPr>
              <w:t xml:space="preserve"> </w:t>
            </w:r>
            <w:r>
              <w:rPr>
                <w:rFonts w:ascii="Arial" w:hAnsi="Arial" w:cs="Arial"/>
                <w:spacing w:val="-5"/>
                <w:sz w:val="24"/>
              </w:rPr>
              <w:t>to</w:t>
            </w:r>
          </w:p>
          <w:p w14:paraId="37508080" w14:textId="77777777" w:rsidR="00CA5D4B" w:rsidRDefault="000B04DC">
            <w:pPr>
              <w:pStyle w:val="TableParagraph"/>
              <w:spacing w:before="41"/>
              <w:ind w:left="168"/>
              <w:rPr>
                <w:rFonts w:ascii="Arial" w:hAnsi="Arial" w:cs="Arial"/>
                <w:sz w:val="24"/>
              </w:rPr>
            </w:pPr>
            <w:r>
              <w:rPr>
                <w:rFonts w:ascii="Arial" w:hAnsi="Arial" w:cs="Arial"/>
                <w:sz w:val="24"/>
              </w:rPr>
              <w:t>trust</w:t>
            </w:r>
            <w:r>
              <w:rPr>
                <w:rFonts w:ascii="Arial" w:hAnsi="Arial" w:cs="Arial"/>
                <w:spacing w:val="-3"/>
                <w:sz w:val="24"/>
              </w:rPr>
              <w:t xml:space="preserve"> </w:t>
            </w:r>
            <w:r>
              <w:rPr>
                <w:rFonts w:ascii="Arial" w:hAnsi="Arial" w:cs="Arial"/>
                <w:sz w:val="24"/>
              </w:rPr>
              <w:t>that</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w:t>
            </w:r>
            <w:r>
              <w:rPr>
                <w:rFonts w:ascii="Arial" w:hAnsi="Arial" w:cs="Arial"/>
                <w:sz w:val="24"/>
              </w:rPr>
              <w:t>system</w:t>
            </w:r>
            <w:r>
              <w:rPr>
                <w:rFonts w:ascii="Arial" w:hAnsi="Arial" w:cs="Arial"/>
                <w:spacing w:val="-1"/>
                <w:sz w:val="24"/>
              </w:rPr>
              <w:t xml:space="preserve"> </w:t>
            </w:r>
            <w:r>
              <w:rPr>
                <w:rFonts w:ascii="Arial" w:hAnsi="Arial" w:cs="Arial"/>
                <w:sz w:val="24"/>
              </w:rPr>
              <w:t>is</w:t>
            </w:r>
            <w:r>
              <w:rPr>
                <w:rFonts w:ascii="Arial" w:hAnsi="Arial" w:cs="Arial"/>
                <w:spacing w:val="-4"/>
                <w:sz w:val="24"/>
              </w:rPr>
              <w:t xml:space="preserve"> </w:t>
            </w:r>
            <w:r>
              <w:rPr>
                <w:rFonts w:ascii="Arial" w:hAnsi="Arial" w:cs="Arial"/>
                <w:spacing w:val="-2"/>
                <w:sz w:val="24"/>
              </w:rPr>
              <w:t>usable.</w:t>
            </w:r>
          </w:p>
        </w:tc>
      </w:tr>
      <w:tr w:rsidR="00CA5D4B" w14:paraId="18F9987D" w14:textId="77777777">
        <w:trPr>
          <w:trHeight w:val="952"/>
        </w:trPr>
        <w:tc>
          <w:tcPr>
            <w:tcW w:w="1322" w:type="dxa"/>
          </w:tcPr>
          <w:p w14:paraId="15141299" w14:textId="77777777" w:rsidR="00CA5D4B" w:rsidRDefault="00CA5D4B">
            <w:pPr>
              <w:pStyle w:val="TableParagraph"/>
              <w:spacing w:before="6"/>
              <w:rPr>
                <w:rFonts w:ascii="Arial" w:hAnsi="Arial" w:cs="Arial"/>
                <w:b/>
                <w:sz w:val="27"/>
              </w:rPr>
            </w:pPr>
          </w:p>
          <w:p w14:paraId="3E1A3014" w14:textId="77777777" w:rsidR="00CA5D4B" w:rsidRDefault="000B04DC">
            <w:pPr>
              <w:pStyle w:val="TableParagraph"/>
              <w:ind w:left="6"/>
              <w:jc w:val="center"/>
              <w:rPr>
                <w:rFonts w:ascii="Arial" w:hAnsi="Arial" w:cs="Arial"/>
                <w:sz w:val="24"/>
              </w:rPr>
            </w:pPr>
            <w:r>
              <w:rPr>
                <w:rFonts w:ascii="Arial" w:hAnsi="Arial" w:cs="Arial"/>
                <w:w w:val="99"/>
                <w:sz w:val="24"/>
              </w:rPr>
              <w:t>1</w:t>
            </w:r>
          </w:p>
        </w:tc>
        <w:tc>
          <w:tcPr>
            <w:tcW w:w="1534" w:type="dxa"/>
          </w:tcPr>
          <w:p w14:paraId="0DB34776" w14:textId="77777777" w:rsidR="00CA5D4B" w:rsidRDefault="00CA5D4B">
            <w:pPr>
              <w:pStyle w:val="TableParagraph"/>
              <w:spacing w:before="6"/>
              <w:rPr>
                <w:rFonts w:ascii="Arial" w:hAnsi="Arial" w:cs="Arial"/>
                <w:b/>
                <w:sz w:val="27"/>
              </w:rPr>
            </w:pPr>
          </w:p>
          <w:p w14:paraId="31C92554" w14:textId="77777777" w:rsidR="00CA5D4B" w:rsidRDefault="000B04DC">
            <w:pPr>
              <w:pStyle w:val="TableParagraph"/>
              <w:ind w:left="297"/>
              <w:rPr>
                <w:rFonts w:ascii="Arial" w:hAnsi="Arial" w:cs="Arial"/>
                <w:sz w:val="24"/>
              </w:rPr>
            </w:pPr>
            <w:r>
              <w:rPr>
                <w:rFonts w:ascii="Arial" w:hAnsi="Arial" w:cs="Arial"/>
                <w:sz w:val="24"/>
              </w:rPr>
              <w:t>1.0</w:t>
            </w:r>
            <w:r>
              <w:rPr>
                <w:rFonts w:ascii="Arial" w:hAnsi="Arial" w:cs="Arial"/>
                <w:spacing w:val="-1"/>
                <w:sz w:val="24"/>
              </w:rPr>
              <w:t xml:space="preserve"> </w:t>
            </w:r>
            <w:r>
              <w:rPr>
                <w:rFonts w:ascii="Arial" w:hAnsi="Arial" w:cs="Arial"/>
                <w:sz w:val="24"/>
              </w:rPr>
              <w:t xml:space="preserve">– </w:t>
            </w:r>
            <w:r>
              <w:rPr>
                <w:rFonts w:ascii="Arial" w:hAnsi="Arial" w:cs="Arial"/>
                <w:spacing w:val="-5"/>
                <w:sz w:val="24"/>
              </w:rPr>
              <w:t>1.8</w:t>
            </w:r>
          </w:p>
        </w:tc>
        <w:tc>
          <w:tcPr>
            <w:tcW w:w="2196" w:type="dxa"/>
          </w:tcPr>
          <w:p w14:paraId="0CA9C87B" w14:textId="77777777" w:rsidR="00CA5D4B" w:rsidRDefault="00CA5D4B">
            <w:pPr>
              <w:pStyle w:val="TableParagraph"/>
              <w:spacing w:before="6"/>
              <w:rPr>
                <w:rFonts w:ascii="Arial" w:hAnsi="Arial" w:cs="Arial"/>
                <w:b/>
                <w:sz w:val="27"/>
              </w:rPr>
            </w:pPr>
          </w:p>
          <w:p w14:paraId="687CDCAA" w14:textId="77777777" w:rsidR="00CA5D4B" w:rsidRDefault="000B04DC">
            <w:pPr>
              <w:pStyle w:val="TableParagraph"/>
              <w:ind w:left="133" w:right="123"/>
              <w:jc w:val="center"/>
              <w:rPr>
                <w:rFonts w:ascii="Arial" w:hAnsi="Arial" w:cs="Arial"/>
                <w:sz w:val="24"/>
              </w:rPr>
            </w:pPr>
            <w:r>
              <w:rPr>
                <w:rFonts w:ascii="Arial" w:hAnsi="Arial" w:cs="Arial"/>
                <w:sz w:val="24"/>
              </w:rPr>
              <w:t>Strongly</w:t>
            </w:r>
            <w:r>
              <w:rPr>
                <w:rFonts w:ascii="Arial" w:hAnsi="Arial" w:cs="Arial"/>
                <w:spacing w:val="-2"/>
                <w:sz w:val="24"/>
              </w:rPr>
              <w:t xml:space="preserve"> Disagree</w:t>
            </w:r>
          </w:p>
        </w:tc>
        <w:tc>
          <w:tcPr>
            <w:tcW w:w="3579" w:type="dxa"/>
          </w:tcPr>
          <w:p w14:paraId="192A58A0" w14:textId="77777777" w:rsidR="00CA5D4B" w:rsidRDefault="000B04DC">
            <w:pPr>
              <w:pStyle w:val="TableParagraph"/>
              <w:spacing w:line="276" w:lineRule="auto"/>
              <w:ind w:left="240" w:right="230" w:firstLine="1"/>
              <w:jc w:val="center"/>
              <w:rPr>
                <w:rFonts w:ascii="Arial" w:hAnsi="Arial" w:cs="Arial"/>
                <w:sz w:val="24"/>
              </w:rPr>
            </w:pPr>
            <w:r>
              <w:rPr>
                <w:rFonts w:ascii="Arial" w:hAnsi="Arial" w:cs="Arial"/>
                <w:sz w:val="24"/>
              </w:rPr>
              <w:t>The respondents strongly believe</w:t>
            </w:r>
            <w:r>
              <w:rPr>
                <w:rFonts w:ascii="Arial" w:hAnsi="Arial" w:cs="Arial"/>
                <w:spacing w:val="-9"/>
                <w:sz w:val="24"/>
              </w:rPr>
              <w:t xml:space="preserve"> </w:t>
            </w:r>
            <w:r>
              <w:rPr>
                <w:rFonts w:ascii="Arial" w:hAnsi="Arial" w:cs="Arial"/>
                <w:sz w:val="24"/>
              </w:rPr>
              <w:t>that</w:t>
            </w:r>
            <w:r>
              <w:rPr>
                <w:rFonts w:ascii="Arial" w:hAnsi="Arial" w:cs="Arial"/>
                <w:spacing w:val="-9"/>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system</w:t>
            </w:r>
            <w:r>
              <w:rPr>
                <w:rFonts w:ascii="Arial" w:hAnsi="Arial" w:cs="Arial"/>
                <w:spacing w:val="-8"/>
                <w:sz w:val="24"/>
              </w:rPr>
              <w:t xml:space="preserve"> </w:t>
            </w:r>
            <w:r>
              <w:rPr>
                <w:rFonts w:ascii="Arial" w:hAnsi="Arial" w:cs="Arial"/>
                <w:sz w:val="24"/>
              </w:rPr>
              <w:t>is</w:t>
            </w:r>
            <w:r>
              <w:rPr>
                <w:rFonts w:ascii="Arial" w:hAnsi="Arial" w:cs="Arial"/>
                <w:spacing w:val="-7"/>
                <w:sz w:val="24"/>
              </w:rPr>
              <w:t xml:space="preserve"> </w:t>
            </w:r>
            <w:r>
              <w:rPr>
                <w:rFonts w:ascii="Arial" w:hAnsi="Arial" w:cs="Arial"/>
                <w:sz w:val="24"/>
              </w:rPr>
              <w:t>not</w:t>
            </w:r>
          </w:p>
          <w:p w14:paraId="0896B710" w14:textId="77777777" w:rsidR="00CA5D4B" w:rsidRDefault="000B04DC">
            <w:pPr>
              <w:pStyle w:val="TableParagraph"/>
              <w:spacing w:before="1"/>
              <w:ind w:left="597" w:right="588"/>
              <w:jc w:val="center"/>
              <w:rPr>
                <w:rFonts w:ascii="Arial" w:hAnsi="Arial" w:cs="Arial"/>
                <w:sz w:val="24"/>
              </w:rPr>
            </w:pPr>
            <w:r>
              <w:rPr>
                <w:rFonts w:ascii="Arial" w:hAnsi="Arial" w:cs="Arial"/>
                <w:spacing w:val="-2"/>
                <w:sz w:val="24"/>
              </w:rPr>
              <w:t>usable.</w:t>
            </w:r>
          </w:p>
        </w:tc>
      </w:tr>
    </w:tbl>
    <w:p w14:paraId="3A5BA550" w14:textId="77777777" w:rsidR="00CA5D4B" w:rsidRDefault="00CA5D4B">
      <w:pPr>
        <w:spacing w:line="270" w:lineRule="atLeast"/>
        <w:rPr>
          <w:rFonts w:ascii="Arial" w:hAnsi="Arial" w:cs="Arial"/>
        </w:rPr>
      </w:pPr>
    </w:p>
    <w:p w14:paraId="68E1C6DA" w14:textId="77777777" w:rsidR="00CA5D4B" w:rsidRDefault="000B04DC">
      <w:pPr>
        <w:pStyle w:val="BodyText"/>
        <w:spacing w:before="1" w:line="480" w:lineRule="auto"/>
        <w:ind w:firstLine="720"/>
        <w:rPr>
          <w:rFonts w:ascii="Arial" w:hAnsi="Arial" w:cs="Arial"/>
        </w:rPr>
      </w:pPr>
      <w:r>
        <w:rPr>
          <w:rFonts w:ascii="Arial" w:hAnsi="Arial" w:cs="Arial"/>
        </w:rPr>
        <w:t>To</w:t>
      </w:r>
      <w:r>
        <w:rPr>
          <w:rFonts w:ascii="Arial" w:hAnsi="Arial" w:cs="Arial"/>
          <w:spacing w:val="-11"/>
        </w:rPr>
        <w:t xml:space="preserve"> </w:t>
      </w:r>
      <w:r>
        <w:rPr>
          <w:rFonts w:ascii="Arial" w:hAnsi="Arial" w:cs="Arial"/>
        </w:rPr>
        <w:t>determine</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acceptability</w:t>
      </w:r>
      <w:r>
        <w:rPr>
          <w:rFonts w:ascii="Arial" w:hAnsi="Arial" w:cs="Arial"/>
          <w:spacing w:val="-14"/>
        </w:rPr>
        <w:t xml:space="preserve"> </w:t>
      </w:r>
      <w:r>
        <w:rPr>
          <w:rFonts w:ascii="Arial" w:hAnsi="Arial" w:cs="Arial"/>
        </w:rPr>
        <w:t>of</w:t>
      </w:r>
      <w:r>
        <w:rPr>
          <w:rFonts w:ascii="Arial" w:hAnsi="Arial" w:cs="Arial"/>
          <w:spacing w:val="-13"/>
        </w:rPr>
        <w:t xml:space="preserve"> </w:t>
      </w:r>
      <w:r>
        <w:rPr>
          <w:rFonts w:ascii="Arial" w:hAnsi="Arial" w:cs="Arial"/>
        </w:rPr>
        <w:t>the</w:t>
      </w:r>
      <w:r>
        <w:rPr>
          <w:rFonts w:ascii="Arial" w:hAnsi="Arial" w:cs="Arial"/>
          <w:spacing w:val="-13"/>
        </w:rPr>
        <w:t xml:space="preserve"> </w:t>
      </w:r>
      <w:r>
        <w:rPr>
          <w:rFonts w:ascii="Arial" w:hAnsi="Arial" w:cs="Arial"/>
        </w:rPr>
        <w:t>system,</w:t>
      </w:r>
      <w:r>
        <w:rPr>
          <w:rFonts w:ascii="Arial" w:hAnsi="Arial" w:cs="Arial"/>
          <w:spacing w:val="-14"/>
        </w:rPr>
        <w:t xml:space="preserve"> </w:t>
      </w:r>
      <w:r>
        <w:rPr>
          <w:rFonts w:ascii="Arial" w:hAnsi="Arial" w:cs="Arial"/>
        </w:rPr>
        <w:t>the</w:t>
      </w:r>
      <w:r>
        <w:rPr>
          <w:rFonts w:ascii="Arial" w:hAnsi="Arial" w:cs="Arial"/>
          <w:spacing w:val="-10"/>
        </w:rPr>
        <w:t xml:space="preserve"> </w:t>
      </w:r>
      <w:r>
        <w:rPr>
          <w:rFonts w:ascii="Arial" w:hAnsi="Arial" w:cs="Arial"/>
        </w:rPr>
        <w:t>weighted</w:t>
      </w:r>
      <w:r>
        <w:rPr>
          <w:rFonts w:ascii="Arial" w:hAnsi="Arial" w:cs="Arial"/>
          <w:spacing w:val="-13"/>
        </w:rPr>
        <w:t xml:space="preserve"> </w:t>
      </w:r>
      <w:r>
        <w:rPr>
          <w:rFonts w:ascii="Arial" w:hAnsi="Arial" w:cs="Arial"/>
        </w:rPr>
        <w:t>mean</w:t>
      </w:r>
      <w:r>
        <w:rPr>
          <w:rFonts w:ascii="Arial" w:hAnsi="Arial" w:cs="Arial"/>
          <w:spacing w:val="-13"/>
        </w:rPr>
        <w:t xml:space="preserve"> </w:t>
      </w:r>
      <w:r>
        <w:rPr>
          <w:rFonts w:ascii="Arial" w:hAnsi="Arial" w:cs="Arial"/>
        </w:rPr>
        <w:t>score</w:t>
      </w:r>
      <w:r>
        <w:rPr>
          <w:rFonts w:ascii="Arial" w:hAnsi="Arial" w:cs="Arial"/>
          <w:spacing w:val="-11"/>
        </w:rPr>
        <w:t xml:space="preserve"> </w:t>
      </w:r>
      <w:r>
        <w:rPr>
          <w:rFonts w:ascii="Arial" w:hAnsi="Arial" w:cs="Arial"/>
        </w:rPr>
        <w:t>was computed to evaluate the system usability level the following formula:</w:t>
      </w:r>
    </w:p>
    <w:p w14:paraId="38967C67" w14:textId="77777777" w:rsidR="00CA5D4B" w:rsidRDefault="000B04DC">
      <w:pPr>
        <w:pStyle w:val="BodyText"/>
        <w:spacing w:before="1"/>
        <w:ind w:firstLine="720"/>
        <w:rPr>
          <w:rFonts w:ascii="Arial" w:hAnsi="Arial" w:cs="Arial"/>
          <w:b/>
          <w:bCs/>
        </w:rPr>
      </w:pPr>
      <w:r>
        <w:rPr>
          <w:rFonts w:ascii="Arial" w:hAnsi="Arial" w:cs="Arial"/>
        </w:rPr>
        <w:tab/>
      </w:r>
      <w:r>
        <w:rPr>
          <w:rFonts w:ascii="Arial" w:hAnsi="Arial" w:cs="Arial"/>
        </w:rPr>
        <w:tab/>
      </w:r>
      <w:r>
        <w:rPr>
          <w:rFonts w:ascii="Arial" w:hAnsi="Arial" w:cs="Arial"/>
        </w:rPr>
        <w:tab/>
        <w:t xml:space="preserve"> </w:t>
      </w:r>
      <w:r>
        <w:rPr>
          <w:rFonts w:ascii="Arial" w:hAnsi="Arial" w:cs="Arial"/>
          <w:b/>
          <w:bCs/>
        </w:rPr>
        <w:t xml:space="preserve">   </w:t>
      </w:r>
      <w:proofErr w:type="gramStart"/>
      <w:r>
        <w:rPr>
          <w:rFonts w:ascii="Arial" w:hAnsi="Arial" w:cs="Arial"/>
          <w:b/>
          <w:bCs/>
        </w:rPr>
        <w:t>1  f</w:t>
      </w:r>
      <w:proofErr w:type="gramEnd"/>
      <w:r>
        <w:rPr>
          <w:rFonts w:ascii="Arial" w:hAnsi="Arial" w:cs="Arial"/>
          <w:b/>
          <w:bCs/>
        </w:rPr>
        <w:t xml:space="preserve">  1  +  2  f  2  +  3  f  3  +</w:t>
      </w:r>
    </w:p>
    <w:p w14:paraId="002F41C8" w14:textId="77777777" w:rsidR="00CA5D4B" w:rsidRDefault="000B04DC">
      <w:pPr>
        <w:pStyle w:val="BodyText"/>
        <w:spacing w:before="1"/>
        <w:ind w:left="1440" w:firstLineChars="350" w:firstLine="840"/>
        <w:rPr>
          <w:rFonts w:ascii="Arial" w:hAnsi="Arial" w:cs="Arial"/>
          <w:b/>
          <w:bCs/>
        </w:rPr>
      </w:pPr>
      <w:r>
        <w:rPr>
          <w:noProof/>
        </w:rPr>
        <mc:AlternateContent>
          <mc:Choice Requires="wps">
            <w:drawing>
              <wp:anchor distT="0" distB="0" distL="114300" distR="114300" simplePos="0" relativeHeight="251714560" behindDoc="0" locked="0" layoutInCell="1" allowOverlap="1" wp14:anchorId="4AC36069" wp14:editId="44568665">
                <wp:simplePos x="0" y="0"/>
                <wp:positionH relativeFrom="column">
                  <wp:posOffset>2016760</wp:posOffset>
                </wp:positionH>
                <wp:positionV relativeFrom="paragraph">
                  <wp:posOffset>189230</wp:posOffset>
                </wp:positionV>
                <wp:extent cx="1844040" cy="8890"/>
                <wp:effectExtent l="0" t="0" r="0" b="0"/>
                <wp:wrapNone/>
                <wp:docPr id="8" name="Straight Connector 8"/>
                <wp:cNvGraphicFramePr/>
                <a:graphic xmlns:a="http://schemas.openxmlformats.org/drawingml/2006/main">
                  <a:graphicData uri="http://schemas.microsoft.com/office/word/2010/wordprocessingShape">
                    <wps:wsp>
                      <wps:cNvCnPr/>
                      <wps:spPr>
                        <a:xfrm>
                          <a:off x="3215640" y="5910580"/>
                          <a:ext cx="1844040" cy="88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8.8pt;margin-top:14.9pt;height:0.7pt;width:145.2pt;z-index:251714560;mso-width-relative:page;mso-height-relative:page;" filled="f" stroked="t" coordsize="21600,21600" o:gfxdata="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jpY7XYAAAACQEA&#10;AA8AAAAAAAAAAQAgAAAAIgAAAGRycy9kb3ducmV2LnhtbFBLAQIUABQAAAAIAIdO4kDtWlIU4QEA&#10;AMQDAAAOAAAAAAAAAAEAIAAAACcBAABkcnMvZTJvRG9jLnhtbFBLBQYAAAAABgAGAFkBAAB6BQAA&#10;AAA=&#10;">
                <v:fill on="f" focussize="0,0"/>
                <v:stroke weight="1pt" color="#000000 [3213]" miterlimit="8" joinstyle="miter"/>
                <v:imagedata o:title=""/>
                <o:lock v:ext="edit" aspectratio="f"/>
              </v:line>
            </w:pict>
          </mc:Fallback>
        </mc:AlternateContent>
      </w:r>
      <w:r>
        <w:rPr>
          <w:rFonts w:ascii="Arial" w:hAnsi="Arial" w:cs="Arial"/>
          <w:b/>
          <w:bCs/>
        </w:rPr>
        <w:t xml:space="preserve">WMS            </w:t>
      </w:r>
      <w:proofErr w:type="gramStart"/>
      <w:r>
        <w:rPr>
          <w:rFonts w:ascii="Arial" w:hAnsi="Arial" w:cs="Arial"/>
          <w:b/>
          <w:bCs/>
        </w:rPr>
        <w:t>4  f</w:t>
      </w:r>
      <w:proofErr w:type="gramEnd"/>
      <w:r>
        <w:rPr>
          <w:rFonts w:ascii="Arial" w:hAnsi="Arial" w:cs="Arial"/>
          <w:b/>
          <w:bCs/>
        </w:rPr>
        <w:t xml:space="preserve">  4  +  5  f  5       </w:t>
      </w:r>
    </w:p>
    <w:p w14:paraId="2FFB3846" w14:textId="77777777" w:rsidR="00CA5D4B" w:rsidRDefault="000B04DC">
      <w:pPr>
        <w:pStyle w:val="BodyText"/>
        <w:spacing w:before="1" w:line="480" w:lineRule="auto"/>
        <w:ind w:firstLine="720"/>
        <w:rPr>
          <w:rFonts w:ascii="Arial" w:hAnsi="Arial" w:cs="Arial"/>
        </w:rPr>
      </w:pPr>
      <w:r>
        <w:rPr>
          <w:rFonts w:ascii="Arial" w:hAnsi="Arial" w:cs="Arial"/>
        </w:rPr>
        <w:t xml:space="preserve"> </w:t>
      </w:r>
      <w:r>
        <w:rPr>
          <w:rFonts w:ascii="Arial" w:hAnsi="Arial" w:cs="Arial"/>
        </w:rPr>
        <w:tab/>
      </w:r>
      <w:r>
        <w:rPr>
          <w:rFonts w:ascii="Arial" w:hAnsi="Arial" w:cs="Arial"/>
        </w:rPr>
        <w:tab/>
        <w:t xml:space="preserve">                                  </w:t>
      </w:r>
      <w:r>
        <w:rPr>
          <w:rFonts w:ascii="Arial" w:hAnsi="Arial" w:cs="Arial"/>
          <w:b/>
          <w:bCs/>
        </w:rPr>
        <w:t>n</w:t>
      </w:r>
    </w:p>
    <w:p w14:paraId="53AAAC1F" w14:textId="77777777" w:rsidR="00CA5D4B" w:rsidRDefault="000B04DC">
      <w:pPr>
        <w:pStyle w:val="BodyText"/>
        <w:spacing w:before="230"/>
        <w:rPr>
          <w:rFonts w:ascii="Arial" w:hAnsi="Arial" w:cs="Arial"/>
          <w:spacing w:val="-2"/>
        </w:rPr>
      </w:pPr>
      <w:r>
        <w:rPr>
          <w:rFonts w:ascii="Arial" w:hAnsi="Arial" w:cs="Arial"/>
          <w:spacing w:val="-2"/>
        </w:rPr>
        <w:t>Where:</w:t>
      </w:r>
      <w:r>
        <w:rPr>
          <w:rFonts w:ascii="Arial" w:hAnsi="Arial" w:cs="Arial"/>
          <w:spacing w:val="-2"/>
        </w:rPr>
        <w:tab/>
      </w:r>
      <w:r>
        <w:rPr>
          <w:rFonts w:ascii="Arial" w:hAnsi="Arial" w:cs="Arial"/>
          <w:spacing w:val="-2"/>
        </w:rPr>
        <w:tab/>
        <w:t xml:space="preserve">    =</w:t>
      </w:r>
    </w:p>
    <w:p w14:paraId="559A0F8E" w14:textId="77777777" w:rsidR="00CA5D4B" w:rsidRDefault="000B04DC">
      <w:pPr>
        <w:pStyle w:val="BodyText"/>
        <w:spacing w:before="92" w:line="480" w:lineRule="auto"/>
        <w:ind w:firstLineChars="349" w:firstLine="838"/>
        <w:jc w:val="both"/>
        <w:rPr>
          <w:rFonts w:ascii="Arial" w:hAnsi="Arial" w:cs="Arial"/>
        </w:rPr>
      </w:pPr>
      <w:r>
        <w:t>WMS</w:t>
      </w:r>
      <w:r>
        <w:rPr>
          <w:spacing w:val="-5"/>
        </w:rPr>
        <w:t xml:space="preserve"> </w:t>
      </w:r>
      <w:r>
        <w:t>=</w:t>
      </w:r>
      <w:r>
        <w:rPr>
          <w:spacing w:val="-4"/>
        </w:rPr>
        <w:t xml:space="preserve"> </w:t>
      </w:r>
      <w:r>
        <w:t>Weighted</w:t>
      </w:r>
      <w:r>
        <w:rPr>
          <w:spacing w:val="-3"/>
        </w:rPr>
        <w:t xml:space="preserve"> </w:t>
      </w:r>
      <w:r>
        <w:t>Mean</w:t>
      </w:r>
      <w:r>
        <w:rPr>
          <w:spacing w:val="-4"/>
        </w:rPr>
        <w:t xml:space="preserve"> Score</w:t>
      </w:r>
    </w:p>
    <w:p w14:paraId="1253A2D0" w14:textId="77777777" w:rsidR="00CA5D4B" w:rsidRDefault="000B04DC">
      <w:pPr>
        <w:pStyle w:val="BodyText"/>
        <w:spacing w:line="480" w:lineRule="auto"/>
        <w:ind w:right="1633"/>
        <w:jc w:val="both"/>
      </w:pPr>
      <w:r>
        <w:rPr>
          <w:rFonts w:ascii="Arial" w:hAnsi="Arial" w:cs="Arial"/>
        </w:rPr>
        <w:tab/>
        <w:t xml:space="preserve">  </w:t>
      </w:r>
      <w:r>
        <w:t>f1</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 give</w:t>
      </w:r>
      <w:r>
        <w:rPr>
          <w:spacing w:val="-5"/>
        </w:rPr>
        <w:t xml:space="preserve"> </w:t>
      </w:r>
      <w:r>
        <w:t>a</w:t>
      </w:r>
      <w:r>
        <w:rPr>
          <w:spacing w:val="-4"/>
        </w:rPr>
        <w:t xml:space="preserve"> </w:t>
      </w:r>
      <w:r>
        <w:t>rate</w:t>
      </w:r>
      <w:r>
        <w:rPr>
          <w:spacing w:val="-2"/>
        </w:rPr>
        <w:t xml:space="preserve"> </w:t>
      </w:r>
      <w:r>
        <w:t>of</w:t>
      </w:r>
      <w:r>
        <w:rPr>
          <w:spacing w:val="-3"/>
        </w:rPr>
        <w:t xml:space="preserve"> </w:t>
      </w:r>
      <w:r>
        <w:t>1</w:t>
      </w:r>
    </w:p>
    <w:p w14:paraId="2D99D271" w14:textId="77777777" w:rsidR="00CA5D4B" w:rsidRDefault="000B04DC">
      <w:pPr>
        <w:pStyle w:val="BodyText"/>
        <w:spacing w:line="480" w:lineRule="auto"/>
        <w:ind w:right="1633" w:firstLine="720"/>
        <w:jc w:val="both"/>
      </w:pPr>
      <w:r>
        <w:t xml:space="preserve">  f2</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2 </w:t>
      </w:r>
    </w:p>
    <w:p w14:paraId="012AFA78" w14:textId="77777777" w:rsidR="00CA5D4B" w:rsidRDefault="000B04DC">
      <w:pPr>
        <w:pStyle w:val="BodyText"/>
        <w:spacing w:line="480" w:lineRule="auto"/>
        <w:ind w:right="1633" w:firstLineChars="350" w:firstLine="840"/>
        <w:jc w:val="both"/>
      </w:pPr>
      <w:r>
        <w:t>f3</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3 </w:t>
      </w:r>
    </w:p>
    <w:p w14:paraId="68D770A8" w14:textId="77777777" w:rsidR="00CA5D4B" w:rsidRDefault="000B04DC">
      <w:pPr>
        <w:pStyle w:val="BodyText"/>
        <w:spacing w:line="480" w:lineRule="auto"/>
        <w:ind w:right="1633" w:firstLineChars="350" w:firstLine="840"/>
        <w:jc w:val="both"/>
      </w:pPr>
      <w:r>
        <w:t>f4</w:t>
      </w:r>
      <w:r>
        <w:rPr>
          <w:spacing w:val="80"/>
          <w:w w:val="150"/>
        </w:rPr>
        <w:t xml:space="preserve"> =</w:t>
      </w:r>
      <w:r>
        <w:rPr>
          <w:spacing w:val="-4"/>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4 </w:t>
      </w:r>
    </w:p>
    <w:p w14:paraId="2C09DD89" w14:textId="77777777" w:rsidR="00CA5D4B" w:rsidRDefault="000B04DC">
      <w:pPr>
        <w:pStyle w:val="BodyText"/>
        <w:spacing w:line="480" w:lineRule="auto"/>
        <w:ind w:right="1633" w:firstLineChars="350" w:firstLine="840"/>
        <w:jc w:val="both"/>
      </w:pPr>
      <w:r>
        <w:t>f5</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5 n</w:t>
      </w:r>
      <w:r>
        <w:rPr>
          <w:spacing w:val="80"/>
        </w:rPr>
        <w:t xml:space="preserve">   </w:t>
      </w:r>
      <w:r>
        <w:rPr>
          <w:spacing w:val="80"/>
        </w:rPr>
        <w:tab/>
        <w:t xml:space="preserve"> </w:t>
      </w:r>
      <w:r>
        <w:t>= number of respondents</w:t>
      </w:r>
    </w:p>
    <w:p w14:paraId="1184A36B" w14:textId="77777777" w:rsidR="00CA5D4B" w:rsidRDefault="000B04DC">
      <w:pPr>
        <w:pStyle w:val="BodyText"/>
        <w:spacing w:line="480" w:lineRule="auto"/>
        <w:ind w:left="1880"/>
        <w:jc w:val="both"/>
        <w:rPr>
          <w:rFonts w:ascii="Arial" w:hAnsi="Arial" w:cs="Arial"/>
        </w:rPr>
        <w:sectPr w:rsidR="00CA5D4B">
          <w:pgSz w:w="12240" w:h="15840"/>
          <w:pgMar w:top="1440" w:right="1440" w:bottom="1440" w:left="2160" w:header="751" w:footer="0" w:gutter="0"/>
          <w:cols w:space="720"/>
        </w:sectPr>
      </w:pPr>
      <w:r>
        <w:t>1,2…5=</w:t>
      </w:r>
      <w:r>
        <w:rPr>
          <w:spacing w:val="-2"/>
        </w:rPr>
        <w:t xml:space="preserve"> constant(rating)</w:t>
      </w:r>
    </w:p>
    <w:p w14:paraId="287E00C3" w14:textId="77777777" w:rsidR="00CA5D4B" w:rsidRDefault="00CA5D4B">
      <w:pPr>
        <w:ind w:right="2507"/>
        <w:rPr>
          <w:rFonts w:ascii="Arial" w:eastAsia="Cambria Math" w:hAnsi="Arial" w:cs="Arial"/>
        </w:rPr>
        <w:sectPr w:rsidR="00CA5D4B">
          <w:headerReference w:type="default" r:id="rId30"/>
          <w:footerReference w:type="default" r:id="rId31"/>
          <w:type w:val="continuous"/>
          <w:pgSz w:w="12240" w:h="15840"/>
          <w:pgMar w:top="1700" w:right="1260" w:bottom="1940" w:left="1720" w:header="751" w:footer="0" w:gutter="0"/>
          <w:cols w:num="3" w:space="720" w:equalWidth="0">
            <w:col w:w="1255" w:space="1086"/>
            <w:col w:w="1254" w:space="39"/>
            <w:col w:w="5626"/>
          </w:cols>
        </w:sectPr>
      </w:pPr>
    </w:p>
    <w:p w14:paraId="04EFF7DC" w14:textId="77777777" w:rsidR="00CA5D4B" w:rsidRDefault="000B04DC">
      <w:pPr>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b/>
          <w:bCs/>
        </w:rPr>
        <w:t>O</w:t>
      </w:r>
      <w:r>
        <w:rPr>
          <w:rFonts w:ascii="Arial" w:hAnsi="Arial" w:cs="Arial"/>
          <w:b/>
          <w:bCs/>
          <w:lang w:val="en-PH"/>
        </w:rPr>
        <w:t>PERATIONAL DEFINITION OF TERMS</w:t>
      </w:r>
    </w:p>
    <w:p w14:paraId="05045D2F" w14:textId="77777777" w:rsidR="00CA5D4B" w:rsidRDefault="000B04DC">
      <w:pPr>
        <w:jc w:val="both"/>
        <w:rPr>
          <w:rFonts w:ascii="Arial" w:hAnsi="Arial" w:cs="Arial"/>
        </w:rPr>
      </w:pPr>
      <w:r>
        <w:rPr>
          <w:rFonts w:ascii="Arial" w:hAnsi="Arial" w:cs="Arial"/>
        </w:rPr>
        <w:t>The terminologies and acronyms used or mentioned in this study and were further defined operationally in this study:</w:t>
      </w:r>
    </w:p>
    <w:p w14:paraId="137798A3" w14:textId="77777777" w:rsidR="00CA5D4B" w:rsidRDefault="000B04DC">
      <w:pPr>
        <w:pStyle w:val="ListParagraph"/>
        <w:numPr>
          <w:ilvl w:val="0"/>
          <w:numId w:val="8"/>
        </w:numPr>
        <w:jc w:val="both"/>
        <w:rPr>
          <w:rFonts w:ascii="Arial" w:hAnsi="Arial" w:cs="Arial"/>
          <w:b/>
          <w:bCs/>
        </w:rPr>
      </w:pPr>
      <w:r>
        <w:rPr>
          <w:rFonts w:ascii="Arial" w:hAnsi="Arial" w:cs="Arial"/>
        </w:rPr>
        <w:t xml:space="preserve">BERA – is the name of the software application means </w:t>
      </w:r>
      <w:proofErr w:type="spellStart"/>
      <w:r>
        <w:rPr>
          <w:rFonts w:ascii="Arial" w:hAnsi="Arial" w:cs="Arial"/>
        </w:rPr>
        <w:t>Bilar</w:t>
      </w:r>
      <w:proofErr w:type="spellEnd"/>
      <w:r>
        <w:rPr>
          <w:rFonts w:ascii="Arial" w:hAnsi="Arial" w:cs="Arial"/>
        </w:rPr>
        <w:t xml:space="preserve"> Emergency Response Application</w:t>
      </w:r>
    </w:p>
    <w:p w14:paraId="6E276068" w14:textId="77777777" w:rsidR="00CA5D4B" w:rsidRDefault="000B04DC">
      <w:pPr>
        <w:pStyle w:val="ListParagraph"/>
        <w:numPr>
          <w:ilvl w:val="0"/>
          <w:numId w:val="8"/>
        </w:numPr>
        <w:jc w:val="both"/>
        <w:rPr>
          <w:rFonts w:ascii="Arial" w:hAnsi="Arial" w:cs="Arial"/>
        </w:rPr>
      </w:pPr>
      <w:r>
        <w:rPr>
          <w:rFonts w:ascii="Arial" w:hAnsi="Arial" w:cs="Arial"/>
        </w:rPr>
        <w:t xml:space="preserve">BISARU – is the name of the government agency in </w:t>
      </w:r>
      <w:proofErr w:type="spellStart"/>
      <w:r>
        <w:rPr>
          <w:rFonts w:ascii="Arial" w:hAnsi="Arial" w:cs="Arial"/>
        </w:rPr>
        <w:t>Bilar</w:t>
      </w:r>
      <w:proofErr w:type="spellEnd"/>
      <w:r>
        <w:rPr>
          <w:rFonts w:ascii="Arial" w:hAnsi="Arial" w:cs="Arial"/>
        </w:rPr>
        <w:t xml:space="preserve">, Bohol, Philippines, specifically the </w:t>
      </w:r>
      <w:proofErr w:type="spellStart"/>
      <w:r>
        <w:rPr>
          <w:rFonts w:ascii="Arial" w:hAnsi="Arial" w:cs="Arial"/>
        </w:rPr>
        <w:t>Bilar</w:t>
      </w:r>
      <w:proofErr w:type="spellEnd"/>
      <w:r>
        <w:rPr>
          <w:rFonts w:ascii="Arial" w:hAnsi="Arial" w:cs="Arial"/>
        </w:rPr>
        <w:t xml:space="preserve"> Search and Rescue Unit.</w:t>
      </w:r>
    </w:p>
    <w:p w14:paraId="77AA62A6" w14:textId="77777777" w:rsidR="00CA5D4B" w:rsidRDefault="000B04DC">
      <w:pPr>
        <w:pStyle w:val="ListParagraph"/>
        <w:numPr>
          <w:ilvl w:val="0"/>
          <w:numId w:val="8"/>
        </w:numPr>
        <w:jc w:val="both"/>
        <w:rPr>
          <w:rFonts w:ascii="Arial" w:hAnsi="Arial" w:cs="Arial"/>
        </w:rPr>
      </w:pPr>
      <w:r>
        <w:rPr>
          <w:rFonts w:ascii="Arial" w:hAnsi="Arial" w:cs="Arial"/>
        </w:rPr>
        <w:t>SMS – short message service</w:t>
      </w:r>
    </w:p>
    <w:p w14:paraId="5E9777A8" w14:textId="77777777" w:rsidR="00CA5D4B" w:rsidRDefault="000B04DC">
      <w:pPr>
        <w:pStyle w:val="ListParagraph"/>
        <w:numPr>
          <w:ilvl w:val="0"/>
          <w:numId w:val="8"/>
        </w:numPr>
        <w:jc w:val="both"/>
        <w:rPr>
          <w:rFonts w:ascii="Arial" w:hAnsi="Arial" w:cs="Arial"/>
        </w:rPr>
      </w:pPr>
      <w:r>
        <w:rPr>
          <w:rFonts w:ascii="Arial" w:hAnsi="Arial" w:cs="Arial"/>
        </w:rPr>
        <w:t xml:space="preserve">GPS – stands for Global Positioning System. It is a satellite-based navigation system that allows users to determine their approximate location (latitude, longitude, and altitude) anywhere on Earth. </w:t>
      </w:r>
    </w:p>
    <w:p w14:paraId="73D663E3" w14:textId="77777777" w:rsidR="00CA5D4B" w:rsidRDefault="000B04DC">
      <w:pPr>
        <w:pStyle w:val="ListParagraph"/>
        <w:numPr>
          <w:ilvl w:val="0"/>
          <w:numId w:val="8"/>
        </w:numPr>
        <w:jc w:val="both"/>
        <w:rPr>
          <w:rFonts w:ascii="Arial" w:hAnsi="Arial" w:cs="Arial"/>
        </w:rPr>
      </w:pPr>
      <w:r>
        <w:rPr>
          <w:rFonts w:ascii="Arial" w:hAnsi="Arial" w:cs="Arial"/>
        </w:rPr>
        <w:t>EN – Emergency Notification</w:t>
      </w:r>
    </w:p>
    <w:p w14:paraId="02C2DEF9" w14:textId="77777777" w:rsidR="00CA5D4B" w:rsidRDefault="000B04DC">
      <w:pPr>
        <w:pStyle w:val="ListParagraph"/>
        <w:numPr>
          <w:ilvl w:val="0"/>
          <w:numId w:val="8"/>
        </w:numPr>
        <w:jc w:val="both"/>
        <w:rPr>
          <w:rFonts w:ascii="Arial" w:hAnsi="Arial" w:cs="Arial"/>
        </w:rPr>
      </w:pPr>
      <w:r>
        <w:rPr>
          <w:rFonts w:ascii="Arial" w:hAnsi="Arial" w:cs="Arial"/>
        </w:rPr>
        <w:t>DSR – Design Science Research is a research paradigm that focuses on the development and evaluation of artifacts, such as systems, models, designs, or methodologies, to address complex problems.</w:t>
      </w:r>
    </w:p>
    <w:p w14:paraId="08F0B254" w14:textId="77777777" w:rsidR="00CA5D4B" w:rsidRDefault="000B04DC">
      <w:pPr>
        <w:pStyle w:val="ListParagraph"/>
        <w:numPr>
          <w:ilvl w:val="0"/>
          <w:numId w:val="8"/>
        </w:numPr>
        <w:jc w:val="both"/>
        <w:rPr>
          <w:rFonts w:ascii="Arial" w:hAnsi="Arial" w:cs="Arial"/>
        </w:rPr>
      </w:pPr>
      <w:r>
        <w:rPr>
          <w:rFonts w:ascii="Arial" w:hAnsi="Arial" w:cs="Arial"/>
        </w:rPr>
        <w:t>SLR - stands for "Systematic Literature Review." It is a research method used to systematically identify, evaluate, and interpret all available research relevant to a particular research question, topic area, or phenomenon of interest.</w:t>
      </w:r>
    </w:p>
    <w:p w14:paraId="14F5F904" w14:textId="77777777" w:rsidR="00CA5D4B" w:rsidRDefault="000B04DC">
      <w:pPr>
        <w:pStyle w:val="ListParagraph"/>
        <w:numPr>
          <w:ilvl w:val="0"/>
          <w:numId w:val="8"/>
        </w:numPr>
        <w:jc w:val="both"/>
        <w:rPr>
          <w:rFonts w:ascii="Arial" w:hAnsi="Arial" w:cs="Arial"/>
        </w:rPr>
      </w:pPr>
      <w:r>
        <w:rPr>
          <w:rFonts w:ascii="Arial" w:hAnsi="Arial" w:cs="Arial"/>
        </w:rPr>
        <w:t>VOS viewer - is a software tool used for constructing and visualizing bibliometric networks.</w:t>
      </w:r>
    </w:p>
    <w:p w14:paraId="3B5ED746" w14:textId="77777777" w:rsidR="00CA5D4B" w:rsidRDefault="000B04DC">
      <w:pPr>
        <w:pStyle w:val="ListParagraph"/>
        <w:numPr>
          <w:ilvl w:val="0"/>
          <w:numId w:val="8"/>
        </w:numPr>
        <w:jc w:val="both"/>
        <w:rPr>
          <w:rFonts w:ascii="Arial" w:hAnsi="Arial" w:cs="Arial"/>
          <w:b/>
          <w:bCs/>
        </w:rPr>
      </w:pPr>
      <w:r>
        <w:rPr>
          <w:rFonts w:ascii="Arial" w:hAnsi="Arial" w:cs="Arial"/>
        </w:rPr>
        <w:t>ET - stands for "Emerging Technologies refer to technologies that are newly developed or are in the process of becoming more widely adopted.</w:t>
      </w:r>
    </w:p>
    <w:p w14:paraId="4075784D" w14:textId="77777777" w:rsidR="00CA5D4B" w:rsidRDefault="00CA5D4B">
      <w:pPr>
        <w:spacing w:before="92" w:line="360" w:lineRule="auto"/>
        <w:ind w:left="744" w:right="882"/>
        <w:jc w:val="center"/>
        <w:rPr>
          <w:rFonts w:ascii="Arial" w:hAnsi="Arial" w:cs="Arial"/>
          <w:b/>
        </w:rPr>
        <w:sectPr w:rsidR="00CA5D4B">
          <w:headerReference w:type="default" r:id="rId32"/>
          <w:footerReference w:type="default" r:id="rId33"/>
          <w:pgSz w:w="12240" w:h="15840"/>
          <w:pgMar w:top="1440" w:right="1440" w:bottom="1440" w:left="1701" w:header="720" w:footer="720" w:gutter="0"/>
          <w:cols w:space="720"/>
          <w:docGrid w:linePitch="360"/>
        </w:sectPr>
      </w:pPr>
    </w:p>
    <w:p w14:paraId="7594F849" w14:textId="77777777" w:rsidR="00CA5D4B" w:rsidRDefault="000B04DC">
      <w:pPr>
        <w:spacing w:before="92" w:line="360" w:lineRule="auto"/>
        <w:ind w:left="744" w:right="882"/>
        <w:jc w:val="center"/>
        <w:rPr>
          <w:rFonts w:ascii="Arial" w:hAnsi="Arial" w:cs="Arial"/>
          <w:b/>
        </w:rPr>
      </w:pPr>
      <w:r>
        <w:rPr>
          <w:rFonts w:ascii="Arial" w:hAnsi="Arial" w:cs="Arial"/>
          <w:b/>
        </w:rPr>
        <w:lastRenderedPageBreak/>
        <w:t>Chapter II</w:t>
      </w:r>
    </w:p>
    <w:p w14:paraId="6F06124F" w14:textId="77777777" w:rsidR="00CA5D4B" w:rsidRDefault="000B04DC">
      <w:pPr>
        <w:spacing w:before="92" w:line="360" w:lineRule="auto"/>
        <w:ind w:left="744" w:right="882"/>
        <w:jc w:val="center"/>
        <w:rPr>
          <w:rFonts w:ascii="Arial" w:hAnsi="Arial" w:cs="Arial"/>
          <w:b/>
          <w:bCs/>
        </w:rPr>
      </w:pPr>
      <w:r>
        <w:rPr>
          <w:rFonts w:ascii="Arial" w:hAnsi="Arial" w:cs="Arial"/>
          <w:b/>
          <w:bCs/>
        </w:rPr>
        <w:t>PRESENTATION OF FINDINGS, ANALYSIS AND INTERPRETATION OF DATA</w:t>
      </w:r>
    </w:p>
    <w:p w14:paraId="56F96266" w14:textId="77777777" w:rsidR="00CA5D4B" w:rsidRDefault="00CA5D4B">
      <w:pPr>
        <w:jc w:val="both"/>
        <w:rPr>
          <w:rFonts w:ascii="Arial" w:hAnsi="Arial" w:cs="Arial"/>
          <w:b/>
          <w:bCs/>
        </w:rPr>
      </w:pPr>
    </w:p>
    <w:p w14:paraId="3840CD14" w14:textId="77777777" w:rsidR="00CA5D4B" w:rsidRDefault="000B04DC">
      <w:pPr>
        <w:pStyle w:val="BodyText"/>
        <w:jc w:val="both"/>
        <w:rPr>
          <w:rFonts w:ascii="Arial" w:hAnsi="Arial" w:cs="Arial"/>
          <w:b/>
          <w:szCs w:val="22"/>
        </w:rPr>
      </w:pPr>
      <w:r>
        <w:rPr>
          <w:rFonts w:ascii="Arial" w:hAnsi="Arial" w:cs="Arial"/>
          <w:b/>
          <w:szCs w:val="22"/>
        </w:rPr>
        <w:t>Existing Operation and Practices</w:t>
      </w:r>
    </w:p>
    <w:p w14:paraId="290852EE" w14:textId="77777777" w:rsidR="00CA5D4B" w:rsidRDefault="000B04DC">
      <w:pPr>
        <w:pStyle w:val="BodyText"/>
        <w:jc w:val="both"/>
        <w:rPr>
          <w:rFonts w:ascii="Arial" w:hAnsi="Arial" w:cs="Arial"/>
          <w:b/>
          <w:szCs w:val="22"/>
        </w:rPr>
      </w:pPr>
      <w:r>
        <w:rPr>
          <w:rFonts w:ascii="Arial" w:hAnsi="Arial" w:cs="Arial"/>
          <w:b/>
          <w:szCs w:val="22"/>
        </w:rPr>
        <w:tab/>
      </w:r>
    </w:p>
    <w:p w14:paraId="3F62460F" w14:textId="77777777" w:rsidR="00CA5D4B" w:rsidRDefault="000B04DC">
      <w:pPr>
        <w:pStyle w:val="BodyText"/>
        <w:spacing w:line="480" w:lineRule="auto"/>
        <w:jc w:val="both"/>
        <w:rPr>
          <w:rFonts w:ascii="Arial" w:hAnsi="Arial" w:cs="Arial"/>
          <w:b/>
          <w:szCs w:val="22"/>
        </w:rPr>
      </w:pPr>
      <w:r>
        <w:rPr>
          <w:rFonts w:ascii="Arial" w:hAnsi="Arial" w:cs="Arial"/>
          <w:b/>
          <w:szCs w:val="22"/>
        </w:rPr>
        <w:tab/>
      </w:r>
      <w:r>
        <w:rPr>
          <w:rFonts w:ascii="Arial" w:hAnsi="Arial" w:cs="Arial"/>
          <w:bCs/>
          <w:szCs w:val="22"/>
        </w:rPr>
        <w:t>T</w:t>
      </w:r>
      <w:r>
        <w:rPr>
          <w:rFonts w:ascii="Arial" w:hAnsi="Arial" w:cs="Arial"/>
          <w:szCs w:val="22"/>
        </w:rPr>
        <w:t xml:space="preserve">he </w:t>
      </w:r>
      <w:proofErr w:type="spellStart"/>
      <w:r>
        <w:rPr>
          <w:rFonts w:ascii="Arial" w:hAnsi="Arial" w:cs="Arial"/>
          <w:szCs w:val="22"/>
        </w:rPr>
        <w:t>Bilar</w:t>
      </w:r>
      <w:proofErr w:type="spellEnd"/>
      <w:r>
        <w:rPr>
          <w:rFonts w:ascii="Arial" w:hAnsi="Arial" w:cs="Arial"/>
          <w:szCs w:val="22"/>
        </w:rPr>
        <w:t xml:space="preserve"> Search and Rescue Unit (BISARU) operates around the clock to provide assistance with emergency concerns throughout the area</w:t>
      </w:r>
      <w:r>
        <w:rPr>
          <w:rFonts w:ascii="Arial" w:hAnsi="Arial" w:cs="Arial"/>
          <w:szCs w:val="22"/>
          <w:lang w:val="en-PH"/>
        </w:rPr>
        <w:t xml:space="preserve"> of Bohol</w:t>
      </w:r>
      <w:r>
        <w:rPr>
          <w:rFonts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38267FDF" w14:textId="77777777" w:rsidR="00CA5D4B" w:rsidRDefault="000B04DC">
      <w:pPr>
        <w:pStyle w:val="BodyText"/>
        <w:jc w:val="both"/>
        <w:rPr>
          <w:rFonts w:ascii="Arial" w:hAnsi="Arial" w:cs="Arial"/>
          <w:b/>
          <w:szCs w:val="22"/>
        </w:rPr>
      </w:pPr>
      <w:r>
        <w:rPr>
          <w:rFonts w:ascii="Arial" w:hAnsi="Arial" w:cs="Arial"/>
          <w:b/>
          <w:szCs w:val="22"/>
        </w:rPr>
        <w:t>A. Receiving Emergency Through Communication Channels</w:t>
      </w:r>
    </w:p>
    <w:p w14:paraId="3804605C" w14:textId="77777777" w:rsidR="00CA5D4B" w:rsidRDefault="00CA5D4B">
      <w:pPr>
        <w:pStyle w:val="BodyText"/>
        <w:jc w:val="both"/>
        <w:rPr>
          <w:rFonts w:ascii="Arial" w:hAnsi="Arial" w:cs="Arial"/>
          <w:b/>
          <w:szCs w:val="22"/>
        </w:rPr>
      </w:pPr>
    </w:p>
    <w:p w14:paraId="1AF174CD" w14:textId="77777777" w:rsidR="00CA5D4B" w:rsidRDefault="000B04DC">
      <w:pPr>
        <w:pStyle w:val="BodyText"/>
        <w:spacing w:line="480" w:lineRule="auto"/>
        <w:jc w:val="both"/>
        <w:rPr>
          <w:rFonts w:ascii="Arial" w:hAnsi="Arial" w:cs="Arial"/>
          <w:bCs/>
          <w:szCs w:val="22"/>
        </w:rPr>
      </w:pPr>
      <w:r>
        <w:rPr>
          <w:rFonts w:ascii="Arial" w:hAnsi="Arial" w:cs="Arial"/>
          <w:b/>
          <w:szCs w:val="22"/>
        </w:rPr>
        <w:tab/>
      </w:r>
      <w:r>
        <w:rPr>
          <w:rFonts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14:paraId="3C1AABF9" w14:textId="77777777" w:rsidR="00CA5D4B" w:rsidRDefault="000B04DC">
      <w:pPr>
        <w:pStyle w:val="BodyText"/>
        <w:spacing w:line="480" w:lineRule="auto"/>
        <w:jc w:val="both"/>
        <w:rPr>
          <w:rFonts w:ascii="Arial" w:hAnsi="Arial" w:cs="Arial"/>
          <w:b/>
          <w:bCs/>
          <w:szCs w:val="22"/>
        </w:rPr>
      </w:pPr>
      <w:r>
        <w:rPr>
          <w:rFonts w:ascii="Arial" w:hAnsi="Arial" w:cs="Arial"/>
          <w:b/>
          <w:bCs/>
          <w:szCs w:val="22"/>
        </w:rPr>
        <w:t>B.  Emergency Verification</w:t>
      </w:r>
    </w:p>
    <w:p w14:paraId="66443E94" w14:textId="77777777" w:rsidR="00CA5D4B" w:rsidRDefault="000B04DC">
      <w:pPr>
        <w:pStyle w:val="BodyText"/>
        <w:spacing w:line="480" w:lineRule="auto"/>
        <w:ind w:firstLine="720"/>
        <w:jc w:val="both"/>
        <w:rPr>
          <w:rFonts w:ascii="Arial" w:hAnsi="Arial" w:cs="Arial"/>
          <w:bCs/>
          <w:szCs w:val="22"/>
        </w:rPr>
      </w:pPr>
      <w:r>
        <w:rPr>
          <w:rFonts w:ascii="Arial" w:hAnsi="Arial" w:cs="Arial"/>
          <w:bCs/>
          <w:szCs w:val="22"/>
        </w:rPr>
        <w:t>Upon receiving a distress call, the specialized response team promptly initiates a thorough verification process to confirm the authenticity and urgency of the reported incident though call or onsite assessment.</w:t>
      </w:r>
    </w:p>
    <w:p w14:paraId="6321ACC6" w14:textId="77777777" w:rsidR="00CA5D4B" w:rsidRDefault="000B04DC">
      <w:pPr>
        <w:pStyle w:val="BodyText"/>
        <w:spacing w:line="480" w:lineRule="auto"/>
        <w:jc w:val="both"/>
        <w:rPr>
          <w:rFonts w:ascii="Arial" w:hAnsi="Arial" w:cs="Arial"/>
          <w:b/>
          <w:bCs/>
          <w:szCs w:val="22"/>
        </w:rPr>
      </w:pPr>
      <w:r>
        <w:rPr>
          <w:rFonts w:ascii="Arial" w:hAnsi="Arial" w:cs="Arial"/>
          <w:b/>
          <w:bCs/>
          <w:szCs w:val="22"/>
        </w:rPr>
        <w:t>C. Deployment</w:t>
      </w:r>
    </w:p>
    <w:p w14:paraId="1DEE0F2F" w14:textId="77777777" w:rsidR="00CA5D4B" w:rsidRDefault="000B04DC">
      <w:pPr>
        <w:pStyle w:val="BodyText"/>
        <w:spacing w:line="480" w:lineRule="auto"/>
        <w:ind w:firstLine="720"/>
        <w:jc w:val="both"/>
        <w:rPr>
          <w:rFonts w:ascii="Arial" w:hAnsi="Arial" w:cs="Arial"/>
          <w:bCs/>
          <w:szCs w:val="22"/>
          <w:lang w:val="en-PH"/>
        </w:rPr>
        <w:sectPr w:rsidR="00CA5D4B">
          <w:headerReference w:type="default" r:id="rId34"/>
          <w:footerReference w:type="default" r:id="rId35"/>
          <w:pgSz w:w="12240" w:h="15840"/>
          <w:pgMar w:top="1440" w:right="1440" w:bottom="1440" w:left="2160" w:header="720" w:footer="720" w:gutter="0"/>
          <w:cols w:space="720"/>
          <w:docGrid w:linePitch="360"/>
        </w:sectPr>
      </w:pPr>
      <w:r>
        <w:rPr>
          <w:rFonts w:ascii="Arial" w:hAnsi="Arial" w:cs="Arial"/>
          <w:bCs/>
          <w:szCs w:val="22"/>
        </w:rPr>
        <w:t>The response team promptly proceeds to the incident location, where they actively engage in the process of confirming essential details related to the</w:t>
      </w:r>
      <w:r>
        <w:rPr>
          <w:rFonts w:ascii="Arial" w:hAnsi="Arial" w:cs="Arial"/>
          <w:bCs/>
          <w:szCs w:val="22"/>
          <w:lang w:val="en-PH"/>
        </w:rPr>
        <w:t xml:space="preserve"> </w:t>
      </w:r>
      <w:r>
        <w:rPr>
          <w:rFonts w:ascii="Arial" w:hAnsi="Arial" w:cs="Arial"/>
          <w:bCs/>
          <w:szCs w:val="22"/>
        </w:rPr>
        <w:t>accident</w:t>
      </w:r>
      <w:r>
        <w:rPr>
          <w:rFonts w:ascii="Arial" w:hAnsi="Arial" w:cs="Arial"/>
          <w:bCs/>
          <w:szCs w:val="22"/>
          <w:lang w:val="en-PH"/>
        </w:rPr>
        <w:t xml:space="preserve">, carefully assessing factors such as its nature and impact, and ensuring </w:t>
      </w:r>
    </w:p>
    <w:p w14:paraId="50C93D17" w14:textId="77777777" w:rsidR="00CA5D4B" w:rsidRDefault="000B04DC">
      <w:pPr>
        <w:pStyle w:val="BodyText"/>
        <w:spacing w:line="480" w:lineRule="auto"/>
        <w:jc w:val="both"/>
        <w:rPr>
          <w:rFonts w:ascii="Arial" w:hAnsi="Arial" w:cs="Arial"/>
          <w:bCs/>
          <w:szCs w:val="22"/>
        </w:rPr>
      </w:pPr>
      <w:r>
        <w:rPr>
          <w:rFonts w:ascii="Arial" w:hAnsi="Arial" w:cs="Arial"/>
          <w:bCs/>
          <w:szCs w:val="22"/>
        </w:rPr>
        <w:lastRenderedPageBreak/>
        <w:t xml:space="preserve">accuracy </w:t>
      </w:r>
      <w:proofErr w:type="gramStart"/>
      <w:r>
        <w:rPr>
          <w:rFonts w:ascii="Arial" w:hAnsi="Arial" w:cs="Arial"/>
          <w:bCs/>
          <w:szCs w:val="22"/>
        </w:rPr>
        <w:t>in  pinpointing</w:t>
      </w:r>
      <w:proofErr w:type="gramEnd"/>
      <w:r>
        <w:rPr>
          <w:rFonts w:ascii="Arial" w:hAnsi="Arial" w:cs="Arial"/>
          <w:bCs/>
          <w:szCs w:val="22"/>
        </w:rPr>
        <w:t xml:space="preserve"> the precise location of the incident.</w:t>
      </w:r>
    </w:p>
    <w:p w14:paraId="53396BFA" w14:textId="77777777" w:rsidR="00CA5D4B" w:rsidRDefault="000B04DC">
      <w:pPr>
        <w:pStyle w:val="BodyText"/>
        <w:spacing w:line="480" w:lineRule="auto"/>
        <w:jc w:val="both"/>
        <w:rPr>
          <w:rFonts w:ascii="Arial" w:hAnsi="Arial" w:cs="Arial"/>
          <w:b/>
          <w:bCs/>
          <w:szCs w:val="22"/>
        </w:rPr>
      </w:pPr>
      <w:r>
        <w:rPr>
          <w:rFonts w:ascii="Arial" w:hAnsi="Arial" w:cs="Arial"/>
          <w:b/>
          <w:bCs/>
          <w:szCs w:val="22"/>
        </w:rPr>
        <w:t>D. Generation of Reports.</w:t>
      </w:r>
    </w:p>
    <w:p w14:paraId="5CF040BE" w14:textId="77777777" w:rsidR="00CA5D4B" w:rsidRDefault="000B04DC">
      <w:pPr>
        <w:pStyle w:val="BodyText"/>
        <w:spacing w:line="480" w:lineRule="auto"/>
        <w:jc w:val="both"/>
        <w:rPr>
          <w:rFonts w:ascii="Arial" w:hAnsi="Arial" w:cs="Arial"/>
          <w:bCs/>
          <w:szCs w:val="22"/>
        </w:rPr>
      </w:pPr>
      <w:r>
        <w:rPr>
          <w:rFonts w:ascii="Arial" w:hAnsi="Arial" w:cs="Arial"/>
          <w:b/>
          <w:bCs/>
          <w:szCs w:val="22"/>
        </w:rPr>
        <w:tab/>
      </w:r>
      <w:r>
        <w:rPr>
          <w:rFonts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14:paraId="07F09A95" w14:textId="77777777" w:rsidR="00CA5D4B" w:rsidRDefault="000B04DC">
      <w:pPr>
        <w:pStyle w:val="BodyText"/>
        <w:spacing w:line="480" w:lineRule="auto"/>
        <w:ind w:firstLine="720"/>
        <w:jc w:val="both"/>
        <w:rPr>
          <w:rFonts w:ascii="Arial" w:hAnsi="Arial" w:cs="Arial"/>
          <w:bCs/>
          <w:szCs w:val="22"/>
        </w:rPr>
      </w:pPr>
      <w:r>
        <w:rPr>
          <w:rFonts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34670CA3" w14:textId="77777777" w:rsidR="00CA5D4B" w:rsidRDefault="000B04DC">
      <w:pPr>
        <w:pStyle w:val="BodyText"/>
        <w:spacing w:before="92" w:line="480" w:lineRule="auto"/>
        <w:ind w:right="573"/>
        <w:jc w:val="both"/>
        <w:rPr>
          <w:rFonts w:ascii="Arial" w:hAnsi="Arial" w:cs="Arial"/>
          <w:b/>
          <w:bCs/>
          <w:spacing w:val="-10"/>
        </w:rPr>
      </w:pPr>
      <w:r>
        <w:rPr>
          <w:rFonts w:ascii="Arial" w:hAnsi="Arial" w:cs="Arial"/>
          <w:b/>
          <w:bCs/>
          <w:spacing w:val="-10"/>
        </w:rPr>
        <w:t>Needs of the Existing Operation</w:t>
      </w:r>
    </w:p>
    <w:p w14:paraId="705CA021" w14:textId="77777777" w:rsidR="00CA5D4B" w:rsidRDefault="000B04DC">
      <w:pPr>
        <w:pStyle w:val="BodyText"/>
        <w:spacing w:before="92" w:line="480" w:lineRule="auto"/>
        <w:ind w:right="573"/>
        <w:jc w:val="both"/>
        <w:rPr>
          <w:rFonts w:ascii="Arial" w:hAnsi="Arial" w:cs="Arial"/>
          <w:spacing w:val="-10"/>
          <w:lang w:val="en-PH"/>
        </w:rPr>
      </w:pPr>
      <w:r>
        <w:rPr>
          <w:rFonts w:ascii="Arial" w:hAnsi="Arial" w:cs="Arial"/>
          <w:b/>
          <w:bCs/>
          <w:spacing w:val="-10"/>
        </w:rPr>
        <w:tab/>
      </w:r>
      <w:r>
        <w:rPr>
          <w:rFonts w:ascii="Arial" w:hAnsi="Arial" w:cs="Arial"/>
          <w:spacing w:val="-10"/>
          <w:lang w:val="en-PH"/>
        </w:rPr>
        <w:t>The present process will employ a cross-platform application-based approach, which can be customized to better suit user needs. The researcher’s observations led to the identification of the following needs:</w:t>
      </w:r>
    </w:p>
    <w:p w14:paraId="2C7806CE" w14:textId="77777777" w:rsidR="00CA5D4B" w:rsidRDefault="000B04DC">
      <w:pPr>
        <w:pStyle w:val="ListParagraph"/>
        <w:numPr>
          <w:ilvl w:val="0"/>
          <w:numId w:val="9"/>
        </w:numPr>
        <w:jc w:val="both"/>
        <w:rPr>
          <w:rFonts w:ascii="Arial" w:hAnsi="Arial" w:cs="Arial"/>
        </w:rPr>
      </w:pPr>
      <w:r>
        <w:rPr>
          <w:rFonts w:ascii="Arial" w:hAnsi="Arial" w:cs="Arial"/>
        </w:rPr>
        <w:t>To develop an application with communication and location tracking capabilities for users in need of assistance through the use of Internet, ensuring that responders have information about emergency situation. The goal is to enhance response through effective communication and provide location details by the use of google maps.</w:t>
      </w:r>
    </w:p>
    <w:p w14:paraId="13A9C735" w14:textId="77777777" w:rsidR="00CA5D4B" w:rsidRDefault="00CA5D4B">
      <w:pPr>
        <w:jc w:val="both"/>
        <w:rPr>
          <w:rFonts w:ascii="Arial" w:hAnsi="Arial" w:cs="Arial"/>
        </w:rPr>
      </w:pPr>
    </w:p>
    <w:p w14:paraId="734C02D5" w14:textId="77777777" w:rsidR="00CA5D4B" w:rsidRDefault="00CA5D4B">
      <w:pPr>
        <w:jc w:val="both"/>
        <w:rPr>
          <w:rFonts w:ascii="Arial" w:hAnsi="Arial" w:cs="Arial"/>
        </w:rPr>
      </w:pPr>
    </w:p>
    <w:p w14:paraId="4615A9A1" w14:textId="77777777" w:rsidR="00CA5D4B" w:rsidRDefault="00CA5D4B">
      <w:pPr>
        <w:jc w:val="both"/>
        <w:rPr>
          <w:rFonts w:ascii="Arial" w:hAnsi="Arial" w:cs="Arial"/>
        </w:rPr>
      </w:pPr>
    </w:p>
    <w:p w14:paraId="48194FE4" w14:textId="77777777" w:rsidR="00CA5D4B" w:rsidRDefault="000B04DC">
      <w:pPr>
        <w:jc w:val="both"/>
        <w:rPr>
          <w:rFonts w:ascii="Arial" w:hAnsi="Arial" w:cs="Arial"/>
          <w:b/>
        </w:rPr>
      </w:pPr>
      <w:r>
        <w:rPr>
          <w:rFonts w:ascii="Arial" w:hAnsi="Arial" w:cs="Arial"/>
          <w:b/>
        </w:rPr>
        <w:lastRenderedPageBreak/>
        <w:t>BERA: BILAR EMERGENCY RESPONSE APPLICATION USING DYNAMIC CLUSTERING PROTOCOL</w:t>
      </w:r>
      <w:r>
        <w:rPr>
          <w:rFonts w:ascii="Arial" w:hAnsi="Arial" w:cs="Arial"/>
          <w:b/>
        </w:rPr>
        <w:tab/>
      </w:r>
    </w:p>
    <w:p w14:paraId="0E1AC5D5" w14:textId="77777777" w:rsidR="00CA5D4B" w:rsidRDefault="000B04DC">
      <w:pPr>
        <w:jc w:val="both"/>
        <w:rPr>
          <w:rFonts w:ascii="Arial" w:hAnsi="Arial" w:cs="Arial"/>
          <w:sz w:val="22"/>
        </w:rPr>
      </w:pPr>
      <w:r>
        <w:rPr>
          <w:rFonts w:ascii="Arial" w:hAnsi="Arial" w:cs="Arial"/>
          <w:b/>
        </w:rPr>
        <w:tab/>
      </w:r>
      <w:r>
        <w:rPr>
          <w:rFonts w:ascii="Arial" w:hAnsi="Arial" w:cs="Arial"/>
          <w:b/>
        </w:rPr>
        <w:tab/>
      </w:r>
      <w:r>
        <w:rPr>
          <w:rFonts w:ascii="Arial" w:hAnsi="Arial" w:cs="Arial"/>
        </w:rPr>
        <w:t>After all the data and information that was gathered from the current system of BISARU Bohol and developed the “BILAR EMERGENCY RESPONSE APPLICATION”, a system that would handle emergency concerns more efficiently, optimize the verification process, and automate the generation of reports.</w:t>
      </w:r>
    </w:p>
    <w:p w14:paraId="3424345A" w14:textId="77777777" w:rsidR="00CA5D4B" w:rsidRDefault="000B04DC">
      <w:pPr>
        <w:jc w:val="both"/>
        <w:rPr>
          <w:rFonts w:ascii="Arial" w:hAnsi="Arial" w:cs="Arial"/>
          <w:b/>
        </w:rPr>
      </w:pPr>
      <w:r>
        <w:rPr>
          <w:rFonts w:ascii="Arial" w:hAnsi="Arial" w:cs="Arial"/>
          <w:b/>
        </w:rPr>
        <w:t>A. Administration</w:t>
      </w:r>
    </w:p>
    <w:p w14:paraId="6BF92E78" w14:textId="77777777" w:rsidR="00CA5D4B" w:rsidRDefault="000B04DC">
      <w:pPr>
        <w:ind w:firstLine="720"/>
        <w:jc w:val="both"/>
        <w:rPr>
          <w:rFonts w:ascii="Arial" w:hAnsi="Arial" w:cs="Arial"/>
        </w:rPr>
      </w:pPr>
      <w:r>
        <w:rPr>
          <w:rFonts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14:paraId="5178A043" w14:textId="77777777" w:rsidR="00CA5D4B" w:rsidRDefault="000B04DC">
      <w:pPr>
        <w:jc w:val="both"/>
        <w:rPr>
          <w:rFonts w:ascii="Arial" w:hAnsi="Arial" w:cs="Arial"/>
          <w:b/>
        </w:rPr>
      </w:pPr>
      <w:r>
        <w:rPr>
          <w:rFonts w:ascii="Arial" w:hAnsi="Arial" w:cs="Arial"/>
          <w:b/>
        </w:rPr>
        <w:t>B. Emergency Notification and Dispatch</w:t>
      </w:r>
    </w:p>
    <w:p w14:paraId="1BA90F1F" w14:textId="77777777" w:rsidR="00CA5D4B" w:rsidRDefault="000B04DC">
      <w:pPr>
        <w:jc w:val="both"/>
        <w:rPr>
          <w:rFonts w:ascii="Arial" w:hAnsi="Arial" w:cs="Arial"/>
        </w:rPr>
      </w:pPr>
      <w:r>
        <w:rPr>
          <w:rFonts w:ascii="Arial" w:hAnsi="Arial" w:cs="Arial"/>
          <w:b/>
        </w:rPr>
        <w:tab/>
      </w:r>
      <w:r>
        <w:rPr>
          <w:rFonts w:ascii="Arial" w:hAnsi="Arial" w:cs="Arial"/>
        </w:rPr>
        <w:t xml:space="preserve">The new system can generate alerts efficiently notifying designated responders. It provides details to inform response, and the system logs and tracks the entire alert and response process for comprehensive record-keeping and continuous improvement of emergency response procedures. </w:t>
      </w:r>
    </w:p>
    <w:p w14:paraId="3FB5D780" w14:textId="77777777" w:rsidR="00CA5D4B" w:rsidRDefault="000B04DC">
      <w:pPr>
        <w:numPr>
          <w:ilvl w:val="0"/>
          <w:numId w:val="10"/>
        </w:numPr>
        <w:jc w:val="both"/>
        <w:rPr>
          <w:rFonts w:ascii="Arial" w:hAnsi="Arial" w:cs="Arial"/>
          <w:b/>
        </w:rPr>
      </w:pPr>
      <w:r>
        <w:rPr>
          <w:rFonts w:ascii="Arial" w:hAnsi="Arial" w:cs="Arial"/>
          <w:b/>
        </w:rPr>
        <w:t>Location Tracking</w:t>
      </w:r>
    </w:p>
    <w:p w14:paraId="3E192F07" w14:textId="0023D91B" w:rsidR="00CA5D4B" w:rsidRDefault="000B04DC">
      <w:pPr>
        <w:ind w:firstLine="720"/>
        <w:jc w:val="both"/>
        <w:rPr>
          <w:rFonts w:ascii="Arial" w:hAnsi="Arial" w:cs="Arial"/>
        </w:rPr>
      </w:pPr>
      <w:r>
        <w:rPr>
          <w:rFonts w:ascii="Arial" w:hAnsi="Arial" w:cs="Arial"/>
        </w:rPr>
        <w:t>The system can pinpoint the location of an incident through the use of geolocation technology. The location tracking feature allows for the quick identification of the exact site, facilitating timely assistance and intervention.</w:t>
      </w:r>
    </w:p>
    <w:p w14:paraId="7A4C89A4" w14:textId="77777777" w:rsidR="00AE78CB" w:rsidRDefault="00AE78CB">
      <w:pPr>
        <w:ind w:firstLine="720"/>
        <w:jc w:val="both"/>
        <w:rPr>
          <w:rFonts w:ascii="Arial" w:hAnsi="Arial" w:cs="Arial"/>
        </w:rPr>
      </w:pPr>
    </w:p>
    <w:p w14:paraId="672DFE1A" w14:textId="77777777" w:rsidR="00CA5D4B" w:rsidRDefault="000B04DC">
      <w:pPr>
        <w:jc w:val="both"/>
        <w:rPr>
          <w:rFonts w:ascii="Arial" w:hAnsi="Arial" w:cs="Arial"/>
          <w:b/>
        </w:rPr>
      </w:pPr>
      <w:r>
        <w:rPr>
          <w:rFonts w:ascii="Arial" w:hAnsi="Arial" w:cs="Arial"/>
          <w:b/>
        </w:rPr>
        <w:lastRenderedPageBreak/>
        <w:t xml:space="preserve">D. Generation of Reports. </w:t>
      </w:r>
    </w:p>
    <w:p w14:paraId="6A7A0E20" w14:textId="77777777" w:rsidR="00CA5D4B" w:rsidRDefault="000B04DC">
      <w:pPr>
        <w:jc w:val="both"/>
        <w:rPr>
          <w:rFonts w:ascii="Arial" w:hAnsi="Arial" w:cs="Arial"/>
        </w:rPr>
      </w:pPr>
      <w:r>
        <w:rPr>
          <w:rFonts w:ascii="Arial" w:hAnsi="Arial" w:cs="Arial"/>
          <w:b/>
        </w:rPr>
        <w:tab/>
      </w:r>
      <w:r>
        <w:rPr>
          <w:rFonts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677CC3EE" w14:textId="77777777" w:rsidR="00CA5D4B" w:rsidRDefault="00CA5D4B">
      <w:pPr>
        <w:jc w:val="both"/>
        <w:rPr>
          <w:rFonts w:ascii="Arial" w:hAnsi="Arial" w:cs="Arial"/>
        </w:rPr>
      </w:pPr>
    </w:p>
    <w:p w14:paraId="3875674A" w14:textId="77777777" w:rsidR="00CA5D4B" w:rsidRDefault="000B04DC">
      <w:pPr>
        <w:jc w:val="both"/>
        <w:rPr>
          <w:rFonts w:ascii="Arial" w:hAnsi="Arial" w:cs="Arial"/>
          <w:b/>
        </w:rPr>
      </w:pPr>
      <w:r>
        <w:rPr>
          <w:rFonts w:ascii="Arial" w:hAnsi="Arial" w:cs="Arial"/>
          <w:b/>
        </w:rPr>
        <w:t>Used Case Diagram</w:t>
      </w:r>
    </w:p>
    <w:p w14:paraId="0B0855F5" w14:textId="77777777" w:rsidR="00CA5D4B" w:rsidRDefault="000B04DC">
      <w:pPr>
        <w:jc w:val="both"/>
        <w:rPr>
          <w:rFonts w:ascii="Arial" w:hAnsi="Arial" w:cs="Arial"/>
          <w:b/>
        </w:rPr>
      </w:pPr>
      <w:r>
        <w:rPr>
          <w:rFonts w:ascii="Arial" w:hAnsi="Arial" w:cs="Arial"/>
        </w:rPr>
        <w:tab/>
        <w:t>Figure 4 displays the use-case diagram of the BERA application, comprising the actors namely: emergency requestor, emergency message receiver, and emergency responder.</w:t>
      </w:r>
    </w:p>
    <w:p w14:paraId="59D643D6" w14:textId="77777777" w:rsidR="00CA5D4B" w:rsidRDefault="000B04DC">
      <w:pPr>
        <w:jc w:val="center"/>
        <w:rPr>
          <w:rFonts w:ascii="Arial" w:hAnsi="Arial" w:cs="Arial"/>
          <w:b/>
          <w:lang w:val="en-PH"/>
        </w:rPr>
      </w:pPr>
      <w:r>
        <w:rPr>
          <w:rFonts w:ascii="Arial" w:hAnsi="Arial" w:cs="Arial"/>
          <w:b/>
          <w:noProof/>
          <w:lang w:val="en-PH"/>
        </w:rPr>
        <w:drawing>
          <wp:inline distT="0" distB="0" distL="114300" distR="114300" wp14:anchorId="466E99E5" wp14:editId="1C12D1CA">
            <wp:extent cx="5271135" cy="2339340"/>
            <wp:effectExtent l="0" t="0" r="5715" b="3810"/>
            <wp:docPr id="1" name="Picture 1" descr="Screenshot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95)"/>
                    <pic:cNvPicPr>
                      <a:picLocks noChangeAspect="1"/>
                    </pic:cNvPicPr>
                  </pic:nvPicPr>
                  <pic:blipFill>
                    <a:blip r:embed="rId36"/>
                    <a:srcRect l="25945" t="20763" r="17053" b="34247"/>
                    <a:stretch>
                      <a:fillRect/>
                    </a:stretch>
                  </pic:blipFill>
                  <pic:spPr>
                    <a:xfrm>
                      <a:off x="0" y="0"/>
                      <a:ext cx="5271135" cy="2339340"/>
                    </a:xfrm>
                    <a:prstGeom prst="rect">
                      <a:avLst/>
                    </a:prstGeom>
                  </pic:spPr>
                </pic:pic>
              </a:graphicData>
            </a:graphic>
          </wp:inline>
        </w:drawing>
      </w:r>
    </w:p>
    <w:p w14:paraId="0BF54C8D" w14:textId="77777777" w:rsidR="00CA5D4B" w:rsidRDefault="000B04DC">
      <w:pPr>
        <w:jc w:val="center"/>
        <w:rPr>
          <w:rFonts w:ascii="Arial" w:hAnsi="Arial" w:cs="Arial"/>
          <w:b/>
          <w:lang w:val="en-PH"/>
        </w:rPr>
      </w:pPr>
      <w:r>
        <w:rPr>
          <w:rFonts w:ascii="Arial" w:hAnsi="Arial" w:cs="Arial"/>
          <w:b/>
          <w:lang w:val="en-PH"/>
        </w:rPr>
        <w:t xml:space="preserve">Figure 4. Use Case Diagram of </w:t>
      </w:r>
      <w:proofErr w:type="spellStart"/>
      <w:r>
        <w:rPr>
          <w:rFonts w:ascii="Arial" w:hAnsi="Arial" w:cs="Arial"/>
          <w:b/>
          <w:lang w:val="en-PH"/>
        </w:rPr>
        <w:t>Bilar</w:t>
      </w:r>
      <w:proofErr w:type="spellEnd"/>
      <w:r>
        <w:rPr>
          <w:rFonts w:ascii="Arial" w:hAnsi="Arial" w:cs="Arial"/>
          <w:b/>
          <w:lang w:val="en-PH"/>
        </w:rPr>
        <w:t xml:space="preserve"> Emergency Response Application</w:t>
      </w:r>
    </w:p>
    <w:p w14:paraId="5C866E99" w14:textId="77777777" w:rsidR="00CA5D4B" w:rsidRDefault="000B04DC">
      <w:pPr>
        <w:tabs>
          <w:tab w:val="center" w:pos="4680"/>
          <w:tab w:val="left" w:pos="5124"/>
        </w:tabs>
        <w:rPr>
          <w:rFonts w:ascii="Arial" w:hAnsi="Arial" w:cs="Arial"/>
          <w:b/>
          <w:bCs/>
        </w:rPr>
      </w:pPr>
      <w:r>
        <w:rPr>
          <w:rFonts w:ascii="Arial" w:hAnsi="Arial" w:cs="Arial"/>
          <w:b/>
          <w:bCs/>
        </w:rPr>
        <w:tab/>
      </w:r>
      <w:r>
        <w:rPr>
          <w:rFonts w:ascii="Arial" w:hAnsi="Arial" w:cs="Arial"/>
          <w:b/>
          <w:bCs/>
        </w:rPr>
        <w:tab/>
      </w:r>
    </w:p>
    <w:p w14:paraId="2C4DD852" w14:textId="77777777" w:rsidR="00CA5D4B" w:rsidRDefault="000B04DC">
      <w:pPr>
        <w:jc w:val="center"/>
        <w:rPr>
          <w:rFonts w:ascii="Arial" w:hAnsi="Arial" w:cs="Arial"/>
          <w:b/>
          <w:bCs/>
        </w:rPr>
      </w:pPr>
      <w:r>
        <w:rPr>
          <w:rFonts w:ascii="Arial" w:hAnsi="Arial" w:cs="Arial"/>
          <w:noProof/>
        </w:rPr>
        <mc:AlternateContent>
          <mc:Choice Requires="wps">
            <w:drawing>
              <wp:anchor distT="0" distB="0" distL="114300" distR="114300" simplePos="0" relativeHeight="251727872" behindDoc="1" locked="0" layoutInCell="1" allowOverlap="1" wp14:anchorId="190705EE" wp14:editId="3D7B433E">
                <wp:simplePos x="0" y="0"/>
                <wp:positionH relativeFrom="column">
                  <wp:posOffset>1671320</wp:posOffset>
                </wp:positionH>
                <wp:positionV relativeFrom="paragraph">
                  <wp:posOffset>241935</wp:posOffset>
                </wp:positionV>
                <wp:extent cx="2670175" cy="558165"/>
                <wp:effectExtent l="0" t="0" r="0" b="0"/>
                <wp:wrapNone/>
                <wp:docPr id="1162208269" name="Freeform: Shape 85"/>
                <wp:cNvGraphicFramePr/>
                <a:graphic xmlns:a="http://schemas.openxmlformats.org/drawingml/2006/main">
                  <a:graphicData uri="http://schemas.microsoft.com/office/word/2010/wordprocessingShape">
                    <wps:wsp>
                      <wps:cNvSpPr/>
                      <wps:spPr>
                        <a:xfrm>
                          <a:off x="0" y="0"/>
                          <a:ext cx="2670175" cy="558165"/>
                        </a:xfrm>
                        <a:custGeom>
                          <a:avLst/>
                          <a:gdLst/>
                          <a:ahLst/>
                          <a:cxnLst/>
                          <a:rect l="l" t="t" r="r" b="b"/>
                          <a:pathLst>
                            <a:path w="2670175" h="558165">
                              <a:moveTo>
                                <a:pt x="1335024" y="0"/>
                              </a:moveTo>
                              <a:lnTo>
                                <a:pt x="1261770" y="412"/>
                              </a:lnTo>
                              <a:lnTo>
                                <a:pt x="1189549" y="1636"/>
                              </a:lnTo>
                              <a:lnTo>
                                <a:pt x="1118464" y="3649"/>
                              </a:lnTo>
                              <a:lnTo>
                                <a:pt x="1048615" y="6431"/>
                              </a:lnTo>
                              <a:lnTo>
                                <a:pt x="980104" y="9960"/>
                              </a:lnTo>
                              <a:lnTo>
                                <a:pt x="913034" y="14215"/>
                              </a:lnTo>
                              <a:lnTo>
                                <a:pt x="847506" y="19175"/>
                              </a:lnTo>
                              <a:lnTo>
                                <a:pt x="783621" y="24819"/>
                              </a:lnTo>
                              <a:lnTo>
                                <a:pt x="721482" y="31125"/>
                              </a:lnTo>
                              <a:lnTo>
                                <a:pt x="661190" y="38071"/>
                              </a:lnTo>
                              <a:lnTo>
                                <a:pt x="602847" y="45638"/>
                              </a:lnTo>
                              <a:lnTo>
                                <a:pt x="546555" y="53803"/>
                              </a:lnTo>
                              <a:lnTo>
                                <a:pt x="492415" y="62545"/>
                              </a:lnTo>
                              <a:lnTo>
                                <a:pt x="440530" y="71843"/>
                              </a:lnTo>
                              <a:lnTo>
                                <a:pt x="391001" y="81676"/>
                              </a:lnTo>
                              <a:lnTo>
                                <a:pt x="343929" y="92023"/>
                              </a:lnTo>
                              <a:lnTo>
                                <a:pt x="299418" y="102862"/>
                              </a:lnTo>
                              <a:lnTo>
                                <a:pt x="257568" y="114171"/>
                              </a:lnTo>
                              <a:lnTo>
                                <a:pt x="218481" y="125931"/>
                              </a:lnTo>
                              <a:lnTo>
                                <a:pt x="182259" y="138119"/>
                              </a:lnTo>
                              <a:lnTo>
                                <a:pt x="118816" y="163696"/>
                              </a:lnTo>
                              <a:lnTo>
                                <a:pt x="68055" y="190731"/>
                              </a:lnTo>
                              <a:lnTo>
                                <a:pt x="30789" y="219056"/>
                              </a:lnTo>
                              <a:lnTo>
                                <a:pt x="1975" y="263587"/>
                              </a:lnTo>
                              <a:lnTo>
                                <a:pt x="0" y="278891"/>
                              </a:lnTo>
                              <a:lnTo>
                                <a:pt x="1975" y="294196"/>
                              </a:lnTo>
                              <a:lnTo>
                                <a:pt x="30789" y="338727"/>
                              </a:lnTo>
                              <a:lnTo>
                                <a:pt x="68055" y="367052"/>
                              </a:lnTo>
                              <a:lnTo>
                                <a:pt x="118816" y="394087"/>
                              </a:lnTo>
                              <a:lnTo>
                                <a:pt x="182259" y="419664"/>
                              </a:lnTo>
                              <a:lnTo>
                                <a:pt x="218481" y="431852"/>
                              </a:lnTo>
                              <a:lnTo>
                                <a:pt x="257568" y="443612"/>
                              </a:lnTo>
                              <a:lnTo>
                                <a:pt x="299418" y="454921"/>
                              </a:lnTo>
                              <a:lnTo>
                                <a:pt x="343929" y="465760"/>
                              </a:lnTo>
                              <a:lnTo>
                                <a:pt x="391001" y="476107"/>
                              </a:lnTo>
                              <a:lnTo>
                                <a:pt x="440530" y="485940"/>
                              </a:lnTo>
                              <a:lnTo>
                                <a:pt x="492415" y="495238"/>
                              </a:lnTo>
                              <a:lnTo>
                                <a:pt x="546555" y="503980"/>
                              </a:lnTo>
                              <a:lnTo>
                                <a:pt x="602847" y="512145"/>
                              </a:lnTo>
                              <a:lnTo>
                                <a:pt x="661190" y="519712"/>
                              </a:lnTo>
                              <a:lnTo>
                                <a:pt x="721482" y="526658"/>
                              </a:lnTo>
                              <a:lnTo>
                                <a:pt x="783621" y="532964"/>
                              </a:lnTo>
                              <a:lnTo>
                                <a:pt x="847506" y="538608"/>
                              </a:lnTo>
                              <a:lnTo>
                                <a:pt x="913034" y="543568"/>
                              </a:lnTo>
                              <a:lnTo>
                                <a:pt x="980104" y="547823"/>
                              </a:lnTo>
                              <a:lnTo>
                                <a:pt x="1048615" y="551352"/>
                              </a:lnTo>
                              <a:lnTo>
                                <a:pt x="1118464" y="554134"/>
                              </a:lnTo>
                              <a:lnTo>
                                <a:pt x="1189549" y="556147"/>
                              </a:lnTo>
                              <a:lnTo>
                                <a:pt x="1261770" y="557371"/>
                              </a:lnTo>
                              <a:lnTo>
                                <a:pt x="1335024" y="557783"/>
                              </a:lnTo>
                              <a:lnTo>
                                <a:pt x="1408277" y="557371"/>
                              </a:lnTo>
                              <a:lnTo>
                                <a:pt x="1480498" y="556147"/>
                              </a:lnTo>
                              <a:lnTo>
                                <a:pt x="1551583" y="554134"/>
                              </a:lnTo>
                              <a:lnTo>
                                <a:pt x="1621432" y="551352"/>
                              </a:lnTo>
                              <a:lnTo>
                                <a:pt x="1689943" y="547823"/>
                              </a:lnTo>
                              <a:lnTo>
                                <a:pt x="1757013" y="543568"/>
                              </a:lnTo>
                              <a:lnTo>
                                <a:pt x="1822541" y="538608"/>
                              </a:lnTo>
                              <a:lnTo>
                                <a:pt x="1886426" y="532964"/>
                              </a:lnTo>
                              <a:lnTo>
                                <a:pt x="1948565" y="526658"/>
                              </a:lnTo>
                              <a:lnTo>
                                <a:pt x="2008857" y="519712"/>
                              </a:lnTo>
                              <a:lnTo>
                                <a:pt x="2067200" y="512145"/>
                              </a:lnTo>
                              <a:lnTo>
                                <a:pt x="2123492" y="503980"/>
                              </a:lnTo>
                              <a:lnTo>
                                <a:pt x="2177632" y="495238"/>
                              </a:lnTo>
                              <a:lnTo>
                                <a:pt x="2229517" y="485940"/>
                              </a:lnTo>
                              <a:lnTo>
                                <a:pt x="2279046" y="476107"/>
                              </a:lnTo>
                              <a:lnTo>
                                <a:pt x="2326118" y="465760"/>
                              </a:lnTo>
                              <a:lnTo>
                                <a:pt x="2370629" y="454921"/>
                              </a:lnTo>
                              <a:lnTo>
                                <a:pt x="2412479" y="443612"/>
                              </a:lnTo>
                              <a:lnTo>
                                <a:pt x="2451566" y="431852"/>
                              </a:lnTo>
                              <a:lnTo>
                                <a:pt x="2487788" y="419664"/>
                              </a:lnTo>
                              <a:lnTo>
                                <a:pt x="2551231" y="394087"/>
                              </a:lnTo>
                              <a:lnTo>
                                <a:pt x="2601992" y="367052"/>
                              </a:lnTo>
                              <a:lnTo>
                                <a:pt x="2639258" y="338727"/>
                              </a:lnTo>
                              <a:lnTo>
                                <a:pt x="2668072" y="294196"/>
                              </a:lnTo>
                              <a:lnTo>
                                <a:pt x="2670048" y="278891"/>
                              </a:lnTo>
                              <a:lnTo>
                                <a:pt x="2668072" y="263587"/>
                              </a:lnTo>
                              <a:lnTo>
                                <a:pt x="2639258" y="219056"/>
                              </a:lnTo>
                              <a:lnTo>
                                <a:pt x="2601992" y="190731"/>
                              </a:lnTo>
                              <a:lnTo>
                                <a:pt x="2551231" y="163696"/>
                              </a:lnTo>
                              <a:lnTo>
                                <a:pt x="2487788" y="138119"/>
                              </a:lnTo>
                              <a:lnTo>
                                <a:pt x="2451566" y="125931"/>
                              </a:lnTo>
                              <a:lnTo>
                                <a:pt x="2412479" y="114171"/>
                              </a:lnTo>
                              <a:lnTo>
                                <a:pt x="2370629" y="102862"/>
                              </a:lnTo>
                              <a:lnTo>
                                <a:pt x="2326118" y="92023"/>
                              </a:lnTo>
                              <a:lnTo>
                                <a:pt x="2279046" y="81676"/>
                              </a:lnTo>
                              <a:lnTo>
                                <a:pt x="2229517" y="71843"/>
                              </a:lnTo>
                              <a:lnTo>
                                <a:pt x="2177632" y="62545"/>
                              </a:lnTo>
                              <a:lnTo>
                                <a:pt x="2123492" y="53803"/>
                              </a:lnTo>
                              <a:lnTo>
                                <a:pt x="2067200" y="45638"/>
                              </a:lnTo>
                              <a:lnTo>
                                <a:pt x="2008857" y="38071"/>
                              </a:lnTo>
                              <a:lnTo>
                                <a:pt x="1948565" y="31125"/>
                              </a:lnTo>
                              <a:lnTo>
                                <a:pt x="1886426" y="24819"/>
                              </a:lnTo>
                              <a:lnTo>
                                <a:pt x="1822541" y="19175"/>
                              </a:lnTo>
                              <a:lnTo>
                                <a:pt x="1757013" y="14215"/>
                              </a:lnTo>
                              <a:lnTo>
                                <a:pt x="1689943" y="9960"/>
                              </a:lnTo>
                              <a:lnTo>
                                <a:pt x="1621432" y="6431"/>
                              </a:lnTo>
                              <a:lnTo>
                                <a:pt x="1551583" y="3649"/>
                              </a:lnTo>
                              <a:lnTo>
                                <a:pt x="1480498" y="1636"/>
                              </a:lnTo>
                              <a:lnTo>
                                <a:pt x="1408277" y="412"/>
                              </a:lnTo>
                              <a:lnTo>
                                <a:pt x="1335024"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85" o:spid="_x0000_s1026" o:spt="100" style="position:absolute;left:0pt;margin-left:131.6pt;margin-top:19.05pt;height:43.95pt;width:210.25pt;z-index:-251588608;mso-width-relative:page;mso-height-relative:page;" fillcolor="#FFFFFF" filled="t" stroked="f" coordsize="2670175,558165" o:gfxdata="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" path="m1335024,0l1261770,412,1189549,1636,1118464,3649,1048615,6431,980104,9960,913034,14215,847506,19175,783621,24819,721482,31125,661190,38071,602847,45638,546555,53803,492415,62545,440530,71843,391001,81676,343929,92023,299418,102862,257568,114171,218481,125931,182259,138119,118816,163696,68055,190731,30789,219056,1975,263587,0,278891,1975,294196,30789,338727,68055,367052,118816,394087,182259,419664,218481,431852,257568,443612,299418,454921,343929,465760,391001,476107,440530,485940,492415,495238,546555,503980,602847,512145,661190,519712,721482,526658,783621,532964,847506,538608,913034,543568,980104,547823,1048615,551352,1118464,554134,1189549,556147,1261770,557371,1335024,557783,1408277,557371,1480498,556147,1551583,554134,1621432,551352,1689943,547823,1757013,543568,1822541,538608,1886426,532964,1948565,526658,2008857,519712,2067200,512145,2123492,503980,2177632,495238,2229517,485940,2279046,476107,2326118,465760,2370629,454921,2412479,443612,2451566,431852,2487788,419664,2551231,394087,2601992,367052,2639258,338727,2668072,294196,2670048,278891,2668072,263587,2639258,219056,2601992,190731,2551231,163696,2487788,138119,2451566,125931,2412479,114171,2370629,102862,2326118,92023,2279046,81676,2229517,71843,2177632,62545,2123492,53803,2067200,45638,2008857,38071,1948565,31125,1886426,24819,1822541,19175,1757013,14215,1689943,9960,1621432,6431,1551583,3649,1480498,1636,1408277,412,1335024,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8896" behindDoc="1" locked="0" layoutInCell="1" allowOverlap="1" wp14:anchorId="3CCF7BD0" wp14:editId="7ECDAFAD">
                <wp:simplePos x="0" y="0"/>
                <wp:positionH relativeFrom="column">
                  <wp:posOffset>5017135</wp:posOffset>
                </wp:positionH>
                <wp:positionV relativeFrom="paragraph">
                  <wp:posOffset>5080</wp:posOffset>
                </wp:positionV>
                <wp:extent cx="1127760" cy="426720"/>
                <wp:effectExtent l="0" t="0" r="0" b="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83" o:spid="_x0000_s1026" o:spt="100" style="position:absolute;left:0pt;margin-left:395.05pt;margin-top:0.4pt;height:33.6pt;width:88.8pt;z-index:-251587584;mso-width-relative:page;mso-height-relative:page;" fillcolor="#FFFFFF" filled="t" stroked="f" coordsize="1127760,426720" o:gfxdata="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CHu5nWAAAABwEAAA8AAAAAAAAAAQAgAAAAIgAAAGRycy9kb3ducmV2LnhtbFBLAQIUABQA&#10;AAAIAIdO4kCiRg5tKwIAAPYEAAAOAAAAAAAAAAEAIAAAACUBAABkcnMvZTJvRG9jLnhtbFBLBQYA&#10;AAAABgAGAFkBAADCBQAAAAA=&#10;" path="m1127760,0l0,0,0,426720,1127760,426720,1127760,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9920" behindDoc="1" locked="0" layoutInCell="1" allowOverlap="1" wp14:anchorId="33D98D3D" wp14:editId="3C0C2DB5">
                <wp:simplePos x="0" y="0"/>
                <wp:positionH relativeFrom="column">
                  <wp:posOffset>5017135</wp:posOffset>
                </wp:positionH>
                <wp:positionV relativeFrom="paragraph">
                  <wp:posOffset>5080</wp:posOffset>
                </wp:positionV>
                <wp:extent cx="1127760" cy="426720"/>
                <wp:effectExtent l="0" t="0" r="0" b="0"/>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xmlns:wpsCustomData="http://www.wps.cn/officeDocument/2013/wpsCustomData">
            <w:pict>
              <v:shape id="Freeform: Shape 82" o:spid="_x0000_s1026" o:spt="100" style="position:absolute;left:0pt;margin-left:395.05pt;margin-top:0.4pt;height:33.6pt;width:88.8pt;z-index:-251586560;mso-width-relative:page;mso-height-relative:page;" filled="f" stroked="t" coordsize="1127760,426720" o:gfxdata="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K+jY1wAAAAcBAAAPAAAAAAAAAAEAIAAAACIA&#10;AABkcnMvZG93bnJldi54bWxQSwECFAAUAAAACACHTuJACqA2gEMCAAAkBQAADgAAAAAAAAABACAA&#10;AAAmAQAAZHJzL2Uyb0RvYy54bWxQSwUGAAAAAAYABgBZAQAA2wUAAAAA&#10;" path="m0,426720l1127760,426720,1127760,0,0,0,0,426720xe">
                <v:fill on="f" focussize="0,0"/>
                <v:stroke weight="0.48pt" color="#FFFFFF" joinstyle="round"/>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30944" behindDoc="0" locked="0" layoutInCell="1" allowOverlap="1" wp14:anchorId="3A425CB5" wp14:editId="1EEB716F">
                <wp:simplePos x="0" y="0"/>
                <wp:positionH relativeFrom="column">
                  <wp:posOffset>392430</wp:posOffset>
                </wp:positionH>
                <wp:positionV relativeFrom="paragraph">
                  <wp:posOffset>182880</wp:posOffset>
                </wp:positionV>
                <wp:extent cx="1193800" cy="1438910"/>
                <wp:effectExtent l="19050" t="19050" r="6350" b="8890"/>
                <wp:wrapNone/>
                <wp:docPr id="1558002006" name="Straight Connector 79"/>
                <wp:cNvGraphicFramePr/>
                <a:graphic xmlns:a="http://schemas.openxmlformats.org/drawingml/2006/main">
                  <a:graphicData uri="http://schemas.microsoft.com/office/word/2010/wordprocessingShape">
                    <wps:wsp>
                      <wps:cNvCnPr/>
                      <wps:spPr>
                        <a:xfrm>
                          <a:off x="0" y="0"/>
                          <a:ext cx="1193800" cy="143891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79" o:spid="_x0000_s1026" o:spt="20" style="position:absolute;left:0pt;margin-left:30.9pt;margin-top:14.4pt;height:113.3pt;width:94pt;z-index:251730944;mso-width-relative:page;mso-height-relative:page;" filled="f" stroked="t" coordsize="21600,21600" o:gfxdata="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TI8DPYAAAA&#10;CQEAAA8AAAAAAAAAAQAgAAAAIgAAAGRycy9kb3ducmV2LnhtbFBLAQIUABQAAAAIAIdO4kCz3yPR&#10;5AEAAMUDAAAOAAAAAAAAAAEAIAAAACcBAABkcnMvZTJvRG9jLnhtbFBLBQYAAAAABgAGAFkBAAB9&#10;BQAAAAA=&#10;">
                <v:fill on="f" focussize="0,0"/>
                <v:stroke weight="2.25pt" color="#FFFFFF [3212]"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24800" behindDoc="1" locked="0" layoutInCell="1" allowOverlap="1" wp14:anchorId="496B7575" wp14:editId="3A85E3F1">
                <wp:simplePos x="0" y="0"/>
                <wp:positionH relativeFrom="column">
                  <wp:posOffset>1824990</wp:posOffset>
                </wp:positionH>
                <wp:positionV relativeFrom="paragraph">
                  <wp:posOffset>121920</wp:posOffset>
                </wp:positionV>
                <wp:extent cx="2432685" cy="428625"/>
                <wp:effectExtent l="0" t="0" r="0" b="0"/>
                <wp:wrapNone/>
                <wp:docPr id="1534177576" name="Freeform: Shape 76"/>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1216152" y="0"/>
                              </a:moveTo>
                              <a:lnTo>
                                <a:pt x="1139236" y="421"/>
                              </a:lnTo>
                              <a:lnTo>
                                <a:pt x="1063592" y="1668"/>
                              </a:lnTo>
                              <a:lnTo>
                                <a:pt x="989362" y="3716"/>
                              </a:lnTo>
                              <a:lnTo>
                                <a:pt x="916690" y="6540"/>
                              </a:lnTo>
                              <a:lnTo>
                                <a:pt x="845716" y="10115"/>
                              </a:lnTo>
                              <a:lnTo>
                                <a:pt x="776584" y="14415"/>
                              </a:lnTo>
                              <a:lnTo>
                                <a:pt x="709436" y="19415"/>
                              </a:lnTo>
                              <a:lnTo>
                                <a:pt x="644414" y="25091"/>
                              </a:lnTo>
                              <a:lnTo>
                                <a:pt x="581661" y="31417"/>
                              </a:lnTo>
                              <a:lnTo>
                                <a:pt x="521320" y="38368"/>
                              </a:lnTo>
                              <a:lnTo>
                                <a:pt x="463532" y="45920"/>
                              </a:lnTo>
                              <a:lnTo>
                                <a:pt x="408440" y="54046"/>
                              </a:lnTo>
                              <a:lnTo>
                                <a:pt x="356187" y="62722"/>
                              </a:lnTo>
                              <a:lnTo>
                                <a:pt x="306915" y="71922"/>
                              </a:lnTo>
                              <a:lnTo>
                                <a:pt x="260765" y="81623"/>
                              </a:lnTo>
                              <a:lnTo>
                                <a:pt x="217882" y="91797"/>
                              </a:lnTo>
                              <a:lnTo>
                                <a:pt x="178407" y="102422"/>
                              </a:lnTo>
                              <a:lnTo>
                                <a:pt x="110251" y="124918"/>
                              </a:lnTo>
                              <a:lnTo>
                                <a:pt x="57437" y="148911"/>
                              </a:lnTo>
                              <a:lnTo>
                                <a:pt x="21104" y="174199"/>
                              </a:lnTo>
                              <a:lnTo>
                                <a:pt x="0" y="214122"/>
                              </a:lnTo>
                              <a:lnTo>
                                <a:pt x="2392" y="227661"/>
                              </a:lnTo>
                              <a:lnTo>
                                <a:pt x="37139" y="266838"/>
                              </a:lnTo>
                              <a:lnTo>
                                <a:pt x="81855" y="291503"/>
                              </a:lnTo>
                              <a:lnTo>
                                <a:pt x="142483" y="314773"/>
                              </a:lnTo>
                              <a:lnTo>
                                <a:pt x="217882" y="336446"/>
                              </a:lnTo>
                              <a:lnTo>
                                <a:pt x="260765" y="346620"/>
                              </a:lnTo>
                              <a:lnTo>
                                <a:pt x="306915" y="356321"/>
                              </a:lnTo>
                              <a:lnTo>
                                <a:pt x="356187" y="365521"/>
                              </a:lnTo>
                              <a:lnTo>
                                <a:pt x="408440" y="374197"/>
                              </a:lnTo>
                              <a:lnTo>
                                <a:pt x="463532" y="382323"/>
                              </a:lnTo>
                              <a:lnTo>
                                <a:pt x="521320" y="389875"/>
                              </a:lnTo>
                              <a:lnTo>
                                <a:pt x="581661" y="396826"/>
                              </a:lnTo>
                              <a:lnTo>
                                <a:pt x="644414" y="403152"/>
                              </a:lnTo>
                              <a:lnTo>
                                <a:pt x="709436" y="408828"/>
                              </a:lnTo>
                              <a:lnTo>
                                <a:pt x="776584" y="413828"/>
                              </a:lnTo>
                              <a:lnTo>
                                <a:pt x="845716" y="418128"/>
                              </a:lnTo>
                              <a:lnTo>
                                <a:pt x="916690" y="421703"/>
                              </a:lnTo>
                              <a:lnTo>
                                <a:pt x="989362" y="424527"/>
                              </a:lnTo>
                              <a:lnTo>
                                <a:pt x="1063592" y="426575"/>
                              </a:lnTo>
                              <a:lnTo>
                                <a:pt x="1139236" y="427822"/>
                              </a:lnTo>
                              <a:lnTo>
                                <a:pt x="1216152" y="428244"/>
                              </a:lnTo>
                              <a:lnTo>
                                <a:pt x="1293067" y="427822"/>
                              </a:lnTo>
                              <a:lnTo>
                                <a:pt x="1368711" y="426575"/>
                              </a:lnTo>
                              <a:lnTo>
                                <a:pt x="1442941" y="424527"/>
                              </a:lnTo>
                              <a:lnTo>
                                <a:pt x="1515613" y="421703"/>
                              </a:lnTo>
                              <a:lnTo>
                                <a:pt x="1586587" y="418128"/>
                              </a:lnTo>
                              <a:lnTo>
                                <a:pt x="1655719" y="413828"/>
                              </a:lnTo>
                              <a:lnTo>
                                <a:pt x="1722867" y="408828"/>
                              </a:lnTo>
                              <a:lnTo>
                                <a:pt x="1787889" y="403152"/>
                              </a:lnTo>
                              <a:lnTo>
                                <a:pt x="1850642" y="396826"/>
                              </a:lnTo>
                              <a:lnTo>
                                <a:pt x="1910983" y="389875"/>
                              </a:lnTo>
                              <a:lnTo>
                                <a:pt x="1968771" y="382323"/>
                              </a:lnTo>
                              <a:lnTo>
                                <a:pt x="2023863" y="374197"/>
                              </a:lnTo>
                              <a:lnTo>
                                <a:pt x="2076116" y="365521"/>
                              </a:lnTo>
                              <a:lnTo>
                                <a:pt x="2125388" y="356321"/>
                              </a:lnTo>
                              <a:lnTo>
                                <a:pt x="2171538" y="346620"/>
                              </a:lnTo>
                              <a:lnTo>
                                <a:pt x="2214421" y="336446"/>
                              </a:lnTo>
                              <a:lnTo>
                                <a:pt x="2253896" y="325821"/>
                              </a:lnTo>
                              <a:lnTo>
                                <a:pt x="2322052" y="303325"/>
                              </a:lnTo>
                              <a:lnTo>
                                <a:pt x="2374866" y="279332"/>
                              </a:lnTo>
                              <a:lnTo>
                                <a:pt x="2411199" y="254044"/>
                              </a:lnTo>
                              <a:lnTo>
                                <a:pt x="2432304" y="214122"/>
                              </a:lnTo>
                              <a:lnTo>
                                <a:pt x="2429911" y="200582"/>
                              </a:lnTo>
                              <a:lnTo>
                                <a:pt x="2395164" y="161405"/>
                              </a:lnTo>
                              <a:lnTo>
                                <a:pt x="2350448" y="136740"/>
                              </a:lnTo>
                              <a:lnTo>
                                <a:pt x="2289820" y="113470"/>
                              </a:lnTo>
                              <a:lnTo>
                                <a:pt x="2214421" y="91797"/>
                              </a:lnTo>
                              <a:lnTo>
                                <a:pt x="2171538" y="81623"/>
                              </a:lnTo>
                              <a:lnTo>
                                <a:pt x="2125388" y="71922"/>
                              </a:lnTo>
                              <a:lnTo>
                                <a:pt x="2076116" y="62722"/>
                              </a:lnTo>
                              <a:lnTo>
                                <a:pt x="2023863" y="54046"/>
                              </a:lnTo>
                              <a:lnTo>
                                <a:pt x="1968771" y="45920"/>
                              </a:lnTo>
                              <a:lnTo>
                                <a:pt x="1910983" y="38368"/>
                              </a:lnTo>
                              <a:lnTo>
                                <a:pt x="1850642" y="31417"/>
                              </a:lnTo>
                              <a:lnTo>
                                <a:pt x="1787889" y="25091"/>
                              </a:lnTo>
                              <a:lnTo>
                                <a:pt x="1722867" y="19415"/>
                              </a:lnTo>
                              <a:lnTo>
                                <a:pt x="1655719" y="14415"/>
                              </a:lnTo>
                              <a:lnTo>
                                <a:pt x="1586587" y="10115"/>
                              </a:lnTo>
                              <a:lnTo>
                                <a:pt x="1515613" y="6540"/>
                              </a:lnTo>
                              <a:lnTo>
                                <a:pt x="1442941" y="3716"/>
                              </a:lnTo>
                              <a:lnTo>
                                <a:pt x="1368711" y="1668"/>
                              </a:lnTo>
                              <a:lnTo>
                                <a:pt x="1293067" y="421"/>
                              </a:lnTo>
                              <a:lnTo>
                                <a:pt x="1216152"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76" o:spid="_x0000_s1026" o:spt="100" style="position:absolute;left:0pt;margin-left:143.7pt;margin-top:9.6pt;height:33.75pt;width:191.55pt;z-index:-251591680;mso-width-relative:page;mso-height-relative:page;" fillcolor="#FFFFFF" filled="t" stroked="f" coordsize="2432685,428625" o:gfxdata="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" path="m1216152,0l1139236,421,1063592,1668,989362,3716,916690,6540,845716,10115,776584,14415,709436,19415,644414,25091,581661,31417,521320,38368,463532,45920,408440,54046,356187,62722,306915,71922,260765,81623,217882,91797,178407,102422,110251,124918,57437,148911,21104,174199,0,214122,2392,227661,37139,266838,81855,291503,142483,314773,217882,336446,260765,346620,306915,356321,356187,365521,408440,374197,463532,382323,521320,389875,581661,396826,644414,403152,709436,408828,776584,413828,845716,418128,916690,421703,989362,424527,1063592,426575,1139236,427822,1216152,428244,1293067,427822,1368711,426575,1442941,424527,1515613,421703,1586587,418128,1655719,413828,1722867,408828,1787889,403152,1850642,396826,1910983,389875,1968771,382323,2023863,374197,2076116,365521,2125388,356321,2171538,346620,2214421,336446,2253896,325821,2322052,303325,2374866,279332,2411199,254044,2432304,214122,2429911,200582,2395164,161405,2350448,136740,2289820,113470,2214421,91797,2171538,81623,2125388,71922,2076116,62722,2023863,54046,1968771,45920,1910983,38368,1850642,31417,1787889,25091,1722867,19415,1655719,14415,1586587,10115,1515613,6540,1442941,3716,1368711,1668,1293067,421,1216152,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5824" behindDoc="1" locked="0" layoutInCell="1" allowOverlap="1" wp14:anchorId="3D86779B" wp14:editId="6AA75417">
                <wp:simplePos x="0" y="0"/>
                <wp:positionH relativeFrom="column">
                  <wp:posOffset>1890395</wp:posOffset>
                </wp:positionH>
                <wp:positionV relativeFrom="paragraph">
                  <wp:posOffset>254635</wp:posOffset>
                </wp:positionV>
                <wp:extent cx="2432685" cy="426720"/>
                <wp:effectExtent l="0" t="0" r="0" b="0"/>
                <wp:wrapNone/>
                <wp:docPr id="892810006" name="Freeform: Shape 72"/>
                <wp:cNvGraphicFramePr/>
                <a:graphic xmlns:a="http://schemas.openxmlformats.org/drawingml/2006/main">
                  <a:graphicData uri="http://schemas.microsoft.com/office/word/2010/wordprocessingShape">
                    <wps:wsp>
                      <wps:cNvSpPr/>
                      <wps:spPr>
                        <a:xfrm>
                          <a:off x="0" y="0"/>
                          <a:ext cx="2432685" cy="426720"/>
                        </a:xfrm>
                        <a:custGeom>
                          <a:avLst/>
                          <a:gdLst/>
                          <a:ahLst/>
                          <a:cxnLst/>
                          <a:rect l="l" t="t" r="r" b="b"/>
                          <a:pathLst>
                            <a:path w="2432685" h="426720">
                              <a:moveTo>
                                <a:pt x="1216152" y="0"/>
                              </a:moveTo>
                              <a:lnTo>
                                <a:pt x="1139236" y="419"/>
                              </a:lnTo>
                              <a:lnTo>
                                <a:pt x="1063592" y="1662"/>
                              </a:lnTo>
                              <a:lnTo>
                                <a:pt x="989362" y="3702"/>
                              </a:lnTo>
                              <a:lnTo>
                                <a:pt x="916690" y="6514"/>
                              </a:lnTo>
                              <a:lnTo>
                                <a:pt x="845716" y="10075"/>
                              </a:lnTo>
                              <a:lnTo>
                                <a:pt x="776584" y="14359"/>
                              </a:lnTo>
                              <a:lnTo>
                                <a:pt x="709436" y="19340"/>
                              </a:lnTo>
                              <a:lnTo>
                                <a:pt x="644414" y="24994"/>
                              </a:lnTo>
                              <a:lnTo>
                                <a:pt x="581661" y="31296"/>
                              </a:lnTo>
                              <a:lnTo>
                                <a:pt x="521320" y="38221"/>
                              </a:lnTo>
                              <a:lnTo>
                                <a:pt x="463532" y="45744"/>
                              </a:lnTo>
                              <a:lnTo>
                                <a:pt x="408440" y="53840"/>
                              </a:lnTo>
                              <a:lnTo>
                                <a:pt x="356187" y="62483"/>
                              </a:lnTo>
                              <a:lnTo>
                                <a:pt x="306915" y="71650"/>
                              </a:lnTo>
                              <a:lnTo>
                                <a:pt x="260765" y="81315"/>
                              </a:lnTo>
                              <a:lnTo>
                                <a:pt x="217882" y="91453"/>
                              </a:lnTo>
                              <a:lnTo>
                                <a:pt x="178407" y="102040"/>
                              </a:lnTo>
                              <a:lnTo>
                                <a:pt x="110251" y="124456"/>
                              </a:lnTo>
                              <a:lnTo>
                                <a:pt x="57437" y="148366"/>
                              </a:lnTo>
                              <a:lnTo>
                                <a:pt x="21104" y="173568"/>
                              </a:lnTo>
                              <a:lnTo>
                                <a:pt x="0" y="213359"/>
                              </a:lnTo>
                              <a:lnTo>
                                <a:pt x="2392" y="226855"/>
                              </a:lnTo>
                              <a:lnTo>
                                <a:pt x="37139" y="265901"/>
                              </a:lnTo>
                              <a:lnTo>
                                <a:pt x="81855" y="290482"/>
                              </a:lnTo>
                              <a:lnTo>
                                <a:pt x="142483" y="313670"/>
                              </a:lnTo>
                              <a:lnTo>
                                <a:pt x="217882" y="335266"/>
                              </a:lnTo>
                              <a:lnTo>
                                <a:pt x="260765" y="345404"/>
                              </a:lnTo>
                              <a:lnTo>
                                <a:pt x="306915" y="355069"/>
                              </a:lnTo>
                              <a:lnTo>
                                <a:pt x="356187" y="364235"/>
                              </a:lnTo>
                              <a:lnTo>
                                <a:pt x="408440" y="372879"/>
                              </a:lnTo>
                              <a:lnTo>
                                <a:pt x="463532" y="380975"/>
                              </a:lnTo>
                              <a:lnTo>
                                <a:pt x="521320" y="388498"/>
                              </a:lnTo>
                              <a:lnTo>
                                <a:pt x="581661" y="395423"/>
                              </a:lnTo>
                              <a:lnTo>
                                <a:pt x="644414" y="401725"/>
                              </a:lnTo>
                              <a:lnTo>
                                <a:pt x="709436" y="407379"/>
                              </a:lnTo>
                              <a:lnTo>
                                <a:pt x="776584" y="412360"/>
                              </a:lnTo>
                              <a:lnTo>
                                <a:pt x="845716" y="416644"/>
                              </a:lnTo>
                              <a:lnTo>
                                <a:pt x="916690" y="420205"/>
                              </a:lnTo>
                              <a:lnTo>
                                <a:pt x="989362" y="423017"/>
                              </a:lnTo>
                              <a:lnTo>
                                <a:pt x="1063592" y="425057"/>
                              </a:lnTo>
                              <a:lnTo>
                                <a:pt x="1139236" y="426300"/>
                              </a:lnTo>
                              <a:lnTo>
                                <a:pt x="1216152" y="426719"/>
                              </a:lnTo>
                              <a:lnTo>
                                <a:pt x="1293067" y="426300"/>
                              </a:lnTo>
                              <a:lnTo>
                                <a:pt x="1368711" y="425057"/>
                              </a:lnTo>
                              <a:lnTo>
                                <a:pt x="1442941" y="423017"/>
                              </a:lnTo>
                              <a:lnTo>
                                <a:pt x="1515613" y="420205"/>
                              </a:lnTo>
                              <a:lnTo>
                                <a:pt x="1586587" y="416644"/>
                              </a:lnTo>
                              <a:lnTo>
                                <a:pt x="1655719" y="412360"/>
                              </a:lnTo>
                              <a:lnTo>
                                <a:pt x="1722867" y="407379"/>
                              </a:lnTo>
                              <a:lnTo>
                                <a:pt x="1787889" y="401725"/>
                              </a:lnTo>
                              <a:lnTo>
                                <a:pt x="1850642" y="395423"/>
                              </a:lnTo>
                              <a:lnTo>
                                <a:pt x="1910983" y="388498"/>
                              </a:lnTo>
                              <a:lnTo>
                                <a:pt x="1968771" y="380975"/>
                              </a:lnTo>
                              <a:lnTo>
                                <a:pt x="2023863" y="372879"/>
                              </a:lnTo>
                              <a:lnTo>
                                <a:pt x="2076116" y="364235"/>
                              </a:lnTo>
                              <a:lnTo>
                                <a:pt x="2125388" y="355069"/>
                              </a:lnTo>
                              <a:lnTo>
                                <a:pt x="2171538" y="345404"/>
                              </a:lnTo>
                              <a:lnTo>
                                <a:pt x="2214421" y="335266"/>
                              </a:lnTo>
                              <a:lnTo>
                                <a:pt x="2253896" y="324679"/>
                              </a:lnTo>
                              <a:lnTo>
                                <a:pt x="2322052" y="302263"/>
                              </a:lnTo>
                              <a:lnTo>
                                <a:pt x="2374866" y="278353"/>
                              </a:lnTo>
                              <a:lnTo>
                                <a:pt x="2411199" y="253151"/>
                              </a:lnTo>
                              <a:lnTo>
                                <a:pt x="2432304" y="213359"/>
                              </a:lnTo>
                              <a:lnTo>
                                <a:pt x="2429911" y="199864"/>
                              </a:lnTo>
                              <a:lnTo>
                                <a:pt x="2395164" y="160818"/>
                              </a:lnTo>
                              <a:lnTo>
                                <a:pt x="2350448" y="136237"/>
                              </a:lnTo>
                              <a:lnTo>
                                <a:pt x="2289820" y="113049"/>
                              </a:lnTo>
                              <a:lnTo>
                                <a:pt x="2214421" y="91453"/>
                              </a:lnTo>
                              <a:lnTo>
                                <a:pt x="2171538" y="81315"/>
                              </a:lnTo>
                              <a:lnTo>
                                <a:pt x="2125388" y="71650"/>
                              </a:lnTo>
                              <a:lnTo>
                                <a:pt x="2076116" y="62484"/>
                              </a:lnTo>
                              <a:lnTo>
                                <a:pt x="2023863" y="53840"/>
                              </a:lnTo>
                              <a:lnTo>
                                <a:pt x="1968771" y="45744"/>
                              </a:lnTo>
                              <a:lnTo>
                                <a:pt x="1910983" y="38221"/>
                              </a:lnTo>
                              <a:lnTo>
                                <a:pt x="1850642" y="31296"/>
                              </a:lnTo>
                              <a:lnTo>
                                <a:pt x="1787889" y="24994"/>
                              </a:lnTo>
                              <a:lnTo>
                                <a:pt x="1722867" y="19340"/>
                              </a:lnTo>
                              <a:lnTo>
                                <a:pt x="1655719" y="14359"/>
                              </a:lnTo>
                              <a:lnTo>
                                <a:pt x="1586587" y="10075"/>
                              </a:lnTo>
                              <a:lnTo>
                                <a:pt x="1515613" y="6514"/>
                              </a:lnTo>
                              <a:lnTo>
                                <a:pt x="1442941" y="3702"/>
                              </a:lnTo>
                              <a:lnTo>
                                <a:pt x="1368711" y="1662"/>
                              </a:lnTo>
                              <a:lnTo>
                                <a:pt x="1293067" y="419"/>
                              </a:lnTo>
                              <a:lnTo>
                                <a:pt x="1216152"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72" o:spid="_x0000_s1026" o:spt="100" style="position:absolute;left:0pt;margin-left:148.85pt;margin-top:20.05pt;height:33.6pt;width:191.55pt;z-index:-251590656;mso-width-relative:page;mso-height-relative:page;" fillcolor="#FFFFFF" filled="t" stroked="f" coordsize="2432685,426720" o:gfxdata="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" path="m1216152,0l1139236,419,1063592,1662,989362,3702,916690,6514,845716,10075,776584,14359,709436,19340,644414,24994,581661,31296,521320,38221,463532,45744,408440,53840,356187,62483,306915,71650,260765,81315,217882,91453,178407,102040,110251,124456,57437,148366,21104,173568,0,213359,2392,226855,37139,265901,81855,290482,142483,313670,217882,335266,260765,345404,306915,355069,356187,364235,408440,372879,463532,380975,521320,388498,581661,395423,644414,401725,709436,407379,776584,412360,845716,416644,916690,420205,989362,423017,1063592,425057,1139236,426300,1216152,426719,1293067,426300,1368711,425057,1442941,423017,1515613,420205,1586587,416644,1655719,412360,1722867,407379,1787889,401725,1850642,395423,1910983,388498,1968771,380975,2023863,372879,2076116,364235,2125388,355069,2171538,345404,2214421,335266,2253896,324679,2322052,302263,2374866,278353,2411199,253151,2432304,213359,2429911,199864,2395164,160818,2350448,136237,2289820,113049,2214421,91453,2171538,81315,2125388,71650,2076116,62484,2023863,53840,1968771,45744,1910983,38221,1850642,31296,1787889,24994,1722867,19340,1655719,14359,1586587,10075,1515613,6514,1442941,3702,1368711,1662,1293067,419,1216152,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26848" behindDoc="1" locked="0" layoutInCell="1" allowOverlap="1" wp14:anchorId="3051EDF1" wp14:editId="52220C7E">
                <wp:simplePos x="0" y="0"/>
                <wp:positionH relativeFrom="column">
                  <wp:posOffset>1831340</wp:posOffset>
                </wp:positionH>
                <wp:positionV relativeFrom="paragraph">
                  <wp:posOffset>43815</wp:posOffset>
                </wp:positionV>
                <wp:extent cx="2433955" cy="426720"/>
                <wp:effectExtent l="0" t="0" r="0" b="0"/>
                <wp:wrapNone/>
                <wp:docPr id="577466485" name="Freeform: Shape 69"/>
                <wp:cNvGraphicFramePr/>
                <a:graphic xmlns:a="http://schemas.openxmlformats.org/drawingml/2006/main">
                  <a:graphicData uri="http://schemas.microsoft.com/office/word/2010/wordprocessingShape">
                    <wps:wsp>
                      <wps:cNvSpPr/>
                      <wps:spPr>
                        <a:xfrm>
                          <a:off x="0" y="0"/>
                          <a:ext cx="2433955" cy="426720"/>
                        </a:xfrm>
                        <a:custGeom>
                          <a:avLst/>
                          <a:gdLst/>
                          <a:ahLst/>
                          <a:cxnLst/>
                          <a:rect l="l" t="t" r="r" b="b"/>
                          <a:pathLst>
                            <a:path w="2433955" h="426720">
                              <a:moveTo>
                                <a:pt x="1216914" y="0"/>
                              </a:moveTo>
                              <a:lnTo>
                                <a:pt x="1139954" y="419"/>
                              </a:lnTo>
                              <a:lnTo>
                                <a:pt x="1064266" y="1662"/>
                              </a:lnTo>
                              <a:lnTo>
                                <a:pt x="989993" y="3702"/>
                              </a:lnTo>
                              <a:lnTo>
                                <a:pt x="917277" y="6514"/>
                              </a:lnTo>
                              <a:lnTo>
                                <a:pt x="846261" y="10075"/>
                              </a:lnTo>
                              <a:lnTo>
                                <a:pt x="777087" y="14359"/>
                              </a:lnTo>
                              <a:lnTo>
                                <a:pt x="709898" y="19340"/>
                              </a:lnTo>
                              <a:lnTo>
                                <a:pt x="644836" y="24994"/>
                              </a:lnTo>
                              <a:lnTo>
                                <a:pt x="582044" y="31296"/>
                              </a:lnTo>
                              <a:lnTo>
                                <a:pt x="521664" y="38221"/>
                              </a:lnTo>
                              <a:lnTo>
                                <a:pt x="463839" y="45744"/>
                              </a:lnTo>
                              <a:lnTo>
                                <a:pt x="408712" y="53840"/>
                              </a:lnTo>
                              <a:lnTo>
                                <a:pt x="356425" y="62484"/>
                              </a:lnTo>
                              <a:lnTo>
                                <a:pt x="307121" y="71650"/>
                              </a:lnTo>
                              <a:lnTo>
                                <a:pt x="260941" y="81315"/>
                              </a:lnTo>
                              <a:lnTo>
                                <a:pt x="218030" y="91453"/>
                              </a:lnTo>
                              <a:lnTo>
                                <a:pt x="178528" y="102040"/>
                              </a:lnTo>
                              <a:lnTo>
                                <a:pt x="110327" y="124456"/>
                              </a:lnTo>
                              <a:lnTo>
                                <a:pt x="57477" y="148366"/>
                              </a:lnTo>
                              <a:lnTo>
                                <a:pt x="21119" y="173568"/>
                              </a:lnTo>
                              <a:lnTo>
                                <a:pt x="0" y="213359"/>
                              </a:lnTo>
                              <a:lnTo>
                                <a:pt x="2394" y="226855"/>
                              </a:lnTo>
                              <a:lnTo>
                                <a:pt x="37165" y="265901"/>
                              </a:lnTo>
                              <a:lnTo>
                                <a:pt x="81912" y="290482"/>
                              </a:lnTo>
                              <a:lnTo>
                                <a:pt x="142580" y="313670"/>
                              </a:lnTo>
                              <a:lnTo>
                                <a:pt x="218030" y="335266"/>
                              </a:lnTo>
                              <a:lnTo>
                                <a:pt x="260941" y="345404"/>
                              </a:lnTo>
                              <a:lnTo>
                                <a:pt x="307121" y="355069"/>
                              </a:lnTo>
                              <a:lnTo>
                                <a:pt x="356425" y="364235"/>
                              </a:lnTo>
                              <a:lnTo>
                                <a:pt x="408712" y="372879"/>
                              </a:lnTo>
                              <a:lnTo>
                                <a:pt x="463839" y="380975"/>
                              </a:lnTo>
                              <a:lnTo>
                                <a:pt x="521664" y="388498"/>
                              </a:lnTo>
                              <a:lnTo>
                                <a:pt x="582044" y="395423"/>
                              </a:lnTo>
                              <a:lnTo>
                                <a:pt x="644836" y="401725"/>
                              </a:lnTo>
                              <a:lnTo>
                                <a:pt x="709898" y="407379"/>
                              </a:lnTo>
                              <a:lnTo>
                                <a:pt x="777087" y="412360"/>
                              </a:lnTo>
                              <a:lnTo>
                                <a:pt x="846261" y="416644"/>
                              </a:lnTo>
                              <a:lnTo>
                                <a:pt x="917277" y="420205"/>
                              </a:lnTo>
                              <a:lnTo>
                                <a:pt x="989993" y="423017"/>
                              </a:lnTo>
                              <a:lnTo>
                                <a:pt x="1064266" y="425057"/>
                              </a:lnTo>
                              <a:lnTo>
                                <a:pt x="1139954" y="426300"/>
                              </a:lnTo>
                              <a:lnTo>
                                <a:pt x="1216914" y="426719"/>
                              </a:lnTo>
                              <a:lnTo>
                                <a:pt x="1293873" y="426300"/>
                              </a:lnTo>
                              <a:lnTo>
                                <a:pt x="1369561" y="425057"/>
                              </a:lnTo>
                              <a:lnTo>
                                <a:pt x="1443834" y="423017"/>
                              </a:lnTo>
                              <a:lnTo>
                                <a:pt x="1516550" y="420205"/>
                              </a:lnTo>
                              <a:lnTo>
                                <a:pt x="1587566" y="416644"/>
                              </a:lnTo>
                              <a:lnTo>
                                <a:pt x="1656740" y="412360"/>
                              </a:lnTo>
                              <a:lnTo>
                                <a:pt x="1723929" y="407379"/>
                              </a:lnTo>
                              <a:lnTo>
                                <a:pt x="1788991" y="401725"/>
                              </a:lnTo>
                              <a:lnTo>
                                <a:pt x="1851783" y="395423"/>
                              </a:lnTo>
                              <a:lnTo>
                                <a:pt x="1912163" y="388498"/>
                              </a:lnTo>
                              <a:lnTo>
                                <a:pt x="1969988" y="380975"/>
                              </a:lnTo>
                              <a:lnTo>
                                <a:pt x="2025115" y="372879"/>
                              </a:lnTo>
                              <a:lnTo>
                                <a:pt x="2077402" y="364235"/>
                              </a:lnTo>
                              <a:lnTo>
                                <a:pt x="2126706" y="355069"/>
                              </a:lnTo>
                              <a:lnTo>
                                <a:pt x="2172886" y="345404"/>
                              </a:lnTo>
                              <a:lnTo>
                                <a:pt x="2215797" y="335266"/>
                              </a:lnTo>
                              <a:lnTo>
                                <a:pt x="2255299" y="324679"/>
                              </a:lnTo>
                              <a:lnTo>
                                <a:pt x="2323500" y="302263"/>
                              </a:lnTo>
                              <a:lnTo>
                                <a:pt x="2376350" y="278353"/>
                              </a:lnTo>
                              <a:lnTo>
                                <a:pt x="2412708" y="253151"/>
                              </a:lnTo>
                              <a:lnTo>
                                <a:pt x="2433828" y="213359"/>
                              </a:lnTo>
                              <a:lnTo>
                                <a:pt x="2431433" y="199864"/>
                              </a:lnTo>
                              <a:lnTo>
                                <a:pt x="2396662" y="160818"/>
                              </a:lnTo>
                              <a:lnTo>
                                <a:pt x="2351915" y="136237"/>
                              </a:lnTo>
                              <a:lnTo>
                                <a:pt x="2291247" y="113049"/>
                              </a:lnTo>
                              <a:lnTo>
                                <a:pt x="2215797" y="91453"/>
                              </a:lnTo>
                              <a:lnTo>
                                <a:pt x="2172886" y="81315"/>
                              </a:lnTo>
                              <a:lnTo>
                                <a:pt x="2126706" y="71650"/>
                              </a:lnTo>
                              <a:lnTo>
                                <a:pt x="2077402" y="62484"/>
                              </a:lnTo>
                              <a:lnTo>
                                <a:pt x="2025115" y="53840"/>
                              </a:lnTo>
                              <a:lnTo>
                                <a:pt x="1969988" y="45744"/>
                              </a:lnTo>
                              <a:lnTo>
                                <a:pt x="1912163" y="38221"/>
                              </a:lnTo>
                              <a:lnTo>
                                <a:pt x="1851783" y="31296"/>
                              </a:lnTo>
                              <a:lnTo>
                                <a:pt x="1788991" y="24994"/>
                              </a:lnTo>
                              <a:lnTo>
                                <a:pt x="1723929" y="19340"/>
                              </a:lnTo>
                              <a:lnTo>
                                <a:pt x="1656740" y="14359"/>
                              </a:lnTo>
                              <a:lnTo>
                                <a:pt x="1587566" y="10075"/>
                              </a:lnTo>
                              <a:lnTo>
                                <a:pt x="1516550" y="6514"/>
                              </a:lnTo>
                              <a:lnTo>
                                <a:pt x="1443834" y="3702"/>
                              </a:lnTo>
                              <a:lnTo>
                                <a:pt x="1369561" y="1662"/>
                              </a:lnTo>
                              <a:lnTo>
                                <a:pt x="1293873" y="419"/>
                              </a:lnTo>
                              <a:lnTo>
                                <a:pt x="1216914" y="0"/>
                              </a:lnTo>
                              <a:close/>
                            </a:path>
                          </a:pathLst>
                        </a:custGeom>
                        <a:solidFill>
                          <a:srgbClr val="FFFFFF"/>
                        </a:solidFill>
                      </wps:spPr>
                      <wps:bodyPr wrap="square" lIns="0" tIns="0" rIns="0" bIns="0" rtlCol="0">
                        <a:noAutofit/>
                      </wps:bodyPr>
                    </wps:wsp>
                  </a:graphicData>
                </a:graphic>
              </wp:anchor>
            </w:drawing>
          </mc:Choice>
          <mc:Fallback xmlns:wpsCustomData="http://www.wps.cn/officeDocument/2013/wpsCustomData">
            <w:pict>
              <v:shape id="Freeform: Shape 69" o:spid="_x0000_s1026" o:spt="100" style="position:absolute;left:0pt;margin-left:144.2pt;margin-top:3.45pt;height:33.6pt;width:191.65pt;z-index:-251589632;mso-width-relative:page;mso-height-relative:page;" fillcolor="#FFFFFF" filled="t" stroked="f" coordsize="2433955,426720" o:gfxdata="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L+IfctkAAAAIAQAADwAAAAAAAAABACAAAAAiAAAAZHJzL2Rv&#10;d25yZXYueG1sUEsBAhQAFAAAAAgAh07iQC0WLz8eBQAAXBMAAA4AAAAAAAAAAQAgAAAAKAEAAGRy&#10;cy9lMm9Eb2MueG1sUEsFBgAAAAAGAAYAWQEAALgIAAAAAA==&#10;" path="m1216914,0l1139954,419,1064266,1662,989993,3702,917277,6514,846261,10075,777087,14359,709898,19340,644836,24994,582044,31296,521664,38221,463839,45744,408712,53840,356425,62484,307121,71650,260941,81315,218030,91453,178528,102040,110327,124456,57477,148366,21119,173568,0,213359,2394,226855,37165,265901,81912,290482,142580,313670,218030,335266,260941,345404,307121,355069,356425,364235,408712,372879,463839,380975,521664,388498,582044,395423,644836,401725,709898,407379,777087,412360,846261,416644,917277,420205,989993,423017,1064266,425057,1139954,426300,1216914,426719,1293873,426300,1369561,425057,1443834,423017,1516550,420205,1587566,416644,1656740,412360,1723929,407379,1788991,401725,1851783,395423,1912163,388498,1969988,380975,2025115,372879,2077402,364235,2126706,355069,2172886,345404,2215797,335266,2255299,324679,2323500,302263,2376350,278353,2412708,253151,2433828,213359,2431433,199864,2396662,160818,2351915,136237,2291247,113049,2215797,91453,2172886,81315,2126706,71650,2077402,62484,2025115,53840,1969988,45744,1912163,38221,1851783,31296,1788991,24994,1723929,19340,1656740,14359,1587566,10075,1516550,6514,1443834,3702,1369561,1662,1293873,419,1216914,0xe">
                <v:fill on="t" focussize="0,0"/>
                <v:stroke on="f"/>
                <v:imagedata o:title=""/>
                <o:lock v:ext="edit" aspectratio="f"/>
                <v:textbox inset="0mm,0mm,0mm,0mm"/>
              </v:shape>
            </w:pict>
          </mc:Fallback>
        </mc:AlternateContent>
      </w:r>
      <w:r>
        <w:rPr>
          <w:rFonts w:ascii="Arial" w:hAnsi="Arial" w:cs="Arial"/>
          <w:noProof/>
        </w:rPr>
        <mc:AlternateContent>
          <mc:Choice Requires="wps">
            <w:drawing>
              <wp:anchor distT="0" distB="0" distL="114300" distR="114300" simplePos="0" relativeHeight="251731968" behindDoc="0" locked="0" layoutInCell="1" allowOverlap="1" wp14:anchorId="7F4624B9" wp14:editId="40FBBD13">
                <wp:simplePos x="0" y="0"/>
                <wp:positionH relativeFrom="column">
                  <wp:posOffset>1602740</wp:posOffset>
                </wp:positionH>
                <wp:positionV relativeFrom="paragraph">
                  <wp:posOffset>350520</wp:posOffset>
                </wp:positionV>
                <wp:extent cx="116840" cy="163195"/>
                <wp:effectExtent l="19050" t="19050" r="16510" b="8255"/>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Straight Connector 67" o:spid="_x0000_s1026" o:spt="20" style="position:absolute;left:0pt;margin-left:126.2pt;margin-top:27.6pt;height:12.85pt;width:9.2pt;z-index:251731968;mso-width-relative:page;mso-height-relative:page;" filled="f" stroked="t" coordsize="21600,21600" o:gfxdata="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X0k13ZAAAA&#10;CQEAAA8AAAAAAAAAAQAgAAAAIgAAAGRycy9kb3ducmV2LnhtbFBLAQIUABQAAAAIAIdO4kDzFe0j&#10;4wEAAMIDAAAOAAAAAAAAAAEAIAAAACgBAABkcnMvZTJvRG9jLnhtbFBLBQYAAAAABgAGAFkBAAB9&#10;BQAAAAA=&#10;">
                <v:fill on="f" focussize="0,0"/>
                <v:stroke weight="2.25pt" color="#FFFFFF [3212]" miterlimit="8" joinstyle="miter"/>
                <v:imagedata o:title=""/>
                <o:lock v:ext="edit" aspectratio="f"/>
              </v:line>
            </w:pict>
          </mc:Fallback>
        </mc:AlternateContent>
      </w:r>
      <w:r>
        <w:rPr>
          <w:rFonts w:ascii="Arial" w:hAnsi="Arial" w:cs="Arial"/>
          <w:noProof/>
        </w:rPr>
        <mc:AlternateContent>
          <mc:Choice Requires="wps">
            <w:drawing>
              <wp:anchor distT="0" distB="0" distL="114300" distR="114300" simplePos="0" relativeHeight="251732992" behindDoc="0" locked="0" layoutInCell="1" allowOverlap="1" wp14:anchorId="14916316" wp14:editId="28930D06">
                <wp:simplePos x="0" y="0"/>
                <wp:positionH relativeFrom="column">
                  <wp:posOffset>138430</wp:posOffset>
                </wp:positionH>
                <wp:positionV relativeFrom="paragraph">
                  <wp:posOffset>206375</wp:posOffset>
                </wp:positionV>
                <wp:extent cx="5614035" cy="288925"/>
                <wp:effectExtent l="0" t="0" r="0" b="0"/>
                <wp:wrapNone/>
                <wp:docPr id="101649815" name="Text Box 66"/>
                <wp:cNvGraphicFramePr/>
                <a:graphic xmlns:a="http://schemas.openxmlformats.org/drawingml/2006/main">
                  <a:graphicData uri="http://schemas.microsoft.com/office/word/2010/wordprocessingShape">
                    <wps:wsp>
                      <wps:cNvSpPr txBox="1"/>
                      <wps:spPr>
                        <a:xfrm>
                          <a:off x="0" y="0"/>
                          <a:ext cx="5614035" cy="288925"/>
                        </a:xfrm>
                        <a:prstGeom prst="rect">
                          <a:avLst/>
                        </a:prstGeom>
                        <a:noFill/>
                        <a:ln w="6350">
                          <a:noFill/>
                        </a:ln>
                      </wps:spPr>
                      <wps:txbx>
                        <w:txbxContent>
                          <w:p w14:paraId="0DA69E88" w14:textId="77777777" w:rsidR="000B04DC" w:rsidRDefault="000B04DC">
                            <w:pPr>
                              <w:spacing w:line="360" w:lineRule="auto"/>
                              <w:jc w:val="center"/>
                              <w:rPr>
                                <w:rFonts w:ascii="Arial" w:hAnsi="Arial" w:cs="Arial"/>
                                <w:b/>
                                <w:bCs/>
                              </w:rPr>
                            </w:pPr>
                          </w:p>
                          <w:p w14:paraId="4C1C8752" w14:textId="77777777" w:rsidR="000B04DC" w:rsidRDefault="000B04DC">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4916316" id="Text Box 66" o:spid="_x0000_s1046" type="#_x0000_t202" style="position:absolute;left:0;text-align:left;margin-left:10.9pt;margin-top:16.25pt;width:442.05pt;height:22.7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" filled="f" stroked="f" strokeweight=".5pt">
                <v:textbox>
                  <w:txbxContent>
                    <w:p w14:paraId="0DA69E88" w14:textId="77777777" w:rsidR="000B04DC" w:rsidRDefault="000B04DC">
                      <w:pPr>
                        <w:spacing w:line="360" w:lineRule="auto"/>
                        <w:jc w:val="center"/>
                        <w:rPr>
                          <w:rFonts w:ascii="Arial" w:hAnsi="Arial" w:cs="Arial"/>
                          <w:b/>
                          <w:bCs/>
                        </w:rPr>
                      </w:pPr>
                    </w:p>
                    <w:p w14:paraId="4C1C8752" w14:textId="77777777" w:rsidR="000B04DC" w:rsidRDefault="000B04DC">
                      <w:pPr>
                        <w:spacing w:line="360" w:lineRule="auto"/>
                        <w:jc w:val="center"/>
                        <w:rPr>
                          <w:rFonts w:ascii="Arial" w:hAnsi="Arial" w:cs="Arial"/>
                          <w:b/>
                          <w:bCs/>
                        </w:rPr>
                      </w:pPr>
                      <w:r>
                        <w:rPr>
                          <w:rFonts w:ascii="Arial" w:hAnsi="Arial" w:cs="Arial"/>
                          <w:b/>
                          <w:bCs/>
                        </w:rPr>
                        <w:t xml:space="preserve">Figure 4: Use Case Diagram of </w:t>
                      </w:r>
                      <w:proofErr w:type="spellStart"/>
                      <w:r>
                        <w:rPr>
                          <w:rFonts w:ascii="Arial" w:hAnsi="Arial" w:cs="Arial"/>
                          <w:b/>
                          <w:bCs/>
                        </w:rPr>
                        <w:t>Bilar</w:t>
                      </w:r>
                      <w:proofErr w:type="spellEnd"/>
                      <w:r>
                        <w:rPr>
                          <w:rFonts w:ascii="Arial" w:hAnsi="Arial" w:cs="Arial"/>
                          <w:b/>
                          <w:bCs/>
                        </w:rPr>
                        <w:t xml:space="preserve"> Emergency Response Application</w:t>
                      </w:r>
                    </w:p>
                  </w:txbxContent>
                </v:textbox>
              </v:shape>
            </w:pict>
          </mc:Fallback>
        </mc:AlternateContent>
      </w:r>
    </w:p>
    <w:p w14:paraId="41709B7A" w14:textId="77777777" w:rsidR="00CA5D4B" w:rsidRDefault="00CA5D4B">
      <w:pPr>
        <w:jc w:val="center"/>
        <w:rPr>
          <w:rFonts w:ascii="Arial" w:hAnsi="Arial" w:cs="Arial"/>
          <w:b/>
          <w:bCs/>
        </w:rPr>
      </w:pPr>
    </w:p>
    <w:p w14:paraId="1809816C" w14:textId="77777777" w:rsidR="00CA5D4B" w:rsidRDefault="00CA5D4B">
      <w:pPr>
        <w:jc w:val="center"/>
        <w:rPr>
          <w:rFonts w:ascii="Arial" w:hAnsi="Arial" w:cs="Arial"/>
          <w:b/>
          <w:bCs/>
        </w:rPr>
      </w:pPr>
    </w:p>
    <w:p w14:paraId="3FB6C781" w14:textId="77777777" w:rsidR="00CA5D4B" w:rsidRDefault="00CA5D4B">
      <w:pPr>
        <w:rPr>
          <w:rFonts w:ascii="Arial" w:hAnsi="Arial" w:cs="Arial"/>
          <w:b/>
          <w:bCs/>
        </w:rPr>
      </w:pPr>
    </w:p>
    <w:p w14:paraId="62106D56" w14:textId="77777777" w:rsidR="00CA5D4B" w:rsidRDefault="000B04DC">
      <w:pPr>
        <w:rPr>
          <w:rFonts w:ascii="Arial" w:hAnsi="Arial" w:cs="Arial"/>
          <w:b/>
          <w:bCs/>
        </w:rPr>
      </w:pPr>
      <w:r>
        <w:rPr>
          <w:rFonts w:ascii="Arial" w:hAnsi="Arial" w:cs="Arial"/>
          <w:b/>
          <w:bCs/>
        </w:rPr>
        <w:lastRenderedPageBreak/>
        <w:t xml:space="preserve">Data Flow Diagram </w:t>
      </w:r>
    </w:p>
    <w:p w14:paraId="2B3F7567" w14:textId="77777777" w:rsidR="00CA5D4B" w:rsidRDefault="000B04DC">
      <w:pPr>
        <w:rPr>
          <w:rFonts w:ascii="Arial" w:hAnsi="Arial" w:cs="Arial"/>
          <w:b/>
          <w:bCs/>
        </w:rPr>
      </w:pPr>
      <w:r>
        <w:rPr>
          <w:rFonts w:ascii="Arial" w:hAnsi="Arial" w:cs="Arial"/>
          <w:b/>
          <w:bCs/>
          <w:lang w:val="en-PH"/>
        </w:rPr>
        <w:t xml:space="preserve">   </w:t>
      </w:r>
      <w:r>
        <w:rPr>
          <w:rFonts w:ascii="Arial" w:hAnsi="Arial" w:cs="Arial"/>
          <w:b/>
          <w:bCs/>
          <w:noProof/>
          <w:lang w:val="en-PH"/>
        </w:rPr>
        <w:drawing>
          <wp:inline distT="0" distB="0" distL="114300" distR="114300" wp14:anchorId="2C676457" wp14:editId="15812A2F">
            <wp:extent cx="5274310" cy="3584575"/>
            <wp:effectExtent l="0" t="0" r="2540" b="15875"/>
            <wp:docPr id="2" name="Picture 2" descr="Screenshot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96)"/>
                    <pic:cNvPicPr>
                      <a:picLocks noChangeAspect="1"/>
                    </pic:cNvPicPr>
                  </pic:nvPicPr>
                  <pic:blipFill>
                    <a:blip r:embed="rId37"/>
                    <a:srcRect l="21563" t="23340" r="23000" b="9649"/>
                    <a:stretch>
                      <a:fillRect/>
                    </a:stretch>
                  </pic:blipFill>
                  <pic:spPr>
                    <a:xfrm>
                      <a:off x="0" y="0"/>
                      <a:ext cx="5274310" cy="3584575"/>
                    </a:xfrm>
                    <a:prstGeom prst="rect">
                      <a:avLst/>
                    </a:prstGeom>
                  </pic:spPr>
                </pic:pic>
              </a:graphicData>
            </a:graphic>
          </wp:inline>
        </w:drawing>
      </w:r>
      <w:r>
        <w:rPr>
          <w:rFonts w:ascii="Arial" w:hAnsi="Arial" w:cs="Arial"/>
          <w:b/>
          <w:bCs/>
        </w:rPr>
        <w:tab/>
      </w:r>
      <w:r>
        <w:rPr>
          <w:rFonts w:ascii="Arial" w:hAnsi="Arial" w:cs="Arial"/>
          <w:b/>
          <w:bCs/>
        </w:rPr>
        <w:tab/>
      </w:r>
      <w:r>
        <w:rPr>
          <w:rFonts w:ascii="Arial" w:hAnsi="Arial" w:cs="Arial"/>
          <w:b/>
          <w:bCs/>
        </w:rPr>
        <w:tab/>
        <w:t>Figure 5. Contextual Diagram of the Present System</w:t>
      </w:r>
    </w:p>
    <w:p w14:paraId="3C87BF3E" w14:textId="77777777" w:rsidR="00CA5D4B" w:rsidRDefault="000B04DC">
      <w:pPr>
        <w:rPr>
          <w:rFonts w:ascii="Arial" w:hAnsi="Arial" w:cs="Arial"/>
          <w:b/>
          <w:bCs/>
        </w:rPr>
      </w:pPr>
      <w:r>
        <w:rPr>
          <w:rFonts w:ascii="Arial" w:hAnsi="Arial" w:cs="Arial"/>
          <w:b/>
          <w:bCs/>
        </w:rPr>
        <w:t xml:space="preserve">Event Specifications: </w:t>
      </w:r>
    </w:p>
    <w:p w14:paraId="3EC08AA9" w14:textId="77777777" w:rsidR="00CA5D4B" w:rsidRDefault="000B04DC">
      <w:pPr>
        <w:rPr>
          <w:rFonts w:ascii="Arial" w:hAnsi="Arial" w:cs="Arial"/>
          <w:b/>
          <w:bCs/>
        </w:rPr>
      </w:pPr>
      <w:r>
        <w:rPr>
          <w:rFonts w:ascii="Arial" w:hAnsi="Arial" w:cs="Arial"/>
          <w:b/>
          <w:bCs/>
        </w:rPr>
        <w:t xml:space="preserve">Event list: </w:t>
      </w:r>
    </w:p>
    <w:p w14:paraId="7B9446C3" w14:textId="77777777" w:rsidR="00CA5D4B" w:rsidRDefault="000B04DC">
      <w:pPr>
        <w:pStyle w:val="ListParagraph"/>
        <w:numPr>
          <w:ilvl w:val="0"/>
          <w:numId w:val="11"/>
        </w:numPr>
        <w:rPr>
          <w:rFonts w:ascii="Arial" w:hAnsi="Arial" w:cs="Arial"/>
        </w:rPr>
      </w:pPr>
      <w:r>
        <w:rPr>
          <w:rFonts w:ascii="Arial" w:hAnsi="Arial" w:cs="Arial"/>
        </w:rPr>
        <w:t>Requesting Help Process</w:t>
      </w:r>
    </w:p>
    <w:p w14:paraId="026BB116" w14:textId="77777777" w:rsidR="00CA5D4B" w:rsidRDefault="000B04DC">
      <w:pPr>
        <w:pStyle w:val="ListParagraph"/>
        <w:numPr>
          <w:ilvl w:val="0"/>
          <w:numId w:val="11"/>
        </w:numPr>
        <w:rPr>
          <w:rFonts w:ascii="Arial" w:hAnsi="Arial" w:cs="Arial"/>
        </w:rPr>
      </w:pPr>
      <w:r>
        <w:rPr>
          <w:rFonts w:ascii="Arial" w:hAnsi="Arial" w:cs="Arial"/>
        </w:rPr>
        <w:t xml:space="preserve">Recording of Requestor Data </w:t>
      </w:r>
    </w:p>
    <w:p w14:paraId="78755169" w14:textId="77777777" w:rsidR="00CA5D4B" w:rsidRDefault="000B04DC">
      <w:pPr>
        <w:pStyle w:val="ListParagraph"/>
        <w:numPr>
          <w:ilvl w:val="0"/>
          <w:numId w:val="11"/>
        </w:numPr>
        <w:rPr>
          <w:rFonts w:ascii="Arial" w:hAnsi="Arial" w:cs="Arial"/>
        </w:rPr>
      </w:pPr>
      <w:r>
        <w:rPr>
          <w:rFonts w:ascii="Arial" w:hAnsi="Arial" w:cs="Arial"/>
        </w:rPr>
        <w:t>Locating the Requestors</w:t>
      </w:r>
    </w:p>
    <w:p w14:paraId="47C120BB" w14:textId="77777777" w:rsidR="00CA5D4B" w:rsidRDefault="000B04DC">
      <w:pPr>
        <w:pStyle w:val="ListParagraph"/>
        <w:numPr>
          <w:ilvl w:val="0"/>
          <w:numId w:val="11"/>
        </w:numPr>
        <w:rPr>
          <w:rFonts w:ascii="Arial" w:hAnsi="Arial" w:cs="Arial"/>
        </w:rPr>
      </w:pPr>
      <w:r>
        <w:rPr>
          <w:rFonts w:ascii="Arial" w:hAnsi="Arial" w:cs="Arial"/>
        </w:rPr>
        <w:t>Generation of Reports</w:t>
      </w:r>
    </w:p>
    <w:p w14:paraId="571192F4" w14:textId="77777777" w:rsidR="00CA5D4B" w:rsidRDefault="00CA5D4B">
      <w:pPr>
        <w:rPr>
          <w:rFonts w:ascii="Arial" w:hAnsi="Arial" w:cs="Arial"/>
          <w:b/>
          <w:bCs/>
        </w:rPr>
      </w:pPr>
    </w:p>
    <w:p w14:paraId="583F7F7E" w14:textId="77777777" w:rsidR="00CA5D4B" w:rsidRDefault="00CA5D4B">
      <w:pPr>
        <w:rPr>
          <w:rFonts w:ascii="Arial" w:hAnsi="Arial" w:cs="Arial"/>
          <w:b/>
          <w:bCs/>
        </w:rPr>
      </w:pPr>
    </w:p>
    <w:p w14:paraId="170AF159" w14:textId="77777777" w:rsidR="00CA5D4B" w:rsidRDefault="00CA5D4B">
      <w:pPr>
        <w:rPr>
          <w:rFonts w:ascii="Arial" w:hAnsi="Arial" w:cs="Arial"/>
          <w:b/>
          <w:bCs/>
        </w:rPr>
      </w:pPr>
    </w:p>
    <w:p w14:paraId="19D99E61" w14:textId="77777777" w:rsidR="00CA5D4B" w:rsidRDefault="00CA5D4B">
      <w:pPr>
        <w:rPr>
          <w:rFonts w:ascii="Arial" w:hAnsi="Arial" w:cs="Arial"/>
          <w:b/>
          <w:bCs/>
        </w:rPr>
      </w:pPr>
    </w:p>
    <w:p w14:paraId="4C9DA7CF" w14:textId="77777777" w:rsidR="00CA5D4B" w:rsidRDefault="00CA5D4B">
      <w:pPr>
        <w:rPr>
          <w:rFonts w:ascii="Arial" w:hAnsi="Arial" w:cs="Arial"/>
          <w:b/>
          <w:bCs/>
        </w:rPr>
      </w:pPr>
    </w:p>
    <w:p w14:paraId="573B8F5B" w14:textId="77777777" w:rsidR="00CA5D4B" w:rsidRDefault="000B04DC">
      <w:pPr>
        <w:rPr>
          <w:rFonts w:ascii="Arial" w:hAnsi="Arial" w:cs="Arial"/>
          <w:b/>
          <w:bCs/>
        </w:rPr>
      </w:pPr>
      <w:r>
        <w:rPr>
          <w:rFonts w:ascii="Arial" w:hAnsi="Arial" w:cs="Arial"/>
          <w:b/>
          <w:bCs/>
        </w:rPr>
        <w:lastRenderedPageBreak/>
        <w:t>Event List Diagram</w:t>
      </w:r>
    </w:p>
    <w:p w14:paraId="22F78A20" w14:textId="77777777" w:rsidR="00CA5D4B" w:rsidRDefault="000B04DC">
      <w:pPr>
        <w:rPr>
          <w:rFonts w:ascii="Arial" w:hAnsi="Arial" w:cs="Arial"/>
        </w:rPr>
      </w:pPr>
      <w:r>
        <w:rPr>
          <w:rFonts w:ascii="Arial" w:hAnsi="Arial" w:cs="Arial"/>
          <w:b/>
          <w:bCs/>
        </w:rPr>
        <w:tab/>
      </w:r>
      <w:r>
        <w:rPr>
          <w:rFonts w:ascii="Arial" w:hAnsi="Arial" w:cs="Arial"/>
        </w:rPr>
        <w:t>Figure 6 show the event diagram of inquiry process of the present system.</w:t>
      </w:r>
    </w:p>
    <w:p w14:paraId="0D7AAEF7" w14:textId="77777777" w:rsidR="00CA5D4B" w:rsidRDefault="000B04DC">
      <w:pPr>
        <w:jc w:val="center"/>
        <w:rPr>
          <w:rFonts w:ascii="Arial" w:hAnsi="Arial" w:cs="Arial"/>
          <w:b/>
          <w:bCs/>
        </w:rPr>
      </w:pPr>
      <w:r>
        <w:rPr>
          <w:rFonts w:ascii="Arial" w:hAnsi="Arial" w:cs="Arial"/>
          <w:noProof/>
          <w:lang w:val="en-PH"/>
        </w:rPr>
        <w:drawing>
          <wp:inline distT="0" distB="0" distL="114300" distR="114300" wp14:anchorId="173C18FB" wp14:editId="779708BB">
            <wp:extent cx="5271135" cy="2367280"/>
            <wp:effectExtent l="0" t="0" r="5715" b="13970"/>
            <wp:docPr id="3" name="Picture 3" descr="Screenshot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97)"/>
                    <pic:cNvPicPr>
                      <a:picLocks noChangeAspect="1"/>
                    </pic:cNvPicPr>
                  </pic:nvPicPr>
                  <pic:blipFill>
                    <a:blip r:embed="rId38"/>
                    <a:srcRect l="9095" t="22535" r="21758" b="22248"/>
                    <a:stretch>
                      <a:fillRect/>
                    </a:stretch>
                  </pic:blipFill>
                  <pic:spPr>
                    <a:xfrm>
                      <a:off x="0" y="0"/>
                      <a:ext cx="5271135" cy="2367280"/>
                    </a:xfrm>
                    <a:prstGeom prst="rect">
                      <a:avLst/>
                    </a:prstGeom>
                  </pic:spPr>
                </pic:pic>
              </a:graphicData>
            </a:graphic>
          </wp:inline>
        </w:drawing>
      </w:r>
    </w:p>
    <w:p w14:paraId="3696FC31" w14:textId="77777777" w:rsidR="00CA5D4B" w:rsidRDefault="000B04DC">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Figure 6. Request Help Process</w:t>
      </w:r>
    </w:p>
    <w:p w14:paraId="5955C20F" w14:textId="77777777" w:rsidR="00CA5D4B" w:rsidRDefault="000B04DC">
      <w:pPr>
        <w:rPr>
          <w:rFonts w:ascii="Arial" w:hAnsi="Arial" w:cs="Arial"/>
        </w:rPr>
      </w:pPr>
      <w:r>
        <w:rPr>
          <w:rFonts w:ascii="Arial" w:hAnsi="Arial" w:cs="Arial"/>
          <w:b/>
          <w:bCs/>
        </w:rPr>
        <w:tab/>
      </w:r>
      <w:r>
        <w:rPr>
          <w:rFonts w:ascii="Arial" w:hAnsi="Arial" w:cs="Arial"/>
        </w:rPr>
        <w:t>Figure 7 show the event diagram of the recording of requestor data of the present system.</w:t>
      </w:r>
    </w:p>
    <w:p w14:paraId="4A02A69F" w14:textId="77777777" w:rsidR="00CA5D4B" w:rsidRDefault="000B04DC">
      <w:pPr>
        <w:jc w:val="center"/>
        <w:rPr>
          <w:rFonts w:ascii="Arial" w:hAnsi="Arial" w:cs="Arial"/>
          <w:b/>
          <w:bCs/>
        </w:rPr>
      </w:pPr>
      <w:r>
        <w:rPr>
          <w:rFonts w:ascii="Arial" w:hAnsi="Arial" w:cs="Arial"/>
          <w:b/>
          <w:bCs/>
          <w:noProof/>
        </w:rPr>
        <w:drawing>
          <wp:inline distT="0" distB="0" distL="114300" distR="114300" wp14:anchorId="7836ECEF" wp14:editId="6E2C8887">
            <wp:extent cx="5308600" cy="2344420"/>
            <wp:effectExtent l="0" t="0" r="6350" b="17780"/>
            <wp:docPr id="4" name="Picture 4" descr="Screenshot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98)"/>
                    <pic:cNvPicPr>
                      <a:picLocks noChangeAspect="1"/>
                    </pic:cNvPicPr>
                  </pic:nvPicPr>
                  <pic:blipFill>
                    <a:blip r:embed="rId39"/>
                    <a:srcRect l="4255" t="20557" r="15175" b="16165"/>
                    <a:stretch>
                      <a:fillRect/>
                    </a:stretch>
                  </pic:blipFill>
                  <pic:spPr>
                    <a:xfrm>
                      <a:off x="0" y="0"/>
                      <a:ext cx="5308600" cy="2344420"/>
                    </a:xfrm>
                    <a:prstGeom prst="rect">
                      <a:avLst/>
                    </a:prstGeom>
                  </pic:spPr>
                </pic:pic>
              </a:graphicData>
            </a:graphic>
          </wp:inline>
        </w:drawing>
      </w:r>
    </w:p>
    <w:p w14:paraId="62BEEE30" w14:textId="77777777" w:rsidR="00CA5D4B" w:rsidRDefault="000B04DC">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7. Recording Requestor Data</w:t>
      </w:r>
    </w:p>
    <w:p w14:paraId="51C48BC4" w14:textId="77777777" w:rsidR="00CA5D4B" w:rsidRDefault="00CA5D4B">
      <w:pPr>
        <w:rPr>
          <w:rFonts w:ascii="Arial" w:hAnsi="Arial" w:cs="Arial"/>
          <w:b/>
          <w:bCs/>
        </w:rPr>
      </w:pPr>
    </w:p>
    <w:p w14:paraId="7C32C05B" w14:textId="77777777" w:rsidR="00CA5D4B" w:rsidRDefault="00CA5D4B">
      <w:pPr>
        <w:rPr>
          <w:rFonts w:ascii="Arial" w:hAnsi="Arial" w:cs="Arial"/>
          <w:b/>
          <w:bCs/>
        </w:rPr>
      </w:pPr>
    </w:p>
    <w:p w14:paraId="420A6150" w14:textId="77777777" w:rsidR="00CA5D4B" w:rsidRDefault="00CA5D4B">
      <w:pPr>
        <w:rPr>
          <w:rFonts w:ascii="Arial" w:hAnsi="Arial" w:cs="Arial"/>
          <w:b/>
          <w:bCs/>
        </w:rPr>
      </w:pPr>
    </w:p>
    <w:p w14:paraId="23441673" w14:textId="77777777" w:rsidR="00CA5D4B" w:rsidRDefault="000B04DC">
      <w:pPr>
        <w:rPr>
          <w:rFonts w:ascii="Arial" w:hAnsi="Arial" w:cs="Arial"/>
        </w:rPr>
      </w:pPr>
      <w:r>
        <w:rPr>
          <w:rFonts w:ascii="Arial" w:hAnsi="Arial" w:cs="Arial"/>
        </w:rPr>
        <w:lastRenderedPageBreak/>
        <w:t>Figure 8. show the event diagram of Locating the Requestors of the present system</w:t>
      </w:r>
    </w:p>
    <w:p w14:paraId="061E1232" w14:textId="77777777" w:rsidR="00CA5D4B" w:rsidRDefault="000B04DC">
      <w:pPr>
        <w:jc w:val="center"/>
        <w:rPr>
          <w:rFonts w:ascii="Arial" w:hAnsi="Arial" w:cs="Arial"/>
          <w:b/>
          <w:bCs/>
        </w:rPr>
      </w:pPr>
      <w:r>
        <w:rPr>
          <w:rFonts w:ascii="Arial" w:hAnsi="Arial" w:cs="Arial"/>
          <w:b/>
          <w:bCs/>
          <w:noProof/>
        </w:rPr>
        <w:drawing>
          <wp:inline distT="0" distB="0" distL="114300" distR="114300" wp14:anchorId="3D7E9F0D" wp14:editId="3DA880E0">
            <wp:extent cx="5445125" cy="2367280"/>
            <wp:effectExtent l="0" t="0" r="0" b="0"/>
            <wp:docPr id="5" name="Picture 5"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99)"/>
                    <pic:cNvPicPr>
                      <a:picLocks noChangeAspect="1"/>
                    </pic:cNvPicPr>
                  </pic:nvPicPr>
                  <pic:blipFill>
                    <a:blip r:embed="rId40"/>
                    <a:srcRect l="4507" t="20767" r="15509" b="17387"/>
                    <a:stretch>
                      <a:fillRect/>
                    </a:stretch>
                  </pic:blipFill>
                  <pic:spPr>
                    <a:xfrm>
                      <a:off x="0" y="0"/>
                      <a:ext cx="5445125" cy="2367280"/>
                    </a:xfrm>
                    <a:prstGeom prst="rect">
                      <a:avLst/>
                    </a:prstGeom>
                  </pic:spPr>
                </pic:pic>
              </a:graphicData>
            </a:graphic>
          </wp:inline>
        </w:drawing>
      </w:r>
    </w:p>
    <w:p w14:paraId="4AACC887" w14:textId="77777777" w:rsidR="00CA5D4B" w:rsidRDefault="000B04DC">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Figure 8. Locating the Requestors</w:t>
      </w:r>
      <w:r>
        <w:rPr>
          <w:rFonts w:ascii="Arial" w:hAnsi="Arial" w:cs="Arial"/>
          <w:b/>
          <w:bCs/>
        </w:rPr>
        <w:tab/>
      </w:r>
    </w:p>
    <w:p w14:paraId="6195BE01" w14:textId="77777777" w:rsidR="00CA5D4B" w:rsidRDefault="000B04DC">
      <w:pPr>
        <w:rPr>
          <w:rFonts w:ascii="Arial" w:hAnsi="Arial" w:cs="Arial"/>
        </w:rPr>
      </w:pPr>
      <w:r>
        <w:rPr>
          <w:rFonts w:ascii="Arial" w:hAnsi="Arial" w:cs="Arial"/>
        </w:rPr>
        <w:t>Figure 9 show the event diagram of the Generation of Reports of the present system.</w:t>
      </w:r>
    </w:p>
    <w:p w14:paraId="48A719D5" w14:textId="77777777" w:rsidR="00CA5D4B" w:rsidRDefault="000B04DC">
      <w:pPr>
        <w:jc w:val="center"/>
        <w:rPr>
          <w:rFonts w:ascii="Arial" w:hAnsi="Arial" w:cs="Arial"/>
          <w:lang w:val="en-PH"/>
        </w:rPr>
      </w:pPr>
      <w:r>
        <w:rPr>
          <w:rFonts w:ascii="Arial" w:hAnsi="Arial" w:cs="Arial"/>
          <w:noProof/>
          <w:lang w:val="en-PH"/>
        </w:rPr>
        <w:drawing>
          <wp:inline distT="0" distB="0" distL="114300" distR="114300" wp14:anchorId="0464F256" wp14:editId="2FB1825E">
            <wp:extent cx="5414010" cy="2362835"/>
            <wp:effectExtent l="0" t="0" r="15240" b="18415"/>
            <wp:docPr id="6" name="Picture 6" descr="Screenshot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00)"/>
                    <pic:cNvPicPr>
                      <a:picLocks noChangeAspect="1"/>
                    </pic:cNvPicPr>
                  </pic:nvPicPr>
                  <pic:blipFill>
                    <a:blip r:embed="rId41"/>
                    <a:srcRect l="4255" t="20103" r="15024" b="17258"/>
                    <a:stretch>
                      <a:fillRect/>
                    </a:stretch>
                  </pic:blipFill>
                  <pic:spPr>
                    <a:xfrm>
                      <a:off x="0" y="0"/>
                      <a:ext cx="5414010" cy="2362835"/>
                    </a:xfrm>
                    <a:prstGeom prst="rect">
                      <a:avLst/>
                    </a:prstGeom>
                  </pic:spPr>
                </pic:pic>
              </a:graphicData>
            </a:graphic>
          </wp:inline>
        </w:drawing>
      </w:r>
    </w:p>
    <w:p w14:paraId="4D96E8AE" w14:textId="77777777" w:rsidR="00CA5D4B" w:rsidRDefault="000B04DC">
      <w:pPr>
        <w:jc w:val="center"/>
        <w:rPr>
          <w:rFonts w:ascii="Arial" w:hAnsi="Arial" w:cs="Arial"/>
          <w:b/>
          <w:bCs/>
        </w:rPr>
      </w:pPr>
      <w:r>
        <w:rPr>
          <w:rFonts w:ascii="Arial" w:hAnsi="Arial" w:cs="Arial"/>
          <w:b/>
          <w:bCs/>
        </w:rPr>
        <w:t>Figure 9. Generation of Reports</w:t>
      </w:r>
    </w:p>
    <w:p w14:paraId="31692F0F" w14:textId="77777777" w:rsidR="00CA5D4B" w:rsidRDefault="00CA5D4B">
      <w:pPr>
        <w:rPr>
          <w:rFonts w:ascii="Arial" w:hAnsi="Arial" w:cs="Arial"/>
          <w:b/>
          <w:bCs/>
        </w:rPr>
      </w:pPr>
    </w:p>
    <w:p w14:paraId="2B3F0FBE" w14:textId="77777777" w:rsidR="00CA5D4B" w:rsidRDefault="00CA5D4B">
      <w:pPr>
        <w:rPr>
          <w:rFonts w:ascii="Arial" w:hAnsi="Arial" w:cs="Arial"/>
          <w:b/>
          <w:bCs/>
          <w:lang w:val="en-PH"/>
        </w:rPr>
      </w:pPr>
    </w:p>
    <w:p w14:paraId="2D4BB5D4" w14:textId="77777777" w:rsidR="00CA5D4B" w:rsidRDefault="00CA5D4B">
      <w:pPr>
        <w:rPr>
          <w:rFonts w:ascii="Arial" w:hAnsi="Arial" w:cs="Arial"/>
          <w:b/>
          <w:bCs/>
          <w:lang w:val="en-PH"/>
        </w:rPr>
      </w:pPr>
    </w:p>
    <w:p w14:paraId="4C8B5CA2" w14:textId="77777777" w:rsidR="00CA5D4B" w:rsidRDefault="000B04DC">
      <w:pPr>
        <w:rPr>
          <w:rFonts w:ascii="Arial" w:hAnsi="Arial" w:cs="Arial"/>
          <w:b/>
          <w:bCs/>
        </w:rPr>
      </w:pPr>
      <w:r>
        <w:rPr>
          <w:rFonts w:ascii="Arial" w:hAnsi="Arial" w:cs="Arial"/>
          <w:b/>
          <w:bCs/>
        </w:rPr>
        <w:lastRenderedPageBreak/>
        <w:t xml:space="preserve">Use Case Narrative </w:t>
      </w:r>
    </w:p>
    <w:p w14:paraId="196D8BCB" w14:textId="77777777" w:rsidR="00CA5D4B" w:rsidRDefault="000B04DC">
      <w:pPr>
        <w:jc w:val="both"/>
        <w:rPr>
          <w:rFonts w:ascii="Arial" w:hAnsi="Arial" w:cs="Arial"/>
          <w:bCs/>
        </w:rPr>
      </w:pPr>
      <w:r>
        <w:rPr>
          <w:rFonts w:ascii="Arial" w:hAnsi="Arial" w:cs="Arial"/>
          <w:b/>
          <w:bCs/>
        </w:rPr>
        <w:tab/>
      </w:r>
      <w:r>
        <w:rPr>
          <w:rFonts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14:paraId="1A98B587" w14:textId="77777777" w:rsidR="00CA5D4B" w:rsidRDefault="000B04DC">
      <w:pPr>
        <w:rPr>
          <w:rFonts w:ascii="Arial" w:hAnsi="Arial" w:cs="Arial"/>
          <w:b/>
          <w:bCs/>
        </w:rPr>
      </w:pPr>
      <w:r>
        <w:rPr>
          <w:rFonts w:ascii="Arial" w:hAnsi="Arial" w:cs="Arial"/>
          <w:b/>
          <w:bCs/>
        </w:rPr>
        <w:t xml:space="preserve">      Table 3. Send “Help” (Requestor)</w:t>
      </w:r>
    </w:p>
    <w:tbl>
      <w:tblPr>
        <w:tblW w:w="8159" w:type="dxa"/>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52"/>
        <w:gridCol w:w="5307"/>
      </w:tblGrid>
      <w:tr w:rsidR="00CA5D4B" w14:paraId="2D7549C6" w14:textId="77777777">
        <w:trPr>
          <w:trHeight w:val="421"/>
        </w:trPr>
        <w:tc>
          <w:tcPr>
            <w:tcW w:w="2852" w:type="dxa"/>
            <w:tcBorders>
              <w:left w:val="single" w:sz="4" w:space="0" w:color="000000"/>
              <w:bottom w:val="single" w:sz="4" w:space="0" w:color="000000"/>
              <w:right w:val="single" w:sz="4" w:space="0" w:color="000000"/>
            </w:tcBorders>
          </w:tcPr>
          <w:p w14:paraId="6F78BA28"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307" w:type="dxa"/>
            <w:tcBorders>
              <w:left w:val="single" w:sz="4" w:space="0" w:color="000000"/>
              <w:bottom w:val="single" w:sz="4" w:space="0" w:color="000000"/>
              <w:right w:val="single" w:sz="4" w:space="0" w:color="000000"/>
            </w:tcBorders>
          </w:tcPr>
          <w:p w14:paraId="058A80A1" w14:textId="77777777" w:rsidR="00CA5D4B" w:rsidRDefault="000B04DC">
            <w:pPr>
              <w:pStyle w:val="TableParagraph"/>
              <w:spacing w:before="2" w:line="232" w:lineRule="exact"/>
              <w:ind w:left="108"/>
              <w:rPr>
                <w:rFonts w:ascii="Arial" w:hAnsi="Arial" w:cs="Arial"/>
              </w:rPr>
            </w:pPr>
            <w:r>
              <w:rPr>
                <w:rFonts w:ascii="Arial" w:hAnsi="Arial" w:cs="Arial"/>
              </w:rPr>
              <w:t>Send “Help”</w:t>
            </w:r>
          </w:p>
        </w:tc>
      </w:tr>
      <w:tr w:rsidR="00CA5D4B" w14:paraId="6B1B3BD9" w14:textId="77777777">
        <w:trPr>
          <w:trHeight w:val="275"/>
        </w:trPr>
        <w:tc>
          <w:tcPr>
            <w:tcW w:w="2852" w:type="dxa"/>
            <w:tcBorders>
              <w:top w:val="single" w:sz="4" w:space="0" w:color="000000"/>
              <w:left w:val="single" w:sz="4" w:space="0" w:color="000000"/>
              <w:bottom w:val="single" w:sz="4" w:space="0" w:color="000000"/>
              <w:right w:val="single" w:sz="4" w:space="0" w:color="000000"/>
            </w:tcBorders>
          </w:tcPr>
          <w:p w14:paraId="079C0DFF"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307" w:type="dxa"/>
            <w:tcBorders>
              <w:top w:val="single" w:sz="4" w:space="0" w:color="000000"/>
              <w:left w:val="single" w:sz="4" w:space="0" w:color="000000"/>
              <w:bottom w:val="single" w:sz="4" w:space="0" w:color="000000"/>
              <w:right w:val="single" w:sz="4" w:space="0" w:color="000000"/>
            </w:tcBorders>
          </w:tcPr>
          <w:p w14:paraId="08D193AE" w14:textId="77777777" w:rsidR="00CA5D4B" w:rsidRDefault="000B04DC">
            <w:pPr>
              <w:pStyle w:val="TableParagraph"/>
              <w:spacing w:line="234" w:lineRule="exact"/>
              <w:ind w:left="108"/>
              <w:rPr>
                <w:rFonts w:ascii="Arial" w:hAnsi="Arial" w:cs="Arial"/>
              </w:rPr>
            </w:pPr>
            <w:r>
              <w:rPr>
                <w:rFonts w:ascii="Arial" w:hAnsi="Arial" w:cs="Arial"/>
              </w:rPr>
              <w:t>Requestor</w:t>
            </w:r>
          </w:p>
        </w:tc>
      </w:tr>
      <w:tr w:rsidR="00CA5D4B" w14:paraId="00D0B63C" w14:textId="77777777">
        <w:trPr>
          <w:trHeight w:val="477"/>
        </w:trPr>
        <w:tc>
          <w:tcPr>
            <w:tcW w:w="2852" w:type="dxa"/>
            <w:tcBorders>
              <w:top w:val="single" w:sz="4" w:space="0" w:color="000000"/>
              <w:left w:val="single" w:sz="4" w:space="0" w:color="000000"/>
              <w:bottom w:val="single" w:sz="4" w:space="0" w:color="000000"/>
              <w:right w:val="single" w:sz="4" w:space="0" w:color="000000"/>
            </w:tcBorders>
          </w:tcPr>
          <w:p w14:paraId="0ED3D22C"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307" w:type="dxa"/>
            <w:tcBorders>
              <w:top w:val="single" w:sz="4" w:space="0" w:color="000000"/>
              <w:left w:val="single" w:sz="4" w:space="0" w:color="000000"/>
              <w:bottom w:val="single" w:sz="4" w:space="0" w:color="000000"/>
              <w:right w:val="single" w:sz="4" w:space="0" w:color="000000"/>
            </w:tcBorders>
          </w:tcPr>
          <w:p w14:paraId="6F328978" w14:textId="77777777" w:rsidR="00CA5D4B" w:rsidRDefault="000B04DC">
            <w:pPr>
              <w:pStyle w:val="TableParagraph"/>
              <w:spacing w:line="232" w:lineRule="exact"/>
              <w:ind w:left="108"/>
              <w:rPr>
                <w:rFonts w:ascii="Arial" w:hAnsi="Arial" w:cs="Arial"/>
              </w:rPr>
            </w:pPr>
            <w:r>
              <w:rPr>
                <w:rFonts w:ascii="Arial" w:hAnsi="Arial" w:cs="Arial"/>
              </w:rPr>
              <w:t>The app is installed on the user's device, and the requestor has a registered account.</w:t>
            </w:r>
          </w:p>
        </w:tc>
      </w:tr>
      <w:tr w:rsidR="00CA5D4B" w14:paraId="7489123D" w14:textId="77777777">
        <w:trPr>
          <w:trHeight w:val="481"/>
        </w:trPr>
        <w:tc>
          <w:tcPr>
            <w:tcW w:w="2852" w:type="dxa"/>
            <w:tcBorders>
              <w:top w:val="single" w:sz="4" w:space="0" w:color="000000"/>
              <w:left w:val="single" w:sz="4" w:space="0" w:color="000000"/>
              <w:bottom w:val="single" w:sz="4" w:space="0" w:color="000000"/>
              <w:right w:val="single" w:sz="4" w:space="0" w:color="000000"/>
            </w:tcBorders>
          </w:tcPr>
          <w:p w14:paraId="61EBD62A"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307" w:type="dxa"/>
            <w:tcBorders>
              <w:top w:val="single" w:sz="4" w:space="0" w:color="000000"/>
              <w:left w:val="single" w:sz="4" w:space="0" w:color="000000"/>
              <w:bottom w:val="single" w:sz="4" w:space="0" w:color="000000"/>
              <w:right w:val="single" w:sz="4" w:space="0" w:color="000000"/>
            </w:tcBorders>
          </w:tcPr>
          <w:p w14:paraId="2F83F635" w14:textId="77777777" w:rsidR="00CA5D4B" w:rsidRDefault="000B04DC">
            <w:pPr>
              <w:pStyle w:val="TableParagraph"/>
              <w:spacing w:line="234" w:lineRule="exact"/>
              <w:ind w:left="108"/>
              <w:rPr>
                <w:rFonts w:ascii="Arial" w:hAnsi="Arial" w:cs="Arial"/>
              </w:rPr>
            </w:pPr>
            <w:r>
              <w:rPr>
                <w:rFonts w:ascii="Arial" w:hAnsi="Arial" w:cs="Arial"/>
              </w:rPr>
              <w:t>This use case describes the process of both users logging into the app to access emergency services.</w:t>
            </w:r>
          </w:p>
        </w:tc>
      </w:tr>
      <w:tr w:rsidR="00CA5D4B" w14:paraId="57E06024" w14:textId="77777777">
        <w:trPr>
          <w:trHeight w:val="273"/>
        </w:trPr>
        <w:tc>
          <w:tcPr>
            <w:tcW w:w="8159" w:type="dxa"/>
            <w:gridSpan w:val="2"/>
            <w:tcBorders>
              <w:top w:val="single" w:sz="4" w:space="0" w:color="000000"/>
              <w:left w:val="single" w:sz="4" w:space="0" w:color="000000"/>
              <w:bottom w:val="single" w:sz="4" w:space="0" w:color="000000"/>
              <w:right w:val="single" w:sz="4" w:space="0" w:color="000000"/>
            </w:tcBorders>
          </w:tcPr>
          <w:p w14:paraId="498D96D6"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424B39F6" w14:textId="77777777">
        <w:trPr>
          <w:trHeight w:val="275"/>
        </w:trPr>
        <w:tc>
          <w:tcPr>
            <w:tcW w:w="2852" w:type="dxa"/>
            <w:tcBorders>
              <w:top w:val="single" w:sz="4" w:space="0" w:color="000000"/>
              <w:left w:val="single" w:sz="4" w:space="0" w:color="000000"/>
              <w:bottom w:val="single" w:sz="4" w:space="0" w:color="000000"/>
              <w:right w:val="single" w:sz="4" w:space="0" w:color="000000"/>
            </w:tcBorders>
          </w:tcPr>
          <w:p w14:paraId="55D51B18"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307" w:type="dxa"/>
            <w:tcBorders>
              <w:top w:val="single" w:sz="4" w:space="0" w:color="000000"/>
              <w:left w:val="single" w:sz="4" w:space="0" w:color="000000"/>
              <w:bottom w:val="single" w:sz="4" w:space="0" w:color="000000"/>
              <w:right w:val="single" w:sz="4" w:space="0" w:color="000000"/>
            </w:tcBorders>
          </w:tcPr>
          <w:p w14:paraId="6B7D55A3"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3BD57394" w14:textId="77777777">
        <w:trPr>
          <w:trHeight w:val="1657"/>
        </w:trPr>
        <w:tc>
          <w:tcPr>
            <w:tcW w:w="2852" w:type="dxa"/>
            <w:tcBorders>
              <w:top w:val="single" w:sz="4" w:space="0" w:color="000000"/>
              <w:left w:val="single" w:sz="4" w:space="0" w:color="000000"/>
              <w:bottom w:val="single" w:sz="4" w:space="0" w:color="000000"/>
              <w:right w:val="single" w:sz="4" w:space="0" w:color="000000"/>
            </w:tcBorders>
          </w:tcPr>
          <w:p w14:paraId="5AFB73FF"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7B9DF179" w14:textId="77777777" w:rsidR="00CA5D4B" w:rsidRDefault="00CA5D4B">
            <w:pPr>
              <w:pStyle w:val="TableParagraph"/>
              <w:rPr>
                <w:rFonts w:ascii="Arial" w:hAnsi="Arial" w:cs="Arial"/>
                <w:b/>
              </w:rPr>
            </w:pPr>
          </w:p>
          <w:p w14:paraId="7545A81D" w14:textId="77777777" w:rsidR="00CA5D4B" w:rsidRDefault="000B04DC">
            <w:pPr>
              <w:pStyle w:val="TableParagraph"/>
              <w:spacing w:line="232" w:lineRule="exact"/>
              <w:ind w:left="107"/>
              <w:rPr>
                <w:rFonts w:ascii="Arial" w:hAnsi="Arial" w:cs="Arial"/>
              </w:rPr>
            </w:pPr>
            <w:r>
              <w:rPr>
                <w:rFonts w:ascii="Arial" w:hAnsi="Arial" w:cs="Arial"/>
              </w:rPr>
              <w:t xml:space="preserve">The user may </w:t>
            </w:r>
            <w:proofErr w:type="gramStart"/>
            <w:r>
              <w:rPr>
                <w:rFonts w:ascii="Arial" w:hAnsi="Arial" w:cs="Arial"/>
              </w:rPr>
              <w:t>selects</w:t>
            </w:r>
            <w:proofErr w:type="gramEnd"/>
            <w:r>
              <w:rPr>
                <w:rFonts w:ascii="Arial" w:hAnsi="Arial" w:cs="Arial"/>
              </w:rPr>
              <w:t xml:space="preserve"> multiple Emergency Responder (Medical, Fire and Police) and click “HELP!!!” button.</w:t>
            </w:r>
          </w:p>
        </w:tc>
        <w:tc>
          <w:tcPr>
            <w:tcW w:w="5307" w:type="dxa"/>
            <w:tcBorders>
              <w:top w:val="single" w:sz="4" w:space="0" w:color="000000"/>
              <w:left w:val="single" w:sz="4" w:space="0" w:color="000000"/>
              <w:bottom w:val="single" w:sz="4" w:space="0" w:color="000000"/>
              <w:right w:val="single" w:sz="4" w:space="0" w:color="000000"/>
            </w:tcBorders>
          </w:tcPr>
          <w:p w14:paraId="0C4F55CD" w14:textId="77777777" w:rsidR="00CA5D4B" w:rsidRDefault="000B04DC">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5A9B574A" w14:textId="77777777" w:rsidR="00CA5D4B" w:rsidRDefault="00CA5D4B">
            <w:pPr>
              <w:pStyle w:val="TableParagraph"/>
              <w:rPr>
                <w:rFonts w:ascii="Arial" w:hAnsi="Arial" w:cs="Arial"/>
                <w:b/>
              </w:rPr>
            </w:pPr>
          </w:p>
          <w:p w14:paraId="1470861B" w14:textId="77777777" w:rsidR="00CA5D4B" w:rsidRDefault="000B04DC">
            <w:pPr>
              <w:pStyle w:val="TableParagraph"/>
              <w:spacing w:line="232" w:lineRule="exact"/>
              <w:ind w:left="108"/>
              <w:rPr>
                <w:rFonts w:ascii="Arial" w:hAnsi="Arial" w:cs="Arial"/>
              </w:rPr>
            </w:pPr>
            <w:r>
              <w:rPr>
                <w:rFonts w:ascii="Arial" w:hAnsi="Arial" w:cs="Arial"/>
              </w:rPr>
              <w:t xml:space="preserve"> Send “Help” Notification to the online and nearby responders and Display </w:t>
            </w:r>
          </w:p>
        </w:tc>
      </w:tr>
      <w:tr w:rsidR="00CA5D4B" w14:paraId="52EEB70F" w14:textId="77777777">
        <w:trPr>
          <w:trHeight w:val="710"/>
        </w:trPr>
        <w:tc>
          <w:tcPr>
            <w:tcW w:w="8159" w:type="dxa"/>
            <w:gridSpan w:val="2"/>
            <w:tcBorders>
              <w:top w:val="single" w:sz="4" w:space="0" w:color="000000"/>
              <w:left w:val="single" w:sz="4" w:space="0" w:color="000000"/>
              <w:bottom w:val="thinThickMediumGap" w:sz="12" w:space="0" w:color="000000"/>
              <w:right w:val="single" w:sz="4" w:space="0" w:color="000000"/>
            </w:tcBorders>
          </w:tcPr>
          <w:p w14:paraId="06BFD055"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07A7FF02" w14:textId="77777777" w:rsidR="00CA5D4B" w:rsidRDefault="00CA5D4B">
            <w:pPr>
              <w:pStyle w:val="TableParagraph"/>
              <w:numPr>
                <w:ilvl w:val="0"/>
                <w:numId w:val="12"/>
              </w:numPr>
              <w:tabs>
                <w:tab w:val="left" w:pos="827"/>
              </w:tabs>
              <w:spacing w:before="1" w:line="246" w:lineRule="exact"/>
              <w:rPr>
                <w:rFonts w:ascii="Arial" w:hAnsi="Arial" w:cs="Arial"/>
                <w:spacing w:val="-4"/>
              </w:rPr>
            </w:pPr>
          </w:p>
        </w:tc>
      </w:tr>
    </w:tbl>
    <w:p w14:paraId="2AF1914B" w14:textId="77777777" w:rsidR="00CA5D4B" w:rsidRDefault="00CA5D4B">
      <w:pPr>
        <w:spacing w:line="240" w:lineRule="auto"/>
        <w:jc w:val="both"/>
        <w:rPr>
          <w:rFonts w:ascii="Arial" w:hAnsi="Arial" w:cs="Arial"/>
          <w:bCs/>
        </w:rPr>
      </w:pPr>
    </w:p>
    <w:p w14:paraId="105FB1BB" w14:textId="77777777" w:rsidR="00CA5D4B" w:rsidRDefault="000B04DC">
      <w:pPr>
        <w:jc w:val="both"/>
        <w:rPr>
          <w:rFonts w:ascii="Arial" w:hAnsi="Arial" w:cs="Arial"/>
          <w:b/>
          <w:bCs/>
        </w:rPr>
      </w:pPr>
      <w:r>
        <w:rPr>
          <w:rFonts w:ascii="Arial" w:hAnsi="Arial" w:cs="Arial"/>
          <w:bCs/>
        </w:rPr>
        <w:t>Table 4 shows use case narrative for submitting an incident, outlining the user's interactions with the system.</w:t>
      </w:r>
    </w:p>
    <w:p w14:paraId="42321159" w14:textId="77777777" w:rsidR="00CA5D4B" w:rsidRDefault="000B04DC">
      <w:pPr>
        <w:rPr>
          <w:rFonts w:ascii="Arial" w:hAnsi="Arial" w:cs="Arial"/>
          <w:b/>
          <w:bCs/>
        </w:rPr>
      </w:pPr>
      <w:r>
        <w:rPr>
          <w:rFonts w:ascii="Arial" w:hAnsi="Arial" w:cs="Arial"/>
          <w:b/>
          <w:bCs/>
        </w:rPr>
        <w:t xml:space="preserve">      Table 4. Manage Emergency Call (Requestor)</w:t>
      </w:r>
    </w:p>
    <w:tbl>
      <w:tblPr>
        <w:tblW w:w="8099" w:type="dxa"/>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31"/>
        <w:gridCol w:w="5268"/>
      </w:tblGrid>
      <w:tr w:rsidR="00CA5D4B" w14:paraId="4C3A2141" w14:textId="77777777">
        <w:trPr>
          <w:trHeight w:val="364"/>
        </w:trPr>
        <w:tc>
          <w:tcPr>
            <w:tcW w:w="2831" w:type="dxa"/>
            <w:tcBorders>
              <w:left w:val="single" w:sz="4" w:space="0" w:color="000000"/>
              <w:bottom w:val="single" w:sz="4" w:space="0" w:color="000000"/>
              <w:right w:val="single" w:sz="4" w:space="0" w:color="000000"/>
            </w:tcBorders>
          </w:tcPr>
          <w:p w14:paraId="15D068F0"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68" w:type="dxa"/>
            <w:tcBorders>
              <w:left w:val="single" w:sz="4" w:space="0" w:color="000000"/>
              <w:bottom w:val="single" w:sz="4" w:space="0" w:color="000000"/>
              <w:right w:val="single" w:sz="4" w:space="0" w:color="000000"/>
            </w:tcBorders>
          </w:tcPr>
          <w:p w14:paraId="77567E59" w14:textId="77777777" w:rsidR="00CA5D4B" w:rsidRDefault="000B04DC">
            <w:pPr>
              <w:pStyle w:val="TableParagraph"/>
              <w:spacing w:before="2" w:line="232" w:lineRule="exact"/>
              <w:rPr>
                <w:rFonts w:ascii="Arial" w:hAnsi="Arial" w:cs="Arial"/>
              </w:rPr>
            </w:pPr>
            <w:r>
              <w:rPr>
                <w:rFonts w:ascii="Arial" w:hAnsi="Arial" w:cs="Arial"/>
              </w:rPr>
              <w:t xml:space="preserve"> Manage Emergency Call</w:t>
            </w:r>
          </w:p>
        </w:tc>
      </w:tr>
      <w:tr w:rsidR="00CA5D4B" w14:paraId="56DA62FB" w14:textId="77777777">
        <w:trPr>
          <w:trHeight w:val="267"/>
        </w:trPr>
        <w:tc>
          <w:tcPr>
            <w:tcW w:w="2831" w:type="dxa"/>
            <w:tcBorders>
              <w:top w:val="single" w:sz="4" w:space="0" w:color="000000"/>
              <w:left w:val="single" w:sz="4" w:space="0" w:color="000000"/>
              <w:bottom w:val="single" w:sz="4" w:space="0" w:color="000000"/>
              <w:right w:val="single" w:sz="4" w:space="0" w:color="000000"/>
            </w:tcBorders>
          </w:tcPr>
          <w:p w14:paraId="6D1A9D71"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268" w:type="dxa"/>
            <w:tcBorders>
              <w:top w:val="single" w:sz="4" w:space="0" w:color="000000"/>
              <w:left w:val="single" w:sz="4" w:space="0" w:color="000000"/>
              <w:bottom w:val="single" w:sz="4" w:space="0" w:color="000000"/>
              <w:right w:val="single" w:sz="4" w:space="0" w:color="000000"/>
            </w:tcBorders>
          </w:tcPr>
          <w:p w14:paraId="3116E84B" w14:textId="77777777" w:rsidR="00CA5D4B" w:rsidRDefault="000B04DC">
            <w:pPr>
              <w:pStyle w:val="TableParagraph"/>
              <w:spacing w:line="234" w:lineRule="exact"/>
              <w:rPr>
                <w:rFonts w:ascii="Arial" w:hAnsi="Arial" w:cs="Arial"/>
              </w:rPr>
            </w:pPr>
            <w:r>
              <w:rPr>
                <w:rFonts w:ascii="Arial" w:hAnsi="Arial" w:cs="Arial"/>
                <w:spacing w:val="-2"/>
              </w:rPr>
              <w:t xml:space="preserve"> Requestor</w:t>
            </w:r>
          </w:p>
        </w:tc>
      </w:tr>
      <w:tr w:rsidR="00CA5D4B" w14:paraId="355C9193" w14:textId="77777777">
        <w:trPr>
          <w:trHeight w:val="264"/>
        </w:trPr>
        <w:tc>
          <w:tcPr>
            <w:tcW w:w="2831" w:type="dxa"/>
            <w:tcBorders>
              <w:top w:val="single" w:sz="4" w:space="0" w:color="000000"/>
              <w:left w:val="single" w:sz="4" w:space="0" w:color="000000"/>
              <w:bottom w:val="single" w:sz="4" w:space="0" w:color="000000"/>
              <w:right w:val="single" w:sz="4" w:space="0" w:color="000000"/>
            </w:tcBorders>
          </w:tcPr>
          <w:p w14:paraId="131419F1"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268" w:type="dxa"/>
            <w:tcBorders>
              <w:top w:val="single" w:sz="4" w:space="0" w:color="000000"/>
              <w:left w:val="single" w:sz="4" w:space="0" w:color="000000"/>
              <w:bottom w:val="single" w:sz="4" w:space="0" w:color="000000"/>
              <w:right w:val="single" w:sz="4" w:space="0" w:color="000000"/>
            </w:tcBorders>
          </w:tcPr>
          <w:p w14:paraId="0533F577" w14:textId="77777777" w:rsidR="00CA5D4B" w:rsidRDefault="000B04DC">
            <w:pPr>
              <w:pStyle w:val="TableParagraph"/>
              <w:spacing w:line="232" w:lineRule="exact"/>
              <w:ind w:left="108"/>
              <w:rPr>
                <w:rFonts w:ascii="Arial" w:hAnsi="Arial" w:cs="Arial"/>
              </w:rPr>
            </w:pPr>
            <w:r>
              <w:rPr>
                <w:rFonts w:ascii="Arial" w:hAnsi="Arial" w:cs="Arial"/>
              </w:rPr>
              <w:t>The requestor has already logged into the app.</w:t>
            </w:r>
          </w:p>
        </w:tc>
      </w:tr>
      <w:tr w:rsidR="00CA5D4B" w14:paraId="030D396E" w14:textId="77777777">
        <w:trPr>
          <w:trHeight w:val="473"/>
        </w:trPr>
        <w:tc>
          <w:tcPr>
            <w:tcW w:w="2831" w:type="dxa"/>
            <w:tcBorders>
              <w:top w:val="single" w:sz="4" w:space="0" w:color="000000"/>
              <w:left w:val="single" w:sz="4" w:space="0" w:color="000000"/>
              <w:bottom w:val="single" w:sz="4" w:space="0" w:color="000000"/>
              <w:right w:val="single" w:sz="4" w:space="0" w:color="000000"/>
            </w:tcBorders>
          </w:tcPr>
          <w:p w14:paraId="3B4988D9" w14:textId="77777777" w:rsidR="00CA5D4B" w:rsidRDefault="000B04DC">
            <w:pPr>
              <w:pStyle w:val="TableParagraph"/>
              <w:spacing w:line="234" w:lineRule="exact"/>
              <w:ind w:left="107"/>
              <w:rPr>
                <w:rFonts w:ascii="Arial" w:hAnsi="Arial" w:cs="Arial"/>
                <w:b/>
              </w:rPr>
            </w:pPr>
            <w:r>
              <w:rPr>
                <w:rFonts w:ascii="Arial" w:hAnsi="Arial" w:cs="Arial"/>
                <w:b/>
                <w:spacing w:val="-2"/>
              </w:rPr>
              <w:lastRenderedPageBreak/>
              <w:t>Description</w:t>
            </w:r>
          </w:p>
        </w:tc>
        <w:tc>
          <w:tcPr>
            <w:tcW w:w="5268" w:type="dxa"/>
            <w:tcBorders>
              <w:top w:val="single" w:sz="4" w:space="0" w:color="000000"/>
              <w:left w:val="single" w:sz="4" w:space="0" w:color="000000"/>
              <w:bottom w:val="single" w:sz="4" w:space="0" w:color="000000"/>
              <w:right w:val="single" w:sz="4" w:space="0" w:color="000000"/>
            </w:tcBorders>
          </w:tcPr>
          <w:p w14:paraId="0F13BB83" w14:textId="77777777" w:rsidR="00CA5D4B" w:rsidRDefault="000B04DC">
            <w:pPr>
              <w:pStyle w:val="TableParagraph"/>
              <w:spacing w:line="234" w:lineRule="exact"/>
              <w:ind w:left="108"/>
              <w:rPr>
                <w:rFonts w:ascii="Arial" w:hAnsi="Arial" w:cs="Arial"/>
              </w:rPr>
            </w:pPr>
            <w:r>
              <w:rPr>
                <w:rFonts w:ascii="Arial" w:hAnsi="Arial" w:cs="Arial"/>
              </w:rPr>
              <w:t>This use case outlines the process of an emergency requestor call the responders numbers</w:t>
            </w:r>
          </w:p>
        </w:tc>
      </w:tr>
      <w:tr w:rsidR="00CA5D4B" w14:paraId="791FCEBF" w14:textId="77777777">
        <w:trPr>
          <w:trHeight w:val="264"/>
        </w:trPr>
        <w:tc>
          <w:tcPr>
            <w:tcW w:w="8099" w:type="dxa"/>
            <w:gridSpan w:val="2"/>
            <w:tcBorders>
              <w:top w:val="single" w:sz="4" w:space="0" w:color="000000"/>
              <w:left w:val="single" w:sz="4" w:space="0" w:color="000000"/>
              <w:bottom w:val="single" w:sz="4" w:space="0" w:color="000000"/>
              <w:right w:val="single" w:sz="4" w:space="0" w:color="000000"/>
            </w:tcBorders>
          </w:tcPr>
          <w:p w14:paraId="2D60E437"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18E93456" w14:textId="77777777">
        <w:trPr>
          <w:trHeight w:val="267"/>
        </w:trPr>
        <w:tc>
          <w:tcPr>
            <w:tcW w:w="2831" w:type="dxa"/>
            <w:tcBorders>
              <w:top w:val="single" w:sz="4" w:space="0" w:color="000000"/>
              <w:left w:val="single" w:sz="4" w:space="0" w:color="000000"/>
              <w:bottom w:val="single" w:sz="4" w:space="0" w:color="000000"/>
              <w:right w:val="single" w:sz="4" w:space="0" w:color="000000"/>
            </w:tcBorders>
          </w:tcPr>
          <w:p w14:paraId="544B7224"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68" w:type="dxa"/>
            <w:tcBorders>
              <w:top w:val="single" w:sz="4" w:space="0" w:color="000000"/>
              <w:left w:val="single" w:sz="4" w:space="0" w:color="000000"/>
              <w:bottom w:val="single" w:sz="4" w:space="0" w:color="000000"/>
              <w:right w:val="single" w:sz="4" w:space="0" w:color="000000"/>
            </w:tcBorders>
          </w:tcPr>
          <w:p w14:paraId="6D66B98C"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29638F56" w14:textId="77777777">
        <w:trPr>
          <w:trHeight w:val="969"/>
        </w:trPr>
        <w:tc>
          <w:tcPr>
            <w:tcW w:w="2831" w:type="dxa"/>
            <w:tcBorders>
              <w:top w:val="single" w:sz="4" w:space="0" w:color="000000"/>
              <w:left w:val="single" w:sz="4" w:space="0" w:color="000000"/>
              <w:bottom w:val="single" w:sz="4" w:space="0" w:color="000000"/>
              <w:right w:val="single" w:sz="4" w:space="0" w:color="000000"/>
            </w:tcBorders>
          </w:tcPr>
          <w:p w14:paraId="4589801D"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4704AD34" w14:textId="77777777" w:rsidR="00CA5D4B" w:rsidRDefault="00CA5D4B">
            <w:pPr>
              <w:pStyle w:val="TableParagraph"/>
              <w:rPr>
                <w:rFonts w:ascii="Arial" w:hAnsi="Arial" w:cs="Arial"/>
                <w:b/>
              </w:rPr>
            </w:pPr>
          </w:p>
          <w:p w14:paraId="19758779" w14:textId="77777777" w:rsidR="00CA5D4B" w:rsidRDefault="000B04DC">
            <w:pPr>
              <w:pStyle w:val="TableParagraph"/>
              <w:spacing w:line="232" w:lineRule="exact"/>
              <w:ind w:left="107"/>
              <w:rPr>
                <w:rFonts w:ascii="Arial" w:hAnsi="Arial" w:cs="Arial"/>
              </w:rPr>
            </w:pPr>
            <w:r>
              <w:rPr>
                <w:rFonts w:ascii="Arial" w:hAnsi="Arial" w:cs="Arial"/>
              </w:rPr>
              <w:t xml:space="preserve">The user </w:t>
            </w:r>
            <w:proofErr w:type="gramStart"/>
            <w:r>
              <w:rPr>
                <w:rFonts w:ascii="Arial" w:hAnsi="Arial" w:cs="Arial"/>
              </w:rPr>
              <w:t>click</w:t>
            </w:r>
            <w:proofErr w:type="gramEnd"/>
            <w:r>
              <w:rPr>
                <w:rFonts w:ascii="Arial" w:hAnsi="Arial" w:cs="Arial"/>
              </w:rPr>
              <w:t xml:space="preserve"> the Contact Icon</w:t>
            </w:r>
          </w:p>
        </w:tc>
        <w:tc>
          <w:tcPr>
            <w:tcW w:w="5268" w:type="dxa"/>
            <w:tcBorders>
              <w:top w:val="single" w:sz="4" w:space="0" w:color="000000"/>
              <w:left w:val="single" w:sz="4" w:space="0" w:color="000000"/>
              <w:bottom w:val="single" w:sz="4" w:space="0" w:color="000000"/>
              <w:right w:val="single" w:sz="4" w:space="0" w:color="000000"/>
            </w:tcBorders>
          </w:tcPr>
          <w:p w14:paraId="4CDAEFCB" w14:textId="77777777" w:rsidR="00CA5D4B" w:rsidRDefault="000B04DC">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062E197D" w14:textId="77777777" w:rsidR="00CA5D4B" w:rsidRDefault="00CA5D4B">
            <w:pPr>
              <w:pStyle w:val="TableParagraph"/>
              <w:rPr>
                <w:rFonts w:ascii="Arial" w:hAnsi="Arial" w:cs="Arial"/>
                <w:b/>
              </w:rPr>
            </w:pPr>
          </w:p>
          <w:p w14:paraId="3194829D" w14:textId="77777777" w:rsidR="00CA5D4B" w:rsidRDefault="000B04DC">
            <w:pPr>
              <w:pStyle w:val="TableParagraph"/>
              <w:spacing w:line="232" w:lineRule="exact"/>
              <w:ind w:left="108"/>
              <w:rPr>
                <w:rFonts w:ascii="Arial" w:hAnsi="Arial" w:cs="Arial"/>
              </w:rPr>
            </w:pPr>
            <w:r>
              <w:rPr>
                <w:rFonts w:ascii="Arial" w:hAnsi="Arial" w:cs="Arial"/>
              </w:rPr>
              <w:t>Display the Emergency Responders Contact Information</w:t>
            </w:r>
          </w:p>
        </w:tc>
      </w:tr>
      <w:tr w:rsidR="00CA5D4B" w14:paraId="5953E08C" w14:textId="77777777">
        <w:trPr>
          <w:trHeight w:val="947"/>
        </w:trPr>
        <w:tc>
          <w:tcPr>
            <w:tcW w:w="2831" w:type="dxa"/>
            <w:tcBorders>
              <w:top w:val="single" w:sz="4" w:space="0" w:color="000000"/>
              <w:left w:val="single" w:sz="4" w:space="0" w:color="000000"/>
              <w:bottom w:val="single" w:sz="4" w:space="0" w:color="000000"/>
              <w:right w:val="single" w:sz="4" w:space="0" w:color="000000"/>
            </w:tcBorders>
          </w:tcPr>
          <w:p w14:paraId="6B7EA8F6" w14:textId="77777777" w:rsidR="00CA5D4B" w:rsidRDefault="000B04DC">
            <w:pPr>
              <w:pStyle w:val="TableParagraph"/>
              <w:spacing w:before="2" w:line="252" w:lineRule="exact"/>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3</w:t>
            </w:r>
          </w:p>
          <w:p w14:paraId="7524D395" w14:textId="77777777" w:rsidR="00CA5D4B" w:rsidRDefault="000B04DC">
            <w:pPr>
              <w:pStyle w:val="TableParagraph"/>
              <w:spacing w:line="231" w:lineRule="exact"/>
              <w:ind w:left="107"/>
              <w:rPr>
                <w:rFonts w:ascii="Arial" w:hAnsi="Arial" w:cs="Arial"/>
              </w:rPr>
            </w:pPr>
            <w:r>
              <w:rPr>
                <w:rFonts w:ascii="Arial" w:hAnsi="Arial" w:cs="Arial"/>
              </w:rPr>
              <w:t xml:space="preserve">The user </w:t>
            </w:r>
            <w:proofErr w:type="gramStart"/>
            <w:r>
              <w:rPr>
                <w:rFonts w:ascii="Arial" w:hAnsi="Arial" w:cs="Arial"/>
              </w:rPr>
              <w:t>select</w:t>
            </w:r>
            <w:proofErr w:type="gramEnd"/>
            <w:r>
              <w:rPr>
                <w:rFonts w:ascii="Arial" w:hAnsi="Arial" w:cs="Arial"/>
              </w:rPr>
              <w:t xml:space="preserve"> and call the Responders contact number</w:t>
            </w:r>
          </w:p>
        </w:tc>
        <w:tc>
          <w:tcPr>
            <w:tcW w:w="5268" w:type="dxa"/>
            <w:tcBorders>
              <w:top w:val="single" w:sz="4" w:space="0" w:color="000000"/>
              <w:left w:val="single" w:sz="4" w:space="0" w:color="000000"/>
              <w:bottom w:val="single" w:sz="4" w:space="0" w:color="000000"/>
              <w:right w:val="single" w:sz="4" w:space="0" w:color="000000"/>
            </w:tcBorders>
          </w:tcPr>
          <w:p w14:paraId="20D602D4" w14:textId="77777777" w:rsidR="00CA5D4B" w:rsidRDefault="000B04DC">
            <w:pPr>
              <w:pStyle w:val="TableParagraph"/>
              <w:spacing w:line="231" w:lineRule="exact"/>
              <w:ind w:left="108"/>
              <w:rPr>
                <w:rFonts w:ascii="Arial" w:hAnsi="Arial" w:cs="Arial"/>
              </w:rPr>
            </w:pPr>
            <w:proofErr w:type="gramStart"/>
            <w:r>
              <w:rPr>
                <w:rFonts w:ascii="Arial" w:hAnsi="Arial" w:cs="Arial"/>
              </w:rPr>
              <w:t>.Step</w:t>
            </w:r>
            <w:proofErr w:type="gramEnd"/>
            <w:r>
              <w:rPr>
                <w:rFonts w:ascii="Arial" w:hAnsi="Arial" w:cs="Arial"/>
              </w:rPr>
              <w:t xml:space="preserve"> 4</w:t>
            </w:r>
          </w:p>
          <w:p w14:paraId="4D3730B1" w14:textId="77777777" w:rsidR="00CA5D4B" w:rsidRDefault="000B04DC">
            <w:pPr>
              <w:pStyle w:val="TableParagraph"/>
              <w:spacing w:line="231" w:lineRule="exact"/>
              <w:ind w:left="108"/>
              <w:rPr>
                <w:rFonts w:ascii="Arial" w:hAnsi="Arial" w:cs="Arial"/>
              </w:rPr>
            </w:pPr>
            <w:r>
              <w:rPr>
                <w:rFonts w:ascii="Arial" w:hAnsi="Arial" w:cs="Arial"/>
              </w:rPr>
              <w:t>Redirect to mobile phone call setting and tap “Call”</w:t>
            </w:r>
          </w:p>
        </w:tc>
      </w:tr>
      <w:tr w:rsidR="00CA5D4B" w14:paraId="1F6108B7" w14:textId="77777777">
        <w:trPr>
          <w:trHeight w:val="645"/>
        </w:trPr>
        <w:tc>
          <w:tcPr>
            <w:tcW w:w="8099" w:type="dxa"/>
            <w:gridSpan w:val="2"/>
            <w:tcBorders>
              <w:top w:val="single" w:sz="4" w:space="0" w:color="000000"/>
              <w:left w:val="single" w:sz="4" w:space="0" w:color="000000"/>
              <w:bottom w:val="thinThickMediumGap" w:sz="12" w:space="0" w:color="000000"/>
              <w:right w:val="single" w:sz="4" w:space="0" w:color="000000"/>
            </w:tcBorders>
          </w:tcPr>
          <w:p w14:paraId="01DA4A6F"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E662332" w14:textId="77777777" w:rsidR="00CA5D4B" w:rsidRDefault="00CA5D4B">
            <w:pPr>
              <w:pStyle w:val="TableParagraph"/>
              <w:tabs>
                <w:tab w:val="left" w:pos="827"/>
              </w:tabs>
              <w:spacing w:before="1" w:line="246" w:lineRule="exact"/>
              <w:ind w:left="467"/>
              <w:rPr>
                <w:rFonts w:ascii="Arial" w:hAnsi="Arial" w:cs="Arial"/>
              </w:rPr>
            </w:pPr>
          </w:p>
        </w:tc>
      </w:tr>
    </w:tbl>
    <w:p w14:paraId="68980CE6" w14:textId="77777777" w:rsidR="00CA5D4B" w:rsidRDefault="00CA5D4B">
      <w:pPr>
        <w:spacing w:line="240" w:lineRule="auto"/>
        <w:jc w:val="both"/>
        <w:rPr>
          <w:rFonts w:ascii="Arial" w:hAnsi="Arial" w:cs="Arial"/>
          <w:bCs/>
        </w:rPr>
      </w:pPr>
    </w:p>
    <w:p w14:paraId="2C33CB24" w14:textId="77777777" w:rsidR="00CA5D4B" w:rsidRDefault="000B04DC">
      <w:pPr>
        <w:ind w:firstLine="720"/>
        <w:jc w:val="both"/>
        <w:rPr>
          <w:rFonts w:ascii="Arial" w:hAnsi="Arial" w:cs="Arial"/>
          <w:b/>
          <w:bCs/>
        </w:rPr>
      </w:pPr>
      <w:r>
        <w:rPr>
          <w:rFonts w:ascii="Arial" w:hAnsi="Arial" w:cs="Arial"/>
          <w:bCs/>
        </w:rPr>
        <w:t>Table 5 outlines the use-case narrative for signing up for user roles, explaining the step-by-step process for users to register and take on specific roles within the system</w:t>
      </w:r>
      <w:r>
        <w:rPr>
          <w:rFonts w:ascii="Arial" w:hAnsi="Arial" w:cs="Arial"/>
          <w:b/>
          <w:bCs/>
        </w:rPr>
        <w:t>.</w:t>
      </w:r>
    </w:p>
    <w:p w14:paraId="5A04FA05" w14:textId="77777777" w:rsidR="00CA5D4B" w:rsidRDefault="000B04DC">
      <w:pPr>
        <w:jc w:val="both"/>
        <w:rPr>
          <w:rFonts w:ascii="Arial" w:hAnsi="Arial" w:cs="Arial"/>
          <w:b/>
          <w:bCs/>
        </w:rPr>
      </w:pPr>
      <w:r>
        <w:rPr>
          <w:rFonts w:ascii="Arial" w:hAnsi="Arial" w:cs="Arial"/>
          <w:b/>
          <w:bCs/>
        </w:rPr>
        <w:t xml:space="preserve">Table 5. Signing Up - User Registration and Role Assignment        </w:t>
      </w:r>
      <w:proofErr w:type="gramStart"/>
      <w:r>
        <w:rPr>
          <w:rFonts w:ascii="Arial" w:hAnsi="Arial" w:cs="Arial"/>
          <w:b/>
          <w:bCs/>
        </w:rPr>
        <w:t xml:space="preserve">   (</w:t>
      </w:r>
      <w:proofErr w:type="gramEnd"/>
      <w:r>
        <w:rPr>
          <w:rFonts w:ascii="Arial" w:hAnsi="Arial" w:cs="Arial"/>
          <w:b/>
          <w:bCs/>
        </w:rPr>
        <w:t>Responder/Requestor)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17"/>
        <w:gridCol w:w="5242"/>
      </w:tblGrid>
      <w:tr w:rsidR="00CA5D4B" w14:paraId="1FD67EA6" w14:textId="77777777">
        <w:trPr>
          <w:trHeight w:val="371"/>
        </w:trPr>
        <w:tc>
          <w:tcPr>
            <w:tcW w:w="2817" w:type="dxa"/>
            <w:tcBorders>
              <w:left w:val="single" w:sz="4" w:space="0" w:color="000000"/>
              <w:bottom w:val="single" w:sz="4" w:space="0" w:color="000000"/>
              <w:right w:val="single" w:sz="4" w:space="0" w:color="000000"/>
            </w:tcBorders>
          </w:tcPr>
          <w:p w14:paraId="0BF878C5"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42" w:type="dxa"/>
            <w:tcBorders>
              <w:left w:val="single" w:sz="4" w:space="0" w:color="000000"/>
              <w:bottom w:val="single" w:sz="4" w:space="0" w:color="000000"/>
              <w:right w:val="single" w:sz="4" w:space="0" w:color="000000"/>
            </w:tcBorders>
          </w:tcPr>
          <w:p w14:paraId="563DE712" w14:textId="77777777" w:rsidR="00CA5D4B" w:rsidRDefault="000B04DC">
            <w:pPr>
              <w:pStyle w:val="TableParagraph"/>
              <w:spacing w:before="2" w:line="232" w:lineRule="exact"/>
              <w:ind w:left="108"/>
              <w:rPr>
                <w:rFonts w:ascii="Arial" w:hAnsi="Arial" w:cs="Arial"/>
              </w:rPr>
            </w:pPr>
            <w:r>
              <w:rPr>
                <w:rFonts w:ascii="Arial" w:hAnsi="Arial" w:cs="Arial"/>
              </w:rPr>
              <w:t>User Registration and Role Assignment</w:t>
            </w:r>
          </w:p>
        </w:tc>
      </w:tr>
      <w:tr w:rsidR="00CA5D4B" w14:paraId="337EBC2B" w14:textId="77777777">
        <w:trPr>
          <w:trHeight w:val="272"/>
        </w:trPr>
        <w:tc>
          <w:tcPr>
            <w:tcW w:w="2817" w:type="dxa"/>
            <w:tcBorders>
              <w:top w:val="single" w:sz="4" w:space="0" w:color="000000"/>
              <w:left w:val="single" w:sz="4" w:space="0" w:color="000000"/>
              <w:bottom w:val="single" w:sz="4" w:space="0" w:color="000000"/>
              <w:right w:val="single" w:sz="4" w:space="0" w:color="000000"/>
            </w:tcBorders>
          </w:tcPr>
          <w:p w14:paraId="02C5695F"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242" w:type="dxa"/>
            <w:tcBorders>
              <w:top w:val="single" w:sz="4" w:space="0" w:color="000000"/>
              <w:left w:val="single" w:sz="4" w:space="0" w:color="000000"/>
              <w:bottom w:val="single" w:sz="4" w:space="0" w:color="000000"/>
              <w:right w:val="single" w:sz="4" w:space="0" w:color="000000"/>
            </w:tcBorders>
          </w:tcPr>
          <w:p w14:paraId="6A68046D" w14:textId="77777777" w:rsidR="00CA5D4B" w:rsidRDefault="000B04DC">
            <w:pPr>
              <w:pStyle w:val="TableParagraph"/>
              <w:spacing w:line="234" w:lineRule="exact"/>
              <w:ind w:left="108"/>
              <w:rPr>
                <w:rFonts w:ascii="Arial" w:hAnsi="Arial" w:cs="Arial"/>
              </w:rPr>
            </w:pPr>
            <w:r>
              <w:rPr>
                <w:rFonts w:ascii="Arial" w:hAnsi="Arial" w:cs="Arial"/>
                <w:spacing w:val="-2"/>
              </w:rPr>
              <w:t>New User (Emergency Responder or Requestor)</w:t>
            </w:r>
          </w:p>
        </w:tc>
      </w:tr>
      <w:tr w:rsidR="00CA5D4B" w14:paraId="3B764C22" w14:textId="77777777">
        <w:trPr>
          <w:trHeight w:val="475"/>
        </w:trPr>
        <w:tc>
          <w:tcPr>
            <w:tcW w:w="2817" w:type="dxa"/>
            <w:tcBorders>
              <w:top w:val="single" w:sz="4" w:space="0" w:color="000000"/>
              <w:left w:val="single" w:sz="4" w:space="0" w:color="000000"/>
              <w:bottom w:val="single" w:sz="4" w:space="0" w:color="000000"/>
              <w:right w:val="single" w:sz="4" w:space="0" w:color="000000"/>
            </w:tcBorders>
          </w:tcPr>
          <w:p w14:paraId="20057DB0"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242" w:type="dxa"/>
            <w:tcBorders>
              <w:top w:val="single" w:sz="4" w:space="0" w:color="000000"/>
              <w:left w:val="single" w:sz="4" w:space="0" w:color="000000"/>
              <w:bottom w:val="single" w:sz="4" w:space="0" w:color="000000"/>
              <w:right w:val="single" w:sz="4" w:space="0" w:color="000000"/>
            </w:tcBorders>
          </w:tcPr>
          <w:p w14:paraId="0DB38808" w14:textId="77777777" w:rsidR="00CA5D4B" w:rsidRDefault="000B04DC">
            <w:pPr>
              <w:pStyle w:val="TableParagraph"/>
              <w:spacing w:line="232" w:lineRule="exact"/>
              <w:ind w:left="108"/>
              <w:rPr>
                <w:rFonts w:ascii="Arial" w:hAnsi="Arial" w:cs="Arial"/>
              </w:rPr>
            </w:pPr>
            <w:r>
              <w:rPr>
                <w:rFonts w:ascii="Arial" w:hAnsi="Arial" w:cs="Arial"/>
              </w:rPr>
              <w:t>The user has downloaded and installed the application.</w:t>
            </w:r>
          </w:p>
        </w:tc>
      </w:tr>
      <w:tr w:rsidR="00CA5D4B" w14:paraId="3C8DED6F" w14:textId="77777777">
        <w:trPr>
          <w:trHeight w:val="951"/>
        </w:trPr>
        <w:tc>
          <w:tcPr>
            <w:tcW w:w="2817" w:type="dxa"/>
            <w:tcBorders>
              <w:top w:val="single" w:sz="4" w:space="0" w:color="000000"/>
              <w:left w:val="single" w:sz="4" w:space="0" w:color="000000"/>
              <w:bottom w:val="single" w:sz="4" w:space="0" w:color="000000"/>
              <w:right w:val="single" w:sz="4" w:space="0" w:color="000000"/>
            </w:tcBorders>
          </w:tcPr>
          <w:p w14:paraId="44539B27"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242" w:type="dxa"/>
            <w:tcBorders>
              <w:top w:val="single" w:sz="4" w:space="0" w:color="000000"/>
              <w:left w:val="single" w:sz="4" w:space="0" w:color="000000"/>
              <w:bottom w:val="single" w:sz="4" w:space="0" w:color="000000"/>
              <w:right w:val="single" w:sz="4" w:space="0" w:color="000000"/>
            </w:tcBorders>
          </w:tcPr>
          <w:p w14:paraId="56740919" w14:textId="77777777" w:rsidR="00CA5D4B" w:rsidRDefault="000B04DC">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CA5D4B" w14:paraId="7812A689" w14:textId="77777777">
        <w:trPr>
          <w:trHeight w:val="269"/>
        </w:trPr>
        <w:tc>
          <w:tcPr>
            <w:tcW w:w="8059" w:type="dxa"/>
            <w:gridSpan w:val="2"/>
            <w:tcBorders>
              <w:top w:val="single" w:sz="4" w:space="0" w:color="000000"/>
              <w:left w:val="single" w:sz="4" w:space="0" w:color="000000"/>
              <w:bottom w:val="single" w:sz="4" w:space="0" w:color="000000"/>
              <w:right w:val="single" w:sz="4" w:space="0" w:color="000000"/>
            </w:tcBorders>
          </w:tcPr>
          <w:p w14:paraId="2BDA7DA3"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68C6B211" w14:textId="77777777">
        <w:trPr>
          <w:trHeight w:val="272"/>
        </w:trPr>
        <w:tc>
          <w:tcPr>
            <w:tcW w:w="2817" w:type="dxa"/>
            <w:tcBorders>
              <w:top w:val="single" w:sz="4" w:space="0" w:color="000000"/>
              <w:left w:val="single" w:sz="4" w:space="0" w:color="000000"/>
              <w:bottom w:val="single" w:sz="4" w:space="0" w:color="000000"/>
              <w:right w:val="single" w:sz="4" w:space="0" w:color="000000"/>
            </w:tcBorders>
          </w:tcPr>
          <w:p w14:paraId="7E8BCB2E"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42" w:type="dxa"/>
            <w:tcBorders>
              <w:top w:val="single" w:sz="4" w:space="0" w:color="000000"/>
              <w:left w:val="single" w:sz="4" w:space="0" w:color="000000"/>
              <w:bottom w:val="single" w:sz="4" w:space="0" w:color="000000"/>
              <w:right w:val="single" w:sz="4" w:space="0" w:color="000000"/>
            </w:tcBorders>
          </w:tcPr>
          <w:p w14:paraId="53FE95D3"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78C21321" w14:textId="77777777">
        <w:trPr>
          <w:trHeight w:val="1953"/>
        </w:trPr>
        <w:tc>
          <w:tcPr>
            <w:tcW w:w="2817" w:type="dxa"/>
            <w:tcBorders>
              <w:top w:val="single" w:sz="4" w:space="0" w:color="000000"/>
              <w:left w:val="single" w:sz="4" w:space="0" w:color="000000"/>
              <w:bottom w:val="single" w:sz="4" w:space="0" w:color="000000"/>
              <w:right w:val="single" w:sz="4" w:space="0" w:color="000000"/>
            </w:tcBorders>
          </w:tcPr>
          <w:p w14:paraId="29AA1E07"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7E4EC2F0" w14:textId="77777777" w:rsidR="00CA5D4B" w:rsidRDefault="00CA5D4B">
            <w:pPr>
              <w:pStyle w:val="TableParagraph"/>
              <w:rPr>
                <w:rFonts w:ascii="Arial" w:hAnsi="Arial" w:cs="Arial"/>
                <w:b/>
              </w:rPr>
            </w:pPr>
          </w:p>
          <w:p w14:paraId="2E996D92" w14:textId="77777777" w:rsidR="00CA5D4B" w:rsidRDefault="000B04DC">
            <w:pPr>
              <w:pStyle w:val="TableParagraph"/>
              <w:spacing w:line="232" w:lineRule="exact"/>
              <w:ind w:left="107"/>
              <w:rPr>
                <w:rFonts w:ascii="Arial" w:hAnsi="Arial" w:cs="Arial"/>
              </w:rPr>
            </w:pPr>
            <w:r>
              <w:rPr>
                <w:rFonts w:ascii="Arial" w:hAnsi="Arial" w:cs="Arial"/>
              </w:rPr>
              <w:t>The user clicks on the "Sign Up" button and provides essential information such as name, email, phone number, photo, and password.</w:t>
            </w:r>
          </w:p>
        </w:tc>
        <w:tc>
          <w:tcPr>
            <w:tcW w:w="5242" w:type="dxa"/>
            <w:tcBorders>
              <w:top w:val="single" w:sz="4" w:space="0" w:color="000000"/>
              <w:left w:val="single" w:sz="4" w:space="0" w:color="000000"/>
              <w:bottom w:val="single" w:sz="4" w:space="0" w:color="000000"/>
              <w:right w:val="single" w:sz="4" w:space="0" w:color="000000"/>
            </w:tcBorders>
          </w:tcPr>
          <w:p w14:paraId="4F0D4198" w14:textId="77777777" w:rsidR="00CA5D4B" w:rsidRDefault="000B04DC">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4A9A4FF7" w14:textId="77777777" w:rsidR="00CA5D4B" w:rsidRDefault="00CA5D4B">
            <w:pPr>
              <w:pStyle w:val="TableParagraph"/>
              <w:ind w:left="108"/>
              <w:rPr>
                <w:rFonts w:ascii="Arial" w:hAnsi="Arial" w:cs="Arial"/>
                <w:b/>
              </w:rPr>
            </w:pPr>
          </w:p>
          <w:p w14:paraId="1CFA9837" w14:textId="77777777" w:rsidR="00CA5D4B" w:rsidRDefault="000B04DC">
            <w:pPr>
              <w:pStyle w:val="TableParagraph"/>
              <w:rPr>
                <w:rFonts w:ascii="Arial" w:hAnsi="Arial" w:cs="Arial"/>
              </w:rPr>
            </w:pPr>
            <w:r>
              <w:rPr>
                <w:rFonts w:ascii="Arial" w:hAnsi="Arial" w:cs="Arial"/>
              </w:rPr>
              <w:t>After basic registration, the user is prompted to select their role:</w:t>
            </w:r>
          </w:p>
          <w:p w14:paraId="54AE3585" w14:textId="77777777" w:rsidR="00CA5D4B" w:rsidRDefault="000B04DC">
            <w:pPr>
              <w:pStyle w:val="TableParagraph"/>
              <w:spacing w:line="232" w:lineRule="exact"/>
              <w:ind w:left="108"/>
              <w:rPr>
                <w:rFonts w:ascii="Arial" w:hAnsi="Arial" w:cs="Arial"/>
              </w:rPr>
            </w:pPr>
            <w:r>
              <w:rPr>
                <w:rFonts w:ascii="Arial" w:hAnsi="Arial" w:cs="Arial"/>
              </w:rPr>
              <w:t>Emergency Responder: Individuals interested in providing assistance during emergencies.</w:t>
            </w:r>
          </w:p>
          <w:p w14:paraId="3A480A5B" w14:textId="77777777" w:rsidR="00CA5D4B" w:rsidRDefault="000B04DC">
            <w:pPr>
              <w:pStyle w:val="TableParagraph"/>
              <w:spacing w:line="232" w:lineRule="exact"/>
              <w:ind w:left="108"/>
              <w:rPr>
                <w:rFonts w:ascii="Arial" w:hAnsi="Arial" w:cs="Arial"/>
              </w:rPr>
            </w:pPr>
            <w:r>
              <w:rPr>
                <w:rFonts w:ascii="Arial" w:hAnsi="Arial" w:cs="Arial"/>
              </w:rPr>
              <w:t>Emergency Requestor: Individuals who may need emergency assistance.</w:t>
            </w:r>
          </w:p>
        </w:tc>
      </w:tr>
      <w:tr w:rsidR="00CA5D4B" w14:paraId="13E33622" w14:textId="77777777">
        <w:trPr>
          <w:trHeight w:val="659"/>
        </w:trPr>
        <w:tc>
          <w:tcPr>
            <w:tcW w:w="8059" w:type="dxa"/>
            <w:gridSpan w:val="2"/>
            <w:tcBorders>
              <w:top w:val="single" w:sz="4" w:space="0" w:color="000000"/>
              <w:left w:val="single" w:sz="4" w:space="0" w:color="000000"/>
              <w:bottom w:val="thinThickMediumGap" w:sz="12" w:space="0" w:color="000000"/>
              <w:right w:val="single" w:sz="4" w:space="0" w:color="000000"/>
            </w:tcBorders>
          </w:tcPr>
          <w:p w14:paraId="4864E388"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179ACB3" w14:textId="77777777" w:rsidR="00CA5D4B" w:rsidRDefault="000B04DC">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0EA0676F" w14:textId="77777777" w:rsidR="00CA5D4B" w:rsidRDefault="00CA5D4B">
      <w:pPr>
        <w:rPr>
          <w:rFonts w:ascii="Arial" w:hAnsi="Arial" w:cs="Arial"/>
          <w:b/>
          <w:bCs/>
        </w:rPr>
      </w:pPr>
    </w:p>
    <w:p w14:paraId="3AACBFD4" w14:textId="77777777" w:rsidR="00CA5D4B" w:rsidRDefault="000B04DC">
      <w:pPr>
        <w:jc w:val="both"/>
        <w:rPr>
          <w:rFonts w:ascii="Arial" w:hAnsi="Arial" w:cs="Arial"/>
          <w:bCs/>
        </w:rPr>
      </w:pPr>
      <w:r>
        <w:rPr>
          <w:rFonts w:ascii="Arial" w:hAnsi="Arial" w:cs="Arial"/>
          <w:bCs/>
        </w:rPr>
        <w:lastRenderedPageBreak/>
        <w:t>Table 6 shows the use-case narrative of a responder receiving an alert explains the series of actions and interactions between the system and the responder during the alert reception process.</w:t>
      </w:r>
    </w:p>
    <w:p w14:paraId="1047EBD4" w14:textId="77777777" w:rsidR="00CA5D4B" w:rsidRDefault="000B04DC">
      <w:pPr>
        <w:rPr>
          <w:rFonts w:ascii="Arial" w:hAnsi="Arial" w:cs="Arial"/>
          <w:b/>
          <w:bCs/>
        </w:rPr>
      </w:pPr>
      <w:r>
        <w:rPr>
          <w:rFonts w:ascii="Arial" w:hAnsi="Arial" w:cs="Arial"/>
          <w:b/>
          <w:bCs/>
        </w:rPr>
        <w:t xml:space="preserve">      Table 6. Receiving Incident Notification and Dispatch (Responder/Admin)</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733"/>
        <w:gridCol w:w="5086"/>
      </w:tblGrid>
      <w:tr w:rsidR="00CA5D4B" w14:paraId="6AE54143" w14:textId="77777777">
        <w:trPr>
          <w:trHeight w:val="524"/>
        </w:trPr>
        <w:tc>
          <w:tcPr>
            <w:tcW w:w="2733" w:type="dxa"/>
            <w:tcBorders>
              <w:left w:val="single" w:sz="4" w:space="0" w:color="000000"/>
              <w:bottom w:val="single" w:sz="4" w:space="0" w:color="000000"/>
              <w:right w:val="single" w:sz="4" w:space="0" w:color="000000"/>
            </w:tcBorders>
          </w:tcPr>
          <w:p w14:paraId="322EE641"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086" w:type="dxa"/>
            <w:tcBorders>
              <w:left w:val="single" w:sz="4" w:space="0" w:color="000000"/>
              <w:bottom w:val="single" w:sz="4" w:space="0" w:color="000000"/>
              <w:right w:val="single" w:sz="4" w:space="0" w:color="000000"/>
            </w:tcBorders>
          </w:tcPr>
          <w:p w14:paraId="4C4414F8" w14:textId="77777777" w:rsidR="00CA5D4B" w:rsidRDefault="000B04DC">
            <w:pPr>
              <w:pStyle w:val="TableParagraph"/>
              <w:spacing w:before="2" w:line="232" w:lineRule="exact"/>
              <w:rPr>
                <w:rFonts w:ascii="Arial" w:hAnsi="Arial" w:cs="Arial"/>
              </w:rPr>
            </w:pPr>
            <w:r>
              <w:rPr>
                <w:rFonts w:ascii="Arial" w:hAnsi="Arial" w:cs="Arial"/>
              </w:rPr>
              <w:t xml:space="preserve"> Responder and Admin Receives Incident Notification</w:t>
            </w:r>
          </w:p>
        </w:tc>
      </w:tr>
      <w:tr w:rsidR="00CA5D4B" w14:paraId="6552592A" w14:textId="77777777">
        <w:trPr>
          <w:trHeight w:val="278"/>
        </w:trPr>
        <w:tc>
          <w:tcPr>
            <w:tcW w:w="2733" w:type="dxa"/>
            <w:tcBorders>
              <w:top w:val="single" w:sz="4" w:space="0" w:color="000000"/>
              <w:left w:val="single" w:sz="4" w:space="0" w:color="000000"/>
              <w:bottom w:val="single" w:sz="4" w:space="0" w:color="000000"/>
              <w:right w:val="single" w:sz="4" w:space="0" w:color="000000"/>
            </w:tcBorders>
          </w:tcPr>
          <w:p w14:paraId="78059901"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086" w:type="dxa"/>
            <w:tcBorders>
              <w:top w:val="single" w:sz="4" w:space="0" w:color="000000"/>
              <w:left w:val="single" w:sz="4" w:space="0" w:color="000000"/>
              <w:bottom w:val="single" w:sz="4" w:space="0" w:color="000000"/>
              <w:right w:val="single" w:sz="4" w:space="0" w:color="000000"/>
            </w:tcBorders>
          </w:tcPr>
          <w:p w14:paraId="09CBAA56" w14:textId="77777777" w:rsidR="00CA5D4B" w:rsidRDefault="000B04DC">
            <w:pPr>
              <w:pStyle w:val="TableParagraph"/>
              <w:spacing w:line="234" w:lineRule="exact"/>
              <w:ind w:left="108"/>
              <w:rPr>
                <w:rFonts w:ascii="Arial" w:hAnsi="Arial" w:cs="Arial"/>
              </w:rPr>
            </w:pPr>
            <w:r>
              <w:rPr>
                <w:rFonts w:ascii="Arial" w:hAnsi="Arial" w:cs="Arial"/>
                <w:spacing w:val="-2"/>
              </w:rPr>
              <w:t>Responder/Admin</w:t>
            </w:r>
          </w:p>
        </w:tc>
      </w:tr>
      <w:tr w:rsidR="00CA5D4B" w14:paraId="798A9868" w14:textId="77777777">
        <w:trPr>
          <w:trHeight w:val="482"/>
        </w:trPr>
        <w:tc>
          <w:tcPr>
            <w:tcW w:w="2733" w:type="dxa"/>
            <w:tcBorders>
              <w:top w:val="single" w:sz="4" w:space="0" w:color="000000"/>
              <w:left w:val="single" w:sz="4" w:space="0" w:color="000000"/>
              <w:bottom w:val="single" w:sz="4" w:space="0" w:color="000000"/>
              <w:right w:val="single" w:sz="4" w:space="0" w:color="000000"/>
            </w:tcBorders>
          </w:tcPr>
          <w:p w14:paraId="23339BBE"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086" w:type="dxa"/>
            <w:tcBorders>
              <w:top w:val="single" w:sz="4" w:space="0" w:color="000000"/>
              <w:left w:val="single" w:sz="4" w:space="0" w:color="000000"/>
              <w:bottom w:val="single" w:sz="4" w:space="0" w:color="000000"/>
              <w:right w:val="single" w:sz="4" w:space="0" w:color="000000"/>
            </w:tcBorders>
          </w:tcPr>
          <w:p w14:paraId="0DEA88B1" w14:textId="77777777" w:rsidR="00CA5D4B" w:rsidRDefault="000B04DC">
            <w:pPr>
              <w:pStyle w:val="TableParagraph"/>
              <w:spacing w:line="232" w:lineRule="exact"/>
              <w:ind w:left="108"/>
              <w:rPr>
                <w:rFonts w:ascii="Arial" w:hAnsi="Arial" w:cs="Arial"/>
              </w:rPr>
            </w:pPr>
            <w:r>
              <w:rPr>
                <w:rFonts w:ascii="Arial" w:hAnsi="Arial" w:cs="Arial"/>
              </w:rPr>
              <w:t>The responder or administrator has logged into the application.</w:t>
            </w:r>
          </w:p>
        </w:tc>
      </w:tr>
      <w:tr w:rsidR="00CA5D4B" w14:paraId="130A9304" w14:textId="77777777">
        <w:trPr>
          <w:trHeight w:val="943"/>
        </w:trPr>
        <w:tc>
          <w:tcPr>
            <w:tcW w:w="2733" w:type="dxa"/>
            <w:tcBorders>
              <w:top w:val="single" w:sz="4" w:space="0" w:color="000000"/>
              <w:left w:val="single" w:sz="4" w:space="0" w:color="000000"/>
              <w:bottom w:val="single" w:sz="4" w:space="0" w:color="000000"/>
              <w:right w:val="single" w:sz="4" w:space="0" w:color="000000"/>
            </w:tcBorders>
          </w:tcPr>
          <w:p w14:paraId="5505D121"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086" w:type="dxa"/>
            <w:tcBorders>
              <w:top w:val="single" w:sz="4" w:space="0" w:color="000000"/>
              <w:left w:val="single" w:sz="4" w:space="0" w:color="000000"/>
              <w:bottom w:val="single" w:sz="4" w:space="0" w:color="000000"/>
              <w:right w:val="single" w:sz="4" w:space="0" w:color="000000"/>
            </w:tcBorders>
          </w:tcPr>
          <w:p w14:paraId="5B34C8DC" w14:textId="77777777" w:rsidR="00CA5D4B" w:rsidRDefault="000B04DC">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CA5D4B" w14:paraId="57218322" w14:textId="77777777">
        <w:trPr>
          <w:trHeight w:val="275"/>
        </w:trPr>
        <w:tc>
          <w:tcPr>
            <w:tcW w:w="7819" w:type="dxa"/>
            <w:gridSpan w:val="2"/>
            <w:tcBorders>
              <w:top w:val="single" w:sz="4" w:space="0" w:color="000000"/>
              <w:left w:val="single" w:sz="4" w:space="0" w:color="000000"/>
              <w:bottom w:val="single" w:sz="4" w:space="0" w:color="000000"/>
              <w:right w:val="single" w:sz="4" w:space="0" w:color="000000"/>
            </w:tcBorders>
          </w:tcPr>
          <w:p w14:paraId="17B6B3EF" w14:textId="77777777" w:rsidR="00CA5D4B" w:rsidRDefault="000B04DC">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43A1F601" w14:textId="77777777">
        <w:trPr>
          <w:trHeight w:val="278"/>
        </w:trPr>
        <w:tc>
          <w:tcPr>
            <w:tcW w:w="2733" w:type="dxa"/>
            <w:tcBorders>
              <w:top w:val="single" w:sz="4" w:space="0" w:color="000000"/>
              <w:left w:val="single" w:sz="4" w:space="0" w:color="000000"/>
              <w:bottom w:val="single" w:sz="4" w:space="0" w:color="000000"/>
              <w:right w:val="single" w:sz="4" w:space="0" w:color="000000"/>
            </w:tcBorders>
          </w:tcPr>
          <w:p w14:paraId="3BB088BE"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086" w:type="dxa"/>
            <w:tcBorders>
              <w:top w:val="single" w:sz="4" w:space="0" w:color="000000"/>
              <w:left w:val="single" w:sz="4" w:space="0" w:color="000000"/>
              <w:bottom w:val="single" w:sz="4" w:space="0" w:color="000000"/>
              <w:right w:val="single" w:sz="4" w:space="0" w:color="000000"/>
            </w:tcBorders>
          </w:tcPr>
          <w:p w14:paraId="7E7AAF3F"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7B8F5F0D" w14:textId="77777777">
        <w:trPr>
          <w:trHeight w:val="1205"/>
        </w:trPr>
        <w:tc>
          <w:tcPr>
            <w:tcW w:w="2733" w:type="dxa"/>
            <w:tcBorders>
              <w:top w:val="single" w:sz="4" w:space="0" w:color="000000"/>
              <w:left w:val="single" w:sz="4" w:space="0" w:color="000000"/>
              <w:bottom w:val="single" w:sz="4" w:space="0" w:color="000000"/>
              <w:right w:val="single" w:sz="4" w:space="0" w:color="000000"/>
            </w:tcBorders>
          </w:tcPr>
          <w:p w14:paraId="3767506B"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1184DA5D" w14:textId="77777777" w:rsidR="00CA5D4B" w:rsidRDefault="00CA5D4B">
            <w:pPr>
              <w:pStyle w:val="TableParagraph"/>
              <w:rPr>
                <w:rFonts w:ascii="Arial" w:hAnsi="Arial" w:cs="Arial"/>
                <w:b/>
              </w:rPr>
            </w:pPr>
          </w:p>
          <w:p w14:paraId="30B9CBD2" w14:textId="77777777" w:rsidR="00CA5D4B" w:rsidRDefault="000B04DC">
            <w:pPr>
              <w:pStyle w:val="TableParagraph"/>
              <w:spacing w:line="232" w:lineRule="exact"/>
              <w:ind w:left="107"/>
              <w:rPr>
                <w:rFonts w:ascii="Arial" w:hAnsi="Arial" w:cs="Arial"/>
              </w:rPr>
            </w:pPr>
            <w:r>
              <w:rPr>
                <w:rFonts w:ascii="Arial" w:hAnsi="Arial" w:cs="Arial"/>
              </w:rPr>
              <w:t>Both admin and responder receive an emergency notification.</w:t>
            </w:r>
          </w:p>
        </w:tc>
        <w:tc>
          <w:tcPr>
            <w:tcW w:w="5086" w:type="dxa"/>
            <w:tcBorders>
              <w:top w:val="single" w:sz="4" w:space="0" w:color="000000"/>
              <w:left w:val="single" w:sz="4" w:space="0" w:color="000000"/>
              <w:bottom w:val="single" w:sz="4" w:space="0" w:color="000000"/>
              <w:right w:val="single" w:sz="4" w:space="0" w:color="000000"/>
            </w:tcBorders>
          </w:tcPr>
          <w:p w14:paraId="62CD0D4E" w14:textId="77777777" w:rsidR="00CA5D4B" w:rsidRDefault="000B04DC">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6F845741" w14:textId="77777777" w:rsidR="00CA5D4B" w:rsidRDefault="00CA5D4B">
            <w:pPr>
              <w:pStyle w:val="TableParagraph"/>
              <w:ind w:left="108"/>
              <w:rPr>
                <w:rFonts w:ascii="Arial" w:hAnsi="Arial" w:cs="Arial"/>
                <w:b/>
              </w:rPr>
            </w:pPr>
          </w:p>
          <w:p w14:paraId="4314445C" w14:textId="77777777" w:rsidR="00CA5D4B" w:rsidRDefault="000B04DC">
            <w:pPr>
              <w:pStyle w:val="TableParagraph"/>
              <w:spacing w:line="232" w:lineRule="exact"/>
              <w:ind w:left="108"/>
              <w:rPr>
                <w:rFonts w:ascii="Arial" w:hAnsi="Arial" w:cs="Arial"/>
              </w:rPr>
            </w:pPr>
            <w:r>
              <w:rPr>
                <w:rFonts w:ascii="Arial" w:hAnsi="Arial" w:cs="Arial"/>
              </w:rPr>
              <w:t>Clicks the notification and displays the profile of the patient and their location.</w:t>
            </w:r>
          </w:p>
        </w:tc>
      </w:tr>
      <w:tr w:rsidR="00CA5D4B" w14:paraId="47D2C0B5" w14:textId="77777777">
        <w:trPr>
          <w:trHeight w:val="1435"/>
        </w:trPr>
        <w:tc>
          <w:tcPr>
            <w:tcW w:w="2733" w:type="dxa"/>
            <w:tcBorders>
              <w:top w:val="single" w:sz="4" w:space="0" w:color="000000"/>
              <w:left w:val="single" w:sz="4" w:space="0" w:color="000000"/>
              <w:bottom w:val="single" w:sz="4" w:space="0" w:color="000000"/>
              <w:right w:val="single" w:sz="4" w:space="0" w:color="000000"/>
            </w:tcBorders>
          </w:tcPr>
          <w:p w14:paraId="463E6990" w14:textId="77777777" w:rsidR="00CA5D4B" w:rsidRDefault="000B04DC">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63648C42" w14:textId="77777777" w:rsidR="00CA5D4B" w:rsidRDefault="00CA5D4B">
            <w:pPr>
              <w:pStyle w:val="TableParagraph"/>
              <w:spacing w:before="2" w:line="252" w:lineRule="exact"/>
              <w:ind w:left="107"/>
              <w:rPr>
                <w:rFonts w:ascii="Arial" w:hAnsi="Arial" w:cs="Arial"/>
                <w:b/>
              </w:rPr>
            </w:pPr>
          </w:p>
          <w:p w14:paraId="23659CBD" w14:textId="77777777" w:rsidR="00CA5D4B" w:rsidRDefault="000B04DC">
            <w:pPr>
              <w:pStyle w:val="TableParagraph"/>
              <w:spacing w:line="231" w:lineRule="exact"/>
              <w:ind w:left="107"/>
              <w:rPr>
                <w:rFonts w:ascii="Arial" w:hAnsi="Arial" w:cs="Arial"/>
              </w:rPr>
            </w:pPr>
            <w:r>
              <w:rPr>
                <w:rFonts w:ascii="Arial" w:hAnsi="Arial" w:cs="Arial"/>
              </w:rPr>
              <w:t>The responder takes necessary actions, such as moving to the incident location.</w:t>
            </w:r>
          </w:p>
        </w:tc>
        <w:tc>
          <w:tcPr>
            <w:tcW w:w="5086" w:type="dxa"/>
            <w:tcBorders>
              <w:top w:val="single" w:sz="4" w:space="0" w:color="000000"/>
              <w:left w:val="single" w:sz="4" w:space="0" w:color="000000"/>
              <w:bottom w:val="single" w:sz="4" w:space="0" w:color="000000"/>
              <w:right w:val="single" w:sz="4" w:space="0" w:color="000000"/>
            </w:tcBorders>
          </w:tcPr>
          <w:p w14:paraId="0C3AD38F" w14:textId="77777777" w:rsidR="00CA5D4B" w:rsidRDefault="00CA5D4B">
            <w:pPr>
              <w:pStyle w:val="TableParagraph"/>
              <w:spacing w:line="231" w:lineRule="exact"/>
              <w:ind w:left="108"/>
              <w:rPr>
                <w:rFonts w:ascii="Arial" w:hAnsi="Arial" w:cs="Arial"/>
              </w:rPr>
            </w:pPr>
          </w:p>
        </w:tc>
      </w:tr>
      <w:tr w:rsidR="00CA5D4B" w14:paraId="640308FE" w14:textId="77777777">
        <w:trPr>
          <w:trHeight w:val="717"/>
        </w:trPr>
        <w:tc>
          <w:tcPr>
            <w:tcW w:w="7819" w:type="dxa"/>
            <w:gridSpan w:val="2"/>
            <w:tcBorders>
              <w:top w:val="single" w:sz="4" w:space="0" w:color="000000"/>
              <w:left w:val="single" w:sz="4" w:space="0" w:color="000000"/>
              <w:bottom w:val="thinThickMediumGap" w:sz="12" w:space="0" w:color="000000"/>
              <w:right w:val="single" w:sz="4" w:space="0" w:color="000000"/>
            </w:tcBorders>
          </w:tcPr>
          <w:p w14:paraId="7B37BC96"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44AC8B8" w14:textId="77777777" w:rsidR="00CA5D4B" w:rsidRDefault="000B04DC">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637CE36B" w14:textId="77777777" w:rsidR="00CA5D4B" w:rsidRDefault="00CA5D4B">
      <w:pPr>
        <w:spacing w:line="360" w:lineRule="auto"/>
        <w:jc w:val="both"/>
        <w:rPr>
          <w:rFonts w:ascii="Arial" w:hAnsi="Arial" w:cs="Arial"/>
          <w:bCs/>
        </w:rPr>
      </w:pPr>
    </w:p>
    <w:p w14:paraId="492D7655" w14:textId="77777777" w:rsidR="00CA5D4B" w:rsidRDefault="000B04DC">
      <w:pPr>
        <w:spacing w:line="360" w:lineRule="auto"/>
        <w:jc w:val="both"/>
        <w:rPr>
          <w:rFonts w:ascii="Arial" w:hAnsi="Arial" w:cs="Arial"/>
          <w:bCs/>
        </w:rPr>
      </w:pPr>
      <w:r>
        <w:rPr>
          <w:rFonts w:ascii="Arial" w:hAnsi="Arial" w:cs="Arial"/>
          <w:bCs/>
        </w:rPr>
        <w:t>Table 7 shows the use-case narrative for managing user accounts in the admin details the process of overseeing and controlling user accounts for both regular users and administrators.</w:t>
      </w:r>
    </w:p>
    <w:p w14:paraId="70217B62" w14:textId="77777777" w:rsidR="00CA5D4B" w:rsidRDefault="000B04DC">
      <w:pPr>
        <w:spacing w:line="360" w:lineRule="auto"/>
        <w:rPr>
          <w:rFonts w:ascii="Arial" w:hAnsi="Arial" w:cs="Arial"/>
          <w:b/>
          <w:bCs/>
        </w:rPr>
      </w:pPr>
      <w:r>
        <w:rPr>
          <w:rFonts w:ascii="Arial" w:hAnsi="Arial" w:cs="Arial"/>
          <w:b/>
          <w:bCs/>
        </w:rPr>
        <w:t xml:space="preserve">      Table 7. Account Management – (Administrator)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24"/>
        <w:gridCol w:w="5255"/>
      </w:tblGrid>
      <w:tr w:rsidR="00CA5D4B" w14:paraId="2337051D" w14:textId="77777777">
        <w:trPr>
          <w:trHeight w:val="309"/>
        </w:trPr>
        <w:tc>
          <w:tcPr>
            <w:tcW w:w="2824" w:type="dxa"/>
            <w:tcBorders>
              <w:left w:val="single" w:sz="4" w:space="0" w:color="000000"/>
              <w:bottom w:val="single" w:sz="4" w:space="0" w:color="000000"/>
              <w:right w:val="single" w:sz="4" w:space="0" w:color="000000"/>
            </w:tcBorders>
          </w:tcPr>
          <w:p w14:paraId="4F875D01" w14:textId="77777777" w:rsidR="00CA5D4B" w:rsidRDefault="000B04DC">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255" w:type="dxa"/>
            <w:tcBorders>
              <w:left w:val="single" w:sz="4" w:space="0" w:color="000000"/>
              <w:bottom w:val="single" w:sz="4" w:space="0" w:color="000000"/>
              <w:right w:val="single" w:sz="4" w:space="0" w:color="000000"/>
            </w:tcBorders>
          </w:tcPr>
          <w:p w14:paraId="1707D9B0" w14:textId="77777777" w:rsidR="00CA5D4B" w:rsidRDefault="000B04DC">
            <w:pPr>
              <w:pStyle w:val="TableParagraph"/>
              <w:spacing w:before="2" w:line="232" w:lineRule="exact"/>
              <w:rPr>
                <w:rFonts w:ascii="Arial" w:hAnsi="Arial" w:cs="Arial"/>
              </w:rPr>
            </w:pPr>
            <w:r>
              <w:rPr>
                <w:rFonts w:ascii="Arial" w:hAnsi="Arial" w:cs="Arial"/>
              </w:rPr>
              <w:t xml:space="preserve">  Admin Manages User Accounts  </w:t>
            </w:r>
          </w:p>
        </w:tc>
      </w:tr>
      <w:tr w:rsidR="00CA5D4B" w14:paraId="625C9354" w14:textId="77777777">
        <w:trPr>
          <w:trHeight w:val="261"/>
        </w:trPr>
        <w:tc>
          <w:tcPr>
            <w:tcW w:w="2824" w:type="dxa"/>
            <w:tcBorders>
              <w:top w:val="single" w:sz="4" w:space="0" w:color="000000"/>
              <w:left w:val="single" w:sz="4" w:space="0" w:color="000000"/>
              <w:bottom w:val="single" w:sz="4" w:space="0" w:color="000000"/>
              <w:right w:val="single" w:sz="4" w:space="0" w:color="000000"/>
            </w:tcBorders>
          </w:tcPr>
          <w:p w14:paraId="10CBEAA7" w14:textId="77777777" w:rsidR="00CA5D4B" w:rsidRDefault="000B04DC">
            <w:pPr>
              <w:pStyle w:val="TableParagraph"/>
              <w:spacing w:line="234" w:lineRule="exact"/>
              <w:ind w:left="107"/>
              <w:rPr>
                <w:rFonts w:ascii="Arial" w:hAnsi="Arial" w:cs="Arial"/>
                <w:b/>
              </w:rPr>
            </w:pPr>
            <w:r>
              <w:rPr>
                <w:rFonts w:ascii="Arial" w:hAnsi="Arial" w:cs="Arial"/>
                <w:b/>
                <w:spacing w:val="-2"/>
              </w:rPr>
              <w:t>Actor</w:t>
            </w:r>
          </w:p>
        </w:tc>
        <w:tc>
          <w:tcPr>
            <w:tcW w:w="5255" w:type="dxa"/>
            <w:tcBorders>
              <w:top w:val="single" w:sz="4" w:space="0" w:color="000000"/>
              <w:left w:val="single" w:sz="4" w:space="0" w:color="000000"/>
              <w:bottom w:val="single" w:sz="4" w:space="0" w:color="000000"/>
              <w:right w:val="single" w:sz="4" w:space="0" w:color="000000"/>
            </w:tcBorders>
          </w:tcPr>
          <w:p w14:paraId="79F5B639" w14:textId="77777777" w:rsidR="00CA5D4B" w:rsidRDefault="000B04DC">
            <w:pPr>
              <w:pStyle w:val="TableParagraph"/>
              <w:spacing w:line="234" w:lineRule="exact"/>
              <w:ind w:left="108"/>
              <w:rPr>
                <w:rFonts w:ascii="Arial" w:hAnsi="Arial" w:cs="Arial"/>
              </w:rPr>
            </w:pPr>
            <w:r>
              <w:rPr>
                <w:rFonts w:ascii="Arial" w:hAnsi="Arial" w:cs="Arial"/>
                <w:spacing w:val="-2"/>
              </w:rPr>
              <w:t>Admin</w:t>
            </w:r>
          </w:p>
        </w:tc>
      </w:tr>
      <w:tr w:rsidR="00CA5D4B" w14:paraId="0269BFA6" w14:textId="77777777">
        <w:trPr>
          <w:trHeight w:val="467"/>
        </w:trPr>
        <w:tc>
          <w:tcPr>
            <w:tcW w:w="2824" w:type="dxa"/>
            <w:tcBorders>
              <w:top w:val="single" w:sz="4" w:space="0" w:color="000000"/>
              <w:left w:val="single" w:sz="4" w:space="0" w:color="000000"/>
              <w:bottom w:val="single" w:sz="4" w:space="0" w:color="000000"/>
              <w:right w:val="single" w:sz="4" w:space="0" w:color="000000"/>
            </w:tcBorders>
          </w:tcPr>
          <w:p w14:paraId="148CE9A4" w14:textId="77777777" w:rsidR="00CA5D4B" w:rsidRDefault="000B04DC">
            <w:pPr>
              <w:pStyle w:val="TableParagraph"/>
              <w:spacing w:line="232" w:lineRule="exact"/>
              <w:ind w:left="107"/>
              <w:rPr>
                <w:rFonts w:ascii="Arial" w:hAnsi="Arial" w:cs="Arial"/>
                <w:b/>
              </w:rPr>
            </w:pPr>
            <w:r>
              <w:rPr>
                <w:rFonts w:ascii="Arial" w:hAnsi="Arial" w:cs="Arial"/>
                <w:b/>
                <w:spacing w:val="-2"/>
              </w:rPr>
              <w:t>Precondition</w:t>
            </w:r>
          </w:p>
        </w:tc>
        <w:tc>
          <w:tcPr>
            <w:tcW w:w="5255" w:type="dxa"/>
            <w:tcBorders>
              <w:top w:val="single" w:sz="4" w:space="0" w:color="000000"/>
              <w:left w:val="single" w:sz="4" w:space="0" w:color="000000"/>
              <w:bottom w:val="single" w:sz="4" w:space="0" w:color="000000"/>
              <w:right w:val="single" w:sz="4" w:space="0" w:color="000000"/>
            </w:tcBorders>
          </w:tcPr>
          <w:p w14:paraId="7CEBF02C" w14:textId="77777777" w:rsidR="00CA5D4B" w:rsidRDefault="000B04DC">
            <w:pPr>
              <w:pStyle w:val="TableParagraph"/>
              <w:spacing w:line="232" w:lineRule="exact"/>
              <w:ind w:left="108"/>
              <w:rPr>
                <w:rFonts w:ascii="Arial" w:hAnsi="Arial" w:cs="Arial"/>
              </w:rPr>
            </w:pPr>
            <w:r>
              <w:rPr>
                <w:rFonts w:ascii="Arial" w:hAnsi="Arial" w:cs="Arial"/>
              </w:rPr>
              <w:t>The admin is logged into the admin portal of the application.</w:t>
            </w:r>
          </w:p>
        </w:tc>
      </w:tr>
      <w:tr w:rsidR="00CA5D4B" w14:paraId="3C7E6E51" w14:textId="77777777">
        <w:trPr>
          <w:trHeight w:val="471"/>
        </w:trPr>
        <w:tc>
          <w:tcPr>
            <w:tcW w:w="2824" w:type="dxa"/>
            <w:tcBorders>
              <w:top w:val="single" w:sz="4" w:space="0" w:color="000000"/>
              <w:left w:val="single" w:sz="4" w:space="0" w:color="000000"/>
              <w:bottom w:val="single" w:sz="4" w:space="0" w:color="000000"/>
              <w:right w:val="single" w:sz="4" w:space="0" w:color="000000"/>
            </w:tcBorders>
          </w:tcPr>
          <w:p w14:paraId="2DE9F9EE" w14:textId="77777777" w:rsidR="00CA5D4B" w:rsidRDefault="000B04DC">
            <w:pPr>
              <w:pStyle w:val="TableParagraph"/>
              <w:spacing w:line="234" w:lineRule="exact"/>
              <w:ind w:left="107"/>
              <w:rPr>
                <w:rFonts w:ascii="Arial" w:hAnsi="Arial" w:cs="Arial"/>
                <w:b/>
              </w:rPr>
            </w:pPr>
            <w:r>
              <w:rPr>
                <w:rFonts w:ascii="Arial" w:hAnsi="Arial" w:cs="Arial"/>
                <w:b/>
                <w:spacing w:val="-2"/>
              </w:rPr>
              <w:t>Description</w:t>
            </w:r>
          </w:p>
        </w:tc>
        <w:tc>
          <w:tcPr>
            <w:tcW w:w="5255" w:type="dxa"/>
            <w:tcBorders>
              <w:top w:val="single" w:sz="4" w:space="0" w:color="000000"/>
              <w:left w:val="single" w:sz="4" w:space="0" w:color="000000"/>
              <w:bottom w:val="single" w:sz="4" w:space="0" w:color="000000"/>
              <w:right w:val="single" w:sz="4" w:space="0" w:color="000000"/>
            </w:tcBorders>
          </w:tcPr>
          <w:p w14:paraId="0425E2E7" w14:textId="77777777" w:rsidR="00CA5D4B" w:rsidRDefault="000B04DC">
            <w:pPr>
              <w:pStyle w:val="TableParagraph"/>
              <w:spacing w:line="234" w:lineRule="exact"/>
              <w:ind w:left="108"/>
              <w:rPr>
                <w:rFonts w:ascii="Arial" w:hAnsi="Arial" w:cs="Arial"/>
              </w:rPr>
            </w:pPr>
            <w:r>
              <w:rPr>
                <w:rFonts w:ascii="Arial" w:hAnsi="Arial" w:cs="Arial"/>
              </w:rPr>
              <w:t>This use case outlines the process when an admin manages user accounts within the system.</w:t>
            </w:r>
          </w:p>
        </w:tc>
      </w:tr>
      <w:tr w:rsidR="00CA5D4B" w14:paraId="107591EA" w14:textId="77777777">
        <w:trPr>
          <w:trHeight w:val="258"/>
        </w:trPr>
        <w:tc>
          <w:tcPr>
            <w:tcW w:w="8079" w:type="dxa"/>
            <w:gridSpan w:val="2"/>
            <w:tcBorders>
              <w:top w:val="single" w:sz="4" w:space="0" w:color="000000"/>
              <w:left w:val="single" w:sz="4" w:space="0" w:color="000000"/>
              <w:bottom w:val="single" w:sz="4" w:space="0" w:color="000000"/>
              <w:right w:val="single" w:sz="4" w:space="0" w:color="000000"/>
            </w:tcBorders>
          </w:tcPr>
          <w:p w14:paraId="595AEE51" w14:textId="77777777" w:rsidR="00CA5D4B" w:rsidRDefault="000B04DC">
            <w:pPr>
              <w:pStyle w:val="TableParagraph"/>
              <w:spacing w:line="232" w:lineRule="exact"/>
              <w:ind w:left="107"/>
              <w:rPr>
                <w:rFonts w:ascii="Arial" w:hAnsi="Arial" w:cs="Arial"/>
                <w:b/>
              </w:rPr>
            </w:pPr>
            <w:r>
              <w:rPr>
                <w:rFonts w:ascii="Arial" w:hAnsi="Arial" w:cs="Arial"/>
                <w:b/>
              </w:rPr>
              <w:lastRenderedPageBreak/>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CA5D4B" w14:paraId="607DBEDC" w14:textId="77777777">
        <w:trPr>
          <w:trHeight w:val="261"/>
        </w:trPr>
        <w:tc>
          <w:tcPr>
            <w:tcW w:w="2824" w:type="dxa"/>
            <w:tcBorders>
              <w:top w:val="single" w:sz="4" w:space="0" w:color="000000"/>
              <w:left w:val="single" w:sz="4" w:space="0" w:color="000000"/>
              <w:bottom w:val="single" w:sz="4" w:space="0" w:color="000000"/>
              <w:right w:val="single" w:sz="4" w:space="0" w:color="000000"/>
            </w:tcBorders>
          </w:tcPr>
          <w:p w14:paraId="096B747C" w14:textId="77777777" w:rsidR="00CA5D4B" w:rsidRDefault="000B04DC">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255" w:type="dxa"/>
            <w:tcBorders>
              <w:top w:val="single" w:sz="4" w:space="0" w:color="000000"/>
              <w:left w:val="single" w:sz="4" w:space="0" w:color="000000"/>
              <w:bottom w:val="single" w:sz="4" w:space="0" w:color="000000"/>
              <w:right w:val="single" w:sz="4" w:space="0" w:color="000000"/>
            </w:tcBorders>
          </w:tcPr>
          <w:p w14:paraId="7A606E8B" w14:textId="77777777" w:rsidR="00CA5D4B" w:rsidRDefault="000B04DC">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CA5D4B" w14:paraId="41B71165" w14:textId="77777777">
        <w:trPr>
          <w:trHeight w:val="1193"/>
        </w:trPr>
        <w:tc>
          <w:tcPr>
            <w:tcW w:w="2824" w:type="dxa"/>
            <w:tcBorders>
              <w:top w:val="single" w:sz="4" w:space="0" w:color="000000"/>
              <w:left w:val="single" w:sz="4" w:space="0" w:color="000000"/>
              <w:bottom w:val="single" w:sz="4" w:space="0" w:color="000000"/>
              <w:right w:val="single" w:sz="4" w:space="0" w:color="000000"/>
            </w:tcBorders>
          </w:tcPr>
          <w:p w14:paraId="530FDB35" w14:textId="77777777" w:rsidR="00CA5D4B" w:rsidRDefault="000B04DC">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22595F91" w14:textId="77777777" w:rsidR="00CA5D4B" w:rsidRDefault="00CA5D4B">
            <w:pPr>
              <w:pStyle w:val="TableParagraph"/>
              <w:rPr>
                <w:rFonts w:ascii="Arial" w:hAnsi="Arial" w:cs="Arial"/>
                <w:b/>
              </w:rPr>
            </w:pPr>
          </w:p>
          <w:p w14:paraId="59B3F2F3" w14:textId="77777777" w:rsidR="00CA5D4B" w:rsidRDefault="000B04DC">
            <w:pPr>
              <w:pStyle w:val="TableParagraph"/>
              <w:spacing w:line="232" w:lineRule="exact"/>
              <w:ind w:left="107"/>
              <w:rPr>
                <w:rFonts w:ascii="Arial" w:hAnsi="Arial" w:cs="Arial"/>
              </w:rPr>
            </w:pPr>
            <w:r>
              <w:rPr>
                <w:rFonts w:ascii="Arial" w:hAnsi="Arial" w:cs="Arial"/>
              </w:rPr>
              <w:t>The admin navigates to the user management section of the admin dashboard.</w:t>
            </w:r>
          </w:p>
        </w:tc>
        <w:tc>
          <w:tcPr>
            <w:tcW w:w="5255" w:type="dxa"/>
            <w:tcBorders>
              <w:top w:val="single" w:sz="4" w:space="0" w:color="000000"/>
              <w:left w:val="single" w:sz="4" w:space="0" w:color="000000"/>
              <w:bottom w:val="single" w:sz="4" w:space="0" w:color="000000"/>
              <w:right w:val="single" w:sz="4" w:space="0" w:color="000000"/>
            </w:tcBorders>
          </w:tcPr>
          <w:p w14:paraId="677C33BC" w14:textId="77777777" w:rsidR="00CA5D4B" w:rsidRDefault="000B04DC">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22D99CDF" w14:textId="77777777" w:rsidR="00CA5D4B" w:rsidRDefault="00CA5D4B">
            <w:pPr>
              <w:pStyle w:val="TableParagraph"/>
              <w:ind w:left="108"/>
              <w:rPr>
                <w:rFonts w:ascii="Arial" w:hAnsi="Arial" w:cs="Arial"/>
                <w:b/>
              </w:rPr>
            </w:pPr>
          </w:p>
          <w:p w14:paraId="1163EE3B" w14:textId="77777777" w:rsidR="00CA5D4B" w:rsidRDefault="000B04DC">
            <w:pPr>
              <w:pStyle w:val="TableParagraph"/>
              <w:spacing w:line="232" w:lineRule="exact"/>
              <w:ind w:left="108"/>
              <w:rPr>
                <w:rFonts w:ascii="Arial" w:hAnsi="Arial" w:cs="Arial"/>
              </w:rPr>
            </w:pPr>
            <w:r>
              <w:rPr>
                <w:rFonts w:ascii="Arial" w:hAnsi="Arial" w:cs="Arial"/>
              </w:rPr>
              <w:t>The admin views a list of all registered users, including responders and requestors.</w:t>
            </w:r>
          </w:p>
        </w:tc>
      </w:tr>
      <w:tr w:rsidR="00CA5D4B" w14:paraId="22BD6A7C" w14:textId="77777777">
        <w:trPr>
          <w:trHeight w:val="1237"/>
        </w:trPr>
        <w:tc>
          <w:tcPr>
            <w:tcW w:w="2824" w:type="dxa"/>
            <w:tcBorders>
              <w:top w:val="single" w:sz="4" w:space="0" w:color="000000"/>
              <w:left w:val="single" w:sz="4" w:space="0" w:color="000000"/>
              <w:bottom w:val="single" w:sz="4" w:space="0" w:color="000000"/>
              <w:right w:val="single" w:sz="4" w:space="0" w:color="000000"/>
            </w:tcBorders>
          </w:tcPr>
          <w:p w14:paraId="27231FDE" w14:textId="77777777" w:rsidR="00CA5D4B" w:rsidRDefault="000B04DC">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098A48C4" w14:textId="77777777" w:rsidR="00CA5D4B" w:rsidRDefault="00CA5D4B">
            <w:pPr>
              <w:pStyle w:val="TableParagraph"/>
              <w:spacing w:before="2" w:line="252" w:lineRule="exact"/>
              <w:ind w:left="107"/>
              <w:rPr>
                <w:rFonts w:ascii="Arial" w:hAnsi="Arial" w:cs="Arial"/>
                <w:b/>
              </w:rPr>
            </w:pPr>
          </w:p>
          <w:p w14:paraId="191634C3" w14:textId="77777777" w:rsidR="00CA5D4B" w:rsidRDefault="000B04DC">
            <w:pPr>
              <w:pStyle w:val="TableParagraph"/>
              <w:spacing w:line="231" w:lineRule="exact"/>
              <w:ind w:left="107"/>
              <w:rPr>
                <w:rFonts w:ascii="Arial" w:hAnsi="Arial" w:cs="Arial"/>
              </w:rPr>
            </w:pPr>
            <w:r>
              <w:rPr>
                <w:rFonts w:ascii="Arial" w:hAnsi="Arial" w:cs="Arial"/>
              </w:rPr>
              <w:t>The admin selects a specific user account for management.</w:t>
            </w:r>
          </w:p>
        </w:tc>
        <w:tc>
          <w:tcPr>
            <w:tcW w:w="5255" w:type="dxa"/>
            <w:tcBorders>
              <w:top w:val="single" w:sz="4" w:space="0" w:color="000000"/>
              <w:left w:val="single" w:sz="4" w:space="0" w:color="000000"/>
              <w:bottom w:val="single" w:sz="4" w:space="0" w:color="000000"/>
              <w:right w:val="single" w:sz="4" w:space="0" w:color="000000"/>
            </w:tcBorders>
          </w:tcPr>
          <w:p w14:paraId="03F2E11A" w14:textId="77777777" w:rsidR="00CA5D4B" w:rsidRDefault="000B04DC">
            <w:pPr>
              <w:pStyle w:val="TableParagraph"/>
              <w:spacing w:before="2" w:line="252" w:lineRule="exact"/>
              <w:ind w:left="107"/>
              <w:rPr>
                <w:rFonts w:ascii="Arial" w:hAnsi="Arial" w:cs="Arial"/>
                <w:b/>
              </w:rPr>
            </w:pPr>
            <w:r>
              <w:rPr>
                <w:rFonts w:ascii="Arial" w:hAnsi="Arial" w:cs="Arial"/>
                <w:b/>
              </w:rPr>
              <w:t>Step 5</w:t>
            </w:r>
          </w:p>
          <w:p w14:paraId="17B26822" w14:textId="77777777" w:rsidR="00CA5D4B" w:rsidRDefault="00CA5D4B">
            <w:pPr>
              <w:pStyle w:val="TableParagraph"/>
              <w:spacing w:before="2" w:line="252" w:lineRule="exact"/>
              <w:ind w:left="107"/>
              <w:rPr>
                <w:rFonts w:ascii="Arial" w:hAnsi="Arial" w:cs="Arial"/>
                <w:b/>
              </w:rPr>
            </w:pPr>
          </w:p>
          <w:p w14:paraId="325190FB" w14:textId="77777777" w:rsidR="00CA5D4B" w:rsidRDefault="000B04DC">
            <w:pPr>
              <w:pStyle w:val="TableParagraph"/>
              <w:spacing w:before="2" w:line="252" w:lineRule="exact"/>
              <w:ind w:left="107"/>
              <w:rPr>
                <w:rFonts w:ascii="Arial" w:hAnsi="Arial" w:cs="Arial"/>
              </w:rPr>
            </w:pPr>
            <w:r>
              <w:rPr>
                <w:rFonts w:ascii="Arial" w:hAnsi="Arial" w:cs="Arial"/>
              </w:rPr>
              <w:t>After making modifications, the admin saves the changes to the user account.</w:t>
            </w:r>
          </w:p>
          <w:p w14:paraId="7E33C299" w14:textId="77777777" w:rsidR="00CA5D4B" w:rsidRDefault="00CA5D4B">
            <w:pPr>
              <w:pStyle w:val="TableParagraph"/>
              <w:spacing w:line="231" w:lineRule="exact"/>
              <w:ind w:left="108"/>
              <w:rPr>
                <w:rFonts w:ascii="Arial" w:hAnsi="Arial" w:cs="Arial"/>
              </w:rPr>
            </w:pPr>
          </w:p>
        </w:tc>
      </w:tr>
      <w:tr w:rsidR="00CA5D4B" w14:paraId="58A1FBB7" w14:textId="77777777">
        <w:trPr>
          <w:trHeight w:val="584"/>
        </w:trPr>
        <w:tc>
          <w:tcPr>
            <w:tcW w:w="8079" w:type="dxa"/>
            <w:gridSpan w:val="2"/>
            <w:tcBorders>
              <w:top w:val="single" w:sz="4" w:space="0" w:color="000000"/>
              <w:left w:val="single" w:sz="4" w:space="0" w:color="000000"/>
              <w:bottom w:val="thinThickMediumGap" w:sz="12" w:space="0" w:color="000000"/>
              <w:right w:val="single" w:sz="4" w:space="0" w:color="000000"/>
            </w:tcBorders>
          </w:tcPr>
          <w:p w14:paraId="57AAD71C" w14:textId="77777777" w:rsidR="00CA5D4B" w:rsidRDefault="000B04DC">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500B32A0" w14:textId="77777777" w:rsidR="00CA5D4B" w:rsidRDefault="000B04DC">
            <w:pPr>
              <w:pStyle w:val="TableParagraph"/>
              <w:numPr>
                <w:ilvl w:val="0"/>
                <w:numId w:val="12"/>
              </w:numPr>
              <w:tabs>
                <w:tab w:val="left" w:pos="827"/>
              </w:tabs>
              <w:spacing w:before="1" w:line="246" w:lineRule="exact"/>
              <w:rPr>
                <w:rFonts w:ascii="Arial" w:hAnsi="Arial" w:cs="Arial"/>
              </w:rPr>
            </w:pPr>
            <w:r>
              <w:rPr>
                <w:rFonts w:ascii="Arial" w:hAnsi="Arial" w:cs="Arial"/>
              </w:rPr>
              <w:t>None</w:t>
            </w:r>
          </w:p>
        </w:tc>
      </w:tr>
    </w:tbl>
    <w:p w14:paraId="59428248" w14:textId="77777777" w:rsidR="00CA5D4B" w:rsidRDefault="00CA5D4B">
      <w:pPr>
        <w:jc w:val="both"/>
        <w:rPr>
          <w:rFonts w:ascii="Arial" w:hAnsi="Arial" w:cs="Arial"/>
          <w:bCs/>
        </w:rPr>
      </w:pPr>
    </w:p>
    <w:p w14:paraId="678CE616" w14:textId="77777777" w:rsidR="00CA5D4B" w:rsidRDefault="000B04DC">
      <w:pPr>
        <w:jc w:val="both"/>
        <w:rPr>
          <w:rFonts w:ascii="Arial" w:hAnsi="Arial" w:cs="Arial"/>
          <w:bCs/>
        </w:rPr>
      </w:pPr>
      <w:r>
        <w:rPr>
          <w:rFonts w:ascii="Arial" w:hAnsi="Arial" w:cs="Arial"/>
          <w:bCs/>
        </w:rPr>
        <w:t xml:space="preserve">Table 8 use-case narrative illustrates the editing of profile information for both </w:t>
      </w:r>
      <w:r>
        <w:rPr>
          <w:rFonts w:ascii="Arial" w:hAnsi="Arial" w:cs="Arial"/>
          <w:bCs/>
        </w:rPr>
        <w:tab/>
        <w:t>requestors and responders.</w:t>
      </w:r>
    </w:p>
    <w:p w14:paraId="2363C358" w14:textId="77777777" w:rsidR="00CA5D4B" w:rsidRDefault="000B04DC">
      <w:pPr>
        <w:rPr>
          <w:rFonts w:ascii="Arial" w:hAnsi="Arial" w:cs="Arial"/>
          <w:b/>
          <w:bCs/>
        </w:rPr>
      </w:pPr>
      <w:r>
        <w:rPr>
          <w:rFonts w:ascii="Arial" w:hAnsi="Arial" w:cs="Arial"/>
          <w:b/>
          <w:bCs/>
        </w:rPr>
        <w:t xml:space="preserve">      Table 8 Editing of Profile Information (Requestor/Responder)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99"/>
        <w:gridCol w:w="4959"/>
      </w:tblGrid>
      <w:tr w:rsidR="00CA5D4B" w14:paraId="4AE200BC" w14:textId="77777777">
        <w:trPr>
          <w:trHeight w:val="275"/>
        </w:trPr>
        <w:tc>
          <w:tcPr>
            <w:tcW w:w="3099" w:type="dxa"/>
            <w:tcBorders>
              <w:left w:val="single" w:sz="4" w:space="0" w:color="000000"/>
              <w:bottom w:val="single" w:sz="4" w:space="0" w:color="000000"/>
              <w:right w:val="single" w:sz="4" w:space="0" w:color="000000"/>
            </w:tcBorders>
          </w:tcPr>
          <w:p w14:paraId="4549C948" w14:textId="77777777" w:rsidR="00CA5D4B" w:rsidRDefault="000B04DC">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4959" w:type="dxa"/>
            <w:tcBorders>
              <w:left w:val="single" w:sz="4" w:space="0" w:color="000000"/>
              <w:bottom w:val="single" w:sz="4" w:space="0" w:color="000000"/>
              <w:right w:val="single" w:sz="4" w:space="0" w:color="000000"/>
            </w:tcBorders>
          </w:tcPr>
          <w:p w14:paraId="3ABB9F7B" w14:textId="77777777" w:rsidR="00CA5D4B" w:rsidRDefault="000B04DC">
            <w:pPr>
              <w:pStyle w:val="TableParagraph"/>
              <w:spacing w:line="255" w:lineRule="exact"/>
              <w:ind w:left="107"/>
              <w:rPr>
                <w:rFonts w:ascii="Arial" w:hAnsi="Arial" w:cs="Arial"/>
                <w:sz w:val="24"/>
              </w:rPr>
            </w:pPr>
            <w:r>
              <w:rPr>
                <w:rFonts w:ascii="Arial" w:hAnsi="Arial" w:cs="Arial"/>
                <w:sz w:val="24"/>
              </w:rPr>
              <w:t>Profile Editing</w:t>
            </w:r>
          </w:p>
        </w:tc>
      </w:tr>
      <w:tr w:rsidR="00CA5D4B" w14:paraId="521D0805"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5B42F7F9"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Actor</w:t>
            </w:r>
          </w:p>
        </w:tc>
        <w:tc>
          <w:tcPr>
            <w:tcW w:w="4959" w:type="dxa"/>
            <w:tcBorders>
              <w:top w:val="single" w:sz="4" w:space="0" w:color="000000"/>
              <w:left w:val="single" w:sz="4" w:space="0" w:color="000000"/>
              <w:bottom w:val="single" w:sz="4" w:space="0" w:color="000000"/>
              <w:right w:val="single" w:sz="4" w:space="0" w:color="000000"/>
            </w:tcBorders>
          </w:tcPr>
          <w:p w14:paraId="332FF6D5" w14:textId="77777777" w:rsidR="00CA5D4B" w:rsidRDefault="000B04DC">
            <w:pPr>
              <w:pStyle w:val="TableParagraph"/>
              <w:spacing w:line="255" w:lineRule="exact"/>
              <w:ind w:left="107"/>
              <w:rPr>
                <w:rFonts w:ascii="Arial" w:hAnsi="Arial" w:cs="Arial"/>
                <w:sz w:val="24"/>
              </w:rPr>
            </w:pPr>
            <w:r>
              <w:rPr>
                <w:rFonts w:ascii="Arial" w:hAnsi="Arial" w:cs="Arial"/>
                <w:spacing w:val="-2"/>
                <w:sz w:val="24"/>
              </w:rPr>
              <w:t>Requestor/Responder</w:t>
            </w:r>
          </w:p>
        </w:tc>
      </w:tr>
      <w:tr w:rsidR="00CA5D4B" w14:paraId="2E34F217" w14:textId="77777777">
        <w:trPr>
          <w:trHeight w:val="551"/>
        </w:trPr>
        <w:tc>
          <w:tcPr>
            <w:tcW w:w="3099" w:type="dxa"/>
            <w:tcBorders>
              <w:top w:val="single" w:sz="4" w:space="0" w:color="000000"/>
              <w:left w:val="single" w:sz="4" w:space="0" w:color="000000"/>
              <w:bottom w:val="single" w:sz="4" w:space="0" w:color="000000"/>
              <w:right w:val="single" w:sz="4" w:space="0" w:color="000000"/>
            </w:tcBorders>
          </w:tcPr>
          <w:p w14:paraId="3EC97BF6" w14:textId="77777777" w:rsidR="00CA5D4B" w:rsidRDefault="000B04DC">
            <w:pPr>
              <w:pStyle w:val="TableParagraph"/>
              <w:ind w:left="107"/>
              <w:rPr>
                <w:rFonts w:ascii="Arial" w:hAnsi="Arial" w:cs="Arial"/>
                <w:b/>
                <w:sz w:val="24"/>
              </w:rPr>
            </w:pPr>
            <w:r>
              <w:rPr>
                <w:rFonts w:ascii="Arial" w:hAnsi="Arial" w:cs="Arial"/>
                <w:b/>
                <w:spacing w:val="-2"/>
                <w:sz w:val="24"/>
              </w:rPr>
              <w:t>Precondition</w:t>
            </w:r>
          </w:p>
        </w:tc>
        <w:tc>
          <w:tcPr>
            <w:tcW w:w="4959" w:type="dxa"/>
            <w:tcBorders>
              <w:top w:val="single" w:sz="4" w:space="0" w:color="000000"/>
              <w:left w:val="single" w:sz="4" w:space="0" w:color="000000"/>
              <w:bottom w:val="single" w:sz="4" w:space="0" w:color="000000"/>
              <w:right w:val="single" w:sz="4" w:space="0" w:color="000000"/>
            </w:tcBorders>
          </w:tcPr>
          <w:p w14:paraId="52A56588" w14:textId="77777777" w:rsidR="00CA5D4B" w:rsidRDefault="000B04DC">
            <w:pPr>
              <w:pStyle w:val="TableParagraph"/>
              <w:spacing w:line="270" w:lineRule="atLeast"/>
              <w:ind w:left="107" w:right="132"/>
              <w:rPr>
                <w:rFonts w:ascii="Arial" w:hAnsi="Arial" w:cs="Arial"/>
                <w:sz w:val="24"/>
              </w:rPr>
            </w:pPr>
            <w:r>
              <w:rPr>
                <w:rFonts w:ascii="Arial" w:hAnsi="Arial" w:cs="Arial"/>
                <w:sz w:val="24"/>
              </w:rPr>
              <w:t>User</w:t>
            </w:r>
            <w:r>
              <w:rPr>
                <w:rFonts w:ascii="Arial" w:hAnsi="Arial" w:cs="Arial"/>
                <w:spacing w:val="-5"/>
                <w:sz w:val="24"/>
              </w:rPr>
              <w:t xml:space="preserve"> </w:t>
            </w:r>
            <w:r>
              <w:rPr>
                <w:rFonts w:ascii="Arial" w:hAnsi="Arial" w:cs="Arial"/>
                <w:sz w:val="24"/>
              </w:rPr>
              <w:t>is</w:t>
            </w:r>
            <w:r>
              <w:rPr>
                <w:rFonts w:ascii="Arial" w:hAnsi="Arial" w:cs="Arial"/>
                <w:spacing w:val="-5"/>
                <w:sz w:val="24"/>
              </w:rPr>
              <w:t xml:space="preserve"> </w:t>
            </w:r>
            <w:r>
              <w:rPr>
                <w:rFonts w:ascii="Arial" w:hAnsi="Arial" w:cs="Arial"/>
                <w:sz w:val="24"/>
              </w:rPr>
              <w:t>already</w:t>
            </w:r>
            <w:r>
              <w:rPr>
                <w:rFonts w:ascii="Arial" w:hAnsi="Arial" w:cs="Arial"/>
                <w:spacing w:val="-5"/>
                <w:sz w:val="24"/>
              </w:rPr>
              <w:t xml:space="preserve"> </w:t>
            </w:r>
            <w:r>
              <w:rPr>
                <w:rFonts w:ascii="Arial" w:hAnsi="Arial" w:cs="Arial"/>
                <w:sz w:val="24"/>
              </w:rPr>
              <w:t>logged</w:t>
            </w:r>
            <w:r>
              <w:rPr>
                <w:rFonts w:ascii="Arial" w:hAnsi="Arial" w:cs="Arial"/>
                <w:spacing w:val="-7"/>
                <w:sz w:val="24"/>
              </w:rPr>
              <w:t xml:space="preserve"> </w:t>
            </w:r>
            <w:r>
              <w:rPr>
                <w:rFonts w:ascii="Arial" w:hAnsi="Arial" w:cs="Arial"/>
                <w:sz w:val="24"/>
              </w:rPr>
              <w:t>in</w:t>
            </w:r>
            <w:r>
              <w:rPr>
                <w:rFonts w:ascii="Arial" w:hAnsi="Arial" w:cs="Arial"/>
                <w:spacing w:val="-3"/>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 xml:space="preserve">account </w:t>
            </w:r>
            <w:r>
              <w:rPr>
                <w:rFonts w:ascii="Arial" w:hAnsi="Arial" w:cs="Arial"/>
                <w:spacing w:val="-2"/>
                <w:sz w:val="24"/>
              </w:rPr>
              <w:t>module</w:t>
            </w:r>
          </w:p>
        </w:tc>
      </w:tr>
      <w:tr w:rsidR="00CA5D4B" w14:paraId="42F480A6" w14:textId="77777777">
        <w:trPr>
          <w:trHeight w:val="277"/>
        </w:trPr>
        <w:tc>
          <w:tcPr>
            <w:tcW w:w="3099" w:type="dxa"/>
            <w:tcBorders>
              <w:top w:val="single" w:sz="4" w:space="0" w:color="000000"/>
              <w:left w:val="single" w:sz="4" w:space="0" w:color="000000"/>
              <w:bottom w:val="single" w:sz="4" w:space="0" w:color="000000"/>
              <w:right w:val="single" w:sz="4" w:space="0" w:color="000000"/>
            </w:tcBorders>
          </w:tcPr>
          <w:p w14:paraId="40383479" w14:textId="77777777" w:rsidR="00CA5D4B" w:rsidRDefault="000B04DC">
            <w:pPr>
              <w:pStyle w:val="TableParagraph"/>
              <w:spacing w:before="2" w:line="255" w:lineRule="exact"/>
              <w:ind w:left="107"/>
              <w:rPr>
                <w:rFonts w:ascii="Arial" w:hAnsi="Arial" w:cs="Arial"/>
                <w:b/>
                <w:sz w:val="24"/>
              </w:rPr>
            </w:pPr>
            <w:r>
              <w:rPr>
                <w:rFonts w:ascii="Arial" w:hAnsi="Arial" w:cs="Arial"/>
                <w:b/>
                <w:spacing w:val="-2"/>
                <w:sz w:val="24"/>
              </w:rPr>
              <w:t>Description</w:t>
            </w:r>
          </w:p>
        </w:tc>
        <w:tc>
          <w:tcPr>
            <w:tcW w:w="4959" w:type="dxa"/>
            <w:tcBorders>
              <w:top w:val="single" w:sz="4" w:space="0" w:color="000000"/>
              <w:left w:val="single" w:sz="4" w:space="0" w:color="000000"/>
              <w:bottom w:val="single" w:sz="4" w:space="0" w:color="000000"/>
              <w:right w:val="single" w:sz="4" w:space="0" w:color="000000"/>
            </w:tcBorders>
          </w:tcPr>
          <w:p w14:paraId="4741D0CF" w14:textId="77777777" w:rsidR="00CA5D4B" w:rsidRDefault="000B04DC">
            <w:pPr>
              <w:pStyle w:val="TableParagraph"/>
              <w:spacing w:before="2" w:line="255" w:lineRule="exact"/>
              <w:ind w:left="107"/>
              <w:rPr>
                <w:rFonts w:ascii="Arial" w:hAnsi="Arial" w:cs="Arial"/>
                <w:sz w:val="24"/>
              </w:rPr>
            </w:pPr>
            <w:r>
              <w:rPr>
                <w:rFonts w:ascii="Arial" w:hAnsi="Arial" w:cs="Arial"/>
                <w:sz w:val="24"/>
              </w:rPr>
              <w:t>Allow</w:t>
            </w:r>
            <w:r>
              <w:rPr>
                <w:rFonts w:ascii="Arial" w:hAnsi="Arial" w:cs="Arial"/>
                <w:spacing w:val="-2"/>
                <w:sz w:val="24"/>
              </w:rPr>
              <w:t xml:space="preserve"> </w:t>
            </w:r>
            <w:r>
              <w:rPr>
                <w:rFonts w:ascii="Arial" w:hAnsi="Arial" w:cs="Arial"/>
                <w:sz w:val="24"/>
              </w:rPr>
              <w:t>user</w:t>
            </w:r>
            <w:r>
              <w:rPr>
                <w:rFonts w:ascii="Arial" w:hAnsi="Arial" w:cs="Arial"/>
                <w:spacing w:val="-1"/>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view,</w:t>
            </w:r>
            <w:r>
              <w:rPr>
                <w:rFonts w:ascii="Arial" w:hAnsi="Arial" w:cs="Arial"/>
                <w:spacing w:val="-2"/>
                <w:sz w:val="24"/>
              </w:rPr>
              <w:t xml:space="preserve"> </w:t>
            </w:r>
            <w:r>
              <w:rPr>
                <w:rFonts w:ascii="Arial" w:hAnsi="Arial" w:cs="Arial"/>
                <w:sz w:val="24"/>
              </w:rPr>
              <w:t>edit</w:t>
            </w:r>
            <w:r>
              <w:rPr>
                <w:rFonts w:ascii="Arial" w:hAnsi="Arial" w:cs="Arial"/>
                <w:spacing w:val="-4"/>
                <w:sz w:val="24"/>
              </w:rPr>
              <w:t xml:space="preserve"> </w:t>
            </w:r>
            <w:r>
              <w:rPr>
                <w:rFonts w:ascii="Arial" w:hAnsi="Arial" w:cs="Arial"/>
                <w:sz w:val="24"/>
              </w:rPr>
              <w:t>and</w:t>
            </w:r>
            <w:r>
              <w:rPr>
                <w:rFonts w:ascii="Arial" w:hAnsi="Arial" w:cs="Arial"/>
                <w:spacing w:val="-3"/>
                <w:sz w:val="24"/>
              </w:rPr>
              <w:t xml:space="preserve"> </w:t>
            </w:r>
            <w:r>
              <w:rPr>
                <w:rFonts w:ascii="Arial" w:hAnsi="Arial" w:cs="Arial"/>
                <w:sz w:val="24"/>
              </w:rPr>
              <w:t>update</w:t>
            </w:r>
            <w:r>
              <w:rPr>
                <w:rFonts w:ascii="Arial" w:hAnsi="Arial" w:cs="Arial"/>
                <w:spacing w:val="-1"/>
                <w:sz w:val="24"/>
              </w:rPr>
              <w:t xml:space="preserve"> </w:t>
            </w:r>
            <w:r>
              <w:rPr>
                <w:rFonts w:ascii="Arial" w:hAnsi="Arial" w:cs="Arial"/>
                <w:spacing w:val="-2"/>
                <w:sz w:val="24"/>
              </w:rPr>
              <w:t>account</w:t>
            </w:r>
          </w:p>
        </w:tc>
      </w:tr>
      <w:tr w:rsidR="00CA5D4B" w14:paraId="22D35209" w14:textId="77777777">
        <w:trPr>
          <w:trHeight w:val="276"/>
        </w:trPr>
        <w:tc>
          <w:tcPr>
            <w:tcW w:w="8058" w:type="dxa"/>
            <w:gridSpan w:val="2"/>
            <w:tcBorders>
              <w:top w:val="single" w:sz="4" w:space="0" w:color="000000"/>
              <w:left w:val="single" w:sz="4" w:space="0" w:color="000000"/>
              <w:bottom w:val="single" w:sz="4" w:space="0" w:color="000000"/>
              <w:right w:val="single" w:sz="4" w:space="0" w:color="000000"/>
            </w:tcBorders>
          </w:tcPr>
          <w:p w14:paraId="38F825EA" w14:textId="77777777" w:rsidR="00CA5D4B" w:rsidRDefault="000B04DC">
            <w:pPr>
              <w:pStyle w:val="TableParagraph"/>
              <w:spacing w:before="1" w:line="255"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CA5D4B" w14:paraId="53DD8446"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1FFED673" w14:textId="77777777" w:rsidR="00CA5D4B" w:rsidRDefault="000B04DC">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4959" w:type="dxa"/>
            <w:tcBorders>
              <w:top w:val="single" w:sz="4" w:space="0" w:color="000000"/>
              <w:left w:val="single" w:sz="4" w:space="0" w:color="000000"/>
              <w:bottom w:val="single" w:sz="4" w:space="0" w:color="000000"/>
              <w:right w:val="single" w:sz="4" w:space="0" w:color="000000"/>
            </w:tcBorders>
          </w:tcPr>
          <w:p w14:paraId="0E75AF94" w14:textId="77777777" w:rsidR="00CA5D4B" w:rsidRDefault="000B04DC">
            <w:pPr>
              <w:pStyle w:val="TableParagraph"/>
              <w:spacing w:line="255" w:lineRule="exact"/>
              <w:ind w:left="107"/>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CA5D4B" w14:paraId="41421130" w14:textId="77777777">
        <w:trPr>
          <w:trHeight w:val="827"/>
        </w:trPr>
        <w:tc>
          <w:tcPr>
            <w:tcW w:w="3099" w:type="dxa"/>
            <w:tcBorders>
              <w:top w:val="single" w:sz="4" w:space="0" w:color="000000"/>
              <w:left w:val="single" w:sz="4" w:space="0" w:color="000000"/>
              <w:bottom w:val="single" w:sz="4" w:space="0" w:color="000000"/>
              <w:right w:val="single" w:sz="4" w:space="0" w:color="000000"/>
            </w:tcBorders>
          </w:tcPr>
          <w:p w14:paraId="74286484"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4CA51C28" w14:textId="77777777" w:rsidR="00CA5D4B" w:rsidRDefault="00CA5D4B">
            <w:pPr>
              <w:pStyle w:val="TableParagraph"/>
              <w:rPr>
                <w:rFonts w:ascii="Arial" w:hAnsi="Arial" w:cs="Arial"/>
                <w:b/>
                <w:sz w:val="24"/>
              </w:rPr>
            </w:pPr>
          </w:p>
          <w:p w14:paraId="7535FC46" w14:textId="77777777" w:rsidR="00CA5D4B" w:rsidRDefault="000B04DC">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
                <w:sz w:val="24"/>
              </w:rPr>
              <w:t xml:space="preserve"> </w:t>
            </w:r>
            <w:r>
              <w:rPr>
                <w:rFonts w:ascii="Arial" w:hAnsi="Arial" w:cs="Arial"/>
                <w:sz w:val="24"/>
              </w:rPr>
              <w:t>selects</w:t>
            </w:r>
            <w:r>
              <w:rPr>
                <w:rFonts w:ascii="Arial" w:hAnsi="Arial" w:cs="Arial"/>
                <w:spacing w:val="-1"/>
                <w:sz w:val="24"/>
              </w:rPr>
              <w:t xml:space="preserve"> </w:t>
            </w:r>
            <w:r>
              <w:rPr>
                <w:rFonts w:ascii="Arial" w:hAnsi="Arial" w:cs="Arial"/>
                <w:sz w:val="24"/>
              </w:rPr>
              <w:t xml:space="preserve">“Profile” </w:t>
            </w:r>
          </w:p>
        </w:tc>
        <w:tc>
          <w:tcPr>
            <w:tcW w:w="4959" w:type="dxa"/>
            <w:tcBorders>
              <w:top w:val="single" w:sz="4" w:space="0" w:color="000000"/>
              <w:left w:val="single" w:sz="4" w:space="0" w:color="000000"/>
              <w:bottom w:val="single" w:sz="4" w:space="0" w:color="000000"/>
              <w:right w:val="single" w:sz="4" w:space="0" w:color="000000"/>
            </w:tcBorders>
          </w:tcPr>
          <w:p w14:paraId="331C1027"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2</w:t>
            </w:r>
          </w:p>
          <w:p w14:paraId="56A4726C" w14:textId="77777777" w:rsidR="00CA5D4B" w:rsidRDefault="00CA5D4B">
            <w:pPr>
              <w:pStyle w:val="TableParagraph"/>
              <w:rPr>
                <w:rFonts w:ascii="Arial" w:hAnsi="Arial" w:cs="Arial"/>
                <w:b/>
                <w:sz w:val="24"/>
              </w:rPr>
            </w:pPr>
          </w:p>
          <w:p w14:paraId="7DC6734B" w14:textId="77777777" w:rsidR="00CA5D4B" w:rsidRDefault="000B04DC">
            <w:pPr>
              <w:pStyle w:val="TableParagraph"/>
              <w:spacing w:line="255" w:lineRule="exact"/>
              <w:ind w:left="107"/>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list</w:t>
            </w:r>
            <w:r>
              <w:rPr>
                <w:rFonts w:ascii="Arial" w:hAnsi="Arial" w:cs="Arial"/>
                <w:spacing w:val="-3"/>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action</w:t>
            </w:r>
            <w:r>
              <w:rPr>
                <w:rFonts w:ascii="Arial" w:hAnsi="Arial" w:cs="Arial"/>
                <w:spacing w:val="-5"/>
                <w:sz w:val="24"/>
              </w:rPr>
              <w:t xml:space="preserve"> </w:t>
            </w:r>
            <w:r>
              <w:rPr>
                <w:rFonts w:ascii="Arial" w:hAnsi="Arial" w:cs="Arial"/>
                <w:spacing w:val="-4"/>
                <w:sz w:val="24"/>
              </w:rPr>
              <w:t>menu.</w:t>
            </w:r>
          </w:p>
        </w:tc>
      </w:tr>
      <w:tr w:rsidR="00CA5D4B" w14:paraId="0BBA7CCC" w14:textId="77777777">
        <w:trPr>
          <w:trHeight w:val="1103"/>
        </w:trPr>
        <w:tc>
          <w:tcPr>
            <w:tcW w:w="3099" w:type="dxa"/>
            <w:tcBorders>
              <w:top w:val="single" w:sz="4" w:space="0" w:color="000000"/>
              <w:left w:val="single" w:sz="4" w:space="0" w:color="000000"/>
              <w:bottom w:val="single" w:sz="4" w:space="0" w:color="000000"/>
              <w:right w:val="single" w:sz="4" w:space="0" w:color="000000"/>
            </w:tcBorders>
          </w:tcPr>
          <w:p w14:paraId="1E9A2B8B"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1B852374" w14:textId="77777777" w:rsidR="00CA5D4B" w:rsidRDefault="00CA5D4B">
            <w:pPr>
              <w:pStyle w:val="TableParagraph"/>
              <w:spacing w:before="3"/>
              <w:rPr>
                <w:rFonts w:ascii="Arial" w:hAnsi="Arial" w:cs="Arial"/>
                <w:b/>
              </w:rPr>
            </w:pPr>
          </w:p>
          <w:p w14:paraId="5DADD635" w14:textId="77777777" w:rsidR="00CA5D4B" w:rsidRDefault="000B04DC">
            <w:pPr>
              <w:pStyle w:val="TableParagraph"/>
              <w:spacing w:line="270" w:lineRule="atLeas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can edit the his/her information</w:t>
            </w:r>
          </w:p>
        </w:tc>
        <w:tc>
          <w:tcPr>
            <w:tcW w:w="4959" w:type="dxa"/>
            <w:tcBorders>
              <w:top w:val="single" w:sz="4" w:space="0" w:color="000000"/>
              <w:left w:val="single" w:sz="4" w:space="0" w:color="000000"/>
              <w:bottom w:val="single" w:sz="4" w:space="0" w:color="000000"/>
              <w:right w:val="single" w:sz="4" w:space="0" w:color="000000"/>
            </w:tcBorders>
          </w:tcPr>
          <w:p w14:paraId="70FF8A84"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4</w:t>
            </w:r>
          </w:p>
          <w:p w14:paraId="1671CCF0" w14:textId="77777777" w:rsidR="00CA5D4B" w:rsidRDefault="00CA5D4B">
            <w:pPr>
              <w:pStyle w:val="TableParagraph"/>
              <w:rPr>
                <w:rFonts w:ascii="Arial" w:hAnsi="Arial" w:cs="Arial"/>
                <w:b/>
                <w:sz w:val="24"/>
              </w:rPr>
            </w:pPr>
          </w:p>
          <w:p w14:paraId="26CFC4B8" w14:textId="77777777" w:rsidR="00CA5D4B" w:rsidRDefault="000B04DC">
            <w:pPr>
              <w:pStyle w:val="TableParagraph"/>
              <w:ind w:left="107"/>
              <w:rPr>
                <w:rFonts w:ascii="Arial" w:hAnsi="Arial" w:cs="Arial"/>
                <w:sz w:val="24"/>
              </w:rPr>
            </w:pPr>
            <w:r>
              <w:rPr>
                <w:rFonts w:ascii="Arial" w:hAnsi="Arial" w:cs="Arial"/>
                <w:sz w:val="24"/>
              </w:rPr>
              <w:t>Displays</w:t>
            </w:r>
            <w:r>
              <w:rPr>
                <w:rFonts w:ascii="Arial" w:hAnsi="Arial" w:cs="Arial"/>
                <w:spacing w:val="-2"/>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2"/>
                <w:sz w:val="24"/>
              </w:rPr>
              <w:t xml:space="preserve"> </w:t>
            </w:r>
            <w:r>
              <w:rPr>
                <w:rFonts w:ascii="Arial" w:hAnsi="Arial" w:cs="Arial"/>
                <w:sz w:val="24"/>
              </w:rPr>
              <w:t>form</w:t>
            </w:r>
            <w:r>
              <w:rPr>
                <w:rFonts w:ascii="Arial" w:hAnsi="Arial" w:cs="Arial"/>
                <w:spacing w:val="-4"/>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save</w:t>
            </w:r>
            <w:r>
              <w:rPr>
                <w:rFonts w:ascii="Arial" w:hAnsi="Arial" w:cs="Arial"/>
                <w:spacing w:val="-4"/>
                <w:sz w:val="24"/>
              </w:rPr>
              <w:t xml:space="preserve"> </w:t>
            </w:r>
            <w:r>
              <w:rPr>
                <w:rFonts w:ascii="Arial" w:hAnsi="Arial" w:cs="Arial"/>
                <w:spacing w:val="-2"/>
                <w:sz w:val="24"/>
              </w:rPr>
              <w:t>button.</w:t>
            </w:r>
          </w:p>
        </w:tc>
      </w:tr>
      <w:tr w:rsidR="00CA5D4B" w14:paraId="16B25F5A" w14:textId="77777777">
        <w:trPr>
          <w:trHeight w:val="2180"/>
        </w:trPr>
        <w:tc>
          <w:tcPr>
            <w:tcW w:w="3099" w:type="dxa"/>
            <w:tcBorders>
              <w:top w:val="single" w:sz="4" w:space="0" w:color="000000"/>
              <w:left w:val="single" w:sz="4" w:space="0" w:color="000000"/>
              <w:bottom w:val="single" w:sz="4" w:space="0" w:color="000000"/>
              <w:right w:val="single" w:sz="4" w:space="0" w:color="000000"/>
            </w:tcBorders>
          </w:tcPr>
          <w:p w14:paraId="0C524932"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6</w:t>
            </w:r>
          </w:p>
          <w:p w14:paraId="4BCEC7A6" w14:textId="77777777" w:rsidR="00CA5D4B" w:rsidRDefault="00CA5D4B">
            <w:pPr>
              <w:pStyle w:val="TableParagraph"/>
              <w:rPr>
                <w:rFonts w:ascii="Arial" w:hAnsi="Arial" w:cs="Arial"/>
                <w:b/>
                <w:sz w:val="24"/>
              </w:rPr>
            </w:pPr>
          </w:p>
          <w:p w14:paraId="56CE05E4" w14:textId="77777777" w:rsidR="00CA5D4B" w:rsidRDefault="000B04DC">
            <w:pPr>
              <w:pStyle w:val="TableParagraph"/>
              <w:ind w:left="107" w:right="132"/>
              <w:rPr>
                <w:rFonts w:ascii="Arial" w:hAnsi="Arial" w:cs="Arial"/>
                <w:sz w:val="24"/>
              </w:rPr>
            </w:pPr>
            <w:r>
              <w:rPr>
                <w:rFonts w:ascii="Arial" w:hAnsi="Arial" w:cs="Arial"/>
                <w:sz w:val="24"/>
              </w:rPr>
              <w:t>If</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user</w:t>
            </w:r>
            <w:r>
              <w:rPr>
                <w:rFonts w:ascii="Arial" w:hAnsi="Arial" w:cs="Arial"/>
                <w:spacing w:val="-5"/>
                <w:sz w:val="24"/>
              </w:rPr>
              <w:t xml:space="preserve"> </w:t>
            </w:r>
            <w:r>
              <w:rPr>
                <w:rFonts w:ascii="Arial" w:hAnsi="Arial" w:cs="Arial"/>
                <w:sz w:val="24"/>
              </w:rPr>
              <w:t>clicks</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save</w:t>
            </w:r>
            <w:r>
              <w:rPr>
                <w:rFonts w:ascii="Arial" w:hAnsi="Arial" w:cs="Arial"/>
                <w:spacing w:val="-5"/>
                <w:sz w:val="24"/>
              </w:rPr>
              <w:t xml:space="preserve"> </w:t>
            </w:r>
            <w:r>
              <w:rPr>
                <w:rFonts w:ascii="Arial" w:hAnsi="Arial" w:cs="Arial"/>
                <w:sz w:val="24"/>
              </w:rPr>
              <w:t>button,</w:t>
            </w:r>
            <w:r>
              <w:rPr>
                <w:rFonts w:ascii="Arial" w:hAnsi="Arial" w:cs="Arial"/>
                <w:spacing w:val="-5"/>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stored</w:t>
            </w:r>
            <w:r>
              <w:rPr>
                <w:rFonts w:ascii="Arial" w:hAnsi="Arial" w:cs="Arial"/>
                <w:spacing w:val="-5"/>
                <w:sz w:val="24"/>
              </w:rPr>
              <w:t xml:space="preserve"> </w:t>
            </w:r>
            <w:r>
              <w:rPr>
                <w:rFonts w:ascii="Arial" w:hAnsi="Arial" w:cs="Arial"/>
                <w:sz w:val="24"/>
              </w:rPr>
              <w:t>in the database will be updated and displays a confirmation message.</w:t>
            </w:r>
          </w:p>
          <w:p w14:paraId="38C4ECD2" w14:textId="77777777" w:rsidR="00CA5D4B" w:rsidRDefault="000B04DC">
            <w:pPr>
              <w:pStyle w:val="TableParagraph"/>
              <w:ind w:left="107"/>
              <w:rPr>
                <w:rFonts w:ascii="Arial" w:hAnsi="Arial" w:cs="Arial"/>
                <w:sz w:val="24"/>
              </w:rPr>
            </w:pPr>
            <w:r>
              <w:rPr>
                <w:rFonts w:ascii="Arial" w:hAnsi="Arial" w:cs="Arial"/>
                <w:b/>
                <w:sz w:val="24"/>
              </w:rPr>
              <w:t>Go</w:t>
            </w:r>
            <w:r>
              <w:rPr>
                <w:rFonts w:ascii="Arial" w:hAnsi="Arial" w:cs="Arial"/>
                <w:b/>
                <w:spacing w:val="-1"/>
                <w:sz w:val="24"/>
              </w:rPr>
              <w:t xml:space="preserve"> </w:t>
            </w:r>
            <w:r>
              <w:rPr>
                <w:rFonts w:ascii="Arial" w:hAnsi="Arial" w:cs="Arial"/>
                <w:b/>
                <w:sz w:val="24"/>
              </w:rPr>
              <w:t>back</w:t>
            </w:r>
            <w:r>
              <w:rPr>
                <w:rFonts w:ascii="Arial" w:hAnsi="Arial" w:cs="Arial"/>
                <w:b/>
                <w:spacing w:val="-2"/>
                <w:sz w:val="24"/>
              </w:rPr>
              <w:t xml:space="preserve"> </w:t>
            </w:r>
            <w:r>
              <w:rPr>
                <w:rFonts w:ascii="Arial" w:hAnsi="Arial" w:cs="Arial"/>
                <w:b/>
                <w:sz w:val="24"/>
              </w:rPr>
              <w:t xml:space="preserve">to Step </w:t>
            </w:r>
            <w:r>
              <w:rPr>
                <w:rFonts w:ascii="Arial" w:hAnsi="Arial" w:cs="Arial"/>
                <w:b/>
                <w:spacing w:val="-5"/>
                <w:sz w:val="24"/>
              </w:rPr>
              <w:t>4.</w:t>
            </w:r>
          </w:p>
        </w:tc>
        <w:tc>
          <w:tcPr>
            <w:tcW w:w="4959" w:type="dxa"/>
            <w:tcBorders>
              <w:top w:val="single" w:sz="4" w:space="0" w:color="000000"/>
              <w:left w:val="single" w:sz="4" w:space="0" w:color="000000"/>
              <w:bottom w:val="single" w:sz="4" w:space="0" w:color="000000"/>
              <w:right w:val="single" w:sz="4" w:space="0" w:color="000000"/>
            </w:tcBorders>
          </w:tcPr>
          <w:p w14:paraId="75BE0AD4" w14:textId="77777777" w:rsidR="00CA5D4B" w:rsidRDefault="00CA5D4B">
            <w:pPr>
              <w:pStyle w:val="TableParagraph"/>
              <w:spacing w:before="1" w:line="255" w:lineRule="exact"/>
              <w:ind w:left="107"/>
              <w:rPr>
                <w:rFonts w:ascii="Arial" w:hAnsi="Arial" w:cs="Arial"/>
                <w:b/>
                <w:sz w:val="24"/>
              </w:rPr>
            </w:pPr>
          </w:p>
        </w:tc>
      </w:tr>
      <w:tr w:rsidR="00CA5D4B" w14:paraId="2C7E5250" w14:textId="77777777">
        <w:trPr>
          <w:trHeight w:val="1674"/>
        </w:trPr>
        <w:tc>
          <w:tcPr>
            <w:tcW w:w="8058" w:type="dxa"/>
            <w:gridSpan w:val="2"/>
            <w:tcBorders>
              <w:top w:val="single" w:sz="4" w:space="0" w:color="000000"/>
              <w:left w:val="single" w:sz="4" w:space="0" w:color="000000"/>
              <w:bottom w:val="thinThickMediumGap" w:sz="12" w:space="0" w:color="000000"/>
              <w:right w:val="single" w:sz="4" w:space="0" w:color="000000"/>
            </w:tcBorders>
          </w:tcPr>
          <w:p w14:paraId="5400CEBE" w14:textId="77777777" w:rsidR="00CA5D4B" w:rsidRDefault="000B04DC">
            <w:pPr>
              <w:pStyle w:val="TableParagraph"/>
              <w:ind w:left="107"/>
              <w:rPr>
                <w:rFonts w:ascii="Arial" w:hAnsi="Arial" w:cs="Arial"/>
                <w:b/>
                <w:sz w:val="24"/>
              </w:rPr>
            </w:pPr>
            <w:r>
              <w:rPr>
                <w:rFonts w:ascii="Arial" w:hAnsi="Arial" w:cs="Arial"/>
                <w:b/>
                <w:spacing w:val="-2"/>
                <w:sz w:val="24"/>
              </w:rPr>
              <w:lastRenderedPageBreak/>
              <w:t>Alternate</w:t>
            </w:r>
            <w:r>
              <w:rPr>
                <w:rFonts w:ascii="Arial" w:hAnsi="Arial" w:cs="Arial"/>
                <w:b/>
                <w:spacing w:val="-1"/>
                <w:sz w:val="24"/>
              </w:rPr>
              <w:t xml:space="preserve"> </w:t>
            </w:r>
            <w:r>
              <w:rPr>
                <w:rFonts w:ascii="Arial" w:hAnsi="Arial" w:cs="Arial"/>
                <w:b/>
                <w:spacing w:val="-2"/>
                <w:sz w:val="24"/>
              </w:rPr>
              <w:t>Paths</w:t>
            </w:r>
          </w:p>
          <w:p w14:paraId="3E084111" w14:textId="77777777" w:rsidR="00CA5D4B" w:rsidRDefault="00CA5D4B">
            <w:pPr>
              <w:pStyle w:val="TableParagraph"/>
              <w:rPr>
                <w:rFonts w:ascii="Arial" w:hAnsi="Arial" w:cs="Arial"/>
                <w:b/>
                <w:sz w:val="24"/>
              </w:rPr>
            </w:pPr>
          </w:p>
          <w:p w14:paraId="5DB4EE2F" w14:textId="77777777" w:rsidR="00CA5D4B" w:rsidRDefault="000B04DC">
            <w:pPr>
              <w:pStyle w:val="TableParagraph"/>
              <w:ind w:left="107"/>
              <w:rPr>
                <w:rFonts w:ascii="Arial" w:hAnsi="Arial" w:cs="Arial"/>
                <w:sz w:val="24"/>
              </w:rPr>
            </w:pPr>
            <w:r>
              <w:rPr>
                <w:rFonts w:ascii="Arial" w:hAnsi="Arial" w:cs="Arial"/>
                <w:sz w:val="24"/>
              </w:rPr>
              <w:t>Step</w:t>
            </w:r>
            <w:r>
              <w:rPr>
                <w:rFonts w:ascii="Arial" w:hAnsi="Arial" w:cs="Arial"/>
                <w:spacing w:val="-1"/>
                <w:sz w:val="24"/>
              </w:rPr>
              <w:t xml:space="preserve"> </w:t>
            </w:r>
            <w:r>
              <w:rPr>
                <w:rFonts w:ascii="Arial" w:hAnsi="Arial" w:cs="Arial"/>
                <w:spacing w:val="-10"/>
                <w:sz w:val="24"/>
              </w:rPr>
              <w:t>5</w:t>
            </w:r>
          </w:p>
          <w:p w14:paraId="01226615" w14:textId="77777777" w:rsidR="00CA5D4B" w:rsidRDefault="00CA5D4B">
            <w:pPr>
              <w:pStyle w:val="TableParagraph"/>
              <w:spacing w:before="10"/>
              <w:rPr>
                <w:rFonts w:ascii="Arial" w:hAnsi="Arial" w:cs="Arial"/>
                <w:b/>
                <w:sz w:val="23"/>
              </w:rPr>
            </w:pPr>
          </w:p>
          <w:p w14:paraId="1FB2E16A" w14:textId="77777777" w:rsidR="00CA5D4B" w:rsidRDefault="000B04DC">
            <w:pPr>
              <w:pStyle w:val="TableParagraph"/>
              <w:numPr>
                <w:ilvl w:val="0"/>
                <w:numId w:val="13"/>
              </w:numPr>
              <w:tabs>
                <w:tab w:val="left" w:pos="827"/>
              </w:tabs>
              <w:spacing w:line="276" w:lineRule="exact"/>
              <w:ind w:right="153"/>
              <w:rPr>
                <w:rFonts w:ascii="Arial" w:hAnsi="Arial" w:cs="Arial"/>
                <w:sz w:val="24"/>
              </w:rPr>
            </w:pPr>
            <w:r>
              <w:rPr>
                <w:rFonts w:ascii="Arial" w:hAnsi="Arial" w:cs="Arial"/>
                <w:sz w:val="24"/>
              </w:rPr>
              <w:t>If</w:t>
            </w:r>
            <w:r>
              <w:rPr>
                <w:rFonts w:ascii="Arial" w:hAnsi="Arial" w:cs="Arial"/>
                <w:spacing w:val="-3"/>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form</w:t>
            </w:r>
            <w:r>
              <w:rPr>
                <w:rFonts w:ascii="Arial" w:hAnsi="Arial" w:cs="Arial"/>
                <w:spacing w:val="-2"/>
                <w:sz w:val="24"/>
              </w:rPr>
              <w:t xml:space="preserve"> </w:t>
            </w:r>
            <w:r>
              <w:rPr>
                <w:rFonts w:ascii="Arial" w:hAnsi="Arial" w:cs="Arial"/>
                <w:sz w:val="24"/>
              </w:rPr>
              <w:t>is</w:t>
            </w:r>
            <w:r>
              <w:rPr>
                <w:rFonts w:ascii="Arial" w:hAnsi="Arial" w:cs="Arial"/>
                <w:spacing w:val="-3"/>
                <w:sz w:val="24"/>
              </w:rPr>
              <w:t xml:space="preserve"> </w:t>
            </w:r>
            <w:r>
              <w:rPr>
                <w:rFonts w:ascii="Arial" w:hAnsi="Arial" w:cs="Arial"/>
                <w:sz w:val="24"/>
              </w:rPr>
              <w:t>not</w:t>
            </w:r>
            <w:r>
              <w:rPr>
                <w:rFonts w:ascii="Arial" w:hAnsi="Arial" w:cs="Arial"/>
                <w:spacing w:val="-3"/>
                <w:sz w:val="24"/>
              </w:rPr>
              <w:t xml:space="preserve"> </w:t>
            </w:r>
            <w:r>
              <w:rPr>
                <w:rFonts w:ascii="Arial" w:hAnsi="Arial" w:cs="Arial"/>
                <w:sz w:val="24"/>
              </w:rPr>
              <w:t>filled</w:t>
            </w:r>
            <w:r>
              <w:rPr>
                <w:rFonts w:ascii="Arial" w:hAnsi="Arial" w:cs="Arial"/>
                <w:spacing w:val="-5"/>
                <w:sz w:val="24"/>
              </w:rPr>
              <w:t xml:space="preserve"> </w:t>
            </w:r>
            <w:r>
              <w:rPr>
                <w:rFonts w:ascii="Arial" w:hAnsi="Arial" w:cs="Arial"/>
                <w:sz w:val="24"/>
              </w:rPr>
              <w:t>completely,</w:t>
            </w:r>
            <w:r>
              <w:rPr>
                <w:rFonts w:ascii="Arial" w:hAnsi="Arial" w:cs="Arial"/>
                <w:spacing w:val="-5"/>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form</w:t>
            </w:r>
            <w:r>
              <w:rPr>
                <w:rFonts w:ascii="Arial" w:hAnsi="Arial" w:cs="Arial"/>
                <w:spacing w:val="-3"/>
                <w:sz w:val="24"/>
              </w:rPr>
              <w:t xml:space="preserve"> </w:t>
            </w:r>
            <w:r>
              <w:rPr>
                <w:rFonts w:ascii="Arial" w:hAnsi="Arial" w:cs="Arial"/>
                <w:sz w:val="24"/>
              </w:rPr>
              <w:t>invalidation</w:t>
            </w:r>
            <w:r>
              <w:rPr>
                <w:rFonts w:ascii="Arial" w:hAnsi="Arial" w:cs="Arial"/>
                <w:spacing w:val="-5"/>
                <w:sz w:val="24"/>
              </w:rPr>
              <w:t xml:space="preserve"> </w:t>
            </w:r>
            <w:r>
              <w:rPr>
                <w:rFonts w:ascii="Arial" w:hAnsi="Arial" w:cs="Arial"/>
                <w:sz w:val="24"/>
              </w:rPr>
              <w:t>label</w:t>
            </w:r>
            <w:r>
              <w:rPr>
                <w:rFonts w:ascii="Arial" w:hAnsi="Arial" w:cs="Arial"/>
                <w:spacing w:val="-3"/>
                <w:sz w:val="24"/>
              </w:rPr>
              <w:t xml:space="preserve"> </w:t>
            </w:r>
            <w:r>
              <w:rPr>
                <w:rFonts w:ascii="Arial" w:hAnsi="Arial" w:cs="Arial"/>
                <w:sz w:val="24"/>
              </w:rPr>
              <w:t>will</w:t>
            </w:r>
            <w:r>
              <w:rPr>
                <w:rFonts w:ascii="Arial" w:hAnsi="Arial" w:cs="Arial"/>
                <w:spacing w:val="-4"/>
                <w:sz w:val="24"/>
              </w:rPr>
              <w:t xml:space="preserve"> </w:t>
            </w:r>
            <w:r>
              <w:rPr>
                <w:rFonts w:ascii="Arial" w:hAnsi="Arial" w:cs="Arial"/>
                <w:sz w:val="24"/>
              </w:rPr>
              <w:t>display</w:t>
            </w:r>
            <w:r>
              <w:rPr>
                <w:rFonts w:ascii="Arial" w:hAnsi="Arial" w:cs="Arial"/>
                <w:spacing w:val="-3"/>
                <w:sz w:val="24"/>
              </w:rPr>
              <w:t xml:space="preserve"> </w:t>
            </w:r>
            <w:r>
              <w:rPr>
                <w:rFonts w:ascii="Arial" w:hAnsi="Arial" w:cs="Arial"/>
                <w:sz w:val="24"/>
              </w:rPr>
              <w:t>in each field.</w:t>
            </w:r>
          </w:p>
        </w:tc>
      </w:tr>
    </w:tbl>
    <w:p w14:paraId="05288BE3" w14:textId="77777777" w:rsidR="00CA5D4B" w:rsidRDefault="00CA5D4B">
      <w:pPr>
        <w:rPr>
          <w:rFonts w:ascii="Arial" w:hAnsi="Arial" w:cs="Arial"/>
          <w:b/>
          <w:bCs/>
        </w:rPr>
      </w:pPr>
    </w:p>
    <w:p w14:paraId="7F8B43DD" w14:textId="77777777" w:rsidR="00CA5D4B" w:rsidRDefault="000B04DC">
      <w:pPr>
        <w:jc w:val="both"/>
        <w:rPr>
          <w:rFonts w:ascii="Arial" w:hAnsi="Arial" w:cs="Arial"/>
          <w:bCs/>
        </w:rPr>
      </w:pPr>
      <w:r>
        <w:rPr>
          <w:rFonts w:ascii="Arial" w:hAnsi="Arial" w:cs="Arial"/>
        </w:rPr>
        <w:t>Table 9 shows</w:t>
      </w:r>
      <w:r>
        <w:rPr>
          <w:rFonts w:ascii="Arial" w:hAnsi="Arial" w:cs="Arial"/>
          <w:spacing w:val="-3"/>
        </w:rPr>
        <w:t xml:space="preserve"> </w:t>
      </w:r>
      <w:r>
        <w:rPr>
          <w:rFonts w:ascii="Arial" w:hAnsi="Arial" w:cs="Arial"/>
        </w:rPr>
        <w:t>the</w:t>
      </w:r>
      <w:r>
        <w:rPr>
          <w:rFonts w:ascii="Arial" w:hAnsi="Arial" w:cs="Arial"/>
          <w:spacing w:val="-2"/>
        </w:rPr>
        <w:t xml:space="preserve"> </w:t>
      </w:r>
      <w:r>
        <w:rPr>
          <w:rFonts w:ascii="Arial" w:hAnsi="Arial" w:cs="Arial"/>
        </w:rPr>
        <w:t>use</w:t>
      </w:r>
      <w:r>
        <w:rPr>
          <w:rFonts w:ascii="Arial" w:hAnsi="Arial" w:cs="Arial"/>
          <w:spacing w:val="-3"/>
        </w:rPr>
        <w:t xml:space="preserve"> </w:t>
      </w:r>
      <w:r>
        <w:rPr>
          <w:rFonts w:ascii="Arial" w:hAnsi="Arial" w:cs="Arial"/>
        </w:rPr>
        <w:t>case</w:t>
      </w:r>
      <w:r>
        <w:rPr>
          <w:rFonts w:ascii="Arial" w:hAnsi="Arial" w:cs="Arial"/>
          <w:spacing w:val="-4"/>
        </w:rPr>
        <w:t xml:space="preserve"> </w:t>
      </w:r>
      <w:r>
        <w:rPr>
          <w:rFonts w:ascii="Arial" w:hAnsi="Arial" w:cs="Arial"/>
        </w:rPr>
        <w:t>narrative</w:t>
      </w:r>
      <w:r>
        <w:rPr>
          <w:rFonts w:ascii="Arial" w:hAnsi="Arial" w:cs="Arial"/>
          <w:spacing w:val="-4"/>
        </w:rPr>
        <w:t xml:space="preserve"> </w:t>
      </w:r>
      <w:r>
        <w:rPr>
          <w:rFonts w:ascii="Arial" w:hAnsi="Arial" w:cs="Arial"/>
        </w:rPr>
        <w:t>of logging</w:t>
      </w:r>
      <w:r>
        <w:rPr>
          <w:rFonts w:ascii="Arial" w:hAnsi="Arial" w:cs="Arial"/>
          <w:spacing w:val="-3"/>
        </w:rPr>
        <w:t xml:space="preserve"> </w:t>
      </w:r>
      <w:r>
        <w:rPr>
          <w:rFonts w:ascii="Arial" w:hAnsi="Arial" w:cs="Arial"/>
        </w:rPr>
        <w:t>out</w:t>
      </w:r>
      <w:r>
        <w:rPr>
          <w:rFonts w:ascii="Arial" w:hAnsi="Arial" w:cs="Arial"/>
          <w:spacing w:val="-3"/>
        </w:rPr>
        <w:t xml:space="preserve"> </w:t>
      </w:r>
      <w:r>
        <w:rPr>
          <w:rFonts w:ascii="Arial" w:hAnsi="Arial" w:cs="Arial"/>
        </w:rPr>
        <w:t>from</w:t>
      </w:r>
      <w:r>
        <w:rPr>
          <w:rFonts w:ascii="Arial" w:hAnsi="Arial" w:cs="Arial"/>
          <w:spacing w:val="-3"/>
        </w:rPr>
        <w:t xml:space="preserve"> </w:t>
      </w:r>
      <w:r>
        <w:rPr>
          <w:rFonts w:ascii="Arial" w:hAnsi="Arial" w:cs="Arial"/>
        </w:rPr>
        <w:t>the</w:t>
      </w:r>
      <w:r>
        <w:rPr>
          <w:rFonts w:ascii="Arial" w:hAnsi="Arial" w:cs="Arial"/>
          <w:spacing w:val="-2"/>
        </w:rPr>
        <w:t xml:space="preserve"> system.</w:t>
      </w:r>
    </w:p>
    <w:p w14:paraId="1CB766EB" w14:textId="77777777" w:rsidR="00CA5D4B" w:rsidRDefault="000B04DC">
      <w:pPr>
        <w:rPr>
          <w:rFonts w:ascii="Arial" w:hAnsi="Arial" w:cs="Arial"/>
          <w:b/>
          <w:bCs/>
        </w:rPr>
      </w:pPr>
      <w:r>
        <w:rPr>
          <w:rFonts w:ascii="Arial" w:hAnsi="Arial" w:cs="Arial"/>
          <w:b/>
          <w:bCs/>
        </w:rPr>
        <w:t xml:space="preserve">      Table 9. Logging Out (All)</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2838"/>
        <w:gridCol w:w="5281"/>
      </w:tblGrid>
      <w:tr w:rsidR="00CA5D4B" w14:paraId="4F81DE70" w14:textId="77777777">
        <w:trPr>
          <w:trHeight w:val="334"/>
        </w:trPr>
        <w:tc>
          <w:tcPr>
            <w:tcW w:w="2838" w:type="dxa"/>
            <w:tcBorders>
              <w:left w:val="single" w:sz="4" w:space="0" w:color="000000"/>
              <w:bottom w:val="single" w:sz="4" w:space="0" w:color="000000"/>
              <w:right w:val="single" w:sz="4" w:space="0" w:color="000000"/>
            </w:tcBorders>
          </w:tcPr>
          <w:p w14:paraId="42F3F759" w14:textId="77777777" w:rsidR="00CA5D4B" w:rsidRDefault="000B04DC">
            <w:pPr>
              <w:pStyle w:val="TableParagraph"/>
              <w:spacing w:before="2"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281" w:type="dxa"/>
            <w:tcBorders>
              <w:left w:val="single" w:sz="4" w:space="0" w:color="000000"/>
              <w:bottom w:val="single" w:sz="4" w:space="0" w:color="000000"/>
              <w:right w:val="single" w:sz="4" w:space="0" w:color="000000"/>
            </w:tcBorders>
          </w:tcPr>
          <w:p w14:paraId="2464F118" w14:textId="77777777" w:rsidR="00CA5D4B" w:rsidRDefault="000B04DC">
            <w:pPr>
              <w:pStyle w:val="TableParagraph"/>
              <w:spacing w:before="2" w:line="255" w:lineRule="exact"/>
              <w:ind w:left="108"/>
              <w:rPr>
                <w:rFonts w:ascii="Arial" w:hAnsi="Arial" w:cs="Arial"/>
                <w:sz w:val="24"/>
              </w:rPr>
            </w:pPr>
            <w:r>
              <w:rPr>
                <w:rFonts w:ascii="Arial" w:hAnsi="Arial" w:cs="Arial"/>
                <w:sz w:val="24"/>
              </w:rPr>
              <w:t>Logging</w:t>
            </w:r>
            <w:r>
              <w:rPr>
                <w:rFonts w:ascii="Arial" w:hAnsi="Arial" w:cs="Arial"/>
                <w:spacing w:val="-5"/>
                <w:sz w:val="24"/>
              </w:rPr>
              <w:t xml:space="preserve"> in</w:t>
            </w:r>
          </w:p>
        </w:tc>
      </w:tr>
      <w:tr w:rsidR="00CA5D4B" w14:paraId="187977C6"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443F5BC8"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Actor</w:t>
            </w:r>
          </w:p>
        </w:tc>
        <w:tc>
          <w:tcPr>
            <w:tcW w:w="5281" w:type="dxa"/>
            <w:tcBorders>
              <w:top w:val="single" w:sz="4" w:space="0" w:color="000000"/>
              <w:left w:val="single" w:sz="4" w:space="0" w:color="000000"/>
              <w:bottom w:val="single" w:sz="4" w:space="0" w:color="000000"/>
              <w:right w:val="single" w:sz="4" w:space="0" w:color="000000"/>
            </w:tcBorders>
          </w:tcPr>
          <w:p w14:paraId="4DB0F37A" w14:textId="77777777" w:rsidR="00CA5D4B" w:rsidRDefault="000B04DC">
            <w:pPr>
              <w:pStyle w:val="TableParagraph"/>
              <w:spacing w:line="255" w:lineRule="exact"/>
              <w:ind w:left="108"/>
              <w:rPr>
                <w:rFonts w:ascii="Arial" w:hAnsi="Arial" w:cs="Arial"/>
                <w:sz w:val="24"/>
              </w:rPr>
            </w:pPr>
            <w:r>
              <w:rPr>
                <w:rFonts w:ascii="Arial" w:hAnsi="Arial" w:cs="Arial"/>
                <w:spacing w:val="-5"/>
                <w:sz w:val="24"/>
              </w:rPr>
              <w:t>All</w:t>
            </w:r>
          </w:p>
        </w:tc>
      </w:tr>
      <w:tr w:rsidR="00CA5D4B" w14:paraId="46A068F1"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06F4A25A"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Precondition</w:t>
            </w:r>
          </w:p>
        </w:tc>
        <w:tc>
          <w:tcPr>
            <w:tcW w:w="5281" w:type="dxa"/>
            <w:tcBorders>
              <w:top w:val="single" w:sz="4" w:space="0" w:color="000000"/>
              <w:left w:val="single" w:sz="4" w:space="0" w:color="000000"/>
              <w:bottom w:val="single" w:sz="4" w:space="0" w:color="000000"/>
              <w:right w:val="single" w:sz="4" w:space="0" w:color="000000"/>
            </w:tcBorders>
          </w:tcPr>
          <w:p w14:paraId="72050BBE" w14:textId="77777777" w:rsidR="00CA5D4B" w:rsidRDefault="000B04DC">
            <w:pPr>
              <w:pStyle w:val="TableParagraph"/>
              <w:spacing w:line="255" w:lineRule="exact"/>
              <w:ind w:left="108"/>
              <w:rPr>
                <w:rFonts w:ascii="Arial" w:hAnsi="Arial" w:cs="Arial"/>
                <w:sz w:val="24"/>
              </w:rPr>
            </w:pPr>
            <w:r>
              <w:rPr>
                <w:rFonts w:ascii="Arial" w:hAnsi="Arial" w:cs="Arial"/>
                <w:sz w:val="24"/>
              </w:rPr>
              <w:t>Users</w:t>
            </w:r>
            <w:r>
              <w:rPr>
                <w:rFonts w:ascii="Arial" w:hAnsi="Arial" w:cs="Arial"/>
                <w:spacing w:val="-8"/>
                <w:sz w:val="24"/>
              </w:rPr>
              <w:t xml:space="preserve"> </w:t>
            </w:r>
            <w:r>
              <w:rPr>
                <w:rFonts w:ascii="Arial" w:hAnsi="Arial" w:cs="Arial"/>
                <w:sz w:val="24"/>
              </w:rPr>
              <w:t>are</w:t>
            </w:r>
            <w:r>
              <w:rPr>
                <w:rFonts w:ascii="Arial" w:hAnsi="Arial" w:cs="Arial"/>
                <w:spacing w:val="-7"/>
                <w:sz w:val="24"/>
              </w:rPr>
              <w:t xml:space="preserve"> </w:t>
            </w:r>
            <w:r>
              <w:rPr>
                <w:rFonts w:ascii="Arial" w:hAnsi="Arial" w:cs="Arial"/>
                <w:sz w:val="24"/>
              </w:rPr>
              <w:t>logged</w:t>
            </w:r>
            <w:r>
              <w:rPr>
                <w:rFonts w:ascii="Arial" w:hAnsi="Arial" w:cs="Arial"/>
                <w:spacing w:val="-9"/>
                <w:sz w:val="24"/>
              </w:rPr>
              <w:t xml:space="preserve"> </w:t>
            </w:r>
            <w:r>
              <w:rPr>
                <w:rFonts w:ascii="Arial" w:hAnsi="Arial" w:cs="Arial"/>
                <w:spacing w:val="-5"/>
                <w:sz w:val="24"/>
              </w:rPr>
              <w:t>in</w:t>
            </w:r>
          </w:p>
        </w:tc>
      </w:tr>
      <w:tr w:rsidR="00CA5D4B" w14:paraId="32816543"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12E6B534" w14:textId="77777777" w:rsidR="00CA5D4B" w:rsidRDefault="000B04DC">
            <w:pPr>
              <w:pStyle w:val="TableParagraph"/>
              <w:spacing w:line="255" w:lineRule="exact"/>
              <w:ind w:left="107"/>
              <w:rPr>
                <w:rFonts w:ascii="Arial" w:hAnsi="Arial" w:cs="Arial"/>
                <w:b/>
                <w:sz w:val="24"/>
              </w:rPr>
            </w:pPr>
            <w:r>
              <w:rPr>
                <w:rFonts w:ascii="Arial" w:hAnsi="Arial" w:cs="Arial"/>
                <w:b/>
                <w:spacing w:val="-2"/>
                <w:sz w:val="24"/>
              </w:rPr>
              <w:t>Description</w:t>
            </w:r>
          </w:p>
        </w:tc>
        <w:tc>
          <w:tcPr>
            <w:tcW w:w="5281" w:type="dxa"/>
            <w:tcBorders>
              <w:top w:val="single" w:sz="4" w:space="0" w:color="000000"/>
              <w:left w:val="single" w:sz="4" w:space="0" w:color="000000"/>
              <w:bottom w:val="single" w:sz="4" w:space="0" w:color="000000"/>
              <w:right w:val="single" w:sz="4" w:space="0" w:color="000000"/>
            </w:tcBorders>
          </w:tcPr>
          <w:p w14:paraId="37C24297" w14:textId="77777777" w:rsidR="00CA5D4B" w:rsidRDefault="000B04DC">
            <w:pPr>
              <w:pStyle w:val="TableParagraph"/>
              <w:spacing w:line="255" w:lineRule="exact"/>
              <w:ind w:left="108"/>
              <w:rPr>
                <w:rFonts w:ascii="Arial" w:hAnsi="Arial" w:cs="Arial"/>
                <w:sz w:val="24"/>
              </w:rPr>
            </w:pPr>
            <w:r>
              <w:rPr>
                <w:rFonts w:ascii="Arial" w:hAnsi="Arial" w:cs="Arial"/>
                <w:sz w:val="24"/>
              </w:rPr>
              <w:t>Allow</w:t>
            </w:r>
            <w:r>
              <w:rPr>
                <w:rFonts w:ascii="Arial" w:hAnsi="Arial" w:cs="Arial"/>
                <w:spacing w:val="-3"/>
                <w:sz w:val="24"/>
              </w:rPr>
              <w:t xml:space="preserve"> </w:t>
            </w:r>
            <w:r>
              <w:rPr>
                <w:rFonts w:ascii="Arial" w:hAnsi="Arial" w:cs="Arial"/>
                <w:sz w:val="24"/>
              </w:rPr>
              <w:t>users</w:t>
            </w:r>
            <w:r>
              <w:rPr>
                <w:rFonts w:ascii="Arial" w:hAnsi="Arial" w:cs="Arial"/>
                <w:spacing w:val="-2"/>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leave</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system</w:t>
            </w:r>
          </w:p>
        </w:tc>
      </w:tr>
      <w:tr w:rsidR="00CA5D4B" w14:paraId="5EC56127" w14:textId="77777777">
        <w:trPr>
          <w:trHeight w:val="285"/>
        </w:trPr>
        <w:tc>
          <w:tcPr>
            <w:tcW w:w="8119" w:type="dxa"/>
            <w:gridSpan w:val="2"/>
            <w:tcBorders>
              <w:top w:val="single" w:sz="4" w:space="0" w:color="000000"/>
              <w:left w:val="single" w:sz="4" w:space="0" w:color="000000"/>
              <w:bottom w:val="single" w:sz="4" w:space="0" w:color="000000"/>
              <w:right w:val="single" w:sz="4" w:space="0" w:color="000000"/>
            </w:tcBorders>
          </w:tcPr>
          <w:p w14:paraId="29167CFB" w14:textId="77777777" w:rsidR="00CA5D4B" w:rsidRDefault="000B04DC">
            <w:pPr>
              <w:pStyle w:val="TableParagraph"/>
              <w:spacing w:before="2" w:line="256"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CA5D4B" w14:paraId="7199DF10" w14:textId="77777777">
        <w:trPr>
          <w:trHeight w:val="282"/>
        </w:trPr>
        <w:tc>
          <w:tcPr>
            <w:tcW w:w="2838" w:type="dxa"/>
            <w:tcBorders>
              <w:top w:val="single" w:sz="4" w:space="0" w:color="000000"/>
              <w:left w:val="single" w:sz="4" w:space="0" w:color="000000"/>
              <w:bottom w:val="single" w:sz="4" w:space="0" w:color="000000"/>
              <w:right w:val="single" w:sz="4" w:space="0" w:color="000000"/>
            </w:tcBorders>
          </w:tcPr>
          <w:p w14:paraId="552D094E" w14:textId="77777777" w:rsidR="00CA5D4B" w:rsidRDefault="000B04DC">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281" w:type="dxa"/>
            <w:tcBorders>
              <w:top w:val="single" w:sz="4" w:space="0" w:color="000000"/>
              <w:left w:val="single" w:sz="4" w:space="0" w:color="000000"/>
              <w:bottom w:val="single" w:sz="4" w:space="0" w:color="000000"/>
              <w:right w:val="single" w:sz="4" w:space="0" w:color="000000"/>
            </w:tcBorders>
          </w:tcPr>
          <w:p w14:paraId="3BCAE401" w14:textId="77777777" w:rsidR="00CA5D4B" w:rsidRDefault="000B04DC">
            <w:pPr>
              <w:pStyle w:val="TableParagraph"/>
              <w:spacing w:line="255" w:lineRule="exact"/>
              <w:ind w:left="108"/>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CA5D4B" w14:paraId="4C9B2044" w14:textId="77777777">
        <w:trPr>
          <w:trHeight w:val="828"/>
        </w:trPr>
        <w:tc>
          <w:tcPr>
            <w:tcW w:w="2838" w:type="dxa"/>
            <w:tcBorders>
              <w:top w:val="single" w:sz="4" w:space="0" w:color="000000"/>
              <w:left w:val="single" w:sz="4" w:space="0" w:color="000000"/>
              <w:bottom w:val="single" w:sz="4" w:space="0" w:color="000000"/>
              <w:right w:val="single" w:sz="4" w:space="0" w:color="000000"/>
            </w:tcBorders>
          </w:tcPr>
          <w:p w14:paraId="370F6DD0"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65F487EC" w14:textId="77777777" w:rsidR="00CA5D4B" w:rsidRDefault="00CA5D4B">
            <w:pPr>
              <w:pStyle w:val="TableParagraph"/>
              <w:rPr>
                <w:rFonts w:ascii="Arial" w:hAnsi="Arial" w:cs="Arial"/>
                <w:b/>
                <w:sz w:val="24"/>
              </w:rPr>
            </w:pPr>
          </w:p>
          <w:p w14:paraId="710F4DE3" w14:textId="77777777" w:rsidR="00CA5D4B" w:rsidRDefault="000B04DC">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9"/>
                <w:sz w:val="24"/>
              </w:rPr>
              <w:t xml:space="preserve"> </w:t>
            </w:r>
            <w:r>
              <w:rPr>
                <w:rFonts w:ascii="Arial" w:hAnsi="Arial" w:cs="Arial"/>
                <w:sz w:val="24"/>
              </w:rPr>
              <w:t>Profile</w:t>
            </w:r>
            <w:r>
              <w:rPr>
                <w:rFonts w:ascii="Arial" w:hAnsi="Arial" w:cs="Arial"/>
                <w:spacing w:val="-9"/>
                <w:sz w:val="24"/>
              </w:rPr>
              <w:t xml:space="preserve"> </w:t>
            </w:r>
            <w:r>
              <w:rPr>
                <w:rFonts w:ascii="Arial" w:hAnsi="Arial" w:cs="Arial"/>
                <w:spacing w:val="-4"/>
                <w:sz w:val="24"/>
              </w:rPr>
              <w:t>tab.</w:t>
            </w:r>
          </w:p>
        </w:tc>
        <w:tc>
          <w:tcPr>
            <w:tcW w:w="5281" w:type="dxa"/>
            <w:tcBorders>
              <w:top w:val="single" w:sz="4" w:space="0" w:color="000000"/>
              <w:left w:val="single" w:sz="4" w:space="0" w:color="000000"/>
              <w:bottom w:val="single" w:sz="4" w:space="0" w:color="000000"/>
              <w:right w:val="single" w:sz="4" w:space="0" w:color="000000"/>
            </w:tcBorders>
          </w:tcPr>
          <w:p w14:paraId="732BDF8B" w14:textId="77777777" w:rsidR="00CA5D4B" w:rsidRDefault="000B04DC">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2</w:t>
            </w:r>
          </w:p>
          <w:p w14:paraId="752BCEDB" w14:textId="77777777" w:rsidR="00CA5D4B" w:rsidRDefault="00CA5D4B">
            <w:pPr>
              <w:pStyle w:val="TableParagraph"/>
              <w:rPr>
                <w:rFonts w:ascii="Arial" w:hAnsi="Arial" w:cs="Arial"/>
                <w:b/>
                <w:sz w:val="24"/>
              </w:rPr>
            </w:pPr>
          </w:p>
          <w:p w14:paraId="2CAB8F09" w14:textId="77777777" w:rsidR="00CA5D4B" w:rsidRDefault="000B04DC">
            <w:pPr>
              <w:pStyle w:val="TableParagraph"/>
              <w:spacing w:line="255" w:lineRule="exact"/>
              <w:ind w:left="108"/>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information</w:t>
            </w:r>
            <w:r>
              <w:rPr>
                <w:rFonts w:ascii="Arial" w:hAnsi="Arial" w:cs="Arial"/>
                <w:spacing w:val="-3"/>
                <w:sz w:val="24"/>
              </w:rPr>
              <w:t xml:space="preserve"> </w:t>
            </w:r>
            <w:r>
              <w:rPr>
                <w:rFonts w:ascii="Arial" w:hAnsi="Arial" w:cs="Arial"/>
                <w:sz w:val="24"/>
              </w:rPr>
              <w:t>with</w:t>
            </w:r>
            <w:r>
              <w:rPr>
                <w:rFonts w:ascii="Arial" w:hAnsi="Arial" w:cs="Arial"/>
                <w:spacing w:val="-4"/>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list</w:t>
            </w:r>
            <w:r>
              <w:rPr>
                <w:rFonts w:ascii="Arial" w:hAnsi="Arial" w:cs="Arial"/>
                <w:spacing w:val="-2"/>
                <w:sz w:val="24"/>
              </w:rPr>
              <w:t xml:space="preserve"> </w:t>
            </w:r>
            <w:r>
              <w:rPr>
                <w:rFonts w:ascii="Arial" w:hAnsi="Arial" w:cs="Arial"/>
                <w:sz w:val="24"/>
              </w:rPr>
              <w:t>of</w:t>
            </w:r>
            <w:r>
              <w:rPr>
                <w:rFonts w:ascii="Arial" w:hAnsi="Arial" w:cs="Arial"/>
                <w:spacing w:val="-3"/>
                <w:sz w:val="24"/>
              </w:rPr>
              <w:t xml:space="preserve"> </w:t>
            </w:r>
            <w:r>
              <w:rPr>
                <w:rFonts w:ascii="Arial" w:hAnsi="Arial" w:cs="Arial"/>
                <w:spacing w:val="-2"/>
                <w:sz w:val="24"/>
              </w:rPr>
              <w:t>actions.</w:t>
            </w:r>
          </w:p>
        </w:tc>
      </w:tr>
      <w:tr w:rsidR="00CA5D4B" w14:paraId="35471912" w14:textId="77777777">
        <w:trPr>
          <w:trHeight w:val="1374"/>
        </w:trPr>
        <w:tc>
          <w:tcPr>
            <w:tcW w:w="2838" w:type="dxa"/>
            <w:tcBorders>
              <w:top w:val="single" w:sz="4" w:space="0" w:color="000000"/>
              <w:left w:val="single" w:sz="4" w:space="0" w:color="000000"/>
              <w:bottom w:val="single" w:sz="4" w:space="0" w:color="000000"/>
              <w:right w:val="single" w:sz="4" w:space="0" w:color="000000"/>
            </w:tcBorders>
          </w:tcPr>
          <w:p w14:paraId="76319BEE" w14:textId="77777777" w:rsidR="00CA5D4B" w:rsidRDefault="000B04DC">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6837E162" w14:textId="77777777" w:rsidR="00CA5D4B" w:rsidRDefault="00CA5D4B">
            <w:pPr>
              <w:pStyle w:val="TableParagraph"/>
              <w:rPr>
                <w:rFonts w:ascii="Arial" w:hAnsi="Arial" w:cs="Arial"/>
                <w:b/>
                <w:sz w:val="24"/>
              </w:rPr>
            </w:pPr>
          </w:p>
          <w:p w14:paraId="42CE6A68" w14:textId="77777777" w:rsidR="00CA5D4B" w:rsidRDefault="000B04DC">
            <w:pPr>
              <w:pStyle w:val="TableParagraph"/>
              <w:ind w:left="107"/>
              <w:rPr>
                <w:rFonts w:ascii="Arial" w:hAnsi="Arial" w:cs="Arial"/>
                <w:sz w:val="24"/>
              </w:rPr>
            </w:pPr>
            <w:r>
              <w:rPr>
                <w:rFonts w:ascii="Arial" w:hAnsi="Arial" w:cs="Arial"/>
                <w:sz w:val="24"/>
              </w:rPr>
              <w:t>User</w:t>
            </w:r>
            <w:r>
              <w:rPr>
                <w:rFonts w:ascii="Arial" w:hAnsi="Arial" w:cs="Arial"/>
                <w:spacing w:val="-13"/>
                <w:sz w:val="24"/>
              </w:rPr>
              <w:t xml:space="preserve"> </w:t>
            </w:r>
            <w:r>
              <w:rPr>
                <w:rFonts w:ascii="Arial" w:hAnsi="Arial" w:cs="Arial"/>
                <w:sz w:val="24"/>
              </w:rPr>
              <w:t>presses</w:t>
            </w:r>
            <w:r>
              <w:rPr>
                <w:rFonts w:ascii="Arial" w:hAnsi="Arial" w:cs="Arial"/>
                <w:spacing w:val="-13"/>
                <w:sz w:val="24"/>
              </w:rPr>
              <w:t xml:space="preserve"> </w:t>
            </w:r>
            <w:r>
              <w:rPr>
                <w:rFonts w:ascii="Arial" w:hAnsi="Arial" w:cs="Arial"/>
                <w:sz w:val="24"/>
              </w:rPr>
              <w:t>Sign</w:t>
            </w:r>
            <w:r>
              <w:rPr>
                <w:rFonts w:ascii="Arial" w:hAnsi="Arial" w:cs="Arial"/>
                <w:spacing w:val="-13"/>
                <w:sz w:val="24"/>
              </w:rPr>
              <w:t xml:space="preserve"> </w:t>
            </w:r>
            <w:r>
              <w:rPr>
                <w:rFonts w:ascii="Arial" w:hAnsi="Arial" w:cs="Arial"/>
                <w:sz w:val="24"/>
              </w:rPr>
              <w:t xml:space="preserve">Out </w:t>
            </w:r>
            <w:r>
              <w:rPr>
                <w:rFonts w:ascii="Arial" w:hAnsi="Arial" w:cs="Arial"/>
                <w:spacing w:val="-2"/>
                <w:sz w:val="24"/>
              </w:rPr>
              <w:t>button</w:t>
            </w:r>
          </w:p>
        </w:tc>
        <w:tc>
          <w:tcPr>
            <w:tcW w:w="5281" w:type="dxa"/>
            <w:tcBorders>
              <w:top w:val="single" w:sz="4" w:space="0" w:color="000000"/>
              <w:left w:val="single" w:sz="4" w:space="0" w:color="000000"/>
              <w:bottom w:val="single" w:sz="4" w:space="0" w:color="000000"/>
              <w:right w:val="single" w:sz="4" w:space="0" w:color="000000"/>
            </w:tcBorders>
          </w:tcPr>
          <w:p w14:paraId="03D4F0A6" w14:textId="77777777" w:rsidR="00CA5D4B" w:rsidRDefault="000B04DC">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4</w:t>
            </w:r>
          </w:p>
          <w:p w14:paraId="1B20D41E" w14:textId="77777777" w:rsidR="00CA5D4B" w:rsidRDefault="00CA5D4B">
            <w:pPr>
              <w:pStyle w:val="TableParagraph"/>
              <w:spacing w:before="3"/>
              <w:rPr>
                <w:rFonts w:ascii="Arial" w:hAnsi="Arial" w:cs="Arial"/>
                <w:b/>
              </w:rPr>
            </w:pPr>
          </w:p>
          <w:p w14:paraId="55764522" w14:textId="77777777" w:rsidR="00CA5D4B" w:rsidRDefault="000B04DC">
            <w:pPr>
              <w:pStyle w:val="TableParagraph"/>
              <w:spacing w:line="270" w:lineRule="atLeast"/>
              <w:ind w:left="108" w:right="127"/>
              <w:rPr>
                <w:rFonts w:ascii="Arial" w:hAnsi="Arial" w:cs="Arial"/>
                <w:sz w:val="24"/>
              </w:rPr>
            </w:pPr>
            <w:r>
              <w:rPr>
                <w:rFonts w:ascii="Arial" w:hAnsi="Arial" w:cs="Arial"/>
                <w:sz w:val="24"/>
              </w:rPr>
              <w:t>The system will clear cached history of the previously</w:t>
            </w:r>
            <w:r>
              <w:rPr>
                <w:rFonts w:ascii="Arial" w:hAnsi="Arial" w:cs="Arial"/>
                <w:spacing w:val="-5"/>
                <w:sz w:val="24"/>
              </w:rPr>
              <w:t xml:space="preserve"> </w:t>
            </w:r>
            <w:r>
              <w:rPr>
                <w:rFonts w:ascii="Arial" w:hAnsi="Arial" w:cs="Arial"/>
                <w:sz w:val="24"/>
              </w:rPr>
              <w:t>signed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account</w:t>
            </w:r>
            <w:r>
              <w:rPr>
                <w:rFonts w:ascii="Arial" w:hAnsi="Arial" w:cs="Arial"/>
                <w:spacing w:val="-7"/>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redirects</w:t>
            </w:r>
            <w:r>
              <w:rPr>
                <w:rFonts w:ascii="Arial" w:hAnsi="Arial" w:cs="Arial"/>
                <w:spacing w:val="-7"/>
                <w:sz w:val="24"/>
              </w:rPr>
              <w:t xml:space="preserve"> </w:t>
            </w:r>
            <w:r>
              <w:rPr>
                <w:rFonts w:ascii="Arial" w:hAnsi="Arial" w:cs="Arial"/>
                <w:sz w:val="24"/>
              </w:rPr>
              <w:t>to</w:t>
            </w:r>
            <w:r>
              <w:rPr>
                <w:rFonts w:ascii="Arial" w:hAnsi="Arial" w:cs="Arial"/>
                <w:spacing w:val="-7"/>
                <w:sz w:val="24"/>
              </w:rPr>
              <w:t xml:space="preserve"> </w:t>
            </w:r>
            <w:r>
              <w:rPr>
                <w:rFonts w:ascii="Arial" w:hAnsi="Arial" w:cs="Arial"/>
                <w:sz w:val="24"/>
              </w:rPr>
              <w:t>sign in screen.</w:t>
            </w:r>
          </w:p>
        </w:tc>
      </w:tr>
      <w:tr w:rsidR="00CA5D4B" w14:paraId="57AC4873" w14:textId="77777777">
        <w:trPr>
          <w:trHeight w:val="904"/>
        </w:trPr>
        <w:tc>
          <w:tcPr>
            <w:tcW w:w="8119" w:type="dxa"/>
            <w:gridSpan w:val="2"/>
            <w:tcBorders>
              <w:top w:val="single" w:sz="4" w:space="0" w:color="000000"/>
              <w:left w:val="single" w:sz="4" w:space="0" w:color="000000"/>
              <w:bottom w:val="thinThickMediumGap" w:sz="12" w:space="0" w:color="000000"/>
              <w:right w:val="single" w:sz="4" w:space="0" w:color="000000"/>
            </w:tcBorders>
          </w:tcPr>
          <w:p w14:paraId="03999AB7" w14:textId="77777777" w:rsidR="00CA5D4B" w:rsidRDefault="000B04DC">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36D1036C" w14:textId="77777777" w:rsidR="00CA5D4B" w:rsidRDefault="00CA5D4B">
            <w:pPr>
              <w:pStyle w:val="TableParagraph"/>
              <w:rPr>
                <w:rFonts w:ascii="Arial" w:hAnsi="Arial" w:cs="Arial"/>
                <w:b/>
                <w:sz w:val="24"/>
              </w:rPr>
            </w:pPr>
          </w:p>
          <w:p w14:paraId="0B7D0EC5" w14:textId="77777777" w:rsidR="00CA5D4B" w:rsidRDefault="000B04DC">
            <w:pPr>
              <w:pStyle w:val="TableParagraph"/>
              <w:numPr>
                <w:ilvl w:val="0"/>
                <w:numId w:val="14"/>
              </w:numPr>
              <w:tabs>
                <w:tab w:val="left" w:pos="827"/>
              </w:tabs>
              <w:spacing w:before="1" w:line="272" w:lineRule="exact"/>
              <w:rPr>
                <w:rFonts w:ascii="Arial" w:hAnsi="Arial" w:cs="Arial"/>
                <w:sz w:val="24"/>
              </w:rPr>
            </w:pPr>
            <w:r>
              <w:rPr>
                <w:rFonts w:ascii="Arial" w:hAnsi="Arial" w:cs="Arial"/>
                <w:spacing w:val="-4"/>
                <w:sz w:val="24"/>
              </w:rPr>
              <w:t>None</w:t>
            </w:r>
          </w:p>
        </w:tc>
      </w:tr>
    </w:tbl>
    <w:p w14:paraId="0764360D" w14:textId="77777777" w:rsidR="00CA5D4B" w:rsidRDefault="00CA5D4B">
      <w:pPr>
        <w:spacing w:line="240" w:lineRule="auto"/>
        <w:rPr>
          <w:rFonts w:ascii="Arial" w:hAnsi="Arial" w:cs="Arial"/>
          <w:b/>
          <w:bCs/>
        </w:rPr>
      </w:pPr>
    </w:p>
    <w:p w14:paraId="2A7A5522" w14:textId="77777777" w:rsidR="00CA5D4B" w:rsidRDefault="00CA5D4B">
      <w:pPr>
        <w:spacing w:line="240" w:lineRule="auto"/>
        <w:rPr>
          <w:rFonts w:ascii="Arial" w:hAnsi="Arial" w:cs="Arial"/>
          <w:b/>
          <w:bCs/>
        </w:rPr>
      </w:pPr>
    </w:p>
    <w:p w14:paraId="3220CCF9" w14:textId="77777777" w:rsidR="00CA5D4B" w:rsidRDefault="000B04DC">
      <w:pPr>
        <w:jc w:val="both"/>
        <w:rPr>
          <w:rFonts w:ascii="Arial" w:hAnsi="Arial" w:cs="Arial"/>
          <w:b/>
          <w:bCs/>
        </w:rPr>
      </w:pPr>
      <w:r>
        <w:rPr>
          <w:rFonts w:ascii="Arial" w:hAnsi="Arial" w:cs="Arial"/>
          <w:b/>
          <w:bCs/>
        </w:rPr>
        <w:t>Database Design</w:t>
      </w:r>
    </w:p>
    <w:p w14:paraId="2F643B35" w14:textId="77777777" w:rsidR="00CA5D4B" w:rsidRDefault="000B04DC">
      <w:pPr>
        <w:pStyle w:val="BodyText"/>
        <w:spacing w:line="480" w:lineRule="auto"/>
        <w:ind w:right="186" w:firstLine="720"/>
        <w:jc w:val="both"/>
        <w:rPr>
          <w:rFonts w:ascii="Arial" w:hAnsi="Arial" w:cs="Arial"/>
        </w:rPr>
      </w:pPr>
      <w:r>
        <w:rPr>
          <w:rFonts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14:paraId="3340366C" w14:textId="77777777" w:rsidR="00CA5D4B" w:rsidRDefault="000B04DC">
      <w:pPr>
        <w:pStyle w:val="BodyText"/>
        <w:spacing w:before="159" w:line="480" w:lineRule="auto"/>
        <w:ind w:right="174" w:firstLine="720"/>
        <w:jc w:val="both"/>
        <w:rPr>
          <w:rFonts w:ascii="Arial" w:hAnsi="Arial" w:cs="Arial"/>
        </w:rPr>
      </w:pPr>
      <w:r>
        <w:rPr>
          <w:rFonts w:ascii="Arial" w:hAnsi="Arial" w:cs="Arial"/>
        </w:rPr>
        <w:t xml:space="preserve">System design is the procedure of specifying the components, modules, interfaces, and data for a system to meet the specified requirements of the </w:t>
      </w:r>
      <w:proofErr w:type="spellStart"/>
      <w:r>
        <w:rPr>
          <w:rFonts w:ascii="Arial" w:hAnsi="Arial" w:cs="Arial"/>
        </w:rPr>
        <w:t>Bilar</w:t>
      </w:r>
      <w:proofErr w:type="spellEnd"/>
      <w:r>
        <w:rPr>
          <w:rFonts w:ascii="Arial" w:hAnsi="Arial" w:cs="Arial"/>
        </w:rPr>
        <w:t xml:space="preserve"> </w:t>
      </w:r>
      <w:r>
        <w:rPr>
          <w:rFonts w:ascii="Arial" w:hAnsi="Arial" w:cs="Arial"/>
        </w:rPr>
        <w:lastRenderedPageBreak/>
        <w:t>Search and Rescue Unit. The researchers' objective is to develop a new system tailored for office use. In order to meet the client's needs, various improvements were made to BISARU's existing infrastructure and operational processes.</w:t>
      </w:r>
      <w:r>
        <w:rPr>
          <w:rFonts w:ascii="Arial" w:hAnsi="Arial" w:cs="Arial"/>
          <w:spacing w:val="-5"/>
        </w:rPr>
        <w:t xml:space="preserve"> </w:t>
      </w:r>
    </w:p>
    <w:p w14:paraId="4174A2BA" w14:textId="77777777" w:rsidR="00CA5D4B" w:rsidRDefault="00CA5D4B">
      <w:pPr>
        <w:jc w:val="both"/>
        <w:rPr>
          <w:rFonts w:ascii="Arial" w:hAnsi="Arial" w:cs="Arial"/>
          <w:b/>
        </w:rPr>
      </w:pPr>
    </w:p>
    <w:p w14:paraId="32939D14" w14:textId="77777777" w:rsidR="00CA5D4B" w:rsidRDefault="000B04DC">
      <w:pPr>
        <w:rPr>
          <w:rFonts w:ascii="Arial" w:hAnsi="Arial" w:cs="Arial"/>
          <w:b/>
        </w:rPr>
      </w:pPr>
      <w:r>
        <w:rPr>
          <w:rFonts w:ascii="Arial" w:hAnsi="Arial" w:cs="Arial"/>
          <w:b/>
        </w:rPr>
        <w:t>Class Diagram</w:t>
      </w:r>
    </w:p>
    <w:p w14:paraId="63FDC422" w14:textId="77777777" w:rsidR="00CA5D4B" w:rsidRDefault="000B04DC">
      <w:pPr>
        <w:jc w:val="both"/>
        <w:rPr>
          <w:rFonts w:ascii="Arial" w:hAnsi="Arial" w:cs="Arial"/>
        </w:rPr>
      </w:pPr>
      <w:r>
        <w:rPr>
          <w:rFonts w:ascii="Arial" w:hAnsi="Arial" w:cs="Arial"/>
          <w:noProof/>
        </w:rPr>
        <w:drawing>
          <wp:anchor distT="0" distB="0" distL="114300" distR="114300" simplePos="0" relativeHeight="251722752" behindDoc="0" locked="0" layoutInCell="1" allowOverlap="1" wp14:anchorId="47E321AC" wp14:editId="6F8F8EEF">
            <wp:simplePos x="0" y="0"/>
            <wp:positionH relativeFrom="column">
              <wp:posOffset>1125855</wp:posOffset>
            </wp:positionH>
            <wp:positionV relativeFrom="paragraph">
              <wp:posOffset>2000885</wp:posOffset>
            </wp:positionV>
            <wp:extent cx="3181350" cy="3617595"/>
            <wp:effectExtent l="0" t="0" r="0" b="1905"/>
            <wp:wrapThrough wrapText="bothSides">
              <wp:wrapPolygon edited="0">
                <wp:start x="0" y="0"/>
                <wp:lineTo x="0" y="21498"/>
                <wp:lineTo x="21471" y="21498"/>
                <wp:lineTo x="21471" y="0"/>
                <wp:lineTo x="0" y="0"/>
              </wp:wrapPolygon>
            </wp:wrapThrough>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l="3174" t="1895" r="1032" b="3391"/>
                    <a:stretch>
                      <a:fillRect/>
                    </a:stretch>
                  </pic:blipFill>
                  <pic:spPr>
                    <a:xfrm>
                      <a:off x="0" y="0"/>
                      <a:ext cx="3181350" cy="3617595"/>
                    </a:xfrm>
                    <a:prstGeom prst="rect">
                      <a:avLst/>
                    </a:prstGeom>
                    <a:noFill/>
                    <a:ln>
                      <a:noFill/>
                    </a:ln>
                  </pic:spPr>
                </pic:pic>
              </a:graphicData>
            </a:graphic>
          </wp:anchor>
        </w:drawing>
      </w:r>
      <w:r>
        <w:rPr>
          <w:rFonts w:ascii="Arial" w:hAnsi="Arial" w:cs="Arial"/>
          <w:b/>
        </w:rPr>
        <w:tab/>
      </w:r>
      <w:r>
        <w:rPr>
          <w:rFonts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14:paraId="195A2B37" w14:textId="77777777" w:rsidR="00CA5D4B" w:rsidRDefault="000B04DC">
      <w:pPr>
        <w:rPr>
          <w:rFonts w:ascii="Arial" w:hAnsi="Arial" w:cs="Arial"/>
        </w:rPr>
      </w:pPr>
      <w:r>
        <w:rPr>
          <w:rFonts w:ascii="Arial" w:hAnsi="Arial" w:cs="Arial"/>
        </w:rPr>
        <w:t xml:space="preserve"> </w:t>
      </w:r>
    </w:p>
    <w:p w14:paraId="33388ECF" w14:textId="77777777" w:rsidR="00CA5D4B" w:rsidRDefault="00CA5D4B">
      <w:pPr>
        <w:rPr>
          <w:rFonts w:ascii="Arial" w:hAnsi="Arial" w:cs="Arial"/>
        </w:rPr>
      </w:pPr>
    </w:p>
    <w:p w14:paraId="1BCB6D06" w14:textId="77777777" w:rsidR="00CA5D4B" w:rsidRDefault="00CA5D4B">
      <w:pPr>
        <w:rPr>
          <w:rFonts w:ascii="Arial" w:hAnsi="Arial" w:cs="Arial"/>
        </w:rPr>
      </w:pPr>
    </w:p>
    <w:p w14:paraId="66224024" w14:textId="77777777" w:rsidR="00CA5D4B" w:rsidRDefault="00CA5D4B">
      <w:pPr>
        <w:rPr>
          <w:rFonts w:ascii="Arial" w:hAnsi="Arial" w:cs="Arial"/>
        </w:rPr>
      </w:pPr>
    </w:p>
    <w:p w14:paraId="4B03916D" w14:textId="77777777" w:rsidR="00CA5D4B" w:rsidRDefault="00CA5D4B">
      <w:pPr>
        <w:rPr>
          <w:rFonts w:ascii="Arial" w:hAnsi="Arial" w:cs="Arial"/>
          <w:b/>
        </w:rPr>
      </w:pPr>
    </w:p>
    <w:p w14:paraId="62EECF19" w14:textId="77777777" w:rsidR="00CA5D4B" w:rsidRDefault="00CA5D4B">
      <w:pPr>
        <w:rPr>
          <w:rFonts w:ascii="Arial" w:hAnsi="Arial" w:cs="Arial"/>
          <w:b/>
          <w:bCs/>
        </w:rPr>
      </w:pPr>
    </w:p>
    <w:p w14:paraId="7E8BDD60" w14:textId="77777777" w:rsidR="00CA5D4B" w:rsidRDefault="00CA5D4B">
      <w:pPr>
        <w:rPr>
          <w:rFonts w:ascii="Arial" w:hAnsi="Arial" w:cs="Arial"/>
          <w:b/>
          <w:bCs/>
        </w:rPr>
      </w:pPr>
    </w:p>
    <w:p w14:paraId="56B8B046" w14:textId="77777777" w:rsidR="00CA5D4B" w:rsidRDefault="00CA5D4B">
      <w:pPr>
        <w:rPr>
          <w:rFonts w:ascii="Arial" w:hAnsi="Arial" w:cs="Arial"/>
          <w:b/>
          <w:bCs/>
        </w:rPr>
      </w:pPr>
    </w:p>
    <w:p w14:paraId="064F45C6" w14:textId="77777777" w:rsidR="00CA5D4B" w:rsidRDefault="00CA5D4B">
      <w:pPr>
        <w:rPr>
          <w:rFonts w:ascii="Arial" w:hAnsi="Arial" w:cs="Arial"/>
          <w:b/>
          <w:bCs/>
        </w:rPr>
      </w:pPr>
    </w:p>
    <w:p w14:paraId="2A347654" w14:textId="77777777" w:rsidR="00CA5D4B" w:rsidRDefault="00CA5D4B">
      <w:pPr>
        <w:rPr>
          <w:rFonts w:ascii="Arial" w:hAnsi="Arial" w:cs="Arial"/>
          <w:b/>
          <w:bCs/>
        </w:rPr>
      </w:pPr>
    </w:p>
    <w:p w14:paraId="39AC2D3D" w14:textId="77777777" w:rsidR="00CA5D4B" w:rsidRDefault="000B04DC">
      <w:pPr>
        <w:spacing w:line="360" w:lineRule="auto"/>
        <w:jc w:val="center"/>
        <w:rPr>
          <w:rFonts w:ascii="Arial" w:hAnsi="Arial" w:cs="Arial"/>
          <w:b/>
          <w:bCs/>
        </w:rPr>
      </w:pPr>
      <w:r>
        <w:rPr>
          <w:rFonts w:ascii="Arial" w:hAnsi="Arial" w:cs="Arial"/>
          <w:b/>
          <w:bCs/>
        </w:rPr>
        <w:t>Figure 8. Class Diagram of the BERA</w:t>
      </w:r>
    </w:p>
    <w:p w14:paraId="1D5043E5" w14:textId="29DB4189" w:rsidR="00CA5D4B" w:rsidRDefault="00CA5D4B">
      <w:pPr>
        <w:jc w:val="center"/>
        <w:rPr>
          <w:rFonts w:ascii="Arial" w:hAnsi="Arial" w:cs="Arial"/>
          <w:b/>
          <w:bCs/>
        </w:rPr>
      </w:pPr>
    </w:p>
    <w:p w14:paraId="5B6DE86E" w14:textId="77777777" w:rsidR="000B04DC" w:rsidRDefault="000B04DC">
      <w:pPr>
        <w:jc w:val="center"/>
        <w:rPr>
          <w:rFonts w:ascii="Arial" w:hAnsi="Arial" w:cs="Arial"/>
          <w:b/>
          <w:bCs/>
        </w:rPr>
      </w:pPr>
    </w:p>
    <w:p w14:paraId="2B496DA7" w14:textId="77777777" w:rsidR="00CA5D4B" w:rsidRDefault="000B04DC">
      <w:pPr>
        <w:rPr>
          <w:rFonts w:ascii="Arial" w:hAnsi="Arial" w:cs="Arial"/>
          <w:b/>
          <w:bCs/>
        </w:rPr>
      </w:pPr>
      <w:r>
        <w:rPr>
          <w:rFonts w:ascii="Arial" w:hAnsi="Arial" w:cs="Arial"/>
          <w:b/>
          <w:bCs/>
        </w:rPr>
        <w:lastRenderedPageBreak/>
        <w:t xml:space="preserve">Data Structure </w:t>
      </w:r>
    </w:p>
    <w:p w14:paraId="3B0061C1" w14:textId="77777777" w:rsidR="00CA5D4B" w:rsidRDefault="000B04DC">
      <w:pPr>
        <w:jc w:val="both"/>
        <w:rPr>
          <w:rFonts w:ascii="Arial" w:hAnsi="Arial" w:cs="Arial"/>
        </w:rPr>
      </w:pPr>
      <w:r>
        <w:rPr>
          <w:rFonts w:ascii="Arial" w:hAnsi="Arial" w:cs="Arial"/>
          <w:b/>
          <w:bCs/>
        </w:rPr>
        <w:tab/>
      </w:r>
      <w:r>
        <w:rPr>
          <w:rFonts w:ascii="Arial" w:hAnsi="Arial" w:cs="Arial"/>
        </w:rPr>
        <w:t>The following tables below were the database tables that were used in storing the information that was inputted in the system together with a collection of requirements that facilitate searching, sorting, and similar activities. It is a particular way of organizing data on a computer so that it can be used effectively. Table 10 shows the data structure for user account credential.</w:t>
      </w:r>
      <w:r>
        <w:rPr>
          <w:rFonts w:ascii="Arial" w:hAnsi="Arial" w:cs="Arial"/>
        </w:rPr>
        <w:tab/>
      </w:r>
    </w:p>
    <w:p w14:paraId="18B30AE6" w14:textId="77777777" w:rsidR="00CA5D4B" w:rsidRDefault="000B04DC">
      <w:pPr>
        <w:jc w:val="center"/>
        <w:rPr>
          <w:rFonts w:ascii="Arial" w:hAnsi="Arial" w:cs="Arial"/>
          <w:b/>
          <w:bCs/>
        </w:rPr>
      </w:pPr>
      <w:r>
        <w:rPr>
          <w:rFonts w:ascii="Arial" w:hAnsi="Arial" w:cs="Arial"/>
          <w:b/>
          <w:bCs/>
        </w:rPr>
        <w:t>Table 10. User Account Credential</w:t>
      </w:r>
    </w:p>
    <w:p w14:paraId="27B5CE9B" w14:textId="77777777" w:rsidR="00CA5D4B" w:rsidRDefault="000B04DC">
      <w:pPr>
        <w:jc w:val="center"/>
        <w:rPr>
          <w:rFonts w:ascii="Arial" w:hAnsi="Arial" w:cs="Arial"/>
        </w:rPr>
      </w:pPr>
      <w:r>
        <w:rPr>
          <w:rFonts w:ascii="Arial" w:hAnsi="Arial" w:cs="Arial"/>
        </w:rPr>
        <w:t>User Account Credential</w:t>
      </w:r>
    </w:p>
    <w:tbl>
      <w:tblPr>
        <w:tblStyle w:val="TableGrid"/>
        <w:tblpPr w:leftFromText="180" w:rightFromText="180" w:vertAnchor="text" w:horzAnchor="page" w:tblpXSpec="center" w:tblpY="143"/>
        <w:tblOverlap w:val="never"/>
        <w:tblW w:w="8258" w:type="dxa"/>
        <w:jc w:val="center"/>
        <w:tblLook w:val="04A0" w:firstRow="1" w:lastRow="0" w:firstColumn="1" w:lastColumn="0" w:noHBand="0" w:noVBand="1"/>
      </w:tblPr>
      <w:tblGrid>
        <w:gridCol w:w="1289"/>
        <w:gridCol w:w="2022"/>
        <w:gridCol w:w="1461"/>
        <w:gridCol w:w="3486"/>
      </w:tblGrid>
      <w:tr w:rsidR="00CA5D4B" w14:paraId="77102271" w14:textId="77777777">
        <w:trPr>
          <w:trHeight w:val="530"/>
          <w:jc w:val="center"/>
        </w:trPr>
        <w:tc>
          <w:tcPr>
            <w:tcW w:w="1294" w:type="dxa"/>
            <w:tcBorders>
              <w:top w:val="thinThickMediumGap" w:sz="24" w:space="0" w:color="auto"/>
              <w:bottom w:val="thickThinMediumGap" w:sz="24" w:space="0" w:color="auto"/>
            </w:tcBorders>
            <w:vAlign w:val="center"/>
          </w:tcPr>
          <w:p w14:paraId="04C3DADE" w14:textId="77777777" w:rsidR="00CA5D4B" w:rsidRDefault="000B04DC">
            <w:pPr>
              <w:pStyle w:val="ThesisParagraph"/>
              <w:spacing w:line="360" w:lineRule="auto"/>
              <w:ind w:left="0" w:firstLine="0"/>
              <w:jc w:val="center"/>
              <w:rPr>
                <w:b/>
                <w:bCs/>
              </w:rPr>
            </w:pPr>
            <w:r>
              <w:rPr>
                <w:b/>
                <w:bCs/>
              </w:rPr>
              <w:t>Field No.</w:t>
            </w:r>
          </w:p>
        </w:tc>
        <w:tc>
          <w:tcPr>
            <w:tcW w:w="2024" w:type="dxa"/>
            <w:tcBorders>
              <w:top w:val="thinThickMediumGap" w:sz="24" w:space="0" w:color="auto"/>
              <w:bottom w:val="thickThinMediumGap" w:sz="24" w:space="0" w:color="auto"/>
            </w:tcBorders>
            <w:vAlign w:val="center"/>
          </w:tcPr>
          <w:p w14:paraId="68B01FDB" w14:textId="77777777" w:rsidR="00CA5D4B" w:rsidRDefault="000B04DC">
            <w:pPr>
              <w:pStyle w:val="ThesisParagraph"/>
              <w:spacing w:line="360" w:lineRule="auto"/>
              <w:ind w:left="0" w:firstLine="0"/>
              <w:jc w:val="center"/>
              <w:rPr>
                <w:b/>
                <w:bCs/>
              </w:rPr>
            </w:pPr>
            <w:r>
              <w:rPr>
                <w:b/>
                <w:bCs/>
              </w:rPr>
              <w:t>Field Name</w:t>
            </w:r>
          </w:p>
        </w:tc>
        <w:tc>
          <w:tcPr>
            <w:tcW w:w="1436" w:type="dxa"/>
            <w:tcBorders>
              <w:top w:val="thinThickMediumGap" w:sz="24" w:space="0" w:color="auto"/>
              <w:bottom w:val="thickThinMediumGap" w:sz="24" w:space="0" w:color="auto"/>
            </w:tcBorders>
            <w:vAlign w:val="center"/>
          </w:tcPr>
          <w:p w14:paraId="47C31104" w14:textId="77777777" w:rsidR="00CA5D4B" w:rsidRDefault="000B04DC">
            <w:pPr>
              <w:pStyle w:val="ThesisParagraph"/>
              <w:spacing w:line="360" w:lineRule="auto"/>
              <w:ind w:left="0" w:firstLine="0"/>
              <w:jc w:val="center"/>
              <w:rPr>
                <w:b/>
                <w:bCs/>
              </w:rPr>
            </w:pPr>
            <w:r>
              <w:rPr>
                <w:b/>
                <w:bCs/>
              </w:rPr>
              <w:t>Type</w:t>
            </w:r>
          </w:p>
        </w:tc>
        <w:tc>
          <w:tcPr>
            <w:tcW w:w="3504" w:type="dxa"/>
            <w:tcBorders>
              <w:top w:val="thinThickMediumGap" w:sz="24" w:space="0" w:color="auto"/>
              <w:bottom w:val="thickThinMediumGap" w:sz="24" w:space="0" w:color="auto"/>
            </w:tcBorders>
            <w:vAlign w:val="center"/>
          </w:tcPr>
          <w:p w14:paraId="217094FB" w14:textId="77777777" w:rsidR="00CA5D4B" w:rsidRDefault="000B04DC">
            <w:pPr>
              <w:pStyle w:val="ThesisParagraph"/>
              <w:spacing w:line="360" w:lineRule="auto"/>
              <w:ind w:left="0" w:firstLine="0"/>
              <w:jc w:val="center"/>
              <w:rPr>
                <w:b/>
                <w:bCs/>
              </w:rPr>
            </w:pPr>
            <w:r>
              <w:rPr>
                <w:b/>
                <w:bCs/>
              </w:rPr>
              <w:t>Description</w:t>
            </w:r>
          </w:p>
        </w:tc>
      </w:tr>
      <w:tr w:rsidR="00CA5D4B" w14:paraId="6A61E8A6" w14:textId="77777777">
        <w:trPr>
          <w:trHeight w:val="530"/>
          <w:jc w:val="center"/>
        </w:trPr>
        <w:tc>
          <w:tcPr>
            <w:tcW w:w="1294" w:type="dxa"/>
            <w:tcBorders>
              <w:top w:val="thickThinMediumGap" w:sz="24" w:space="0" w:color="auto"/>
            </w:tcBorders>
          </w:tcPr>
          <w:p w14:paraId="41065145" w14:textId="77777777" w:rsidR="00CA5D4B" w:rsidRDefault="000B04DC">
            <w:pPr>
              <w:pStyle w:val="ThesisParagraph"/>
              <w:spacing w:line="360" w:lineRule="auto"/>
              <w:ind w:left="0" w:firstLine="0"/>
              <w:jc w:val="center"/>
            </w:pPr>
            <w:r>
              <w:t>1</w:t>
            </w:r>
          </w:p>
        </w:tc>
        <w:tc>
          <w:tcPr>
            <w:tcW w:w="2024" w:type="dxa"/>
            <w:tcBorders>
              <w:top w:val="thickThinMediumGap" w:sz="24" w:space="0" w:color="auto"/>
            </w:tcBorders>
          </w:tcPr>
          <w:p w14:paraId="2A68A699" w14:textId="77777777" w:rsidR="00CA5D4B" w:rsidRDefault="000B04DC">
            <w:pPr>
              <w:pStyle w:val="ThesisParagraph"/>
              <w:spacing w:line="360" w:lineRule="auto"/>
              <w:ind w:left="0" w:firstLine="0"/>
              <w:jc w:val="center"/>
            </w:pPr>
            <w:proofErr w:type="spellStart"/>
            <w:r>
              <w:t>uid</w:t>
            </w:r>
            <w:proofErr w:type="spellEnd"/>
          </w:p>
        </w:tc>
        <w:tc>
          <w:tcPr>
            <w:tcW w:w="1436" w:type="dxa"/>
            <w:tcBorders>
              <w:top w:val="thickThinMediumGap" w:sz="24" w:space="0" w:color="auto"/>
            </w:tcBorders>
          </w:tcPr>
          <w:p w14:paraId="0BCC0FF4" w14:textId="77777777" w:rsidR="00CA5D4B" w:rsidRDefault="000B04DC">
            <w:pPr>
              <w:pStyle w:val="ThesisParagraph"/>
              <w:spacing w:line="360" w:lineRule="auto"/>
              <w:ind w:left="0" w:firstLine="0"/>
              <w:jc w:val="center"/>
            </w:pPr>
            <w:r>
              <w:t>String</w:t>
            </w:r>
          </w:p>
        </w:tc>
        <w:tc>
          <w:tcPr>
            <w:tcW w:w="3504" w:type="dxa"/>
            <w:tcBorders>
              <w:top w:val="thickThinMediumGap" w:sz="24" w:space="0" w:color="auto"/>
            </w:tcBorders>
          </w:tcPr>
          <w:p w14:paraId="2E8CCB59" w14:textId="77777777" w:rsidR="00CA5D4B" w:rsidRDefault="000B04DC">
            <w:pPr>
              <w:pStyle w:val="ThesisParagraph"/>
              <w:spacing w:line="360" w:lineRule="auto"/>
              <w:ind w:left="0" w:firstLine="0"/>
              <w:jc w:val="center"/>
            </w:pPr>
            <w:r>
              <w:t>User Id</w:t>
            </w:r>
          </w:p>
        </w:tc>
      </w:tr>
      <w:tr w:rsidR="00CA5D4B" w14:paraId="66D4D3D2" w14:textId="77777777">
        <w:trPr>
          <w:trHeight w:val="422"/>
          <w:jc w:val="center"/>
        </w:trPr>
        <w:tc>
          <w:tcPr>
            <w:tcW w:w="1294" w:type="dxa"/>
          </w:tcPr>
          <w:p w14:paraId="492727E8" w14:textId="77777777" w:rsidR="00CA5D4B" w:rsidRDefault="000B04DC">
            <w:pPr>
              <w:pStyle w:val="ThesisParagraph"/>
              <w:spacing w:line="360" w:lineRule="auto"/>
              <w:ind w:left="0" w:firstLine="0"/>
              <w:jc w:val="center"/>
            </w:pPr>
            <w:r>
              <w:t>2</w:t>
            </w:r>
          </w:p>
        </w:tc>
        <w:tc>
          <w:tcPr>
            <w:tcW w:w="2024" w:type="dxa"/>
          </w:tcPr>
          <w:p w14:paraId="7E32D5EE" w14:textId="77777777" w:rsidR="00CA5D4B" w:rsidRDefault="000B04DC">
            <w:pPr>
              <w:pStyle w:val="ThesisParagraph"/>
              <w:spacing w:line="360" w:lineRule="auto"/>
              <w:ind w:left="0" w:firstLine="0"/>
              <w:jc w:val="center"/>
            </w:pPr>
            <w:r>
              <w:t>email</w:t>
            </w:r>
          </w:p>
        </w:tc>
        <w:tc>
          <w:tcPr>
            <w:tcW w:w="1436" w:type="dxa"/>
          </w:tcPr>
          <w:p w14:paraId="7F4605D1" w14:textId="77777777" w:rsidR="00CA5D4B" w:rsidRDefault="000B04DC">
            <w:pPr>
              <w:pStyle w:val="ThesisParagraph"/>
              <w:spacing w:line="360" w:lineRule="auto"/>
              <w:ind w:left="0" w:firstLine="0"/>
              <w:jc w:val="center"/>
            </w:pPr>
            <w:r>
              <w:t>String</w:t>
            </w:r>
          </w:p>
        </w:tc>
        <w:tc>
          <w:tcPr>
            <w:tcW w:w="3504" w:type="dxa"/>
          </w:tcPr>
          <w:p w14:paraId="3C5A1498" w14:textId="77777777" w:rsidR="00CA5D4B" w:rsidRDefault="000B04DC">
            <w:pPr>
              <w:pStyle w:val="ThesisParagraph"/>
              <w:spacing w:line="360" w:lineRule="auto"/>
              <w:ind w:left="0" w:firstLine="0"/>
              <w:jc w:val="center"/>
            </w:pPr>
            <w:r>
              <w:t>Email</w:t>
            </w:r>
          </w:p>
        </w:tc>
      </w:tr>
      <w:tr w:rsidR="00CA5D4B" w14:paraId="5BFCEB69" w14:textId="77777777">
        <w:trPr>
          <w:trHeight w:val="422"/>
          <w:jc w:val="center"/>
        </w:trPr>
        <w:tc>
          <w:tcPr>
            <w:tcW w:w="1294" w:type="dxa"/>
          </w:tcPr>
          <w:p w14:paraId="0DCF1FDF" w14:textId="77777777" w:rsidR="00CA5D4B" w:rsidRDefault="000B04DC">
            <w:pPr>
              <w:pStyle w:val="ThesisParagraph"/>
              <w:spacing w:line="360" w:lineRule="auto"/>
              <w:ind w:left="0" w:firstLine="0"/>
              <w:jc w:val="center"/>
            </w:pPr>
            <w:r>
              <w:t>3</w:t>
            </w:r>
          </w:p>
        </w:tc>
        <w:tc>
          <w:tcPr>
            <w:tcW w:w="2024" w:type="dxa"/>
          </w:tcPr>
          <w:p w14:paraId="5E0655CC" w14:textId="77777777" w:rsidR="00CA5D4B" w:rsidRDefault="000B04DC">
            <w:pPr>
              <w:pStyle w:val="ThesisParagraph"/>
              <w:spacing w:line="360" w:lineRule="auto"/>
              <w:ind w:left="0" w:firstLine="0"/>
              <w:jc w:val="center"/>
            </w:pPr>
            <w:r>
              <w:t>password</w:t>
            </w:r>
          </w:p>
        </w:tc>
        <w:tc>
          <w:tcPr>
            <w:tcW w:w="1436" w:type="dxa"/>
          </w:tcPr>
          <w:p w14:paraId="34165E42" w14:textId="77777777" w:rsidR="00CA5D4B" w:rsidRDefault="000B04DC">
            <w:pPr>
              <w:pStyle w:val="ThesisParagraph"/>
              <w:spacing w:line="360" w:lineRule="auto"/>
              <w:ind w:left="0" w:firstLine="0"/>
              <w:jc w:val="center"/>
            </w:pPr>
            <w:r>
              <w:t>Hash</w:t>
            </w:r>
          </w:p>
        </w:tc>
        <w:tc>
          <w:tcPr>
            <w:tcW w:w="3504" w:type="dxa"/>
          </w:tcPr>
          <w:p w14:paraId="592ADA13" w14:textId="77777777" w:rsidR="00CA5D4B" w:rsidRDefault="000B04DC">
            <w:pPr>
              <w:pStyle w:val="ThesisParagraph"/>
              <w:spacing w:line="360" w:lineRule="auto"/>
              <w:ind w:left="0" w:firstLine="0"/>
              <w:jc w:val="center"/>
            </w:pPr>
            <w:r>
              <w:t>password</w:t>
            </w:r>
          </w:p>
        </w:tc>
      </w:tr>
      <w:tr w:rsidR="00CA5D4B" w14:paraId="212B6373" w14:textId="77777777">
        <w:trPr>
          <w:trHeight w:val="422"/>
          <w:jc w:val="center"/>
        </w:trPr>
        <w:tc>
          <w:tcPr>
            <w:tcW w:w="1294" w:type="dxa"/>
          </w:tcPr>
          <w:p w14:paraId="10DFF330" w14:textId="77777777" w:rsidR="00CA5D4B" w:rsidRDefault="000B04DC">
            <w:pPr>
              <w:pStyle w:val="ThesisParagraph"/>
              <w:spacing w:line="360" w:lineRule="auto"/>
              <w:ind w:left="0" w:firstLine="0"/>
              <w:jc w:val="center"/>
            </w:pPr>
            <w:r>
              <w:t>4</w:t>
            </w:r>
          </w:p>
        </w:tc>
        <w:tc>
          <w:tcPr>
            <w:tcW w:w="2024" w:type="dxa"/>
          </w:tcPr>
          <w:p w14:paraId="7A813C52" w14:textId="77777777" w:rsidR="00CA5D4B" w:rsidRDefault="000B04DC">
            <w:pPr>
              <w:pStyle w:val="ThesisParagraph"/>
              <w:spacing w:line="360" w:lineRule="auto"/>
              <w:ind w:left="0" w:firstLine="0"/>
              <w:jc w:val="center"/>
            </w:pPr>
            <w:r>
              <w:t>phone number</w:t>
            </w:r>
          </w:p>
        </w:tc>
        <w:tc>
          <w:tcPr>
            <w:tcW w:w="1436" w:type="dxa"/>
          </w:tcPr>
          <w:p w14:paraId="4AF4055B" w14:textId="77777777" w:rsidR="00CA5D4B" w:rsidRDefault="000B04DC">
            <w:pPr>
              <w:pStyle w:val="ThesisParagraph"/>
              <w:spacing w:line="360" w:lineRule="auto"/>
              <w:ind w:left="0" w:firstLine="0"/>
              <w:jc w:val="center"/>
            </w:pPr>
            <w:r>
              <w:t>Int</w:t>
            </w:r>
          </w:p>
        </w:tc>
        <w:tc>
          <w:tcPr>
            <w:tcW w:w="3504" w:type="dxa"/>
          </w:tcPr>
          <w:p w14:paraId="0E7E5FBC" w14:textId="77777777" w:rsidR="00CA5D4B" w:rsidRDefault="000B04DC">
            <w:pPr>
              <w:pStyle w:val="ThesisParagraph"/>
              <w:spacing w:line="360" w:lineRule="auto"/>
              <w:ind w:left="0" w:firstLine="0"/>
              <w:jc w:val="center"/>
            </w:pPr>
            <w:r>
              <w:t>phone</w:t>
            </w:r>
          </w:p>
        </w:tc>
      </w:tr>
      <w:tr w:rsidR="00CA5D4B" w14:paraId="633C2877" w14:textId="77777777">
        <w:trPr>
          <w:trHeight w:val="422"/>
          <w:jc w:val="center"/>
        </w:trPr>
        <w:tc>
          <w:tcPr>
            <w:tcW w:w="1294" w:type="dxa"/>
          </w:tcPr>
          <w:p w14:paraId="1892F671" w14:textId="77777777" w:rsidR="00CA5D4B" w:rsidRDefault="00CA5D4B">
            <w:pPr>
              <w:pStyle w:val="ThesisParagraph"/>
              <w:spacing w:line="360" w:lineRule="auto"/>
              <w:ind w:left="0" w:firstLine="0"/>
              <w:jc w:val="center"/>
            </w:pPr>
          </w:p>
        </w:tc>
        <w:tc>
          <w:tcPr>
            <w:tcW w:w="2024" w:type="dxa"/>
          </w:tcPr>
          <w:p w14:paraId="59050159" w14:textId="77777777" w:rsidR="00CA5D4B" w:rsidRDefault="000B04DC">
            <w:pPr>
              <w:pStyle w:val="ThesisParagraph"/>
              <w:spacing w:line="360" w:lineRule="auto"/>
              <w:ind w:left="0" w:firstLine="0"/>
              <w:jc w:val="center"/>
            </w:pPr>
            <w:r>
              <w:t>concerns</w:t>
            </w:r>
          </w:p>
        </w:tc>
        <w:tc>
          <w:tcPr>
            <w:tcW w:w="1436" w:type="dxa"/>
          </w:tcPr>
          <w:p w14:paraId="3011AB4B" w14:textId="77777777" w:rsidR="00CA5D4B" w:rsidRDefault="000B04DC">
            <w:pPr>
              <w:pStyle w:val="ThesisParagraph"/>
              <w:spacing w:line="360" w:lineRule="auto"/>
              <w:ind w:left="0" w:firstLine="0"/>
              <w:jc w:val="center"/>
            </w:pPr>
            <w:r>
              <w:t>String</w:t>
            </w:r>
          </w:p>
        </w:tc>
        <w:tc>
          <w:tcPr>
            <w:tcW w:w="3504" w:type="dxa"/>
          </w:tcPr>
          <w:p w14:paraId="30E52EAB" w14:textId="77777777" w:rsidR="00CA5D4B" w:rsidRDefault="000B04DC">
            <w:pPr>
              <w:pStyle w:val="ThesisParagraph"/>
              <w:spacing w:line="360" w:lineRule="auto"/>
              <w:ind w:left="0" w:firstLine="0"/>
              <w:jc w:val="center"/>
            </w:pPr>
            <w:r>
              <w:t>concern</w:t>
            </w:r>
          </w:p>
        </w:tc>
      </w:tr>
      <w:tr w:rsidR="00CA5D4B" w14:paraId="368EE11B" w14:textId="77777777">
        <w:trPr>
          <w:trHeight w:val="422"/>
          <w:jc w:val="center"/>
        </w:trPr>
        <w:tc>
          <w:tcPr>
            <w:tcW w:w="1294" w:type="dxa"/>
          </w:tcPr>
          <w:p w14:paraId="15E94EF9" w14:textId="77777777" w:rsidR="00CA5D4B" w:rsidRDefault="00CA5D4B">
            <w:pPr>
              <w:pStyle w:val="ThesisParagraph"/>
              <w:spacing w:line="360" w:lineRule="auto"/>
              <w:ind w:left="0" w:firstLine="0"/>
              <w:jc w:val="center"/>
            </w:pPr>
          </w:p>
        </w:tc>
        <w:tc>
          <w:tcPr>
            <w:tcW w:w="2024" w:type="dxa"/>
          </w:tcPr>
          <w:p w14:paraId="328775F5" w14:textId="77777777" w:rsidR="00CA5D4B" w:rsidRDefault="000B04DC">
            <w:pPr>
              <w:pStyle w:val="ThesisParagraph"/>
              <w:spacing w:line="360" w:lineRule="auto"/>
              <w:ind w:left="0" w:firstLine="0"/>
              <w:jc w:val="center"/>
            </w:pPr>
            <w:proofErr w:type="spellStart"/>
            <w:r>
              <w:t>fcmToken</w:t>
            </w:r>
            <w:proofErr w:type="spellEnd"/>
          </w:p>
        </w:tc>
        <w:tc>
          <w:tcPr>
            <w:tcW w:w="1436" w:type="dxa"/>
          </w:tcPr>
          <w:p w14:paraId="11C50722" w14:textId="77777777" w:rsidR="00CA5D4B" w:rsidRDefault="000B04DC">
            <w:pPr>
              <w:pStyle w:val="ThesisParagraph"/>
              <w:spacing w:line="360" w:lineRule="auto"/>
              <w:ind w:left="0" w:firstLine="0"/>
              <w:jc w:val="center"/>
            </w:pPr>
            <w:r>
              <w:t>String</w:t>
            </w:r>
          </w:p>
        </w:tc>
        <w:tc>
          <w:tcPr>
            <w:tcW w:w="3504" w:type="dxa"/>
          </w:tcPr>
          <w:p w14:paraId="4EAF4FA2" w14:textId="77777777" w:rsidR="00CA5D4B" w:rsidRDefault="000B04DC">
            <w:pPr>
              <w:pStyle w:val="ThesisParagraph"/>
              <w:spacing w:line="360" w:lineRule="auto"/>
              <w:ind w:left="0" w:firstLine="0"/>
              <w:jc w:val="center"/>
            </w:pPr>
            <w:r>
              <w:t>Firebase token</w:t>
            </w:r>
          </w:p>
        </w:tc>
      </w:tr>
      <w:tr w:rsidR="00CA5D4B" w14:paraId="35DAB41F" w14:textId="77777777">
        <w:trPr>
          <w:trHeight w:val="422"/>
          <w:jc w:val="center"/>
        </w:trPr>
        <w:tc>
          <w:tcPr>
            <w:tcW w:w="1294" w:type="dxa"/>
          </w:tcPr>
          <w:p w14:paraId="225E87D3" w14:textId="77777777" w:rsidR="00CA5D4B" w:rsidRDefault="00CA5D4B">
            <w:pPr>
              <w:pStyle w:val="ThesisParagraph"/>
              <w:spacing w:line="360" w:lineRule="auto"/>
              <w:ind w:left="0" w:firstLine="0"/>
              <w:jc w:val="center"/>
            </w:pPr>
          </w:p>
        </w:tc>
        <w:tc>
          <w:tcPr>
            <w:tcW w:w="2024" w:type="dxa"/>
          </w:tcPr>
          <w:p w14:paraId="1F8D7A47" w14:textId="77777777" w:rsidR="00CA5D4B" w:rsidRDefault="000B04DC">
            <w:pPr>
              <w:pStyle w:val="ThesisParagraph"/>
              <w:spacing w:line="360" w:lineRule="auto"/>
              <w:ind w:left="0" w:firstLine="0"/>
              <w:jc w:val="center"/>
            </w:pPr>
            <w:r>
              <w:t>image</w:t>
            </w:r>
          </w:p>
        </w:tc>
        <w:tc>
          <w:tcPr>
            <w:tcW w:w="1436" w:type="dxa"/>
          </w:tcPr>
          <w:p w14:paraId="1198BA5B" w14:textId="77777777" w:rsidR="00CA5D4B" w:rsidRDefault="000B04DC">
            <w:pPr>
              <w:pStyle w:val="ThesisParagraph"/>
              <w:spacing w:line="360" w:lineRule="auto"/>
              <w:ind w:left="0" w:firstLine="0"/>
              <w:jc w:val="center"/>
            </w:pPr>
            <w:r>
              <w:t>Image</w:t>
            </w:r>
          </w:p>
        </w:tc>
        <w:tc>
          <w:tcPr>
            <w:tcW w:w="3504" w:type="dxa"/>
          </w:tcPr>
          <w:p w14:paraId="2B31F041" w14:textId="77777777" w:rsidR="00CA5D4B" w:rsidRDefault="000B04DC">
            <w:pPr>
              <w:pStyle w:val="ThesisParagraph"/>
              <w:spacing w:line="360" w:lineRule="auto"/>
              <w:ind w:left="0" w:firstLine="0"/>
              <w:jc w:val="center"/>
            </w:pPr>
            <w:r>
              <w:t>profile</w:t>
            </w:r>
          </w:p>
        </w:tc>
      </w:tr>
      <w:tr w:rsidR="00CA5D4B" w14:paraId="71285D88" w14:textId="77777777">
        <w:trPr>
          <w:trHeight w:val="422"/>
          <w:jc w:val="center"/>
        </w:trPr>
        <w:tc>
          <w:tcPr>
            <w:tcW w:w="1294" w:type="dxa"/>
          </w:tcPr>
          <w:p w14:paraId="223CE02E" w14:textId="77777777" w:rsidR="00CA5D4B" w:rsidRDefault="00CA5D4B">
            <w:pPr>
              <w:pStyle w:val="ThesisParagraph"/>
              <w:spacing w:line="360" w:lineRule="auto"/>
              <w:ind w:left="0" w:firstLine="0"/>
              <w:jc w:val="center"/>
            </w:pPr>
          </w:p>
        </w:tc>
        <w:tc>
          <w:tcPr>
            <w:tcW w:w="2024" w:type="dxa"/>
          </w:tcPr>
          <w:p w14:paraId="1471132A" w14:textId="77777777" w:rsidR="00CA5D4B" w:rsidRDefault="000B04DC">
            <w:pPr>
              <w:pStyle w:val="ThesisParagraph"/>
              <w:spacing w:line="360" w:lineRule="auto"/>
              <w:ind w:left="0" w:firstLine="0"/>
              <w:jc w:val="center"/>
            </w:pPr>
            <w:r>
              <w:t>latitude</w:t>
            </w:r>
          </w:p>
        </w:tc>
        <w:tc>
          <w:tcPr>
            <w:tcW w:w="1436" w:type="dxa"/>
          </w:tcPr>
          <w:p w14:paraId="50F8EC8D" w14:textId="77777777" w:rsidR="00CA5D4B" w:rsidRDefault="000B04DC">
            <w:pPr>
              <w:pStyle w:val="ThesisParagraph"/>
              <w:spacing w:line="360" w:lineRule="auto"/>
              <w:ind w:left="0" w:firstLine="0"/>
              <w:jc w:val="center"/>
            </w:pPr>
            <w:r>
              <w:t>Int</w:t>
            </w:r>
          </w:p>
        </w:tc>
        <w:tc>
          <w:tcPr>
            <w:tcW w:w="3504" w:type="dxa"/>
          </w:tcPr>
          <w:p w14:paraId="7897C332" w14:textId="77777777" w:rsidR="00CA5D4B" w:rsidRDefault="000B04DC">
            <w:pPr>
              <w:pStyle w:val="ThesisParagraph"/>
              <w:spacing w:line="360" w:lineRule="auto"/>
              <w:ind w:left="0" w:firstLine="0"/>
              <w:jc w:val="center"/>
            </w:pPr>
            <w:r>
              <w:t>latitude</w:t>
            </w:r>
          </w:p>
        </w:tc>
      </w:tr>
      <w:tr w:rsidR="00CA5D4B" w14:paraId="792491C5" w14:textId="77777777">
        <w:trPr>
          <w:trHeight w:val="422"/>
          <w:jc w:val="center"/>
        </w:trPr>
        <w:tc>
          <w:tcPr>
            <w:tcW w:w="1294" w:type="dxa"/>
          </w:tcPr>
          <w:p w14:paraId="34991ABA" w14:textId="77777777" w:rsidR="00CA5D4B" w:rsidRDefault="00CA5D4B">
            <w:pPr>
              <w:pStyle w:val="ThesisParagraph"/>
              <w:spacing w:line="360" w:lineRule="auto"/>
              <w:ind w:left="0" w:firstLine="0"/>
              <w:jc w:val="center"/>
            </w:pPr>
          </w:p>
        </w:tc>
        <w:tc>
          <w:tcPr>
            <w:tcW w:w="2024" w:type="dxa"/>
          </w:tcPr>
          <w:p w14:paraId="70A30FD5" w14:textId="77777777" w:rsidR="00CA5D4B" w:rsidRDefault="000B04DC">
            <w:pPr>
              <w:pStyle w:val="ThesisParagraph"/>
              <w:spacing w:line="360" w:lineRule="auto"/>
              <w:ind w:left="0" w:firstLine="0"/>
              <w:jc w:val="center"/>
            </w:pPr>
            <w:r>
              <w:t>longitude</w:t>
            </w:r>
          </w:p>
        </w:tc>
        <w:tc>
          <w:tcPr>
            <w:tcW w:w="1436" w:type="dxa"/>
          </w:tcPr>
          <w:p w14:paraId="3AA35C69" w14:textId="77777777" w:rsidR="00CA5D4B" w:rsidRDefault="000B04DC">
            <w:pPr>
              <w:pStyle w:val="ThesisParagraph"/>
              <w:spacing w:line="360" w:lineRule="auto"/>
              <w:ind w:left="0" w:firstLine="0"/>
              <w:jc w:val="center"/>
            </w:pPr>
            <w:r>
              <w:t>Int</w:t>
            </w:r>
          </w:p>
        </w:tc>
        <w:tc>
          <w:tcPr>
            <w:tcW w:w="3504" w:type="dxa"/>
          </w:tcPr>
          <w:p w14:paraId="281CEFB4" w14:textId="77777777" w:rsidR="00CA5D4B" w:rsidRDefault="000B04DC">
            <w:pPr>
              <w:pStyle w:val="ThesisParagraph"/>
              <w:spacing w:line="360" w:lineRule="auto"/>
              <w:ind w:left="0" w:firstLine="0"/>
              <w:jc w:val="center"/>
            </w:pPr>
            <w:r>
              <w:t>longitude</w:t>
            </w:r>
          </w:p>
        </w:tc>
      </w:tr>
      <w:tr w:rsidR="00CA5D4B" w14:paraId="33B6245F" w14:textId="77777777">
        <w:trPr>
          <w:trHeight w:val="422"/>
          <w:jc w:val="center"/>
        </w:trPr>
        <w:tc>
          <w:tcPr>
            <w:tcW w:w="1294" w:type="dxa"/>
          </w:tcPr>
          <w:p w14:paraId="0AF93A6A" w14:textId="77777777" w:rsidR="00CA5D4B" w:rsidRDefault="00CA5D4B">
            <w:pPr>
              <w:pStyle w:val="ThesisParagraph"/>
              <w:spacing w:line="360" w:lineRule="auto"/>
              <w:ind w:left="0" w:firstLine="0"/>
              <w:jc w:val="center"/>
            </w:pPr>
          </w:p>
        </w:tc>
        <w:tc>
          <w:tcPr>
            <w:tcW w:w="2024" w:type="dxa"/>
          </w:tcPr>
          <w:p w14:paraId="1642B420" w14:textId="77777777" w:rsidR="00CA5D4B" w:rsidRDefault="000B04DC">
            <w:pPr>
              <w:pStyle w:val="ThesisParagraph"/>
              <w:spacing w:line="360" w:lineRule="auto"/>
              <w:ind w:left="0" w:firstLine="0"/>
              <w:jc w:val="center"/>
            </w:pPr>
            <w:r>
              <w:t>situation</w:t>
            </w:r>
          </w:p>
        </w:tc>
        <w:tc>
          <w:tcPr>
            <w:tcW w:w="1436" w:type="dxa"/>
          </w:tcPr>
          <w:p w14:paraId="1804EB45" w14:textId="77777777" w:rsidR="00CA5D4B" w:rsidRDefault="000B04DC">
            <w:pPr>
              <w:pStyle w:val="ThesisParagraph"/>
              <w:spacing w:line="360" w:lineRule="auto"/>
              <w:ind w:left="0" w:firstLine="0"/>
              <w:jc w:val="center"/>
            </w:pPr>
            <w:r>
              <w:t>String</w:t>
            </w:r>
          </w:p>
        </w:tc>
        <w:tc>
          <w:tcPr>
            <w:tcW w:w="3504" w:type="dxa"/>
          </w:tcPr>
          <w:p w14:paraId="0FC28006" w14:textId="77777777" w:rsidR="00CA5D4B" w:rsidRDefault="000B04DC">
            <w:pPr>
              <w:pStyle w:val="ThesisParagraph"/>
              <w:spacing w:line="360" w:lineRule="auto"/>
              <w:ind w:left="0" w:firstLine="0"/>
              <w:jc w:val="center"/>
            </w:pPr>
            <w:r>
              <w:t>situation</w:t>
            </w:r>
          </w:p>
        </w:tc>
      </w:tr>
      <w:tr w:rsidR="00CA5D4B" w14:paraId="01187550" w14:textId="77777777">
        <w:trPr>
          <w:trHeight w:val="422"/>
          <w:jc w:val="center"/>
        </w:trPr>
        <w:tc>
          <w:tcPr>
            <w:tcW w:w="1294" w:type="dxa"/>
          </w:tcPr>
          <w:p w14:paraId="6D9E2135" w14:textId="77777777" w:rsidR="00CA5D4B" w:rsidRDefault="00CA5D4B">
            <w:pPr>
              <w:pStyle w:val="ThesisParagraph"/>
              <w:spacing w:line="360" w:lineRule="auto"/>
              <w:ind w:left="0" w:firstLine="0"/>
              <w:jc w:val="center"/>
            </w:pPr>
          </w:p>
        </w:tc>
        <w:tc>
          <w:tcPr>
            <w:tcW w:w="2024" w:type="dxa"/>
          </w:tcPr>
          <w:p w14:paraId="666CE025" w14:textId="77777777" w:rsidR="00CA5D4B" w:rsidRDefault="000B04DC">
            <w:pPr>
              <w:pStyle w:val="ThesisParagraph"/>
              <w:spacing w:line="360" w:lineRule="auto"/>
              <w:ind w:left="0" w:firstLine="0"/>
              <w:jc w:val="center"/>
            </w:pPr>
            <w:proofErr w:type="spellStart"/>
            <w:r>
              <w:t>situationPhoto</w:t>
            </w:r>
            <w:proofErr w:type="spellEnd"/>
          </w:p>
        </w:tc>
        <w:tc>
          <w:tcPr>
            <w:tcW w:w="1436" w:type="dxa"/>
          </w:tcPr>
          <w:p w14:paraId="79DFC8E0" w14:textId="77777777" w:rsidR="00CA5D4B" w:rsidRDefault="000B04DC">
            <w:pPr>
              <w:pStyle w:val="ThesisParagraph"/>
              <w:spacing w:line="360" w:lineRule="auto"/>
              <w:ind w:left="0" w:firstLine="0"/>
              <w:jc w:val="center"/>
            </w:pPr>
            <w:r>
              <w:t>Image</w:t>
            </w:r>
          </w:p>
        </w:tc>
        <w:tc>
          <w:tcPr>
            <w:tcW w:w="3504" w:type="dxa"/>
          </w:tcPr>
          <w:p w14:paraId="192A26A0" w14:textId="77777777" w:rsidR="00CA5D4B" w:rsidRDefault="000B04DC">
            <w:pPr>
              <w:pStyle w:val="ThesisParagraph"/>
              <w:spacing w:line="360" w:lineRule="auto"/>
              <w:ind w:left="0" w:firstLine="0"/>
              <w:jc w:val="center"/>
            </w:pPr>
            <w:r>
              <w:t>Incident photo</w:t>
            </w:r>
          </w:p>
        </w:tc>
      </w:tr>
      <w:tr w:rsidR="00CA5D4B" w14:paraId="562094DD" w14:textId="77777777">
        <w:trPr>
          <w:trHeight w:val="540"/>
          <w:jc w:val="center"/>
        </w:trPr>
        <w:tc>
          <w:tcPr>
            <w:tcW w:w="1294" w:type="dxa"/>
            <w:tcBorders>
              <w:bottom w:val="thickThinMediumGap" w:sz="24" w:space="0" w:color="auto"/>
            </w:tcBorders>
          </w:tcPr>
          <w:p w14:paraId="22591F7C" w14:textId="77777777" w:rsidR="00CA5D4B" w:rsidRDefault="00CA5D4B">
            <w:pPr>
              <w:pStyle w:val="ThesisParagraph"/>
              <w:spacing w:line="360" w:lineRule="auto"/>
              <w:ind w:left="0" w:firstLine="0"/>
              <w:jc w:val="center"/>
            </w:pPr>
          </w:p>
        </w:tc>
        <w:tc>
          <w:tcPr>
            <w:tcW w:w="2024" w:type="dxa"/>
            <w:tcBorders>
              <w:bottom w:val="thickThinMediumGap" w:sz="24" w:space="0" w:color="auto"/>
            </w:tcBorders>
          </w:tcPr>
          <w:p w14:paraId="50198BF9" w14:textId="77777777" w:rsidR="00CA5D4B" w:rsidRDefault="000B04DC">
            <w:pPr>
              <w:pStyle w:val="ThesisParagraph"/>
              <w:spacing w:line="360" w:lineRule="auto"/>
              <w:ind w:left="0" w:firstLine="0"/>
              <w:jc w:val="center"/>
            </w:pPr>
            <w:r>
              <w:t>timestamp</w:t>
            </w:r>
          </w:p>
        </w:tc>
        <w:tc>
          <w:tcPr>
            <w:tcW w:w="1436" w:type="dxa"/>
            <w:tcBorders>
              <w:bottom w:val="thickThinMediumGap" w:sz="24" w:space="0" w:color="auto"/>
            </w:tcBorders>
          </w:tcPr>
          <w:p w14:paraId="7F1BB013" w14:textId="77777777" w:rsidR="00CA5D4B" w:rsidRDefault="000B04DC">
            <w:pPr>
              <w:pStyle w:val="ThesisParagraph"/>
              <w:spacing w:line="360" w:lineRule="auto"/>
              <w:ind w:left="0" w:firstLine="0"/>
              <w:jc w:val="center"/>
            </w:pPr>
            <w:r>
              <w:t>Timestamp</w:t>
            </w:r>
          </w:p>
        </w:tc>
        <w:tc>
          <w:tcPr>
            <w:tcW w:w="3504" w:type="dxa"/>
            <w:tcBorders>
              <w:bottom w:val="thickThinMediumGap" w:sz="24" w:space="0" w:color="auto"/>
            </w:tcBorders>
          </w:tcPr>
          <w:p w14:paraId="643EBE8A" w14:textId="77777777" w:rsidR="00CA5D4B" w:rsidRDefault="000B04DC">
            <w:pPr>
              <w:pStyle w:val="ThesisParagraph"/>
              <w:spacing w:line="360" w:lineRule="auto"/>
              <w:ind w:left="0" w:firstLine="0"/>
              <w:jc w:val="center"/>
            </w:pPr>
            <w:r>
              <w:t>date and time</w:t>
            </w:r>
          </w:p>
        </w:tc>
      </w:tr>
    </w:tbl>
    <w:p w14:paraId="3AFBCF3B" w14:textId="77777777" w:rsidR="00CA5D4B" w:rsidRDefault="00CA5D4B">
      <w:pPr>
        <w:spacing w:line="240" w:lineRule="auto"/>
        <w:rPr>
          <w:rFonts w:ascii="Arial" w:hAnsi="Arial" w:cs="Arial"/>
        </w:rPr>
      </w:pPr>
    </w:p>
    <w:p w14:paraId="6949E851" w14:textId="77777777" w:rsidR="00CA5D4B" w:rsidRDefault="000B04DC">
      <w:pPr>
        <w:spacing w:after="161"/>
        <w:ind w:firstLine="720"/>
        <w:rPr>
          <w:rFonts w:ascii="Arial" w:hAnsi="Arial" w:cs="Arial"/>
        </w:rPr>
      </w:pPr>
      <w:r>
        <w:rPr>
          <w:rFonts w:ascii="Arial" w:hAnsi="Arial" w:cs="Arial"/>
        </w:rPr>
        <w:t xml:space="preserve">Table 21 shows the data structure for system users. It is organized in a way that is efficient to index and to retrieve. </w:t>
      </w:r>
    </w:p>
    <w:p w14:paraId="53625C1E" w14:textId="77777777" w:rsidR="00CA5D4B" w:rsidRDefault="000B04DC">
      <w:pPr>
        <w:spacing w:after="248" w:line="240" w:lineRule="auto"/>
        <w:ind w:left="834" w:right="828"/>
        <w:jc w:val="center"/>
        <w:rPr>
          <w:rFonts w:ascii="Arial" w:hAnsi="Arial" w:cs="Arial"/>
        </w:rPr>
      </w:pPr>
      <w:r>
        <w:rPr>
          <w:rFonts w:ascii="Arial" w:hAnsi="Arial" w:cs="Arial"/>
          <w:b/>
        </w:rPr>
        <w:t>Table 11. System User</w:t>
      </w:r>
    </w:p>
    <w:p w14:paraId="7F74CBED" w14:textId="77777777" w:rsidR="00CA5D4B" w:rsidRDefault="000B04DC">
      <w:pPr>
        <w:spacing w:after="161" w:line="240" w:lineRule="auto"/>
        <w:ind w:firstLineChars="1450" w:firstLine="3480"/>
        <w:jc w:val="both"/>
        <w:rPr>
          <w:rFonts w:ascii="Arial" w:hAnsi="Arial" w:cs="Arial"/>
        </w:rPr>
      </w:pPr>
      <w:r>
        <w:rPr>
          <w:rFonts w:ascii="Arial" w:hAnsi="Arial" w:cs="Arial"/>
        </w:rPr>
        <w:lastRenderedPageBreak/>
        <w:t>User Information</w:t>
      </w:r>
    </w:p>
    <w:tbl>
      <w:tblPr>
        <w:tblStyle w:val="TableGrid"/>
        <w:tblpPr w:leftFromText="180" w:rightFromText="180" w:vertAnchor="text" w:horzAnchor="page" w:tblpXSpec="center" w:tblpY="542"/>
        <w:tblOverlap w:val="never"/>
        <w:tblW w:w="7958" w:type="dxa"/>
        <w:jc w:val="center"/>
        <w:tblLook w:val="04A0" w:firstRow="1" w:lastRow="0" w:firstColumn="1" w:lastColumn="0" w:noHBand="0" w:noVBand="1"/>
      </w:tblPr>
      <w:tblGrid>
        <w:gridCol w:w="1336"/>
        <w:gridCol w:w="1950"/>
        <w:gridCol w:w="1267"/>
        <w:gridCol w:w="3405"/>
      </w:tblGrid>
      <w:tr w:rsidR="00CA5D4B" w14:paraId="7F5E5B24" w14:textId="77777777" w:rsidTr="00AE78CB">
        <w:trPr>
          <w:trHeight w:val="591"/>
          <w:jc w:val="center"/>
        </w:trPr>
        <w:tc>
          <w:tcPr>
            <w:tcW w:w="1336" w:type="dxa"/>
            <w:tcBorders>
              <w:top w:val="thinThickMediumGap" w:sz="24" w:space="0" w:color="auto"/>
              <w:bottom w:val="thickThinMediumGap" w:sz="24" w:space="0" w:color="auto"/>
            </w:tcBorders>
            <w:vAlign w:val="center"/>
          </w:tcPr>
          <w:p w14:paraId="3EC04BEB" w14:textId="77777777" w:rsidR="00CA5D4B" w:rsidRDefault="000B04DC">
            <w:pPr>
              <w:pStyle w:val="ThesisParagraph"/>
              <w:spacing w:line="240" w:lineRule="auto"/>
              <w:ind w:left="0" w:firstLine="0"/>
              <w:jc w:val="center"/>
              <w:rPr>
                <w:b/>
                <w:bCs/>
              </w:rPr>
            </w:pPr>
            <w:r>
              <w:rPr>
                <w:b/>
                <w:bCs/>
              </w:rPr>
              <w:t>Field No.</w:t>
            </w:r>
          </w:p>
        </w:tc>
        <w:tc>
          <w:tcPr>
            <w:tcW w:w="1950" w:type="dxa"/>
            <w:tcBorders>
              <w:top w:val="thinThickMediumGap" w:sz="24" w:space="0" w:color="auto"/>
              <w:bottom w:val="thickThinMediumGap" w:sz="24" w:space="0" w:color="auto"/>
            </w:tcBorders>
            <w:vAlign w:val="center"/>
          </w:tcPr>
          <w:p w14:paraId="722D43EB" w14:textId="77777777" w:rsidR="00CA5D4B" w:rsidRDefault="000B04DC">
            <w:pPr>
              <w:pStyle w:val="ThesisParagraph"/>
              <w:spacing w:line="240" w:lineRule="auto"/>
              <w:ind w:left="0" w:firstLine="0"/>
              <w:jc w:val="center"/>
              <w:rPr>
                <w:b/>
                <w:bCs/>
              </w:rPr>
            </w:pPr>
            <w:r>
              <w:rPr>
                <w:b/>
                <w:bCs/>
              </w:rPr>
              <w:t>Field Name</w:t>
            </w:r>
          </w:p>
        </w:tc>
        <w:tc>
          <w:tcPr>
            <w:tcW w:w="1267" w:type="dxa"/>
            <w:tcBorders>
              <w:top w:val="thinThickMediumGap" w:sz="24" w:space="0" w:color="auto"/>
              <w:bottom w:val="thickThinMediumGap" w:sz="24" w:space="0" w:color="auto"/>
            </w:tcBorders>
            <w:vAlign w:val="center"/>
          </w:tcPr>
          <w:p w14:paraId="4D938E7F" w14:textId="77777777" w:rsidR="00CA5D4B" w:rsidRDefault="000B04DC">
            <w:pPr>
              <w:pStyle w:val="ThesisParagraph"/>
              <w:spacing w:line="240" w:lineRule="auto"/>
              <w:ind w:left="0" w:firstLine="0"/>
              <w:jc w:val="center"/>
              <w:rPr>
                <w:b/>
                <w:bCs/>
              </w:rPr>
            </w:pPr>
            <w:r>
              <w:rPr>
                <w:b/>
                <w:bCs/>
              </w:rPr>
              <w:t>Type</w:t>
            </w:r>
          </w:p>
        </w:tc>
        <w:tc>
          <w:tcPr>
            <w:tcW w:w="3405" w:type="dxa"/>
            <w:tcBorders>
              <w:top w:val="thinThickMediumGap" w:sz="24" w:space="0" w:color="auto"/>
              <w:bottom w:val="thickThinMediumGap" w:sz="24" w:space="0" w:color="auto"/>
            </w:tcBorders>
            <w:vAlign w:val="center"/>
          </w:tcPr>
          <w:p w14:paraId="30CE8F5B" w14:textId="77777777" w:rsidR="00CA5D4B" w:rsidRDefault="000B04DC">
            <w:pPr>
              <w:pStyle w:val="ThesisParagraph"/>
              <w:spacing w:line="240" w:lineRule="auto"/>
              <w:ind w:left="0" w:firstLine="0"/>
              <w:jc w:val="center"/>
              <w:rPr>
                <w:b/>
                <w:bCs/>
              </w:rPr>
            </w:pPr>
            <w:r>
              <w:rPr>
                <w:b/>
                <w:bCs/>
              </w:rPr>
              <w:t>Description</w:t>
            </w:r>
          </w:p>
        </w:tc>
      </w:tr>
      <w:tr w:rsidR="00CA5D4B" w14:paraId="42F0600E" w14:textId="77777777" w:rsidTr="00AE78CB">
        <w:trPr>
          <w:trHeight w:val="582"/>
          <w:jc w:val="center"/>
        </w:trPr>
        <w:tc>
          <w:tcPr>
            <w:tcW w:w="1336" w:type="dxa"/>
            <w:tcBorders>
              <w:top w:val="thickThinMediumGap" w:sz="24" w:space="0" w:color="auto"/>
            </w:tcBorders>
          </w:tcPr>
          <w:p w14:paraId="61DB600C" w14:textId="77777777" w:rsidR="00CA5D4B" w:rsidRDefault="000B04DC">
            <w:pPr>
              <w:pStyle w:val="ThesisParagraph"/>
              <w:spacing w:line="240" w:lineRule="auto"/>
              <w:ind w:left="0" w:firstLine="0"/>
              <w:jc w:val="center"/>
            </w:pPr>
            <w:r>
              <w:t>1</w:t>
            </w:r>
          </w:p>
        </w:tc>
        <w:tc>
          <w:tcPr>
            <w:tcW w:w="1950" w:type="dxa"/>
            <w:tcBorders>
              <w:top w:val="thickThinMediumGap" w:sz="24" w:space="0" w:color="auto"/>
            </w:tcBorders>
          </w:tcPr>
          <w:p w14:paraId="3800A2D2" w14:textId="77777777" w:rsidR="00CA5D4B" w:rsidRDefault="000B04DC">
            <w:pPr>
              <w:pStyle w:val="ThesisParagraph"/>
              <w:spacing w:line="240" w:lineRule="auto"/>
              <w:ind w:left="0" w:firstLine="0"/>
              <w:jc w:val="center"/>
            </w:pPr>
            <w:proofErr w:type="spellStart"/>
            <w:r>
              <w:t>uid</w:t>
            </w:r>
            <w:proofErr w:type="spellEnd"/>
          </w:p>
        </w:tc>
        <w:tc>
          <w:tcPr>
            <w:tcW w:w="1267" w:type="dxa"/>
            <w:tcBorders>
              <w:top w:val="thickThinMediumGap" w:sz="24" w:space="0" w:color="auto"/>
            </w:tcBorders>
          </w:tcPr>
          <w:p w14:paraId="0B7332CD" w14:textId="77777777" w:rsidR="00CA5D4B" w:rsidRDefault="000B04DC">
            <w:pPr>
              <w:pStyle w:val="ThesisParagraph"/>
              <w:spacing w:line="240" w:lineRule="auto"/>
              <w:ind w:left="0" w:firstLine="0"/>
              <w:jc w:val="center"/>
            </w:pPr>
            <w:r>
              <w:t>String</w:t>
            </w:r>
          </w:p>
        </w:tc>
        <w:tc>
          <w:tcPr>
            <w:tcW w:w="3405" w:type="dxa"/>
            <w:tcBorders>
              <w:top w:val="thickThinMediumGap" w:sz="24" w:space="0" w:color="auto"/>
            </w:tcBorders>
          </w:tcPr>
          <w:p w14:paraId="5D709426" w14:textId="77777777" w:rsidR="00CA5D4B" w:rsidRDefault="000B04DC">
            <w:pPr>
              <w:pStyle w:val="ThesisParagraph"/>
              <w:spacing w:line="240" w:lineRule="auto"/>
              <w:ind w:left="0" w:firstLine="0"/>
              <w:jc w:val="center"/>
            </w:pPr>
            <w:r>
              <w:t>User Id</w:t>
            </w:r>
          </w:p>
        </w:tc>
      </w:tr>
      <w:tr w:rsidR="00CA5D4B" w14:paraId="46F41945" w14:textId="77777777" w:rsidTr="00AE78CB">
        <w:trPr>
          <w:trHeight w:val="402"/>
          <w:jc w:val="center"/>
        </w:trPr>
        <w:tc>
          <w:tcPr>
            <w:tcW w:w="1336" w:type="dxa"/>
          </w:tcPr>
          <w:p w14:paraId="1AA1C24B" w14:textId="77777777" w:rsidR="00CA5D4B" w:rsidRDefault="000B04DC">
            <w:pPr>
              <w:pStyle w:val="ThesisParagraph"/>
              <w:spacing w:line="240" w:lineRule="auto"/>
              <w:ind w:left="0" w:firstLine="0"/>
              <w:jc w:val="center"/>
            </w:pPr>
            <w:r>
              <w:t>2</w:t>
            </w:r>
          </w:p>
        </w:tc>
        <w:tc>
          <w:tcPr>
            <w:tcW w:w="1950" w:type="dxa"/>
          </w:tcPr>
          <w:p w14:paraId="4AA77C7B" w14:textId="77777777" w:rsidR="00CA5D4B" w:rsidRDefault="000B04DC">
            <w:pPr>
              <w:pStyle w:val="ThesisParagraph"/>
              <w:spacing w:line="240" w:lineRule="auto"/>
              <w:ind w:left="0" w:firstLine="0"/>
              <w:jc w:val="center"/>
            </w:pPr>
            <w:proofErr w:type="spellStart"/>
            <w:r>
              <w:t>firstname</w:t>
            </w:r>
            <w:proofErr w:type="spellEnd"/>
          </w:p>
        </w:tc>
        <w:tc>
          <w:tcPr>
            <w:tcW w:w="1267" w:type="dxa"/>
          </w:tcPr>
          <w:p w14:paraId="165F4E3B" w14:textId="77777777" w:rsidR="00CA5D4B" w:rsidRDefault="000B04DC">
            <w:pPr>
              <w:pStyle w:val="ThesisParagraph"/>
              <w:spacing w:line="240" w:lineRule="auto"/>
              <w:ind w:left="0" w:firstLine="0"/>
              <w:jc w:val="center"/>
            </w:pPr>
            <w:r>
              <w:t>String</w:t>
            </w:r>
          </w:p>
        </w:tc>
        <w:tc>
          <w:tcPr>
            <w:tcW w:w="3405" w:type="dxa"/>
          </w:tcPr>
          <w:p w14:paraId="6148F537" w14:textId="77777777" w:rsidR="00CA5D4B" w:rsidRDefault="000B04DC">
            <w:pPr>
              <w:pStyle w:val="ThesisParagraph"/>
              <w:spacing w:line="240" w:lineRule="auto"/>
              <w:ind w:left="0" w:firstLine="0"/>
              <w:jc w:val="center"/>
            </w:pPr>
            <w:r>
              <w:t>First Name Middle</w:t>
            </w:r>
          </w:p>
        </w:tc>
      </w:tr>
      <w:tr w:rsidR="00CA5D4B" w14:paraId="32B8789A" w14:textId="77777777" w:rsidTr="00AE78CB">
        <w:trPr>
          <w:trHeight w:val="340"/>
          <w:jc w:val="center"/>
        </w:trPr>
        <w:tc>
          <w:tcPr>
            <w:tcW w:w="1336" w:type="dxa"/>
          </w:tcPr>
          <w:p w14:paraId="1D7A4130" w14:textId="77777777" w:rsidR="00CA5D4B" w:rsidRDefault="000B04DC">
            <w:pPr>
              <w:pStyle w:val="ThesisParagraph"/>
              <w:spacing w:line="240" w:lineRule="auto"/>
              <w:ind w:left="0" w:firstLine="0"/>
              <w:jc w:val="center"/>
            </w:pPr>
            <w:r>
              <w:t>3</w:t>
            </w:r>
          </w:p>
        </w:tc>
        <w:tc>
          <w:tcPr>
            <w:tcW w:w="1950" w:type="dxa"/>
          </w:tcPr>
          <w:p w14:paraId="76238F19" w14:textId="77777777" w:rsidR="00CA5D4B" w:rsidRDefault="000B04DC">
            <w:pPr>
              <w:pStyle w:val="ThesisParagraph"/>
              <w:spacing w:line="240" w:lineRule="auto"/>
              <w:ind w:left="0" w:firstLine="0"/>
              <w:jc w:val="center"/>
            </w:pPr>
            <w:proofErr w:type="spellStart"/>
            <w:r>
              <w:t>middlename</w:t>
            </w:r>
            <w:proofErr w:type="spellEnd"/>
          </w:p>
        </w:tc>
        <w:tc>
          <w:tcPr>
            <w:tcW w:w="1267" w:type="dxa"/>
          </w:tcPr>
          <w:p w14:paraId="4D35A8EB" w14:textId="77777777" w:rsidR="00CA5D4B" w:rsidRDefault="000B04DC">
            <w:pPr>
              <w:pStyle w:val="ThesisParagraph"/>
              <w:spacing w:line="240" w:lineRule="auto"/>
              <w:ind w:left="0" w:firstLine="0"/>
              <w:jc w:val="center"/>
            </w:pPr>
            <w:r>
              <w:t>String</w:t>
            </w:r>
          </w:p>
        </w:tc>
        <w:tc>
          <w:tcPr>
            <w:tcW w:w="3405" w:type="dxa"/>
          </w:tcPr>
          <w:p w14:paraId="1E9E1C82" w14:textId="77777777" w:rsidR="00CA5D4B" w:rsidRDefault="000B04DC">
            <w:pPr>
              <w:pStyle w:val="ThesisParagraph"/>
              <w:spacing w:line="240" w:lineRule="auto"/>
              <w:ind w:left="0" w:firstLine="0"/>
              <w:jc w:val="center"/>
            </w:pPr>
            <w:r>
              <w:t>Name</w:t>
            </w:r>
          </w:p>
        </w:tc>
      </w:tr>
      <w:tr w:rsidR="00CA5D4B" w14:paraId="665E6550" w14:textId="77777777" w:rsidTr="00AE78CB">
        <w:trPr>
          <w:trHeight w:val="340"/>
          <w:jc w:val="center"/>
        </w:trPr>
        <w:tc>
          <w:tcPr>
            <w:tcW w:w="1336" w:type="dxa"/>
          </w:tcPr>
          <w:p w14:paraId="69F76976" w14:textId="77777777" w:rsidR="00CA5D4B" w:rsidRDefault="000B04DC">
            <w:pPr>
              <w:pStyle w:val="ThesisParagraph"/>
              <w:spacing w:line="240" w:lineRule="auto"/>
              <w:ind w:left="0" w:firstLine="0"/>
              <w:jc w:val="center"/>
            </w:pPr>
            <w:r>
              <w:t>4</w:t>
            </w:r>
          </w:p>
        </w:tc>
        <w:tc>
          <w:tcPr>
            <w:tcW w:w="1950" w:type="dxa"/>
          </w:tcPr>
          <w:p w14:paraId="5395B293" w14:textId="77777777" w:rsidR="00CA5D4B" w:rsidRDefault="000B04DC">
            <w:pPr>
              <w:pStyle w:val="ThesisParagraph"/>
              <w:spacing w:line="240" w:lineRule="auto"/>
              <w:ind w:left="0" w:firstLine="0"/>
              <w:jc w:val="center"/>
            </w:pPr>
            <w:proofErr w:type="spellStart"/>
            <w:r>
              <w:t>lastname</w:t>
            </w:r>
            <w:proofErr w:type="spellEnd"/>
          </w:p>
        </w:tc>
        <w:tc>
          <w:tcPr>
            <w:tcW w:w="1267" w:type="dxa"/>
          </w:tcPr>
          <w:p w14:paraId="30F0A205" w14:textId="77777777" w:rsidR="00CA5D4B" w:rsidRDefault="000B04DC">
            <w:pPr>
              <w:pStyle w:val="ThesisParagraph"/>
              <w:spacing w:line="240" w:lineRule="auto"/>
              <w:ind w:left="0" w:firstLine="0"/>
              <w:jc w:val="center"/>
            </w:pPr>
            <w:r>
              <w:t>String</w:t>
            </w:r>
          </w:p>
        </w:tc>
        <w:tc>
          <w:tcPr>
            <w:tcW w:w="3405" w:type="dxa"/>
          </w:tcPr>
          <w:p w14:paraId="1A8473E2" w14:textId="77777777" w:rsidR="00CA5D4B" w:rsidRDefault="000B04DC">
            <w:pPr>
              <w:pStyle w:val="ThesisParagraph"/>
              <w:spacing w:line="240" w:lineRule="auto"/>
              <w:ind w:left="0" w:firstLine="0"/>
              <w:jc w:val="center"/>
            </w:pPr>
            <w:r>
              <w:t>Last Name</w:t>
            </w:r>
          </w:p>
        </w:tc>
      </w:tr>
      <w:tr w:rsidR="00CA5D4B" w14:paraId="4841141D" w14:textId="77777777" w:rsidTr="00AE78CB">
        <w:trPr>
          <w:trHeight w:val="340"/>
          <w:jc w:val="center"/>
        </w:trPr>
        <w:tc>
          <w:tcPr>
            <w:tcW w:w="1336" w:type="dxa"/>
          </w:tcPr>
          <w:p w14:paraId="4E61A174" w14:textId="77777777" w:rsidR="00CA5D4B" w:rsidRDefault="000B04DC">
            <w:pPr>
              <w:pStyle w:val="ThesisParagraph"/>
              <w:spacing w:line="240" w:lineRule="auto"/>
              <w:ind w:left="0" w:firstLine="0"/>
              <w:jc w:val="center"/>
            </w:pPr>
            <w:r>
              <w:t>5</w:t>
            </w:r>
          </w:p>
        </w:tc>
        <w:tc>
          <w:tcPr>
            <w:tcW w:w="1950" w:type="dxa"/>
          </w:tcPr>
          <w:p w14:paraId="127BAE7E" w14:textId="77777777" w:rsidR="00CA5D4B" w:rsidRDefault="000B04DC">
            <w:pPr>
              <w:pStyle w:val="ThesisParagraph"/>
              <w:spacing w:line="240" w:lineRule="auto"/>
              <w:ind w:left="0" w:firstLine="0"/>
              <w:jc w:val="center"/>
            </w:pPr>
            <w:r>
              <w:t>email</w:t>
            </w:r>
          </w:p>
        </w:tc>
        <w:tc>
          <w:tcPr>
            <w:tcW w:w="1267" w:type="dxa"/>
          </w:tcPr>
          <w:p w14:paraId="2DE1D8F6" w14:textId="77777777" w:rsidR="00CA5D4B" w:rsidRDefault="000B04DC">
            <w:pPr>
              <w:pStyle w:val="ThesisParagraph"/>
              <w:spacing w:line="240" w:lineRule="auto"/>
              <w:ind w:left="0" w:firstLine="0"/>
              <w:jc w:val="center"/>
            </w:pPr>
            <w:r>
              <w:t>String</w:t>
            </w:r>
          </w:p>
        </w:tc>
        <w:tc>
          <w:tcPr>
            <w:tcW w:w="3405" w:type="dxa"/>
          </w:tcPr>
          <w:p w14:paraId="4C4D3041" w14:textId="77777777" w:rsidR="00CA5D4B" w:rsidRDefault="000B04DC">
            <w:pPr>
              <w:pStyle w:val="ThesisParagraph"/>
              <w:spacing w:line="240" w:lineRule="auto"/>
              <w:ind w:left="0" w:firstLine="0"/>
              <w:jc w:val="center"/>
            </w:pPr>
            <w:r>
              <w:t>Email</w:t>
            </w:r>
          </w:p>
        </w:tc>
      </w:tr>
      <w:tr w:rsidR="00CA5D4B" w14:paraId="53633695" w14:textId="77777777" w:rsidTr="00AE78CB">
        <w:trPr>
          <w:trHeight w:val="340"/>
          <w:jc w:val="center"/>
        </w:trPr>
        <w:tc>
          <w:tcPr>
            <w:tcW w:w="1336" w:type="dxa"/>
          </w:tcPr>
          <w:p w14:paraId="03AD88F6" w14:textId="77777777" w:rsidR="00CA5D4B" w:rsidRDefault="000B04DC">
            <w:pPr>
              <w:pStyle w:val="ThesisParagraph"/>
              <w:spacing w:line="240" w:lineRule="auto"/>
              <w:ind w:left="0" w:firstLine="0"/>
              <w:jc w:val="center"/>
            </w:pPr>
            <w:r>
              <w:t>6</w:t>
            </w:r>
          </w:p>
        </w:tc>
        <w:tc>
          <w:tcPr>
            <w:tcW w:w="1950" w:type="dxa"/>
          </w:tcPr>
          <w:p w14:paraId="336BF27A" w14:textId="77777777" w:rsidR="00CA5D4B" w:rsidRDefault="000B04DC">
            <w:pPr>
              <w:pStyle w:val="ThesisParagraph"/>
              <w:spacing w:line="240" w:lineRule="auto"/>
              <w:ind w:left="0" w:firstLine="0"/>
              <w:jc w:val="center"/>
            </w:pPr>
            <w:r>
              <w:t>image</w:t>
            </w:r>
          </w:p>
        </w:tc>
        <w:tc>
          <w:tcPr>
            <w:tcW w:w="1267" w:type="dxa"/>
          </w:tcPr>
          <w:p w14:paraId="4F41F322" w14:textId="77777777" w:rsidR="00CA5D4B" w:rsidRDefault="000B04DC">
            <w:pPr>
              <w:pStyle w:val="ThesisParagraph"/>
              <w:spacing w:line="240" w:lineRule="auto"/>
              <w:ind w:left="0" w:firstLine="0"/>
              <w:jc w:val="center"/>
            </w:pPr>
            <w:r>
              <w:t>String</w:t>
            </w:r>
          </w:p>
        </w:tc>
        <w:tc>
          <w:tcPr>
            <w:tcW w:w="3405" w:type="dxa"/>
          </w:tcPr>
          <w:p w14:paraId="30193DC3" w14:textId="77777777" w:rsidR="00CA5D4B" w:rsidRDefault="000B04DC">
            <w:pPr>
              <w:pStyle w:val="ThesisParagraph"/>
              <w:spacing w:line="240" w:lineRule="auto"/>
              <w:ind w:left="0" w:firstLine="0"/>
              <w:jc w:val="center"/>
            </w:pPr>
            <w:r>
              <w:t>Image Uri</w:t>
            </w:r>
          </w:p>
        </w:tc>
      </w:tr>
      <w:tr w:rsidR="00CA5D4B" w14:paraId="73283786" w14:textId="77777777" w:rsidTr="00AE78CB">
        <w:trPr>
          <w:trHeight w:val="359"/>
          <w:jc w:val="center"/>
        </w:trPr>
        <w:tc>
          <w:tcPr>
            <w:tcW w:w="1336" w:type="dxa"/>
          </w:tcPr>
          <w:p w14:paraId="2031DCAE" w14:textId="77777777" w:rsidR="00CA5D4B" w:rsidRDefault="000B04DC">
            <w:pPr>
              <w:pStyle w:val="ThesisParagraph"/>
              <w:spacing w:line="240" w:lineRule="auto"/>
              <w:ind w:left="0" w:firstLine="0"/>
              <w:jc w:val="center"/>
            </w:pPr>
            <w:r>
              <w:t>7</w:t>
            </w:r>
          </w:p>
        </w:tc>
        <w:tc>
          <w:tcPr>
            <w:tcW w:w="1950" w:type="dxa"/>
          </w:tcPr>
          <w:p w14:paraId="33EBBDED" w14:textId="77777777" w:rsidR="00CA5D4B" w:rsidRDefault="000B04DC">
            <w:pPr>
              <w:pStyle w:val="ThesisParagraph"/>
              <w:spacing w:line="240" w:lineRule="auto"/>
              <w:ind w:left="0" w:firstLine="0"/>
              <w:jc w:val="center"/>
            </w:pPr>
            <w:proofErr w:type="spellStart"/>
            <w:r>
              <w:t>phoneNum</w:t>
            </w:r>
            <w:proofErr w:type="spellEnd"/>
          </w:p>
        </w:tc>
        <w:tc>
          <w:tcPr>
            <w:tcW w:w="1267" w:type="dxa"/>
          </w:tcPr>
          <w:p w14:paraId="75E20835" w14:textId="77777777" w:rsidR="00CA5D4B" w:rsidRDefault="000B04DC">
            <w:pPr>
              <w:pStyle w:val="ThesisParagraph"/>
              <w:spacing w:line="240" w:lineRule="auto"/>
              <w:ind w:left="0" w:firstLine="0"/>
              <w:jc w:val="center"/>
            </w:pPr>
            <w:r>
              <w:t>String</w:t>
            </w:r>
          </w:p>
        </w:tc>
        <w:tc>
          <w:tcPr>
            <w:tcW w:w="3405" w:type="dxa"/>
          </w:tcPr>
          <w:p w14:paraId="7B61D4A8" w14:textId="77777777" w:rsidR="00CA5D4B" w:rsidRDefault="000B04DC">
            <w:pPr>
              <w:pStyle w:val="ThesisParagraph"/>
              <w:spacing w:line="240" w:lineRule="auto"/>
              <w:ind w:left="0" w:firstLine="0"/>
              <w:jc w:val="center"/>
            </w:pPr>
            <w:r>
              <w:t>User Contact No.</w:t>
            </w:r>
          </w:p>
        </w:tc>
      </w:tr>
    </w:tbl>
    <w:p w14:paraId="68E711AE" w14:textId="77777777" w:rsidR="00CA5D4B" w:rsidRDefault="000B04DC">
      <w:pPr>
        <w:spacing w:after="161"/>
        <w:rPr>
          <w:rFonts w:ascii="Arial" w:hAnsi="Arial" w:cs="Arial"/>
          <w:lang w:val="en-PH"/>
        </w:rPr>
      </w:pPr>
      <w:r>
        <w:rPr>
          <w:rFonts w:ascii="Arial" w:hAnsi="Arial" w:cs="Arial"/>
          <w:lang w:val="en-PH"/>
        </w:rPr>
        <w:t xml:space="preserve">       </w:t>
      </w:r>
    </w:p>
    <w:p w14:paraId="039E1FC0" w14:textId="77777777" w:rsidR="00CA5D4B" w:rsidRDefault="000B04DC">
      <w:pPr>
        <w:spacing w:after="248" w:line="265" w:lineRule="auto"/>
        <w:ind w:left="834" w:right="828"/>
        <w:jc w:val="center"/>
        <w:rPr>
          <w:rFonts w:ascii="Arial" w:hAnsi="Arial" w:cs="Arial"/>
        </w:rPr>
      </w:pPr>
      <w:r>
        <w:rPr>
          <w:rFonts w:ascii="Arial" w:hAnsi="Arial" w:cs="Arial"/>
          <w:b/>
        </w:rPr>
        <w:t>Table 12. Incident Information</w:t>
      </w:r>
      <w:r>
        <w:rPr>
          <w:rFonts w:ascii="Arial" w:hAnsi="Arial" w:cs="Arial"/>
        </w:rPr>
        <w:t xml:space="preserve"> </w:t>
      </w:r>
    </w:p>
    <w:p w14:paraId="6434AC90" w14:textId="77777777" w:rsidR="00CA5D4B" w:rsidRDefault="000B04DC">
      <w:pPr>
        <w:spacing w:line="240" w:lineRule="auto"/>
        <w:jc w:val="center"/>
        <w:rPr>
          <w:rFonts w:ascii="Arial" w:hAnsi="Arial" w:cs="Arial"/>
          <w:lang w:val="en-PH"/>
        </w:rPr>
      </w:pPr>
      <w:r>
        <w:rPr>
          <w:rFonts w:ascii="Arial" w:hAnsi="Arial" w:cs="Arial"/>
        </w:rPr>
        <w:t xml:space="preserve">Incident Information </w:t>
      </w:r>
    </w:p>
    <w:tbl>
      <w:tblPr>
        <w:tblStyle w:val="TableGrid"/>
        <w:tblpPr w:leftFromText="180" w:rightFromText="180" w:vertAnchor="text" w:horzAnchor="margin" w:tblpY="514"/>
        <w:tblOverlap w:val="never"/>
        <w:tblW w:w="8198" w:type="dxa"/>
        <w:tblLook w:val="04A0" w:firstRow="1" w:lastRow="0" w:firstColumn="1" w:lastColumn="0" w:noHBand="0" w:noVBand="1"/>
      </w:tblPr>
      <w:tblGrid>
        <w:gridCol w:w="1442"/>
        <w:gridCol w:w="1979"/>
        <w:gridCol w:w="1291"/>
        <w:gridCol w:w="3486"/>
      </w:tblGrid>
      <w:tr w:rsidR="000B04DC" w14:paraId="65BF8391" w14:textId="77777777" w:rsidTr="000B04DC">
        <w:trPr>
          <w:trHeight w:val="518"/>
        </w:trPr>
        <w:tc>
          <w:tcPr>
            <w:tcW w:w="1442" w:type="dxa"/>
            <w:tcBorders>
              <w:top w:val="thinThickMediumGap" w:sz="24" w:space="0" w:color="auto"/>
              <w:bottom w:val="thickThinMediumGap" w:sz="24" w:space="0" w:color="auto"/>
            </w:tcBorders>
            <w:vAlign w:val="center"/>
          </w:tcPr>
          <w:p w14:paraId="760920D6" w14:textId="77777777" w:rsidR="000B04DC" w:rsidRDefault="000B04DC" w:rsidP="000B04DC">
            <w:pPr>
              <w:pStyle w:val="ThesisParagraph"/>
              <w:spacing w:line="240" w:lineRule="auto"/>
              <w:ind w:left="0" w:firstLine="0"/>
              <w:rPr>
                <w:b/>
                <w:bCs/>
              </w:rPr>
            </w:pPr>
            <w:r>
              <w:rPr>
                <w:b/>
                <w:bCs/>
              </w:rPr>
              <w:t>Field No.</w:t>
            </w:r>
          </w:p>
        </w:tc>
        <w:tc>
          <w:tcPr>
            <w:tcW w:w="1979" w:type="dxa"/>
            <w:tcBorders>
              <w:top w:val="thinThickMediumGap" w:sz="24" w:space="0" w:color="auto"/>
              <w:bottom w:val="thickThinMediumGap" w:sz="24" w:space="0" w:color="auto"/>
            </w:tcBorders>
            <w:vAlign w:val="center"/>
          </w:tcPr>
          <w:p w14:paraId="573DA1C2" w14:textId="77777777" w:rsidR="000B04DC" w:rsidRDefault="000B04DC" w:rsidP="000B04DC">
            <w:pPr>
              <w:pStyle w:val="ThesisParagraph"/>
              <w:spacing w:line="240" w:lineRule="auto"/>
              <w:ind w:left="0" w:firstLine="0"/>
              <w:jc w:val="center"/>
              <w:rPr>
                <w:b/>
                <w:bCs/>
              </w:rPr>
            </w:pPr>
            <w:r>
              <w:rPr>
                <w:b/>
                <w:bCs/>
              </w:rPr>
              <w:t>Field Name</w:t>
            </w:r>
          </w:p>
        </w:tc>
        <w:tc>
          <w:tcPr>
            <w:tcW w:w="1291" w:type="dxa"/>
            <w:tcBorders>
              <w:top w:val="thinThickMediumGap" w:sz="24" w:space="0" w:color="auto"/>
              <w:bottom w:val="thickThinMediumGap" w:sz="24" w:space="0" w:color="auto"/>
            </w:tcBorders>
            <w:vAlign w:val="center"/>
          </w:tcPr>
          <w:p w14:paraId="72737E98" w14:textId="77777777" w:rsidR="000B04DC" w:rsidRDefault="000B04DC" w:rsidP="000B04DC">
            <w:pPr>
              <w:pStyle w:val="ThesisParagraph"/>
              <w:spacing w:line="240" w:lineRule="auto"/>
              <w:ind w:left="0" w:firstLine="0"/>
              <w:jc w:val="center"/>
              <w:rPr>
                <w:b/>
                <w:bCs/>
              </w:rPr>
            </w:pPr>
            <w:r>
              <w:rPr>
                <w:b/>
                <w:bCs/>
              </w:rPr>
              <w:t>Type</w:t>
            </w:r>
          </w:p>
        </w:tc>
        <w:tc>
          <w:tcPr>
            <w:tcW w:w="3486" w:type="dxa"/>
            <w:tcBorders>
              <w:top w:val="thinThickMediumGap" w:sz="24" w:space="0" w:color="auto"/>
              <w:bottom w:val="thickThinMediumGap" w:sz="24" w:space="0" w:color="auto"/>
            </w:tcBorders>
            <w:vAlign w:val="center"/>
          </w:tcPr>
          <w:p w14:paraId="53CC755E" w14:textId="77777777" w:rsidR="000B04DC" w:rsidRDefault="000B04DC" w:rsidP="000B04DC">
            <w:pPr>
              <w:pStyle w:val="ThesisParagraph"/>
              <w:spacing w:line="240" w:lineRule="auto"/>
              <w:ind w:left="0" w:firstLine="0"/>
              <w:jc w:val="center"/>
              <w:rPr>
                <w:b/>
                <w:bCs/>
              </w:rPr>
            </w:pPr>
            <w:r>
              <w:rPr>
                <w:b/>
                <w:bCs/>
              </w:rPr>
              <w:t>Description</w:t>
            </w:r>
          </w:p>
        </w:tc>
      </w:tr>
      <w:tr w:rsidR="000B04DC" w14:paraId="40DE95EA" w14:textId="77777777" w:rsidTr="000B04DC">
        <w:trPr>
          <w:trHeight w:val="510"/>
        </w:trPr>
        <w:tc>
          <w:tcPr>
            <w:tcW w:w="1442" w:type="dxa"/>
            <w:tcBorders>
              <w:top w:val="thickThinMediumGap" w:sz="24" w:space="0" w:color="auto"/>
            </w:tcBorders>
          </w:tcPr>
          <w:p w14:paraId="7F274B81" w14:textId="77777777" w:rsidR="000B04DC" w:rsidRDefault="000B04DC" w:rsidP="000B04DC">
            <w:pPr>
              <w:pStyle w:val="ThesisParagraph"/>
              <w:spacing w:line="240" w:lineRule="auto"/>
              <w:ind w:left="0" w:firstLine="0"/>
              <w:jc w:val="center"/>
            </w:pPr>
            <w:r>
              <w:t>1</w:t>
            </w:r>
          </w:p>
        </w:tc>
        <w:tc>
          <w:tcPr>
            <w:tcW w:w="1979" w:type="dxa"/>
            <w:tcBorders>
              <w:top w:val="thickThinMediumGap" w:sz="24" w:space="0" w:color="auto"/>
            </w:tcBorders>
          </w:tcPr>
          <w:p w14:paraId="2188A168" w14:textId="77777777" w:rsidR="000B04DC" w:rsidRDefault="000B04DC" w:rsidP="000B04DC">
            <w:pPr>
              <w:pStyle w:val="ThesisParagraph"/>
              <w:spacing w:line="240" w:lineRule="auto"/>
              <w:ind w:left="0" w:firstLine="0"/>
              <w:jc w:val="center"/>
            </w:pPr>
            <w:proofErr w:type="spellStart"/>
            <w:r>
              <w:t>uid</w:t>
            </w:r>
            <w:proofErr w:type="spellEnd"/>
          </w:p>
        </w:tc>
        <w:tc>
          <w:tcPr>
            <w:tcW w:w="1291" w:type="dxa"/>
            <w:tcBorders>
              <w:top w:val="thickThinMediumGap" w:sz="24" w:space="0" w:color="auto"/>
            </w:tcBorders>
          </w:tcPr>
          <w:p w14:paraId="11A4CAE8" w14:textId="77777777" w:rsidR="000B04DC" w:rsidRDefault="000B04DC" w:rsidP="000B04DC">
            <w:pPr>
              <w:pStyle w:val="ThesisParagraph"/>
              <w:spacing w:line="240" w:lineRule="auto"/>
              <w:ind w:left="0" w:firstLine="0"/>
              <w:jc w:val="center"/>
            </w:pPr>
            <w:r>
              <w:t>String</w:t>
            </w:r>
          </w:p>
        </w:tc>
        <w:tc>
          <w:tcPr>
            <w:tcW w:w="3486" w:type="dxa"/>
            <w:tcBorders>
              <w:top w:val="thickThinMediumGap" w:sz="24" w:space="0" w:color="auto"/>
            </w:tcBorders>
          </w:tcPr>
          <w:p w14:paraId="7A08DBA1" w14:textId="77777777" w:rsidR="000B04DC" w:rsidRDefault="000B04DC" w:rsidP="000B04DC">
            <w:pPr>
              <w:pStyle w:val="ThesisParagraph"/>
              <w:spacing w:line="240" w:lineRule="auto"/>
              <w:ind w:left="0" w:firstLine="0"/>
              <w:jc w:val="center"/>
            </w:pPr>
            <w:r>
              <w:t>User id</w:t>
            </w:r>
          </w:p>
        </w:tc>
      </w:tr>
      <w:tr w:rsidR="000B04DC" w14:paraId="0D0F876D" w14:textId="77777777" w:rsidTr="000B04DC">
        <w:trPr>
          <w:trHeight w:val="295"/>
        </w:trPr>
        <w:tc>
          <w:tcPr>
            <w:tcW w:w="1442" w:type="dxa"/>
          </w:tcPr>
          <w:p w14:paraId="362A1789" w14:textId="77777777" w:rsidR="000B04DC" w:rsidRDefault="000B04DC" w:rsidP="000B04DC">
            <w:pPr>
              <w:pStyle w:val="ThesisParagraph"/>
              <w:spacing w:line="240" w:lineRule="auto"/>
              <w:ind w:left="0" w:firstLine="0"/>
              <w:jc w:val="center"/>
            </w:pPr>
            <w:r>
              <w:t>2</w:t>
            </w:r>
          </w:p>
        </w:tc>
        <w:tc>
          <w:tcPr>
            <w:tcW w:w="1979" w:type="dxa"/>
          </w:tcPr>
          <w:p w14:paraId="07D5C155" w14:textId="77777777" w:rsidR="000B04DC" w:rsidRDefault="000B04DC" w:rsidP="000B04DC">
            <w:pPr>
              <w:pStyle w:val="ThesisParagraph"/>
              <w:spacing w:line="240" w:lineRule="auto"/>
              <w:ind w:left="0" w:firstLine="0"/>
              <w:jc w:val="center"/>
            </w:pPr>
            <w:r>
              <w:t>incident</w:t>
            </w:r>
          </w:p>
        </w:tc>
        <w:tc>
          <w:tcPr>
            <w:tcW w:w="1291" w:type="dxa"/>
          </w:tcPr>
          <w:p w14:paraId="2E669633" w14:textId="77777777" w:rsidR="000B04DC" w:rsidRDefault="000B04DC" w:rsidP="000B04DC">
            <w:pPr>
              <w:pStyle w:val="ThesisParagraph"/>
              <w:spacing w:line="240" w:lineRule="auto"/>
              <w:ind w:left="0" w:firstLine="0"/>
              <w:jc w:val="center"/>
            </w:pPr>
            <w:r>
              <w:t>String</w:t>
            </w:r>
          </w:p>
        </w:tc>
        <w:tc>
          <w:tcPr>
            <w:tcW w:w="3486" w:type="dxa"/>
          </w:tcPr>
          <w:p w14:paraId="309CDE79" w14:textId="77777777" w:rsidR="000B04DC" w:rsidRDefault="000B04DC" w:rsidP="000B04DC">
            <w:pPr>
              <w:pStyle w:val="ThesisParagraph"/>
              <w:spacing w:line="240" w:lineRule="auto"/>
              <w:ind w:left="0" w:firstLine="0"/>
              <w:jc w:val="center"/>
            </w:pPr>
            <w:r>
              <w:t>Type of incident</w:t>
            </w:r>
          </w:p>
        </w:tc>
      </w:tr>
      <w:tr w:rsidR="000B04DC" w14:paraId="27B28FCC" w14:textId="77777777" w:rsidTr="000B04DC">
        <w:trPr>
          <w:trHeight w:val="295"/>
        </w:trPr>
        <w:tc>
          <w:tcPr>
            <w:tcW w:w="1442" w:type="dxa"/>
          </w:tcPr>
          <w:p w14:paraId="27CB0E4E" w14:textId="77777777" w:rsidR="000B04DC" w:rsidRDefault="000B04DC" w:rsidP="000B04DC">
            <w:pPr>
              <w:pStyle w:val="ThesisParagraph"/>
              <w:spacing w:line="240" w:lineRule="auto"/>
              <w:ind w:left="0" w:firstLine="0"/>
              <w:jc w:val="center"/>
            </w:pPr>
            <w:r>
              <w:t>3</w:t>
            </w:r>
          </w:p>
        </w:tc>
        <w:tc>
          <w:tcPr>
            <w:tcW w:w="1979" w:type="dxa"/>
          </w:tcPr>
          <w:p w14:paraId="33F09889" w14:textId="77777777" w:rsidR="000B04DC" w:rsidRDefault="000B04DC" w:rsidP="000B04DC">
            <w:pPr>
              <w:pStyle w:val="ThesisParagraph"/>
              <w:spacing w:line="240" w:lineRule="auto"/>
              <w:ind w:left="0" w:firstLine="0"/>
              <w:jc w:val="center"/>
            </w:pPr>
            <w:r>
              <w:t>location</w:t>
            </w:r>
          </w:p>
        </w:tc>
        <w:tc>
          <w:tcPr>
            <w:tcW w:w="1291" w:type="dxa"/>
          </w:tcPr>
          <w:p w14:paraId="30187D36" w14:textId="77777777" w:rsidR="000B04DC" w:rsidRDefault="000B04DC" w:rsidP="000B04DC">
            <w:pPr>
              <w:pStyle w:val="ThesisParagraph"/>
              <w:spacing w:line="240" w:lineRule="auto"/>
              <w:ind w:left="0" w:firstLine="0"/>
              <w:jc w:val="center"/>
            </w:pPr>
            <w:r>
              <w:t>String</w:t>
            </w:r>
          </w:p>
        </w:tc>
        <w:tc>
          <w:tcPr>
            <w:tcW w:w="3486" w:type="dxa"/>
          </w:tcPr>
          <w:p w14:paraId="3688585C" w14:textId="77777777" w:rsidR="000B04DC" w:rsidRDefault="000B04DC" w:rsidP="000B04DC">
            <w:pPr>
              <w:pStyle w:val="ThesisParagraph"/>
              <w:spacing w:line="240" w:lineRule="auto"/>
              <w:ind w:left="0" w:firstLine="0"/>
              <w:jc w:val="center"/>
            </w:pPr>
            <w:r>
              <w:t>location</w:t>
            </w:r>
          </w:p>
        </w:tc>
      </w:tr>
      <w:tr w:rsidR="000B04DC" w14:paraId="0D26E95A" w14:textId="77777777" w:rsidTr="000B04DC">
        <w:trPr>
          <w:trHeight w:val="295"/>
        </w:trPr>
        <w:tc>
          <w:tcPr>
            <w:tcW w:w="1442" w:type="dxa"/>
          </w:tcPr>
          <w:p w14:paraId="08435ECD" w14:textId="77777777" w:rsidR="000B04DC" w:rsidRDefault="000B04DC" w:rsidP="000B04DC">
            <w:pPr>
              <w:pStyle w:val="ThesisParagraph"/>
              <w:spacing w:line="240" w:lineRule="auto"/>
              <w:ind w:left="0" w:firstLine="0"/>
              <w:jc w:val="center"/>
            </w:pPr>
            <w:r>
              <w:t>4</w:t>
            </w:r>
          </w:p>
        </w:tc>
        <w:tc>
          <w:tcPr>
            <w:tcW w:w="1979" w:type="dxa"/>
          </w:tcPr>
          <w:p w14:paraId="1B98A236" w14:textId="77777777" w:rsidR="000B04DC" w:rsidRDefault="000B04DC" w:rsidP="000B04DC">
            <w:pPr>
              <w:pStyle w:val="ThesisParagraph"/>
              <w:spacing w:line="240" w:lineRule="auto"/>
              <w:ind w:left="0" w:firstLine="0"/>
              <w:jc w:val="center"/>
            </w:pPr>
            <w:r>
              <w:t>username</w:t>
            </w:r>
          </w:p>
        </w:tc>
        <w:tc>
          <w:tcPr>
            <w:tcW w:w="1291" w:type="dxa"/>
          </w:tcPr>
          <w:p w14:paraId="4993ACE3" w14:textId="77777777" w:rsidR="000B04DC" w:rsidRDefault="000B04DC" w:rsidP="000B04DC">
            <w:pPr>
              <w:pStyle w:val="ThesisParagraph"/>
              <w:spacing w:line="240" w:lineRule="auto"/>
              <w:ind w:left="0" w:firstLine="0"/>
              <w:jc w:val="center"/>
            </w:pPr>
            <w:r>
              <w:t>String</w:t>
            </w:r>
          </w:p>
        </w:tc>
        <w:tc>
          <w:tcPr>
            <w:tcW w:w="3486" w:type="dxa"/>
          </w:tcPr>
          <w:p w14:paraId="415C4DF1" w14:textId="77777777" w:rsidR="000B04DC" w:rsidRDefault="000B04DC" w:rsidP="000B04DC">
            <w:pPr>
              <w:pStyle w:val="ThesisParagraph"/>
              <w:spacing w:line="240" w:lineRule="auto"/>
              <w:ind w:left="0" w:firstLine="0"/>
              <w:jc w:val="center"/>
            </w:pPr>
            <w:r>
              <w:t>Username</w:t>
            </w:r>
          </w:p>
        </w:tc>
      </w:tr>
      <w:tr w:rsidR="000B04DC" w14:paraId="555D6060" w14:textId="77777777" w:rsidTr="000B04DC">
        <w:trPr>
          <w:trHeight w:val="506"/>
        </w:trPr>
        <w:tc>
          <w:tcPr>
            <w:tcW w:w="1442" w:type="dxa"/>
            <w:tcBorders>
              <w:bottom w:val="thickThinMediumGap" w:sz="24" w:space="0" w:color="auto"/>
            </w:tcBorders>
          </w:tcPr>
          <w:p w14:paraId="28D2CA29" w14:textId="77777777" w:rsidR="000B04DC" w:rsidRDefault="000B04DC" w:rsidP="000B04DC">
            <w:pPr>
              <w:pStyle w:val="ThesisParagraph"/>
              <w:spacing w:line="240" w:lineRule="auto"/>
              <w:ind w:left="0" w:firstLine="0"/>
              <w:jc w:val="center"/>
            </w:pPr>
            <w:r>
              <w:t>5</w:t>
            </w:r>
          </w:p>
        </w:tc>
        <w:tc>
          <w:tcPr>
            <w:tcW w:w="1979" w:type="dxa"/>
            <w:tcBorders>
              <w:bottom w:val="thickThinMediumGap" w:sz="24" w:space="0" w:color="auto"/>
            </w:tcBorders>
          </w:tcPr>
          <w:p w14:paraId="39A23DAB" w14:textId="77777777" w:rsidR="000B04DC" w:rsidRDefault="000B04DC" w:rsidP="000B04DC">
            <w:pPr>
              <w:pStyle w:val="ThesisParagraph"/>
              <w:spacing w:line="240" w:lineRule="auto"/>
              <w:ind w:left="0" w:firstLine="0"/>
              <w:jc w:val="center"/>
            </w:pPr>
            <w:proofErr w:type="spellStart"/>
            <w:r>
              <w:t>phoneNum</w:t>
            </w:r>
            <w:proofErr w:type="spellEnd"/>
          </w:p>
        </w:tc>
        <w:tc>
          <w:tcPr>
            <w:tcW w:w="1291" w:type="dxa"/>
            <w:tcBorders>
              <w:bottom w:val="thickThinMediumGap" w:sz="24" w:space="0" w:color="auto"/>
            </w:tcBorders>
          </w:tcPr>
          <w:p w14:paraId="20249A7F" w14:textId="77777777" w:rsidR="000B04DC" w:rsidRDefault="000B04DC" w:rsidP="000B04DC">
            <w:pPr>
              <w:pStyle w:val="ThesisParagraph"/>
              <w:spacing w:line="240" w:lineRule="auto"/>
              <w:ind w:left="0" w:firstLine="0"/>
              <w:jc w:val="center"/>
            </w:pPr>
            <w:r>
              <w:t>String</w:t>
            </w:r>
          </w:p>
        </w:tc>
        <w:tc>
          <w:tcPr>
            <w:tcW w:w="3486" w:type="dxa"/>
            <w:tcBorders>
              <w:bottom w:val="thickThinMediumGap" w:sz="24" w:space="0" w:color="auto"/>
            </w:tcBorders>
          </w:tcPr>
          <w:p w14:paraId="3747B7A7" w14:textId="77777777" w:rsidR="000B04DC" w:rsidRDefault="000B04DC" w:rsidP="000B04DC">
            <w:pPr>
              <w:pStyle w:val="ThesisParagraph"/>
              <w:spacing w:line="240" w:lineRule="auto"/>
              <w:ind w:left="0" w:firstLine="0"/>
              <w:jc w:val="center"/>
            </w:pPr>
            <w:r>
              <w:t>User Contact No.</w:t>
            </w:r>
          </w:p>
        </w:tc>
      </w:tr>
    </w:tbl>
    <w:p w14:paraId="64923CA8" w14:textId="77777777" w:rsidR="00CA5D4B" w:rsidRDefault="00CA5D4B">
      <w:pPr>
        <w:spacing w:after="161"/>
        <w:ind w:firstLine="720"/>
        <w:rPr>
          <w:rFonts w:ascii="Arial" w:hAnsi="Arial" w:cs="Arial"/>
        </w:rPr>
      </w:pPr>
    </w:p>
    <w:p w14:paraId="592DD2A5" w14:textId="77777777" w:rsidR="00CA5D4B" w:rsidRDefault="00CA5D4B">
      <w:pPr>
        <w:spacing w:after="161"/>
        <w:ind w:firstLine="720"/>
        <w:rPr>
          <w:rFonts w:ascii="Arial" w:hAnsi="Arial" w:cs="Arial"/>
        </w:rPr>
      </w:pPr>
    </w:p>
    <w:p w14:paraId="4DF6E712" w14:textId="77777777" w:rsidR="00CA5D4B" w:rsidRDefault="00CA5D4B">
      <w:pPr>
        <w:spacing w:after="161"/>
        <w:ind w:firstLine="720"/>
        <w:rPr>
          <w:rFonts w:ascii="Arial" w:hAnsi="Arial" w:cs="Arial"/>
        </w:rPr>
      </w:pPr>
    </w:p>
    <w:p w14:paraId="140B834B" w14:textId="7A47337D" w:rsidR="00CA5D4B" w:rsidRDefault="00CA5D4B">
      <w:pPr>
        <w:spacing w:after="161"/>
        <w:ind w:firstLine="720"/>
        <w:rPr>
          <w:rFonts w:ascii="Arial" w:hAnsi="Arial" w:cs="Arial"/>
        </w:rPr>
      </w:pPr>
    </w:p>
    <w:p w14:paraId="188F42D7" w14:textId="4B03F278" w:rsidR="000B04DC" w:rsidRDefault="000B04DC">
      <w:pPr>
        <w:spacing w:after="161"/>
        <w:ind w:firstLine="720"/>
        <w:rPr>
          <w:rFonts w:ascii="Arial" w:hAnsi="Arial" w:cs="Arial"/>
        </w:rPr>
      </w:pPr>
    </w:p>
    <w:p w14:paraId="7179C08E" w14:textId="66DCF50E" w:rsidR="000B04DC" w:rsidRDefault="000B04DC">
      <w:pPr>
        <w:spacing w:after="161"/>
        <w:ind w:firstLine="720"/>
        <w:rPr>
          <w:rFonts w:ascii="Arial" w:hAnsi="Arial" w:cs="Arial"/>
        </w:rPr>
      </w:pPr>
    </w:p>
    <w:p w14:paraId="45B20276" w14:textId="77777777" w:rsidR="000B04DC" w:rsidRDefault="000B04DC">
      <w:pPr>
        <w:spacing w:after="161"/>
        <w:ind w:firstLine="720"/>
        <w:rPr>
          <w:rFonts w:ascii="Arial" w:hAnsi="Arial" w:cs="Arial"/>
        </w:rPr>
      </w:pPr>
    </w:p>
    <w:p w14:paraId="18B8A15A" w14:textId="77777777" w:rsidR="00CA5D4B" w:rsidRDefault="000B04DC">
      <w:pPr>
        <w:jc w:val="both"/>
        <w:rPr>
          <w:rFonts w:ascii="Arial" w:hAnsi="Arial" w:cs="Arial"/>
        </w:rPr>
      </w:pPr>
      <w:r>
        <w:rPr>
          <w:rFonts w:ascii="Arial" w:hAnsi="Arial" w:cs="Arial"/>
          <w:b/>
          <w:bCs/>
        </w:rPr>
        <w:lastRenderedPageBreak/>
        <w:t>Program Hierarchy</w:t>
      </w:r>
      <w:r>
        <w:rPr>
          <w:rFonts w:ascii="Arial" w:hAnsi="Arial" w:cs="Arial"/>
        </w:rPr>
        <w:t xml:space="preserve"> </w:t>
      </w:r>
    </w:p>
    <w:p w14:paraId="7E12A9A5" w14:textId="77777777" w:rsidR="00CA5D4B" w:rsidRDefault="000B04DC">
      <w:pPr>
        <w:ind w:left="12"/>
        <w:jc w:val="both"/>
        <w:rPr>
          <w:rFonts w:ascii="Arial" w:hAnsi="Arial" w:cs="Arial"/>
          <w:lang w:val="en-PH"/>
        </w:rPr>
      </w:pPr>
      <w:r>
        <w:rPr>
          <w:rFonts w:ascii="Arial" w:hAnsi="Arial" w:cs="Arial"/>
        </w:rPr>
        <w:t xml:space="preserve"> </w:t>
      </w:r>
      <w:r>
        <w:rPr>
          <w:rFonts w:ascii="Arial" w:hAnsi="Arial" w:cs="Arial"/>
        </w:rPr>
        <w:tab/>
        <w:t>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w:t>
      </w:r>
      <w:r>
        <w:rPr>
          <w:rFonts w:ascii="Arial" w:hAnsi="Arial" w:cs="Arial"/>
          <w:lang w:val="en-PH"/>
        </w:rPr>
        <w:t>.</w:t>
      </w:r>
    </w:p>
    <w:p w14:paraId="2D0328BC" w14:textId="77777777" w:rsidR="00CA5D4B" w:rsidRDefault="000B04DC">
      <w:pPr>
        <w:ind w:left="12"/>
        <w:jc w:val="both"/>
        <w:rPr>
          <w:rFonts w:ascii="Arial" w:hAnsi="Arial" w:cs="Arial"/>
          <w:lang w:val="en-PH"/>
        </w:rPr>
      </w:pPr>
      <w:r>
        <w:rPr>
          <w:rFonts w:ascii="Arial" w:hAnsi="Arial" w:cs="Arial"/>
          <w:noProof/>
          <w:lang w:val="en-PH"/>
        </w:rPr>
        <w:drawing>
          <wp:inline distT="0" distB="0" distL="114300" distR="114300" wp14:anchorId="716B63A7" wp14:editId="3FDAEF2F">
            <wp:extent cx="5546090" cy="2790825"/>
            <wp:effectExtent l="0" t="0" r="16510" b="9525"/>
            <wp:docPr id="14" name="Picture 14" descr="Screenshot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91)"/>
                    <pic:cNvPicPr>
                      <a:picLocks noChangeAspect="1"/>
                    </pic:cNvPicPr>
                  </pic:nvPicPr>
                  <pic:blipFill>
                    <a:blip r:embed="rId43"/>
                    <a:srcRect l="704" t="769" r="594"/>
                    <a:stretch>
                      <a:fillRect/>
                    </a:stretch>
                  </pic:blipFill>
                  <pic:spPr>
                    <a:xfrm>
                      <a:off x="0" y="0"/>
                      <a:ext cx="5546090" cy="2790825"/>
                    </a:xfrm>
                    <a:prstGeom prst="rect">
                      <a:avLst/>
                    </a:prstGeom>
                  </pic:spPr>
                </pic:pic>
              </a:graphicData>
            </a:graphic>
          </wp:inline>
        </w:drawing>
      </w:r>
    </w:p>
    <w:p w14:paraId="6D3E8FA2" w14:textId="77777777" w:rsidR="00CA5D4B" w:rsidRDefault="000B04DC">
      <w:pPr>
        <w:ind w:left="12"/>
        <w:jc w:val="center"/>
        <w:rPr>
          <w:rFonts w:ascii="Arial" w:hAnsi="Arial" w:cs="Arial"/>
          <w:b/>
          <w:bCs/>
          <w:lang w:val="en-PH"/>
        </w:rPr>
      </w:pPr>
      <w:r>
        <w:rPr>
          <w:rFonts w:ascii="Arial" w:hAnsi="Arial" w:cs="Arial"/>
          <w:b/>
          <w:bCs/>
          <w:lang w:val="en-PH"/>
        </w:rPr>
        <w:t>Figure 12. Program Hierarchy</w:t>
      </w:r>
    </w:p>
    <w:p w14:paraId="141923CE" w14:textId="77777777" w:rsidR="00CA5D4B" w:rsidRDefault="00CA5D4B">
      <w:pPr>
        <w:jc w:val="both"/>
        <w:rPr>
          <w:rFonts w:ascii="Arial" w:hAnsi="Arial" w:cs="Arial"/>
          <w:b/>
          <w:bCs/>
          <w:lang w:val="en-PH"/>
        </w:rPr>
      </w:pPr>
    </w:p>
    <w:p w14:paraId="237F4352" w14:textId="77777777" w:rsidR="00CA5D4B" w:rsidRDefault="000B04DC">
      <w:pPr>
        <w:ind w:left="12"/>
        <w:rPr>
          <w:rFonts w:ascii="Arial" w:hAnsi="Arial" w:cs="Arial"/>
          <w:b/>
          <w:bCs/>
        </w:rPr>
      </w:pPr>
      <w:r>
        <w:rPr>
          <w:rFonts w:ascii="Arial" w:hAnsi="Arial" w:cs="Arial"/>
          <w:b/>
          <w:bCs/>
        </w:rPr>
        <w:t>Functional Requirements</w:t>
      </w:r>
    </w:p>
    <w:p w14:paraId="64465E14" w14:textId="77777777" w:rsidR="00CA5D4B" w:rsidRDefault="000B04DC">
      <w:pPr>
        <w:ind w:left="12" w:firstLine="720"/>
        <w:jc w:val="both"/>
        <w:rPr>
          <w:rFonts w:ascii="Arial" w:hAnsi="Arial" w:cs="Arial"/>
          <w:b/>
          <w:bCs/>
        </w:rPr>
      </w:pPr>
      <w:r>
        <w:rPr>
          <w:rFonts w:ascii="Arial" w:hAnsi="Arial" w:cs="Arial"/>
        </w:rPr>
        <w:t xml:space="preserve">The function of a software system or component is specified by its functional requirements. Three components make up a function: inputs, behavior, and outputs. Functional requirements include processes like calculations, technical specifications, data processing and manipulation, and other particular functionality that outlines what a system is intended to do. A prototype was used to assist determine the functional requirements. A functioning prototype will be developed </w:t>
      </w:r>
      <w:r>
        <w:rPr>
          <w:rFonts w:ascii="Arial" w:hAnsi="Arial" w:cs="Arial"/>
        </w:rPr>
        <w:lastRenderedPageBreak/>
        <w:t xml:space="preserve">in close cooperation with the staff numbers of BISARU and a few of its clients in order to strategically identify functional requirements. Also, functionalities and modules will be based upon the existing standard operating procedures of Bohol Veterinary. The resulting functionalities are as follows: </w:t>
      </w:r>
    </w:p>
    <w:p w14:paraId="7A94156E" w14:textId="77777777" w:rsidR="00CA5D4B" w:rsidRDefault="000B04DC">
      <w:pPr>
        <w:jc w:val="both"/>
        <w:rPr>
          <w:rFonts w:ascii="Arial" w:hAnsi="Arial" w:cs="Arial"/>
          <w:b/>
          <w:bCs/>
        </w:rPr>
      </w:pPr>
      <w:r>
        <w:rPr>
          <w:rFonts w:ascii="Arial" w:hAnsi="Arial" w:cs="Arial"/>
          <w:b/>
          <w:bCs/>
        </w:rPr>
        <w:t xml:space="preserve">Process Log in </w:t>
      </w:r>
    </w:p>
    <w:p w14:paraId="1E0719F2" w14:textId="77777777" w:rsidR="00CA5D4B" w:rsidRDefault="000B04DC">
      <w:pPr>
        <w:ind w:left="720"/>
        <w:jc w:val="both"/>
        <w:rPr>
          <w:rFonts w:ascii="Arial" w:hAnsi="Arial" w:cs="Arial"/>
        </w:rPr>
      </w:pPr>
      <w:r>
        <w:rPr>
          <w:rFonts w:ascii="Arial" w:hAnsi="Arial" w:cs="Arial"/>
        </w:rPr>
        <w:t>FREQ 1: Access to the system should allow authorized Staff only to login</w:t>
      </w:r>
    </w:p>
    <w:p w14:paraId="117B0B7E" w14:textId="77777777" w:rsidR="00CA5D4B" w:rsidRDefault="000B04DC">
      <w:pPr>
        <w:ind w:left="720"/>
        <w:jc w:val="both"/>
        <w:rPr>
          <w:rFonts w:ascii="Arial" w:hAnsi="Arial" w:cs="Arial"/>
        </w:rPr>
      </w:pPr>
      <w:r>
        <w:rPr>
          <w:rFonts w:ascii="Arial" w:hAnsi="Arial" w:cs="Arial"/>
        </w:rPr>
        <w:t xml:space="preserve">FREQ 2: The system should limit module accessibility corresponding to their access rules and privileges. </w:t>
      </w:r>
    </w:p>
    <w:p w14:paraId="3874AB8D" w14:textId="77777777" w:rsidR="00CA5D4B" w:rsidRDefault="000B04DC">
      <w:pPr>
        <w:ind w:firstLine="720"/>
        <w:jc w:val="both"/>
        <w:rPr>
          <w:rFonts w:ascii="Arial" w:hAnsi="Arial" w:cs="Arial"/>
        </w:rPr>
      </w:pPr>
      <w:r>
        <w:rPr>
          <w:rFonts w:ascii="Arial" w:hAnsi="Arial" w:cs="Arial"/>
        </w:rPr>
        <w:t>FREQ 3: All information gathered should be saved and secured</w:t>
      </w:r>
    </w:p>
    <w:p w14:paraId="6EE624B3" w14:textId="77777777" w:rsidR="00CA5D4B" w:rsidRDefault="000B04DC">
      <w:pPr>
        <w:jc w:val="both"/>
        <w:rPr>
          <w:rFonts w:ascii="Arial" w:hAnsi="Arial" w:cs="Arial"/>
          <w:b/>
          <w:bCs/>
        </w:rPr>
      </w:pPr>
      <w:r>
        <w:rPr>
          <w:rFonts w:ascii="Arial" w:hAnsi="Arial" w:cs="Arial"/>
          <w:b/>
          <w:bCs/>
        </w:rPr>
        <w:t>Process Requestor Identification</w:t>
      </w:r>
    </w:p>
    <w:p w14:paraId="0E1AD720" w14:textId="77777777" w:rsidR="00CA5D4B" w:rsidRDefault="000B04DC">
      <w:pPr>
        <w:ind w:left="720"/>
        <w:jc w:val="both"/>
        <w:rPr>
          <w:rFonts w:ascii="Arial" w:hAnsi="Arial" w:cs="Arial"/>
        </w:rPr>
      </w:pPr>
      <w:r>
        <w:rPr>
          <w:rFonts w:ascii="Arial" w:hAnsi="Arial" w:cs="Arial"/>
        </w:rPr>
        <w:t>FREQ 4: The system should allow the recording of client’s information.</w:t>
      </w:r>
    </w:p>
    <w:p w14:paraId="36BB8FE9" w14:textId="77777777" w:rsidR="00CA5D4B" w:rsidRDefault="000B04DC">
      <w:pPr>
        <w:ind w:firstLine="720"/>
        <w:jc w:val="both"/>
        <w:rPr>
          <w:rFonts w:ascii="Arial" w:hAnsi="Arial" w:cs="Arial"/>
        </w:rPr>
      </w:pPr>
      <w:r>
        <w:rPr>
          <w:rFonts w:ascii="Arial" w:hAnsi="Arial" w:cs="Arial"/>
        </w:rPr>
        <w:t>FREQ 5: All information gathered should be saved and secured</w:t>
      </w:r>
    </w:p>
    <w:p w14:paraId="548CBAB4" w14:textId="77777777" w:rsidR="00CA5D4B" w:rsidRDefault="000B04DC">
      <w:pPr>
        <w:jc w:val="both"/>
        <w:rPr>
          <w:rFonts w:ascii="Arial" w:hAnsi="Arial" w:cs="Arial"/>
          <w:b/>
          <w:bCs/>
        </w:rPr>
      </w:pPr>
      <w:r>
        <w:rPr>
          <w:rFonts w:ascii="Arial" w:hAnsi="Arial" w:cs="Arial"/>
          <w:b/>
          <w:bCs/>
        </w:rPr>
        <w:t>Process Sending Incident Information</w:t>
      </w:r>
    </w:p>
    <w:p w14:paraId="35E37C29" w14:textId="77777777" w:rsidR="00CA5D4B" w:rsidRDefault="000B04DC">
      <w:pPr>
        <w:ind w:left="720"/>
        <w:jc w:val="both"/>
        <w:rPr>
          <w:rFonts w:ascii="Arial" w:hAnsi="Arial" w:cs="Arial"/>
        </w:rPr>
      </w:pPr>
      <w:r>
        <w:rPr>
          <w:rFonts w:ascii="Arial" w:hAnsi="Arial" w:cs="Arial"/>
        </w:rPr>
        <w:t>FREQ 6: The system should send incident information.</w:t>
      </w:r>
    </w:p>
    <w:p w14:paraId="731EF287" w14:textId="77777777" w:rsidR="00CA5D4B" w:rsidRDefault="000B04DC">
      <w:pPr>
        <w:ind w:firstLine="720"/>
        <w:jc w:val="both"/>
        <w:rPr>
          <w:rFonts w:ascii="Arial" w:hAnsi="Arial" w:cs="Arial"/>
        </w:rPr>
      </w:pPr>
      <w:r>
        <w:rPr>
          <w:rFonts w:ascii="Arial" w:hAnsi="Arial" w:cs="Arial"/>
        </w:rPr>
        <w:t>FREQ 7: All information gathered should be validated by the admin</w:t>
      </w:r>
    </w:p>
    <w:p w14:paraId="054B29BF" w14:textId="77777777" w:rsidR="00CA5D4B" w:rsidRDefault="000B04DC">
      <w:pPr>
        <w:jc w:val="both"/>
        <w:rPr>
          <w:rFonts w:ascii="Arial" w:hAnsi="Arial" w:cs="Arial"/>
          <w:b/>
          <w:bCs/>
        </w:rPr>
      </w:pPr>
      <w:r>
        <w:rPr>
          <w:rFonts w:ascii="Arial" w:hAnsi="Arial" w:cs="Arial"/>
          <w:b/>
          <w:bCs/>
        </w:rPr>
        <w:t xml:space="preserve">Process of Location Tracking </w:t>
      </w:r>
    </w:p>
    <w:p w14:paraId="2F8D2BE0" w14:textId="77777777" w:rsidR="00CA5D4B" w:rsidRDefault="000B04DC">
      <w:pPr>
        <w:jc w:val="both"/>
        <w:rPr>
          <w:rFonts w:ascii="Arial" w:hAnsi="Arial" w:cs="Arial"/>
        </w:rPr>
      </w:pPr>
      <w:r>
        <w:rPr>
          <w:rFonts w:ascii="Arial" w:hAnsi="Arial" w:cs="Arial"/>
          <w:b/>
          <w:bCs/>
        </w:rPr>
        <w:tab/>
      </w:r>
      <w:r>
        <w:rPr>
          <w:rFonts w:ascii="Arial" w:hAnsi="Arial" w:cs="Arial"/>
        </w:rPr>
        <w:t>FREQ 8: The system should send location to the responders</w:t>
      </w:r>
    </w:p>
    <w:p w14:paraId="55D8FFA6" w14:textId="77777777" w:rsidR="00CA5D4B" w:rsidRDefault="000B04DC">
      <w:pPr>
        <w:jc w:val="both"/>
        <w:rPr>
          <w:rFonts w:ascii="Arial" w:hAnsi="Arial" w:cs="Arial"/>
          <w:b/>
          <w:bCs/>
        </w:rPr>
      </w:pPr>
      <w:r>
        <w:rPr>
          <w:rFonts w:ascii="Arial" w:hAnsi="Arial" w:cs="Arial"/>
        </w:rPr>
        <w:tab/>
        <w:t>FREQ 9: The system should identify the location of the incident.</w:t>
      </w:r>
    </w:p>
    <w:p w14:paraId="00D463E4" w14:textId="77777777" w:rsidR="00CA5D4B" w:rsidRDefault="000B04DC">
      <w:pPr>
        <w:jc w:val="both"/>
        <w:rPr>
          <w:rFonts w:ascii="Arial" w:hAnsi="Arial" w:cs="Arial"/>
          <w:b/>
          <w:bCs/>
        </w:rPr>
      </w:pPr>
      <w:r>
        <w:rPr>
          <w:rFonts w:ascii="Arial" w:hAnsi="Arial" w:cs="Arial"/>
          <w:b/>
          <w:bCs/>
        </w:rPr>
        <w:t>Generation of Reports</w:t>
      </w:r>
    </w:p>
    <w:p w14:paraId="6F08DA79" w14:textId="77777777" w:rsidR="00CA5D4B" w:rsidRDefault="000B04DC">
      <w:pPr>
        <w:ind w:left="720"/>
        <w:jc w:val="both"/>
        <w:rPr>
          <w:rFonts w:ascii="Arial" w:hAnsi="Arial" w:cs="Arial"/>
        </w:rPr>
      </w:pPr>
      <w:r>
        <w:rPr>
          <w:rFonts w:ascii="Arial" w:hAnsi="Arial" w:cs="Arial"/>
        </w:rPr>
        <w:t>FREQ 10: The system should allow the personnel in-charge to search, view and print reports.</w:t>
      </w:r>
    </w:p>
    <w:p w14:paraId="41B23A16" w14:textId="77777777" w:rsidR="00CA5D4B" w:rsidRDefault="000B04DC">
      <w:pPr>
        <w:ind w:left="720"/>
        <w:jc w:val="both"/>
        <w:rPr>
          <w:rFonts w:ascii="Arial" w:hAnsi="Arial" w:cs="Arial"/>
        </w:rPr>
      </w:pPr>
      <w:r>
        <w:rPr>
          <w:rFonts w:ascii="Arial" w:hAnsi="Arial" w:cs="Arial"/>
        </w:rPr>
        <w:t>FREQ 11: The system should allow the personnel in-charge to generate daily, weekly, and monthly incidents.</w:t>
      </w:r>
    </w:p>
    <w:p w14:paraId="6D6B332F" w14:textId="77777777" w:rsidR="00CA5D4B" w:rsidRDefault="000B04DC">
      <w:pPr>
        <w:jc w:val="both"/>
        <w:rPr>
          <w:rFonts w:ascii="Arial" w:hAnsi="Arial" w:cs="Arial"/>
          <w:b/>
          <w:bCs/>
        </w:rPr>
      </w:pPr>
      <w:r>
        <w:rPr>
          <w:rFonts w:ascii="Arial" w:hAnsi="Arial" w:cs="Arial"/>
          <w:b/>
          <w:bCs/>
        </w:rPr>
        <w:lastRenderedPageBreak/>
        <w:t>User Account Management</w:t>
      </w:r>
    </w:p>
    <w:p w14:paraId="44978012" w14:textId="77777777" w:rsidR="00CA5D4B" w:rsidRDefault="000B04DC">
      <w:pPr>
        <w:ind w:left="720"/>
        <w:jc w:val="both"/>
        <w:rPr>
          <w:rFonts w:ascii="Arial" w:hAnsi="Arial" w:cs="Arial"/>
        </w:rPr>
      </w:pPr>
      <w:r>
        <w:rPr>
          <w:rFonts w:ascii="Arial" w:hAnsi="Arial" w:cs="Arial"/>
        </w:rPr>
        <w:t xml:space="preserve"> FREQ 12: The system should automatically display save user account. </w:t>
      </w:r>
    </w:p>
    <w:p w14:paraId="0318FEE5" w14:textId="77777777" w:rsidR="00CA5D4B" w:rsidRDefault="000B04DC">
      <w:pPr>
        <w:ind w:left="720"/>
        <w:jc w:val="both"/>
        <w:rPr>
          <w:rFonts w:ascii="Arial" w:hAnsi="Arial" w:cs="Arial"/>
          <w:b/>
          <w:bCs/>
        </w:rPr>
      </w:pPr>
      <w:r>
        <w:rPr>
          <w:rFonts w:ascii="Arial" w:hAnsi="Arial" w:cs="Arial"/>
        </w:rPr>
        <w:t xml:space="preserve">FREQ 13: The system should allow its users to modify corresponding account. </w:t>
      </w:r>
      <w:r>
        <w:rPr>
          <w:rFonts w:ascii="Arial" w:hAnsi="Arial" w:cs="Arial"/>
          <w:b/>
          <w:bCs/>
        </w:rPr>
        <w:t xml:space="preserve">Log out </w:t>
      </w:r>
    </w:p>
    <w:p w14:paraId="70F74E30" w14:textId="77777777" w:rsidR="00CA5D4B" w:rsidRDefault="000B04DC">
      <w:pPr>
        <w:ind w:left="720"/>
        <w:jc w:val="both"/>
        <w:rPr>
          <w:rFonts w:ascii="Arial" w:hAnsi="Arial" w:cs="Arial"/>
        </w:rPr>
      </w:pPr>
      <w:r>
        <w:rPr>
          <w:rFonts w:ascii="Arial" w:hAnsi="Arial" w:cs="Arial"/>
        </w:rPr>
        <w:t>FREQ 14: The system should execute log-out 3</w:t>
      </w:r>
    </w:p>
    <w:p w14:paraId="5A7F6DB7" w14:textId="77777777" w:rsidR="00CA5D4B" w:rsidRDefault="00CA5D4B">
      <w:pPr>
        <w:ind w:left="720"/>
        <w:jc w:val="both"/>
        <w:rPr>
          <w:rFonts w:ascii="Arial" w:hAnsi="Arial" w:cs="Arial"/>
        </w:rPr>
      </w:pPr>
    </w:p>
    <w:p w14:paraId="65A0F3FF" w14:textId="77777777" w:rsidR="00CA5D4B" w:rsidRDefault="000B04DC">
      <w:pPr>
        <w:jc w:val="both"/>
        <w:rPr>
          <w:rFonts w:ascii="Arial" w:hAnsi="Arial" w:cs="Arial"/>
        </w:rPr>
      </w:pPr>
      <w:r>
        <w:rPr>
          <w:rFonts w:ascii="Arial" w:hAnsi="Arial" w:cs="Arial"/>
          <w:b/>
          <w:bCs/>
        </w:rPr>
        <w:t>Non-Functional Requirement</w:t>
      </w:r>
    </w:p>
    <w:p w14:paraId="6ABD7AC4" w14:textId="77777777" w:rsidR="00CA5D4B" w:rsidRDefault="000B04DC">
      <w:pPr>
        <w:ind w:firstLine="720"/>
        <w:jc w:val="both"/>
        <w:rPr>
          <w:rFonts w:ascii="Arial" w:hAnsi="Arial" w:cs="Arial"/>
        </w:rPr>
      </w:pPr>
      <w:r>
        <w:rPr>
          <w:rFonts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14:paraId="021B9815" w14:textId="77777777" w:rsidR="00CA5D4B" w:rsidRDefault="000B04DC">
      <w:pPr>
        <w:ind w:firstLine="720"/>
        <w:jc w:val="both"/>
        <w:rPr>
          <w:rFonts w:ascii="Arial" w:hAnsi="Arial" w:cs="Arial"/>
        </w:rPr>
      </w:pPr>
      <w:r>
        <w:rPr>
          <w:rFonts w:ascii="Arial" w:hAnsi="Arial" w:cs="Arial"/>
        </w:rPr>
        <w:t xml:space="preserve">1. The system should be implemented with internet connection. </w:t>
      </w:r>
    </w:p>
    <w:p w14:paraId="77A6202A" w14:textId="77777777" w:rsidR="00CA5D4B" w:rsidRDefault="000B04DC">
      <w:pPr>
        <w:ind w:firstLine="720"/>
        <w:jc w:val="both"/>
        <w:rPr>
          <w:rFonts w:ascii="Arial" w:hAnsi="Arial" w:cs="Arial"/>
        </w:rPr>
      </w:pPr>
      <w:r>
        <w:rPr>
          <w:rFonts w:ascii="Arial" w:hAnsi="Arial" w:cs="Arial"/>
        </w:rPr>
        <w:t>2. Classified modules must run on mobile device.</w:t>
      </w:r>
    </w:p>
    <w:p w14:paraId="3B2CD07D" w14:textId="77777777" w:rsidR="00CA5D4B" w:rsidRDefault="00CA5D4B">
      <w:pPr>
        <w:ind w:firstLine="720"/>
        <w:jc w:val="both"/>
        <w:rPr>
          <w:rFonts w:ascii="Arial" w:hAnsi="Arial" w:cs="Arial"/>
        </w:rPr>
      </w:pPr>
    </w:p>
    <w:p w14:paraId="41472519" w14:textId="77777777" w:rsidR="00CA5D4B" w:rsidRDefault="000B04DC">
      <w:pPr>
        <w:jc w:val="both"/>
        <w:rPr>
          <w:rFonts w:ascii="Arial" w:hAnsi="Arial" w:cs="Arial"/>
          <w:b/>
          <w:spacing w:val="-4"/>
        </w:rPr>
      </w:pPr>
      <w:r>
        <w:rPr>
          <w:rFonts w:ascii="Arial" w:hAnsi="Arial" w:cs="Arial"/>
          <w:b/>
        </w:rPr>
        <w:t>Test</w:t>
      </w:r>
      <w:r>
        <w:rPr>
          <w:rFonts w:ascii="Arial" w:hAnsi="Arial" w:cs="Arial"/>
          <w:b/>
          <w:spacing w:val="-3"/>
        </w:rPr>
        <w:t xml:space="preserve"> </w:t>
      </w:r>
      <w:r>
        <w:rPr>
          <w:rFonts w:ascii="Arial" w:hAnsi="Arial" w:cs="Arial"/>
          <w:b/>
          <w:spacing w:val="-4"/>
        </w:rPr>
        <w:t>Case</w:t>
      </w:r>
    </w:p>
    <w:p w14:paraId="6C3F085A" w14:textId="05167675" w:rsidR="000B04DC" w:rsidRDefault="000B04DC" w:rsidP="000B04DC">
      <w:pPr>
        <w:ind w:firstLine="720"/>
        <w:jc w:val="both"/>
      </w:pPr>
      <w:r w:rsidRPr="000B04DC">
        <w:rPr>
          <w:rFonts w:ascii="Arial" w:hAnsi="Arial" w:cs="Arial"/>
        </w:rPr>
        <w:t xml:space="preserve">A test case is a comprehensive procedure that thoroughly tests a feature or aspect of a feature under which a tester will determine whether or not an application or software system is operating as intended. It also consists of a set of input values, evolution preconditions, results, and executions created for a specific objective or test condition. A variety of scenarios were tested during the acceptance testing. The test cases approach is used to assess the suggested system by letting users use it as long as they follow the guidelines. To be deemed </w:t>
      </w:r>
      <w:r w:rsidRPr="000B04DC">
        <w:rPr>
          <w:rFonts w:ascii="Arial" w:hAnsi="Arial" w:cs="Arial"/>
        </w:rPr>
        <w:lastRenderedPageBreak/>
        <w:t>successful, the system needs to deliver the intended outcome in every test scenario. The system's user manual is contained in this test case</w:t>
      </w:r>
      <w:r>
        <w:rPr>
          <w:rFonts w:ascii="Arial" w:hAnsi="Arial" w:cs="Arial"/>
        </w:rPr>
        <w:t>.</w:t>
      </w:r>
    </w:p>
    <w:p w14:paraId="5ED25571" w14:textId="77777777" w:rsidR="00CA5D4B" w:rsidRDefault="000B04DC">
      <w:pPr>
        <w:pStyle w:val="Heading3"/>
        <w:spacing w:before="162"/>
        <w:rPr>
          <w:rFonts w:ascii="Arial" w:hAnsi="Arial" w:cs="Arial"/>
          <w:b/>
          <w:color w:val="auto"/>
        </w:rPr>
      </w:pPr>
      <w:r>
        <w:rPr>
          <w:rFonts w:ascii="Arial" w:hAnsi="Arial" w:cs="Arial"/>
          <w:b/>
          <w:color w:val="auto"/>
        </w:rPr>
        <w:t>Test</w:t>
      </w:r>
      <w:r>
        <w:rPr>
          <w:rFonts w:ascii="Arial" w:hAnsi="Arial" w:cs="Arial"/>
          <w:b/>
          <w:color w:val="auto"/>
          <w:spacing w:val="-3"/>
        </w:rPr>
        <w:t xml:space="preserve"> </w:t>
      </w:r>
      <w:r>
        <w:rPr>
          <w:rFonts w:ascii="Arial" w:hAnsi="Arial" w:cs="Arial"/>
          <w:b/>
          <w:color w:val="auto"/>
        </w:rPr>
        <w:t>Case</w:t>
      </w:r>
      <w:r>
        <w:rPr>
          <w:rFonts w:ascii="Arial" w:hAnsi="Arial" w:cs="Arial"/>
          <w:b/>
          <w:color w:val="auto"/>
          <w:spacing w:val="-3"/>
        </w:rPr>
        <w:t xml:space="preserve"> </w:t>
      </w:r>
      <w:r>
        <w:rPr>
          <w:rFonts w:ascii="Arial" w:hAnsi="Arial" w:cs="Arial"/>
          <w:b/>
          <w:color w:val="auto"/>
          <w:spacing w:val="-5"/>
        </w:rPr>
        <w:t>1:</w:t>
      </w:r>
    </w:p>
    <w:p w14:paraId="4624C936" w14:textId="77777777" w:rsidR="00CA5D4B" w:rsidRDefault="000B04DC">
      <w:pPr>
        <w:pStyle w:val="BodyText"/>
        <w:spacing w:line="480" w:lineRule="auto"/>
        <w:ind w:right="3986"/>
        <w:rPr>
          <w:rFonts w:ascii="Arial" w:hAnsi="Arial" w:cs="Arial"/>
        </w:rPr>
      </w:pPr>
      <w:r>
        <w:rPr>
          <w:rFonts w:ascii="Arial" w:hAnsi="Arial" w:cs="Arial"/>
        </w:rPr>
        <w:t>Module:</w:t>
      </w:r>
      <w:r>
        <w:rPr>
          <w:rFonts w:ascii="Arial" w:hAnsi="Arial" w:cs="Arial"/>
          <w:spacing w:val="-9"/>
        </w:rPr>
        <w:t xml:space="preserve"> </w:t>
      </w:r>
      <w:r>
        <w:rPr>
          <w:rFonts w:ascii="Arial" w:hAnsi="Arial" w:cs="Arial"/>
        </w:rPr>
        <w:t>User</w:t>
      </w:r>
      <w:r>
        <w:rPr>
          <w:rFonts w:ascii="Arial" w:hAnsi="Arial" w:cs="Arial"/>
          <w:spacing w:val="-9"/>
        </w:rPr>
        <w:t xml:space="preserve"> </w:t>
      </w:r>
      <w:r>
        <w:rPr>
          <w:rFonts w:ascii="Arial" w:hAnsi="Arial" w:cs="Arial"/>
        </w:rPr>
        <w:t>Registration</w:t>
      </w:r>
      <w:r>
        <w:rPr>
          <w:rFonts w:ascii="Arial" w:hAnsi="Arial" w:cs="Arial"/>
          <w:spacing w:val="-8"/>
        </w:rPr>
        <w:t xml:space="preserve"> </w:t>
      </w:r>
      <w:proofErr w:type="gramStart"/>
      <w:r>
        <w:rPr>
          <w:rFonts w:ascii="Arial" w:hAnsi="Arial" w:cs="Arial"/>
        </w:rPr>
        <w:t>And</w:t>
      </w:r>
      <w:proofErr w:type="gramEnd"/>
      <w:r>
        <w:rPr>
          <w:rFonts w:ascii="Arial" w:hAnsi="Arial" w:cs="Arial"/>
          <w:spacing w:val="-9"/>
        </w:rPr>
        <w:t xml:space="preserve"> </w:t>
      </w:r>
      <w:r>
        <w:rPr>
          <w:rFonts w:ascii="Arial" w:hAnsi="Arial" w:cs="Arial"/>
        </w:rPr>
        <w:t>Log-in Severity: 1</w:t>
      </w:r>
    </w:p>
    <w:p w14:paraId="0C47EB72" w14:textId="77777777" w:rsidR="00CA5D4B" w:rsidRDefault="000B04DC">
      <w:pPr>
        <w:pStyle w:val="BodyText"/>
        <w:spacing w:before="1"/>
        <w:rPr>
          <w:rFonts w:ascii="Arial" w:hAnsi="Arial" w:cs="Arial"/>
        </w:rPr>
      </w:pPr>
      <w:r>
        <w:rPr>
          <w:rFonts w:ascii="Arial" w:hAnsi="Arial" w:cs="Arial"/>
          <w:spacing w:val="-2"/>
        </w:rPr>
        <w:t>Instructions:</w:t>
      </w:r>
    </w:p>
    <w:p w14:paraId="3E202B30" w14:textId="77777777" w:rsidR="00CA5D4B" w:rsidRDefault="00CA5D4B">
      <w:pPr>
        <w:pStyle w:val="BodyText"/>
        <w:spacing w:before="11"/>
        <w:rPr>
          <w:rFonts w:ascii="Arial" w:hAnsi="Arial" w:cs="Arial"/>
          <w:sz w:val="23"/>
        </w:rPr>
      </w:pPr>
    </w:p>
    <w:p w14:paraId="7325A1CF" w14:textId="77777777" w:rsidR="00CA5D4B" w:rsidRDefault="000B04DC">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User</w:t>
      </w:r>
      <w:r>
        <w:rPr>
          <w:rFonts w:ascii="Arial" w:hAnsi="Arial" w:cs="Arial"/>
          <w:spacing w:val="-2"/>
        </w:rPr>
        <w:t xml:space="preserve"> </w:t>
      </w:r>
      <w:r>
        <w:rPr>
          <w:rFonts w:ascii="Arial" w:hAnsi="Arial" w:cs="Arial"/>
        </w:rPr>
        <w:t>account</w:t>
      </w:r>
      <w:r>
        <w:rPr>
          <w:rFonts w:ascii="Arial" w:hAnsi="Arial" w:cs="Arial"/>
          <w:spacing w:val="-2"/>
        </w:rPr>
        <w:t xml:space="preserve"> registration</w:t>
      </w:r>
    </w:p>
    <w:p w14:paraId="05BD6615" w14:textId="77777777" w:rsidR="00CA5D4B" w:rsidRDefault="00CA5D4B">
      <w:pPr>
        <w:pStyle w:val="BodyText"/>
        <w:rPr>
          <w:rFonts w:ascii="Arial" w:hAnsi="Arial" w:cs="Arial"/>
        </w:rPr>
      </w:pPr>
    </w:p>
    <w:p w14:paraId="4E01EC0D" w14:textId="77777777" w:rsidR="00CA5D4B" w:rsidRDefault="000B04DC">
      <w:pPr>
        <w:pStyle w:val="ListParagraph"/>
        <w:widowControl w:val="0"/>
        <w:numPr>
          <w:ilvl w:val="0"/>
          <w:numId w:val="15"/>
        </w:numPr>
        <w:tabs>
          <w:tab w:val="left" w:pos="1878"/>
        </w:tabs>
        <w:autoSpaceDE w:val="0"/>
        <w:autoSpaceDN w:val="0"/>
        <w:spacing w:line="240" w:lineRule="auto"/>
        <w:contextualSpacing w:val="0"/>
        <w:rPr>
          <w:rFonts w:ascii="Arial" w:hAnsi="Arial" w:cs="Arial"/>
        </w:rPr>
      </w:pPr>
      <w:r>
        <w:rPr>
          <w:rFonts w:ascii="Arial" w:hAnsi="Arial" w:cs="Arial"/>
        </w:rPr>
        <w:t>Input</w:t>
      </w:r>
      <w:r>
        <w:rPr>
          <w:rFonts w:ascii="Arial" w:hAnsi="Arial" w:cs="Arial"/>
          <w:spacing w:val="-2"/>
        </w:rPr>
        <w:t xml:space="preserve"> </w:t>
      </w:r>
      <w:r>
        <w:rPr>
          <w:rFonts w:ascii="Arial" w:hAnsi="Arial" w:cs="Arial"/>
        </w:rPr>
        <w:t>email</w:t>
      </w:r>
      <w:r>
        <w:rPr>
          <w:rFonts w:ascii="Arial" w:hAnsi="Arial" w:cs="Arial"/>
          <w:spacing w:val="-3"/>
        </w:rPr>
        <w:t xml:space="preserve"> </w:t>
      </w:r>
      <w:r>
        <w:rPr>
          <w:rFonts w:ascii="Arial" w:hAnsi="Arial" w:cs="Arial"/>
        </w:rPr>
        <w:t>and</w:t>
      </w:r>
      <w:r>
        <w:rPr>
          <w:rFonts w:ascii="Arial" w:hAnsi="Arial" w:cs="Arial"/>
          <w:spacing w:val="-3"/>
        </w:rPr>
        <w:t xml:space="preserve"> </w:t>
      </w:r>
      <w:r>
        <w:rPr>
          <w:rFonts w:ascii="Arial" w:hAnsi="Arial" w:cs="Arial"/>
          <w:spacing w:val="-2"/>
        </w:rPr>
        <w:t>password</w:t>
      </w:r>
    </w:p>
    <w:p w14:paraId="3AC97FF2" w14:textId="77777777" w:rsidR="00CA5D4B" w:rsidRDefault="00CA5D4B">
      <w:pPr>
        <w:pStyle w:val="BodyText"/>
        <w:rPr>
          <w:rFonts w:ascii="Arial" w:hAnsi="Arial" w:cs="Arial"/>
        </w:rPr>
      </w:pPr>
    </w:p>
    <w:p w14:paraId="5F3E3CDB" w14:textId="77777777" w:rsidR="00CA5D4B" w:rsidRDefault="000B04DC">
      <w:pPr>
        <w:numPr>
          <w:ilvl w:val="0"/>
          <w:numId w:val="15"/>
        </w:numPr>
        <w:ind w:left="720"/>
      </w:pPr>
      <w:r>
        <w:rPr>
          <w:rFonts w:ascii="Arial" w:hAnsi="Arial" w:cs="Arial"/>
        </w:rPr>
        <w:t>Account</w:t>
      </w:r>
      <w:r>
        <w:rPr>
          <w:rFonts w:ascii="Arial" w:hAnsi="Arial" w:cs="Arial"/>
          <w:spacing w:val="-3"/>
        </w:rPr>
        <w:t xml:space="preserve"> </w:t>
      </w:r>
      <w:r>
        <w:rPr>
          <w:rFonts w:ascii="Arial" w:hAnsi="Arial" w:cs="Arial"/>
        </w:rPr>
        <w:t>set</w:t>
      </w:r>
      <w:r>
        <w:rPr>
          <w:rFonts w:ascii="Arial" w:hAnsi="Arial" w:cs="Arial"/>
          <w:spacing w:val="-4"/>
        </w:rPr>
        <w:t xml:space="preserve"> </w:t>
      </w:r>
      <w:r>
        <w:rPr>
          <w:rFonts w:ascii="Arial" w:hAnsi="Arial" w:cs="Arial"/>
          <w:spacing w:val="-5"/>
        </w:rPr>
        <w:t>u</w:t>
      </w:r>
      <w:r>
        <w:rPr>
          <w:rFonts w:ascii="Arial" w:hAnsi="Arial" w:cs="Arial"/>
          <w:spacing w:val="-5"/>
          <w:lang w:val="en-PH"/>
        </w:rPr>
        <w:t>p</w:t>
      </w:r>
    </w:p>
    <w:p w14:paraId="71B18482" w14:textId="77777777" w:rsidR="00CA5D4B" w:rsidRDefault="000B04DC">
      <w:pPr>
        <w:pStyle w:val="BodyText"/>
        <w:rPr>
          <w:rFonts w:ascii="Arial" w:hAnsi="Arial" w:cs="Arial"/>
        </w:rPr>
      </w:pPr>
      <w:r>
        <w:rPr>
          <w:rFonts w:ascii="Arial" w:hAnsi="Arial" w:cs="Arial"/>
          <w:lang w:val="en-PH"/>
        </w:rPr>
        <w:t>E</w:t>
      </w:r>
      <w:proofErr w:type="spellStart"/>
      <w:r>
        <w:rPr>
          <w:rFonts w:ascii="Arial" w:hAnsi="Arial" w:cs="Arial"/>
        </w:rPr>
        <w:t>xpected</w:t>
      </w:r>
      <w:proofErr w:type="spellEnd"/>
      <w:r>
        <w:rPr>
          <w:rFonts w:ascii="Arial" w:hAnsi="Arial" w:cs="Arial"/>
          <w:spacing w:val="-3"/>
        </w:rPr>
        <w:t xml:space="preserve"> </w:t>
      </w:r>
      <w:r>
        <w:rPr>
          <w:rFonts w:ascii="Arial" w:hAnsi="Arial" w:cs="Arial"/>
          <w:spacing w:val="-2"/>
        </w:rPr>
        <w:t>Result</w:t>
      </w:r>
    </w:p>
    <w:p w14:paraId="42355F18" w14:textId="77777777" w:rsidR="00CA5D4B" w:rsidRDefault="00CA5D4B">
      <w:pPr>
        <w:pStyle w:val="BodyText"/>
        <w:spacing w:before="1"/>
        <w:rPr>
          <w:rFonts w:ascii="Arial" w:hAnsi="Arial" w:cs="Arial"/>
        </w:rPr>
      </w:pPr>
    </w:p>
    <w:p w14:paraId="148DFCE7" w14:textId="77777777" w:rsidR="00CA5D4B" w:rsidRDefault="000B04DC">
      <w:pPr>
        <w:pStyle w:val="ListParagraph"/>
        <w:widowControl w:val="0"/>
        <w:numPr>
          <w:ilvl w:val="0"/>
          <w:numId w:val="16"/>
        </w:numPr>
        <w:tabs>
          <w:tab w:val="clear" w:pos="1260"/>
          <w:tab w:val="left" w:pos="1880"/>
        </w:tabs>
        <w:autoSpaceDE w:val="0"/>
        <w:autoSpaceDN w:val="0"/>
        <w:spacing w:line="463" w:lineRule="auto"/>
        <w:ind w:right="437"/>
        <w:contextualSpacing w:val="0"/>
        <w:rPr>
          <w:rFonts w:ascii="Arial" w:hAnsi="Arial" w:cs="Arial"/>
          <w:szCs w:val="24"/>
        </w:rPr>
      </w:pPr>
      <w:r>
        <w:rPr>
          <w:rFonts w:ascii="Arial" w:hAnsi="Arial" w:cs="Arial"/>
          <w:szCs w:val="24"/>
        </w:rPr>
        <w:t>User</w:t>
      </w:r>
      <w:r>
        <w:rPr>
          <w:rFonts w:ascii="Arial" w:hAnsi="Arial" w:cs="Arial"/>
          <w:spacing w:val="-5"/>
          <w:szCs w:val="24"/>
        </w:rPr>
        <w:t xml:space="preserve"> </w:t>
      </w:r>
      <w:r>
        <w:rPr>
          <w:rFonts w:ascii="Arial" w:hAnsi="Arial" w:cs="Arial"/>
          <w:szCs w:val="24"/>
        </w:rPr>
        <w:t>can</w:t>
      </w:r>
      <w:r>
        <w:rPr>
          <w:rFonts w:ascii="Arial" w:hAnsi="Arial" w:cs="Arial"/>
          <w:spacing w:val="-5"/>
          <w:szCs w:val="24"/>
        </w:rPr>
        <w:t xml:space="preserve"> </w:t>
      </w:r>
      <w:r>
        <w:rPr>
          <w:rFonts w:ascii="Arial" w:hAnsi="Arial" w:cs="Arial"/>
          <w:szCs w:val="24"/>
        </w:rPr>
        <w:t>access</w:t>
      </w:r>
      <w:r>
        <w:rPr>
          <w:rFonts w:ascii="Arial" w:hAnsi="Arial" w:cs="Arial"/>
          <w:spacing w:val="-5"/>
          <w:szCs w:val="24"/>
        </w:rPr>
        <w:t xml:space="preserve"> </w:t>
      </w:r>
      <w:r>
        <w:rPr>
          <w:rFonts w:ascii="Arial" w:hAnsi="Arial" w:cs="Arial"/>
          <w:szCs w:val="24"/>
        </w:rPr>
        <w:t>the</w:t>
      </w:r>
      <w:r>
        <w:rPr>
          <w:rFonts w:ascii="Arial" w:hAnsi="Arial" w:cs="Arial"/>
          <w:spacing w:val="-2"/>
          <w:szCs w:val="24"/>
        </w:rPr>
        <w:t xml:space="preserve"> </w:t>
      </w:r>
      <w:r>
        <w:rPr>
          <w:rFonts w:ascii="Arial" w:hAnsi="Arial" w:cs="Arial"/>
          <w:szCs w:val="24"/>
        </w:rPr>
        <w:t>controlled</w:t>
      </w:r>
      <w:r>
        <w:rPr>
          <w:rFonts w:ascii="Arial" w:hAnsi="Arial" w:cs="Arial"/>
          <w:spacing w:val="-5"/>
          <w:szCs w:val="24"/>
        </w:rPr>
        <w:t xml:space="preserve"> </w:t>
      </w:r>
      <w:r>
        <w:rPr>
          <w:rFonts w:ascii="Arial" w:hAnsi="Arial" w:cs="Arial"/>
          <w:szCs w:val="24"/>
        </w:rPr>
        <w:t>modules</w:t>
      </w:r>
      <w:r>
        <w:rPr>
          <w:rFonts w:ascii="Arial" w:hAnsi="Arial" w:cs="Arial"/>
          <w:spacing w:val="-5"/>
          <w:szCs w:val="24"/>
        </w:rPr>
        <w:t xml:space="preserve"> </w:t>
      </w:r>
      <w:r>
        <w:rPr>
          <w:rFonts w:ascii="Arial" w:hAnsi="Arial" w:cs="Arial"/>
          <w:szCs w:val="24"/>
        </w:rPr>
        <w:t>of</w:t>
      </w:r>
      <w:r>
        <w:rPr>
          <w:rFonts w:ascii="Arial" w:hAnsi="Arial" w:cs="Arial"/>
          <w:spacing w:val="-7"/>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system</w:t>
      </w:r>
      <w:r>
        <w:rPr>
          <w:rFonts w:ascii="Arial" w:hAnsi="Arial" w:cs="Arial"/>
          <w:spacing w:val="-1"/>
          <w:szCs w:val="24"/>
        </w:rPr>
        <w:t xml:space="preserve"> </w:t>
      </w:r>
      <w:r>
        <w:rPr>
          <w:rFonts w:ascii="Arial" w:hAnsi="Arial" w:cs="Arial"/>
          <w:szCs w:val="24"/>
        </w:rPr>
        <w:t>depending on user role and privileges.</w:t>
      </w:r>
    </w:p>
    <w:p w14:paraId="262BF3F3" w14:textId="77777777" w:rsidR="00CA5D4B" w:rsidRDefault="000B04DC">
      <w:pPr>
        <w:pStyle w:val="Heading3"/>
        <w:rPr>
          <w:rFonts w:ascii="Arial" w:hAnsi="Arial" w:cs="Arial"/>
          <w:b/>
          <w:bCs/>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2:</w:t>
      </w:r>
    </w:p>
    <w:p w14:paraId="7F3A766F" w14:textId="1E70E255" w:rsidR="00CA5D4B" w:rsidRDefault="000B04DC">
      <w:pPr>
        <w:pStyle w:val="BodyText"/>
        <w:spacing w:line="480" w:lineRule="auto"/>
        <w:ind w:right="3986"/>
        <w:rPr>
          <w:rFonts w:ascii="Arial" w:hAnsi="Arial" w:cs="Arial"/>
        </w:rPr>
      </w:pPr>
      <w:r>
        <w:rPr>
          <w:rFonts w:ascii="Arial" w:hAnsi="Arial" w:cs="Arial"/>
        </w:rPr>
        <w:t>Module:</w:t>
      </w:r>
      <w:r>
        <w:rPr>
          <w:rFonts w:ascii="Arial" w:hAnsi="Arial" w:cs="Arial"/>
          <w:spacing w:val="-11"/>
        </w:rPr>
        <w:t xml:space="preserve"> </w:t>
      </w:r>
      <w:r>
        <w:rPr>
          <w:rFonts w:ascii="Arial" w:hAnsi="Arial" w:cs="Arial"/>
        </w:rPr>
        <w:t>Adding a User Profile</w:t>
      </w:r>
      <w:r w:rsidR="005C3469">
        <w:rPr>
          <w:rFonts w:ascii="Arial" w:hAnsi="Arial" w:cs="Arial"/>
        </w:rPr>
        <w:t xml:space="preserve"> Severity :1</w:t>
      </w:r>
    </w:p>
    <w:p w14:paraId="00DE7345" w14:textId="77777777" w:rsidR="00CA5D4B" w:rsidRDefault="000B04DC">
      <w:pPr>
        <w:pStyle w:val="BodyText"/>
        <w:spacing w:before="1"/>
        <w:rPr>
          <w:rFonts w:ascii="Arial" w:hAnsi="Arial" w:cs="Arial"/>
        </w:rPr>
      </w:pPr>
      <w:r>
        <w:rPr>
          <w:rFonts w:ascii="Arial" w:hAnsi="Arial" w:cs="Arial"/>
          <w:spacing w:val="-2"/>
        </w:rPr>
        <w:t>Instructions:</w:t>
      </w:r>
    </w:p>
    <w:p w14:paraId="70F8C3C1" w14:textId="77777777" w:rsidR="00CA5D4B" w:rsidRDefault="00CA5D4B">
      <w:pPr>
        <w:pStyle w:val="BodyText"/>
        <w:rPr>
          <w:rFonts w:ascii="Arial" w:hAnsi="Arial" w:cs="Arial"/>
        </w:rPr>
      </w:pPr>
    </w:p>
    <w:p w14:paraId="127AAAF8" w14:textId="4802B5EC" w:rsidR="00CA5D4B" w:rsidRDefault="000B04DC">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3"/>
          <w:szCs w:val="24"/>
        </w:rPr>
        <w:t xml:space="preserve"> </w:t>
      </w:r>
      <w:r>
        <w:rPr>
          <w:rFonts w:ascii="Arial" w:hAnsi="Arial" w:cs="Arial"/>
          <w:szCs w:val="24"/>
        </w:rPr>
        <w:t>main</w:t>
      </w:r>
      <w:r>
        <w:rPr>
          <w:rFonts w:ascii="Arial" w:hAnsi="Arial" w:cs="Arial"/>
          <w:spacing w:val="-4"/>
          <w:szCs w:val="24"/>
        </w:rPr>
        <w:t xml:space="preserve"> </w:t>
      </w:r>
      <w:r>
        <w:rPr>
          <w:rFonts w:ascii="Arial" w:hAnsi="Arial" w:cs="Arial"/>
          <w:szCs w:val="24"/>
        </w:rPr>
        <w:t>menu,</w:t>
      </w:r>
      <w:r>
        <w:rPr>
          <w:rFonts w:ascii="Arial" w:hAnsi="Arial" w:cs="Arial"/>
          <w:spacing w:val="-3"/>
          <w:szCs w:val="24"/>
        </w:rPr>
        <w:t xml:space="preserve"> </w:t>
      </w:r>
      <w:r>
        <w:rPr>
          <w:rFonts w:ascii="Arial" w:hAnsi="Arial" w:cs="Arial"/>
          <w:szCs w:val="24"/>
        </w:rPr>
        <w:t>select</w:t>
      </w:r>
      <w:r>
        <w:rPr>
          <w:rFonts w:ascii="Arial" w:hAnsi="Arial" w:cs="Arial"/>
          <w:spacing w:val="-1"/>
          <w:szCs w:val="24"/>
        </w:rPr>
        <w:t xml:space="preserve"> </w:t>
      </w:r>
      <w:r>
        <w:rPr>
          <w:rFonts w:ascii="Arial" w:hAnsi="Arial" w:cs="Arial"/>
          <w:spacing w:val="-2"/>
          <w:szCs w:val="24"/>
        </w:rPr>
        <w:t>Profile Tab.</w:t>
      </w:r>
    </w:p>
    <w:p w14:paraId="06FDA1AC" w14:textId="77777777" w:rsidR="00CA5D4B" w:rsidRDefault="00CA5D4B">
      <w:pPr>
        <w:pStyle w:val="BodyText"/>
        <w:rPr>
          <w:rFonts w:ascii="Arial" w:hAnsi="Arial" w:cs="Arial"/>
        </w:rPr>
      </w:pPr>
    </w:p>
    <w:p w14:paraId="4B2FF217" w14:textId="0FBC7708" w:rsidR="00CA5D4B" w:rsidRDefault="000B04DC">
      <w:pPr>
        <w:pStyle w:val="ListParagraph"/>
        <w:widowControl w:val="0"/>
        <w:numPr>
          <w:ilvl w:val="0"/>
          <w:numId w:val="17"/>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3"/>
          <w:szCs w:val="24"/>
        </w:rPr>
        <w:t xml:space="preserve"> </w:t>
      </w:r>
      <w:r>
        <w:rPr>
          <w:rFonts w:ascii="Arial" w:hAnsi="Arial" w:cs="Arial"/>
          <w:szCs w:val="24"/>
        </w:rPr>
        <w:t>the user’s photo</w:t>
      </w:r>
      <w:r>
        <w:rPr>
          <w:rFonts w:ascii="Arial" w:hAnsi="Arial" w:cs="Arial"/>
          <w:spacing w:val="-2"/>
          <w:szCs w:val="24"/>
        </w:rPr>
        <w:t>.</w:t>
      </w:r>
    </w:p>
    <w:p w14:paraId="09673573" w14:textId="77777777" w:rsidR="00CA5D4B" w:rsidRDefault="00CA5D4B">
      <w:pPr>
        <w:pStyle w:val="BodyText"/>
        <w:rPr>
          <w:rFonts w:ascii="Arial" w:hAnsi="Arial" w:cs="Arial"/>
        </w:rPr>
      </w:pPr>
    </w:p>
    <w:p w14:paraId="577A2F21" w14:textId="7C83E715" w:rsidR="00CA5D4B" w:rsidRDefault="000B04DC">
      <w:pPr>
        <w:pStyle w:val="ListParagraph"/>
        <w:widowControl w:val="0"/>
        <w:numPr>
          <w:ilvl w:val="0"/>
          <w:numId w:val="17"/>
        </w:numPr>
        <w:tabs>
          <w:tab w:val="left" w:pos="1878"/>
        </w:tabs>
        <w:autoSpaceDE w:val="0"/>
        <w:autoSpaceDN w:val="0"/>
        <w:ind w:right="3670"/>
        <w:contextualSpacing w:val="0"/>
        <w:rPr>
          <w:rFonts w:ascii="Arial" w:hAnsi="Arial" w:cs="Arial"/>
          <w:szCs w:val="24"/>
        </w:rPr>
      </w:pPr>
      <w:r>
        <w:rPr>
          <w:rFonts w:ascii="Arial" w:hAnsi="Arial" w:cs="Arial"/>
          <w:szCs w:val="24"/>
        </w:rPr>
        <w:t>Click</w:t>
      </w:r>
      <w:r>
        <w:rPr>
          <w:rFonts w:ascii="Arial" w:hAnsi="Arial" w:cs="Arial"/>
          <w:spacing w:val="-9"/>
          <w:szCs w:val="24"/>
        </w:rPr>
        <w:t xml:space="preserve"> </w:t>
      </w:r>
      <w:r>
        <w:rPr>
          <w:rFonts w:ascii="Arial" w:hAnsi="Arial" w:cs="Arial"/>
          <w:szCs w:val="24"/>
        </w:rPr>
        <w:t>“save “</w:t>
      </w:r>
      <w:r>
        <w:rPr>
          <w:rFonts w:ascii="Arial" w:hAnsi="Arial" w:cs="Arial"/>
          <w:spacing w:val="-9"/>
          <w:szCs w:val="24"/>
        </w:rPr>
        <w:t xml:space="preserve">button </w:t>
      </w:r>
      <w:r>
        <w:rPr>
          <w:rFonts w:ascii="Arial" w:hAnsi="Arial" w:cs="Arial"/>
          <w:szCs w:val="24"/>
        </w:rPr>
        <w:t>for</w:t>
      </w:r>
      <w:r>
        <w:rPr>
          <w:rFonts w:ascii="Arial" w:hAnsi="Arial" w:cs="Arial"/>
          <w:spacing w:val="-12"/>
          <w:szCs w:val="24"/>
        </w:rPr>
        <w:t xml:space="preserve"> </w:t>
      </w:r>
      <w:r>
        <w:rPr>
          <w:rFonts w:ascii="Arial" w:hAnsi="Arial" w:cs="Arial"/>
          <w:szCs w:val="24"/>
        </w:rPr>
        <w:t>confirmation</w:t>
      </w:r>
    </w:p>
    <w:p w14:paraId="056EE13B" w14:textId="77777777" w:rsidR="00CA5D4B" w:rsidRDefault="000B04DC">
      <w:pPr>
        <w:pStyle w:val="ListParagraph"/>
        <w:widowControl w:val="0"/>
        <w:tabs>
          <w:tab w:val="left" w:pos="1878"/>
        </w:tabs>
        <w:autoSpaceDE w:val="0"/>
        <w:autoSpaceDN w:val="0"/>
        <w:ind w:left="0" w:right="3670"/>
        <w:contextualSpacing w:val="0"/>
        <w:rPr>
          <w:rFonts w:ascii="Arial" w:hAnsi="Arial" w:cs="Arial"/>
          <w:szCs w:val="24"/>
          <w:lang w:val="en-PH"/>
        </w:rPr>
      </w:pPr>
      <w:r>
        <w:rPr>
          <w:rFonts w:ascii="Arial" w:hAnsi="Arial" w:cs="Arial"/>
          <w:szCs w:val="24"/>
          <w:lang w:val="en-PH"/>
        </w:rPr>
        <w:t>Expected Result</w:t>
      </w:r>
    </w:p>
    <w:p w14:paraId="09C3388D" w14:textId="77777777" w:rsidR="00CA5D4B" w:rsidRDefault="000B04DC">
      <w:pPr>
        <w:pStyle w:val="ListParagraph"/>
        <w:widowControl w:val="0"/>
        <w:numPr>
          <w:ilvl w:val="0"/>
          <w:numId w:val="18"/>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w:t>
      </w:r>
      <w:r>
        <w:rPr>
          <w:rFonts w:ascii="Arial" w:hAnsi="Arial" w:cs="Arial"/>
          <w:spacing w:val="-2"/>
          <w:szCs w:val="24"/>
        </w:rPr>
        <w:t xml:space="preserve"> </w:t>
      </w:r>
      <w:r>
        <w:rPr>
          <w:rFonts w:ascii="Arial" w:hAnsi="Arial" w:cs="Arial"/>
          <w:szCs w:val="24"/>
        </w:rPr>
        <w:t>successful</w:t>
      </w:r>
      <w:r>
        <w:rPr>
          <w:rFonts w:ascii="Arial" w:hAnsi="Arial" w:cs="Arial"/>
          <w:spacing w:val="-5"/>
          <w:szCs w:val="24"/>
        </w:rPr>
        <w:t xml:space="preserve"> </w:t>
      </w:r>
      <w:r>
        <w:rPr>
          <w:rFonts w:ascii="Arial" w:hAnsi="Arial" w:cs="Arial"/>
          <w:spacing w:val="-2"/>
          <w:szCs w:val="24"/>
        </w:rPr>
        <w:t>saved.</w:t>
      </w:r>
    </w:p>
    <w:p w14:paraId="215D41D5" w14:textId="77777777" w:rsidR="00CA5D4B" w:rsidRDefault="00CA5D4B">
      <w:pPr>
        <w:pStyle w:val="BodyText"/>
        <w:spacing w:before="8"/>
        <w:rPr>
          <w:rFonts w:ascii="Arial" w:hAnsi="Arial" w:cs="Arial"/>
        </w:rPr>
      </w:pPr>
    </w:p>
    <w:p w14:paraId="11B33C3C" w14:textId="5A9C1C29" w:rsidR="00CA5D4B" w:rsidRDefault="000B04DC">
      <w:pPr>
        <w:pStyle w:val="ListParagraph"/>
        <w:widowControl w:val="0"/>
        <w:numPr>
          <w:ilvl w:val="0"/>
          <w:numId w:val="18"/>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The</w:t>
      </w:r>
      <w:r>
        <w:rPr>
          <w:rFonts w:ascii="Arial" w:hAnsi="Arial" w:cs="Arial"/>
          <w:spacing w:val="-2"/>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3"/>
          <w:szCs w:val="24"/>
        </w:rPr>
        <w:t xml:space="preserve"> </w:t>
      </w:r>
      <w:r>
        <w:rPr>
          <w:rFonts w:ascii="Arial" w:hAnsi="Arial" w:cs="Arial"/>
          <w:szCs w:val="24"/>
        </w:rPr>
        <w:t>profile photo should be</w:t>
      </w:r>
      <w:r>
        <w:rPr>
          <w:rFonts w:ascii="Arial" w:hAnsi="Arial" w:cs="Arial"/>
          <w:spacing w:val="-3"/>
          <w:szCs w:val="24"/>
        </w:rPr>
        <w:t xml:space="preserve"> </w:t>
      </w:r>
      <w:r>
        <w:rPr>
          <w:rFonts w:ascii="Arial" w:hAnsi="Arial" w:cs="Arial"/>
          <w:spacing w:val="-2"/>
          <w:szCs w:val="24"/>
        </w:rPr>
        <w:t>displayed.</w:t>
      </w:r>
    </w:p>
    <w:p w14:paraId="241A7196" w14:textId="77777777" w:rsidR="00CA5D4B" w:rsidRDefault="00CA5D4B">
      <w:pPr>
        <w:pStyle w:val="BodyText"/>
        <w:spacing w:before="10"/>
        <w:rPr>
          <w:rFonts w:ascii="Arial" w:hAnsi="Arial" w:cs="Arial"/>
        </w:rPr>
      </w:pPr>
    </w:p>
    <w:p w14:paraId="25844C47" w14:textId="31F12710" w:rsidR="00CA5D4B" w:rsidRPr="000B04DC" w:rsidRDefault="000B04DC" w:rsidP="000B04DC">
      <w:pPr>
        <w:widowControl w:val="0"/>
        <w:tabs>
          <w:tab w:val="left" w:pos="1260"/>
          <w:tab w:val="left" w:pos="1880"/>
        </w:tabs>
        <w:autoSpaceDE w:val="0"/>
        <w:autoSpaceDN w:val="0"/>
        <w:spacing w:before="1" w:line="240" w:lineRule="auto"/>
        <w:rPr>
          <w:rFonts w:ascii="Arial" w:hAnsi="Arial" w:cs="Arial"/>
          <w:spacing w:val="-5"/>
          <w:lang w:val="en-PH"/>
        </w:rPr>
        <w:sectPr w:rsidR="00CA5D4B" w:rsidRPr="000B04DC">
          <w:headerReference w:type="default" r:id="rId44"/>
          <w:footerReference w:type="default" r:id="rId45"/>
          <w:pgSz w:w="12240" w:h="15840"/>
          <w:pgMar w:top="1440" w:right="1440" w:bottom="1440" w:left="2160" w:header="749" w:footer="0" w:gutter="0"/>
          <w:cols w:space="720"/>
        </w:sectPr>
      </w:pPr>
      <w:r w:rsidRPr="000B04DC">
        <w:rPr>
          <w:rFonts w:ascii="Arial" w:hAnsi="Arial" w:cs="Arial"/>
          <w:spacing w:val="-2"/>
          <w:szCs w:val="24"/>
        </w:rPr>
        <w:t>.</w:t>
      </w:r>
    </w:p>
    <w:p w14:paraId="5F6F0FE4" w14:textId="77777777" w:rsidR="00CA5D4B" w:rsidRDefault="000B04DC">
      <w:pPr>
        <w:pStyle w:val="Heading3"/>
        <w:spacing w:before="182"/>
        <w:rPr>
          <w:rFonts w:ascii="Arial" w:hAnsi="Arial" w:cs="Arial"/>
          <w:b/>
          <w:bCs/>
          <w:color w:val="auto"/>
        </w:rPr>
      </w:pPr>
      <w:r>
        <w:rPr>
          <w:rFonts w:ascii="Arial" w:hAnsi="Arial" w:cs="Arial"/>
          <w:b/>
          <w:bCs/>
          <w:color w:val="auto"/>
        </w:rPr>
        <w:lastRenderedPageBreak/>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3:</w:t>
      </w:r>
    </w:p>
    <w:p w14:paraId="42C17E56" w14:textId="274F0C6C" w:rsidR="00CA5D4B" w:rsidRDefault="000B04DC">
      <w:pPr>
        <w:pStyle w:val="BodyText"/>
        <w:spacing w:line="480" w:lineRule="auto"/>
        <w:ind w:right="3986"/>
        <w:rPr>
          <w:rFonts w:ascii="Arial" w:hAnsi="Arial" w:cs="Arial"/>
        </w:rPr>
      </w:pPr>
      <w:r>
        <w:rPr>
          <w:rFonts w:ascii="Arial" w:hAnsi="Arial" w:cs="Arial"/>
        </w:rPr>
        <w:t>Module: Selecting an Emergency Concern</w:t>
      </w:r>
      <w:r w:rsidR="005C3469">
        <w:rPr>
          <w:rFonts w:ascii="Arial" w:hAnsi="Arial" w:cs="Arial"/>
        </w:rPr>
        <w:t xml:space="preserve"> Severity 1</w:t>
      </w:r>
      <w:r>
        <w:rPr>
          <w:rFonts w:ascii="Arial" w:hAnsi="Arial" w:cs="Arial"/>
        </w:rPr>
        <w:t xml:space="preserve">: </w:t>
      </w:r>
    </w:p>
    <w:p w14:paraId="14188149" w14:textId="77777777" w:rsidR="00CA5D4B" w:rsidRDefault="000B04DC">
      <w:pPr>
        <w:pStyle w:val="BodyText"/>
        <w:rPr>
          <w:rFonts w:ascii="Arial" w:hAnsi="Arial" w:cs="Arial"/>
        </w:rPr>
      </w:pPr>
      <w:r>
        <w:rPr>
          <w:rFonts w:ascii="Arial" w:hAnsi="Arial" w:cs="Arial"/>
          <w:spacing w:val="-2"/>
        </w:rPr>
        <w:t>Instructions:</w:t>
      </w:r>
    </w:p>
    <w:p w14:paraId="0B249168" w14:textId="77777777" w:rsidR="00CA5D4B" w:rsidRDefault="00CA5D4B">
      <w:pPr>
        <w:pStyle w:val="BodyText"/>
        <w:rPr>
          <w:rFonts w:ascii="Arial" w:hAnsi="Arial" w:cs="Arial"/>
        </w:rPr>
      </w:pPr>
    </w:p>
    <w:p w14:paraId="14EB0BFD" w14:textId="6A273BD5" w:rsidR="00CA5D4B" w:rsidRDefault="000B04DC">
      <w:pPr>
        <w:pStyle w:val="ListParagraph"/>
        <w:widowControl w:val="0"/>
        <w:tabs>
          <w:tab w:val="left" w:pos="1878"/>
          <w:tab w:val="left" w:pos="1880"/>
        </w:tabs>
        <w:autoSpaceDE w:val="0"/>
        <w:autoSpaceDN w:val="0"/>
        <w:spacing w:before="1"/>
        <w:ind w:left="0" w:right="204"/>
        <w:contextualSpacing w:val="0"/>
        <w:rPr>
          <w:rFonts w:ascii="Arial" w:hAnsi="Arial" w:cs="Arial"/>
          <w:szCs w:val="24"/>
        </w:rPr>
      </w:pPr>
      <w:r>
        <w:rPr>
          <w:rFonts w:ascii="Arial" w:hAnsi="Arial" w:cs="Arial"/>
          <w:szCs w:val="24"/>
          <w:lang w:val="en-PH"/>
        </w:rPr>
        <w:t xml:space="preserve">1. </w:t>
      </w:r>
      <w:r>
        <w:rPr>
          <w:rFonts w:ascii="Arial" w:hAnsi="Arial" w:cs="Arial"/>
          <w:szCs w:val="24"/>
        </w:rPr>
        <w:t>On</w:t>
      </w:r>
      <w:r w:rsidR="005C3469">
        <w:rPr>
          <w:rFonts w:ascii="Arial" w:hAnsi="Arial" w:cs="Arial"/>
          <w:szCs w:val="24"/>
        </w:rPr>
        <w:t xml:space="preserve"> Selecting </w:t>
      </w:r>
      <w:proofErr w:type="spellStart"/>
      <w:proofErr w:type="gramStart"/>
      <w:r w:rsidR="005C3469">
        <w:rPr>
          <w:rFonts w:ascii="Arial" w:hAnsi="Arial" w:cs="Arial"/>
          <w:szCs w:val="24"/>
        </w:rPr>
        <w:t>a</w:t>
      </w:r>
      <w:proofErr w:type="spellEnd"/>
      <w:proofErr w:type="gramEnd"/>
      <w:r w:rsidR="005C3469">
        <w:rPr>
          <w:rFonts w:ascii="Arial" w:hAnsi="Arial" w:cs="Arial"/>
          <w:szCs w:val="24"/>
        </w:rPr>
        <w:t xml:space="preserve"> Emergency Concern select at least 1 Fire Emergency, Medical Emergency and Police Emergency</w:t>
      </w:r>
      <w:r>
        <w:rPr>
          <w:rFonts w:ascii="Arial" w:hAnsi="Arial" w:cs="Arial"/>
          <w:szCs w:val="24"/>
        </w:rPr>
        <w:t>,</w:t>
      </w:r>
    </w:p>
    <w:p w14:paraId="1837AE26" w14:textId="0682E3BD" w:rsidR="00CA5D4B" w:rsidRDefault="000B04DC">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sidR="005C3469">
        <w:rPr>
          <w:rFonts w:ascii="Arial" w:hAnsi="Arial" w:cs="Arial"/>
          <w:szCs w:val="24"/>
        </w:rPr>
        <w:t>home</w:t>
      </w:r>
      <w:r>
        <w:rPr>
          <w:rFonts w:ascii="Arial" w:hAnsi="Arial" w:cs="Arial"/>
          <w:spacing w:val="-2"/>
          <w:szCs w:val="24"/>
        </w:rPr>
        <w:t xml:space="preserve"> </w:t>
      </w:r>
      <w:r>
        <w:rPr>
          <w:rFonts w:ascii="Arial" w:hAnsi="Arial" w:cs="Arial"/>
          <w:szCs w:val="24"/>
        </w:rPr>
        <w:t>screen,</w:t>
      </w:r>
      <w:r>
        <w:rPr>
          <w:rFonts w:ascii="Arial" w:hAnsi="Arial" w:cs="Arial"/>
          <w:spacing w:val="-4"/>
          <w:szCs w:val="24"/>
        </w:rPr>
        <w:t xml:space="preserve"> </w:t>
      </w:r>
      <w:r w:rsidR="005C3469">
        <w:rPr>
          <w:rFonts w:ascii="Arial" w:hAnsi="Arial" w:cs="Arial"/>
          <w:szCs w:val="24"/>
        </w:rPr>
        <w:t>select</w:t>
      </w:r>
      <w:r w:rsidR="005C3469">
        <w:rPr>
          <w:rFonts w:ascii="Arial" w:hAnsi="Arial" w:cs="Arial"/>
          <w:spacing w:val="-1"/>
          <w:szCs w:val="24"/>
        </w:rPr>
        <w:t xml:space="preserve"> either </w:t>
      </w:r>
      <w:r>
        <w:rPr>
          <w:rFonts w:ascii="Arial" w:hAnsi="Arial" w:cs="Arial"/>
          <w:spacing w:val="-2"/>
          <w:szCs w:val="24"/>
        </w:rPr>
        <w:t>“</w:t>
      </w:r>
      <w:r w:rsidR="005C3469">
        <w:rPr>
          <w:rFonts w:ascii="Arial" w:hAnsi="Arial" w:cs="Arial"/>
          <w:spacing w:val="-2"/>
          <w:szCs w:val="24"/>
        </w:rPr>
        <w:t>Medical</w:t>
      </w:r>
      <w:r>
        <w:rPr>
          <w:rFonts w:ascii="Arial" w:hAnsi="Arial" w:cs="Arial"/>
          <w:spacing w:val="-2"/>
          <w:szCs w:val="24"/>
        </w:rPr>
        <w:t>”</w:t>
      </w:r>
      <w:r w:rsidR="005C3469">
        <w:rPr>
          <w:rFonts w:ascii="Arial" w:hAnsi="Arial" w:cs="Arial"/>
          <w:spacing w:val="-2"/>
          <w:szCs w:val="24"/>
        </w:rPr>
        <w:t>, “Police”, and “Fire”</w:t>
      </w:r>
      <w:r>
        <w:rPr>
          <w:rFonts w:ascii="Arial" w:hAnsi="Arial" w:cs="Arial"/>
          <w:spacing w:val="-2"/>
          <w:szCs w:val="24"/>
        </w:rPr>
        <w:t>.</w:t>
      </w:r>
    </w:p>
    <w:p w14:paraId="2B2094FD" w14:textId="317221BB" w:rsidR="00CA5D4B" w:rsidRDefault="005C3469">
      <w:pPr>
        <w:pStyle w:val="ListParagraph"/>
        <w:widowControl w:val="0"/>
        <w:numPr>
          <w:ilvl w:val="0"/>
          <w:numId w:val="19"/>
        </w:numPr>
        <w:tabs>
          <w:tab w:val="left" w:pos="2959"/>
        </w:tabs>
        <w:autoSpaceDE w:val="0"/>
        <w:autoSpaceDN w:val="0"/>
        <w:contextualSpacing w:val="0"/>
        <w:rPr>
          <w:rFonts w:ascii="Arial" w:hAnsi="Arial" w:cs="Arial"/>
          <w:szCs w:val="24"/>
        </w:rPr>
      </w:pPr>
      <w:r>
        <w:rPr>
          <w:rFonts w:ascii="Arial" w:hAnsi="Arial" w:cs="Arial"/>
          <w:szCs w:val="24"/>
        </w:rPr>
        <w:t>Press the help button</w:t>
      </w:r>
      <w:r w:rsidR="000B04DC">
        <w:rPr>
          <w:rFonts w:ascii="Arial" w:hAnsi="Arial" w:cs="Arial"/>
          <w:spacing w:val="-2"/>
          <w:szCs w:val="24"/>
        </w:rPr>
        <w:t>.</w:t>
      </w:r>
    </w:p>
    <w:p w14:paraId="1C0075B2" w14:textId="30F2F35A" w:rsidR="00CA5D4B" w:rsidRDefault="00CA5D4B" w:rsidP="005C3469">
      <w:pPr>
        <w:pStyle w:val="ListParagraph"/>
        <w:widowControl w:val="0"/>
        <w:tabs>
          <w:tab w:val="left" w:pos="2959"/>
        </w:tabs>
        <w:autoSpaceDE w:val="0"/>
        <w:autoSpaceDN w:val="0"/>
        <w:spacing w:line="240" w:lineRule="auto"/>
        <w:contextualSpacing w:val="0"/>
        <w:rPr>
          <w:rFonts w:ascii="Arial" w:hAnsi="Arial" w:cs="Arial"/>
          <w:szCs w:val="24"/>
        </w:rPr>
      </w:pPr>
    </w:p>
    <w:p w14:paraId="58AFE197" w14:textId="77777777" w:rsidR="00CA5D4B" w:rsidRDefault="00CA5D4B">
      <w:pPr>
        <w:pStyle w:val="BodyText"/>
        <w:rPr>
          <w:rFonts w:ascii="Arial" w:hAnsi="Arial" w:cs="Arial"/>
        </w:rPr>
      </w:pPr>
    </w:p>
    <w:p w14:paraId="6E6E32F9" w14:textId="7E8C75CB" w:rsidR="00CA5D4B" w:rsidRDefault="000B04DC">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2.</w:t>
      </w:r>
      <w:r w:rsidR="005C3469">
        <w:rPr>
          <w:rFonts w:ascii="Arial" w:hAnsi="Arial" w:cs="Arial"/>
          <w:szCs w:val="24"/>
        </w:rPr>
        <w:t xml:space="preserve"> Describe what is the situation</w:t>
      </w:r>
      <w:r>
        <w:rPr>
          <w:rFonts w:ascii="Arial" w:hAnsi="Arial" w:cs="Arial"/>
          <w:spacing w:val="-2"/>
          <w:szCs w:val="24"/>
        </w:rPr>
        <w:t>.</w:t>
      </w:r>
    </w:p>
    <w:p w14:paraId="14A6617D" w14:textId="77777777" w:rsidR="00CA5D4B" w:rsidRDefault="00CA5D4B">
      <w:pPr>
        <w:pStyle w:val="BodyText"/>
        <w:rPr>
          <w:rFonts w:ascii="Arial" w:hAnsi="Arial" w:cs="Arial"/>
        </w:rPr>
      </w:pPr>
    </w:p>
    <w:p w14:paraId="4DF6A298" w14:textId="0E71287E" w:rsidR="00CA5D4B" w:rsidRDefault="000B04DC">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3. </w:t>
      </w:r>
      <w:r w:rsidR="005C3469">
        <w:rPr>
          <w:rFonts w:ascii="Arial" w:hAnsi="Arial" w:cs="Arial"/>
          <w:szCs w:val="24"/>
        </w:rPr>
        <w:t>Add a photo of the incident</w:t>
      </w:r>
      <w:r>
        <w:rPr>
          <w:rFonts w:ascii="Arial" w:hAnsi="Arial" w:cs="Arial"/>
          <w:spacing w:val="-2"/>
          <w:szCs w:val="24"/>
        </w:rPr>
        <w:t>.</w:t>
      </w:r>
    </w:p>
    <w:p w14:paraId="09C8852D" w14:textId="77777777" w:rsidR="00CA5D4B" w:rsidRDefault="00CA5D4B">
      <w:pPr>
        <w:pStyle w:val="BodyText"/>
        <w:rPr>
          <w:rFonts w:ascii="Arial" w:hAnsi="Arial" w:cs="Arial"/>
        </w:rPr>
      </w:pPr>
    </w:p>
    <w:p w14:paraId="09201742" w14:textId="655EEC60" w:rsidR="00CA5D4B" w:rsidRDefault="000B04DC" w:rsidP="005C3469">
      <w:pPr>
        <w:pStyle w:val="ListParagraph"/>
        <w:widowControl w:val="0"/>
        <w:tabs>
          <w:tab w:val="left" w:pos="1878"/>
        </w:tabs>
        <w:autoSpaceDE w:val="0"/>
        <w:autoSpaceDN w:val="0"/>
        <w:spacing w:line="240" w:lineRule="auto"/>
        <w:ind w:left="0"/>
        <w:contextualSpacing w:val="0"/>
        <w:rPr>
          <w:rFonts w:ascii="Arial" w:hAnsi="Arial" w:cs="Arial"/>
          <w:szCs w:val="24"/>
        </w:rPr>
      </w:pPr>
      <w:r>
        <w:rPr>
          <w:rFonts w:ascii="Arial" w:hAnsi="Arial" w:cs="Arial"/>
          <w:szCs w:val="24"/>
          <w:lang w:val="en-PH"/>
        </w:rPr>
        <w:t xml:space="preserve">4. </w:t>
      </w:r>
      <w:r w:rsidR="005C3469">
        <w:rPr>
          <w:rFonts w:ascii="Arial" w:hAnsi="Arial" w:cs="Arial"/>
          <w:szCs w:val="24"/>
        </w:rPr>
        <w:t>Submit your inputs</w:t>
      </w:r>
    </w:p>
    <w:p w14:paraId="2F28FF91" w14:textId="77777777" w:rsidR="00CA5D4B" w:rsidRDefault="00CA5D4B">
      <w:pPr>
        <w:pStyle w:val="BodyText"/>
        <w:rPr>
          <w:rFonts w:ascii="Arial" w:hAnsi="Arial" w:cs="Arial"/>
        </w:rPr>
      </w:pPr>
    </w:p>
    <w:p w14:paraId="52E1272E"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22A8F0D2" w14:textId="77777777" w:rsidR="00CA5D4B" w:rsidRDefault="00CA5D4B">
      <w:pPr>
        <w:pStyle w:val="BodyText"/>
        <w:rPr>
          <w:rFonts w:ascii="Arial" w:hAnsi="Arial" w:cs="Arial"/>
        </w:rPr>
      </w:pPr>
    </w:p>
    <w:p w14:paraId="462B6B5A" w14:textId="4418C0DA" w:rsidR="00CA5D4B" w:rsidRDefault="000B04DC" w:rsidP="00B95CDB">
      <w:pPr>
        <w:pStyle w:val="ListParagraph"/>
        <w:widowControl w:val="0"/>
        <w:numPr>
          <w:ilvl w:val="0"/>
          <w:numId w:val="20"/>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be</w:t>
      </w:r>
      <w:r w:rsidR="005C3469">
        <w:rPr>
          <w:rFonts w:ascii="Arial" w:hAnsi="Arial" w:cs="Arial"/>
          <w:szCs w:val="24"/>
        </w:rPr>
        <w:t xml:space="preserve"> sent</w:t>
      </w:r>
      <w:r>
        <w:rPr>
          <w:rFonts w:ascii="Arial" w:hAnsi="Arial" w:cs="Arial"/>
          <w:spacing w:val="-2"/>
          <w:szCs w:val="24"/>
        </w:rPr>
        <w:t xml:space="preserve"> </w:t>
      </w:r>
      <w:r w:rsidR="005C3469">
        <w:rPr>
          <w:rFonts w:ascii="Arial" w:hAnsi="Arial" w:cs="Arial"/>
          <w:szCs w:val="24"/>
        </w:rPr>
        <w:t>successfully</w:t>
      </w:r>
      <w:r>
        <w:rPr>
          <w:rFonts w:ascii="Arial" w:hAnsi="Arial" w:cs="Arial"/>
          <w:spacing w:val="-2"/>
          <w:szCs w:val="24"/>
        </w:rPr>
        <w:t>.</w:t>
      </w:r>
    </w:p>
    <w:p w14:paraId="0AC224FB" w14:textId="77777777" w:rsidR="00CA5D4B" w:rsidRDefault="00CA5D4B">
      <w:pPr>
        <w:pStyle w:val="BodyText"/>
        <w:spacing w:before="10"/>
        <w:rPr>
          <w:rFonts w:ascii="Arial" w:hAnsi="Arial" w:cs="Arial"/>
        </w:rPr>
      </w:pPr>
    </w:p>
    <w:p w14:paraId="55115705" w14:textId="0B769B1D" w:rsidR="00CA5D4B" w:rsidRDefault="000B04DC" w:rsidP="00B95CDB">
      <w:pPr>
        <w:pStyle w:val="ListParagraph"/>
        <w:widowControl w:val="0"/>
        <w:numPr>
          <w:ilvl w:val="0"/>
          <w:numId w:val="20"/>
        </w:numPr>
        <w:tabs>
          <w:tab w:val="clear" w:pos="1260"/>
          <w:tab w:val="left" w:pos="1880"/>
        </w:tabs>
        <w:autoSpaceDE w:val="0"/>
        <w:autoSpaceDN w:val="0"/>
        <w:spacing w:line="460" w:lineRule="auto"/>
        <w:ind w:right="504"/>
        <w:contextualSpacing w:val="0"/>
        <w:rPr>
          <w:rFonts w:ascii="Arial" w:hAnsi="Arial" w:cs="Arial"/>
          <w:szCs w:val="24"/>
        </w:rPr>
      </w:pPr>
      <w:r>
        <w:rPr>
          <w:rFonts w:ascii="Arial" w:hAnsi="Arial" w:cs="Arial"/>
          <w:szCs w:val="24"/>
        </w:rPr>
        <w:t>The</w:t>
      </w:r>
      <w:r w:rsidR="005C3469">
        <w:rPr>
          <w:rFonts w:ascii="Arial" w:hAnsi="Arial" w:cs="Arial"/>
          <w:spacing w:val="-4"/>
          <w:szCs w:val="24"/>
        </w:rPr>
        <w:t xml:space="preserve"> responder will receive a notification</w:t>
      </w:r>
    </w:p>
    <w:p w14:paraId="1544509B" w14:textId="77777777" w:rsidR="00CA5D4B" w:rsidRDefault="00CA5D4B">
      <w:pPr>
        <w:pStyle w:val="BodyText"/>
        <w:rPr>
          <w:rFonts w:ascii="Arial" w:hAnsi="Arial" w:cs="Arial"/>
        </w:rPr>
      </w:pPr>
    </w:p>
    <w:p w14:paraId="78D51276" w14:textId="77777777" w:rsidR="00CA5D4B" w:rsidRDefault="00CA5D4B">
      <w:pPr>
        <w:pStyle w:val="BodyText"/>
        <w:spacing w:before="1"/>
        <w:rPr>
          <w:rFonts w:ascii="Arial" w:hAnsi="Arial" w:cs="Arial"/>
        </w:rPr>
      </w:pPr>
    </w:p>
    <w:p w14:paraId="21323600" w14:textId="77777777" w:rsidR="00CA5D4B" w:rsidRDefault="00CA5D4B">
      <w:pPr>
        <w:rPr>
          <w:rFonts w:ascii="Arial" w:hAnsi="Arial" w:cs="Arial"/>
          <w:szCs w:val="24"/>
        </w:rPr>
      </w:pPr>
    </w:p>
    <w:p w14:paraId="1E4E5EAA" w14:textId="77777777" w:rsidR="00CA5D4B" w:rsidRDefault="00CA5D4B">
      <w:pPr>
        <w:rPr>
          <w:rFonts w:ascii="Arial" w:hAnsi="Arial" w:cs="Arial"/>
          <w:szCs w:val="24"/>
          <w:lang w:val="en-PH"/>
        </w:rPr>
        <w:sectPr w:rsidR="00CA5D4B">
          <w:headerReference w:type="default" r:id="rId46"/>
          <w:footerReference w:type="default" r:id="rId47"/>
          <w:pgSz w:w="12240" w:h="15840"/>
          <w:pgMar w:top="1440" w:right="1440" w:bottom="1440" w:left="2160" w:header="749" w:footer="0" w:gutter="0"/>
          <w:cols w:space="720"/>
        </w:sectPr>
      </w:pPr>
    </w:p>
    <w:p w14:paraId="3F92703B" w14:textId="77777777" w:rsidR="00CA5D4B" w:rsidRDefault="000B04DC">
      <w:pPr>
        <w:pStyle w:val="Heading3"/>
        <w:rPr>
          <w:rFonts w:ascii="Arial" w:hAnsi="Arial" w:cs="Arial"/>
          <w:b/>
          <w:bCs/>
          <w:color w:val="auto"/>
        </w:rPr>
      </w:pPr>
      <w:r>
        <w:rPr>
          <w:rFonts w:ascii="Arial" w:hAnsi="Arial" w:cs="Arial"/>
          <w:b/>
          <w:bCs/>
          <w:color w:val="auto"/>
        </w:rPr>
        <w:lastRenderedPageBreak/>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4:</w:t>
      </w:r>
    </w:p>
    <w:p w14:paraId="6FE8646B" w14:textId="52E61C56"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5C3469">
        <w:rPr>
          <w:rFonts w:ascii="Arial" w:hAnsi="Arial" w:cs="Arial"/>
        </w:rPr>
        <w:t>Showing the places of responders</w:t>
      </w:r>
      <w:r>
        <w:rPr>
          <w:rFonts w:ascii="Arial" w:hAnsi="Arial" w:cs="Arial"/>
        </w:rPr>
        <w:t xml:space="preserve"> Severity:</w:t>
      </w:r>
    </w:p>
    <w:p w14:paraId="416146AC" w14:textId="77777777" w:rsidR="00CA5D4B" w:rsidRDefault="000B04DC">
      <w:pPr>
        <w:pStyle w:val="BodyText"/>
        <w:spacing w:line="480" w:lineRule="auto"/>
        <w:ind w:right="4837"/>
        <w:rPr>
          <w:rFonts w:ascii="Arial" w:hAnsi="Arial" w:cs="Arial"/>
        </w:rPr>
      </w:pPr>
      <w:r>
        <w:rPr>
          <w:rFonts w:ascii="Arial" w:hAnsi="Arial" w:cs="Arial"/>
        </w:rPr>
        <w:t xml:space="preserve"> 1</w:t>
      </w:r>
    </w:p>
    <w:p w14:paraId="4BE0FA3E" w14:textId="77777777" w:rsidR="00CA5D4B" w:rsidRDefault="000B04DC">
      <w:pPr>
        <w:pStyle w:val="BodyText"/>
        <w:rPr>
          <w:rFonts w:ascii="Arial" w:hAnsi="Arial" w:cs="Arial"/>
        </w:rPr>
      </w:pPr>
      <w:r>
        <w:rPr>
          <w:rFonts w:ascii="Arial" w:hAnsi="Arial" w:cs="Arial"/>
          <w:spacing w:val="-2"/>
        </w:rPr>
        <w:t>Instruction:</w:t>
      </w:r>
    </w:p>
    <w:p w14:paraId="10ECFA7D" w14:textId="77777777" w:rsidR="00CA5D4B" w:rsidRDefault="00CA5D4B">
      <w:pPr>
        <w:pStyle w:val="BodyText"/>
        <w:rPr>
          <w:rFonts w:ascii="Arial" w:hAnsi="Arial" w:cs="Arial"/>
        </w:rPr>
      </w:pPr>
    </w:p>
    <w:p w14:paraId="6E523857" w14:textId="61D917A2" w:rsidR="00CA5D4B" w:rsidRDefault="005C3469" w:rsidP="00B95CDB">
      <w:pPr>
        <w:pStyle w:val="ListParagraph"/>
        <w:widowControl w:val="0"/>
        <w:numPr>
          <w:ilvl w:val="0"/>
          <w:numId w:val="21"/>
        </w:numPr>
        <w:tabs>
          <w:tab w:val="left" w:pos="1878"/>
          <w:tab w:val="left" w:pos="1880"/>
        </w:tabs>
        <w:autoSpaceDE w:val="0"/>
        <w:autoSpaceDN w:val="0"/>
        <w:ind w:right="935"/>
        <w:contextualSpacing w:val="0"/>
        <w:rPr>
          <w:rFonts w:ascii="Arial" w:hAnsi="Arial" w:cs="Arial"/>
          <w:szCs w:val="24"/>
        </w:rPr>
      </w:pPr>
      <w:r>
        <w:rPr>
          <w:rFonts w:ascii="Arial" w:hAnsi="Arial" w:cs="Arial"/>
          <w:szCs w:val="24"/>
        </w:rPr>
        <w:t>Click the map page</w:t>
      </w:r>
    </w:p>
    <w:p w14:paraId="634864E1" w14:textId="10994362" w:rsidR="00CA5D4B" w:rsidRDefault="00125108" w:rsidP="00B95CDB">
      <w:pPr>
        <w:pStyle w:val="ListParagraph"/>
        <w:widowControl w:val="0"/>
        <w:numPr>
          <w:ilvl w:val="0"/>
          <w:numId w:val="21"/>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Requestor can see the places of responders</w:t>
      </w:r>
      <w:r w:rsidR="000B04DC">
        <w:rPr>
          <w:rFonts w:ascii="Arial" w:hAnsi="Arial" w:cs="Arial"/>
          <w:spacing w:val="-2"/>
          <w:szCs w:val="24"/>
        </w:rPr>
        <w:t>.</w:t>
      </w:r>
    </w:p>
    <w:p w14:paraId="6B52EE91" w14:textId="77777777" w:rsidR="00CA5D4B" w:rsidRDefault="00CA5D4B">
      <w:pPr>
        <w:pStyle w:val="BodyText"/>
        <w:rPr>
          <w:rFonts w:ascii="Arial" w:hAnsi="Arial" w:cs="Arial"/>
        </w:rPr>
      </w:pPr>
    </w:p>
    <w:p w14:paraId="679720EB" w14:textId="443D77F8" w:rsidR="00CA5D4B" w:rsidRDefault="00125108" w:rsidP="00B95CDB">
      <w:pPr>
        <w:pStyle w:val="ListParagraph"/>
        <w:widowControl w:val="0"/>
        <w:numPr>
          <w:ilvl w:val="0"/>
          <w:numId w:val="21"/>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mark to show the name of responder</w:t>
      </w:r>
      <w:r w:rsidR="000B04DC">
        <w:rPr>
          <w:rFonts w:ascii="Arial" w:hAnsi="Arial" w:cs="Arial"/>
          <w:spacing w:val="-2"/>
          <w:szCs w:val="24"/>
        </w:rPr>
        <w:t>.</w:t>
      </w:r>
    </w:p>
    <w:p w14:paraId="2BD6B51C" w14:textId="77777777" w:rsidR="00CA5D4B" w:rsidRDefault="00CA5D4B">
      <w:pPr>
        <w:pStyle w:val="BodyText"/>
        <w:rPr>
          <w:rFonts w:ascii="Arial" w:hAnsi="Arial" w:cs="Arial"/>
        </w:rPr>
      </w:pPr>
    </w:p>
    <w:p w14:paraId="66EEAF90"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6DD21096" w14:textId="77777777" w:rsidR="00CA5D4B" w:rsidRDefault="00CA5D4B">
      <w:pPr>
        <w:pStyle w:val="BodyText"/>
        <w:rPr>
          <w:rFonts w:ascii="Arial" w:hAnsi="Arial" w:cs="Arial"/>
        </w:rPr>
      </w:pPr>
    </w:p>
    <w:p w14:paraId="37550DAC" w14:textId="6D006E79" w:rsidR="00125108" w:rsidRPr="00125108" w:rsidRDefault="00125108" w:rsidP="00B95CDB">
      <w:pPr>
        <w:pStyle w:val="ListParagraph"/>
        <w:widowControl w:val="0"/>
        <w:numPr>
          <w:ilvl w:val="0"/>
          <w:numId w:val="22"/>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pacing w:val="-2"/>
          <w:szCs w:val="24"/>
        </w:rPr>
        <w:t>Requestors will know the location of the responders</w:t>
      </w:r>
    </w:p>
    <w:p w14:paraId="7D0B3EB2" w14:textId="491B4D5B" w:rsidR="00CA5D4B" w:rsidRDefault="000B04DC" w:rsidP="00125108">
      <w:pPr>
        <w:pStyle w:val="ListParagraph"/>
        <w:widowControl w:val="0"/>
        <w:tabs>
          <w:tab w:val="left" w:pos="1880"/>
        </w:tabs>
        <w:autoSpaceDE w:val="0"/>
        <w:autoSpaceDN w:val="0"/>
        <w:spacing w:line="240" w:lineRule="auto"/>
        <w:ind w:left="1260"/>
        <w:contextualSpacing w:val="0"/>
        <w:rPr>
          <w:rFonts w:ascii="Arial" w:hAnsi="Arial" w:cs="Arial"/>
          <w:szCs w:val="24"/>
        </w:rPr>
      </w:pPr>
      <w:r>
        <w:rPr>
          <w:rFonts w:ascii="Arial" w:hAnsi="Arial" w:cs="Arial"/>
          <w:spacing w:val="-2"/>
          <w:szCs w:val="24"/>
        </w:rPr>
        <w:t>.</w:t>
      </w:r>
    </w:p>
    <w:p w14:paraId="337140A7" w14:textId="77777777" w:rsidR="00CA5D4B" w:rsidRDefault="00CA5D4B">
      <w:pPr>
        <w:pStyle w:val="ListParagraph"/>
        <w:widowControl w:val="0"/>
        <w:tabs>
          <w:tab w:val="left" w:pos="1880"/>
        </w:tabs>
        <w:autoSpaceDE w:val="0"/>
        <w:autoSpaceDN w:val="0"/>
        <w:spacing w:line="240" w:lineRule="auto"/>
        <w:ind w:left="0"/>
        <w:contextualSpacing w:val="0"/>
        <w:rPr>
          <w:rFonts w:ascii="Arial" w:hAnsi="Arial" w:cs="Arial"/>
          <w:spacing w:val="-2"/>
          <w:szCs w:val="24"/>
        </w:rPr>
      </w:pPr>
    </w:p>
    <w:p w14:paraId="1ACA289A" w14:textId="77777777" w:rsidR="00CA5D4B" w:rsidRDefault="000B04DC">
      <w:pPr>
        <w:pStyle w:val="Heading3"/>
        <w:spacing w:before="180"/>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3"/>
        </w:rPr>
        <w:t xml:space="preserve"> </w:t>
      </w:r>
      <w:r>
        <w:rPr>
          <w:rFonts w:ascii="Arial" w:hAnsi="Arial" w:cs="Arial"/>
          <w:b/>
          <w:bCs/>
          <w:color w:val="auto"/>
          <w:spacing w:val="-5"/>
        </w:rPr>
        <w:t>5:</w:t>
      </w:r>
    </w:p>
    <w:p w14:paraId="58845EEE" w14:textId="546A3496" w:rsidR="00CA5D4B" w:rsidRDefault="000B04DC">
      <w:pPr>
        <w:pStyle w:val="BodyText"/>
        <w:spacing w:line="480" w:lineRule="auto"/>
        <w:ind w:right="2839"/>
        <w:rPr>
          <w:rFonts w:ascii="Arial" w:hAnsi="Arial" w:cs="Arial"/>
        </w:rPr>
      </w:pPr>
      <w:r>
        <w:rPr>
          <w:rFonts w:ascii="Arial" w:hAnsi="Arial" w:cs="Arial"/>
        </w:rPr>
        <w:t>Module:</w:t>
      </w:r>
      <w:r>
        <w:rPr>
          <w:rFonts w:ascii="Arial" w:hAnsi="Arial" w:cs="Arial"/>
          <w:spacing w:val="-9"/>
        </w:rPr>
        <w:t xml:space="preserve"> </w:t>
      </w:r>
      <w:r w:rsidR="00125108">
        <w:rPr>
          <w:rFonts w:ascii="Arial" w:hAnsi="Arial" w:cs="Arial"/>
        </w:rPr>
        <w:t xml:space="preserve">Call Emergency Numbers in Offline </w:t>
      </w:r>
      <w:r>
        <w:rPr>
          <w:rFonts w:ascii="Arial" w:hAnsi="Arial" w:cs="Arial"/>
        </w:rPr>
        <w:t>Severity: 1</w:t>
      </w:r>
    </w:p>
    <w:p w14:paraId="693AB922" w14:textId="77777777" w:rsidR="00CA5D4B" w:rsidRDefault="000B04DC">
      <w:pPr>
        <w:pStyle w:val="BodyText"/>
        <w:rPr>
          <w:rFonts w:ascii="Arial" w:hAnsi="Arial" w:cs="Arial"/>
        </w:rPr>
      </w:pPr>
      <w:r>
        <w:rPr>
          <w:rFonts w:ascii="Arial" w:hAnsi="Arial" w:cs="Arial"/>
          <w:spacing w:val="-2"/>
        </w:rPr>
        <w:t>Instructions:</w:t>
      </w:r>
    </w:p>
    <w:p w14:paraId="0CDD440B" w14:textId="77777777" w:rsidR="00CA5D4B" w:rsidRDefault="00CA5D4B">
      <w:pPr>
        <w:pStyle w:val="BodyText"/>
        <w:rPr>
          <w:rFonts w:ascii="Arial" w:hAnsi="Arial" w:cs="Arial"/>
        </w:rPr>
      </w:pPr>
    </w:p>
    <w:p w14:paraId="1F8802AF" w14:textId="63912A3B" w:rsidR="00CA5D4B" w:rsidRDefault="000B04DC" w:rsidP="00B95CDB">
      <w:pPr>
        <w:pStyle w:val="ListParagraph"/>
        <w:widowControl w:val="0"/>
        <w:numPr>
          <w:ilvl w:val="0"/>
          <w:numId w:val="23"/>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On</w:t>
      </w:r>
      <w:r>
        <w:rPr>
          <w:rFonts w:ascii="Arial" w:hAnsi="Arial" w:cs="Arial"/>
          <w:spacing w:val="-1"/>
          <w:szCs w:val="24"/>
        </w:rPr>
        <w:t xml:space="preserve"> </w:t>
      </w:r>
      <w:r>
        <w:rPr>
          <w:rFonts w:ascii="Arial" w:hAnsi="Arial" w:cs="Arial"/>
          <w:szCs w:val="24"/>
        </w:rPr>
        <w:t>the</w:t>
      </w:r>
      <w:r>
        <w:rPr>
          <w:rFonts w:ascii="Arial" w:hAnsi="Arial" w:cs="Arial"/>
          <w:spacing w:val="-4"/>
          <w:szCs w:val="24"/>
        </w:rPr>
        <w:t xml:space="preserve"> </w:t>
      </w:r>
      <w:r w:rsidR="00125108">
        <w:rPr>
          <w:rFonts w:ascii="Arial" w:hAnsi="Arial" w:cs="Arial"/>
          <w:szCs w:val="24"/>
        </w:rPr>
        <w:t>contacts page the hotline numbers are listed</w:t>
      </w:r>
    </w:p>
    <w:p w14:paraId="3FDBBF41" w14:textId="77777777" w:rsidR="00CA5D4B" w:rsidRDefault="00CA5D4B">
      <w:pPr>
        <w:pStyle w:val="BodyText"/>
        <w:spacing w:before="11"/>
        <w:rPr>
          <w:rFonts w:ascii="Arial" w:hAnsi="Arial" w:cs="Arial"/>
        </w:rPr>
      </w:pPr>
    </w:p>
    <w:p w14:paraId="6C44E59F" w14:textId="0B296C30" w:rsidR="00CA5D4B" w:rsidRDefault="000B04DC"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Select</w:t>
      </w:r>
      <w:r>
        <w:rPr>
          <w:rFonts w:ascii="Arial" w:hAnsi="Arial" w:cs="Arial"/>
          <w:spacing w:val="-2"/>
          <w:szCs w:val="24"/>
        </w:rPr>
        <w:t xml:space="preserve"> </w:t>
      </w:r>
      <w:r>
        <w:rPr>
          <w:rFonts w:ascii="Arial" w:hAnsi="Arial" w:cs="Arial"/>
          <w:szCs w:val="24"/>
        </w:rPr>
        <w:t xml:space="preserve">a </w:t>
      </w:r>
      <w:r w:rsidR="00125108">
        <w:rPr>
          <w:rFonts w:ascii="Arial" w:hAnsi="Arial" w:cs="Arial"/>
          <w:spacing w:val="-2"/>
          <w:szCs w:val="24"/>
        </w:rPr>
        <w:t>number to call</w:t>
      </w:r>
      <w:r>
        <w:rPr>
          <w:rFonts w:ascii="Arial" w:hAnsi="Arial" w:cs="Arial"/>
          <w:spacing w:val="-2"/>
          <w:szCs w:val="24"/>
        </w:rPr>
        <w:t>.</w:t>
      </w:r>
    </w:p>
    <w:p w14:paraId="2A29E9C4" w14:textId="77777777" w:rsidR="00CA5D4B" w:rsidRDefault="00CA5D4B">
      <w:pPr>
        <w:pStyle w:val="BodyText"/>
        <w:rPr>
          <w:rFonts w:ascii="Arial" w:hAnsi="Arial" w:cs="Arial"/>
        </w:rPr>
      </w:pPr>
    </w:p>
    <w:p w14:paraId="24F9D859" w14:textId="61B27B61" w:rsidR="00CA5D4B" w:rsidRDefault="00125108"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the call button</w:t>
      </w:r>
      <w:r w:rsidR="000B04DC">
        <w:rPr>
          <w:rFonts w:ascii="Arial" w:hAnsi="Arial" w:cs="Arial"/>
          <w:spacing w:val="-4"/>
          <w:szCs w:val="24"/>
        </w:rPr>
        <w:t>.</w:t>
      </w:r>
    </w:p>
    <w:p w14:paraId="1FEDA780" w14:textId="77777777" w:rsidR="00CA5D4B" w:rsidRDefault="00CA5D4B">
      <w:pPr>
        <w:pStyle w:val="BodyText"/>
        <w:rPr>
          <w:rFonts w:ascii="Arial" w:hAnsi="Arial" w:cs="Arial"/>
        </w:rPr>
      </w:pPr>
    </w:p>
    <w:p w14:paraId="7DCD7326" w14:textId="77777777" w:rsidR="00CA5D4B" w:rsidRDefault="00CA5D4B">
      <w:pPr>
        <w:pStyle w:val="BodyText"/>
        <w:rPr>
          <w:rFonts w:ascii="Arial" w:hAnsi="Arial" w:cs="Arial"/>
        </w:rPr>
      </w:pPr>
    </w:p>
    <w:p w14:paraId="453041C1" w14:textId="48A88AE4" w:rsidR="00CA5D4B" w:rsidRDefault="000B04DC" w:rsidP="00125108">
      <w:pPr>
        <w:pStyle w:val="BodyText"/>
        <w:rPr>
          <w:rFonts w:ascii="Arial" w:hAnsi="Arial" w:cs="Arial"/>
          <w:spacing w:val="-2"/>
        </w:rPr>
      </w:pPr>
      <w:r>
        <w:rPr>
          <w:rFonts w:ascii="Arial" w:hAnsi="Arial" w:cs="Arial"/>
        </w:rPr>
        <w:t>Expected</w:t>
      </w:r>
      <w:r>
        <w:rPr>
          <w:rFonts w:ascii="Arial" w:hAnsi="Arial" w:cs="Arial"/>
          <w:spacing w:val="-3"/>
        </w:rPr>
        <w:t xml:space="preserve"> </w:t>
      </w:r>
      <w:r>
        <w:rPr>
          <w:rFonts w:ascii="Arial" w:hAnsi="Arial" w:cs="Arial"/>
          <w:spacing w:val="-2"/>
        </w:rPr>
        <w:t>Result:</w:t>
      </w:r>
    </w:p>
    <w:p w14:paraId="04E5380E" w14:textId="77777777" w:rsidR="00125108" w:rsidRPr="00125108" w:rsidRDefault="00125108" w:rsidP="00125108">
      <w:pPr>
        <w:pStyle w:val="BodyText"/>
        <w:rPr>
          <w:rFonts w:ascii="Arial" w:hAnsi="Arial" w:cs="Arial"/>
        </w:rPr>
      </w:pPr>
    </w:p>
    <w:p w14:paraId="1BEC99CD" w14:textId="3E57A92C" w:rsidR="00CA5D4B" w:rsidRPr="00125108" w:rsidRDefault="00125108" w:rsidP="00B95CDB">
      <w:pPr>
        <w:pStyle w:val="ListParagraph"/>
        <w:widowControl w:val="0"/>
        <w:numPr>
          <w:ilvl w:val="0"/>
          <w:numId w:val="24"/>
        </w:numPr>
        <w:tabs>
          <w:tab w:val="clear" w:pos="1260"/>
          <w:tab w:val="left" w:pos="2601"/>
        </w:tabs>
        <w:autoSpaceDE w:val="0"/>
        <w:autoSpaceDN w:val="0"/>
        <w:spacing w:before="1"/>
        <w:ind w:right="439"/>
        <w:contextualSpacing w:val="0"/>
        <w:rPr>
          <w:rFonts w:ascii="Arial" w:hAnsi="Arial" w:cs="Arial"/>
          <w:szCs w:val="24"/>
        </w:rPr>
      </w:pPr>
      <w:r>
        <w:rPr>
          <w:rFonts w:ascii="Arial" w:hAnsi="Arial" w:cs="Arial"/>
          <w:szCs w:val="24"/>
        </w:rPr>
        <w:t>Dialing the hotline numbers should function</w:t>
      </w:r>
      <w:r w:rsidR="000B04DC" w:rsidRPr="00125108">
        <w:rPr>
          <w:rFonts w:ascii="Arial" w:hAnsi="Arial" w:cs="Arial"/>
          <w:spacing w:val="-2"/>
          <w:szCs w:val="24"/>
        </w:rPr>
        <w:t>.</w:t>
      </w:r>
    </w:p>
    <w:p w14:paraId="17CE94FB" w14:textId="77777777" w:rsidR="00125108" w:rsidRDefault="00125108">
      <w:pPr>
        <w:pStyle w:val="Heading3"/>
        <w:spacing w:before="181"/>
        <w:rPr>
          <w:rFonts w:ascii="Arial" w:hAnsi="Arial" w:cs="Arial"/>
          <w:b/>
          <w:bCs/>
          <w:color w:val="auto"/>
        </w:rPr>
      </w:pPr>
    </w:p>
    <w:p w14:paraId="5ED51361" w14:textId="4401E582" w:rsidR="00CA5D4B" w:rsidRDefault="000B04DC">
      <w:pPr>
        <w:pStyle w:val="Heading3"/>
        <w:spacing w:before="181"/>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6:</w:t>
      </w:r>
    </w:p>
    <w:p w14:paraId="2F555C23" w14:textId="3EA03A53"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125108">
        <w:rPr>
          <w:rFonts w:ascii="Arial" w:hAnsi="Arial" w:cs="Arial"/>
        </w:rPr>
        <w:t>Editing the Personal Information</w:t>
      </w:r>
    </w:p>
    <w:p w14:paraId="78BC73C4" w14:textId="77777777" w:rsidR="00CA5D4B" w:rsidRDefault="000B04DC">
      <w:pPr>
        <w:pStyle w:val="BodyText"/>
        <w:spacing w:line="480" w:lineRule="auto"/>
        <w:ind w:right="4837"/>
        <w:rPr>
          <w:rFonts w:ascii="Arial" w:hAnsi="Arial" w:cs="Arial"/>
        </w:rPr>
      </w:pPr>
      <w:r>
        <w:rPr>
          <w:rFonts w:ascii="Arial" w:hAnsi="Arial" w:cs="Arial"/>
        </w:rPr>
        <w:t>Severity: 1</w:t>
      </w:r>
    </w:p>
    <w:p w14:paraId="70B22A39" w14:textId="77777777" w:rsidR="00CA5D4B" w:rsidRDefault="000B04DC">
      <w:pPr>
        <w:pStyle w:val="BodyText"/>
        <w:rPr>
          <w:rFonts w:ascii="Arial" w:hAnsi="Arial" w:cs="Arial"/>
          <w:spacing w:val="-2"/>
        </w:rPr>
      </w:pPr>
      <w:r>
        <w:rPr>
          <w:rFonts w:ascii="Arial" w:hAnsi="Arial" w:cs="Arial"/>
          <w:spacing w:val="-2"/>
        </w:rPr>
        <w:t>Instructions:</w:t>
      </w:r>
    </w:p>
    <w:p w14:paraId="7E0ACF01" w14:textId="77777777" w:rsidR="00CA5D4B" w:rsidRDefault="00CA5D4B">
      <w:pPr>
        <w:pStyle w:val="BodyText"/>
        <w:rPr>
          <w:rFonts w:ascii="Arial" w:hAnsi="Arial" w:cs="Arial"/>
          <w:spacing w:val="-2"/>
        </w:rPr>
      </w:pPr>
    </w:p>
    <w:p w14:paraId="7FB454C4" w14:textId="4649542D" w:rsidR="00CA5D4B" w:rsidRDefault="00125108"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On the profile page you can edit the details of the account</w:t>
      </w:r>
      <w:r w:rsidR="000B04DC">
        <w:rPr>
          <w:rFonts w:ascii="Arial" w:hAnsi="Arial" w:cs="Arial"/>
          <w:spacing w:val="-2"/>
          <w:szCs w:val="24"/>
        </w:rPr>
        <w:t>.</w:t>
      </w:r>
    </w:p>
    <w:p w14:paraId="4424E9B3" w14:textId="77777777" w:rsidR="00CA5D4B" w:rsidRDefault="00CA5D4B">
      <w:pPr>
        <w:pStyle w:val="BodyText"/>
        <w:rPr>
          <w:rFonts w:ascii="Arial" w:hAnsi="Arial" w:cs="Arial"/>
        </w:rPr>
      </w:pPr>
    </w:p>
    <w:p w14:paraId="572653AA" w14:textId="4C768613" w:rsidR="00CA5D4B" w:rsidRDefault="000B04DC"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sidR="00125108">
        <w:rPr>
          <w:rFonts w:ascii="Arial" w:hAnsi="Arial" w:cs="Arial"/>
          <w:szCs w:val="24"/>
        </w:rPr>
        <w:t>edit</w:t>
      </w:r>
      <w:r>
        <w:rPr>
          <w:rFonts w:ascii="Arial" w:hAnsi="Arial" w:cs="Arial"/>
          <w:spacing w:val="-2"/>
          <w:szCs w:val="24"/>
        </w:rPr>
        <w:t xml:space="preserve"> button.</w:t>
      </w:r>
    </w:p>
    <w:p w14:paraId="74648037" w14:textId="77777777" w:rsidR="00CA5D4B" w:rsidRDefault="00CA5D4B">
      <w:pPr>
        <w:pStyle w:val="BodyText"/>
        <w:rPr>
          <w:rFonts w:ascii="Arial" w:hAnsi="Arial" w:cs="Arial"/>
        </w:rPr>
      </w:pPr>
    </w:p>
    <w:p w14:paraId="4E97A78E" w14:textId="77777777" w:rsidR="00CA5D4B" w:rsidRDefault="000B04DC" w:rsidP="00B95CDB">
      <w:pPr>
        <w:pStyle w:val="ListParagraph"/>
        <w:widowControl w:val="0"/>
        <w:numPr>
          <w:ilvl w:val="0"/>
          <w:numId w:val="23"/>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w:t>
      </w:r>
      <w:r>
        <w:rPr>
          <w:rFonts w:ascii="Arial" w:hAnsi="Arial" w:cs="Arial"/>
          <w:spacing w:val="-4"/>
          <w:szCs w:val="24"/>
        </w:rPr>
        <w:t xml:space="preserve"> </w:t>
      </w:r>
      <w:r>
        <w:rPr>
          <w:rFonts w:ascii="Arial" w:hAnsi="Arial" w:cs="Arial"/>
          <w:szCs w:val="24"/>
        </w:rPr>
        <w:t>detailed</w:t>
      </w:r>
      <w:r>
        <w:rPr>
          <w:rFonts w:ascii="Arial" w:hAnsi="Arial" w:cs="Arial"/>
          <w:spacing w:val="-4"/>
          <w:szCs w:val="24"/>
        </w:rPr>
        <w:t xml:space="preserve"> </w:t>
      </w:r>
      <w:r>
        <w:rPr>
          <w:rFonts w:ascii="Arial" w:hAnsi="Arial" w:cs="Arial"/>
          <w:spacing w:val="-2"/>
          <w:szCs w:val="24"/>
        </w:rPr>
        <w:t>information.</w:t>
      </w:r>
    </w:p>
    <w:p w14:paraId="2B03C9E1" w14:textId="77777777" w:rsidR="00CA5D4B" w:rsidRDefault="00CA5D4B">
      <w:pPr>
        <w:pStyle w:val="BodyText"/>
        <w:rPr>
          <w:rFonts w:ascii="Arial" w:hAnsi="Arial" w:cs="Arial"/>
        </w:rPr>
      </w:pPr>
    </w:p>
    <w:p w14:paraId="4B6487AB" w14:textId="77777777" w:rsidR="00CA5D4B" w:rsidRDefault="000B04DC" w:rsidP="00B95CDB">
      <w:pPr>
        <w:pStyle w:val="ListParagraph"/>
        <w:widowControl w:val="0"/>
        <w:numPr>
          <w:ilvl w:val="0"/>
          <w:numId w:val="23"/>
        </w:numPr>
        <w:tabs>
          <w:tab w:val="left" w:pos="1877"/>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Pr>
          <w:rFonts w:ascii="Arial" w:hAnsi="Arial" w:cs="Arial"/>
          <w:szCs w:val="24"/>
        </w:rPr>
        <w:t>“Save”</w:t>
      </w:r>
      <w:r>
        <w:rPr>
          <w:rFonts w:ascii="Arial" w:hAnsi="Arial" w:cs="Arial"/>
          <w:spacing w:val="-2"/>
          <w:szCs w:val="24"/>
        </w:rPr>
        <w:t xml:space="preserve"> </w:t>
      </w:r>
      <w:r>
        <w:rPr>
          <w:rFonts w:ascii="Arial" w:hAnsi="Arial" w:cs="Arial"/>
          <w:szCs w:val="24"/>
        </w:rPr>
        <w:t>for</w:t>
      </w:r>
      <w:r>
        <w:rPr>
          <w:rFonts w:ascii="Arial" w:hAnsi="Arial" w:cs="Arial"/>
          <w:spacing w:val="-2"/>
          <w:szCs w:val="24"/>
        </w:rPr>
        <w:t xml:space="preserve"> confirmation.</w:t>
      </w:r>
    </w:p>
    <w:p w14:paraId="6AB5772C" w14:textId="77777777" w:rsidR="00CA5D4B" w:rsidRDefault="00CA5D4B">
      <w:pPr>
        <w:pStyle w:val="BodyText"/>
        <w:rPr>
          <w:rFonts w:ascii="Arial" w:hAnsi="Arial" w:cs="Arial"/>
        </w:rPr>
      </w:pPr>
    </w:p>
    <w:p w14:paraId="4EA9BAD6"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w:t>
      </w:r>
    </w:p>
    <w:p w14:paraId="60717423" w14:textId="77777777" w:rsidR="00CA5D4B" w:rsidRDefault="00CA5D4B">
      <w:pPr>
        <w:pStyle w:val="BodyText"/>
        <w:spacing w:before="1"/>
        <w:rPr>
          <w:rFonts w:ascii="Arial" w:hAnsi="Arial" w:cs="Arial"/>
        </w:rPr>
      </w:pPr>
    </w:p>
    <w:p w14:paraId="7B815F18" w14:textId="77777777" w:rsidR="00CA5D4B" w:rsidRDefault="000B04DC" w:rsidP="00B95CDB">
      <w:pPr>
        <w:pStyle w:val="ListParagraph"/>
        <w:widowControl w:val="0"/>
        <w:numPr>
          <w:ilvl w:val="0"/>
          <w:numId w:val="25"/>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It</w:t>
      </w:r>
      <w:r>
        <w:rPr>
          <w:rFonts w:ascii="Arial" w:hAnsi="Arial" w:cs="Arial"/>
          <w:spacing w:val="-3"/>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w:t>
      </w:r>
      <w:r>
        <w:rPr>
          <w:rFonts w:ascii="Arial" w:hAnsi="Arial" w:cs="Arial"/>
          <w:spacing w:val="-3"/>
          <w:szCs w:val="24"/>
        </w:rPr>
        <w:t xml:space="preserve"> </w:t>
      </w:r>
      <w:r>
        <w:rPr>
          <w:rFonts w:ascii="Arial" w:hAnsi="Arial" w:cs="Arial"/>
          <w:szCs w:val="24"/>
        </w:rPr>
        <w:t>successfully</w:t>
      </w:r>
      <w:r>
        <w:rPr>
          <w:rFonts w:ascii="Arial" w:hAnsi="Arial" w:cs="Arial"/>
          <w:spacing w:val="-2"/>
          <w:szCs w:val="24"/>
        </w:rPr>
        <w:t xml:space="preserve"> saved.</w:t>
      </w:r>
    </w:p>
    <w:p w14:paraId="2D2A09A4" w14:textId="143E5DBB" w:rsidR="00CA5D4B" w:rsidRDefault="000B04DC" w:rsidP="00B95CDB">
      <w:pPr>
        <w:pStyle w:val="ListParagraph"/>
        <w:widowControl w:val="0"/>
        <w:numPr>
          <w:ilvl w:val="0"/>
          <w:numId w:val="25"/>
        </w:numPr>
        <w:tabs>
          <w:tab w:val="clear" w:pos="1260"/>
          <w:tab w:val="left" w:pos="1880"/>
        </w:tabs>
        <w:autoSpaceDE w:val="0"/>
        <w:autoSpaceDN w:val="0"/>
        <w:spacing w:line="240" w:lineRule="auto"/>
        <w:contextualSpacing w:val="0"/>
        <w:rPr>
          <w:rFonts w:ascii="Arial" w:hAnsi="Arial" w:cs="Arial"/>
          <w:spacing w:val="-2"/>
          <w:szCs w:val="24"/>
        </w:rPr>
      </w:pPr>
      <w:r>
        <w:rPr>
          <w:rFonts w:ascii="Arial" w:hAnsi="Arial" w:cs="Arial"/>
          <w:szCs w:val="24"/>
        </w:rPr>
        <w:t>The</w:t>
      </w:r>
      <w:r>
        <w:rPr>
          <w:rFonts w:ascii="Arial" w:hAnsi="Arial" w:cs="Arial"/>
          <w:spacing w:val="-5"/>
          <w:szCs w:val="24"/>
        </w:rPr>
        <w:t xml:space="preserve"> </w:t>
      </w:r>
      <w:r>
        <w:rPr>
          <w:rFonts w:ascii="Arial" w:hAnsi="Arial" w:cs="Arial"/>
          <w:szCs w:val="24"/>
        </w:rPr>
        <w:t>newly</w:t>
      </w:r>
      <w:r>
        <w:rPr>
          <w:rFonts w:ascii="Arial" w:hAnsi="Arial" w:cs="Arial"/>
          <w:spacing w:val="-2"/>
          <w:szCs w:val="24"/>
        </w:rPr>
        <w:t xml:space="preserve"> </w:t>
      </w:r>
      <w:r>
        <w:rPr>
          <w:rFonts w:ascii="Arial" w:hAnsi="Arial" w:cs="Arial"/>
          <w:szCs w:val="24"/>
        </w:rPr>
        <w:t>added</w:t>
      </w:r>
      <w:r>
        <w:rPr>
          <w:rFonts w:ascii="Arial" w:hAnsi="Arial" w:cs="Arial"/>
          <w:spacing w:val="-4"/>
          <w:szCs w:val="24"/>
        </w:rPr>
        <w:t xml:space="preserve"> </w:t>
      </w:r>
      <w:r w:rsidR="00125108">
        <w:rPr>
          <w:rFonts w:ascii="Arial" w:hAnsi="Arial" w:cs="Arial"/>
          <w:szCs w:val="24"/>
        </w:rPr>
        <w:t>information</w:t>
      </w:r>
      <w:r>
        <w:rPr>
          <w:rFonts w:ascii="Arial" w:hAnsi="Arial" w:cs="Arial"/>
          <w:spacing w:val="-2"/>
          <w:szCs w:val="24"/>
        </w:rPr>
        <w:t xml:space="preserve"> </w:t>
      </w:r>
      <w:r>
        <w:rPr>
          <w:rFonts w:ascii="Arial" w:hAnsi="Arial" w:cs="Arial"/>
          <w:szCs w:val="24"/>
        </w:rPr>
        <w:t>should</w:t>
      </w:r>
      <w:r>
        <w:rPr>
          <w:rFonts w:ascii="Arial" w:hAnsi="Arial" w:cs="Arial"/>
          <w:spacing w:val="-4"/>
          <w:szCs w:val="24"/>
        </w:rPr>
        <w:t xml:space="preserve"> </w:t>
      </w:r>
      <w:r>
        <w:rPr>
          <w:rFonts w:ascii="Arial" w:hAnsi="Arial" w:cs="Arial"/>
          <w:szCs w:val="24"/>
        </w:rPr>
        <w:t>add</w:t>
      </w:r>
      <w:r>
        <w:rPr>
          <w:rFonts w:ascii="Arial" w:hAnsi="Arial" w:cs="Arial"/>
          <w:spacing w:val="-2"/>
          <w:szCs w:val="24"/>
        </w:rPr>
        <w:t xml:space="preserve"> </w:t>
      </w:r>
      <w:r>
        <w:rPr>
          <w:rFonts w:ascii="Arial" w:hAnsi="Arial" w:cs="Arial"/>
          <w:szCs w:val="24"/>
        </w:rPr>
        <w:t>to</w:t>
      </w:r>
      <w:r>
        <w:rPr>
          <w:rFonts w:ascii="Arial" w:hAnsi="Arial" w:cs="Arial"/>
          <w:spacing w:val="-4"/>
          <w:szCs w:val="24"/>
        </w:rPr>
        <w:t xml:space="preserve"> </w:t>
      </w:r>
      <w:r>
        <w:rPr>
          <w:rFonts w:ascii="Arial" w:hAnsi="Arial" w:cs="Arial"/>
          <w:szCs w:val="24"/>
        </w:rPr>
        <w:t>the</w:t>
      </w:r>
      <w:r>
        <w:rPr>
          <w:rFonts w:ascii="Arial" w:hAnsi="Arial" w:cs="Arial"/>
          <w:spacing w:val="-3"/>
          <w:szCs w:val="24"/>
        </w:rPr>
        <w:t xml:space="preserve"> </w:t>
      </w:r>
    </w:p>
    <w:p w14:paraId="40C09E09" w14:textId="36EAAB02" w:rsidR="00CA5D4B" w:rsidRDefault="00125108">
      <w:pPr>
        <w:pStyle w:val="ListParagraph"/>
        <w:widowControl w:val="0"/>
        <w:tabs>
          <w:tab w:val="left" w:pos="1880"/>
        </w:tabs>
        <w:autoSpaceDE w:val="0"/>
        <w:autoSpaceDN w:val="0"/>
        <w:spacing w:line="240" w:lineRule="auto"/>
        <w:ind w:left="0"/>
        <w:contextualSpacing w:val="0"/>
        <w:rPr>
          <w:rFonts w:ascii="Arial" w:hAnsi="Arial" w:cs="Arial"/>
          <w:spacing w:val="-2"/>
          <w:szCs w:val="24"/>
        </w:rPr>
      </w:pPr>
      <w:r>
        <w:rPr>
          <w:rFonts w:ascii="Arial" w:hAnsi="Arial" w:cs="Arial"/>
          <w:spacing w:val="-2"/>
          <w:szCs w:val="24"/>
        </w:rPr>
        <w:t xml:space="preserve">                       database</w:t>
      </w:r>
    </w:p>
    <w:p w14:paraId="387BA7B8" w14:textId="77777777" w:rsidR="00CA5D4B" w:rsidRDefault="000B04DC">
      <w:pPr>
        <w:pStyle w:val="Heading3"/>
        <w:spacing w:before="180"/>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7:</w:t>
      </w:r>
    </w:p>
    <w:p w14:paraId="7ADE1F9F" w14:textId="77777777"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Pr>
          <w:rFonts w:ascii="Arial" w:hAnsi="Arial" w:cs="Arial"/>
        </w:rPr>
        <w:t>Account</w:t>
      </w:r>
      <w:r>
        <w:rPr>
          <w:rFonts w:ascii="Arial" w:hAnsi="Arial" w:cs="Arial"/>
          <w:spacing w:val="-17"/>
        </w:rPr>
        <w:t xml:space="preserve"> </w:t>
      </w:r>
      <w:r>
        <w:rPr>
          <w:rFonts w:ascii="Arial" w:hAnsi="Arial" w:cs="Arial"/>
        </w:rPr>
        <w:t xml:space="preserve">Recovery </w:t>
      </w:r>
    </w:p>
    <w:p w14:paraId="3670188A" w14:textId="77777777" w:rsidR="00CA5D4B" w:rsidRDefault="000B04DC">
      <w:pPr>
        <w:pStyle w:val="BodyText"/>
        <w:spacing w:line="480" w:lineRule="auto"/>
        <w:ind w:right="4837"/>
        <w:rPr>
          <w:rFonts w:ascii="Arial" w:hAnsi="Arial" w:cs="Arial"/>
        </w:rPr>
      </w:pPr>
      <w:r>
        <w:rPr>
          <w:rFonts w:ascii="Arial" w:hAnsi="Arial" w:cs="Arial"/>
        </w:rPr>
        <w:t>Severity: 1</w:t>
      </w:r>
    </w:p>
    <w:p w14:paraId="056A30B1" w14:textId="77777777" w:rsidR="00CA5D4B" w:rsidRDefault="000B04DC">
      <w:pPr>
        <w:pStyle w:val="BodyText"/>
        <w:rPr>
          <w:rFonts w:ascii="Arial" w:hAnsi="Arial" w:cs="Arial"/>
        </w:rPr>
      </w:pPr>
      <w:r>
        <w:rPr>
          <w:rFonts w:ascii="Arial" w:hAnsi="Arial" w:cs="Arial"/>
          <w:spacing w:val="-2"/>
        </w:rPr>
        <w:t>Instructions:</w:t>
      </w:r>
    </w:p>
    <w:p w14:paraId="55DA9F83" w14:textId="77777777" w:rsidR="00CA5D4B" w:rsidRDefault="00CA5D4B">
      <w:pPr>
        <w:pStyle w:val="BodyText"/>
        <w:rPr>
          <w:rFonts w:ascii="Arial" w:hAnsi="Arial" w:cs="Arial"/>
        </w:rPr>
      </w:pPr>
    </w:p>
    <w:p w14:paraId="3F263AAF" w14:textId="5362AF70" w:rsidR="00CA5D4B" w:rsidRDefault="000B04DC" w:rsidP="00B95CDB">
      <w:pPr>
        <w:pStyle w:val="ListParagraph"/>
        <w:widowControl w:val="0"/>
        <w:numPr>
          <w:ilvl w:val="0"/>
          <w:numId w:val="26"/>
        </w:numPr>
        <w:tabs>
          <w:tab w:val="left" w:pos="1878"/>
        </w:tabs>
        <w:autoSpaceDE w:val="0"/>
        <w:autoSpaceDN w:val="0"/>
        <w:spacing w:before="1"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3"/>
          <w:szCs w:val="24"/>
        </w:rPr>
        <w:t xml:space="preserve"> </w:t>
      </w:r>
      <w:r w:rsidR="00C50895">
        <w:rPr>
          <w:rFonts w:ascii="Arial" w:hAnsi="Arial" w:cs="Arial"/>
          <w:szCs w:val="24"/>
        </w:rPr>
        <w:t>login</w:t>
      </w:r>
      <w:r>
        <w:rPr>
          <w:rFonts w:ascii="Arial" w:hAnsi="Arial" w:cs="Arial"/>
          <w:spacing w:val="-2"/>
          <w:szCs w:val="24"/>
        </w:rPr>
        <w:t xml:space="preserve"> </w:t>
      </w:r>
      <w:r>
        <w:rPr>
          <w:rFonts w:ascii="Arial" w:hAnsi="Arial" w:cs="Arial"/>
          <w:szCs w:val="24"/>
        </w:rPr>
        <w:t>screen,</w:t>
      </w:r>
      <w:r>
        <w:rPr>
          <w:rFonts w:ascii="Arial" w:hAnsi="Arial" w:cs="Arial"/>
          <w:spacing w:val="-1"/>
          <w:szCs w:val="24"/>
        </w:rPr>
        <w:t xml:space="preserve"> </w:t>
      </w:r>
      <w:r>
        <w:rPr>
          <w:rFonts w:ascii="Arial" w:hAnsi="Arial" w:cs="Arial"/>
          <w:szCs w:val="24"/>
        </w:rPr>
        <w:t>select</w:t>
      </w:r>
      <w:r>
        <w:rPr>
          <w:rFonts w:ascii="Arial" w:hAnsi="Arial" w:cs="Arial"/>
          <w:spacing w:val="-2"/>
          <w:szCs w:val="24"/>
        </w:rPr>
        <w:t xml:space="preserve"> “</w:t>
      </w:r>
      <w:r w:rsidR="00C50895">
        <w:rPr>
          <w:rFonts w:ascii="Arial" w:hAnsi="Arial" w:cs="Arial"/>
          <w:spacing w:val="-2"/>
          <w:szCs w:val="24"/>
        </w:rPr>
        <w:t>Forgot Password</w:t>
      </w:r>
      <w:r>
        <w:rPr>
          <w:rFonts w:ascii="Arial" w:hAnsi="Arial" w:cs="Arial"/>
          <w:spacing w:val="-2"/>
          <w:szCs w:val="24"/>
        </w:rPr>
        <w:t>”.</w:t>
      </w:r>
    </w:p>
    <w:p w14:paraId="38A61A1A" w14:textId="77777777" w:rsidR="00CA5D4B" w:rsidRDefault="00CA5D4B">
      <w:pPr>
        <w:pStyle w:val="BodyText"/>
        <w:rPr>
          <w:rFonts w:ascii="Arial" w:hAnsi="Arial" w:cs="Arial"/>
        </w:rPr>
      </w:pPr>
    </w:p>
    <w:p w14:paraId="574418B5" w14:textId="70F00547" w:rsidR="00CA5D4B" w:rsidRDefault="00C50895" w:rsidP="00B95CDB">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Input the email</w:t>
      </w:r>
    </w:p>
    <w:p w14:paraId="6A74B99C" w14:textId="77777777" w:rsidR="00CA5D4B" w:rsidRDefault="00CA5D4B">
      <w:pPr>
        <w:pStyle w:val="BodyText"/>
        <w:rPr>
          <w:rFonts w:ascii="Arial" w:hAnsi="Arial" w:cs="Arial"/>
        </w:rPr>
      </w:pPr>
    </w:p>
    <w:p w14:paraId="1B01780E" w14:textId="7CE9EBF3" w:rsidR="00CA5D4B" w:rsidRDefault="000B04DC" w:rsidP="00B95CDB">
      <w:pPr>
        <w:pStyle w:val="ListParagraph"/>
        <w:widowControl w:val="0"/>
        <w:numPr>
          <w:ilvl w:val="0"/>
          <w:numId w:val="26"/>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4"/>
          <w:szCs w:val="24"/>
        </w:rPr>
        <w:t xml:space="preserve"> </w:t>
      </w:r>
      <w:r>
        <w:rPr>
          <w:rFonts w:ascii="Arial" w:hAnsi="Arial" w:cs="Arial"/>
          <w:szCs w:val="24"/>
        </w:rPr>
        <w:t>“Send</w:t>
      </w:r>
      <w:r>
        <w:rPr>
          <w:rFonts w:ascii="Arial" w:hAnsi="Arial" w:cs="Arial"/>
          <w:spacing w:val="-2"/>
          <w:szCs w:val="24"/>
        </w:rPr>
        <w:t xml:space="preserve"> </w:t>
      </w:r>
      <w:r>
        <w:rPr>
          <w:rFonts w:ascii="Arial" w:hAnsi="Arial" w:cs="Arial"/>
          <w:szCs w:val="24"/>
        </w:rPr>
        <w:t>Password</w:t>
      </w:r>
      <w:r>
        <w:rPr>
          <w:rFonts w:ascii="Arial" w:hAnsi="Arial" w:cs="Arial"/>
          <w:spacing w:val="-5"/>
          <w:szCs w:val="24"/>
        </w:rPr>
        <w:t xml:space="preserve"> </w:t>
      </w:r>
      <w:r>
        <w:rPr>
          <w:rFonts w:ascii="Arial" w:hAnsi="Arial" w:cs="Arial"/>
          <w:szCs w:val="24"/>
        </w:rPr>
        <w:t>reset</w:t>
      </w:r>
      <w:r>
        <w:rPr>
          <w:rFonts w:ascii="Arial" w:hAnsi="Arial" w:cs="Arial"/>
          <w:spacing w:val="-3"/>
          <w:szCs w:val="24"/>
        </w:rPr>
        <w:t xml:space="preserve"> </w:t>
      </w:r>
      <w:r w:rsidR="00C50895">
        <w:rPr>
          <w:rFonts w:ascii="Arial" w:hAnsi="Arial" w:cs="Arial"/>
          <w:spacing w:val="-2"/>
          <w:szCs w:val="24"/>
        </w:rPr>
        <w:t>link</w:t>
      </w:r>
      <w:r>
        <w:rPr>
          <w:rFonts w:ascii="Arial" w:hAnsi="Arial" w:cs="Arial"/>
          <w:spacing w:val="-2"/>
          <w:szCs w:val="24"/>
        </w:rPr>
        <w:t>”.</w:t>
      </w:r>
    </w:p>
    <w:p w14:paraId="22677785" w14:textId="77777777" w:rsidR="00CA5D4B" w:rsidRDefault="00CA5D4B">
      <w:pPr>
        <w:pStyle w:val="BodyText"/>
        <w:rPr>
          <w:rFonts w:ascii="Arial" w:hAnsi="Arial" w:cs="Arial"/>
        </w:rPr>
      </w:pPr>
    </w:p>
    <w:p w14:paraId="7660F943"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01477847" w14:textId="77777777" w:rsidR="00CA5D4B" w:rsidRDefault="00CA5D4B">
      <w:pPr>
        <w:pStyle w:val="BodyText"/>
        <w:rPr>
          <w:rFonts w:ascii="Arial" w:hAnsi="Arial" w:cs="Arial"/>
        </w:rPr>
      </w:pPr>
    </w:p>
    <w:p w14:paraId="2DDDF5DD" w14:textId="77777777" w:rsidR="00CA5D4B" w:rsidRDefault="000B04DC" w:rsidP="00B95CDB">
      <w:pPr>
        <w:pStyle w:val="ListParagraph"/>
        <w:widowControl w:val="0"/>
        <w:numPr>
          <w:ilvl w:val="0"/>
          <w:numId w:val="27"/>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The</w:t>
      </w:r>
      <w:r>
        <w:rPr>
          <w:rFonts w:ascii="Arial" w:hAnsi="Arial" w:cs="Arial"/>
          <w:spacing w:val="-5"/>
          <w:szCs w:val="24"/>
        </w:rPr>
        <w:t xml:space="preserve"> </w:t>
      </w:r>
      <w:r>
        <w:rPr>
          <w:rFonts w:ascii="Arial" w:hAnsi="Arial" w:cs="Arial"/>
          <w:szCs w:val="24"/>
        </w:rPr>
        <w:t>client</w:t>
      </w:r>
      <w:r>
        <w:rPr>
          <w:rFonts w:ascii="Arial" w:hAnsi="Arial" w:cs="Arial"/>
          <w:spacing w:val="-4"/>
          <w:szCs w:val="24"/>
        </w:rPr>
        <w:t xml:space="preserve"> </w:t>
      </w:r>
      <w:r>
        <w:rPr>
          <w:rFonts w:ascii="Arial" w:hAnsi="Arial" w:cs="Arial"/>
          <w:szCs w:val="24"/>
        </w:rPr>
        <w:t>should</w:t>
      </w:r>
      <w:r>
        <w:rPr>
          <w:rFonts w:ascii="Arial" w:hAnsi="Arial" w:cs="Arial"/>
          <w:spacing w:val="-2"/>
          <w:szCs w:val="24"/>
        </w:rPr>
        <w:t xml:space="preserve"> </w:t>
      </w:r>
      <w:r>
        <w:rPr>
          <w:rFonts w:ascii="Arial" w:hAnsi="Arial" w:cs="Arial"/>
          <w:szCs w:val="24"/>
        </w:rPr>
        <w:t>receive</w:t>
      </w:r>
      <w:r>
        <w:rPr>
          <w:rFonts w:ascii="Arial" w:hAnsi="Arial" w:cs="Arial"/>
          <w:spacing w:val="-2"/>
          <w:szCs w:val="24"/>
        </w:rPr>
        <w:t xml:space="preserve"> </w:t>
      </w:r>
      <w:r>
        <w:rPr>
          <w:rFonts w:ascii="Arial" w:hAnsi="Arial" w:cs="Arial"/>
          <w:szCs w:val="24"/>
        </w:rPr>
        <w:t>an</w:t>
      </w:r>
      <w:r>
        <w:rPr>
          <w:rFonts w:ascii="Arial" w:hAnsi="Arial" w:cs="Arial"/>
          <w:spacing w:val="-4"/>
          <w:szCs w:val="24"/>
        </w:rPr>
        <w:t xml:space="preserve"> </w:t>
      </w:r>
      <w:r>
        <w:rPr>
          <w:rFonts w:ascii="Arial" w:hAnsi="Arial" w:cs="Arial"/>
          <w:szCs w:val="24"/>
        </w:rPr>
        <w:t>email</w:t>
      </w:r>
      <w:r>
        <w:rPr>
          <w:rFonts w:ascii="Arial" w:hAnsi="Arial" w:cs="Arial"/>
          <w:spacing w:val="-4"/>
          <w:szCs w:val="24"/>
        </w:rPr>
        <w:t xml:space="preserve"> </w:t>
      </w:r>
      <w:r>
        <w:rPr>
          <w:rFonts w:ascii="Arial" w:hAnsi="Arial" w:cs="Arial"/>
          <w:szCs w:val="24"/>
        </w:rPr>
        <w:t>for</w:t>
      </w:r>
      <w:r>
        <w:rPr>
          <w:rFonts w:ascii="Arial" w:hAnsi="Arial" w:cs="Arial"/>
          <w:spacing w:val="-5"/>
          <w:szCs w:val="24"/>
        </w:rPr>
        <w:t xml:space="preserve"> </w:t>
      </w:r>
      <w:r>
        <w:rPr>
          <w:rFonts w:ascii="Arial" w:hAnsi="Arial" w:cs="Arial"/>
          <w:szCs w:val="24"/>
        </w:rPr>
        <w:t>a</w:t>
      </w:r>
      <w:r>
        <w:rPr>
          <w:rFonts w:ascii="Arial" w:hAnsi="Arial" w:cs="Arial"/>
          <w:spacing w:val="-2"/>
          <w:szCs w:val="24"/>
        </w:rPr>
        <w:t xml:space="preserve"> </w:t>
      </w:r>
      <w:r>
        <w:rPr>
          <w:rFonts w:ascii="Arial" w:hAnsi="Arial" w:cs="Arial"/>
          <w:szCs w:val="24"/>
        </w:rPr>
        <w:t>password</w:t>
      </w:r>
      <w:r>
        <w:rPr>
          <w:rFonts w:ascii="Arial" w:hAnsi="Arial" w:cs="Arial"/>
          <w:spacing w:val="-2"/>
          <w:szCs w:val="24"/>
        </w:rPr>
        <w:t xml:space="preserve"> </w:t>
      </w:r>
      <w:r>
        <w:rPr>
          <w:rFonts w:ascii="Arial" w:hAnsi="Arial" w:cs="Arial"/>
          <w:szCs w:val="24"/>
        </w:rPr>
        <w:t>reset</w:t>
      </w:r>
      <w:r>
        <w:rPr>
          <w:rFonts w:ascii="Arial" w:hAnsi="Arial" w:cs="Arial"/>
          <w:spacing w:val="-2"/>
          <w:szCs w:val="24"/>
        </w:rPr>
        <w:t xml:space="preserve"> link.</w:t>
      </w:r>
    </w:p>
    <w:p w14:paraId="372DF05C" w14:textId="77777777" w:rsidR="00CA5D4B" w:rsidRDefault="00CA5D4B">
      <w:pPr>
        <w:pStyle w:val="ListParagraph"/>
        <w:widowControl w:val="0"/>
        <w:tabs>
          <w:tab w:val="left" w:pos="1880"/>
        </w:tabs>
        <w:autoSpaceDE w:val="0"/>
        <w:autoSpaceDN w:val="0"/>
        <w:spacing w:line="240" w:lineRule="auto"/>
        <w:ind w:left="0"/>
        <w:contextualSpacing w:val="0"/>
        <w:rPr>
          <w:rFonts w:ascii="Arial" w:hAnsi="Arial" w:cs="Arial"/>
          <w:spacing w:val="-2"/>
          <w:szCs w:val="24"/>
        </w:rPr>
        <w:sectPr w:rsidR="00CA5D4B">
          <w:headerReference w:type="default" r:id="rId48"/>
          <w:footerReference w:type="default" r:id="rId49"/>
          <w:pgSz w:w="12240" w:h="15840"/>
          <w:pgMar w:top="1440" w:right="1440" w:bottom="1440" w:left="2160" w:header="749" w:footer="0" w:gutter="0"/>
          <w:cols w:space="720"/>
        </w:sectPr>
      </w:pPr>
    </w:p>
    <w:p w14:paraId="786ACCED" w14:textId="77777777" w:rsidR="00CA5D4B" w:rsidRDefault="000B04DC">
      <w:pPr>
        <w:pStyle w:val="Heading3"/>
        <w:spacing w:before="183"/>
        <w:rPr>
          <w:rFonts w:ascii="Arial" w:hAnsi="Arial" w:cs="Arial"/>
          <w:b/>
          <w:bCs/>
          <w:color w:val="auto"/>
        </w:rPr>
      </w:pPr>
      <w:r>
        <w:rPr>
          <w:rFonts w:ascii="Arial" w:hAnsi="Arial" w:cs="Arial"/>
          <w:b/>
          <w:bCs/>
          <w:color w:val="auto"/>
        </w:rPr>
        <w:lastRenderedPageBreak/>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8:</w:t>
      </w:r>
    </w:p>
    <w:p w14:paraId="34449DFA" w14:textId="5A842D02"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C50895">
        <w:rPr>
          <w:rFonts w:ascii="Arial" w:hAnsi="Arial" w:cs="Arial"/>
        </w:rPr>
        <w:t>Receiving Emergency and Respond</w:t>
      </w:r>
    </w:p>
    <w:p w14:paraId="476D5FA7" w14:textId="77777777" w:rsidR="00CA5D4B" w:rsidRDefault="000B04DC">
      <w:pPr>
        <w:pStyle w:val="BodyText"/>
        <w:spacing w:line="480" w:lineRule="auto"/>
        <w:ind w:right="4837"/>
        <w:rPr>
          <w:rFonts w:ascii="Arial" w:hAnsi="Arial" w:cs="Arial"/>
        </w:rPr>
      </w:pPr>
      <w:r>
        <w:rPr>
          <w:rFonts w:ascii="Arial" w:hAnsi="Arial" w:cs="Arial"/>
        </w:rPr>
        <w:t>Severity: 1</w:t>
      </w:r>
    </w:p>
    <w:p w14:paraId="49FB6FB8" w14:textId="77777777" w:rsidR="00CA5D4B" w:rsidRDefault="000B04DC">
      <w:pPr>
        <w:pStyle w:val="BodyText"/>
        <w:spacing w:line="480" w:lineRule="auto"/>
        <w:rPr>
          <w:rFonts w:ascii="Arial" w:hAnsi="Arial" w:cs="Arial"/>
        </w:rPr>
      </w:pPr>
      <w:r>
        <w:rPr>
          <w:rFonts w:ascii="Arial" w:hAnsi="Arial" w:cs="Arial"/>
          <w:spacing w:val="-2"/>
        </w:rPr>
        <w:t>Instructions:</w:t>
      </w:r>
    </w:p>
    <w:p w14:paraId="4DF9CED1" w14:textId="0541C3B2" w:rsidR="00CA5D4B" w:rsidRDefault="000B04DC" w:rsidP="00B95CDB">
      <w:pPr>
        <w:pStyle w:val="ListParagraph"/>
        <w:widowControl w:val="0"/>
        <w:numPr>
          <w:ilvl w:val="0"/>
          <w:numId w:val="28"/>
        </w:numPr>
        <w:tabs>
          <w:tab w:val="left" w:pos="1878"/>
          <w:tab w:val="left" w:pos="1880"/>
        </w:tabs>
        <w:autoSpaceDE w:val="0"/>
        <w:autoSpaceDN w:val="0"/>
        <w:ind w:right="438"/>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w:t>
      </w:r>
      <w:r>
        <w:rPr>
          <w:rFonts w:ascii="Arial" w:hAnsi="Arial" w:cs="Arial"/>
          <w:spacing w:val="-3"/>
          <w:szCs w:val="24"/>
        </w:rPr>
        <w:t xml:space="preserve"> </w:t>
      </w:r>
      <w:r>
        <w:rPr>
          <w:rFonts w:ascii="Arial" w:hAnsi="Arial" w:cs="Arial"/>
          <w:szCs w:val="24"/>
        </w:rPr>
        <w:t>screen</w:t>
      </w:r>
      <w:r w:rsidR="00C50895">
        <w:rPr>
          <w:rFonts w:ascii="Arial" w:hAnsi="Arial" w:cs="Arial"/>
          <w:szCs w:val="24"/>
        </w:rPr>
        <w:t xml:space="preserve"> of the responder wait for an emergency</w:t>
      </w:r>
    </w:p>
    <w:p w14:paraId="03801420" w14:textId="36BE1DF0" w:rsidR="00CA5D4B" w:rsidRDefault="00C50895" w:rsidP="00B95CDB">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Notification will be received if someone needed help</w:t>
      </w:r>
      <w:r w:rsidR="000B04DC">
        <w:rPr>
          <w:rFonts w:ascii="Arial" w:hAnsi="Arial" w:cs="Arial"/>
          <w:spacing w:val="-2"/>
          <w:szCs w:val="24"/>
        </w:rPr>
        <w:t>.</w:t>
      </w:r>
    </w:p>
    <w:p w14:paraId="6390CE30" w14:textId="77777777" w:rsidR="00CA5D4B" w:rsidRDefault="00CA5D4B">
      <w:pPr>
        <w:pStyle w:val="BodyText"/>
        <w:rPr>
          <w:rFonts w:ascii="Arial" w:hAnsi="Arial" w:cs="Arial"/>
        </w:rPr>
      </w:pPr>
    </w:p>
    <w:p w14:paraId="4542FAFA" w14:textId="648A46DC" w:rsidR="00CA5D4B" w:rsidRDefault="00C50895" w:rsidP="00B95CDB">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pacing w:val="-2"/>
          <w:szCs w:val="24"/>
        </w:rPr>
        <w:t>Dialog box pops up and select call or navigate</w:t>
      </w:r>
      <w:r w:rsidR="000B04DC">
        <w:rPr>
          <w:rFonts w:ascii="Arial" w:hAnsi="Arial" w:cs="Arial"/>
          <w:spacing w:val="-2"/>
          <w:szCs w:val="24"/>
        </w:rPr>
        <w:t>.</w:t>
      </w:r>
    </w:p>
    <w:p w14:paraId="35A3261B" w14:textId="77777777" w:rsidR="00CA5D4B" w:rsidRDefault="00CA5D4B">
      <w:pPr>
        <w:pStyle w:val="BodyText"/>
        <w:rPr>
          <w:rFonts w:ascii="Arial" w:hAnsi="Arial" w:cs="Arial"/>
        </w:rPr>
      </w:pPr>
    </w:p>
    <w:p w14:paraId="4EF9B91E" w14:textId="5480119F" w:rsidR="00CA5D4B" w:rsidRDefault="00C50895" w:rsidP="00B95CDB">
      <w:pPr>
        <w:pStyle w:val="ListParagraph"/>
        <w:widowControl w:val="0"/>
        <w:numPr>
          <w:ilvl w:val="0"/>
          <w:numId w:val="28"/>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 call to dial the number of requestors</w:t>
      </w:r>
      <w:r w:rsidR="000B04DC">
        <w:rPr>
          <w:rFonts w:ascii="Arial" w:hAnsi="Arial" w:cs="Arial"/>
          <w:spacing w:val="-2"/>
          <w:szCs w:val="24"/>
        </w:rPr>
        <w:t>.</w:t>
      </w:r>
      <w:r>
        <w:rPr>
          <w:rFonts w:ascii="Arial" w:hAnsi="Arial" w:cs="Arial"/>
          <w:spacing w:val="-2"/>
          <w:szCs w:val="24"/>
        </w:rPr>
        <w:t xml:space="preserve"> </w:t>
      </w:r>
    </w:p>
    <w:p w14:paraId="5D3F8F89" w14:textId="77777777" w:rsidR="00CA5D4B" w:rsidRDefault="00CA5D4B">
      <w:pPr>
        <w:pStyle w:val="BodyText"/>
        <w:rPr>
          <w:rFonts w:ascii="Arial" w:hAnsi="Arial" w:cs="Arial"/>
        </w:rPr>
      </w:pPr>
    </w:p>
    <w:p w14:paraId="6A725A3A" w14:textId="1BBF93A6" w:rsidR="00CA5D4B" w:rsidRPr="00C50895" w:rsidRDefault="000B04DC" w:rsidP="00B95CDB">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zCs w:val="24"/>
        </w:rPr>
        <w:t>Click</w:t>
      </w:r>
      <w:r>
        <w:rPr>
          <w:rFonts w:ascii="Arial" w:hAnsi="Arial" w:cs="Arial"/>
          <w:spacing w:val="-2"/>
          <w:szCs w:val="24"/>
        </w:rPr>
        <w:t xml:space="preserve"> </w:t>
      </w:r>
      <w:r w:rsidR="00C50895">
        <w:rPr>
          <w:rFonts w:ascii="Arial" w:hAnsi="Arial" w:cs="Arial"/>
          <w:szCs w:val="24"/>
        </w:rPr>
        <w:t>navigate to navigate the location of requestor in google maps</w:t>
      </w:r>
      <w:r>
        <w:rPr>
          <w:rFonts w:ascii="Arial" w:hAnsi="Arial" w:cs="Arial"/>
          <w:spacing w:val="-2"/>
          <w:szCs w:val="24"/>
        </w:rPr>
        <w:t>.</w:t>
      </w:r>
    </w:p>
    <w:p w14:paraId="1F900CB1" w14:textId="6BC3FAC0" w:rsidR="00C50895" w:rsidRPr="00C50895" w:rsidRDefault="00C50895" w:rsidP="00B95CDB">
      <w:pPr>
        <w:pStyle w:val="ListParagraph"/>
        <w:widowControl w:val="0"/>
        <w:numPr>
          <w:ilvl w:val="0"/>
          <w:numId w:val="28"/>
        </w:numPr>
        <w:tabs>
          <w:tab w:val="left" w:pos="1878"/>
        </w:tabs>
        <w:autoSpaceDE w:val="0"/>
        <w:autoSpaceDN w:val="0"/>
        <w:contextualSpacing w:val="0"/>
        <w:rPr>
          <w:rFonts w:ascii="Arial" w:hAnsi="Arial" w:cs="Arial"/>
          <w:szCs w:val="24"/>
        </w:rPr>
      </w:pPr>
      <w:r>
        <w:rPr>
          <w:rFonts w:ascii="Arial" w:hAnsi="Arial" w:cs="Arial"/>
          <w:spacing w:val="-2"/>
          <w:szCs w:val="24"/>
        </w:rPr>
        <w:t>Requestors will be notified</w:t>
      </w:r>
    </w:p>
    <w:p w14:paraId="587781B3" w14:textId="77777777" w:rsidR="00C50895" w:rsidRPr="00C50895" w:rsidRDefault="00C50895" w:rsidP="00C50895">
      <w:pPr>
        <w:widowControl w:val="0"/>
        <w:tabs>
          <w:tab w:val="left" w:pos="1878"/>
        </w:tabs>
        <w:autoSpaceDE w:val="0"/>
        <w:autoSpaceDN w:val="0"/>
        <w:ind w:left="720"/>
        <w:rPr>
          <w:rFonts w:ascii="Arial" w:hAnsi="Arial" w:cs="Arial"/>
          <w:szCs w:val="24"/>
        </w:rPr>
      </w:pPr>
    </w:p>
    <w:p w14:paraId="3FFC4CA5" w14:textId="77777777" w:rsidR="00CA5D4B" w:rsidRDefault="000B04DC">
      <w:pPr>
        <w:pStyle w:val="BodyText"/>
        <w:rPr>
          <w:rFonts w:ascii="Arial" w:hAnsi="Arial" w:cs="Arial"/>
        </w:rPr>
      </w:pPr>
      <w:r>
        <w:rPr>
          <w:rFonts w:ascii="Arial" w:hAnsi="Arial" w:cs="Arial"/>
        </w:rPr>
        <w:t>Expected</w:t>
      </w:r>
      <w:r>
        <w:rPr>
          <w:rFonts w:ascii="Arial" w:hAnsi="Arial" w:cs="Arial"/>
          <w:spacing w:val="-3"/>
        </w:rPr>
        <w:t xml:space="preserve"> </w:t>
      </w:r>
      <w:r>
        <w:rPr>
          <w:rFonts w:ascii="Arial" w:hAnsi="Arial" w:cs="Arial"/>
          <w:spacing w:val="-2"/>
        </w:rPr>
        <w:t>Results:</w:t>
      </w:r>
    </w:p>
    <w:p w14:paraId="4D152D28" w14:textId="77777777" w:rsidR="00CA5D4B" w:rsidRDefault="00CA5D4B">
      <w:pPr>
        <w:pStyle w:val="BodyText"/>
        <w:rPr>
          <w:rFonts w:ascii="Arial" w:hAnsi="Arial" w:cs="Arial"/>
        </w:rPr>
      </w:pPr>
    </w:p>
    <w:p w14:paraId="407241DB" w14:textId="239C60FE" w:rsidR="00CA5D4B" w:rsidRDefault="00C50895" w:rsidP="00B95CDB">
      <w:pPr>
        <w:pStyle w:val="ListParagraph"/>
        <w:widowControl w:val="0"/>
        <w:numPr>
          <w:ilvl w:val="0"/>
          <w:numId w:val="29"/>
        </w:numPr>
        <w:tabs>
          <w:tab w:val="clear" w:pos="1260"/>
          <w:tab w:val="left" w:pos="1880"/>
        </w:tabs>
        <w:autoSpaceDE w:val="0"/>
        <w:autoSpaceDN w:val="0"/>
        <w:spacing w:before="1" w:line="240" w:lineRule="auto"/>
        <w:contextualSpacing w:val="0"/>
        <w:rPr>
          <w:rFonts w:ascii="Arial" w:hAnsi="Arial" w:cs="Arial"/>
          <w:szCs w:val="24"/>
        </w:rPr>
      </w:pPr>
      <w:r>
        <w:rPr>
          <w:rFonts w:ascii="Arial" w:hAnsi="Arial" w:cs="Arial"/>
          <w:szCs w:val="24"/>
        </w:rPr>
        <w:t>Requestor</w:t>
      </w:r>
      <w:r>
        <w:rPr>
          <w:rFonts w:ascii="Arial" w:hAnsi="Arial" w:cs="Arial"/>
          <w:spacing w:val="-3"/>
          <w:szCs w:val="24"/>
        </w:rPr>
        <w:t xml:space="preserve">’s </w:t>
      </w:r>
      <w:r>
        <w:rPr>
          <w:rFonts w:ascii="Arial" w:hAnsi="Arial" w:cs="Arial"/>
          <w:szCs w:val="24"/>
        </w:rPr>
        <w:t>number should</w:t>
      </w:r>
      <w:r w:rsidR="000B04DC">
        <w:rPr>
          <w:rFonts w:ascii="Arial" w:hAnsi="Arial" w:cs="Arial"/>
          <w:spacing w:val="-5"/>
          <w:szCs w:val="24"/>
        </w:rPr>
        <w:t xml:space="preserve"> </w:t>
      </w:r>
      <w:r w:rsidR="000B04DC">
        <w:rPr>
          <w:rFonts w:ascii="Arial" w:hAnsi="Arial" w:cs="Arial"/>
          <w:szCs w:val="24"/>
        </w:rPr>
        <w:t>be</w:t>
      </w:r>
      <w:r>
        <w:rPr>
          <w:rFonts w:ascii="Arial" w:hAnsi="Arial" w:cs="Arial"/>
          <w:szCs w:val="24"/>
        </w:rPr>
        <w:t xml:space="preserve"> dialed</w:t>
      </w:r>
      <w:r w:rsidR="000B04DC">
        <w:rPr>
          <w:rFonts w:ascii="Arial" w:hAnsi="Arial" w:cs="Arial"/>
          <w:spacing w:val="-3"/>
          <w:szCs w:val="24"/>
        </w:rPr>
        <w:t xml:space="preserve"> </w:t>
      </w:r>
      <w:r w:rsidR="000B04DC">
        <w:rPr>
          <w:rFonts w:ascii="Arial" w:hAnsi="Arial" w:cs="Arial"/>
          <w:szCs w:val="24"/>
        </w:rPr>
        <w:t>successfully</w:t>
      </w:r>
      <w:r w:rsidR="000B04DC">
        <w:rPr>
          <w:rFonts w:ascii="Arial" w:hAnsi="Arial" w:cs="Arial"/>
          <w:spacing w:val="-2"/>
          <w:szCs w:val="24"/>
        </w:rPr>
        <w:t xml:space="preserve"> saved.</w:t>
      </w:r>
    </w:p>
    <w:p w14:paraId="7A553EBB" w14:textId="77777777" w:rsidR="00CA5D4B" w:rsidRDefault="00CA5D4B">
      <w:pPr>
        <w:pStyle w:val="BodyText"/>
        <w:spacing w:before="10"/>
        <w:rPr>
          <w:rFonts w:ascii="Arial" w:hAnsi="Arial" w:cs="Arial"/>
        </w:rPr>
      </w:pPr>
    </w:p>
    <w:p w14:paraId="33547369" w14:textId="4F899272" w:rsidR="00CA5D4B" w:rsidRDefault="00C50895" w:rsidP="00B95CDB">
      <w:pPr>
        <w:pStyle w:val="ListParagraph"/>
        <w:widowControl w:val="0"/>
        <w:numPr>
          <w:ilvl w:val="0"/>
          <w:numId w:val="30"/>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Responders can pinpoint the location of the requestors</w:t>
      </w:r>
    </w:p>
    <w:p w14:paraId="49DC5724" w14:textId="77777777" w:rsidR="00CA5D4B" w:rsidRDefault="00CA5D4B">
      <w:pPr>
        <w:pStyle w:val="ListParagraph"/>
        <w:widowControl w:val="0"/>
        <w:tabs>
          <w:tab w:val="left" w:pos="1880"/>
        </w:tabs>
        <w:autoSpaceDE w:val="0"/>
        <w:autoSpaceDN w:val="0"/>
        <w:spacing w:line="240" w:lineRule="auto"/>
        <w:ind w:left="0"/>
        <w:contextualSpacing w:val="0"/>
        <w:rPr>
          <w:rFonts w:ascii="Arial" w:hAnsi="Arial" w:cs="Arial"/>
          <w:spacing w:val="-2"/>
          <w:szCs w:val="24"/>
        </w:rPr>
      </w:pPr>
    </w:p>
    <w:p w14:paraId="2507CB4F" w14:textId="77777777" w:rsidR="00CA5D4B" w:rsidRDefault="000B04DC">
      <w:pPr>
        <w:pStyle w:val="Heading3"/>
        <w:spacing w:before="180"/>
        <w:rPr>
          <w:rFonts w:ascii="Arial" w:hAnsi="Arial" w:cs="Arial"/>
          <w:b/>
        </w:rPr>
      </w:pPr>
      <w:r>
        <w:rPr>
          <w:rFonts w:ascii="Arial" w:hAnsi="Arial" w:cs="Arial"/>
          <w:b/>
          <w:bCs/>
          <w:color w:val="auto"/>
        </w:rPr>
        <w:t>Test</w:t>
      </w:r>
      <w:r>
        <w:rPr>
          <w:rFonts w:ascii="Arial" w:hAnsi="Arial" w:cs="Arial"/>
          <w:b/>
          <w:bCs/>
          <w:color w:val="auto"/>
          <w:spacing w:val="-3"/>
        </w:rPr>
        <w:t xml:space="preserve"> </w:t>
      </w:r>
      <w:r>
        <w:rPr>
          <w:rFonts w:ascii="Arial" w:hAnsi="Arial" w:cs="Arial"/>
          <w:b/>
          <w:bCs/>
          <w:color w:val="auto"/>
        </w:rPr>
        <w:t>Case</w:t>
      </w:r>
      <w:r>
        <w:rPr>
          <w:rFonts w:ascii="Arial" w:hAnsi="Arial" w:cs="Arial"/>
          <w:b/>
          <w:bCs/>
          <w:color w:val="auto"/>
          <w:spacing w:val="-1"/>
        </w:rPr>
        <w:t xml:space="preserve"> </w:t>
      </w:r>
      <w:r>
        <w:rPr>
          <w:rFonts w:ascii="Arial" w:hAnsi="Arial" w:cs="Arial"/>
          <w:b/>
          <w:bCs/>
          <w:color w:val="auto"/>
          <w:spacing w:val="-5"/>
        </w:rPr>
        <w:t>9:</w:t>
      </w:r>
    </w:p>
    <w:p w14:paraId="370F5743" w14:textId="45924A26" w:rsidR="00CA5D4B" w:rsidRDefault="000B04DC">
      <w:pPr>
        <w:pStyle w:val="BodyText"/>
        <w:spacing w:line="480" w:lineRule="auto"/>
        <w:ind w:right="4837"/>
        <w:rPr>
          <w:rFonts w:ascii="Arial" w:hAnsi="Arial" w:cs="Arial"/>
        </w:rPr>
      </w:pPr>
      <w:r>
        <w:rPr>
          <w:rFonts w:ascii="Arial" w:hAnsi="Arial" w:cs="Arial"/>
        </w:rPr>
        <w:t>Module:</w:t>
      </w:r>
      <w:r>
        <w:rPr>
          <w:rFonts w:ascii="Arial" w:hAnsi="Arial" w:cs="Arial"/>
          <w:spacing w:val="-17"/>
        </w:rPr>
        <w:t xml:space="preserve"> </w:t>
      </w:r>
      <w:r w:rsidR="00C50895">
        <w:rPr>
          <w:rFonts w:ascii="Arial" w:hAnsi="Arial" w:cs="Arial"/>
        </w:rPr>
        <w:t>Account Management</w:t>
      </w:r>
    </w:p>
    <w:p w14:paraId="62937CB4" w14:textId="77777777" w:rsidR="00CA5D4B" w:rsidRDefault="000B04DC">
      <w:pPr>
        <w:pStyle w:val="BodyText"/>
        <w:spacing w:line="480" w:lineRule="auto"/>
        <w:ind w:right="4837"/>
        <w:rPr>
          <w:rFonts w:ascii="Arial" w:hAnsi="Arial" w:cs="Arial"/>
        </w:rPr>
      </w:pPr>
      <w:r>
        <w:rPr>
          <w:rFonts w:ascii="Arial" w:hAnsi="Arial" w:cs="Arial"/>
        </w:rPr>
        <w:t>Severity: 1</w:t>
      </w:r>
    </w:p>
    <w:p w14:paraId="4F23FDA6" w14:textId="77777777" w:rsidR="00CA5D4B" w:rsidRDefault="000B04DC">
      <w:pPr>
        <w:pStyle w:val="BodyText"/>
        <w:rPr>
          <w:rFonts w:ascii="Arial" w:hAnsi="Arial" w:cs="Arial"/>
        </w:rPr>
      </w:pPr>
      <w:r>
        <w:rPr>
          <w:rFonts w:ascii="Arial" w:hAnsi="Arial" w:cs="Arial"/>
          <w:spacing w:val="-2"/>
        </w:rPr>
        <w:t>Instructions:</w:t>
      </w:r>
    </w:p>
    <w:p w14:paraId="32C6B79A" w14:textId="77777777" w:rsidR="00CA5D4B" w:rsidRDefault="00CA5D4B">
      <w:pPr>
        <w:pStyle w:val="BodyText"/>
        <w:rPr>
          <w:rFonts w:ascii="Arial" w:hAnsi="Arial" w:cs="Arial"/>
        </w:rPr>
      </w:pPr>
    </w:p>
    <w:p w14:paraId="0C7E50D0" w14:textId="1864079E" w:rsidR="00CA5D4B" w:rsidRDefault="000B04DC" w:rsidP="00B95CDB">
      <w:pPr>
        <w:pStyle w:val="ListParagraph"/>
        <w:widowControl w:val="0"/>
        <w:numPr>
          <w:ilvl w:val="0"/>
          <w:numId w:val="31"/>
        </w:numPr>
        <w:tabs>
          <w:tab w:val="left" w:pos="1878"/>
        </w:tabs>
        <w:autoSpaceDE w:val="0"/>
        <w:autoSpaceDN w:val="0"/>
        <w:spacing w:line="240" w:lineRule="auto"/>
        <w:contextualSpacing w:val="0"/>
        <w:rPr>
          <w:rFonts w:ascii="Arial" w:hAnsi="Arial" w:cs="Arial"/>
          <w:szCs w:val="24"/>
        </w:rPr>
      </w:pPr>
      <w:r>
        <w:rPr>
          <w:rFonts w:ascii="Arial" w:hAnsi="Arial" w:cs="Arial"/>
          <w:szCs w:val="24"/>
        </w:rPr>
        <w:t>In</w:t>
      </w:r>
      <w:r>
        <w:rPr>
          <w:rFonts w:ascii="Arial" w:hAnsi="Arial" w:cs="Arial"/>
          <w:spacing w:val="-2"/>
          <w:szCs w:val="24"/>
        </w:rPr>
        <w:t xml:space="preserve"> </w:t>
      </w:r>
      <w:r>
        <w:rPr>
          <w:rFonts w:ascii="Arial" w:hAnsi="Arial" w:cs="Arial"/>
          <w:szCs w:val="24"/>
        </w:rPr>
        <w:t>the</w:t>
      </w:r>
      <w:r>
        <w:rPr>
          <w:rFonts w:ascii="Arial" w:hAnsi="Arial" w:cs="Arial"/>
          <w:spacing w:val="-5"/>
          <w:szCs w:val="24"/>
        </w:rPr>
        <w:t xml:space="preserve"> </w:t>
      </w:r>
      <w:r>
        <w:rPr>
          <w:rFonts w:ascii="Arial" w:hAnsi="Arial" w:cs="Arial"/>
          <w:szCs w:val="24"/>
        </w:rPr>
        <w:t>main</w:t>
      </w:r>
      <w:r w:rsidR="001C3553">
        <w:rPr>
          <w:rFonts w:ascii="Arial" w:hAnsi="Arial" w:cs="Arial"/>
          <w:szCs w:val="24"/>
        </w:rPr>
        <w:t xml:space="preserve"> admin</w:t>
      </w:r>
      <w:r>
        <w:rPr>
          <w:rFonts w:ascii="Arial" w:hAnsi="Arial" w:cs="Arial"/>
          <w:spacing w:val="-3"/>
          <w:szCs w:val="24"/>
        </w:rPr>
        <w:t xml:space="preserve"> </w:t>
      </w:r>
      <w:r>
        <w:rPr>
          <w:rFonts w:ascii="Arial" w:hAnsi="Arial" w:cs="Arial"/>
          <w:szCs w:val="24"/>
        </w:rPr>
        <w:t>screen,</w:t>
      </w:r>
      <w:r>
        <w:rPr>
          <w:rFonts w:ascii="Arial" w:hAnsi="Arial" w:cs="Arial"/>
          <w:spacing w:val="-2"/>
          <w:szCs w:val="24"/>
        </w:rPr>
        <w:t xml:space="preserve"> </w:t>
      </w:r>
      <w:r>
        <w:rPr>
          <w:rFonts w:ascii="Arial" w:hAnsi="Arial" w:cs="Arial"/>
          <w:szCs w:val="24"/>
        </w:rPr>
        <w:t>select</w:t>
      </w:r>
      <w:r>
        <w:rPr>
          <w:rFonts w:ascii="Arial" w:hAnsi="Arial" w:cs="Arial"/>
          <w:spacing w:val="-3"/>
          <w:szCs w:val="24"/>
        </w:rPr>
        <w:t xml:space="preserve"> </w:t>
      </w:r>
      <w:r>
        <w:rPr>
          <w:rFonts w:ascii="Arial" w:hAnsi="Arial" w:cs="Arial"/>
          <w:szCs w:val="24"/>
        </w:rPr>
        <w:t>“</w:t>
      </w:r>
      <w:r w:rsidR="001C3553">
        <w:rPr>
          <w:rFonts w:ascii="Arial" w:hAnsi="Arial" w:cs="Arial"/>
          <w:szCs w:val="24"/>
        </w:rPr>
        <w:t>Account</w:t>
      </w:r>
      <w:r>
        <w:rPr>
          <w:rFonts w:ascii="Arial" w:hAnsi="Arial" w:cs="Arial"/>
          <w:szCs w:val="24"/>
        </w:rPr>
        <w:t>”</w:t>
      </w:r>
      <w:r>
        <w:rPr>
          <w:rFonts w:ascii="Arial" w:hAnsi="Arial" w:cs="Arial"/>
          <w:spacing w:val="-2"/>
          <w:szCs w:val="24"/>
        </w:rPr>
        <w:t xml:space="preserve"> </w:t>
      </w:r>
      <w:r w:rsidR="001C3553">
        <w:rPr>
          <w:rFonts w:ascii="Arial" w:hAnsi="Arial" w:cs="Arial"/>
          <w:spacing w:val="-4"/>
          <w:szCs w:val="24"/>
        </w:rPr>
        <w:t>page</w:t>
      </w:r>
      <w:r>
        <w:rPr>
          <w:rFonts w:ascii="Arial" w:hAnsi="Arial" w:cs="Arial"/>
          <w:spacing w:val="-4"/>
          <w:szCs w:val="24"/>
        </w:rPr>
        <w:t>.</w:t>
      </w:r>
    </w:p>
    <w:p w14:paraId="64EEE213" w14:textId="77777777" w:rsidR="00CA5D4B" w:rsidRDefault="00CA5D4B">
      <w:pPr>
        <w:pStyle w:val="BodyText"/>
        <w:rPr>
          <w:rFonts w:ascii="Arial" w:hAnsi="Arial" w:cs="Arial"/>
        </w:rPr>
      </w:pPr>
    </w:p>
    <w:p w14:paraId="3B63DAAE" w14:textId="55E8D395" w:rsidR="00CA5D4B" w:rsidRDefault="000B04DC" w:rsidP="00B95CDB">
      <w:pPr>
        <w:pStyle w:val="ListParagraph"/>
        <w:widowControl w:val="0"/>
        <w:numPr>
          <w:ilvl w:val="0"/>
          <w:numId w:val="31"/>
        </w:numPr>
        <w:tabs>
          <w:tab w:val="left" w:pos="1878"/>
        </w:tabs>
        <w:autoSpaceDE w:val="0"/>
        <w:autoSpaceDN w:val="0"/>
        <w:spacing w:line="240" w:lineRule="auto"/>
        <w:contextualSpacing w:val="0"/>
        <w:rPr>
          <w:rFonts w:ascii="Arial" w:hAnsi="Arial" w:cs="Arial"/>
          <w:szCs w:val="24"/>
        </w:rPr>
      </w:pPr>
      <w:r>
        <w:rPr>
          <w:rFonts w:ascii="Arial" w:hAnsi="Arial" w:cs="Arial"/>
          <w:szCs w:val="24"/>
        </w:rPr>
        <w:t>Click</w:t>
      </w:r>
      <w:r>
        <w:rPr>
          <w:rFonts w:ascii="Arial" w:hAnsi="Arial" w:cs="Arial"/>
          <w:spacing w:val="-6"/>
          <w:szCs w:val="24"/>
        </w:rPr>
        <w:t xml:space="preserve"> </w:t>
      </w:r>
      <w:r>
        <w:rPr>
          <w:rFonts w:ascii="Arial" w:hAnsi="Arial" w:cs="Arial"/>
          <w:szCs w:val="24"/>
        </w:rPr>
        <w:t>“</w:t>
      </w:r>
      <w:r w:rsidR="001C3553">
        <w:rPr>
          <w:rFonts w:ascii="Arial" w:hAnsi="Arial" w:cs="Arial"/>
          <w:szCs w:val="24"/>
        </w:rPr>
        <w:t>Manage Requestor Account</w:t>
      </w:r>
      <w:r>
        <w:rPr>
          <w:rFonts w:ascii="Arial" w:hAnsi="Arial" w:cs="Arial"/>
          <w:szCs w:val="24"/>
        </w:rPr>
        <w:t>”</w:t>
      </w:r>
      <w:r>
        <w:rPr>
          <w:rFonts w:ascii="Arial" w:hAnsi="Arial" w:cs="Arial"/>
          <w:spacing w:val="-7"/>
          <w:szCs w:val="24"/>
        </w:rPr>
        <w:t xml:space="preserve"> </w:t>
      </w:r>
      <w:r w:rsidR="001C3553">
        <w:rPr>
          <w:rFonts w:ascii="Arial" w:hAnsi="Arial" w:cs="Arial"/>
          <w:spacing w:val="-2"/>
          <w:szCs w:val="24"/>
        </w:rPr>
        <w:t>tab</w:t>
      </w:r>
      <w:r>
        <w:rPr>
          <w:rFonts w:ascii="Arial" w:hAnsi="Arial" w:cs="Arial"/>
          <w:spacing w:val="-2"/>
          <w:szCs w:val="24"/>
        </w:rPr>
        <w:t>.</w:t>
      </w:r>
    </w:p>
    <w:p w14:paraId="00C90EA5" w14:textId="77777777" w:rsidR="00CA5D4B" w:rsidRDefault="00CA5D4B">
      <w:pPr>
        <w:pStyle w:val="BodyText"/>
        <w:rPr>
          <w:rFonts w:ascii="Arial" w:hAnsi="Arial" w:cs="Arial"/>
        </w:rPr>
      </w:pPr>
    </w:p>
    <w:p w14:paraId="3C4383B8" w14:textId="2B6A3E42" w:rsidR="00CA5D4B" w:rsidRDefault="001C3553" w:rsidP="00B95CDB">
      <w:pPr>
        <w:pStyle w:val="ListParagraph"/>
        <w:widowControl w:val="0"/>
        <w:numPr>
          <w:ilvl w:val="0"/>
          <w:numId w:val="31"/>
        </w:numPr>
        <w:tabs>
          <w:tab w:val="left" w:pos="1878"/>
        </w:tabs>
        <w:autoSpaceDE w:val="0"/>
        <w:autoSpaceDN w:val="0"/>
        <w:spacing w:line="240" w:lineRule="auto"/>
        <w:contextualSpacing w:val="0"/>
        <w:rPr>
          <w:rFonts w:ascii="Arial" w:hAnsi="Arial" w:cs="Arial"/>
          <w:szCs w:val="24"/>
        </w:rPr>
      </w:pPr>
      <w:r>
        <w:rPr>
          <w:rFonts w:ascii="Arial" w:hAnsi="Arial" w:cs="Arial"/>
          <w:szCs w:val="24"/>
        </w:rPr>
        <w:t>Delete requestor account</w:t>
      </w:r>
      <w:r w:rsidR="000B04DC">
        <w:rPr>
          <w:rFonts w:ascii="Arial" w:hAnsi="Arial" w:cs="Arial"/>
          <w:spacing w:val="-2"/>
          <w:szCs w:val="24"/>
        </w:rPr>
        <w:t>.</w:t>
      </w:r>
    </w:p>
    <w:p w14:paraId="0520F108" w14:textId="77777777" w:rsidR="00CA5D4B" w:rsidRDefault="00CA5D4B">
      <w:pPr>
        <w:pStyle w:val="BodyText"/>
        <w:rPr>
          <w:rFonts w:ascii="Arial" w:hAnsi="Arial" w:cs="Arial"/>
        </w:rPr>
      </w:pPr>
    </w:p>
    <w:p w14:paraId="264471B7" w14:textId="77777777" w:rsidR="00CA5D4B" w:rsidRDefault="00CA5D4B">
      <w:pPr>
        <w:pStyle w:val="BodyText"/>
        <w:spacing w:before="1"/>
        <w:rPr>
          <w:rFonts w:ascii="Arial" w:hAnsi="Arial" w:cs="Arial"/>
        </w:rPr>
      </w:pPr>
    </w:p>
    <w:p w14:paraId="2ACB4CCD" w14:textId="77777777" w:rsidR="00CA5D4B" w:rsidRDefault="000B04DC">
      <w:pPr>
        <w:pStyle w:val="BodyText"/>
        <w:rPr>
          <w:rFonts w:ascii="Arial" w:hAnsi="Arial" w:cs="Arial"/>
        </w:rPr>
      </w:pPr>
      <w:r>
        <w:rPr>
          <w:rFonts w:ascii="Arial" w:hAnsi="Arial" w:cs="Arial"/>
        </w:rPr>
        <w:lastRenderedPageBreak/>
        <w:t>Expected</w:t>
      </w:r>
      <w:r>
        <w:rPr>
          <w:rFonts w:ascii="Arial" w:hAnsi="Arial" w:cs="Arial"/>
          <w:spacing w:val="-3"/>
        </w:rPr>
        <w:t xml:space="preserve"> </w:t>
      </w:r>
      <w:r>
        <w:rPr>
          <w:rFonts w:ascii="Arial" w:hAnsi="Arial" w:cs="Arial"/>
          <w:spacing w:val="-2"/>
        </w:rPr>
        <w:t>Results:</w:t>
      </w:r>
    </w:p>
    <w:p w14:paraId="544E2DB6" w14:textId="77777777" w:rsidR="00CA5D4B" w:rsidRDefault="00CA5D4B">
      <w:pPr>
        <w:pStyle w:val="BodyText"/>
        <w:spacing w:before="1"/>
        <w:rPr>
          <w:rFonts w:ascii="Arial" w:hAnsi="Arial" w:cs="Arial"/>
        </w:rPr>
      </w:pPr>
    </w:p>
    <w:p w14:paraId="563C85C5" w14:textId="77777777" w:rsidR="00CA5D4B" w:rsidRDefault="000B04DC" w:rsidP="00B95CDB">
      <w:pPr>
        <w:pStyle w:val="ListParagraph"/>
        <w:widowControl w:val="0"/>
        <w:numPr>
          <w:ilvl w:val="0"/>
          <w:numId w:val="32"/>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zCs w:val="24"/>
        </w:rPr>
        <w:t>It</w:t>
      </w:r>
      <w:r>
        <w:rPr>
          <w:rFonts w:ascii="Arial" w:hAnsi="Arial" w:cs="Arial"/>
          <w:spacing w:val="-4"/>
          <w:szCs w:val="24"/>
        </w:rPr>
        <w:t xml:space="preserve"> </w:t>
      </w:r>
      <w:r>
        <w:rPr>
          <w:rFonts w:ascii="Arial" w:hAnsi="Arial" w:cs="Arial"/>
          <w:szCs w:val="24"/>
        </w:rPr>
        <w:t>should</w:t>
      </w:r>
      <w:r>
        <w:rPr>
          <w:rFonts w:ascii="Arial" w:hAnsi="Arial" w:cs="Arial"/>
          <w:spacing w:val="-5"/>
          <w:szCs w:val="24"/>
        </w:rPr>
        <w:t xml:space="preserve"> </w:t>
      </w:r>
      <w:r>
        <w:rPr>
          <w:rFonts w:ascii="Arial" w:hAnsi="Arial" w:cs="Arial"/>
          <w:szCs w:val="24"/>
        </w:rPr>
        <w:t>be successfully</w:t>
      </w:r>
      <w:r>
        <w:rPr>
          <w:rFonts w:ascii="Arial" w:hAnsi="Arial" w:cs="Arial"/>
          <w:spacing w:val="-3"/>
          <w:szCs w:val="24"/>
        </w:rPr>
        <w:t xml:space="preserve"> </w:t>
      </w:r>
      <w:r>
        <w:rPr>
          <w:rFonts w:ascii="Arial" w:hAnsi="Arial" w:cs="Arial"/>
          <w:spacing w:val="-2"/>
          <w:szCs w:val="24"/>
        </w:rPr>
        <w:t>saved.</w:t>
      </w:r>
    </w:p>
    <w:p w14:paraId="6AE4AA8F" w14:textId="77777777" w:rsidR="00CA5D4B" w:rsidRDefault="00CA5D4B">
      <w:pPr>
        <w:pStyle w:val="BodyText"/>
        <w:spacing w:before="10"/>
        <w:rPr>
          <w:rFonts w:ascii="Arial" w:hAnsi="Arial" w:cs="Arial"/>
        </w:rPr>
      </w:pPr>
    </w:p>
    <w:p w14:paraId="6170218A" w14:textId="7C8EA1B9" w:rsidR="00CA5D4B" w:rsidRDefault="001C3553" w:rsidP="00B95CDB">
      <w:pPr>
        <w:pStyle w:val="ListParagraph"/>
        <w:widowControl w:val="0"/>
        <w:numPr>
          <w:ilvl w:val="0"/>
          <w:numId w:val="32"/>
        </w:numPr>
        <w:tabs>
          <w:tab w:val="clear" w:pos="1260"/>
          <w:tab w:val="left" w:pos="1880"/>
        </w:tabs>
        <w:autoSpaceDE w:val="0"/>
        <w:autoSpaceDN w:val="0"/>
        <w:spacing w:line="240" w:lineRule="auto"/>
        <w:contextualSpacing w:val="0"/>
        <w:rPr>
          <w:rFonts w:ascii="Arial" w:hAnsi="Arial" w:cs="Arial"/>
          <w:szCs w:val="24"/>
        </w:rPr>
      </w:pPr>
      <w:r>
        <w:rPr>
          <w:rFonts w:ascii="Arial" w:hAnsi="Arial" w:cs="Arial"/>
          <w:spacing w:val="-2"/>
          <w:szCs w:val="24"/>
        </w:rPr>
        <w:t>Requestor and responder account should be edited or deleted</w:t>
      </w:r>
    </w:p>
    <w:p w14:paraId="66B47D20" w14:textId="77777777" w:rsidR="00CA5D4B" w:rsidRDefault="00CA5D4B">
      <w:pPr>
        <w:rPr>
          <w:rFonts w:ascii="Arial" w:hAnsi="Arial" w:cs="Arial"/>
          <w:szCs w:val="24"/>
        </w:rPr>
        <w:sectPr w:rsidR="00CA5D4B">
          <w:headerReference w:type="default" r:id="rId50"/>
          <w:footerReference w:type="default" r:id="rId51"/>
          <w:pgSz w:w="12240" w:h="15840"/>
          <w:pgMar w:top="1440" w:right="1440" w:bottom="1440" w:left="2160" w:header="749" w:footer="0" w:gutter="0"/>
          <w:cols w:space="720"/>
        </w:sectPr>
      </w:pPr>
    </w:p>
    <w:p w14:paraId="353129BD" w14:textId="77777777" w:rsidR="00CA5D4B" w:rsidRDefault="000B04DC">
      <w:pPr>
        <w:pStyle w:val="Heading3"/>
        <w:rPr>
          <w:rFonts w:ascii="Arial" w:hAnsi="Arial" w:cs="Arial"/>
          <w:b/>
          <w:color w:val="auto"/>
        </w:rPr>
      </w:pPr>
      <w:r>
        <w:rPr>
          <w:rFonts w:ascii="Arial" w:hAnsi="Arial" w:cs="Arial"/>
          <w:b/>
          <w:color w:val="auto"/>
        </w:rPr>
        <w:lastRenderedPageBreak/>
        <w:t>Technical</w:t>
      </w:r>
      <w:r>
        <w:rPr>
          <w:rFonts w:ascii="Arial" w:hAnsi="Arial" w:cs="Arial"/>
          <w:b/>
          <w:color w:val="auto"/>
          <w:spacing w:val="-6"/>
        </w:rPr>
        <w:t xml:space="preserve"> </w:t>
      </w:r>
      <w:r>
        <w:rPr>
          <w:rFonts w:ascii="Arial" w:hAnsi="Arial" w:cs="Arial"/>
          <w:b/>
          <w:color w:val="auto"/>
          <w:spacing w:val="-2"/>
        </w:rPr>
        <w:t>Requirements</w:t>
      </w:r>
    </w:p>
    <w:p w14:paraId="3A1B0DD4" w14:textId="77777777" w:rsidR="00CA5D4B" w:rsidRDefault="000B04DC">
      <w:pPr>
        <w:jc w:val="both"/>
        <w:rPr>
          <w:rFonts w:ascii="Arial" w:hAnsi="Arial" w:cs="Arial"/>
          <w:bCs/>
        </w:rPr>
      </w:pPr>
      <w:r>
        <w:rPr>
          <w:rFonts w:ascii="Arial" w:hAnsi="Arial" w:cs="Arial"/>
          <w:b/>
          <w:bCs/>
        </w:rPr>
        <w:tab/>
      </w:r>
      <w:r>
        <w:rPr>
          <w:rFonts w:ascii="Arial" w:hAnsi="Arial" w:cs="Arial"/>
          <w:bCs/>
        </w:rPr>
        <w:t>Smartphones have evolved into essential tools for communication, productivity, and entertainment. To ensure optimal performance, both hardware and software components must be carefully considered. The System-on-Chip (SoC) serves as the smartphone's CPU, incorporating components like the processor and GPU, crucial for smooth multitasking and prolonged battery life. Random-Access Memory (RAM) provides quick data access, enhancing user experience, especially for resource-intensive tasks. The display quality, battery capacity, and camera system significantly influence user satisfaction, requiring considerations such as resolution, battery efficiency, and camera features like optical image stabilization and HDR. Connectivity options like Wi-Fi, Bluetooth, and GPS enable seamless internet browsing and location-based services. Storage capacity, including support for expandable storage, ensures users can store large amounts of data without compromise. Software optimization, including OS updates and collaboration with app developers, enhances system stability and performance. Overall, integrating these components effectively enables smartphone manufacturers to meet diverse user needs while fostering innovation in the mobile industry.</w:t>
      </w:r>
    </w:p>
    <w:p w14:paraId="3AEE5382" w14:textId="77777777" w:rsidR="00CA5D4B" w:rsidRDefault="00CA5D4B">
      <w:pPr>
        <w:jc w:val="both"/>
        <w:rPr>
          <w:rFonts w:ascii="Arial" w:hAnsi="Arial" w:cs="Arial"/>
          <w:bCs/>
        </w:rPr>
      </w:pPr>
    </w:p>
    <w:p w14:paraId="640685BB" w14:textId="77777777" w:rsidR="00CA5D4B" w:rsidRDefault="000B04DC">
      <w:pPr>
        <w:pStyle w:val="Heading3"/>
        <w:rPr>
          <w:rFonts w:ascii="Arial" w:hAnsi="Arial" w:cs="Arial"/>
          <w:b/>
          <w:color w:val="auto"/>
        </w:rPr>
      </w:pPr>
      <w:r>
        <w:rPr>
          <w:rFonts w:ascii="Arial" w:hAnsi="Arial" w:cs="Arial"/>
          <w:b/>
          <w:color w:val="auto"/>
        </w:rPr>
        <w:t>Minimum</w:t>
      </w:r>
      <w:r>
        <w:rPr>
          <w:rFonts w:ascii="Arial" w:hAnsi="Arial" w:cs="Arial"/>
          <w:b/>
          <w:color w:val="auto"/>
          <w:spacing w:val="-13"/>
        </w:rPr>
        <w:t xml:space="preserve"> </w:t>
      </w:r>
      <w:r>
        <w:rPr>
          <w:rFonts w:ascii="Arial" w:hAnsi="Arial" w:cs="Arial"/>
          <w:b/>
          <w:color w:val="auto"/>
        </w:rPr>
        <w:t>Hardware</w:t>
      </w:r>
      <w:r>
        <w:rPr>
          <w:rFonts w:ascii="Arial" w:hAnsi="Arial" w:cs="Arial"/>
          <w:b/>
          <w:color w:val="auto"/>
          <w:spacing w:val="-13"/>
        </w:rPr>
        <w:t xml:space="preserve"> </w:t>
      </w:r>
      <w:r>
        <w:rPr>
          <w:rFonts w:ascii="Arial" w:hAnsi="Arial" w:cs="Arial"/>
          <w:b/>
          <w:color w:val="auto"/>
          <w:spacing w:val="-2"/>
        </w:rPr>
        <w:t>Specifications</w:t>
      </w:r>
    </w:p>
    <w:p w14:paraId="6945392A" w14:textId="77777777" w:rsidR="00CA5D4B" w:rsidRDefault="000B04DC">
      <w:pPr>
        <w:pStyle w:val="BodyText"/>
        <w:spacing w:line="480" w:lineRule="auto"/>
        <w:ind w:left="440" w:right="177" w:firstLine="720"/>
        <w:jc w:val="both"/>
        <w:rPr>
          <w:rFonts w:ascii="Arial" w:hAnsi="Arial" w:cs="Arial"/>
        </w:rPr>
      </w:pPr>
      <w:r>
        <w:rPr>
          <w:rFonts w:ascii="Arial" w:hAnsi="Arial" w:cs="Arial"/>
          <w:b/>
          <w:bCs/>
        </w:rPr>
        <w:tab/>
      </w:r>
      <w:r>
        <w:rPr>
          <w:rFonts w:ascii="Arial" w:hAnsi="Arial" w:cs="Arial"/>
        </w:rPr>
        <w:t xml:space="preserve">Table </w:t>
      </w:r>
      <w:r>
        <w:rPr>
          <w:rFonts w:ascii="Arial" w:hAnsi="Arial" w:cs="Arial"/>
          <w:lang w:val="en-PH"/>
        </w:rPr>
        <w:t>14</w:t>
      </w:r>
      <w:r>
        <w:rPr>
          <w:rFonts w:ascii="Arial" w:hAnsi="Arial" w:cs="Arial"/>
        </w:rPr>
        <w:t xml:space="preserve"> shows</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minimum android hardware</w:t>
      </w:r>
      <w:r>
        <w:rPr>
          <w:rFonts w:ascii="Arial" w:hAnsi="Arial" w:cs="Arial"/>
          <w:spacing w:val="-1"/>
        </w:rPr>
        <w:t xml:space="preserve"> </w:t>
      </w:r>
      <w:r>
        <w:rPr>
          <w:rFonts w:ascii="Arial" w:hAnsi="Arial" w:cs="Arial"/>
        </w:rPr>
        <w:t>specifications</w:t>
      </w:r>
      <w:r>
        <w:rPr>
          <w:rFonts w:ascii="Arial" w:hAnsi="Arial" w:cs="Arial"/>
          <w:spacing w:val="-3"/>
        </w:rPr>
        <w:t xml:space="preserve"> </w:t>
      </w:r>
      <w:r>
        <w:rPr>
          <w:rFonts w:ascii="Arial" w:hAnsi="Arial" w:cs="Arial"/>
        </w:rPr>
        <w:t>need by</w:t>
      </w:r>
      <w:r>
        <w:rPr>
          <w:rFonts w:ascii="Arial" w:hAnsi="Arial" w:cs="Arial"/>
          <w:spacing w:val="-1"/>
        </w:rPr>
        <w:t xml:space="preserve"> </w:t>
      </w:r>
      <w:r>
        <w:rPr>
          <w:rFonts w:ascii="Arial" w:hAnsi="Arial" w:cs="Arial"/>
        </w:rPr>
        <w:t xml:space="preserve">the system. This covers the minimum hardware requirements for the system to work as intended and expected. These specifications were chosen </w:t>
      </w:r>
      <w:r>
        <w:rPr>
          <w:rFonts w:ascii="Arial" w:hAnsi="Arial" w:cs="Arial"/>
        </w:rPr>
        <w:lastRenderedPageBreak/>
        <w:t>based on what is already available on the market and what most mobile phone systems provide.</w:t>
      </w:r>
    </w:p>
    <w:p w14:paraId="1FAEDF1F" w14:textId="77777777" w:rsidR="00CA5D4B" w:rsidRDefault="000B04DC">
      <w:pPr>
        <w:pStyle w:val="Heading3"/>
        <w:spacing w:before="159"/>
        <w:ind w:left="901" w:right="641"/>
        <w:jc w:val="center"/>
        <w:rPr>
          <w:rFonts w:ascii="Arial" w:hAnsi="Arial" w:cs="Arial"/>
          <w:b/>
          <w:color w:val="auto"/>
        </w:rPr>
      </w:pPr>
      <w:r>
        <w:rPr>
          <w:rFonts w:ascii="Arial" w:hAnsi="Arial" w:cs="Arial"/>
          <w:b/>
          <w:color w:val="auto"/>
        </w:rPr>
        <w:t>Table</w:t>
      </w:r>
      <w:r>
        <w:rPr>
          <w:rFonts w:ascii="Arial" w:hAnsi="Arial" w:cs="Arial"/>
          <w:b/>
          <w:color w:val="auto"/>
          <w:spacing w:val="-2"/>
        </w:rPr>
        <w:t xml:space="preserve"> </w:t>
      </w:r>
      <w:r>
        <w:rPr>
          <w:rFonts w:ascii="Arial" w:hAnsi="Arial" w:cs="Arial"/>
          <w:b/>
          <w:color w:val="auto"/>
        </w:rPr>
        <w:t>14.</w:t>
      </w:r>
      <w:r>
        <w:rPr>
          <w:rFonts w:ascii="Arial" w:hAnsi="Arial" w:cs="Arial"/>
          <w:b/>
          <w:color w:val="auto"/>
          <w:spacing w:val="-3"/>
        </w:rPr>
        <w:t xml:space="preserve"> </w:t>
      </w:r>
      <w:r>
        <w:rPr>
          <w:rFonts w:ascii="Arial" w:hAnsi="Arial" w:cs="Arial"/>
          <w:b/>
          <w:color w:val="auto"/>
        </w:rPr>
        <w:t>Minimum</w:t>
      </w:r>
      <w:r>
        <w:rPr>
          <w:rFonts w:ascii="Arial" w:hAnsi="Arial" w:cs="Arial"/>
          <w:b/>
          <w:color w:val="auto"/>
          <w:spacing w:val="-7"/>
        </w:rPr>
        <w:t xml:space="preserve"> </w:t>
      </w:r>
      <w:r>
        <w:rPr>
          <w:rFonts w:ascii="Arial" w:hAnsi="Arial" w:cs="Arial"/>
          <w:b/>
          <w:color w:val="auto"/>
        </w:rPr>
        <w:t>Android</w:t>
      </w:r>
      <w:r>
        <w:rPr>
          <w:rFonts w:ascii="Arial" w:hAnsi="Arial" w:cs="Arial"/>
          <w:b/>
          <w:color w:val="auto"/>
          <w:spacing w:val="-4"/>
        </w:rPr>
        <w:t xml:space="preserve"> </w:t>
      </w:r>
      <w:r>
        <w:rPr>
          <w:rFonts w:ascii="Arial" w:hAnsi="Arial" w:cs="Arial"/>
          <w:b/>
          <w:color w:val="auto"/>
        </w:rPr>
        <w:t>Hardware</w:t>
      </w:r>
      <w:r>
        <w:rPr>
          <w:rFonts w:ascii="Arial" w:hAnsi="Arial" w:cs="Arial"/>
          <w:b/>
          <w:color w:val="auto"/>
          <w:spacing w:val="-5"/>
        </w:rPr>
        <w:t xml:space="preserve"> </w:t>
      </w:r>
      <w:r>
        <w:rPr>
          <w:rFonts w:ascii="Arial" w:hAnsi="Arial" w:cs="Arial"/>
          <w:b/>
          <w:color w:val="auto"/>
          <w:spacing w:val="-2"/>
        </w:rPr>
        <w:t>Specifications</w:t>
      </w:r>
    </w:p>
    <w:p w14:paraId="12B25A18" w14:textId="77777777" w:rsidR="00CA5D4B" w:rsidRDefault="00CA5D4B">
      <w:pPr>
        <w:pStyle w:val="BodyText"/>
        <w:spacing w:before="2"/>
        <w:rPr>
          <w:rFonts w:ascii="Arial" w:hAnsi="Arial" w:cs="Arial"/>
          <w:b/>
          <w:sz w:val="25"/>
        </w:rPr>
      </w:pPr>
    </w:p>
    <w:tbl>
      <w:tblPr>
        <w:tblW w:w="8179" w:type="dxa"/>
        <w:tblInd w:w="433"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4A0" w:firstRow="1" w:lastRow="0" w:firstColumn="1" w:lastColumn="0" w:noHBand="0" w:noVBand="1"/>
      </w:tblPr>
      <w:tblGrid>
        <w:gridCol w:w="3712"/>
        <w:gridCol w:w="4467"/>
      </w:tblGrid>
      <w:tr w:rsidR="00CA5D4B" w14:paraId="3B8CC9D5" w14:textId="77777777">
        <w:trPr>
          <w:trHeight w:val="533"/>
        </w:trPr>
        <w:tc>
          <w:tcPr>
            <w:tcW w:w="3712" w:type="dxa"/>
            <w:tcBorders>
              <w:left w:val="nil"/>
              <w:bottom w:val="single" w:sz="4" w:space="0" w:color="000000"/>
              <w:right w:val="single" w:sz="4" w:space="0" w:color="000000"/>
            </w:tcBorders>
          </w:tcPr>
          <w:p w14:paraId="5F36F62D" w14:textId="77777777" w:rsidR="00CA5D4B" w:rsidRDefault="000B04DC">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467" w:type="dxa"/>
            <w:tcBorders>
              <w:left w:val="single" w:sz="4" w:space="0" w:color="000000"/>
              <w:bottom w:val="single" w:sz="4" w:space="0" w:color="000000"/>
              <w:right w:val="nil"/>
            </w:tcBorders>
          </w:tcPr>
          <w:p w14:paraId="5A8F03AC" w14:textId="77777777" w:rsidR="00CA5D4B" w:rsidRDefault="000B04DC">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CA5D4B" w14:paraId="1B300A4F" w14:textId="77777777">
        <w:trPr>
          <w:trHeight w:val="330"/>
        </w:trPr>
        <w:tc>
          <w:tcPr>
            <w:tcW w:w="3712" w:type="dxa"/>
            <w:tcBorders>
              <w:top w:val="single" w:sz="4" w:space="0" w:color="000000"/>
              <w:left w:val="nil"/>
              <w:bottom w:val="single" w:sz="4" w:space="0" w:color="000000"/>
              <w:right w:val="single" w:sz="4" w:space="0" w:color="000000"/>
            </w:tcBorders>
          </w:tcPr>
          <w:p w14:paraId="2327BCE2" w14:textId="77777777" w:rsidR="00CA5D4B" w:rsidRDefault="000B04DC">
            <w:pPr>
              <w:pStyle w:val="TableParagraph"/>
              <w:ind w:left="925" w:right="909"/>
              <w:jc w:val="center"/>
              <w:rPr>
                <w:rFonts w:ascii="Arial" w:hAnsi="Arial" w:cs="Arial"/>
                <w:sz w:val="24"/>
              </w:rPr>
            </w:pPr>
            <w:r>
              <w:rPr>
                <w:rFonts w:ascii="Arial" w:hAnsi="Arial" w:cs="Arial"/>
                <w:spacing w:val="-5"/>
                <w:sz w:val="24"/>
              </w:rPr>
              <w:t>CPU</w:t>
            </w:r>
          </w:p>
        </w:tc>
        <w:tc>
          <w:tcPr>
            <w:tcW w:w="4467" w:type="dxa"/>
            <w:tcBorders>
              <w:top w:val="single" w:sz="4" w:space="0" w:color="000000"/>
              <w:left w:val="single" w:sz="4" w:space="0" w:color="000000"/>
              <w:bottom w:val="single" w:sz="4" w:space="0" w:color="000000"/>
              <w:right w:val="nil"/>
            </w:tcBorders>
          </w:tcPr>
          <w:p w14:paraId="4685EF09" w14:textId="77777777" w:rsidR="00CA5D4B" w:rsidRDefault="000B04DC">
            <w:pPr>
              <w:pStyle w:val="TableParagraph"/>
              <w:ind w:left="684" w:right="688"/>
              <w:jc w:val="center"/>
              <w:rPr>
                <w:rFonts w:ascii="Arial" w:hAnsi="Arial" w:cs="Arial"/>
                <w:sz w:val="24"/>
              </w:rPr>
            </w:pPr>
            <w:r>
              <w:rPr>
                <w:rFonts w:ascii="Arial" w:hAnsi="Arial" w:cs="Arial"/>
                <w:sz w:val="24"/>
              </w:rPr>
              <w:t>DUAL</w:t>
            </w:r>
            <w:r>
              <w:rPr>
                <w:rFonts w:ascii="Arial" w:hAnsi="Arial" w:cs="Arial"/>
                <w:spacing w:val="-4"/>
                <w:sz w:val="24"/>
              </w:rPr>
              <w:t xml:space="preserve"> </w:t>
            </w:r>
            <w:r>
              <w:rPr>
                <w:rFonts w:ascii="Arial" w:hAnsi="Arial" w:cs="Arial"/>
                <w:sz w:val="24"/>
              </w:rPr>
              <w:t>CORE</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pacing w:val="-5"/>
                <w:sz w:val="24"/>
              </w:rPr>
              <w:t>UP</w:t>
            </w:r>
          </w:p>
        </w:tc>
      </w:tr>
      <w:tr w:rsidR="00CA5D4B" w14:paraId="74A8C580" w14:textId="77777777">
        <w:trPr>
          <w:trHeight w:val="336"/>
        </w:trPr>
        <w:tc>
          <w:tcPr>
            <w:tcW w:w="3712" w:type="dxa"/>
            <w:tcBorders>
              <w:top w:val="single" w:sz="4" w:space="0" w:color="000000"/>
              <w:left w:val="nil"/>
              <w:bottom w:val="single" w:sz="4" w:space="0" w:color="000000"/>
              <w:right w:val="single" w:sz="4" w:space="0" w:color="000000"/>
            </w:tcBorders>
          </w:tcPr>
          <w:p w14:paraId="1D082A9B" w14:textId="77777777" w:rsidR="00CA5D4B" w:rsidRDefault="000B04DC">
            <w:pPr>
              <w:pStyle w:val="TableParagraph"/>
              <w:ind w:left="927" w:right="908"/>
              <w:jc w:val="center"/>
              <w:rPr>
                <w:rFonts w:ascii="Arial" w:hAnsi="Arial" w:cs="Arial"/>
                <w:sz w:val="24"/>
              </w:rPr>
            </w:pPr>
            <w:r>
              <w:rPr>
                <w:rFonts w:ascii="Arial" w:hAnsi="Arial" w:cs="Arial"/>
                <w:spacing w:val="-5"/>
                <w:sz w:val="24"/>
              </w:rPr>
              <w:t>RAM</w:t>
            </w:r>
          </w:p>
        </w:tc>
        <w:tc>
          <w:tcPr>
            <w:tcW w:w="4467" w:type="dxa"/>
            <w:tcBorders>
              <w:top w:val="single" w:sz="4" w:space="0" w:color="000000"/>
              <w:left w:val="single" w:sz="4" w:space="0" w:color="000000"/>
              <w:bottom w:val="single" w:sz="4" w:space="0" w:color="000000"/>
              <w:right w:val="nil"/>
            </w:tcBorders>
          </w:tcPr>
          <w:p w14:paraId="5D572EBC" w14:textId="77777777" w:rsidR="00CA5D4B" w:rsidRDefault="000B04DC">
            <w:pPr>
              <w:pStyle w:val="TableParagraph"/>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CA5D4B" w14:paraId="41934980" w14:textId="77777777">
        <w:trPr>
          <w:trHeight w:val="330"/>
        </w:trPr>
        <w:tc>
          <w:tcPr>
            <w:tcW w:w="3712" w:type="dxa"/>
            <w:tcBorders>
              <w:top w:val="single" w:sz="4" w:space="0" w:color="000000"/>
              <w:left w:val="nil"/>
              <w:bottom w:val="single" w:sz="4" w:space="0" w:color="000000"/>
              <w:right w:val="single" w:sz="4" w:space="0" w:color="000000"/>
            </w:tcBorders>
          </w:tcPr>
          <w:p w14:paraId="09ADAC39" w14:textId="77777777" w:rsidR="00CA5D4B" w:rsidRDefault="000B04DC">
            <w:pPr>
              <w:pStyle w:val="TableParagraph"/>
              <w:spacing w:before="2"/>
              <w:ind w:left="926" w:right="909"/>
              <w:jc w:val="center"/>
              <w:rPr>
                <w:rFonts w:ascii="Arial" w:hAnsi="Arial" w:cs="Arial"/>
                <w:sz w:val="24"/>
              </w:rPr>
            </w:pPr>
            <w:r>
              <w:rPr>
                <w:rFonts w:ascii="Arial" w:hAnsi="Arial" w:cs="Arial"/>
                <w:spacing w:val="-5"/>
                <w:sz w:val="24"/>
              </w:rPr>
              <w:t>ROM</w:t>
            </w:r>
          </w:p>
        </w:tc>
        <w:tc>
          <w:tcPr>
            <w:tcW w:w="4467" w:type="dxa"/>
            <w:tcBorders>
              <w:top w:val="single" w:sz="4" w:space="0" w:color="000000"/>
              <w:left w:val="single" w:sz="4" w:space="0" w:color="000000"/>
              <w:bottom w:val="single" w:sz="4" w:space="0" w:color="000000"/>
              <w:right w:val="nil"/>
            </w:tcBorders>
          </w:tcPr>
          <w:p w14:paraId="66B4CFC3" w14:textId="77777777" w:rsidR="00CA5D4B" w:rsidRDefault="000B04DC">
            <w:pPr>
              <w:pStyle w:val="TableParagraph"/>
              <w:spacing w:before="2"/>
              <w:ind w:left="684" w:right="686"/>
              <w:jc w:val="center"/>
              <w:rPr>
                <w:rFonts w:ascii="Arial" w:hAnsi="Arial" w:cs="Arial"/>
                <w:sz w:val="24"/>
              </w:rPr>
            </w:pPr>
            <w:r>
              <w:rPr>
                <w:rFonts w:ascii="Arial" w:hAnsi="Arial" w:cs="Arial"/>
                <w:spacing w:val="-5"/>
                <w:sz w:val="24"/>
              </w:rPr>
              <w:t>4GB</w:t>
            </w:r>
          </w:p>
        </w:tc>
      </w:tr>
      <w:tr w:rsidR="00CA5D4B" w14:paraId="6B1B8256" w14:textId="77777777">
        <w:trPr>
          <w:trHeight w:val="707"/>
        </w:trPr>
        <w:tc>
          <w:tcPr>
            <w:tcW w:w="3712" w:type="dxa"/>
            <w:tcBorders>
              <w:top w:val="single" w:sz="4" w:space="0" w:color="000000"/>
              <w:left w:val="nil"/>
              <w:right w:val="single" w:sz="4" w:space="0" w:color="000000"/>
            </w:tcBorders>
          </w:tcPr>
          <w:p w14:paraId="4A778F49" w14:textId="77777777" w:rsidR="00CA5D4B" w:rsidRDefault="000B04DC">
            <w:pPr>
              <w:pStyle w:val="TableParagraph"/>
              <w:spacing w:before="3"/>
              <w:ind w:left="923" w:right="909"/>
              <w:jc w:val="center"/>
              <w:rPr>
                <w:rFonts w:ascii="Arial" w:hAnsi="Arial" w:cs="Arial"/>
                <w:sz w:val="24"/>
              </w:rPr>
            </w:pPr>
            <w:r>
              <w:rPr>
                <w:rFonts w:ascii="Arial" w:hAnsi="Arial" w:cs="Arial"/>
                <w:spacing w:val="-2"/>
                <w:sz w:val="24"/>
              </w:rPr>
              <w:t>CONNECTIVITY</w:t>
            </w:r>
          </w:p>
        </w:tc>
        <w:tc>
          <w:tcPr>
            <w:tcW w:w="4467" w:type="dxa"/>
            <w:tcBorders>
              <w:top w:val="single" w:sz="4" w:space="0" w:color="000000"/>
              <w:left w:val="single" w:sz="4" w:space="0" w:color="000000"/>
              <w:right w:val="nil"/>
            </w:tcBorders>
          </w:tcPr>
          <w:p w14:paraId="67C0D0EA" w14:textId="77777777" w:rsidR="00CA5D4B" w:rsidRDefault="000B04DC">
            <w:pPr>
              <w:pStyle w:val="TableParagraph"/>
              <w:spacing w:before="3"/>
              <w:ind w:left="684" w:right="688"/>
              <w:jc w:val="center"/>
              <w:rPr>
                <w:rFonts w:ascii="Arial" w:hAnsi="Arial" w:cs="Arial"/>
                <w:sz w:val="24"/>
              </w:rPr>
            </w:pPr>
            <w:r>
              <w:rPr>
                <w:rFonts w:ascii="Arial" w:hAnsi="Arial" w:cs="Arial"/>
                <w:sz w:val="24"/>
              </w:rPr>
              <w:t>WIFI</w:t>
            </w:r>
            <w:r>
              <w:rPr>
                <w:rFonts w:ascii="Arial" w:hAnsi="Arial" w:cs="Arial"/>
                <w:spacing w:val="-1"/>
                <w:sz w:val="24"/>
              </w:rPr>
              <w:t xml:space="preserve"> </w:t>
            </w:r>
            <w:r>
              <w:rPr>
                <w:rFonts w:ascii="Arial" w:hAnsi="Arial" w:cs="Arial"/>
                <w:sz w:val="24"/>
              </w:rPr>
              <w:t>or</w:t>
            </w:r>
            <w:r>
              <w:rPr>
                <w:rFonts w:ascii="Arial" w:hAnsi="Arial" w:cs="Arial"/>
                <w:spacing w:val="1"/>
                <w:sz w:val="24"/>
              </w:rPr>
              <w:t xml:space="preserve"> </w:t>
            </w:r>
            <w:r>
              <w:rPr>
                <w:rFonts w:ascii="Arial" w:hAnsi="Arial" w:cs="Arial"/>
                <w:spacing w:val="-5"/>
                <w:sz w:val="24"/>
              </w:rPr>
              <w:t>LTE</w:t>
            </w:r>
          </w:p>
        </w:tc>
      </w:tr>
    </w:tbl>
    <w:p w14:paraId="19641B93" w14:textId="28FD21B0" w:rsidR="00CA5D4B" w:rsidRDefault="00CA5D4B">
      <w:pPr>
        <w:rPr>
          <w:rFonts w:ascii="Arial" w:hAnsi="Arial" w:cs="Arial"/>
          <w:b/>
          <w:bCs/>
        </w:rPr>
      </w:pPr>
    </w:p>
    <w:p w14:paraId="1202295E" w14:textId="77F9B91C" w:rsidR="001C3553" w:rsidRDefault="001C3553">
      <w:pPr>
        <w:rPr>
          <w:rFonts w:ascii="Arial" w:hAnsi="Arial" w:cs="Arial"/>
          <w:b/>
          <w:bCs/>
        </w:rPr>
      </w:pPr>
    </w:p>
    <w:p w14:paraId="423F6FB1" w14:textId="77777777" w:rsidR="001C3553" w:rsidRDefault="001C3553">
      <w:pPr>
        <w:rPr>
          <w:rFonts w:ascii="Arial" w:hAnsi="Arial" w:cs="Arial"/>
          <w:b/>
          <w:bCs/>
        </w:rPr>
      </w:pPr>
    </w:p>
    <w:p w14:paraId="30829378" w14:textId="77777777" w:rsidR="00CA5D4B" w:rsidRDefault="000B04DC">
      <w:pPr>
        <w:rPr>
          <w:rFonts w:ascii="Arial" w:hAnsi="Arial" w:cs="Arial"/>
          <w:b/>
          <w:bCs/>
        </w:rPr>
      </w:pPr>
      <w:r>
        <w:rPr>
          <w:rFonts w:ascii="Arial" w:hAnsi="Arial" w:cs="Arial"/>
          <w:b/>
          <w:bCs/>
        </w:rPr>
        <w:t xml:space="preserve">Screen Layout </w:t>
      </w:r>
    </w:p>
    <w:p w14:paraId="1C603DDC" w14:textId="77777777" w:rsidR="00CA5D4B" w:rsidRDefault="000B04DC">
      <w:pPr>
        <w:rPr>
          <w:rFonts w:ascii="Arial" w:hAnsi="Arial" w:cs="Arial"/>
          <w:bCs/>
        </w:rPr>
      </w:pPr>
      <w:r>
        <w:rPr>
          <w:rFonts w:ascii="Arial" w:hAnsi="Arial" w:cs="Arial"/>
          <w:b/>
          <w:bCs/>
        </w:rPr>
        <w:tab/>
      </w:r>
      <w:r>
        <w:rPr>
          <w:rFonts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14:paraId="1B0CCEF4" w14:textId="28F0DAC4" w:rsidR="00CA5D4B" w:rsidRPr="001C3553" w:rsidRDefault="00CA5D4B" w:rsidP="001C3553">
      <w:pPr>
        <w:rPr>
          <w:rFonts w:ascii="Arial" w:hAnsi="Arial" w:cs="Arial"/>
          <w:bCs/>
        </w:rPr>
        <w:sectPr w:rsidR="00CA5D4B" w:rsidRPr="001C3553">
          <w:headerReference w:type="default" r:id="rId52"/>
          <w:footerReference w:type="default" r:id="rId53"/>
          <w:pgSz w:w="12240" w:h="15840"/>
          <w:pgMar w:top="1440" w:right="1440" w:bottom="1440" w:left="2160" w:header="749" w:footer="0" w:gutter="0"/>
          <w:cols w:space="720"/>
        </w:sectPr>
      </w:pPr>
    </w:p>
    <w:p w14:paraId="556C159F" w14:textId="77777777" w:rsidR="00CA5D4B" w:rsidRDefault="00CA5D4B">
      <w:pPr>
        <w:rPr>
          <w:rFonts w:ascii="Arial" w:hAnsi="Arial" w:cs="Arial"/>
          <w:bCs/>
        </w:rPr>
      </w:pPr>
    </w:p>
    <w:p w14:paraId="2E864A55" w14:textId="77777777" w:rsidR="00CA5D4B" w:rsidRDefault="000B04DC">
      <w:pPr>
        <w:rPr>
          <w:rFonts w:ascii="Arial" w:hAnsi="Arial" w:cs="Arial"/>
          <w:bCs/>
        </w:rPr>
      </w:pPr>
      <w:r>
        <w:rPr>
          <w:noProof/>
        </w:rPr>
        <w:drawing>
          <wp:anchor distT="0" distB="0" distL="114300" distR="114300" simplePos="0" relativeHeight="251749376" behindDoc="0" locked="0" layoutInCell="1" allowOverlap="1" wp14:anchorId="4D16BF1B" wp14:editId="7CAE5143">
            <wp:simplePos x="0" y="0"/>
            <wp:positionH relativeFrom="column">
              <wp:posOffset>142240</wp:posOffset>
            </wp:positionH>
            <wp:positionV relativeFrom="paragraph">
              <wp:posOffset>93345</wp:posOffset>
            </wp:positionV>
            <wp:extent cx="1611630" cy="3581400"/>
            <wp:effectExtent l="0" t="0" r="7620" b="0"/>
            <wp:wrapThrough wrapText="bothSides">
              <wp:wrapPolygon edited="0">
                <wp:start x="0" y="0"/>
                <wp:lineTo x="0" y="21485"/>
                <wp:lineTo x="21447" y="21485"/>
                <wp:lineTo x="2144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611630" cy="3581400"/>
                    </a:xfrm>
                    <a:prstGeom prst="rect">
                      <a:avLst/>
                    </a:prstGeom>
                    <a:noFill/>
                    <a:ln>
                      <a:noFill/>
                    </a:ln>
                  </pic:spPr>
                </pic:pic>
              </a:graphicData>
            </a:graphic>
          </wp:anchor>
        </w:drawing>
      </w:r>
      <w:r>
        <w:rPr>
          <w:noProof/>
        </w:rPr>
        <w:drawing>
          <wp:anchor distT="0" distB="0" distL="114300" distR="114300" simplePos="0" relativeHeight="251757568" behindDoc="0" locked="0" layoutInCell="1" allowOverlap="1" wp14:anchorId="46706B1B" wp14:editId="61C9B6B6">
            <wp:simplePos x="0" y="0"/>
            <wp:positionH relativeFrom="column">
              <wp:posOffset>3857625</wp:posOffset>
            </wp:positionH>
            <wp:positionV relativeFrom="paragraph">
              <wp:posOffset>67945</wp:posOffset>
            </wp:positionV>
            <wp:extent cx="1607820" cy="3572510"/>
            <wp:effectExtent l="0" t="0" r="11430" b="8890"/>
            <wp:wrapThrough wrapText="bothSides">
              <wp:wrapPolygon edited="0">
                <wp:start x="0" y="0"/>
                <wp:lineTo x="0" y="21539"/>
                <wp:lineTo x="21242" y="21539"/>
                <wp:lineTo x="2124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r>
        <w:rPr>
          <w:noProof/>
        </w:rPr>
        <w:drawing>
          <wp:anchor distT="0" distB="0" distL="114300" distR="114300" simplePos="0" relativeHeight="251756544" behindDoc="0" locked="0" layoutInCell="1" allowOverlap="1" wp14:anchorId="12733E09" wp14:editId="6A1F918B">
            <wp:simplePos x="0" y="0"/>
            <wp:positionH relativeFrom="column">
              <wp:posOffset>1986280</wp:posOffset>
            </wp:positionH>
            <wp:positionV relativeFrom="paragraph">
              <wp:posOffset>114300</wp:posOffset>
            </wp:positionV>
            <wp:extent cx="1607820" cy="3572510"/>
            <wp:effectExtent l="0" t="0" r="0" b="8890"/>
            <wp:wrapThrough wrapText="bothSides">
              <wp:wrapPolygon edited="0">
                <wp:start x="0" y="0"/>
                <wp:lineTo x="0" y="21539"/>
                <wp:lineTo x="21242" y="21539"/>
                <wp:lineTo x="2124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1607820" cy="3572510"/>
                    </a:xfrm>
                    <a:prstGeom prst="rect">
                      <a:avLst/>
                    </a:prstGeom>
                    <a:noFill/>
                    <a:ln>
                      <a:noFill/>
                    </a:ln>
                  </pic:spPr>
                </pic:pic>
              </a:graphicData>
            </a:graphic>
          </wp:anchor>
        </w:drawing>
      </w:r>
    </w:p>
    <w:p w14:paraId="70DE62FC" w14:textId="77777777" w:rsidR="00CA5D4B" w:rsidRDefault="00CA5D4B">
      <w:pPr>
        <w:rPr>
          <w:rFonts w:ascii="Arial" w:hAnsi="Arial" w:cs="Arial"/>
          <w:bCs/>
        </w:rPr>
      </w:pPr>
    </w:p>
    <w:p w14:paraId="258A86F7" w14:textId="77777777" w:rsidR="00CA5D4B" w:rsidRDefault="000B04DC" w:rsidP="001C3553">
      <w:pPr>
        <w:jc w:val="center"/>
        <w:rPr>
          <w:rFonts w:ascii="Arial" w:hAnsi="Arial" w:cs="Arial"/>
          <w:bCs/>
        </w:rPr>
      </w:pPr>
      <w:r>
        <w:rPr>
          <w:rFonts w:ascii="Arial" w:hAnsi="Arial" w:cs="Arial"/>
          <w:bCs/>
        </w:rPr>
        <w:t>Preview 1: Splash Screen</w:t>
      </w:r>
      <w:r>
        <w:rPr>
          <w:rFonts w:ascii="Arial" w:hAnsi="Arial" w:cs="Arial"/>
          <w:bCs/>
        </w:rPr>
        <w:tab/>
        <w:t>&amp; Login Page</w:t>
      </w:r>
    </w:p>
    <w:p w14:paraId="4E6889FF" w14:textId="77777777" w:rsidR="00CA5D4B" w:rsidRDefault="00CA5D4B">
      <w:pPr>
        <w:rPr>
          <w:rFonts w:ascii="Arial" w:hAnsi="Arial" w:cs="Arial"/>
          <w:b/>
          <w:bCs/>
        </w:rPr>
      </w:pPr>
    </w:p>
    <w:p w14:paraId="1B82D46E" w14:textId="77777777" w:rsidR="00CA5D4B" w:rsidRDefault="00CA5D4B"/>
    <w:p w14:paraId="051C3CCE" w14:textId="77777777" w:rsidR="00CA5D4B" w:rsidRDefault="00CA5D4B"/>
    <w:p w14:paraId="27557132" w14:textId="77777777" w:rsidR="00CA5D4B" w:rsidRDefault="00CA5D4B"/>
    <w:p w14:paraId="13E45426" w14:textId="77777777" w:rsidR="00CA5D4B" w:rsidRDefault="00CA5D4B"/>
    <w:p w14:paraId="397CE622" w14:textId="77777777" w:rsidR="00CA5D4B" w:rsidRDefault="00CA5D4B"/>
    <w:p w14:paraId="07958643" w14:textId="77777777" w:rsidR="00CA5D4B" w:rsidRDefault="00CA5D4B"/>
    <w:p w14:paraId="0E4C7F00" w14:textId="77777777" w:rsidR="00CA5D4B" w:rsidRDefault="00CA5D4B"/>
    <w:p w14:paraId="27B0E17E" w14:textId="77777777" w:rsidR="00CA5D4B" w:rsidRDefault="00CA5D4B"/>
    <w:p w14:paraId="47C764FB" w14:textId="77777777" w:rsidR="00CA5D4B" w:rsidRDefault="000B04DC">
      <w:pPr>
        <w:rPr>
          <w:lang w:val="en-PH"/>
        </w:rPr>
      </w:pPr>
      <w:r>
        <w:rPr>
          <w:noProof/>
        </w:rPr>
        <w:lastRenderedPageBreak/>
        <w:drawing>
          <wp:anchor distT="0" distB="0" distL="114300" distR="114300" simplePos="0" relativeHeight="251759616" behindDoc="0" locked="0" layoutInCell="1" allowOverlap="1" wp14:anchorId="581F7D20" wp14:editId="4B102996">
            <wp:simplePos x="0" y="0"/>
            <wp:positionH relativeFrom="column">
              <wp:posOffset>3034665</wp:posOffset>
            </wp:positionH>
            <wp:positionV relativeFrom="paragraph">
              <wp:posOffset>171450</wp:posOffset>
            </wp:positionV>
            <wp:extent cx="2395855" cy="5248275"/>
            <wp:effectExtent l="0" t="0" r="4445" b="9525"/>
            <wp:wrapThrough wrapText="bothSides">
              <wp:wrapPolygon edited="0">
                <wp:start x="0" y="0"/>
                <wp:lineTo x="0" y="21542"/>
                <wp:lineTo x="21472" y="21542"/>
                <wp:lineTo x="2147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395855" cy="5248275"/>
                    </a:xfrm>
                    <a:prstGeom prst="rect">
                      <a:avLst/>
                    </a:prstGeom>
                    <a:noFill/>
                    <a:ln>
                      <a:noFill/>
                    </a:ln>
                  </pic:spPr>
                </pic:pic>
              </a:graphicData>
            </a:graphic>
          </wp:anchor>
        </w:drawing>
      </w:r>
      <w:r>
        <w:rPr>
          <w:noProof/>
        </w:rPr>
        <w:drawing>
          <wp:anchor distT="0" distB="0" distL="114300" distR="114300" simplePos="0" relativeHeight="251758592" behindDoc="0" locked="0" layoutInCell="1" allowOverlap="1" wp14:anchorId="46184E16" wp14:editId="2D787FBB">
            <wp:simplePos x="0" y="0"/>
            <wp:positionH relativeFrom="column">
              <wp:posOffset>313055</wp:posOffset>
            </wp:positionH>
            <wp:positionV relativeFrom="paragraph">
              <wp:posOffset>174625</wp:posOffset>
            </wp:positionV>
            <wp:extent cx="2362200" cy="5248275"/>
            <wp:effectExtent l="0" t="0" r="0" b="9525"/>
            <wp:wrapThrough wrapText="bothSides">
              <wp:wrapPolygon edited="0">
                <wp:start x="0" y="0"/>
                <wp:lineTo x="0" y="21561"/>
                <wp:lineTo x="21426" y="21561"/>
                <wp:lineTo x="2142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362200" cy="5248275"/>
                    </a:xfrm>
                    <a:prstGeom prst="rect">
                      <a:avLst/>
                    </a:prstGeom>
                    <a:noFill/>
                    <a:ln>
                      <a:noFill/>
                    </a:ln>
                  </pic:spPr>
                </pic:pic>
              </a:graphicData>
            </a:graphic>
          </wp:anchor>
        </w:drawing>
      </w:r>
      <w:r>
        <w:rPr>
          <w:lang w:val="en-PH"/>
        </w:rPr>
        <w:tab/>
      </w:r>
      <w:r>
        <w:rPr>
          <w:lang w:val="en-PH"/>
        </w:rPr>
        <w:tab/>
      </w:r>
    </w:p>
    <w:p w14:paraId="7F82BA81" w14:textId="3585ED6B" w:rsidR="00CA5D4B" w:rsidRPr="001C3553" w:rsidRDefault="000B04DC" w:rsidP="001C3553">
      <w:pPr>
        <w:rPr>
          <w:rFonts w:ascii="Arial" w:hAnsi="Arial" w:cs="Arial"/>
          <w:b/>
          <w:bCs/>
          <w:lang w:val="en-PH"/>
        </w:rPr>
      </w:pPr>
      <w:r>
        <w:rPr>
          <w:rFonts w:ascii="Arial" w:hAnsi="Arial" w:cs="Arial"/>
          <w:b/>
          <w:bCs/>
          <w:lang w:val="en-PH"/>
        </w:rPr>
        <w:t xml:space="preserve">           </w:t>
      </w:r>
      <w:r>
        <w:rPr>
          <w:rFonts w:ascii="Arial" w:hAnsi="Arial" w:cs="Arial"/>
          <w:bCs/>
        </w:rPr>
        <w:t xml:space="preserve">Preview 2: Sign Up Page           </w:t>
      </w:r>
      <w:r>
        <w:rPr>
          <w:rFonts w:ascii="Arial" w:hAnsi="Arial" w:cs="Arial"/>
          <w:bCs/>
        </w:rPr>
        <w:tab/>
      </w:r>
      <w:r>
        <w:rPr>
          <w:rFonts w:ascii="Arial" w:hAnsi="Arial" w:cs="Arial"/>
          <w:bCs/>
          <w:lang w:val="en-PH"/>
        </w:rPr>
        <w:t xml:space="preserve">        </w:t>
      </w:r>
      <w:r>
        <w:rPr>
          <w:rFonts w:ascii="Arial" w:hAnsi="Arial" w:cs="Arial"/>
          <w:bCs/>
        </w:rPr>
        <w:t>Preview 3: Forgot Password Page</w:t>
      </w:r>
    </w:p>
    <w:p w14:paraId="5539E079" w14:textId="77777777" w:rsidR="00CA5D4B" w:rsidRDefault="000B04DC">
      <w:pPr>
        <w:ind w:left="5040"/>
        <w:rPr>
          <w:rFonts w:ascii="Arial" w:hAnsi="Arial" w:cs="Arial"/>
          <w:bCs/>
        </w:rPr>
      </w:pPr>
      <w:r>
        <w:rPr>
          <w:rFonts w:ascii="Arial" w:hAnsi="Arial" w:cs="Arial"/>
          <w:bCs/>
        </w:rPr>
        <w:tab/>
      </w:r>
    </w:p>
    <w:p w14:paraId="2865544E" w14:textId="77777777" w:rsidR="00CA5D4B" w:rsidRDefault="000B04DC">
      <w:pPr>
        <w:ind w:left="4320"/>
        <w:rPr>
          <w:rFonts w:ascii="Arial" w:hAnsi="Arial" w:cs="Arial"/>
          <w:bCs/>
        </w:rPr>
      </w:pPr>
      <w:r>
        <w:rPr>
          <w:rFonts w:ascii="Arial" w:hAnsi="Arial" w:cs="Arial"/>
          <w:bCs/>
        </w:rPr>
        <w:tab/>
      </w:r>
      <w:r>
        <w:rPr>
          <w:rFonts w:ascii="Arial" w:hAnsi="Arial" w:cs="Arial"/>
          <w:bCs/>
        </w:rPr>
        <w:tab/>
      </w:r>
      <w:r>
        <w:rPr>
          <w:rFonts w:ascii="Arial" w:hAnsi="Arial" w:cs="Arial"/>
          <w:bCs/>
        </w:rPr>
        <w:tab/>
      </w:r>
    </w:p>
    <w:p w14:paraId="525FFFB7" w14:textId="77777777" w:rsidR="00CA5D4B" w:rsidRDefault="00CA5D4B">
      <w:pPr>
        <w:rPr>
          <w:rFonts w:ascii="Arial" w:hAnsi="Arial" w:cs="Arial"/>
          <w:bCs/>
        </w:rPr>
      </w:pPr>
    </w:p>
    <w:p w14:paraId="47E1DEFB" w14:textId="77777777" w:rsidR="00CA5D4B" w:rsidRDefault="00CA5D4B">
      <w:pPr>
        <w:jc w:val="both"/>
        <w:rPr>
          <w:rFonts w:ascii="Arial" w:hAnsi="Arial" w:cs="Arial"/>
          <w:bCs/>
        </w:rPr>
      </w:pPr>
    </w:p>
    <w:p w14:paraId="3F34124F" w14:textId="77777777" w:rsidR="00CA5D4B" w:rsidRDefault="00CA5D4B">
      <w:pPr>
        <w:jc w:val="center"/>
        <w:rPr>
          <w:rFonts w:ascii="Arial" w:hAnsi="Arial" w:cs="Arial"/>
          <w:b/>
          <w:bCs/>
        </w:rPr>
      </w:pPr>
    </w:p>
    <w:p w14:paraId="4BAF3358" w14:textId="77777777" w:rsidR="00CA5D4B" w:rsidRDefault="00CA5D4B">
      <w:pPr>
        <w:jc w:val="center"/>
        <w:rPr>
          <w:rFonts w:ascii="Arial" w:hAnsi="Arial" w:cs="Arial"/>
          <w:b/>
          <w:bCs/>
        </w:rPr>
      </w:pPr>
    </w:p>
    <w:p w14:paraId="1B519E39" w14:textId="2D4D7512" w:rsidR="00CA5D4B" w:rsidRDefault="000B04DC">
      <w:pPr>
        <w:jc w:val="center"/>
        <w:rPr>
          <w:rFonts w:ascii="Arial" w:hAnsi="Arial" w:cs="Arial"/>
          <w:b/>
          <w:bCs/>
        </w:rPr>
      </w:pPr>
      <w:r>
        <w:rPr>
          <w:noProof/>
        </w:rPr>
        <w:lastRenderedPageBreak/>
        <w:drawing>
          <wp:anchor distT="0" distB="0" distL="114300" distR="114300" simplePos="0" relativeHeight="251734016" behindDoc="0" locked="0" layoutInCell="1" allowOverlap="1" wp14:anchorId="02C8E554" wp14:editId="4A67B7A9">
            <wp:simplePos x="0" y="0"/>
            <wp:positionH relativeFrom="column">
              <wp:posOffset>210820</wp:posOffset>
            </wp:positionH>
            <wp:positionV relativeFrom="paragraph">
              <wp:posOffset>487045</wp:posOffset>
            </wp:positionV>
            <wp:extent cx="2446020" cy="5435600"/>
            <wp:effectExtent l="0" t="0" r="0" b="0"/>
            <wp:wrapThrough wrapText="bothSides">
              <wp:wrapPolygon edited="0">
                <wp:start x="0" y="0"/>
                <wp:lineTo x="0" y="21499"/>
                <wp:lineTo x="21364" y="21499"/>
                <wp:lineTo x="2136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446020" cy="5435600"/>
                    </a:xfrm>
                    <a:prstGeom prst="rect">
                      <a:avLst/>
                    </a:prstGeom>
                    <a:noFill/>
                    <a:ln>
                      <a:noFill/>
                    </a:ln>
                  </pic:spPr>
                </pic:pic>
              </a:graphicData>
            </a:graphic>
          </wp:anchor>
        </w:drawing>
      </w:r>
    </w:p>
    <w:p w14:paraId="252FAFB9" w14:textId="0F910B35" w:rsidR="00CA5D4B" w:rsidRDefault="00AF691E">
      <w:pPr>
        <w:jc w:val="center"/>
        <w:rPr>
          <w:rFonts w:ascii="Arial" w:hAnsi="Arial" w:cs="Arial"/>
          <w:b/>
          <w:bCs/>
        </w:rPr>
      </w:pPr>
      <w:r>
        <w:rPr>
          <w:noProof/>
        </w:rPr>
        <w:drawing>
          <wp:anchor distT="0" distB="0" distL="114300" distR="114300" simplePos="0" relativeHeight="251736064" behindDoc="0" locked="0" layoutInCell="1" allowOverlap="1" wp14:anchorId="1255594F" wp14:editId="76B5F533">
            <wp:simplePos x="0" y="0"/>
            <wp:positionH relativeFrom="column">
              <wp:posOffset>3234690</wp:posOffset>
            </wp:positionH>
            <wp:positionV relativeFrom="paragraph">
              <wp:posOffset>106045</wp:posOffset>
            </wp:positionV>
            <wp:extent cx="2446655" cy="5436870"/>
            <wp:effectExtent l="0" t="0" r="0" b="0"/>
            <wp:wrapThrough wrapText="bothSides">
              <wp:wrapPolygon edited="0">
                <wp:start x="0" y="0"/>
                <wp:lineTo x="0" y="21494"/>
                <wp:lineTo x="21359" y="21494"/>
                <wp:lineTo x="2135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446655" cy="5436870"/>
                    </a:xfrm>
                    <a:prstGeom prst="rect">
                      <a:avLst/>
                    </a:prstGeom>
                    <a:noFill/>
                    <a:ln>
                      <a:noFill/>
                    </a:ln>
                  </pic:spPr>
                </pic:pic>
              </a:graphicData>
            </a:graphic>
          </wp:anchor>
        </w:drawing>
      </w:r>
      <w:r w:rsidR="000B04DC">
        <w:rPr>
          <w:rFonts w:ascii="Arial" w:hAnsi="Arial" w:cs="Arial"/>
          <w:b/>
          <w:bCs/>
          <w:noProof/>
        </w:rPr>
        <mc:AlternateContent>
          <mc:Choice Requires="wps">
            <w:drawing>
              <wp:anchor distT="0" distB="0" distL="114300" distR="114300" simplePos="0" relativeHeight="251735040" behindDoc="0" locked="0" layoutInCell="1" allowOverlap="1" wp14:anchorId="68D7F47F" wp14:editId="3FCB9E8D">
                <wp:simplePos x="0" y="0"/>
                <wp:positionH relativeFrom="column">
                  <wp:posOffset>735965</wp:posOffset>
                </wp:positionH>
                <wp:positionV relativeFrom="paragraph">
                  <wp:posOffset>154940</wp:posOffset>
                </wp:positionV>
                <wp:extent cx="952500" cy="23939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952500" cy="239485"/>
                        </a:xfrm>
                        <a:prstGeom prst="rect">
                          <a:avLst/>
                        </a:prstGeom>
                        <a:solidFill>
                          <a:schemeClr val="lt1"/>
                        </a:solidFill>
                        <a:ln w="6350">
                          <a:solidFill>
                            <a:schemeClr val="bg1"/>
                          </a:solidFill>
                        </a:ln>
                      </wps:spPr>
                      <wps:txbx>
                        <w:txbxContent>
                          <w:p w14:paraId="39308C2C" w14:textId="77777777" w:rsidR="000B04DC" w:rsidRDefault="000B04DC">
                            <w:pPr>
                              <w:rPr>
                                <w:sz w:val="16"/>
                              </w:rPr>
                            </w:pPr>
                            <w:r>
                              <w:rPr>
                                <w:sz w:val="16"/>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D7F47F" id="Text Box 37" o:spid="_x0000_s1047" type="#_x0000_t202" style="position:absolute;left:0;text-align:left;margin-left:57.95pt;margin-top:12.2pt;width:75pt;height:18.8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" fillcolor="white [3201]" strokecolor="white [3212]" strokeweight=".5pt">
                <v:textbox>
                  <w:txbxContent>
                    <w:p w14:paraId="39308C2C" w14:textId="77777777" w:rsidR="000B04DC" w:rsidRDefault="000B04DC">
                      <w:pPr>
                        <w:rPr>
                          <w:sz w:val="16"/>
                        </w:rPr>
                      </w:pPr>
                      <w:r>
                        <w:rPr>
                          <w:sz w:val="16"/>
                        </w:rPr>
                        <w:t>Requestor</w:t>
                      </w:r>
                    </w:p>
                  </w:txbxContent>
                </v:textbox>
              </v:shape>
            </w:pict>
          </mc:Fallback>
        </mc:AlternateContent>
      </w:r>
    </w:p>
    <w:p w14:paraId="31751CD5" w14:textId="77777777" w:rsidR="00CA5D4B" w:rsidRDefault="00CA5D4B">
      <w:pPr>
        <w:jc w:val="center"/>
        <w:rPr>
          <w:rFonts w:ascii="Arial" w:hAnsi="Arial" w:cs="Arial"/>
          <w:b/>
          <w:bCs/>
        </w:rPr>
      </w:pPr>
    </w:p>
    <w:p w14:paraId="74DFDBEF" w14:textId="77777777" w:rsidR="00CA5D4B" w:rsidRDefault="00CA5D4B">
      <w:pPr>
        <w:jc w:val="center"/>
        <w:rPr>
          <w:rFonts w:ascii="Arial" w:hAnsi="Arial" w:cs="Arial"/>
          <w:b/>
          <w:bCs/>
        </w:rPr>
      </w:pPr>
    </w:p>
    <w:p w14:paraId="4B0567BE" w14:textId="77777777" w:rsidR="00CA5D4B" w:rsidRDefault="00CA5D4B">
      <w:pPr>
        <w:jc w:val="center"/>
        <w:rPr>
          <w:rFonts w:ascii="Arial" w:hAnsi="Arial" w:cs="Arial"/>
          <w:b/>
          <w:bCs/>
        </w:rPr>
      </w:pPr>
    </w:p>
    <w:p w14:paraId="2969D10C" w14:textId="77777777" w:rsidR="00CA5D4B" w:rsidRDefault="00CA5D4B">
      <w:pPr>
        <w:jc w:val="center"/>
        <w:rPr>
          <w:rFonts w:ascii="Arial" w:hAnsi="Arial" w:cs="Arial"/>
          <w:b/>
          <w:bCs/>
        </w:rPr>
      </w:pPr>
    </w:p>
    <w:p w14:paraId="5B8577D9" w14:textId="77777777" w:rsidR="00CA5D4B" w:rsidRDefault="00CA5D4B">
      <w:pPr>
        <w:jc w:val="center"/>
        <w:rPr>
          <w:rFonts w:ascii="Arial" w:hAnsi="Arial" w:cs="Arial"/>
          <w:b/>
          <w:bCs/>
        </w:rPr>
      </w:pPr>
    </w:p>
    <w:p w14:paraId="2A53AC68" w14:textId="77777777" w:rsidR="00CA5D4B" w:rsidRDefault="00CA5D4B">
      <w:pPr>
        <w:jc w:val="center"/>
        <w:rPr>
          <w:rFonts w:ascii="Arial" w:hAnsi="Arial" w:cs="Arial"/>
          <w:b/>
          <w:bCs/>
        </w:rPr>
      </w:pPr>
    </w:p>
    <w:p w14:paraId="6709CCD3" w14:textId="77777777" w:rsidR="00CA5D4B" w:rsidRDefault="00CA5D4B">
      <w:pPr>
        <w:jc w:val="center"/>
        <w:rPr>
          <w:rFonts w:ascii="Arial" w:hAnsi="Arial" w:cs="Arial"/>
          <w:b/>
          <w:bCs/>
        </w:rPr>
      </w:pPr>
    </w:p>
    <w:p w14:paraId="7E039995" w14:textId="77777777" w:rsidR="00CA5D4B" w:rsidRDefault="00CA5D4B">
      <w:pPr>
        <w:jc w:val="center"/>
        <w:rPr>
          <w:rFonts w:ascii="Arial" w:hAnsi="Arial" w:cs="Arial"/>
          <w:b/>
          <w:bCs/>
        </w:rPr>
      </w:pPr>
    </w:p>
    <w:p w14:paraId="6B27EEA6" w14:textId="77777777" w:rsidR="00CA5D4B" w:rsidRDefault="00CA5D4B">
      <w:pPr>
        <w:jc w:val="center"/>
        <w:rPr>
          <w:rFonts w:ascii="Arial" w:hAnsi="Arial" w:cs="Arial"/>
          <w:b/>
          <w:bCs/>
        </w:rPr>
      </w:pPr>
    </w:p>
    <w:p w14:paraId="75FB4A84" w14:textId="77777777" w:rsidR="00CA5D4B" w:rsidRDefault="00CA5D4B">
      <w:pPr>
        <w:jc w:val="center"/>
        <w:rPr>
          <w:rFonts w:ascii="Arial" w:hAnsi="Arial" w:cs="Arial"/>
          <w:b/>
          <w:bCs/>
        </w:rPr>
      </w:pPr>
    </w:p>
    <w:p w14:paraId="44669FAA" w14:textId="77777777" w:rsidR="00CA5D4B" w:rsidRDefault="00CA5D4B">
      <w:pPr>
        <w:jc w:val="center"/>
        <w:rPr>
          <w:rFonts w:ascii="Arial" w:hAnsi="Arial" w:cs="Arial"/>
          <w:b/>
          <w:bCs/>
        </w:rPr>
      </w:pPr>
    </w:p>
    <w:p w14:paraId="30082463" w14:textId="77777777" w:rsidR="00CA5D4B" w:rsidRDefault="00CA5D4B">
      <w:pPr>
        <w:jc w:val="center"/>
        <w:rPr>
          <w:rFonts w:ascii="Arial" w:hAnsi="Arial" w:cs="Arial"/>
          <w:b/>
          <w:bCs/>
        </w:rPr>
      </w:pPr>
    </w:p>
    <w:p w14:paraId="4368A575" w14:textId="77777777" w:rsidR="00CA5D4B" w:rsidRDefault="00CA5D4B">
      <w:pPr>
        <w:jc w:val="center"/>
        <w:rPr>
          <w:rFonts w:ascii="Arial" w:hAnsi="Arial" w:cs="Arial"/>
          <w:b/>
          <w:bCs/>
        </w:rPr>
      </w:pPr>
    </w:p>
    <w:p w14:paraId="20A05BE3" w14:textId="77777777" w:rsidR="00CA5D4B" w:rsidRDefault="00CA5D4B">
      <w:pPr>
        <w:jc w:val="center"/>
        <w:rPr>
          <w:rFonts w:ascii="Arial" w:hAnsi="Arial" w:cs="Arial"/>
          <w:b/>
          <w:bCs/>
        </w:rPr>
      </w:pPr>
    </w:p>
    <w:p w14:paraId="42F1D9E6" w14:textId="77777777" w:rsidR="00CA5D4B" w:rsidRDefault="00CA5D4B">
      <w:pPr>
        <w:rPr>
          <w:rFonts w:ascii="Arial" w:hAnsi="Arial" w:cs="Arial"/>
          <w:bCs/>
        </w:rPr>
      </w:pPr>
    </w:p>
    <w:p w14:paraId="585A01B2" w14:textId="77777777" w:rsidR="00AF691E" w:rsidRDefault="000B04DC">
      <w:pPr>
        <w:rPr>
          <w:rFonts w:ascii="Arial" w:hAnsi="Arial" w:cs="Arial"/>
          <w:bCs/>
        </w:rPr>
      </w:pPr>
      <w:r>
        <w:rPr>
          <w:rFonts w:ascii="Arial" w:hAnsi="Arial" w:cs="Arial"/>
          <w:bCs/>
        </w:rPr>
        <w:t xml:space="preserve">     </w:t>
      </w:r>
    </w:p>
    <w:p w14:paraId="53411C81" w14:textId="20000FA9" w:rsidR="00CA5D4B" w:rsidRDefault="00AF691E" w:rsidP="00AF691E">
      <w:pPr>
        <w:rPr>
          <w:rFonts w:ascii="Arial" w:hAnsi="Arial" w:cs="Arial"/>
          <w:bCs/>
        </w:rPr>
      </w:pPr>
      <w:r>
        <w:rPr>
          <w:rFonts w:ascii="Arial" w:hAnsi="Arial" w:cs="Arial"/>
          <w:bCs/>
        </w:rPr>
        <w:t xml:space="preserve">       </w:t>
      </w:r>
      <w:r w:rsidR="000B04DC">
        <w:rPr>
          <w:rFonts w:ascii="Arial" w:hAnsi="Arial" w:cs="Arial"/>
          <w:bCs/>
        </w:rPr>
        <w:t xml:space="preserve"> Preview </w:t>
      </w:r>
      <w:r>
        <w:rPr>
          <w:rFonts w:ascii="Arial" w:hAnsi="Arial" w:cs="Arial"/>
          <w:bCs/>
        </w:rPr>
        <w:t>4:</w:t>
      </w:r>
      <w:r w:rsidR="000B04DC">
        <w:rPr>
          <w:rFonts w:ascii="Arial" w:hAnsi="Arial" w:cs="Arial"/>
          <w:bCs/>
        </w:rPr>
        <w:t xml:space="preserve"> Requestor Home Screen                       Preview 5:  Map Page</w:t>
      </w:r>
    </w:p>
    <w:p w14:paraId="03EF5370" w14:textId="77777777" w:rsidR="00CA5D4B" w:rsidRDefault="00CA5D4B">
      <w:pPr>
        <w:rPr>
          <w:rFonts w:ascii="Arial" w:hAnsi="Arial" w:cs="Arial"/>
          <w:bCs/>
        </w:rPr>
      </w:pPr>
    </w:p>
    <w:p w14:paraId="0F60A99C" w14:textId="77777777" w:rsidR="00CA5D4B" w:rsidRDefault="00CA5D4B">
      <w:pPr>
        <w:rPr>
          <w:rFonts w:ascii="Arial" w:hAnsi="Arial" w:cs="Arial"/>
          <w:bCs/>
        </w:rPr>
      </w:pPr>
    </w:p>
    <w:p w14:paraId="0A5788D0" w14:textId="77777777" w:rsidR="00CA5D4B" w:rsidRDefault="00CA5D4B">
      <w:pPr>
        <w:rPr>
          <w:rFonts w:ascii="Arial" w:hAnsi="Arial" w:cs="Arial"/>
          <w:bCs/>
        </w:rPr>
      </w:pPr>
    </w:p>
    <w:p w14:paraId="5B283D72" w14:textId="77777777" w:rsidR="00CA5D4B" w:rsidRDefault="00CA5D4B">
      <w:pPr>
        <w:rPr>
          <w:rFonts w:ascii="Arial" w:hAnsi="Arial" w:cs="Arial"/>
          <w:bCs/>
        </w:rPr>
      </w:pPr>
    </w:p>
    <w:p w14:paraId="31CA2CDC" w14:textId="77777777" w:rsidR="00CA5D4B" w:rsidRDefault="00CA5D4B">
      <w:pPr>
        <w:rPr>
          <w:rFonts w:ascii="Arial" w:hAnsi="Arial" w:cs="Arial"/>
          <w:bCs/>
        </w:rPr>
      </w:pPr>
    </w:p>
    <w:p w14:paraId="3427C3B9" w14:textId="77777777" w:rsidR="00CA5D4B" w:rsidRDefault="000B04DC">
      <w:pPr>
        <w:jc w:val="center"/>
        <w:rPr>
          <w:rFonts w:ascii="Arial" w:hAnsi="Arial" w:cs="Arial"/>
          <w:b/>
          <w:bCs/>
        </w:rPr>
      </w:pPr>
      <w:r>
        <w:rPr>
          <w:noProof/>
        </w:rPr>
        <w:drawing>
          <wp:anchor distT="0" distB="0" distL="114300" distR="114300" simplePos="0" relativeHeight="251738112" behindDoc="0" locked="0" layoutInCell="1" allowOverlap="1" wp14:anchorId="018E6F14" wp14:editId="5047FC4D">
            <wp:simplePos x="0" y="0"/>
            <wp:positionH relativeFrom="column">
              <wp:posOffset>3107690</wp:posOffset>
            </wp:positionH>
            <wp:positionV relativeFrom="paragraph">
              <wp:posOffset>311150</wp:posOffset>
            </wp:positionV>
            <wp:extent cx="2418080" cy="5374005"/>
            <wp:effectExtent l="0" t="0" r="1270" b="0"/>
            <wp:wrapThrough wrapText="bothSides">
              <wp:wrapPolygon edited="0">
                <wp:start x="0" y="0"/>
                <wp:lineTo x="0" y="21516"/>
                <wp:lineTo x="21441" y="21516"/>
                <wp:lineTo x="214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418080" cy="5374005"/>
                    </a:xfrm>
                    <a:prstGeom prst="rect">
                      <a:avLst/>
                    </a:prstGeom>
                    <a:noFill/>
                    <a:ln>
                      <a:noFill/>
                    </a:ln>
                  </pic:spPr>
                </pic:pic>
              </a:graphicData>
            </a:graphic>
          </wp:anchor>
        </w:drawing>
      </w:r>
      <w:r>
        <w:rPr>
          <w:noProof/>
        </w:rPr>
        <w:drawing>
          <wp:anchor distT="0" distB="0" distL="114300" distR="114300" simplePos="0" relativeHeight="251737088" behindDoc="0" locked="0" layoutInCell="1" allowOverlap="1" wp14:anchorId="74A6EBFD" wp14:editId="42B8424B">
            <wp:simplePos x="0" y="0"/>
            <wp:positionH relativeFrom="column">
              <wp:posOffset>265430</wp:posOffset>
            </wp:positionH>
            <wp:positionV relativeFrom="paragraph">
              <wp:posOffset>306705</wp:posOffset>
            </wp:positionV>
            <wp:extent cx="2421255" cy="5381625"/>
            <wp:effectExtent l="0" t="0" r="0" b="9525"/>
            <wp:wrapThrough wrapText="bothSides">
              <wp:wrapPolygon edited="0">
                <wp:start x="0" y="0"/>
                <wp:lineTo x="0" y="21562"/>
                <wp:lineTo x="21413" y="21562"/>
                <wp:lineTo x="2141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421255" cy="5381625"/>
                    </a:xfrm>
                    <a:prstGeom prst="rect">
                      <a:avLst/>
                    </a:prstGeom>
                    <a:noFill/>
                    <a:ln>
                      <a:noFill/>
                    </a:ln>
                  </pic:spPr>
                </pic:pic>
              </a:graphicData>
            </a:graphic>
          </wp:anchor>
        </w:drawing>
      </w:r>
    </w:p>
    <w:p w14:paraId="748C54D7" w14:textId="77777777" w:rsidR="00CA5D4B" w:rsidRDefault="00CA5D4B">
      <w:pPr>
        <w:jc w:val="center"/>
        <w:rPr>
          <w:rFonts w:ascii="Arial" w:hAnsi="Arial" w:cs="Arial"/>
          <w:b/>
          <w:bCs/>
        </w:rPr>
      </w:pPr>
    </w:p>
    <w:p w14:paraId="5051A35F" w14:textId="7C28D343" w:rsidR="00CA5D4B" w:rsidRDefault="000B04DC" w:rsidP="00AF691E">
      <w:pPr>
        <w:ind w:firstLine="720"/>
        <w:rPr>
          <w:rFonts w:ascii="Arial" w:hAnsi="Arial" w:cs="Arial"/>
          <w:bCs/>
        </w:rPr>
      </w:pPr>
      <w:r>
        <w:rPr>
          <w:rFonts w:ascii="Arial" w:hAnsi="Arial" w:cs="Arial"/>
          <w:bCs/>
        </w:rPr>
        <w:t>Preview 6: Contact Page</w:t>
      </w:r>
      <w:r>
        <w:rPr>
          <w:rFonts w:ascii="Arial" w:hAnsi="Arial" w:cs="Arial"/>
          <w:bCs/>
        </w:rPr>
        <w:tab/>
      </w:r>
      <w:r>
        <w:rPr>
          <w:rFonts w:ascii="Arial" w:hAnsi="Arial" w:cs="Arial"/>
          <w:bCs/>
        </w:rPr>
        <w:tab/>
      </w:r>
      <w:r>
        <w:rPr>
          <w:rFonts w:ascii="Arial" w:hAnsi="Arial" w:cs="Arial"/>
          <w:bCs/>
          <w:lang w:val="en-PH"/>
        </w:rPr>
        <w:t xml:space="preserve">   </w:t>
      </w:r>
      <w:r>
        <w:rPr>
          <w:rFonts w:ascii="Arial" w:hAnsi="Arial" w:cs="Arial"/>
          <w:bCs/>
        </w:rPr>
        <w:t xml:space="preserve"> </w:t>
      </w:r>
      <w:r>
        <w:rPr>
          <w:rFonts w:ascii="Arial" w:hAnsi="Arial" w:cs="Arial"/>
          <w:bCs/>
          <w:lang w:val="en-PH"/>
        </w:rPr>
        <w:t xml:space="preserve">   </w:t>
      </w:r>
      <w:r w:rsidR="00AF691E">
        <w:rPr>
          <w:rFonts w:ascii="Arial" w:hAnsi="Arial" w:cs="Arial"/>
          <w:bCs/>
          <w:lang w:val="en-PH"/>
        </w:rPr>
        <w:tab/>
        <w:t xml:space="preserve">     </w:t>
      </w:r>
      <w:r>
        <w:rPr>
          <w:rFonts w:ascii="Arial" w:hAnsi="Arial" w:cs="Arial"/>
          <w:bCs/>
        </w:rPr>
        <w:t>Preview 7: Profile Page</w:t>
      </w:r>
    </w:p>
    <w:p w14:paraId="66F54E9F" w14:textId="77777777" w:rsidR="00CA5D4B" w:rsidRDefault="00CA5D4B">
      <w:pPr>
        <w:jc w:val="center"/>
        <w:rPr>
          <w:rFonts w:ascii="Arial" w:hAnsi="Arial" w:cs="Arial"/>
          <w:b/>
          <w:bCs/>
        </w:rPr>
      </w:pPr>
    </w:p>
    <w:p w14:paraId="6BD6252B" w14:textId="77777777" w:rsidR="00CA5D4B" w:rsidRDefault="00CA5D4B">
      <w:pPr>
        <w:jc w:val="center"/>
        <w:rPr>
          <w:rFonts w:ascii="Arial" w:hAnsi="Arial" w:cs="Arial"/>
          <w:b/>
          <w:bCs/>
        </w:rPr>
      </w:pPr>
    </w:p>
    <w:p w14:paraId="115CC2AF" w14:textId="77777777" w:rsidR="00CA5D4B" w:rsidRDefault="00CA5D4B">
      <w:pPr>
        <w:jc w:val="center"/>
        <w:rPr>
          <w:rFonts w:ascii="Arial" w:hAnsi="Arial" w:cs="Arial"/>
          <w:b/>
          <w:bCs/>
        </w:rPr>
      </w:pPr>
    </w:p>
    <w:p w14:paraId="2EA561F5" w14:textId="77777777" w:rsidR="00CA5D4B" w:rsidRDefault="00CA5D4B">
      <w:pPr>
        <w:jc w:val="center"/>
        <w:rPr>
          <w:rFonts w:ascii="Arial" w:hAnsi="Arial" w:cs="Arial"/>
          <w:b/>
          <w:bCs/>
        </w:rPr>
      </w:pPr>
    </w:p>
    <w:p w14:paraId="19ABB831" w14:textId="77777777" w:rsidR="00CA5D4B" w:rsidRDefault="00CA5D4B">
      <w:pPr>
        <w:jc w:val="center"/>
        <w:rPr>
          <w:rFonts w:ascii="Arial" w:hAnsi="Arial" w:cs="Arial"/>
          <w:b/>
          <w:bCs/>
        </w:rPr>
      </w:pPr>
    </w:p>
    <w:p w14:paraId="6BC5EE83" w14:textId="77777777" w:rsidR="00CA5D4B" w:rsidRDefault="00CA5D4B">
      <w:pPr>
        <w:jc w:val="center"/>
        <w:rPr>
          <w:rFonts w:ascii="Arial" w:hAnsi="Arial" w:cs="Arial"/>
          <w:b/>
          <w:bCs/>
        </w:rPr>
      </w:pPr>
    </w:p>
    <w:p w14:paraId="235C1911" w14:textId="77777777" w:rsidR="00CA5D4B" w:rsidRDefault="000B04DC">
      <w:pPr>
        <w:rPr>
          <w:rFonts w:ascii="Arial" w:hAnsi="Arial" w:cs="Arial"/>
          <w:b/>
          <w:bCs/>
        </w:rPr>
      </w:pPr>
      <w:r>
        <w:rPr>
          <w:noProof/>
        </w:rPr>
        <w:drawing>
          <wp:anchor distT="0" distB="0" distL="114300" distR="114300" simplePos="0" relativeHeight="251739136" behindDoc="0" locked="0" layoutInCell="1" allowOverlap="1" wp14:anchorId="31D41AFA" wp14:editId="311BB998">
            <wp:simplePos x="0" y="0"/>
            <wp:positionH relativeFrom="column">
              <wp:posOffset>3267710</wp:posOffset>
            </wp:positionH>
            <wp:positionV relativeFrom="paragraph">
              <wp:posOffset>208915</wp:posOffset>
            </wp:positionV>
            <wp:extent cx="2339340" cy="5198110"/>
            <wp:effectExtent l="0" t="0" r="3810" b="2540"/>
            <wp:wrapThrough wrapText="bothSides">
              <wp:wrapPolygon edited="0">
                <wp:start x="0" y="0"/>
                <wp:lineTo x="0" y="21531"/>
                <wp:lineTo x="21459" y="21531"/>
                <wp:lineTo x="2145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339340" cy="5198110"/>
                    </a:xfrm>
                    <a:prstGeom prst="rect">
                      <a:avLst/>
                    </a:prstGeom>
                    <a:noFill/>
                    <a:ln>
                      <a:noFill/>
                    </a:ln>
                  </pic:spPr>
                </pic:pic>
              </a:graphicData>
            </a:graphic>
          </wp:anchor>
        </w:drawing>
      </w:r>
      <w:r>
        <w:rPr>
          <w:noProof/>
        </w:rPr>
        <w:drawing>
          <wp:anchor distT="0" distB="0" distL="114300" distR="114300" simplePos="0" relativeHeight="251740160" behindDoc="0" locked="0" layoutInCell="1" allowOverlap="1" wp14:anchorId="0FABCEB8" wp14:editId="4D261BCB">
            <wp:simplePos x="0" y="0"/>
            <wp:positionH relativeFrom="column">
              <wp:posOffset>332740</wp:posOffset>
            </wp:positionH>
            <wp:positionV relativeFrom="paragraph">
              <wp:posOffset>211455</wp:posOffset>
            </wp:positionV>
            <wp:extent cx="2345055" cy="5210810"/>
            <wp:effectExtent l="0" t="0" r="0" b="8890"/>
            <wp:wrapThrough wrapText="bothSides">
              <wp:wrapPolygon edited="0">
                <wp:start x="0" y="0"/>
                <wp:lineTo x="0" y="21558"/>
                <wp:lineTo x="21407" y="21558"/>
                <wp:lineTo x="21407"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345055" cy="5210810"/>
                    </a:xfrm>
                    <a:prstGeom prst="rect">
                      <a:avLst/>
                    </a:prstGeom>
                    <a:noFill/>
                    <a:ln>
                      <a:noFill/>
                    </a:ln>
                  </pic:spPr>
                </pic:pic>
              </a:graphicData>
            </a:graphic>
          </wp:anchor>
        </w:drawing>
      </w:r>
    </w:p>
    <w:p w14:paraId="1F3A7639" w14:textId="77777777" w:rsidR="00CA5D4B" w:rsidRDefault="00CA5D4B">
      <w:pPr>
        <w:rPr>
          <w:rFonts w:ascii="Arial" w:hAnsi="Arial" w:cs="Arial"/>
        </w:rPr>
      </w:pPr>
    </w:p>
    <w:p w14:paraId="20D62267" w14:textId="77777777" w:rsidR="00CA5D4B" w:rsidRDefault="00CA5D4B">
      <w:pPr>
        <w:rPr>
          <w:rFonts w:ascii="Arial" w:hAnsi="Arial" w:cs="Arial"/>
        </w:rPr>
      </w:pPr>
    </w:p>
    <w:p w14:paraId="51F29E03" w14:textId="77777777" w:rsidR="00CA5D4B" w:rsidRDefault="00CA5D4B">
      <w:pPr>
        <w:rPr>
          <w:rFonts w:ascii="Arial" w:hAnsi="Arial" w:cs="Arial"/>
        </w:rPr>
      </w:pPr>
    </w:p>
    <w:p w14:paraId="63A4B5B3" w14:textId="77777777" w:rsidR="00CA5D4B" w:rsidRDefault="00CA5D4B">
      <w:pPr>
        <w:rPr>
          <w:rFonts w:ascii="Arial" w:hAnsi="Arial" w:cs="Arial"/>
        </w:rPr>
      </w:pPr>
    </w:p>
    <w:p w14:paraId="40DB8159" w14:textId="77777777" w:rsidR="00CA5D4B" w:rsidRDefault="00CA5D4B">
      <w:pPr>
        <w:rPr>
          <w:rFonts w:ascii="Arial" w:hAnsi="Arial" w:cs="Arial"/>
        </w:rPr>
      </w:pPr>
    </w:p>
    <w:p w14:paraId="3FFE0DB2" w14:textId="77777777" w:rsidR="00CA5D4B" w:rsidRDefault="00CA5D4B">
      <w:pPr>
        <w:rPr>
          <w:rFonts w:ascii="Arial" w:hAnsi="Arial" w:cs="Arial"/>
        </w:rPr>
      </w:pPr>
    </w:p>
    <w:p w14:paraId="106041C1" w14:textId="77777777" w:rsidR="00CA5D4B" w:rsidRDefault="00CA5D4B">
      <w:pPr>
        <w:rPr>
          <w:rFonts w:ascii="Arial" w:hAnsi="Arial" w:cs="Arial"/>
        </w:rPr>
      </w:pPr>
    </w:p>
    <w:p w14:paraId="57C745A7" w14:textId="77777777" w:rsidR="00CA5D4B" w:rsidRDefault="00CA5D4B">
      <w:pPr>
        <w:rPr>
          <w:rFonts w:ascii="Arial" w:hAnsi="Arial" w:cs="Arial"/>
        </w:rPr>
      </w:pPr>
    </w:p>
    <w:p w14:paraId="12C80EE2" w14:textId="77777777" w:rsidR="00CA5D4B" w:rsidRDefault="00CA5D4B">
      <w:pPr>
        <w:rPr>
          <w:rFonts w:ascii="Arial" w:hAnsi="Arial" w:cs="Arial"/>
        </w:rPr>
      </w:pPr>
    </w:p>
    <w:p w14:paraId="1FEFA734" w14:textId="77777777" w:rsidR="00CA5D4B" w:rsidRDefault="00CA5D4B">
      <w:pPr>
        <w:rPr>
          <w:rFonts w:ascii="Arial" w:hAnsi="Arial" w:cs="Arial"/>
        </w:rPr>
      </w:pPr>
    </w:p>
    <w:p w14:paraId="47EE4B15" w14:textId="77777777" w:rsidR="00CA5D4B" w:rsidRDefault="00CA5D4B">
      <w:pPr>
        <w:rPr>
          <w:rFonts w:ascii="Arial" w:hAnsi="Arial" w:cs="Arial"/>
        </w:rPr>
      </w:pPr>
    </w:p>
    <w:p w14:paraId="1BC352A0" w14:textId="77777777" w:rsidR="00CA5D4B" w:rsidRDefault="00CA5D4B">
      <w:pPr>
        <w:rPr>
          <w:rFonts w:ascii="Arial" w:hAnsi="Arial" w:cs="Arial"/>
          <w:b/>
          <w:bCs/>
        </w:rPr>
      </w:pPr>
    </w:p>
    <w:p w14:paraId="2F45907A" w14:textId="77777777" w:rsidR="00CA5D4B" w:rsidRDefault="00CA5D4B">
      <w:pPr>
        <w:rPr>
          <w:rFonts w:ascii="Arial" w:hAnsi="Arial" w:cs="Arial"/>
        </w:rPr>
      </w:pPr>
    </w:p>
    <w:p w14:paraId="1AC475AF" w14:textId="77777777" w:rsidR="00CA5D4B" w:rsidRDefault="00CA5D4B">
      <w:pPr>
        <w:jc w:val="center"/>
        <w:rPr>
          <w:rFonts w:ascii="Arial" w:hAnsi="Arial" w:cs="Arial"/>
          <w:b/>
          <w:bCs/>
        </w:rPr>
      </w:pPr>
    </w:p>
    <w:p w14:paraId="7DE37A7C" w14:textId="77777777" w:rsidR="00CA5D4B" w:rsidRDefault="00CA5D4B">
      <w:pPr>
        <w:rPr>
          <w:rFonts w:ascii="Arial" w:hAnsi="Arial" w:cs="Arial"/>
          <w:b/>
          <w:bCs/>
        </w:rPr>
      </w:pPr>
    </w:p>
    <w:p w14:paraId="1ADEE4EE" w14:textId="77777777" w:rsidR="00CA5D4B" w:rsidRDefault="000B04DC">
      <w:pPr>
        <w:ind w:left="720"/>
        <w:rPr>
          <w:rFonts w:ascii="Arial" w:hAnsi="Arial" w:cs="Arial"/>
          <w:b/>
          <w:bCs/>
        </w:rPr>
      </w:pPr>
      <w:r>
        <w:rPr>
          <w:rFonts w:ascii="Arial" w:hAnsi="Arial" w:cs="Arial"/>
          <w:bCs/>
        </w:rPr>
        <w:t>Preview 8: Incident Dialog</w:t>
      </w:r>
      <w:r>
        <w:rPr>
          <w:rFonts w:ascii="Arial" w:hAnsi="Arial" w:cs="Arial"/>
          <w:bCs/>
        </w:rPr>
        <w:tab/>
      </w:r>
      <w:r>
        <w:rPr>
          <w:rFonts w:ascii="Arial" w:hAnsi="Arial" w:cs="Arial"/>
          <w:bCs/>
        </w:rPr>
        <w:tab/>
      </w:r>
      <w:r>
        <w:rPr>
          <w:rFonts w:ascii="Arial" w:hAnsi="Arial" w:cs="Arial"/>
          <w:bCs/>
        </w:rPr>
        <w:tab/>
        <w:t xml:space="preserve">    Preview 9: Responder Homepage</w:t>
      </w:r>
    </w:p>
    <w:p w14:paraId="740137EE" w14:textId="77777777" w:rsidR="00CA5D4B" w:rsidRDefault="00CA5D4B">
      <w:pPr>
        <w:jc w:val="center"/>
        <w:rPr>
          <w:rFonts w:ascii="Arial" w:hAnsi="Arial" w:cs="Arial"/>
          <w:b/>
          <w:bCs/>
        </w:rPr>
      </w:pPr>
    </w:p>
    <w:p w14:paraId="6DCB8B83" w14:textId="77777777" w:rsidR="00CA5D4B" w:rsidRDefault="00CA5D4B">
      <w:pPr>
        <w:jc w:val="center"/>
        <w:rPr>
          <w:rFonts w:ascii="Arial" w:hAnsi="Arial" w:cs="Arial"/>
          <w:b/>
          <w:bCs/>
        </w:rPr>
      </w:pPr>
    </w:p>
    <w:p w14:paraId="34B409B7" w14:textId="77777777" w:rsidR="00CA5D4B" w:rsidRDefault="00CA5D4B">
      <w:pPr>
        <w:jc w:val="center"/>
        <w:rPr>
          <w:rFonts w:ascii="Arial" w:hAnsi="Arial" w:cs="Arial"/>
          <w:b/>
          <w:bCs/>
        </w:rPr>
      </w:pPr>
    </w:p>
    <w:p w14:paraId="79E58552" w14:textId="77777777" w:rsidR="00CA5D4B" w:rsidRDefault="00CA5D4B">
      <w:pPr>
        <w:jc w:val="center"/>
        <w:rPr>
          <w:rFonts w:ascii="Arial" w:hAnsi="Arial" w:cs="Arial"/>
          <w:b/>
          <w:bCs/>
        </w:rPr>
      </w:pPr>
    </w:p>
    <w:p w14:paraId="7538A4CE" w14:textId="77777777" w:rsidR="00CA5D4B" w:rsidRDefault="00CA5D4B">
      <w:pPr>
        <w:jc w:val="center"/>
        <w:rPr>
          <w:rFonts w:ascii="Arial" w:hAnsi="Arial" w:cs="Arial"/>
          <w:b/>
          <w:bCs/>
        </w:rPr>
      </w:pPr>
    </w:p>
    <w:p w14:paraId="19176328" w14:textId="77777777" w:rsidR="00CA5D4B" w:rsidRDefault="000B04DC">
      <w:pPr>
        <w:jc w:val="center"/>
        <w:rPr>
          <w:rFonts w:ascii="Arial" w:hAnsi="Arial" w:cs="Arial"/>
          <w:b/>
          <w:bCs/>
        </w:rPr>
      </w:pPr>
      <w:r>
        <w:rPr>
          <w:noProof/>
        </w:rPr>
        <w:drawing>
          <wp:anchor distT="0" distB="0" distL="114300" distR="114300" simplePos="0" relativeHeight="251742208" behindDoc="0" locked="0" layoutInCell="1" allowOverlap="1" wp14:anchorId="4A05285E" wp14:editId="42EA6E06">
            <wp:simplePos x="0" y="0"/>
            <wp:positionH relativeFrom="column">
              <wp:posOffset>3136265</wp:posOffset>
            </wp:positionH>
            <wp:positionV relativeFrom="paragraph">
              <wp:posOffset>0</wp:posOffset>
            </wp:positionV>
            <wp:extent cx="2310765" cy="5135880"/>
            <wp:effectExtent l="0" t="0" r="0" b="7620"/>
            <wp:wrapThrough wrapText="bothSides">
              <wp:wrapPolygon edited="0">
                <wp:start x="0" y="0"/>
                <wp:lineTo x="0" y="21552"/>
                <wp:lineTo x="21369" y="21552"/>
                <wp:lineTo x="2136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310765" cy="5135880"/>
                    </a:xfrm>
                    <a:prstGeom prst="rect">
                      <a:avLst/>
                    </a:prstGeom>
                    <a:noFill/>
                    <a:ln>
                      <a:noFill/>
                    </a:ln>
                  </pic:spPr>
                </pic:pic>
              </a:graphicData>
            </a:graphic>
          </wp:anchor>
        </w:drawing>
      </w:r>
      <w:r>
        <w:t xml:space="preserve"> </w:t>
      </w:r>
      <w:r>
        <w:rPr>
          <w:noProof/>
        </w:rPr>
        <w:drawing>
          <wp:anchor distT="0" distB="0" distL="114300" distR="114300" simplePos="0" relativeHeight="251741184" behindDoc="0" locked="0" layoutInCell="1" allowOverlap="1" wp14:anchorId="368BA7C9" wp14:editId="26B08810">
            <wp:simplePos x="0" y="0"/>
            <wp:positionH relativeFrom="column">
              <wp:posOffset>248920</wp:posOffset>
            </wp:positionH>
            <wp:positionV relativeFrom="paragraph">
              <wp:posOffset>0</wp:posOffset>
            </wp:positionV>
            <wp:extent cx="2311400" cy="5135880"/>
            <wp:effectExtent l="0" t="0" r="0" b="7620"/>
            <wp:wrapThrough wrapText="bothSides">
              <wp:wrapPolygon edited="0">
                <wp:start x="0" y="0"/>
                <wp:lineTo x="0" y="21552"/>
                <wp:lineTo x="21363" y="21552"/>
                <wp:lineTo x="21363"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311400" cy="5135880"/>
                    </a:xfrm>
                    <a:prstGeom prst="rect">
                      <a:avLst/>
                    </a:prstGeom>
                    <a:noFill/>
                    <a:ln>
                      <a:noFill/>
                    </a:ln>
                  </pic:spPr>
                </pic:pic>
              </a:graphicData>
            </a:graphic>
          </wp:anchor>
        </w:drawing>
      </w:r>
    </w:p>
    <w:p w14:paraId="3143B3CC" w14:textId="77777777" w:rsidR="00CA5D4B" w:rsidRDefault="00CA5D4B">
      <w:pPr>
        <w:jc w:val="center"/>
        <w:rPr>
          <w:rFonts w:ascii="Arial" w:hAnsi="Arial" w:cs="Arial"/>
          <w:b/>
          <w:bCs/>
        </w:rPr>
      </w:pPr>
    </w:p>
    <w:p w14:paraId="0D5570C7" w14:textId="77777777" w:rsidR="00CA5D4B" w:rsidRDefault="00CA5D4B">
      <w:pPr>
        <w:jc w:val="center"/>
        <w:rPr>
          <w:rFonts w:ascii="Arial" w:hAnsi="Arial" w:cs="Arial"/>
          <w:b/>
          <w:bCs/>
        </w:rPr>
      </w:pPr>
    </w:p>
    <w:p w14:paraId="21D449B4" w14:textId="77777777" w:rsidR="00CA5D4B" w:rsidRDefault="00CA5D4B">
      <w:pPr>
        <w:jc w:val="center"/>
        <w:rPr>
          <w:rFonts w:ascii="Arial" w:hAnsi="Arial" w:cs="Arial"/>
          <w:b/>
          <w:bCs/>
        </w:rPr>
      </w:pPr>
    </w:p>
    <w:p w14:paraId="681C35D6" w14:textId="77777777" w:rsidR="00CA5D4B" w:rsidRDefault="00CA5D4B">
      <w:pPr>
        <w:jc w:val="center"/>
        <w:rPr>
          <w:rFonts w:ascii="Arial" w:hAnsi="Arial" w:cs="Arial"/>
          <w:b/>
          <w:bCs/>
        </w:rPr>
      </w:pPr>
    </w:p>
    <w:p w14:paraId="1D4A3C78" w14:textId="77777777" w:rsidR="00CA5D4B" w:rsidRDefault="00CA5D4B">
      <w:pPr>
        <w:jc w:val="center"/>
        <w:rPr>
          <w:rFonts w:ascii="Arial" w:hAnsi="Arial" w:cs="Arial"/>
          <w:b/>
          <w:bCs/>
        </w:rPr>
      </w:pPr>
    </w:p>
    <w:p w14:paraId="43FE8662" w14:textId="77777777" w:rsidR="00CA5D4B" w:rsidRDefault="00CA5D4B">
      <w:pPr>
        <w:jc w:val="center"/>
        <w:rPr>
          <w:rFonts w:ascii="Arial" w:hAnsi="Arial" w:cs="Arial"/>
          <w:b/>
          <w:bCs/>
        </w:rPr>
      </w:pPr>
    </w:p>
    <w:p w14:paraId="16763FB0" w14:textId="77777777" w:rsidR="00CA5D4B" w:rsidRDefault="00CA5D4B">
      <w:pPr>
        <w:jc w:val="center"/>
        <w:rPr>
          <w:rFonts w:ascii="Arial" w:hAnsi="Arial" w:cs="Arial"/>
          <w:b/>
          <w:bCs/>
        </w:rPr>
      </w:pPr>
    </w:p>
    <w:p w14:paraId="5175ED7F" w14:textId="77777777" w:rsidR="00CA5D4B" w:rsidRDefault="00CA5D4B">
      <w:pPr>
        <w:jc w:val="center"/>
        <w:rPr>
          <w:rFonts w:ascii="Arial" w:hAnsi="Arial" w:cs="Arial"/>
          <w:b/>
          <w:bCs/>
        </w:rPr>
      </w:pPr>
    </w:p>
    <w:p w14:paraId="34250192" w14:textId="77777777" w:rsidR="00CA5D4B" w:rsidRDefault="000B04DC">
      <w:pPr>
        <w:jc w:val="center"/>
        <w:rPr>
          <w:rFonts w:ascii="Arial" w:hAnsi="Arial" w:cs="Arial"/>
          <w:bCs/>
        </w:rPr>
      </w:pPr>
      <w:r>
        <w:rPr>
          <w:rFonts w:ascii="Arial" w:hAnsi="Arial" w:cs="Arial"/>
          <w:bCs/>
        </w:rPr>
        <w:t xml:space="preserve"> </w:t>
      </w:r>
    </w:p>
    <w:p w14:paraId="0ABA0F1D" w14:textId="77777777" w:rsidR="00CA5D4B" w:rsidRDefault="00CA5D4B">
      <w:pPr>
        <w:jc w:val="center"/>
        <w:rPr>
          <w:rFonts w:ascii="Arial" w:hAnsi="Arial" w:cs="Arial"/>
          <w:b/>
          <w:bCs/>
        </w:rPr>
      </w:pPr>
    </w:p>
    <w:p w14:paraId="1EE2938B" w14:textId="77777777" w:rsidR="00CA5D4B" w:rsidRDefault="00CA5D4B">
      <w:pPr>
        <w:jc w:val="center"/>
        <w:rPr>
          <w:rFonts w:ascii="Arial" w:hAnsi="Arial" w:cs="Arial"/>
          <w:b/>
          <w:bCs/>
        </w:rPr>
      </w:pPr>
    </w:p>
    <w:p w14:paraId="75430453" w14:textId="77777777" w:rsidR="00CA5D4B" w:rsidRDefault="00CA5D4B">
      <w:pPr>
        <w:jc w:val="center"/>
        <w:rPr>
          <w:rFonts w:ascii="Arial" w:hAnsi="Arial" w:cs="Arial"/>
          <w:bCs/>
        </w:rPr>
      </w:pPr>
    </w:p>
    <w:p w14:paraId="2709D346" w14:textId="77777777" w:rsidR="00CA5D4B" w:rsidRDefault="00CA5D4B">
      <w:pPr>
        <w:jc w:val="center"/>
        <w:rPr>
          <w:rFonts w:ascii="Arial" w:hAnsi="Arial" w:cs="Arial"/>
          <w:bCs/>
        </w:rPr>
      </w:pPr>
    </w:p>
    <w:p w14:paraId="3EFAE64B" w14:textId="77777777" w:rsidR="00CA5D4B" w:rsidRDefault="00CA5D4B">
      <w:pPr>
        <w:rPr>
          <w:rFonts w:ascii="Arial" w:hAnsi="Arial" w:cs="Arial"/>
          <w:bCs/>
        </w:rPr>
      </w:pPr>
    </w:p>
    <w:p w14:paraId="3A619820" w14:textId="77777777" w:rsidR="00CA5D4B" w:rsidRDefault="000B04DC">
      <w:pPr>
        <w:rPr>
          <w:rFonts w:ascii="Arial" w:hAnsi="Arial" w:cs="Arial"/>
          <w:bCs/>
        </w:rPr>
      </w:pPr>
      <w:r>
        <w:rPr>
          <w:rFonts w:ascii="Arial" w:hAnsi="Arial" w:cs="Arial"/>
          <w:bCs/>
        </w:rPr>
        <w:t xml:space="preserve">         Preview 10: Admin Login</w:t>
      </w:r>
      <w:r>
        <w:rPr>
          <w:rFonts w:ascii="Arial" w:hAnsi="Arial" w:cs="Arial"/>
          <w:bCs/>
        </w:rPr>
        <w:tab/>
      </w:r>
      <w:r>
        <w:rPr>
          <w:rFonts w:ascii="Arial" w:hAnsi="Arial" w:cs="Arial"/>
          <w:bCs/>
        </w:rPr>
        <w:tab/>
      </w:r>
      <w:r>
        <w:rPr>
          <w:rFonts w:ascii="Arial" w:hAnsi="Arial" w:cs="Arial"/>
          <w:bCs/>
        </w:rPr>
        <w:tab/>
        <w:t>Preview 11: Emergency History</w:t>
      </w:r>
    </w:p>
    <w:p w14:paraId="4D15C509" w14:textId="77777777" w:rsidR="00CA5D4B" w:rsidRDefault="00CA5D4B">
      <w:pPr>
        <w:rPr>
          <w:rFonts w:ascii="Arial" w:hAnsi="Arial" w:cs="Arial"/>
          <w:bCs/>
        </w:rPr>
      </w:pPr>
    </w:p>
    <w:p w14:paraId="5734DA10" w14:textId="77777777" w:rsidR="00CA5D4B" w:rsidRDefault="000B04DC">
      <w:pPr>
        <w:tabs>
          <w:tab w:val="left" w:pos="3760"/>
        </w:tabs>
        <w:rPr>
          <w:rFonts w:ascii="Arial" w:hAnsi="Arial" w:cs="Arial"/>
          <w:bCs/>
        </w:rPr>
      </w:pPr>
      <w:r>
        <w:rPr>
          <w:rFonts w:ascii="Arial" w:hAnsi="Arial" w:cs="Arial"/>
          <w:bCs/>
        </w:rPr>
        <w:tab/>
      </w:r>
    </w:p>
    <w:p w14:paraId="219E71F4" w14:textId="77777777" w:rsidR="00CA5D4B" w:rsidRDefault="00CA5D4B">
      <w:pPr>
        <w:tabs>
          <w:tab w:val="left" w:pos="3760"/>
        </w:tabs>
        <w:rPr>
          <w:rFonts w:ascii="Arial" w:hAnsi="Arial" w:cs="Arial"/>
          <w:bCs/>
        </w:rPr>
      </w:pPr>
    </w:p>
    <w:p w14:paraId="568664D2" w14:textId="77777777" w:rsidR="00CA5D4B" w:rsidRDefault="00CA5D4B">
      <w:pPr>
        <w:tabs>
          <w:tab w:val="left" w:pos="3760"/>
        </w:tabs>
        <w:rPr>
          <w:rFonts w:ascii="Arial" w:hAnsi="Arial" w:cs="Arial"/>
          <w:bCs/>
        </w:rPr>
      </w:pPr>
    </w:p>
    <w:p w14:paraId="7CD6BB8E" w14:textId="77777777" w:rsidR="00CA5D4B" w:rsidRDefault="00CA5D4B">
      <w:pPr>
        <w:tabs>
          <w:tab w:val="left" w:pos="3760"/>
        </w:tabs>
        <w:rPr>
          <w:rFonts w:ascii="Arial" w:hAnsi="Arial" w:cs="Arial"/>
          <w:bCs/>
        </w:rPr>
      </w:pPr>
    </w:p>
    <w:p w14:paraId="54E62CAC" w14:textId="77777777" w:rsidR="00CA5D4B" w:rsidRDefault="00CA5D4B">
      <w:pPr>
        <w:tabs>
          <w:tab w:val="left" w:pos="3760"/>
        </w:tabs>
        <w:rPr>
          <w:rFonts w:ascii="Arial" w:hAnsi="Arial" w:cs="Arial"/>
          <w:bCs/>
        </w:rPr>
      </w:pPr>
    </w:p>
    <w:p w14:paraId="1D4CA684" w14:textId="77777777" w:rsidR="00CA5D4B" w:rsidRDefault="000B04DC">
      <w:pPr>
        <w:tabs>
          <w:tab w:val="left" w:pos="3760"/>
        </w:tabs>
        <w:rPr>
          <w:rFonts w:ascii="Arial" w:hAnsi="Arial" w:cs="Arial"/>
          <w:bCs/>
        </w:rPr>
      </w:pPr>
      <w:r>
        <w:rPr>
          <w:noProof/>
        </w:rPr>
        <w:lastRenderedPageBreak/>
        <w:drawing>
          <wp:anchor distT="0" distB="0" distL="114300" distR="114300" simplePos="0" relativeHeight="251744256" behindDoc="0" locked="0" layoutInCell="1" allowOverlap="1" wp14:anchorId="5D609092" wp14:editId="5C972B2C">
            <wp:simplePos x="0" y="0"/>
            <wp:positionH relativeFrom="column">
              <wp:posOffset>579120</wp:posOffset>
            </wp:positionH>
            <wp:positionV relativeFrom="paragraph">
              <wp:posOffset>8255</wp:posOffset>
            </wp:positionV>
            <wp:extent cx="1997710" cy="4468495"/>
            <wp:effectExtent l="0" t="0" r="2540" b="8255"/>
            <wp:wrapThrough wrapText="bothSides">
              <wp:wrapPolygon edited="0">
                <wp:start x="0" y="0"/>
                <wp:lineTo x="0" y="21548"/>
                <wp:lineTo x="21421" y="21548"/>
                <wp:lineTo x="2142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997710" cy="4468495"/>
                    </a:xfrm>
                    <a:prstGeom prst="rect">
                      <a:avLst/>
                    </a:prstGeom>
                    <a:noFill/>
                    <a:ln>
                      <a:noFill/>
                    </a:ln>
                  </pic:spPr>
                </pic:pic>
              </a:graphicData>
            </a:graphic>
          </wp:anchor>
        </w:drawing>
      </w:r>
      <w:r>
        <w:rPr>
          <w:noProof/>
        </w:rPr>
        <w:drawing>
          <wp:anchor distT="0" distB="0" distL="114300" distR="114300" simplePos="0" relativeHeight="251743232" behindDoc="0" locked="0" layoutInCell="1" allowOverlap="1" wp14:anchorId="2E6013AC" wp14:editId="36DF7B69">
            <wp:simplePos x="0" y="0"/>
            <wp:positionH relativeFrom="column">
              <wp:posOffset>3304540</wp:posOffset>
            </wp:positionH>
            <wp:positionV relativeFrom="paragraph">
              <wp:posOffset>0</wp:posOffset>
            </wp:positionV>
            <wp:extent cx="2014855" cy="4477385"/>
            <wp:effectExtent l="0" t="0" r="4445" b="0"/>
            <wp:wrapThrough wrapText="bothSides">
              <wp:wrapPolygon edited="0">
                <wp:start x="0" y="0"/>
                <wp:lineTo x="0" y="21505"/>
                <wp:lineTo x="21443" y="21505"/>
                <wp:lineTo x="2144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014855" cy="4477385"/>
                    </a:xfrm>
                    <a:prstGeom prst="rect">
                      <a:avLst/>
                    </a:prstGeom>
                    <a:noFill/>
                    <a:ln>
                      <a:noFill/>
                    </a:ln>
                  </pic:spPr>
                </pic:pic>
              </a:graphicData>
            </a:graphic>
          </wp:anchor>
        </w:drawing>
      </w:r>
      <w:r>
        <w:t xml:space="preserve"> </w:t>
      </w:r>
    </w:p>
    <w:p w14:paraId="209CDC3D" w14:textId="77777777" w:rsidR="00CA5D4B" w:rsidRDefault="000B04DC">
      <w:pPr>
        <w:ind w:left="720"/>
        <w:rPr>
          <w:rFonts w:ascii="Arial" w:hAnsi="Arial" w:cs="Arial"/>
          <w:bCs/>
        </w:rPr>
      </w:pPr>
      <w:r>
        <w:rPr>
          <w:rFonts w:ascii="Arial" w:hAnsi="Arial" w:cs="Arial"/>
          <w:bCs/>
        </w:rPr>
        <w:t xml:space="preserve">  </w:t>
      </w:r>
    </w:p>
    <w:p w14:paraId="3CB9D22C" w14:textId="77777777" w:rsidR="00CA5D4B" w:rsidRDefault="00CA5D4B">
      <w:pPr>
        <w:ind w:left="720"/>
        <w:rPr>
          <w:rFonts w:ascii="Arial" w:hAnsi="Arial" w:cs="Arial"/>
          <w:bCs/>
        </w:rPr>
      </w:pPr>
    </w:p>
    <w:p w14:paraId="3FC0BCCC" w14:textId="77777777" w:rsidR="00CA5D4B" w:rsidRDefault="00CA5D4B">
      <w:pPr>
        <w:ind w:left="720"/>
        <w:rPr>
          <w:rFonts w:ascii="Arial" w:hAnsi="Arial" w:cs="Arial"/>
          <w:bCs/>
        </w:rPr>
      </w:pPr>
    </w:p>
    <w:p w14:paraId="6017BDA4" w14:textId="77777777" w:rsidR="00CA5D4B" w:rsidRDefault="000B04DC">
      <w:pPr>
        <w:ind w:left="720"/>
        <w:rPr>
          <w:rFonts w:ascii="Arial" w:hAnsi="Arial" w:cs="Arial"/>
          <w:bCs/>
        </w:rPr>
      </w:pPr>
      <w:r>
        <w:rPr>
          <w:rFonts w:ascii="Arial" w:hAnsi="Arial" w:cs="Arial"/>
          <w:bCs/>
        </w:rPr>
        <w:t xml:space="preserve">    </w:t>
      </w:r>
    </w:p>
    <w:p w14:paraId="09D32D20" w14:textId="77777777" w:rsidR="00CA5D4B" w:rsidRDefault="00CA5D4B">
      <w:pPr>
        <w:jc w:val="center"/>
        <w:rPr>
          <w:rFonts w:ascii="Arial" w:hAnsi="Arial" w:cs="Arial"/>
          <w:bCs/>
        </w:rPr>
      </w:pPr>
    </w:p>
    <w:p w14:paraId="0576D15C" w14:textId="77777777" w:rsidR="00CA5D4B" w:rsidRDefault="00CA5D4B">
      <w:pPr>
        <w:jc w:val="center"/>
        <w:rPr>
          <w:rFonts w:ascii="Arial" w:hAnsi="Arial" w:cs="Arial"/>
          <w:bCs/>
        </w:rPr>
      </w:pPr>
    </w:p>
    <w:p w14:paraId="3A4A7AC2" w14:textId="77777777" w:rsidR="00CA5D4B" w:rsidRDefault="00CA5D4B">
      <w:pPr>
        <w:jc w:val="center"/>
        <w:rPr>
          <w:rFonts w:ascii="Arial" w:hAnsi="Arial" w:cs="Arial"/>
          <w:bCs/>
        </w:rPr>
      </w:pPr>
    </w:p>
    <w:p w14:paraId="56543121" w14:textId="77777777" w:rsidR="00CA5D4B" w:rsidRDefault="00CA5D4B">
      <w:pPr>
        <w:jc w:val="center"/>
        <w:rPr>
          <w:rFonts w:ascii="Arial" w:hAnsi="Arial" w:cs="Arial"/>
          <w:bCs/>
        </w:rPr>
      </w:pPr>
    </w:p>
    <w:p w14:paraId="76ED91DB" w14:textId="77777777" w:rsidR="00CA5D4B" w:rsidRDefault="00CA5D4B">
      <w:pPr>
        <w:jc w:val="center"/>
        <w:rPr>
          <w:rFonts w:ascii="Arial" w:hAnsi="Arial" w:cs="Arial"/>
          <w:bCs/>
        </w:rPr>
      </w:pPr>
    </w:p>
    <w:p w14:paraId="13017AB8" w14:textId="77777777" w:rsidR="00CA5D4B" w:rsidRDefault="00CA5D4B">
      <w:pPr>
        <w:jc w:val="center"/>
        <w:rPr>
          <w:rFonts w:ascii="Arial" w:hAnsi="Arial" w:cs="Arial"/>
          <w:bCs/>
        </w:rPr>
      </w:pPr>
    </w:p>
    <w:p w14:paraId="3ACD9792" w14:textId="77777777" w:rsidR="00CA5D4B" w:rsidRDefault="00CA5D4B">
      <w:pPr>
        <w:jc w:val="center"/>
        <w:rPr>
          <w:rFonts w:ascii="Arial" w:hAnsi="Arial" w:cs="Arial"/>
          <w:bCs/>
        </w:rPr>
      </w:pPr>
    </w:p>
    <w:p w14:paraId="7C3C94C0" w14:textId="77777777" w:rsidR="00CA5D4B" w:rsidRDefault="00CA5D4B">
      <w:pPr>
        <w:jc w:val="center"/>
        <w:rPr>
          <w:rFonts w:ascii="Arial" w:hAnsi="Arial" w:cs="Arial"/>
          <w:bCs/>
        </w:rPr>
      </w:pPr>
    </w:p>
    <w:p w14:paraId="3B238C5A" w14:textId="77777777" w:rsidR="00CA5D4B" w:rsidRDefault="00CA5D4B">
      <w:pPr>
        <w:rPr>
          <w:rFonts w:ascii="Arial" w:hAnsi="Arial" w:cs="Arial"/>
          <w:bCs/>
        </w:rPr>
      </w:pPr>
    </w:p>
    <w:p w14:paraId="5DCC233F" w14:textId="77777777" w:rsidR="00CA5D4B" w:rsidRDefault="000B04DC">
      <w:pPr>
        <w:spacing w:line="240" w:lineRule="auto"/>
        <w:rPr>
          <w:rFonts w:ascii="Arial" w:hAnsi="Arial" w:cs="Arial"/>
          <w:bCs/>
        </w:rPr>
      </w:pPr>
      <w:r>
        <w:rPr>
          <w:rFonts w:ascii="Arial" w:hAnsi="Arial" w:cs="Arial"/>
          <w:bCs/>
        </w:rPr>
        <w:t xml:space="preserve">               Preview 12: Admin Map </w:t>
      </w:r>
      <w:r>
        <w:rPr>
          <w:rFonts w:ascii="Arial" w:hAnsi="Arial" w:cs="Arial"/>
          <w:bCs/>
        </w:rPr>
        <w:tab/>
      </w:r>
      <w:r>
        <w:rPr>
          <w:rFonts w:ascii="Arial" w:hAnsi="Arial" w:cs="Arial"/>
          <w:bCs/>
        </w:rPr>
        <w:tab/>
        <w:t xml:space="preserve"> Preview 13: Manage Requestors</w:t>
      </w:r>
    </w:p>
    <w:p w14:paraId="7B711DD2" w14:textId="77777777" w:rsidR="00CA5D4B" w:rsidRDefault="00CA5D4B">
      <w:pPr>
        <w:spacing w:line="240" w:lineRule="auto"/>
        <w:ind w:firstLineChars="150" w:firstLine="360"/>
        <w:jc w:val="both"/>
        <w:rPr>
          <w:rFonts w:ascii="Arial" w:hAnsi="Arial" w:cs="Arial"/>
          <w:bCs/>
        </w:rPr>
      </w:pPr>
    </w:p>
    <w:p w14:paraId="3D91FDBF" w14:textId="77777777" w:rsidR="00CA5D4B" w:rsidRDefault="00CA5D4B">
      <w:pPr>
        <w:spacing w:line="240" w:lineRule="auto"/>
        <w:jc w:val="both"/>
        <w:rPr>
          <w:rFonts w:ascii="Arial" w:hAnsi="Arial" w:cs="Arial"/>
          <w:bCs/>
        </w:rPr>
      </w:pPr>
    </w:p>
    <w:p w14:paraId="24C056FD" w14:textId="77777777" w:rsidR="00CA5D4B" w:rsidRDefault="00CA5D4B">
      <w:pPr>
        <w:spacing w:line="240" w:lineRule="auto"/>
        <w:ind w:firstLineChars="150" w:firstLine="360"/>
        <w:jc w:val="both"/>
        <w:rPr>
          <w:rFonts w:ascii="Arial" w:hAnsi="Arial" w:cs="Arial"/>
          <w:bCs/>
        </w:rPr>
      </w:pPr>
    </w:p>
    <w:p w14:paraId="01D5F025" w14:textId="77777777" w:rsidR="00CA5D4B" w:rsidRDefault="00CA5D4B">
      <w:pPr>
        <w:spacing w:line="240" w:lineRule="auto"/>
        <w:ind w:firstLineChars="150" w:firstLine="360"/>
        <w:jc w:val="both"/>
        <w:rPr>
          <w:rFonts w:ascii="Arial" w:hAnsi="Arial" w:cs="Arial"/>
          <w:bCs/>
        </w:rPr>
      </w:pPr>
    </w:p>
    <w:p w14:paraId="076A72D1" w14:textId="77777777" w:rsidR="00CA5D4B" w:rsidRDefault="000B04DC">
      <w:pPr>
        <w:jc w:val="center"/>
        <w:rPr>
          <w:rFonts w:ascii="Arial" w:hAnsi="Arial" w:cs="Arial"/>
          <w:bCs/>
        </w:rPr>
      </w:pPr>
      <w:r>
        <w:rPr>
          <w:rFonts w:ascii="Arial" w:hAnsi="Arial" w:cs="Arial"/>
          <w:b/>
          <w:bCs/>
        </w:rPr>
        <w:tab/>
      </w:r>
      <w:r>
        <w:rPr>
          <w:rFonts w:ascii="Arial" w:hAnsi="Arial" w:cs="Arial"/>
          <w:bCs/>
        </w:rPr>
        <w:t xml:space="preserve"> </w:t>
      </w:r>
    </w:p>
    <w:p w14:paraId="19C37853" w14:textId="77777777" w:rsidR="00CA5D4B" w:rsidRDefault="00CA5D4B">
      <w:pPr>
        <w:jc w:val="both"/>
        <w:rPr>
          <w:rFonts w:ascii="Arial" w:hAnsi="Arial" w:cs="Arial"/>
          <w:bCs/>
        </w:rPr>
      </w:pPr>
    </w:p>
    <w:p w14:paraId="7AEBBBB1" w14:textId="77777777" w:rsidR="00CA5D4B" w:rsidRDefault="000B04DC">
      <w:pPr>
        <w:spacing w:line="240" w:lineRule="auto"/>
        <w:rPr>
          <w:rFonts w:ascii="Arial" w:hAnsi="Arial" w:cs="Arial"/>
          <w:bCs/>
        </w:rPr>
      </w:pPr>
      <w:r>
        <w:rPr>
          <w:rFonts w:ascii="Arial" w:hAnsi="Arial" w:cs="Arial"/>
          <w:b/>
          <w:bCs/>
        </w:rPr>
        <w:tab/>
      </w:r>
      <w:r>
        <w:rPr>
          <w:rFonts w:ascii="Arial" w:hAnsi="Arial" w:cs="Arial"/>
          <w:b/>
          <w:bCs/>
        </w:rPr>
        <w:tab/>
      </w:r>
    </w:p>
    <w:p w14:paraId="408C650E" w14:textId="77777777" w:rsidR="00CA5D4B" w:rsidRDefault="00CA5D4B">
      <w:pPr>
        <w:jc w:val="center"/>
        <w:rPr>
          <w:rFonts w:ascii="Arial" w:hAnsi="Arial" w:cs="Arial"/>
          <w:b/>
          <w:bCs/>
        </w:rPr>
      </w:pPr>
    </w:p>
    <w:p w14:paraId="650DB3F5" w14:textId="77777777" w:rsidR="00CA5D4B" w:rsidRDefault="00CA5D4B">
      <w:pPr>
        <w:spacing w:line="240" w:lineRule="auto"/>
        <w:jc w:val="center"/>
        <w:rPr>
          <w:rFonts w:ascii="Arial" w:hAnsi="Arial" w:cs="Arial"/>
          <w:b/>
          <w:bCs/>
        </w:rPr>
      </w:pPr>
    </w:p>
    <w:p w14:paraId="59BDB118" w14:textId="77777777" w:rsidR="00CA5D4B" w:rsidRDefault="00CA5D4B">
      <w:pPr>
        <w:spacing w:line="240" w:lineRule="auto"/>
        <w:jc w:val="center"/>
        <w:rPr>
          <w:rFonts w:ascii="Arial" w:hAnsi="Arial" w:cs="Arial"/>
          <w:b/>
          <w:bCs/>
        </w:rPr>
      </w:pPr>
    </w:p>
    <w:p w14:paraId="5D3FBF8E" w14:textId="77777777" w:rsidR="00CA5D4B" w:rsidRDefault="00CA5D4B">
      <w:pPr>
        <w:spacing w:line="240" w:lineRule="auto"/>
        <w:jc w:val="center"/>
        <w:rPr>
          <w:rFonts w:ascii="Arial" w:hAnsi="Arial" w:cs="Arial"/>
          <w:b/>
          <w:bCs/>
        </w:rPr>
      </w:pPr>
    </w:p>
    <w:p w14:paraId="71A4A29E" w14:textId="77777777" w:rsidR="00CA5D4B" w:rsidRDefault="00CA5D4B">
      <w:pPr>
        <w:spacing w:line="240" w:lineRule="auto"/>
        <w:jc w:val="center"/>
        <w:rPr>
          <w:rFonts w:ascii="Arial" w:hAnsi="Arial" w:cs="Arial"/>
          <w:b/>
          <w:bCs/>
        </w:rPr>
      </w:pPr>
    </w:p>
    <w:p w14:paraId="53FF8726" w14:textId="77777777" w:rsidR="00CA5D4B" w:rsidRDefault="00CA5D4B">
      <w:pPr>
        <w:spacing w:line="240" w:lineRule="auto"/>
        <w:jc w:val="center"/>
        <w:rPr>
          <w:rFonts w:ascii="Arial" w:hAnsi="Arial" w:cs="Arial"/>
          <w:b/>
          <w:bCs/>
        </w:rPr>
      </w:pPr>
    </w:p>
    <w:p w14:paraId="0CF0B179" w14:textId="77777777" w:rsidR="00CA5D4B" w:rsidRDefault="00CA5D4B">
      <w:pPr>
        <w:spacing w:line="240" w:lineRule="auto"/>
        <w:jc w:val="center"/>
        <w:rPr>
          <w:rFonts w:ascii="Arial" w:hAnsi="Arial" w:cs="Arial"/>
          <w:b/>
          <w:bCs/>
        </w:rPr>
      </w:pPr>
    </w:p>
    <w:p w14:paraId="08D51B51" w14:textId="77777777" w:rsidR="00CA5D4B" w:rsidRDefault="00CA5D4B">
      <w:pPr>
        <w:spacing w:line="240" w:lineRule="auto"/>
        <w:jc w:val="center"/>
        <w:rPr>
          <w:rFonts w:ascii="Arial" w:hAnsi="Arial" w:cs="Arial"/>
          <w:b/>
          <w:bCs/>
        </w:rPr>
      </w:pPr>
    </w:p>
    <w:p w14:paraId="7285BA47" w14:textId="77777777" w:rsidR="00CA5D4B" w:rsidRDefault="00CA5D4B">
      <w:pPr>
        <w:spacing w:line="240" w:lineRule="auto"/>
        <w:jc w:val="center"/>
        <w:rPr>
          <w:rFonts w:ascii="Arial" w:hAnsi="Arial" w:cs="Arial"/>
          <w:b/>
          <w:bCs/>
        </w:rPr>
      </w:pPr>
    </w:p>
    <w:p w14:paraId="0F483D6B" w14:textId="77777777" w:rsidR="00CA5D4B" w:rsidRDefault="000B04DC">
      <w:pPr>
        <w:spacing w:line="240" w:lineRule="auto"/>
        <w:jc w:val="center"/>
        <w:rPr>
          <w:rFonts w:ascii="Arial" w:hAnsi="Arial" w:cs="Arial"/>
          <w:b/>
          <w:bCs/>
        </w:rPr>
      </w:pPr>
      <w:r>
        <w:rPr>
          <w:noProof/>
        </w:rPr>
        <w:drawing>
          <wp:anchor distT="0" distB="0" distL="114300" distR="114300" simplePos="0" relativeHeight="251746304" behindDoc="0" locked="0" layoutInCell="1" allowOverlap="1" wp14:anchorId="368E4163" wp14:editId="0A6F4F6E">
            <wp:simplePos x="0" y="0"/>
            <wp:positionH relativeFrom="column">
              <wp:posOffset>1546860</wp:posOffset>
            </wp:positionH>
            <wp:positionV relativeFrom="paragraph">
              <wp:posOffset>17145</wp:posOffset>
            </wp:positionV>
            <wp:extent cx="2453640" cy="5452110"/>
            <wp:effectExtent l="0" t="0" r="3810" b="15240"/>
            <wp:wrapThrough wrapText="bothSides">
              <wp:wrapPolygon edited="0">
                <wp:start x="0" y="0"/>
                <wp:lineTo x="0" y="21509"/>
                <wp:lineTo x="21466" y="21509"/>
                <wp:lineTo x="2146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453640" cy="5452110"/>
                    </a:xfrm>
                    <a:prstGeom prst="rect">
                      <a:avLst/>
                    </a:prstGeom>
                    <a:noFill/>
                    <a:ln>
                      <a:noFill/>
                    </a:ln>
                  </pic:spPr>
                </pic:pic>
              </a:graphicData>
            </a:graphic>
          </wp:anchor>
        </w:drawing>
      </w:r>
    </w:p>
    <w:p w14:paraId="6168DCA7" w14:textId="77777777" w:rsidR="00CA5D4B" w:rsidRDefault="00CA5D4B">
      <w:pPr>
        <w:spacing w:line="240" w:lineRule="auto"/>
        <w:jc w:val="center"/>
        <w:rPr>
          <w:rFonts w:ascii="Arial" w:hAnsi="Arial" w:cs="Arial"/>
          <w:b/>
          <w:bCs/>
        </w:rPr>
      </w:pPr>
    </w:p>
    <w:p w14:paraId="0EE5E802" w14:textId="77777777" w:rsidR="00CA5D4B" w:rsidRDefault="00CA5D4B">
      <w:pPr>
        <w:spacing w:line="240" w:lineRule="auto"/>
        <w:jc w:val="center"/>
        <w:rPr>
          <w:rFonts w:ascii="Arial" w:hAnsi="Arial" w:cs="Arial"/>
          <w:b/>
          <w:bCs/>
        </w:rPr>
      </w:pPr>
    </w:p>
    <w:p w14:paraId="25025970" w14:textId="77777777" w:rsidR="00CA5D4B" w:rsidRDefault="00CA5D4B">
      <w:pPr>
        <w:spacing w:line="240" w:lineRule="auto"/>
        <w:jc w:val="center"/>
        <w:rPr>
          <w:rFonts w:ascii="Arial" w:hAnsi="Arial" w:cs="Arial"/>
          <w:b/>
          <w:bCs/>
        </w:rPr>
      </w:pPr>
    </w:p>
    <w:p w14:paraId="662DE6D1" w14:textId="77777777" w:rsidR="00CA5D4B" w:rsidRDefault="00CA5D4B">
      <w:pPr>
        <w:spacing w:line="240" w:lineRule="auto"/>
        <w:jc w:val="center"/>
        <w:rPr>
          <w:rFonts w:ascii="Arial" w:hAnsi="Arial" w:cs="Arial"/>
          <w:b/>
          <w:bCs/>
        </w:rPr>
      </w:pPr>
    </w:p>
    <w:p w14:paraId="09FCC48F" w14:textId="77777777" w:rsidR="00CA5D4B" w:rsidRDefault="00CA5D4B">
      <w:pPr>
        <w:spacing w:line="240" w:lineRule="auto"/>
        <w:jc w:val="center"/>
        <w:rPr>
          <w:rFonts w:ascii="Arial" w:hAnsi="Arial" w:cs="Arial"/>
          <w:b/>
          <w:bCs/>
        </w:rPr>
      </w:pPr>
    </w:p>
    <w:p w14:paraId="410D5341" w14:textId="77777777" w:rsidR="00CA5D4B" w:rsidRDefault="00CA5D4B">
      <w:pPr>
        <w:spacing w:line="240" w:lineRule="auto"/>
        <w:jc w:val="center"/>
        <w:rPr>
          <w:rFonts w:ascii="Arial" w:hAnsi="Arial" w:cs="Arial"/>
          <w:b/>
          <w:bCs/>
        </w:rPr>
      </w:pPr>
    </w:p>
    <w:p w14:paraId="373FAC05" w14:textId="77777777" w:rsidR="00CA5D4B" w:rsidRDefault="00CA5D4B">
      <w:pPr>
        <w:spacing w:line="240" w:lineRule="auto"/>
        <w:jc w:val="center"/>
        <w:rPr>
          <w:rFonts w:ascii="Arial" w:hAnsi="Arial" w:cs="Arial"/>
          <w:b/>
          <w:bCs/>
        </w:rPr>
      </w:pPr>
    </w:p>
    <w:p w14:paraId="20B719A1" w14:textId="77777777" w:rsidR="00CA5D4B" w:rsidRDefault="00CA5D4B">
      <w:pPr>
        <w:spacing w:line="240" w:lineRule="auto"/>
        <w:jc w:val="center"/>
        <w:rPr>
          <w:rFonts w:ascii="Arial" w:hAnsi="Arial" w:cs="Arial"/>
          <w:b/>
          <w:bCs/>
        </w:rPr>
      </w:pPr>
    </w:p>
    <w:p w14:paraId="2B5EF8DA" w14:textId="77777777" w:rsidR="00CA5D4B" w:rsidRDefault="00CA5D4B">
      <w:pPr>
        <w:spacing w:line="240" w:lineRule="auto"/>
        <w:jc w:val="center"/>
        <w:rPr>
          <w:rFonts w:ascii="Arial" w:hAnsi="Arial" w:cs="Arial"/>
          <w:b/>
          <w:bCs/>
        </w:rPr>
      </w:pPr>
    </w:p>
    <w:p w14:paraId="757D81FB" w14:textId="77777777" w:rsidR="00CA5D4B" w:rsidRDefault="00CA5D4B">
      <w:pPr>
        <w:spacing w:line="240" w:lineRule="auto"/>
        <w:jc w:val="center"/>
        <w:rPr>
          <w:rFonts w:ascii="Arial" w:hAnsi="Arial" w:cs="Arial"/>
          <w:b/>
          <w:bCs/>
        </w:rPr>
      </w:pPr>
    </w:p>
    <w:p w14:paraId="6AF082A0" w14:textId="77777777" w:rsidR="00CA5D4B" w:rsidRDefault="00CA5D4B">
      <w:pPr>
        <w:spacing w:line="240" w:lineRule="auto"/>
        <w:jc w:val="center"/>
        <w:rPr>
          <w:rFonts w:ascii="Arial" w:hAnsi="Arial" w:cs="Arial"/>
          <w:b/>
          <w:bCs/>
        </w:rPr>
      </w:pPr>
    </w:p>
    <w:p w14:paraId="27D02B7D" w14:textId="77777777" w:rsidR="00CA5D4B" w:rsidRDefault="00CA5D4B">
      <w:pPr>
        <w:spacing w:line="240" w:lineRule="auto"/>
        <w:jc w:val="center"/>
        <w:rPr>
          <w:rFonts w:ascii="Arial" w:hAnsi="Arial" w:cs="Arial"/>
          <w:b/>
          <w:bCs/>
        </w:rPr>
      </w:pPr>
    </w:p>
    <w:p w14:paraId="78211B85" w14:textId="77777777" w:rsidR="00CA5D4B" w:rsidRDefault="00CA5D4B">
      <w:pPr>
        <w:spacing w:line="240" w:lineRule="auto"/>
        <w:jc w:val="center"/>
        <w:rPr>
          <w:rFonts w:ascii="Arial" w:hAnsi="Arial" w:cs="Arial"/>
          <w:b/>
          <w:bCs/>
        </w:rPr>
      </w:pPr>
    </w:p>
    <w:p w14:paraId="2929B79A" w14:textId="77777777" w:rsidR="00CA5D4B" w:rsidRDefault="00CA5D4B">
      <w:pPr>
        <w:spacing w:line="240" w:lineRule="auto"/>
        <w:jc w:val="center"/>
        <w:rPr>
          <w:rFonts w:ascii="Arial" w:hAnsi="Arial" w:cs="Arial"/>
          <w:b/>
          <w:bCs/>
        </w:rPr>
      </w:pPr>
    </w:p>
    <w:p w14:paraId="40755335" w14:textId="77777777" w:rsidR="00CA5D4B" w:rsidRDefault="00CA5D4B">
      <w:pPr>
        <w:spacing w:line="240" w:lineRule="auto"/>
        <w:jc w:val="center"/>
        <w:rPr>
          <w:rFonts w:ascii="Arial" w:hAnsi="Arial" w:cs="Arial"/>
          <w:b/>
          <w:bCs/>
        </w:rPr>
      </w:pPr>
    </w:p>
    <w:p w14:paraId="7005DDEF" w14:textId="77777777" w:rsidR="00CA5D4B" w:rsidRDefault="00CA5D4B">
      <w:pPr>
        <w:spacing w:line="240" w:lineRule="auto"/>
        <w:jc w:val="center"/>
        <w:rPr>
          <w:rFonts w:ascii="Arial" w:hAnsi="Arial" w:cs="Arial"/>
          <w:b/>
          <w:bCs/>
        </w:rPr>
      </w:pPr>
    </w:p>
    <w:p w14:paraId="2C20172E" w14:textId="77777777" w:rsidR="00CA5D4B" w:rsidRDefault="00CA5D4B">
      <w:pPr>
        <w:spacing w:line="240" w:lineRule="auto"/>
        <w:jc w:val="center"/>
        <w:rPr>
          <w:rFonts w:ascii="Arial" w:hAnsi="Arial" w:cs="Arial"/>
          <w:b/>
          <w:bCs/>
        </w:rPr>
      </w:pPr>
    </w:p>
    <w:p w14:paraId="66261534" w14:textId="77777777" w:rsidR="00CA5D4B" w:rsidRDefault="00CA5D4B">
      <w:pPr>
        <w:spacing w:line="240" w:lineRule="auto"/>
        <w:jc w:val="center"/>
        <w:rPr>
          <w:rFonts w:ascii="Arial" w:hAnsi="Arial" w:cs="Arial"/>
          <w:b/>
          <w:bCs/>
        </w:rPr>
      </w:pPr>
    </w:p>
    <w:p w14:paraId="5E084F65" w14:textId="77777777" w:rsidR="00CA5D4B" w:rsidRDefault="00CA5D4B">
      <w:pPr>
        <w:spacing w:line="240" w:lineRule="auto"/>
        <w:jc w:val="center"/>
        <w:rPr>
          <w:rFonts w:ascii="Arial" w:hAnsi="Arial" w:cs="Arial"/>
          <w:b/>
          <w:bCs/>
        </w:rPr>
      </w:pPr>
    </w:p>
    <w:p w14:paraId="7FDAB7EB" w14:textId="77777777" w:rsidR="00CA5D4B" w:rsidRDefault="00CA5D4B">
      <w:pPr>
        <w:spacing w:line="240" w:lineRule="auto"/>
        <w:jc w:val="center"/>
        <w:rPr>
          <w:rFonts w:ascii="Arial" w:hAnsi="Arial" w:cs="Arial"/>
          <w:b/>
          <w:bCs/>
        </w:rPr>
      </w:pPr>
    </w:p>
    <w:p w14:paraId="04CEB799" w14:textId="77777777" w:rsidR="00CA5D4B" w:rsidRDefault="00CA5D4B">
      <w:pPr>
        <w:spacing w:line="240" w:lineRule="auto"/>
        <w:jc w:val="center"/>
        <w:rPr>
          <w:rFonts w:ascii="Arial" w:hAnsi="Arial" w:cs="Arial"/>
          <w:b/>
          <w:bCs/>
        </w:rPr>
      </w:pPr>
    </w:p>
    <w:p w14:paraId="09661A90" w14:textId="77777777" w:rsidR="00CA5D4B" w:rsidRDefault="00CA5D4B">
      <w:pPr>
        <w:spacing w:line="240" w:lineRule="auto"/>
        <w:jc w:val="center"/>
        <w:rPr>
          <w:rFonts w:ascii="Arial" w:hAnsi="Arial" w:cs="Arial"/>
          <w:b/>
          <w:bCs/>
        </w:rPr>
      </w:pPr>
    </w:p>
    <w:p w14:paraId="2D15BFB6" w14:textId="77777777" w:rsidR="00CA5D4B" w:rsidRDefault="00CA5D4B">
      <w:pPr>
        <w:spacing w:line="240" w:lineRule="auto"/>
        <w:jc w:val="center"/>
        <w:rPr>
          <w:rFonts w:ascii="Arial" w:hAnsi="Arial" w:cs="Arial"/>
          <w:b/>
          <w:bCs/>
        </w:rPr>
      </w:pPr>
    </w:p>
    <w:p w14:paraId="366861D7" w14:textId="77777777" w:rsidR="00CA5D4B" w:rsidRDefault="00CA5D4B">
      <w:pPr>
        <w:spacing w:line="240" w:lineRule="auto"/>
        <w:jc w:val="center"/>
        <w:rPr>
          <w:rFonts w:ascii="Arial" w:hAnsi="Arial" w:cs="Arial"/>
          <w:b/>
          <w:bCs/>
        </w:rPr>
      </w:pPr>
    </w:p>
    <w:p w14:paraId="5D7E3BD6" w14:textId="77777777" w:rsidR="00CA5D4B" w:rsidRDefault="00CA5D4B">
      <w:pPr>
        <w:spacing w:line="240" w:lineRule="auto"/>
        <w:jc w:val="center"/>
        <w:rPr>
          <w:rFonts w:ascii="Arial" w:hAnsi="Arial" w:cs="Arial"/>
          <w:b/>
          <w:bCs/>
        </w:rPr>
      </w:pPr>
    </w:p>
    <w:p w14:paraId="4ECA6C90" w14:textId="77777777" w:rsidR="00CA5D4B" w:rsidRDefault="00CA5D4B">
      <w:pPr>
        <w:spacing w:line="240" w:lineRule="auto"/>
        <w:jc w:val="center"/>
        <w:rPr>
          <w:rFonts w:ascii="Arial" w:hAnsi="Arial" w:cs="Arial"/>
          <w:b/>
          <w:bCs/>
        </w:rPr>
      </w:pPr>
    </w:p>
    <w:p w14:paraId="46B3B8C3" w14:textId="77777777" w:rsidR="00CA5D4B" w:rsidRDefault="00CA5D4B">
      <w:pPr>
        <w:spacing w:line="240" w:lineRule="auto"/>
        <w:jc w:val="center"/>
        <w:rPr>
          <w:rFonts w:ascii="Arial" w:hAnsi="Arial" w:cs="Arial"/>
          <w:b/>
          <w:bCs/>
        </w:rPr>
      </w:pPr>
    </w:p>
    <w:p w14:paraId="77C3F29E" w14:textId="77777777" w:rsidR="00CA5D4B" w:rsidRDefault="00CA5D4B">
      <w:pPr>
        <w:spacing w:line="240" w:lineRule="auto"/>
        <w:jc w:val="center"/>
        <w:rPr>
          <w:rFonts w:ascii="Arial" w:hAnsi="Arial" w:cs="Arial"/>
          <w:b/>
          <w:bCs/>
        </w:rPr>
      </w:pPr>
    </w:p>
    <w:p w14:paraId="333F992D" w14:textId="77777777" w:rsidR="00CA5D4B" w:rsidRDefault="00CA5D4B">
      <w:pPr>
        <w:spacing w:line="240" w:lineRule="auto"/>
        <w:jc w:val="center"/>
        <w:rPr>
          <w:rFonts w:ascii="Arial" w:hAnsi="Arial" w:cs="Arial"/>
          <w:b/>
          <w:bCs/>
        </w:rPr>
      </w:pPr>
    </w:p>
    <w:p w14:paraId="29E41DE7" w14:textId="77777777" w:rsidR="00CA5D4B" w:rsidRDefault="000B04DC">
      <w:pPr>
        <w:ind w:firstLineChars="1100" w:firstLine="2640"/>
        <w:jc w:val="both"/>
        <w:rPr>
          <w:rFonts w:ascii="Arial" w:hAnsi="Arial" w:cs="Arial"/>
        </w:rPr>
      </w:pPr>
      <w:r>
        <w:rPr>
          <w:rFonts w:ascii="Arial" w:hAnsi="Arial" w:cs="Arial"/>
          <w:bCs/>
        </w:rPr>
        <w:t>Preview 14: Manage Responders</w:t>
      </w:r>
    </w:p>
    <w:p w14:paraId="2F5BF67E" w14:textId="77777777" w:rsidR="00CA5D4B" w:rsidRDefault="00CA5D4B">
      <w:pPr>
        <w:spacing w:line="240" w:lineRule="auto"/>
        <w:jc w:val="center"/>
        <w:rPr>
          <w:rFonts w:ascii="Arial" w:hAnsi="Arial" w:cs="Arial"/>
          <w:b/>
          <w:bCs/>
        </w:rPr>
      </w:pPr>
    </w:p>
    <w:p w14:paraId="760C15DD" w14:textId="77777777" w:rsidR="00CA5D4B" w:rsidRDefault="00CA5D4B">
      <w:pPr>
        <w:spacing w:line="240" w:lineRule="auto"/>
        <w:jc w:val="center"/>
        <w:rPr>
          <w:rFonts w:ascii="Arial" w:hAnsi="Arial" w:cs="Arial"/>
          <w:b/>
          <w:bCs/>
        </w:rPr>
      </w:pPr>
    </w:p>
    <w:p w14:paraId="48AFB42C" w14:textId="77777777" w:rsidR="00CA5D4B" w:rsidRDefault="00CA5D4B">
      <w:pPr>
        <w:spacing w:line="240" w:lineRule="auto"/>
        <w:jc w:val="center"/>
        <w:rPr>
          <w:rFonts w:ascii="Arial" w:hAnsi="Arial" w:cs="Arial"/>
          <w:b/>
          <w:bCs/>
        </w:rPr>
      </w:pPr>
    </w:p>
    <w:p w14:paraId="179FE39D" w14:textId="77777777" w:rsidR="00CA5D4B" w:rsidRDefault="00CA5D4B">
      <w:pPr>
        <w:spacing w:line="240" w:lineRule="auto"/>
        <w:jc w:val="center"/>
        <w:rPr>
          <w:rFonts w:ascii="Arial" w:hAnsi="Arial" w:cs="Arial"/>
          <w:b/>
          <w:bCs/>
        </w:rPr>
      </w:pPr>
    </w:p>
    <w:p w14:paraId="6BEBB987" w14:textId="77777777" w:rsidR="00CA5D4B" w:rsidRDefault="00CA5D4B">
      <w:pPr>
        <w:spacing w:line="240" w:lineRule="auto"/>
        <w:jc w:val="center"/>
        <w:rPr>
          <w:rFonts w:ascii="Arial" w:hAnsi="Arial" w:cs="Arial"/>
          <w:b/>
          <w:bCs/>
        </w:rPr>
      </w:pPr>
    </w:p>
    <w:p w14:paraId="4D39526C" w14:textId="77777777" w:rsidR="00CA5D4B" w:rsidRDefault="00CA5D4B">
      <w:pPr>
        <w:spacing w:line="240" w:lineRule="auto"/>
        <w:jc w:val="center"/>
        <w:rPr>
          <w:rFonts w:ascii="Arial" w:hAnsi="Arial" w:cs="Arial"/>
          <w:b/>
          <w:bCs/>
        </w:rPr>
      </w:pPr>
    </w:p>
    <w:p w14:paraId="2B1BE61B" w14:textId="77777777" w:rsidR="00CA5D4B" w:rsidRDefault="00CA5D4B">
      <w:pPr>
        <w:spacing w:line="240" w:lineRule="auto"/>
        <w:jc w:val="center"/>
        <w:rPr>
          <w:rFonts w:ascii="Arial" w:hAnsi="Arial" w:cs="Arial"/>
          <w:b/>
          <w:bCs/>
        </w:rPr>
      </w:pPr>
    </w:p>
    <w:p w14:paraId="685770B9" w14:textId="77777777" w:rsidR="00CA5D4B" w:rsidRDefault="00CA5D4B">
      <w:pPr>
        <w:spacing w:line="240" w:lineRule="auto"/>
        <w:jc w:val="center"/>
        <w:rPr>
          <w:rFonts w:ascii="Arial" w:hAnsi="Arial" w:cs="Arial"/>
          <w:b/>
          <w:bCs/>
        </w:rPr>
      </w:pPr>
    </w:p>
    <w:p w14:paraId="7D8C5E04" w14:textId="77777777" w:rsidR="00CA5D4B" w:rsidRDefault="00CA5D4B">
      <w:pPr>
        <w:spacing w:line="240" w:lineRule="auto"/>
        <w:jc w:val="center"/>
        <w:rPr>
          <w:rFonts w:ascii="Arial" w:hAnsi="Arial" w:cs="Arial"/>
          <w:b/>
          <w:bCs/>
        </w:rPr>
      </w:pPr>
    </w:p>
    <w:p w14:paraId="0CFFC67A" w14:textId="77777777" w:rsidR="00CA5D4B" w:rsidRDefault="000B04DC">
      <w:pPr>
        <w:pStyle w:val="Heading3"/>
        <w:rPr>
          <w:rFonts w:ascii="Arial MT" w:hAnsi="Arial MT" w:hint="eastAsia"/>
          <w:b/>
          <w:color w:val="auto"/>
        </w:rPr>
      </w:pPr>
      <w:r>
        <w:rPr>
          <w:rFonts w:ascii="Arial MT" w:hAnsi="Arial MT"/>
          <w:b/>
          <w:color w:val="auto"/>
        </w:rPr>
        <w:lastRenderedPageBreak/>
        <w:t>Economic Performance Evaluation</w:t>
      </w:r>
    </w:p>
    <w:p w14:paraId="4B6DF615" w14:textId="77777777" w:rsidR="00CA5D4B" w:rsidRDefault="000B04DC">
      <w:pPr>
        <w:pStyle w:val="ThesisParagraph"/>
        <w:ind w:firstLine="710"/>
      </w:pPr>
      <w:r>
        <w:t>Table 19 shows the initial investment and annual operating costs of BERA Application. BERA economic performance was assessed in terms of initial investment. The initial investment was the amount required by the client prior to the start of the system’s operation and deployment.</w:t>
      </w:r>
    </w:p>
    <w:p w14:paraId="54867392" w14:textId="77777777" w:rsidR="00CA5D4B" w:rsidRDefault="000B04DC">
      <w:pPr>
        <w:pStyle w:val="Label"/>
      </w:pPr>
      <w:r>
        <w:t>Table 19: Initial Investment and Annual Operating Costs</w:t>
      </w:r>
    </w:p>
    <w:tbl>
      <w:tblPr>
        <w:tblStyle w:val="TableGrid"/>
        <w:tblW w:w="8634" w:type="dxa"/>
        <w:tblLayout w:type="fixed"/>
        <w:tblLook w:val="04A0" w:firstRow="1" w:lastRow="0" w:firstColumn="1" w:lastColumn="0" w:noHBand="0" w:noVBand="1"/>
      </w:tblPr>
      <w:tblGrid>
        <w:gridCol w:w="2830"/>
        <w:gridCol w:w="993"/>
        <w:gridCol w:w="1134"/>
        <w:gridCol w:w="1984"/>
        <w:gridCol w:w="1693"/>
      </w:tblGrid>
      <w:tr w:rsidR="00CA5D4B" w14:paraId="1D2AD659" w14:textId="77777777">
        <w:tc>
          <w:tcPr>
            <w:tcW w:w="2830" w:type="dxa"/>
          </w:tcPr>
          <w:p w14:paraId="450C901D" w14:textId="77777777" w:rsidR="00CA5D4B" w:rsidRDefault="000B04DC">
            <w:pPr>
              <w:pStyle w:val="ThesisParagraph"/>
              <w:ind w:left="0" w:firstLine="0"/>
              <w:rPr>
                <w:b/>
                <w:bCs/>
              </w:rPr>
            </w:pPr>
            <w:r>
              <w:rPr>
                <w:b/>
                <w:bCs/>
              </w:rPr>
              <w:t>Item</w:t>
            </w:r>
          </w:p>
        </w:tc>
        <w:tc>
          <w:tcPr>
            <w:tcW w:w="993" w:type="dxa"/>
          </w:tcPr>
          <w:p w14:paraId="0E018DD7" w14:textId="77777777" w:rsidR="00CA5D4B" w:rsidRDefault="000B04DC">
            <w:pPr>
              <w:pStyle w:val="ThesisParagraph"/>
              <w:ind w:left="0" w:firstLine="0"/>
              <w:rPr>
                <w:b/>
                <w:bCs/>
              </w:rPr>
            </w:pPr>
            <w:r>
              <w:rPr>
                <w:b/>
                <w:bCs/>
              </w:rPr>
              <w:t>Qty</w:t>
            </w:r>
          </w:p>
        </w:tc>
        <w:tc>
          <w:tcPr>
            <w:tcW w:w="1134" w:type="dxa"/>
          </w:tcPr>
          <w:p w14:paraId="6CAB3AC2" w14:textId="77777777" w:rsidR="00CA5D4B" w:rsidRDefault="000B04DC">
            <w:pPr>
              <w:pStyle w:val="ThesisParagraph"/>
              <w:ind w:left="0" w:firstLine="0"/>
              <w:rPr>
                <w:b/>
                <w:bCs/>
              </w:rPr>
            </w:pPr>
            <w:r>
              <w:rPr>
                <w:b/>
                <w:bCs/>
              </w:rPr>
              <w:t>Unit</w:t>
            </w:r>
          </w:p>
        </w:tc>
        <w:tc>
          <w:tcPr>
            <w:tcW w:w="1984" w:type="dxa"/>
          </w:tcPr>
          <w:p w14:paraId="7FFA1384" w14:textId="77777777" w:rsidR="00CA5D4B" w:rsidRDefault="000B04DC">
            <w:pPr>
              <w:pStyle w:val="ThesisParagraph"/>
              <w:ind w:left="0" w:firstLine="0"/>
              <w:rPr>
                <w:b/>
                <w:bCs/>
              </w:rPr>
            </w:pPr>
            <w:r>
              <w:rPr>
                <w:b/>
                <w:bCs/>
              </w:rPr>
              <w:t>Unit Price</w:t>
            </w:r>
          </w:p>
        </w:tc>
        <w:tc>
          <w:tcPr>
            <w:tcW w:w="1693" w:type="dxa"/>
          </w:tcPr>
          <w:p w14:paraId="37CBB6A6" w14:textId="77777777" w:rsidR="00CA5D4B" w:rsidRDefault="000B04DC">
            <w:pPr>
              <w:pStyle w:val="ThesisParagraph"/>
              <w:ind w:left="0" w:firstLine="0"/>
              <w:rPr>
                <w:b/>
                <w:bCs/>
              </w:rPr>
            </w:pPr>
            <w:r>
              <w:rPr>
                <w:b/>
                <w:bCs/>
              </w:rPr>
              <w:t>Total</w:t>
            </w:r>
          </w:p>
        </w:tc>
      </w:tr>
      <w:tr w:rsidR="00CA5D4B" w14:paraId="040CA58D" w14:textId="77777777">
        <w:tc>
          <w:tcPr>
            <w:tcW w:w="8634" w:type="dxa"/>
            <w:gridSpan w:val="5"/>
          </w:tcPr>
          <w:p w14:paraId="0F6DD838" w14:textId="77777777" w:rsidR="00CA5D4B" w:rsidRDefault="000B04DC" w:rsidP="00B95CDB">
            <w:pPr>
              <w:pStyle w:val="ThesisParagraph"/>
              <w:numPr>
                <w:ilvl w:val="0"/>
                <w:numId w:val="33"/>
              </w:numPr>
            </w:pPr>
            <w:r>
              <w:t xml:space="preserve"> </w:t>
            </w:r>
            <w:r>
              <w:rPr>
                <w:b/>
                <w:bCs/>
              </w:rPr>
              <w:t>Initial Investment</w:t>
            </w:r>
          </w:p>
        </w:tc>
      </w:tr>
      <w:tr w:rsidR="00CA5D4B" w14:paraId="1D51770D" w14:textId="77777777">
        <w:tc>
          <w:tcPr>
            <w:tcW w:w="8634" w:type="dxa"/>
            <w:gridSpan w:val="5"/>
          </w:tcPr>
          <w:p w14:paraId="7437D774" w14:textId="77777777" w:rsidR="00CA5D4B" w:rsidRDefault="000B04DC" w:rsidP="00B95CDB">
            <w:pPr>
              <w:pStyle w:val="ThesisParagraph"/>
              <w:numPr>
                <w:ilvl w:val="0"/>
                <w:numId w:val="34"/>
              </w:numPr>
              <w:rPr>
                <w:b/>
                <w:bCs/>
              </w:rPr>
            </w:pPr>
            <w:r>
              <w:rPr>
                <w:b/>
                <w:bCs/>
              </w:rPr>
              <w:t>Hardware</w:t>
            </w:r>
          </w:p>
        </w:tc>
      </w:tr>
      <w:tr w:rsidR="00CA5D4B" w14:paraId="62EEFBC5" w14:textId="77777777">
        <w:trPr>
          <w:trHeight w:val="564"/>
        </w:trPr>
        <w:tc>
          <w:tcPr>
            <w:tcW w:w="2830" w:type="dxa"/>
          </w:tcPr>
          <w:p w14:paraId="5950F594" w14:textId="77777777" w:rsidR="00CA5D4B" w:rsidRDefault="000B04DC">
            <w:pPr>
              <w:pStyle w:val="ThesisParagraph"/>
            </w:pPr>
            <w:r>
              <w:t>Android Mobile Phone</w:t>
            </w:r>
          </w:p>
        </w:tc>
        <w:tc>
          <w:tcPr>
            <w:tcW w:w="993" w:type="dxa"/>
          </w:tcPr>
          <w:p w14:paraId="11EA1007" w14:textId="77777777" w:rsidR="00CA5D4B" w:rsidRDefault="000B04DC">
            <w:pPr>
              <w:pStyle w:val="ThesisParagraph"/>
            </w:pPr>
            <w:r>
              <w:t>5</w:t>
            </w:r>
          </w:p>
        </w:tc>
        <w:tc>
          <w:tcPr>
            <w:tcW w:w="1134" w:type="dxa"/>
          </w:tcPr>
          <w:p w14:paraId="5B75872D" w14:textId="77777777" w:rsidR="00CA5D4B" w:rsidRDefault="000B04DC">
            <w:pPr>
              <w:pStyle w:val="ThesisParagraph"/>
            </w:pPr>
            <w:r>
              <w:t>Pieces</w:t>
            </w:r>
          </w:p>
        </w:tc>
        <w:tc>
          <w:tcPr>
            <w:tcW w:w="1984" w:type="dxa"/>
          </w:tcPr>
          <w:p w14:paraId="46CFB0C0" w14:textId="77777777" w:rsidR="00CA5D4B" w:rsidRDefault="000B04DC">
            <w:pPr>
              <w:pStyle w:val="ThesisParagraph"/>
            </w:pPr>
            <w:r>
              <w:t>₱ 6,000.00</w:t>
            </w:r>
          </w:p>
        </w:tc>
        <w:tc>
          <w:tcPr>
            <w:tcW w:w="1693" w:type="dxa"/>
          </w:tcPr>
          <w:p w14:paraId="28BC82B4" w14:textId="77777777" w:rsidR="00CA5D4B" w:rsidRDefault="000B04DC">
            <w:pPr>
              <w:pStyle w:val="ThesisParagraph"/>
            </w:pPr>
            <w:r>
              <w:t>(Existing)</w:t>
            </w:r>
          </w:p>
        </w:tc>
      </w:tr>
      <w:tr w:rsidR="00CA5D4B" w14:paraId="6DAF5F04" w14:textId="77777777">
        <w:trPr>
          <w:trHeight w:val="564"/>
        </w:trPr>
        <w:tc>
          <w:tcPr>
            <w:tcW w:w="2830" w:type="dxa"/>
          </w:tcPr>
          <w:p w14:paraId="053DA03E" w14:textId="77777777" w:rsidR="00CA5D4B" w:rsidRDefault="000B04DC">
            <w:pPr>
              <w:pStyle w:val="ThesisParagraph"/>
            </w:pPr>
            <w:proofErr w:type="spellStart"/>
            <w:r>
              <w:t>Wifi</w:t>
            </w:r>
            <w:proofErr w:type="spellEnd"/>
            <w:r>
              <w:t xml:space="preserve"> Modem</w:t>
            </w:r>
          </w:p>
        </w:tc>
        <w:tc>
          <w:tcPr>
            <w:tcW w:w="993" w:type="dxa"/>
          </w:tcPr>
          <w:p w14:paraId="28391EAD" w14:textId="77777777" w:rsidR="00CA5D4B" w:rsidRDefault="000B04DC">
            <w:pPr>
              <w:pStyle w:val="ThesisParagraph"/>
            </w:pPr>
            <w:r>
              <w:t>1</w:t>
            </w:r>
          </w:p>
        </w:tc>
        <w:tc>
          <w:tcPr>
            <w:tcW w:w="1134" w:type="dxa"/>
          </w:tcPr>
          <w:p w14:paraId="325A9682" w14:textId="77777777" w:rsidR="00CA5D4B" w:rsidRDefault="000B04DC">
            <w:pPr>
              <w:pStyle w:val="ThesisParagraph"/>
            </w:pPr>
            <w:r>
              <w:t>Pieces</w:t>
            </w:r>
          </w:p>
        </w:tc>
        <w:tc>
          <w:tcPr>
            <w:tcW w:w="1984" w:type="dxa"/>
          </w:tcPr>
          <w:p w14:paraId="584CD3E3" w14:textId="77777777" w:rsidR="00CA5D4B" w:rsidRDefault="000B04DC">
            <w:pPr>
              <w:pStyle w:val="ThesisParagraph"/>
            </w:pPr>
            <w:r>
              <w:rPr>
                <w:szCs w:val="24"/>
              </w:rPr>
              <w:t>₱ 5,000.00</w:t>
            </w:r>
          </w:p>
        </w:tc>
        <w:tc>
          <w:tcPr>
            <w:tcW w:w="1693" w:type="dxa"/>
          </w:tcPr>
          <w:p w14:paraId="1669A36E" w14:textId="77777777" w:rsidR="00CA5D4B" w:rsidRDefault="000B04DC">
            <w:pPr>
              <w:pStyle w:val="ThesisParagraph"/>
            </w:pPr>
            <w:r>
              <w:t>(Existing)</w:t>
            </w:r>
          </w:p>
        </w:tc>
      </w:tr>
      <w:tr w:rsidR="00CA5D4B" w14:paraId="6B81B7B5" w14:textId="77777777">
        <w:trPr>
          <w:trHeight w:val="564"/>
        </w:trPr>
        <w:tc>
          <w:tcPr>
            <w:tcW w:w="8634" w:type="dxa"/>
            <w:gridSpan w:val="5"/>
          </w:tcPr>
          <w:p w14:paraId="7BDD1529" w14:textId="77777777" w:rsidR="00CA5D4B" w:rsidRDefault="000B04DC" w:rsidP="00B95CDB">
            <w:pPr>
              <w:pStyle w:val="ThesisParagraph"/>
              <w:numPr>
                <w:ilvl w:val="0"/>
                <w:numId w:val="34"/>
              </w:numPr>
              <w:rPr>
                <w:b/>
                <w:bCs/>
              </w:rPr>
            </w:pPr>
            <w:r>
              <w:rPr>
                <w:b/>
                <w:bCs/>
              </w:rPr>
              <w:t>Software</w:t>
            </w:r>
          </w:p>
        </w:tc>
      </w:tr>
      <w:tr w:rsidR="00CA5D4B" w14:paraId="72E7AD4E" w14:textId="77777777">
        <w:trPr>
          <w:trHeight w:val="564"/>
        </w:trPr>
        <w:tc>
          <w:tcPr>
            <w:tcW w:w="2830" w:type="dxa"/>
          </w:tcPr>
          <w:p w14:paraId="6A7197A8" w14:textId="77777777" w:rsidR="00CA5D4B" w:rsidRDefault="000B04DC">
            <w:pPr>
              <w:pStyle w:val="ThesisParagraph"/>
            </w:pPr>
            <w:r>
              <w:t>Internet</w:t>
            </w:r>
          </w:p>
        </w:tc>
        <w:tc>
          <w:tcPr>
            <w:tcW w:w="993" w:type="dxa"/>
          </w:tcPr>
          <w:p w14:paraId="22D40071" w14:textId="77777777" w:rsidR="00CA5D4B" w:rsidRDefault="000B04DC">
            <w:pPr>
              <w:pStyle w:val="ThesisParagraph"/>
            </w:pPr>
            <w:r>
              <w:t>12</w:t>
            </w:r>
          </w:p>
        </w:tc>
        <w:tc>
          <w:tcPr>
            <w:tcW w:w="1134" w:type="dxa"/>
          </w:tcPr>
          <w:p w14:paraId="3A21C4EB" w14:textId="77777777" w:rsidR="00CA5D4B" w:rsidRDefault="000B04DC">
            <w:pPr>
              <w:pStyle w:val="ThesisParagraph"/>
            </w:pPr>
            <w:r>
              <w:t>Month</w:t>
            </w:r>
          </w:p>
        </w:tc>
        <w:tc>
          <w:tcPr>
            <w:tcW w:w="1984" w:type="dxa"/>
          </w:tcPr>
          <w:p w14:paraId="3C8C4B5B" w14:textId="77777777" w:rsidR="00CA5D4B" w:rsidRDefault="000B04DC">
            <w:pPr>
              <w:pStyle w:val="ThesisParagraph"/>
            </w:pPr>
            <w:r>
              <w:t>₱ 1,500.00</w:t>
            </w:r>
          </w:p>
        </w:tc>
        <w:tc>
          <w:tcPr>
            <w:tcW w:w="1693" w:type="dxa"/>
          </w:tcPr>
          <w:p w14:paraId="6D33AFAF" w14:textId="77777777" w:rsidR="00CA5D4B" w:rsidRDefault="000B04DC">
            <w:pPr>
              <w:pStyle w:val="ThesisParagraph"/>
            </w:pPr>
            <w:r>
              <w:rPr>
                <w:szCs w:val="24"/>
              </w:rPr>
              <w:t>₱ 18,000.00</w:t>
            </w:r>
          </w:p>
        </w:tc>
      </w:tr>
      <w:tr w:rsidR="00CA5D4B" w14:paraId="4DCA6816" w14:textId="77777777">
        <w:trPr>
          <w:trHeight w:val="564"/>
        </w:trPr>
        <w:tc>
          <w:tcPr>
            <w:tcW w:w="6941" w:type="dxa"/>
            <w:gridSpan w:val="4"/>
          </w:tcPr>
          <w:p w14:paraId="3CF0765B" w14:textId="77777777" w:rsidR="00CA5D4B" w:rsidRDefault="000B04DC">
            <w:pPr>
              <w:pStyle w:val="ThesisParagraph"/>
              <w:rPr>
                <w:b/>
                <w:bCs/>
              </w:rPr>
            </w:pPr>
            <w:r>
              <w:rPr>
                <w:b/>
                <w:bCs/>
              </w:rPr>
              <w:t>Total Initial Investment Cost</w:t>
            </w:r>
          </w:p>
        </w:tc>
        <w:tc>
          <w:tcPr>
            <w:tcW w:w="1693" w:type="dxa"/>
          </w:tcPr>
          <w:p w14:paraId="6FF965FC" w14:textId="77777777" w:rsidR="00CA5D4B" w:rsidRDefault="000B04DC">
            <w:pPr>
              <w:pStyle w:val="ThesisParagraph"/>
              <w:ind w:left="0" w:firstLine="0"/>
              <w:rPr>
                <w:b/>
                <w:bCs/>
              </w:rPr>
            </w:pPr>
            <w:r>
              <w:rPr>
                <w:b/>
                <w:bCs/>
                <w:szCs w:val="24"/>
              </w:rPr>
              <w:t>₱ 18,000.00</w:t>
            </w:r>
          </w:p>
        </w:tc>
      </w:tr>
      <w:tr w:rsidR="00CA5D4B" w14:paraId="70C5CFD7" w14:textId="77777777">
        <w:trPr>
          <w:trHeight w:val="564"/>
        </w:trPr>
        <w:tc>
          <w:tcPr>
            <w:tcW w:w="8634" w:type="dxa"/>
            <w:gridSpan w:val="5"/>
          </w:tcPr>
          <w:p w14:paraId="6907F16D" w14:textId="77777777" w:rsidR="00CA5D4B" w:rsidRDefault="000B04DC" w:rsidP="00B95CDB">
            <w:pPr>
              <w:pStyle w:val="ThesisParagraph"/>
              <w:numPr>
                <w:ilvl w:val="0"/>
                <w:numId w:val="33"/>
              </w:numPr>
            </w:pPr>
            <w:r>
              <w:rPr>
                <w:b/>
                <w:bCs/>
              </w:rPr>
              <w:t>General Services</w:t>
            </w:r>
          </w:p>
        </w:tc>
      </w:tr>
      <w:tr w:rsidR="00CA5D4B" w14:paraId="0E58FEC3" w14:textId="77777777">
        <w:trPr>
          <w:trHeight w:val="564"/>
        </w:trPr>
        <w:tc>
          <w:tcPr>
            <w:tcW w:w="2830" w:type="dxa"/>
          </w:tcPr>
          <w:p w14:paraId="6FC364DD" w14:textId="77777777" w:rsidR="00CA5D4B" w:rsidRDefault="000B04DC">
            <w:pPr>
              <w:pStyle w:val="ThesisParagraph"/>
            </w:pPr>
            <w:r>
              <w:t>System Maintenance</w:t>
            </w:r>
          </w:p>
        </w:tc>
        <w:tc>
          <w:tcPr>
            <w:tcW w:w="993" w:type="dxa"/>
          </w:tcPr>
          <w:p w14:paraId="36015292" w14:textId="77777777" w:rsidR="00CA5D4B" w:rsidRDefault="000B04DC">
            <w:pPr>
              <w:pStyle w:val="ThesisParagraph"/>
              <w:ind w:left="0" w:firstLine="0"/>
            </w:pPr>
            <w:r>
              <w:t>4</w:t>
            </w:r>
          </w:p>
        </w:tc>
        <w:tc>
          <w:tcPr>
            <w:tcW w:w="1134" w:type="dxa"/>
          </w:tcPr>
          <w:p w14:paraId="6BC96E3F" w14:textId="77777777" w:rsidR="00CA5D4B" w:rsidRDefault="000B04DC">
            <w:pPr>
              <w:pStyle w:val="ThesisParagraph"/>
            </w:pPr>
            <w:r>
              <w:t>Quarter</w:t>
            </w:r>
          </w:p>
        </w:tc>
        <w:tc>
          <w:tcPr>
            <w:tcW w:w="1984" w:type="dxa"/>
          </w:tcPr>
          <w:p w14:paraId="29976478" w14:textId="77777777" w:rsidR="00CA5D4B" w:rsidRDefault="000B04DC">
            <w:pPr>
              <w:pStyle w:val="ThesisParagraph"/>
            </w:pPr>
            <w:r>
              <w:rPr>
                <w:szCs w:val="24"/>
              </w:rPr>
              <w:t>₱ 1,500.00</w:t>
            </w:r>
          </w:p>
        </w:tc>
        <w:tc>
          <w:tcPr>
            <w:tcW w:w="1693" w:type="dxa"/>
          </w:tcPr>
          <w:p w14:paraId="2FF6138E" w14:textId="77777777" w:rsidR="00CA5D4B" w:rsidRDefault="000B04DC">
            <w:pPr>
              <w:pStyle w:val="ThesisParagraph"/>
            </w:pPr>
            <w:r>
              <w:rPr>
                <w:szCs w:val="24"/>
              </w:rPr>
              <w:t>₱ 6,000.00</w:t>
            </w:r>
          </w:p>
        </w:tc>
      </w:tr>
      <w:tr w:rsidR="00CA5D4B" w14:paraId="10E22393" w14:textId="77777777">
        <w:trPr>
          <w:trHeight w:val="564"/>
        </w:trPr>
        <w:tc>
          <w:tcPr>
            <w:tcW w:w="6941" w:type="dxa"/>
            <w:gridSpan w:val="4"/>
          </w:tcPr>
          <w:p w14:paraId="07323FF5" w14:textId="77777777" w:rsidR="00CA5D4B" w:rsidRDefault="000B04DC">
            <w:pPr>
              <w:pStyle w:val="ThesisParagraph"/>
              <w:rPr>
                <w:b/>
                <w:bCs/>
              </w:rPr>
            </w:pPr>
            <w:r>
              <w:rPr>
                <w:b/>
                <w:bCs/>
              </w:rPr>
              <w:t>Sub-Total General Services Cost</w:t>
            </w:r>
          </w:p>
        </w:tc>
        <w:tc>
          <w:tcPr>
            <w:tcW w:w="1693" w:type="dxa"/>
          </w:tcPr>
          <w:p w14:paraId="2DCC4790" w14:textId="77777777" w:rsidR="00CA5D4B" w:rsidRDefault="000B04DC">
            <w:pPr>
              <w:pStyle w:val="ThesisParagraph"/>
              <w:rPr>
                <w:b/>
                <w:bCs/>
              </w:rPr>
            </w:pPr>
            <w:r>
              <w:rPr>
                <w:b/>
                <w:bCs/>
                <w:szCs w:val="24"/>
              </w:rPr>
              <w:t>₱ 6,000.00</w:t>
            </w:r>
          </w:p>
        </w:tc>
      </w:tr>
      <w:tr w:rsidR="00CA5D4B" w14:paraId="208996F8" w14:textId="77777777">
        <w:trPr>
          <w:trHeight w:val="564"/>
        </w:trPr>
        <w:tc>
          <w:tcPr>
            <w:tcW w:w="6941" w:type="dxa"/>
            <w:gridSpan w:val="4"/>
          </w:tcPr>
          <w:p w14:paraId="4E7B8416" w14:textId="77777777" w:rsidR="00CA5D4B" w:rsidRDefault="000B04DC">
            <w:pPr>
              <w:pStyle w:val="ThesisParagraph"/>
              <w:rPr>
                <w:b/>
                <w:bCs/>
              </w:rPr>
            </w:pPr>
            <w:r>
              <w:rPr>
                <w:b/>
                <w:bCs/>
              </w:rPr>
              <w:t>Total</w:t>
            </w:r>
          </w:p>
        </w:tc>
        <w:tc>
          <w:tcPr>
            <w:tcW w:w="1693" w:type="dxa"/>
          </w:tcPr>
          <w:p w14:paraId="738716FB" w14:textId="77777777" w:rsidR="00CA5D4B" w:rsidRDefault="000B04DC">
            <w:pPr>
              <w:pStyle w:val="ThesisParagraph"/>
            </w:pPr>
            <w:r>
              <w:rPr>
                <w:szCs w:val="24"/>
              </w:rPr>
              <w:t>₱ 24,000.00</w:t>
            </w:r>
          </w:p>
        </w:tc>
      </w:tr>
    </w:tbl>
    <w:p w14:paraId="59715E44" w14:textId="77777777" w:rsidR="00CA5D4B" w:rsidRDefault="00CA5D4B">
      <w:pPr>
        <w:spacing w:line="240" w:lineRule="auto"/>
        <w:jc w:val="center"/>
        <w:rPr>
          <w:rFonts w:ascii="Arial" w:hAnsi="Arial" w:cs="Arial"/>
          <w:b/>
          <w:bCs/>
        </w:rPr>
      </w:pPr>
    </w:p>
    <w:p w14:paraId="6D3A3D0E" w14:textId="77777777" w:rsidR="00CA5D4B" w:rsidRDefault="00CA5D4B">
      <w:pPr>
        <w:spacing w:line="240" w:lineRule="auto"/>
        <w:jc w:val="center"/>
        <w:rPr>
          <w:rFonts w:ascii="Arial" w:hAnsi="Arial" w:cs="Arial"/>
          <w:b/>
          <w:bCs/>
        </w:rPr>
      </w:pPr>
    </w:p>
    <w:p w14:paraId="6E452091" w14:textId="77777777" w:rsidR="00CA5D4B" w:rsidRDefault="00CA5D4B">
      <w:pPr>
        <w:spacing w:line="240" w:lineRule="auto"/>
        <w:jc w:val="center"/>
        <w:rPr>
          <w:rFonts w:ascii="Arial" w:hAnsi="Arial" w:cs="Arial"/>
          <w:b/>
          <w:bCs/>
        </w:rPr>
      </w:pPr>
    </w:p>
    <w:p w14:paraId="6CFF5CD3" w14:textId="77777777" w:rsidR="00CA5D4B" w:rsidRDefault="00CA5D4B">
      <w:pPr>
        <w:spacing w:line="240" w:lineRule="auto"/>
        <w:jc w:val="center"/>
        <w:rPr>
          <w:rFonts w:ascii="Arial" w:hAnsi="Arial" w:cs="Arial"/>
          <w:b/>
          <w:bCs/>
        </w:rPr>
      </w:pPr>
    </w:p>
    <w:p w14:paraId="1B98F820" w14:textId="77777777" w:rsidR="00CA5D4B" w:rsidRDefault="00CA5D4B">
      <w:pPr>
        <w:spacing w:line="240" w:lineRule="auto"/>
        <w:jc w:val="center"/>
        <w:rPr>
          <w:rFonts w:ascii="Arial" w:hAnsi="Arial" w:cs="Arial"/>
          <w:b/>
          <w:bCs/>
        </w:rPr>
      </w:pPr>
    </w:p>
    <w:p w14:paraId="5673A5A3" w14:textId="77777777" w:rsidR="00CA5D4B" w:rsidRDefault="00CA5D4B">
      <w:pPr>
        <w:spacing w:line="240" w:lineRule="auto"/>
        <w:jc w:val="center"/>
        <w:rPr>
          <w:rFonts w:ascii="Arial" w:hAnsi="Arial" w:cs="Arial"/>
          <w:b/>
          <w:bCs/>
        </w:rPr>
      </w:pPr>
    </w:p>
    <w:p w14:paraId="2DA63908" w14:textId="77777777" w:rsidR="00CA5D4B" w:rsidRDefault="00CA5D4B">
      <w:pPr>
        <w:spacing w:line="240" w:lineRule="auto"/>
        <w:jc w:val="center"/>
        <w:rPr>
          <w:rFonts w:ascii="Arial" w:hAnsi="Arial" w:cs="Arial"/>
          <w:b/>
          <w:bCs/>
        </w:rPr>
      </w:pPr>
    </w:p>
    <w:p w14:paraId="5CE6A113" w14:textId="77777777" w:rsidR="00CA5D4B" w:rsidRDefault="00CA5D4B">
      <w:pPr>
        <w:spacing w:line="240" w:lineRule="auto"/>
        <w:jc w:val="center"/>
        <w:rPr>
          <w:rFonts w:ascii="Arial" w:hAnsi="Arial" w:cs="Arial"/>
          <w:b/>
          <w:bCs/>
        </w:rPr>
      </w:pPr>
    </w:p>
    <w:p w14:paraId="16BE4673" w14:textId="77777777" w:rsidR="00CA5D4B" w:rsidRDefault="00CA5D4B">
      <w:pPr>
        <w:spacing w:line="240" w:lineRule="auto"/>
        <w:jc w:val="center"/>
        <w:rPr>
          <w:rFonts w:ascii="Arial" w:hAnsi="Arial" w:cs="Arial"/>
          <w:b/>
          <w:bCs/>
        </w:rPr>
      </w:pPr>
    </w:p>
    <w:p w14:paraId="1CA15683" w14:textId="77777777" w:rsidR="00CA5D4B" w:rsidRDefault="00CA5D4B">
      <w:pPr>
        <w:rPr>
          <w:rFonts w:ascii="Arial" w:hAnsi="Arial" w:cs="Arial"/>
          <w:b/>
          <w:bCs/>
        </w:rPr>
      </w:pPr>
    </w:p>
    <w:p w14:paraId="7480A3EC" w14:textId="77777777" w:rsidR="00CA5D4B" w:rsidRDefault="000B04DC">
      <w:pPr>
        <w:jc w:val="both"/>
        <w:rPr>
          <w:rFonts w:ascii="Arial" w:hAnsi="Arial" w:cs="Arial"/>
        </w:rPr>
      </w:pPr>
      <w:r>
        <w:rPr>
          <w:rFonts w:ascii="Arial" w:hAnsi="Arial" w:cs="Arial"/>
          <w:b/>
          <w:bCs/>
        </w:rPr>
        <w:lastRenderedPageBreak/>
        <w:t xml:space="preserve">Testing </w:t>
      </w:r>
      <w:proofErr w:type="gramStart"/>
      <w:r>
        <w:rPr>
          <w:rFonts w:ascii="Arial" w:hAnsi="Arial" w:cs="Arial"/>
          <w:b/>
          <w:bCs/>
        </w:rPr>
        <w:t>And</w:t>
      </w:r>
      <w:proofErr w:type="gramEnd"/>
      <w:r>
        <w:rPr>
          <w:rFonts w:ascii="Arial" w:hAnsi="Arial" w:cs="Arial"/>
          <w:b/>
          <w:bCs/>
        </w:rPr>
        <w:t xml:space="preserve"> Evaluation</w:t>
      </w:r>
    </w:p>
    <w:p w14:paraId="061D87C1" w14:textId="77777777" w:rsidR="00CA5D4B" w:rsidRDefault="000B04DC">
      <w:pPr>
        <w:ind w:firstLine="710"/>
        <w:jc w:val="both"/>
        <w:rPr>
          <w:rFonts w:ascii="Arial" w:hAnsi="Arial" w:cs="Arial"/>
          <w:szCs w:val="24"/>
        </w:rPr>
      </w:pPr>
      <w:r>
        <w:rPr>
          <w:rFonts w:ascii="Arial" w:hAnsi="Arial" w:cs="Arial"/>
          <w:szCs w:val="24"/>
        </w:rPr>
        <w:t>Testing evaluation refers to the process of assessing the effectiveness, accuracy, and comprehension of software testing activities. Testing evaluation helps it determine if the software meets the specified requirements and performs as expected. It involves analyzing test results, identifying defects, tracking defects to resolution, and generating reports to provide insights into the overall quality of the software.</w:t>
      </w:r>
    </w:p>
    <w:p w14:paraId="35EDA3B2" w14:textId="77777777" w:rsidR="00CA5D4B" w:rsidRDefault="00CA5D4B">
      <w:pPr>
        <w:rPr>
          <w:rFonts w:ascii="Arial" w:hAnsi="Arial" w:cs="Arial"/>
          <w:szCs w:val="24"/>
        </w:rPr>
      </w:pPr>
    </w:p>
    <w:p w14:paraId="78ADC06C" w14:textId="77777777" w:rsidR="00CA5D4B" w:rsidRDefault="000B04DC">
      <w:pPr>
        <w:pStyle w:val="Heading3"/>
        <w:jc w:val="both"/>
        <w:rPr>
          <w:rFonts w:ascii="Arial" w:hAnsi="Arial" w:cs="Arial"/>
          <w:b/>
          <w:bCs/>
          <w:color w:val="auto"/>
        </w:rPr>
      </w:pPr>
      <w:r>
        <w:rPr>
          <w:rFonts w:ascii="Arial" w:hAnsi="Arial" w:cs="Arial"/>
          <w:b/>
          <w:bCs/>
          <w:color w:val="auto"/>
        </w:rPr>
        <w:t>System Usability</w:t>
      </w:r>
    </w:p>
    <w:p w14:paraId="3CBBEA7E" w14:textId="66E49E60" w:rsidR="00CA5D4B" w:rsidRDefault="000B04DC">
      <w:pPr>
        <w:pStyle w:val="ThesisParagraph"/>
        <w:ind w:firstLine="710"/>
      </w:pPr>
      <w:r>
        <w:t>Table 20 shows below the based on the results of the system usability test using the questionnaire prepared by ISO 25010, the target users perceived the system to be acceptable with a general rating of "Strongly Agree". The respondents stated that the system was suitable for recording student data and met their expectations in terms of functions and capabilities. There may be room for improvement but overall, the system performed well in the test.</w:t>
      </w:r>
    </w:p>
    <w:p w14:paraId="6B9CC0D5" w14:textId="779EA429" w:rsidR="00AF3605" w:rsidRDefault="00AF3605">
      <w:pPr>
        <w:pStyle w:val="ThesisParagraph"/>
        <w:ind w:firstLine="710"/>
      </w:pPr>
    </w:p>
    <w:p w14:paraId="1C0CB19B" w14:textId="2E0652C3" w:rsidR="00AF3605" w:rsidRDefault="00AF3605">
      <w:pPr>
        <w:pStyle w:val="ThesisParagraph"/>
        <w:ind w:firstLine="710"/>
      </w:pPr>
    </w:p>
    <w:p w14:paraId="43A1D94F" w14:textId="331A76B4" w:rsidR="00AF3605" w:rsidRDefault="00AF3605">
      <w:pPr>
        <w:pStyle w:val="ThesisParagraph"/>
        <w:ind w:firstLine="710"/>
      </w:pPr>
    </w:p>
    <w:p w14:paraId="1948AA6A" w14:textId="13BE61E1" w:rsidR="00AF3605" w:rsidRDefault="00AF3605">
      <w:pPr>
        <w:pStyle w:val="ThesisParagraph"/>
        <w:ind w:firstLine="710"/>
      </w:pPr>
    </w:p>
    <w:p w14:paraId="09BD9F27" w14:textId="4A8F474D" w:rsidR="00AF3605" w:rsidRDefault="00AF3605">
      <w:pPr>
        <w:pStyle w:val="ThesisParagraph"/>
        <w:ind w:firstLine="710"/>
      </w:pPr>
    </w:p>
    <w:p w14:paraId="75AF2E49" w14:textId="5C8F9423" w:rsidR="00AF3605" w:rsidRDefault="00AF3605">
      <w:pPr>
        <w:pStyle w:val="ThesisParagraph"/>
        <w:ind w:firstLine="710"/>
      </w:pPr>
    </w:p>
    <w:p w14:paraId="0B32F908" w14:textId="3D88541D" w:rsidR="00AF3605" w:rsidRDefault="00AF3605">
      <w:pPr>
        <w:pStyle w:val="ThesisParagraph"/>
        <w:ind w:firstLine="710"/>
      </w:pPr>
    </w:p>
    <w:p w14:paraId="320FBCD2" w14:textId="20CB876D" w:rsidR="00AF3605" w:rsidRDefault="00AF3605">
      <w:pPr>
        <w:pStyle w:val="ThesisParagraph"/>
        <w:ind w:firstLine="710"/>
      </w:pPr>
    </w:p>
    <w:p w14:paraId="3B1730D9" w14:textId="77777777" w:rsidR="00AF3605" w:rsidRDefault="00AF3605">
      <w:pPr>
        <w:pStyle w:val="ThesisParagraph"/>
        <w:ind w:firstLine="710"/>
      </w:pPr>
    </w:p>
    <w:p w14:paraId="101FB5F9" w14:textId="77777777" w:rsidR="00CA5D4B" w:rsidRDefault="000B04DC">
      <w:pPr>
        <w:pStyle w:val="Label"/>
        <w:rPr>
          <w:rFonts w:ascii="Arial MT" w:eastAsia="Arial MT" w:hAnsi="Arial MT" w:cs="Arial MT"/>
          <w:kern w:val="0"/>
          <w14:ligatures w14:val="none"/>
        </w:rPr>
      </w:pPr>
      <w:r>
        <w:lastRenderedPageBreak/>
        <w:t>Table</w:t>
      </w:r>
      <w:r>
        <w:rPr>
          <w:spacing w:val="-3"/>
        </w:rPr>
        <w:t xml:space="preserve"> </w:t>
      </w:r>
      <w:r>
        <w:rPr>
          <w:spacing w:val="-5"/>
        </w:rPr>
        <w:t>20</w:t>
      </w:r>
    </w:p>
    <w:p w14:paraId="2B94CEE6" w14:textId="77777777" w:rsidR="00CA5D4B" w:rsidRDefault="000B04DC">
      <w:pPr>
        <w:pStyle w:val="Label"/>
        <w:rPr>
          <w:color w:val="000000" w:themeColor="text1"/>
          <w:spacing w:val="-4"/>
        </w:rPr>
      </w:pPr>
      <w:r>
        <w:t>System</w:t>
      </w:r>
      <w:r>
        <w:rPr>
          <w:spacing w:val="-11"/>
        </w:rPr>
        <w:t xml:space="preserve"> </w:t>
      </w:r>
      <w:r>
        <w:t>Usability</w:t>
      </w:r>
      <w:r>
        <w:rPr>
          <w:spacing w:val="-16"/>
        </w:rPr>
        <w:t xml:space="preserve"> </w:t>
      </w:r>
      <w:r>
        <w:t>Assessment</w:t>
      </w:r>
      <w:r>
        <w:rPr>
          <w:spacing w:val="-12"/>
        </w:rPr>
        <w:t xml:space="preserve"> </w:t>
      </w:r>
      <w:r>
        <w:t xml:space="preserve">Result </w:t>
      </w:r>
      <w:r>
        <w:rPr>
          <w:spacing w:val="-4"/>
        </w:rPr>
        <w:t>N=10</w:t>
      </w: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70"/>
        <w:gridCol w:w="4141"/>
        <w:gridCol w:w="1343"/>
        <w:gridCol w:w="2509"/>
      </w:tblGrid>
      <w:tr w:rsidR="00CA5D4B" w14:paraId="1391CCA8" w14:textId="77777777">
        <w:trPr>
          <w:trHeight w:val="866"/>
        </w:trPr>
        <w:tc>
          <w:tcPr>
            <w:tcW w:w="4411" w:type="dxa"/>
            <w:gridSpan w:val="2"/>
          </w:tcPr>
          <w:p w14:paraId="06D2254D" w14:textId="77777777" w:rsidR="00CA5D4B" w:rsidRDefault="00CA5D4B">
            <w:pPr>
              <w:pStyle w:val="TableParagraph"/>
              <w:rPr>
                <w:sz w:val="24"/>
              </w:rPr>
            </w:pPr>
          </w:p>
          <w:p w14:paraId="46EDA2FC" w14:textId="77777777" w:rsidR="00CA5D4B" w:rsidRDefault="000B04DC">
            <w:pPr>
              <w:pStyle w:val="TableParagraph"/>
              <w:spacing w:before="159"/>
              <w:ind w:left="109"/>
              <w:rPr>
                <w:rFonts w:ascii="Arial"/>
                <w:b/>
              </w:rPr>
            </w:pPr>
            <w:r>
              <w:rPr>
                <w:rFonts w:ascii="Arial"/>
                <w:b/>
              </w:rPr>
              <w:t>Criteria</w:t>
            </w:r>
            <w:r>
              <w:rPr>
                <w:rFonts w:ascii="Arial"/>
                <w:b/>
                <w:spacing w:val="-5"/>
              </w:rPr>
              <w:t xml:space="preserve"> </w:t>
            </w:r>
            <w:r>
              <w:rPr>
                <w:rFonts w:ascii="Arial"/>
                <w:b/>
              </w:rPr>
              <w:t>for</w:t>
            </w:r>
            <w:r>
              <w:rPr>
                <w:rFonts w:ascii="Arial"/>
                <w:b/>
                <w:spacing w:val="-3"/>
              </w:rPr>
              <w:t xml:space="preserve"> </w:t>
            </w:r>
            <w:r>
              <w:rPr>
                <w:rFonts w:ascii="Arial"/>
                <w:b/>
              </w:rPr>
              <w:t>System</w:t>
            </w:r>
            <w:r>
              <w:rPr>
                <w:rFonts w:ascii="Arial"/>
                <w:b/>
                <w:spacing w:val="-3"/>
              </w:rPr>
              <w:t xml:space="preserve"> </w:t>
            </w:r>
            <w:r>
              <w:rPr>
                <w:rFonts w:ascii="Arial"/>
                <w:b/>
                <w:spacing w:val="-2"/>
              </w:rPr>
              <w:t>Usability</w:t>
            </w:r>
          </w:p>
        </w:tc>
        <w:tc>
          <w:tcPr>
            <w:tcW w:w="1343" w:type="dxa"/>
          </w:tcPr>
          <w:p w14:paraId="2592773D" w14:textId="77777777" w:rsidR="00CA5D4B" w:rsidRDefault="000B04DC">
            <w:pPr>
              <w:pStyle w:val="TableParagraph"/>
              <w:spacing w:before="1"/>
              <w:ind w:left="164" w:right="154"/>
              <w:jc w:val="center"/>
              <w:rPr>
                <w:rFonts w:ascii="Arial"/>
                <w:b/>
              </w:rPr>
            </w:pPr>
            <w:r>
              <w:rPr>
                <w:rFonts w:ascii="Arial"/>
                <w:b/>
                <w:spacing w:val="-2"/>
              </w:rPr>
              <w:t>Weighted</w:t>
            </w:r>
          </w:p>
          <w:p w14:paraId="7EF522E4" w14:textId="77777777" w:rsidR="00CA5D4B" w:rsidRDefault="000B04DC">
            <w:pPr>
              <w:pStyle w:val="TableParagraph"/>
              <w:spacing w:before="181"/>
              <w:ind w:left="164" w:right="153"/>
              <w:jc w:val="center"/>
              <w:rPr>
                <w:rFonts w:ascii="Arial"/>
                <w:b/>
              </w:rPr>
            </w:pPr>
            <w:r>
              <w:rPr>
                <w:rFonts w:ascii="Arial"/>
                <w:b/>
                <w:spacing w:val="-4"/>
              </w:rPr>
              <w:t>Mean</w:t>
            </w:r>
          </w:p>
        </w:tc>
        <w:tc>
          <w:tcPr>
            <w:tcW w:w="2509" w:type="dxa"/>
          </w:tcPr>
          <w:p w14:paraId="1D488CD3" w14:textId="77777777" w:rsidR="00CA5D4B" w:rsidRDefault="000B04DC">
            <w:pPr>
              <w:pStyle w:val="TableParagraph"/>
              <w:spacing w:before="1"/>
              <w:ind w:left="449" w:right="443"/>
              <w:jc w:val="center"/>
              <w:rPr>
                <w:rFonts w:ascii="Arial"/>
                <w:b/>
              </w:rPr>
            </w:pPr>
            <w:r>
              <w:rPr>
                <w:rFonts w:ascii="Arial"/>
                <w:b/>
                <w:spacing w:val="-2"/>
              </w:rPr>
              <w:t>Rating</w:t>
            </w:r>
          </w:p>
          <w:p w14:paraId="034F4835" w14:textId="77777777" w:rsidR="00CA5D4B" w:rsidRDefault="000B04DC">
            <w:pPr>
              <w:pStyle w:val="TableParagraph"/>
              <w:spacing w:before="181"/>
              <w:ind w:left="450" w:right="443"/>
              <w:jc w:val="center"/>
              <w:rPr>
                <w:rFonts w:ascii="Arial"/>
                <w:b/>
              </w:rPr>
            </w:pPr>
            <w:r>
              <w:rPr>
                <w:rFonts w:ascii="Arial"/>
                <w:b/>
              </w:rPr>
              <w:t>Strongly</w:t>
            </w:r>
            <w:r>
              <w:rPr>
                <w:rFonts w:ascii="Arial"/>
                <w:b/>
                <w:spacing w:val="-2"/>
              </w:rPr>
              <w:t xml:space="preserve"> Agree</w:t>
            </w:r>
          </w:p>
        </w:tc>
      </w:tr>
      <w:tr w:rsidR="00CA5D4B" w14:paraId="786BD56D" w14:textId="77777777">
        <w:trPr>
          <w:trHeight w:val="433"/>
        </w:trPr>
        <w:tc>
          <w:tcPr>
            <w:tcW w:w="4411" w:type="dxa"/>
            <w:gridSpan w:val="2"/>
          </w:tcPr>
          <w:p w14:paraId="5B6513BC" w14:textId="77777777" w:rsidR="00CA5D4B" w:rsidRDefault="000B04DC">
            <w:pPr>
              <w:pStyle w:val="TableParagraph"/>
              <w:spacing w:before="1"/>
              <w:ind w:left="109"/>
              <w:rPr>
                <w:rFonts w:ascii="Arial"/>
                <w:b/>
              </w:rPr>
            </w:pPr>
            <w:r>
              <w:rPr>
                <w:rFonts w:ascii="Arial"/>
                <w:b/>
              </w:rPr>
              <w:t>Functionality</w:t>
            </w:r>
            <w:r>
              <w:rPr>
                <w:rFonts w:ascii="Arial"/>
                <w:b/>
                <w:spacing w:val="-3"/>
              </w:rPr>
              <w:t xml:space="preserve"> </w:t>
            </w:r>
            <w:r>
              <w:rPr>
                <w:rFonts w:ascii="Arial"/>
                <w:b/>
                <w:spacing w:val="-2"/>
              </w:rPr>
              <w:t>Suitability</w:t>
            </w:r>
          </w:p>
        </w:tc>
        <w:tc>
          <w:tcPr>
            <w:tcW w:w="1343" w:type="dxa"/>
          </w:tcPr>
          <w:p w14:paraId="4FB307CF" w14:textId="77777777" w:rsidR="00CA5D4B" w:rsidRDefault="00CA5D4B">
            <w:pPr>
              <w:pStyle w:val="TableParagraph"/>
              <w:rPr>
                <w:rFonts w:ascii="Times New Roman"/>
              </w:rPr>
            </w:pPr>
          </w:p>
        </w:tc>
        <w:tc>
          <w:tcPr>
            <w:tcW w:w="2509" w:type="dxa"/>
          </w:tcPr>
          <w:p w14:paraId="223F7B59" w14:textId="77777777" w:rsidR="00CA5D4B" w:rsidRDefault="00CA5D4B">
            <w:pPr>
              <w:pStyle w:val="TableParagraph"/>
              <w:rPr>
                <w:rFonts w:ascii="Times New Roman"/>
              </w:rPr>
            </w:pPr>
          </w:p>
        </w:tc>
      </w:tr>
      <w:tr w:rsidR="00CA5D4B" w14:paraId="2917E6E7" w14:textId="77777777">
        <w:trPr>
          <w:trHeight w:val="431"/>
        </w:trPr>
        <w:tc>
          <w:tcPr>
            <w:tcW w:w="270" w:type="dxa"/>
          </w:tcPr>
          <w:p w14:paraId="5BE7BD78" w14:textId="77777777" w:rsidR="00CA5D4B" w:rsidRDefault="00CA5D4B">
            <w:pPr>
              <w:pStyle w:val="TableParagraph"/>
              <w:rPr>
                <w:rFonts w:ascii="Times New Roman"/>
              </w:rPr>
            </w:pPr>
          </w:p>
        </w:tc>
        <w:tc>
          <w:tcPr>
            <w:tcW w:w="4141" w:type="dxa"/>
          </w:tcPr>
          <w:p w14:paraId="645C7CA2" w14:textId="77777777" w:rsidR="00CA5D4B" w:rsidRDefault="000B04DC">
            <w:pPr>
              <w:pStyle w:val="TableParagraph"/>
              <w:spacing w:before="1"/>
              <w:ind w:left="109"/>
            </w:pPr>
            <w:r>
              <w:t>Functional</w:t>
            </w:r>
            <w:r>
              <w:rPr>
                <w:spacing w:val="-8"/>
              </w:rPr>
              <w:t xml:space="preserve"> </w:t>
            </w:r>
            <w:r>
              <w:rPr>
                <w:spacing w:val="-2"/>
              </w:rPr>
              <w:t>completeness</w:t>
            </w:r>
          </w:p>
        </w:tc>
        <w:tc>
          <w:tcPr>
            <w:tcW w:w="1343" w:type="dxa"/>
          </w:tcPr>
          <w:p w14:paraId="4B263D19"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1502D7A7"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33C56516" w14:textId="77777777">
        <w:trPr>
          <w:trHeight w:val="434"/>
        </w:trPr>
        <w:tc>
          <w:tcPr>
            <w:tcW w:w="270" w:type="dxa"/>
          </w:tcPr>
          <w:p w14:paraId="1501FF77" w14:textId="77777777" w:rsidR="00CA5D4B" w:rsidRDefault="00CA5D4B">
            <w:pPr>
              <w:pStyle w:val="TableParagraph"/>
              <w:rPr>
                <w:rFonts w:ascii="Times New Roman"/>
              </w:rPr>
            </w:pPr>
          </w:p>
        </w:tc>
        <w:tc>
          <w:tcPr>
            <w:tcW w:w="4141" w:type="dxa"/>
          </w:tcPr>
          <w:p w14:paraId="08B24004" w14:textId="77777777" w:rsidR="00CA5D4B" w:rsidRDefault="000B04DC">
            <w:pPr>
              <w:pStyle w:val="TableParagraph"/>
              <w:spacing w:before="1"/>
              <w:ind w:left="109"/>
            </w:pPr>
            <w:r>
              <w:t>Functional</w:t>
            </w:r>
            <w:r>
              <w:rPr>
                <w:spacing w:val="-8"/>
              </w:rPr>
              <w:t xml:space="preserve"> </w:t>
            </w:r>
            <w:r>
              <w:rPr>
                <w:spacing w:val="-2"/>
              </w:rPr>
              <w:t>correctness</w:t>
            </w:r>
          </w:p>
        </w:tc>
        <w:tc>
          <w:tcPr>
            <w:tcW w:w="1343" w:type="dxa"/>
          </w:tcPr>
          <w:p w14:paraId="394E8D61" w14:textId="77777777" w:rsidR="00CA5D4B" w:rsidRDefault="000B04DC">
            <w:pPr>
              <w:pStyle w:val="TableParagraph"/>
              <w:spacing w:before="1"/>
              <w:ind w:left="162" w:right="154"/>
              <w:jc w:val="center"/>
              <w:rPr>
                <w:lang w:val="en-PH"/>
              </w:rPr>
            </w:pPr>
            <w:r>
              <w:rPr>
                <w:lang w:val="en-PH"/>
              </w:rPr>
              <w:t>5</w:t>
            </w:r>
          </w:p>
        </w:tc>
        <w:tc>
          <w:tcPr>
            <w:tcW w:w="2509" w:type="dxa"/>
          </w:tcPr>
          <w:p w14:paraId="1592975C"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223D3C78" w14:textId="77777777">
        <w:trPr>
          <w:trHeight w:val="431"/>
        </w:trPr>
        <w:tc>
          <w:tcPr>
            <w:tcW w:w="270" w:type="dxa"/>
          </w:tcPr>
          <w:p w14:paraId="36C3CD77" w14:textId="77777777" w:rsidR="00CA5D4B" w:rsidRDefault="00CA5D4B">
            <w:pPr>
              <w:pStyle w:val="TableParagraph"/>
              <w:rPr>
                <w:rFonts w:ascii="Times New Roman"/>
              </w:rPr>
            </w:pPr>
          </w:p>
        </w:tc>
        <w:tc>
          <w:tcPr>
            <w:tcW w:w="4141" w:type="dxa"/>
          </w:tcPr>
          <w:p w14:paraId="10AE2B38" w14:textId="77777777" w:rsidR="00CA5D4B" w:rsidRDefault="000B04DC">
            <w:pPr>
              <w:pStyle w:val="TableParagraph"/>
              <w:spacing w:before="1"/>
              <w:ind w:left="109"/>
            </w:pPr>
            <w:r>
              <w:t>Functional</w:t>
            </w:r>
            <w:r>
              <w:rPr>
                <w:spacing w:val="-8"/>
              </w:rPr>
              <w:t xml:space="preserve"> </w:t>
            </w:r>
            <w:r>
              <w:rPr>
                <w:spacing w:val="-2"/>
              </w:rPr>
              <w:t>appropriateness</w:t>
            </w:r>
          </w:p>
        </w:tc>
        <w:tc>
          <w:tcPr>
            <w:tcW w:w="1343" w:type="dxa"/>
          </w:tcPr>
          <w:p w14:paraId="04BCC6C8" w14:textId="77777777" w:rsidR="00CA5D4B" w:rsidRDefault="000B04DC">
            <w:pPr>
              <w:pStyle w:val="TableParagraph"/>
              <w:spacing w:before="1"/>
              <w:ind w:left="162" w:right="154"/>
              <w:jc w:val="center"/>
              <w:rPr>
                <w:lang w:val="en-PH"/>
              </w:rPr>
            </w:pPr>
            <w:r>
              <w:rPr>
                <w:spacing w:val="-4"/>
              </w:rPr>
              <w:t>4.</w:t>
            </w:r>
            <w:r>
              <w:rPr>
                <w:spacing w:val="-4"/>
                <w:lang w:val="en-PH"/>
              </w:rPr>
              <w:t>6</w:t>
            </w:r>
          </w:p>
        </w:tc>
        <w:tc>
          <w:tcPr>
            <w:tcW w:w="2509" w:type="dxa"/>
          </w:tcPr>
          <w:p w14:paraId="5922AC6A"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322963A7" w14:textId="77777777">
        <w:trPr>
          <w:trHeight w:val="434"/>
        </w:trPr>
        <w:tc>
          <w:tcPr>
            <w:tcW w:w="4411" w:type="dxa"/>
            <w:gridSpan w:val="2"/>
          </w:tcPr>
          <w:p w14:paraId="224598E5" w14:textId="77777777" w:rsidR="00CA5D4B" w:rsidRDefault="000B04DC">
            <w:pPr>
              <w:pStyle w:val="TableParagraph"/>
              <w:spacing w:before="1"/>
              <w:ind w:left="109"/>
              <w:rPr>
                <w:rFonts w:ascii="Arial"/>
                <w:b/>
              </w:rPr>
            </w:pPr>
            <w:r>
              <w:rPr>
                <w:rFonts w:ascii="Arial"/>
                <w:b/>
              </w:rPr>
              <w:t>Performance</w:t>
            </w:r>
            <w:r>
              <w:rPr>
                <w:rFonts w:ascii="Arial"/>
                <w:b/>
                <w:spacing w:val="-8"/>
              </w:rPr>
              <w:t xml:space="preserve"> </w:t>
            </w:r>
            <w:r>
              <w:rPr>
                <w:rFonts w:ascii="Arial"/>
                <w:b/>
                <w:spacing w:val="-8"/>
                <w:lang w:val="en-PH"/>
              </w:rPr>
              <w:t>Efficiency</w:t>
            </w:r>
          </w:p>
        </w:tc>
        <w:tc>
          <w:tcPr>
            <w:tcW w:w="1343" w:type="dxa"/>
          </w:tcPr>
          <w:p w14:paraId="63073FBD" w14:textId="77777777" w:rsidR="00CA5D4B" w:rsidRDefault="00CA5D4B">
            <w:pPr>
              <w:pStyle w:val="TableParagraph"/>
              <w:rPr>
                <w:rFonts w:ascii="Times New Roman"/>
              </w:rPr>
            </w:pPr>
          </w:p>
        </w:tc>
        <w:tc>
          <w:tcPr>
            <w:tcW w:w="2509" w:type="dxa"/>
          </w:tcPr>
          <w:p w14:paraId="2825187E" w14:textId="77777777" w:rsidR="00CA5D4B" w:rsidRDefault="00CA5D4B">
            <w:pPr>
              <w:pStyle w:val="TableParagraph"/>
              <w:rPr>
                <w:rFonts w:ascii="Times New Roman"/>
              </w:rPr>
            </w:pPr>
          </w:p>
        </w:tc>
      </w:tr>
      <w:tr w:rsidR="00CA5D4B" w14:paraId="73439E47" w14:textId="77777777">
        <w:trPr>
          <w:trHeight w:val="431"/>
        </w:trPr>
        <w:tc>
          <w:tcPr>
            <w:tcW w:w="270" w:type="dxa"/>
          </w:tcPr>
          <w:p w14:paraId="78E0DB40" w14:textId="77777777" w:rsidR="00CA5D4B" w:rsidRDefault="00CA5D4B">
            <w:pPr>
              <w:pStyle w:val="TableParagraph"/>
              <w:rPr>
                <w:rFonts w:ascii="Times New Roman"/>
              </w:rPr>
            </w:pPr>
          </w:p>
        </w:tc>
        <w:tc>
          <w:tcPr>
            <w:tcW w:w="4141" w:type="dxa"/>
          </w:tcPr>
          <w:p w14:paraId="6548216E" w14:textId="77777777" w:rsidR="00CA5D4B" w:rsidRDefault="000B04DC">
            <w:pPr>
              <w:pStyle w:val="TableParagraph"/>
              <w:spacing w:before="1"/>
              <w:ind w:left="109"/>
            </w:pPr>
            <w:r>
              <w:t>Time</w:t>
            </w:r>
            <w:r>
              <w:rPr>
                <w:spacing w:val="-3"/>
              </w:rPr>
              <w:t xml:space="preserve"> </w:t>
            </w:r>
            <w:r>
              <w:rPr>
                <w:spacing w:val="-2"/>
              </w:rPr>
              <w:t>behavior</w:t>
            </w:r>
          </w:p>
        </w:tc>
        <w:tc>
          <w:tcPr>
            <w:tcW w:w="1343" w:type="dxa"/>
          </w:tcPr>
          <w:p w14:paraId="1B376A7B"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37FCAB47"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0AE0AEED" w14:textId="77777777">
        <w:trPr>
          <w:trHeight w:val="434"/>
        </w:trPr>
        <w:tc>
          <w:tcPr>
            <w:tcW w:w="270" w:type="dxa"/>
          </w:tcPr>
          <w:p w14:paraId="041C01AF" w14:textId="77777777" w:rsidR="00CA5D4B" w:rsidRDefault="00CA5D4B">
            <w:pPr>
              <w:pStyle w:val="TableParagraph"/>
              <w:rPr>
                <w:rFonts w:ascii="Times New Roman"/>
              </w:rPr>
            </w:pPr>
          </w:p>
        </w:tc>
        <w:tc>
          <w:tcPr>
            <w:tcW w:w="4141" w:type="dxa"/>
          </w:tcPr>
          <w:p w14:paraId="41793BAA" w14:textId="77777777" w:rsidR="00CA5D4B" w:rsidRDefault="000B04DC">
            <w:pPr>
              <w:pStyle w:val="TableParagraph"/>
              <w:spacing w:before="1"/>
              <w:ind w:left="109"/>
            </w:pPr>
            <w:r>
              <w:t>Resource</w:t>
            </w:r>
            <w:r>
              <w:rPr>
                <w:spacing w:val="-8"/>
              </w:rPr>
              <w:t xml:space="preserve"> </w:t>
            </w:r>
            <w:r>
              <w:rPr>
                <w:spacing w:val="-2"/>
              </w:rPr>
              <w:t>utilization</w:t>
            </w:r>
          </w:p>
        </w:tc>
        <w:tc>
          <w:tcPr>
            <w:tcW w:w="1343" w:type="dxa"/>
          </w:tcPr>
          <w:p w14:paraId="62F2BF39" w14:textId="77777777" w:rsidR="00CA5D4B" w:rsidRDefault="000B04DC">
            <w:pPr>
              <w:pStyle w:val="TableParagraph"/>
              <w:spacing w:before="1"/>
              <w:ind w:left="164" w:right="154"/>
              <w:jc w:val="center"/>
              <w:rPr>
                <w:lang w:val="en-PH"/>
              </w:rPr>
            </w:pPr>
            <w:r>
              <w:rPr>
                <w:spacing w:val="-5"/>
              </w:rPr>
              <w:t>4.</w:t>
            </w:r>
            <w:r>
              <w:rPr>
                <w:spacing w:val="-5"/>
                <w:lang w:val="en-PH"/>
              </w:rPr>
              <w:t>6</w:t>
            </w:r>
          </w:p>
        </w:tc>
        <w:tc>
          <w:tcPr>
            <w:tcW w:w="2509" w:type="dxa"/>
          </w:tcPr>
          <w:p w14:paraId="159EDF14" w14:textId="77777777" w:rsidR="00CA5D4B" w:rsidRDefault="000B04DC">
            <w:pPr>
              <w:pStyle w:val="TableParagraph"/>
              <w:spacing w:before="1"/>
              <w:ind w:left="446" w:right="443"/>
              <w:jc w:val="center"/>
            </w:pPr>
            <w:r>
              <w:rPr>
                <w:spacing w:val="-2"/>
                <w:lang w:val="en-PH"/>
              </w:rPr>
              <w:t xml:space="preserve">Strongly </w:t>
            </w:r>
            <w:r>
              <w:rPr>
                <w:spacing w:val="-2"/>
              </w:rPr>
              <w:t>Agree</w:t>
            </w:r>
          </w:p>
        </w:tc>
      </w:tr>
      <w:tr w:rsidR="00CA5D4B" w14:paraId="7DA5F56A" w14:textId="77777777">
        <w:trPr>
          <w:trHeight w:val="431"/>
        </w:trPr>
        <w:tc>
          <w:tcPr>
            <w:tcW w:w="270" w:type="dxa"/>
          </w:tcPr>
          <w:p w14:paraId="68A37776" w14:textId="77777777" w:rsidR="00CA5D4B" w:rsidRDefault="00CA5D4B">
            <w:pPr>
              <w:pStyle w:val="TableParagraph"/>
              <w:rPr>
                <w:rFonts w:ascii="Times New Roman"/>
              </w:rPr>
            </w:pPr>
          </w:p>
        </w:tc>
        <w:tc>
          <w:tcPr>
            <w:tcW w:w="4141" w:type="dxa"/>
          </w:tcPr>
          <w:p w14:paraId="622AE100" w14:textId="77777777" w:rsidR="00CA5D4B" w:rsidRDefault="000B04DC">
            <w:pPr>
              <w:pStyle w:val="TableParagraph"/>
              <w:spacing w:before="1"/>
              <w:ind w:left="109"/>
            </w:pPr>
            <w:r>
              <w:t>Resource</w:t>
            </w:r>
            <w:r>
              <w:rPr>
                <w:spacing w:val="-8"/>
              </w:rPr>
              <w:t xml:space="preserve"> </w:t>
            </w:r>
            <w:r>
              <w:rPr>
                <w:spacing w:val="-2"/>
              </w:rPr>
              <w:t>utilization</w:t>
            </w:r>
          </w:p>
        </w:tc>
        <w:tc>
          <w:tcPr>
            <w:tcW w:w="1343" w:type="dxa"/>
          </w:tcPr>
          <w:p w14:paraId="2206B5DD" w14:textId="77777777" w:rsidR="00CA5D4B" w:rsidRDefault="000B04DC">
            <w:pPr>
              <w:pStyle w:val="TableParagraph"/>
              <w:spacing w:before="1"/>
              <w:ind w:left="164" w:right="154"/>
              <w:jc w:val="center"/>
              <w:rPr>
                <w:lang w:val="en-PH"/>
              </w:rPr>
            </w:pPr>
            <w:r>
              <w:rPr>
                <w:spacing w:val="-5"/>
              </w:rPr>
              <w:t>4.</w:t>
            </w:r>
            <w:r>
              <w:rPr>
                <w:spacing w:val="-5"/>
                <w:lang w:val="en-PH"/>
              </w:rPr>
              <w:t>6</w:t>
            </w:r>
          </w:p>
        </w:tc>
        <w:tc>
          <w:tcPr>
            <w:tcW w:w="2509" w:type="dxa"/>
          </w:tcPr>
          <w:p w14:paraId="767B923C" w14:textId="77777777" w:rsidR="00CA5D4B" w:rsidRDefault="000B04DC">
            <w:pPr>
              <w:pStyle w:val="TableParagraph"/>
              <w:spacing w:before="1"/>
              <w:ind w:left="446" w:right="443"/>
              <w:jc w:val="center"/>
            </w:pPr>
            <w:r>
              <w:rPr>
                <w:spacing w:val="-2"/>
                <w:lang w:val="en-PH"/>
              </w:rPr>
              <w:t xml:space="preserve">Strongly </w:t>
            </w:r>
            <w:r>
              <w:rPr>
                <w:spacing w:val="-2"/>
              </w:rPr>
              <w:t>Agree</w:t>
            </w:r>
          </w:p>
        </w:tc>
      </w:tr>
      <w:tr w:rsidR="00CA5D4B" w14:paraId="07DAED49" w14:textId="77777777">
        <w:trPr>
          <w:trHeight w:val="433"/>
        </w:trPr>
        <w:tc>
          <w:tcPr>
            <w:tcW w:w="4411" w:type="dxa"/>
            <w:gridSpan w:val="2"/>
          </w:tcPr>
          <w:p w14:paraId="62C4D9D1" w14:textId="77777777" w:rsidR="00CA5D4B" w:rsidRDefault="000B04DC">
            <w:pPr>
              <w:pStyle w:val="TableParagraph"/>
              <w:spacing w:before="1"/>
              <w:ind w:left="109"/>
            </w:pPr>
            <w:r>
              <w:rPr>
                <w:b/>
                <w:bCs/>
                <w:spacing w:val="-2"/>
              </w:rPr>
              <w:t>Compatibility</w:t>
            </w:r>
          </w:p>
        </w:tc>
        <w:tc>
          <w:tcPr>
            <w:tcW w:w="1343" w:type="dxa"/>
          </w:tcPr>
          <w:p w14:paraId="34E51FF0" w14:textId="77777777" w:rsidR="00CA5D4B" w:rsidRDefault="00CA5D4B">
            <w:pPr>
              <w:pStyle w:val="TableParagraph"/>
              <w:rPr>
                <w:rFonts w:ascii="Times New Roman"/>
              </w:rPr>
            </w:pPr>
          </w:p>
        </w:tc>
        <w:tc>
          <w:tcPr>
            <w:tcW w:w="2509" w:type="dxa"/>
          </w:tcPr>
          <w:p w14:paraId="5506FB13" w14:textId="77777777" w:rsidR="00CA5D4B" w:rsidRDefault="00CA5D4B">
            <w:pPr>
              <w:pStyle w:val="TableParagraph"/>
              <w:rPr>
                <w:rFonts w:ascii="Times New Roman"/>
              </w:rPr>
            </w:pPr>
          </w:p>
        </w:tc>
      </w:tr>
      <w:tr w:rsidR="00CA5D4B" w14:paraId="09B5238A" w14:textId="77777777">
        <w:trPr>
          <w:trHeight w:val="431"/>
        </w:trPr>
        <w:tc>
          <w:tcPr>
            <w:tcW w:w="270" w:type="dxa"/>
          </w:tcPr>
          <w:p w14:paraId="74CDB3C7" w14:textId="77777777" w:rsidR="00CA5D4B" w:rsidRDefault="00CA5D4B">
            <w:pPr>
              <w:pStyle w:val="TableParagraph"/>
              <w:rPr>
                <w:rFonts w:ascii="Times New Roman"/>
              </w:rPr>
            </w:pPr>
          </w:p>
        </w:tc>
        <w:tc>
          <w:tcPr>
            <w:tcW w:w="4141" w:type="dxa"/>
          </w:tcPr>
          <w:p w14:paraId="1276C438" w14:textId="77777777" w:rsidR="00CA5D4B" w:rsidRDefault="000B04DC">
            <w:pPr>
              <w:pStyle w:val="TableParagraph"/>
              <w:spacing w:before="1"/>
              <w:ind w:left="109"/>
            </w:pPr>
            <w:r>
              <w:rPr>
                <w:spacing w:val="-2"/>
              </w:rPr>
              <w:t>Co-existence</w:t>
            </w:r>
          </w:p>
        </w:tc>
        <w:tc>
          <w:tcPr>
            <w:tcW w:w="1343" w:type="dxa"/>
          </w:tcPr>
          <w:p w14:paraId="7152539C" w14:textId="77777777" w:rsidR="00CA5D4B" w:rsidRDefault="000B04DC">
            <w:pPr>
              <w:pStyle w:val="TableParagraph"/>
              <w:spacing w:before="1"/>
              <w:ind w:left="162" w:right="154"/>
              <w:jc w:val="center"/>
            </w:pPr>
            <w:r>
              <w:rPr>
                <w:spacing w:val="-4"/>
              </w:rPr>
              <w:t>4.7</w:t>
            </w:r>
          </w:p>
        </w:tc>
        <w:tc>
          <w:tcPr>
            <w:tcW w:w="2509" w:type="dxa"/>
          </w:tcPr>
          <w:p w14:paraId="7E5E7B82"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2BE1D0D2" w14:textId="77777777">
        <w:trPr>
          <w:trHeight w:val="434"/>
        </w:trPr>
        <w:tc>
          <w:tcPr>
            <w:tcW w:w="270" w:type="dxa"/>
          </w:tcPr>
          <w:p w14:paraId="05211B9C" w14:textId="77777777" w:rsidR="00CA5D4B" w:rsidRDefault="00CA5D4B">
            <w:pPr>
              <w:pStyle w:val="TableParagraph"/>
              <w:rPr>
                <w:rFonts w:ascii="Times New Roman"/>
              </w:rPr>
            </w:pPr>
          </w:p>
        </w:tc>
        <w:tc>
          <w:tcPr>
            <w:tcW w:w="4141" w:type="dxa"/>
          </w:tcPr>
          <w:p w14:paraId="622CE52B" w14:textId="77777777" w:rsidR="00CA5D4B" w:rsidRDefault="000B04DC">
            <w:pPr>
              <w:pStyle w:val="TableParagraph"/>
              <w:spacing w:before="2"/>
              <w:ind w:left="109"/>
            </w:pPr>
            <w:proofErr w:type="spellStart"/>
            <w:r>
              <w:rPr>
                <w:spacing w:val="-2"/>
              </w:rPr>
              <w:t>Ineroperability</w:t>
            </w:r>
            <w:proofErr w:type="spellEnd"/>
          </w:p>
        </w:tc>
        <w:tc>
          <w:tcPr>
            <w:tcW w:w="1343" w:type="dxa"/>
          </w:tcPr>
          <w:p w14:paraId="6F6096FB" w14:textId="77777777" w:rsidR="00CA5D4B" w:rsidRDefault="000B04DC">
            <w:pPr>
              <w:pStyle w:val="TableParagraph"/>
              <w:spacing w:before="2"/>
              <w:ind w:left="162" w:right="154"/>
              <w:jc w:val="center"/>
              <w:rPr>
                <w:lang w:val="en-PH"/>
              </w:rPr>
            </w:pPr>
            <w:r>
              <w:rPr>
                <w:spacing w:val="-4"/>
              </w:rPr>
              <w:t>4.</w:t>
            </w:r>
            <w:r>
              <w:rPr>
                <w:spacing w:val="-4"/>
                <w:lang w:val="en-PH"/>
              </w:rPr>
              <w:t>5</w:t>
            </w:r>
          </w:p>
        </w:tc>
        <w:tc>
          <w:tcPr>
            <w:tcW w:w="2509" w:type="dxa"/>
          </w:tcPr>
          <w:p w14:paraId="678D1EC1" w14:textId="77777777" w:rsidR="00CA5D4B" w:rsidRDefault="000B04DC">
            <w:pPr>
              <w:pStyle w:val="TableParagraph"/>
              <w:spacing w:before="2"/>
              <w:ind w:left="445" w:right="443"/>
              <w:jc w:val="center"/>
            </w:pPr>
            <w:r>
              <w:rPr>
                <w:spacing w:val="-2"/>
              </w:rPr>
              <w:t>Agree</w:t>
            </w:r>
          </w:p>
        </w:tc>
      </w:tr>
      <w:tr w:rsidR="00CA5D4B" w14:paraId="555EC672" w14:textId="77777777">
        <w:trPr>
          <w:trHeight w:val="431"/>
        </w:trPr>
        <w:tc>
          <w:tcPr>
            <w:tcW w:w="4411" w:type="dxa"/>
            <w:gridSpan w:val="2"/>
          </w:tcPr>
          <w:p w14:paraId="1114C1B0" w14:textId="77777777" w:rsidR="00CA5D4B" w:rsidRDefault="000B04DC">
            <w:pPr>
              <w:pStyle w:val="TableParagraph"/>
              <w:spacing w:before="1"/>
              <w:ind w:left="109"/>
            </w:pPr>
            <w:r>
              <w:rPr>
                <w:b/>
                <w:bCs/>
                <w:spacing w:val="-2"/>
              </w:rPr>
              <w:t>Usability</w:t>
            </w:r>
          </w:p>
        </w:tc>
        <w:tc>
          <w:tcPr>
            <w:tcW w:w="1343" w:type="dxa"/>
          </w:tcPr>
          <w:p w14:paraId="645735A8" w14:textId="77777777" w:rsidR="00CA5D4B" w:rsidRDefault="00CA5D4B">
            <w:pPr>
              <w:pStyle w:val="TableParagraph"/>
              <w:rPr>
                <w:rFonts w:ascii="Times New Roman"/>
              </w:rPr>
            </w:pPr>
          </w:p>
        </w:tc>
        <w:tc>
          <w:tcPr>
            <w:tcW w:w="2509" w:type="dxa"/>
          </w:tcPr>
          <w:p w14:paraId="00B25B22" w14:textId="77777777" w:rsidR="00CA5D4B" w:rsidRDefault="00CA5D4B">
            <w:pPr>
              <w:pStyle w:val="TableParagraph"/>
              <w:rPr>
                <w:rFonts w:ascii="Times New Roman"/>
              </w:rPr>
            </w:pPr>
          </w:p>
        </w:tc>
      </w:tr>
      <w:tr w:rsidR="00CA5D4B" w14:paraId="2AED13BE" w14:textId="77777777">
        <w:trPr>
          <w:trHeight w:val="434"/>
        </w:trPr>
        <w:tc>
          <w:tcPr>
            <w:tcW w:w="270" w:type="dxa"/>
          </w:tcPr>
          <w:p w14:paraId="2FEFEBDE" w14:textId="77777777" w:rsidR="00CA5D4B" w:rsidRDefault="00CA5D4B">
            <w:pPr>
              <w:pStyle w:val="TableParagraph"/>
              <w:rPr>
                <w:rFonts w:ascii="Times New Roman"/>
              </w:rPr>
            </w:pPr>
          </w:p>
        </w:tc>
        <w:tc>
          <w:tcPr>
            <w:tcW w:w="4141" w:type="dxa"/>
          </w:tcPr>
          <w:p w14:paraId="22386A88" w14:textId="77777777" w:rsidR="00CA5D4B" w:rsidRDefault="000B04DC">
            <w:pPr>
              <w:pStyle w:val="TableParagraph"/>
              <w:spacing w:before="2"/>
              <w:ind w:left="109"/>
            </w:pPr>
            <w:r>
              <w:t>Appropriateness</w:t>
            </w:r>
            <w:r>
              <w:rPr>
                <w:spacing w:val="-12"/>
              </w:rPr>
              <w:t xml:space="preserve"> </w:t>
            </w:r>
            <w:r>
              <w:rPr>
                <w:spacing w:val="-2"/>
              </w:rPr>
              <w:t>Recognizability</w:t>
            </w:r>
          </w:p>
        </w:tc>
        <w:tc>
          <w:tcPr>
            <w:tcW w:w="1343" w:type="dxa"/>
          </w:tcPr>
          <w:p w14:paraId="695BB6CD" w14:textId="77777777" w:rsidR="00CA5D4B" w:rsidRDefault="000B04DC">
            <w:pPr>
              <w:pStyle w:val="TableParagraph"/>
              <w:spacing w:before="2"/>
              <w:ind w:left="162" w:right="154"/>
              <w:jc w:val="center"/>
              <w:rPr>
                <w:lang w:val="en-PH"/>
              </w:rPr>
            </w:pPr>
            <w:r>
              <w:rPr>
                <w:spacing w:val="-4"/>
              </w:rPr>
              <w:t>4.</w:t>
            </w:r>
            <w:r>
              <w:rPr>
                <w:spacing w:val="-4"/>
                <w:lang w:val="en-PH"/>
              </w:rPr>
              <w:t>9</w:t>
            </w:r>
          </w:p>
        </w:tc>
        <w:tc>
          <w:tcPr>
            <w:tcW w:w="2509" w:type="dxa"/>
          </w:tcPr>
          <w:p w14:paraId="7E80B6AD"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53B9FB8E" w14:textId="77777777">
        <w:trPr>
          <w:trHeight w:val="432"/>
        </w:trPr>
        <w:tc>
          <w:tcPr>
            <w:tcW w:w="270" w:type="dxa"/>
          </w:tcPr>
          <w:p w14:paraId="641B3477" w14:textId="77777777" w:rsidR="00CA5D4B" w:rsidRDefault="00CA5D4B">
            <w:pPr>
              <w:pStyle w:val="TableParagraph"/>
              <w:rPr>
                <w:rFonts w:ascii="Times New Roman"/>
              </w:rPr>
            </w:pPr>
          </w:p>
        </w:tc>
        <w:tc>
          <w:tcPr>
            <w:tcW w:w="4141" w:type="dxa"/>
          </w:tcPr>
          <w:p w14:paraId="02B8AE46" w14:textId="77777777" w:rsidR="00CA5D4B" w:rsidRDefault="000B04DC">
            <w:pPr>
              <w:pStyle w:val="TableParagraph"/>
              <w:spacing w:before="2"/>
              <w:ind w:left="109"/>
            </w:pPr>
            <w:r>
              <w:rPr>
                <w:spacing w:val="-2"/>
              </w:rPr>
              <w:t>Learnability</w:t>
            </w:r>
          </w:p>
        </w:tc>
        <w:tc>
          <w:tcPr>
            <w:tcW w:w="1343" w:type="dxa"/>
          </w:tcPr>
          <w:p w14:paraId="02025C45" w14:textId="77777777" w:rsidR="00CA5D4B" w:rsidRDefault="000B04DC">
            <w:pPr>
              <w:pStyle w:val="TableParagraph"/>
              <w:spacing w:before="2"/>
              <w:ind w:left="162" w:right="154"/>
              <w:jc w:val="center"/>
              <w:rPr>
                <w:lang w:val="en-PH"/>
              </w:rPr>
            </w:pPr>
            <w:r>
              <w:rPr>
                <w:spacing w:val="-4"/>
              </w:rPr>
              <w:t>4.</w:t>
            </w:r>
            <w:r>
              <w:rPr>
                <w:spacing w:val="-4"/>
                <w:lang w:val="en-PH"/>
              </w:rPr>
              <w:t>6</w:t>
            </w:r>
          </w:p>
        </w:tc>
        <w:tc>
          <w:tcPr>
            <w:tcW w:w="2509" w:type="dxa"/>
          </w:tcPr>
          <w:p w14:paraId="2F9A7652"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280FFB12" w14:textId="77777777">
        <w:trPr>
          <w:trHeight w:val="434"/>
        </w:trPr>
        <w:tc>
          <w:tcPr>
            <w:tcW w:w="270" w:type="dxa"/>
          </w:tcPr>
          <w:p w14:paraId="20F44BA2" w14:textId="77777777" w:rsidR="00CA5D4B" w:rsidRDefault="00CA5D4B">
            <w:pPr>
              <w:pStyle w:val="TableParagraph"/>
              <w:rPr>
                <w:rFonts w:ascii="Times New Roman"/>
              </w:rPr>
            </w:pPr>
          </w:p>
        </w:tc>
        <w:tc>
          <w:tcPr>
            <w:tcW w:w="4141" w:type="dxa"/>
          </w:tcPr>
          <w:p w14:paraId="57063F8C" w14:textId="77777777" w:rsidR="00CA5D4B" w:rsidRDefault="000B04DC">
            <w:pPr>
              <w:pStyle w:val="TableParagraph"/>
              <w:spacing w:before="1"/>
              <w:ind w:left="109"/>
            </w:pPr>
            <w:r>
              <w:rPr>
                <w:spacing w:val="-2"/>
              </w:rPr>
              <w:t>Operability</w:t>
            </w:r>
          </w:p>
        </w:tc>
        <w:tc>
          <w:tcPr>
            <w:tcW w:w="1343" w:type="dxa"/>
          </w:tcPr>
          <w:p w14:paraId="25C0B275" w14:textId="77777777" w:rsidR="00CA5D4B" w:rsidRDefault="000B04DC">
            <w:pPr>
              <w:pStyle w:val="TableParagraph"/>
              <w:spacing w:before="1"/>
              <w:ind w:left="162" w:right="154"/>
              <w:jc w:val="center"/>
              <w:rPr>
                <w:lang w:val="en-PH"/>
              </w:rPr>
            </w:pPr>
            <w:r>
              <w:rPr>
                <w:spacing w:val="-4"/>
              </w:rPr>
              <w:t>4.</w:t>
            </w:r>
            <w:r>
              <w:rPr>
                <w:spacing w:val="-4"/>
                <w:lang w:val="en-PH"/>
              </w:rPr>
              <w:t>5</w:t>
            </w:r>
          </w:p>
        </w:tc>
        <w:tc>
          <w:tcPr>
            <w:tcW w:w="2509" w:type="dxa"/>
          </w:tcPr>
          <w:p w14:paraId="6C8AE8C0" w14:textId="77777777" w:rsidR="00CA5D4B" w:rsidRDefault="000B04DC">
            <w:pPr>
              <w:pStyle w:val="TableParagraph"/>
              <w:spacing w:before="1"/>
              <w:ind w:left="445" w:right="443"/>
              <w:jc w:val="center"/>
            </w:pPr>
            <w:r>
              <w:rPr>
                <w:spacing w:val="-2"/>
              </w:rPr>
              <w:t>Agree</w:t>
            </w:r>
          </w:p>
        </w:tc>
      </w:tr>
      <w:tr w:rsidR="00CA5D4B" w14:paraId="70470AD7" w14:textId="77777777">
        <w:trPr>
          <w:trHeight w:val="434"/>
        </w:trPr>
        <w:tc>
          <w:tcPr>
            <w:tcW w:w="270" w:type="dxa"/>
          </w:tcPr>
          <w:p w14:paraId="081FBBFB" w14:textId="77777777" w:rsidR="00CA5D4B" w:rsidRDefault="00CA5D4B">
            <w:pPr>
              <w:pStyle w:val="TableParagraph"/>
              <w:rPr>
                <w:rFonts w:ascii="Times New Roman"/>
              </w:rPr>
            </w:pPr>
          </w:p>
        </w:tc>
        <w:tc>
          <w:tcPr>
            <w:tcW w:w="4141" w:type="dxa"/>
          </w:tcPr>
          <w:p w14:paraId="447B48E0" w14:textId="77777777" w:rsidR="00CA5D4B" w:rsidRDefault="000B04DC">
            <w:pPr>
              <w:pStyle w:val="TableParagraph"/>
              <w:spacing w:before="1"/>
              <w:ind w:left="109"/>
            </w:pPr>
            <w:r>
              <w:t>User</w:t>
            </w:r>
            <w:r>
              <w:rPr>
                <w:spacing w:val="-1"/>
              </w:rPr>
              <w:t xml:space="preserve"> </w:t>
            </w:r>
            <w:r>
              <w:t xml:space="preserve">error </w:t>
            </w:r>
            <w:r>
              <w:rPr>
                <w:spacing w:val="-2"/>
              </w:rPr>
              <w:t>protection</w:t>
            </w:r>
          </w:p>
        </w:tc>
        <w:tc>
          <w:tcPr>
            <w:tcW w:w="1343" w:type="dxa"/>
          </w:tcPr>
          <w:p w14:paraId="48A79829" w14:textId="77777777" w:rsidR="00CA5D4B" w:rsidRDefault="000B04DC">
            <w:pPr>
              <w:pStyle w:val="TableParagraph"/>
              <w:spacing w:before="1"/>
              <w:ind w:left="162" w:right="154"/>
              <w:jc w:val="center"/>
              <w:rPr>
                <w:lang w:val="en-PH"/>
              </w:rPr>
            </w:pPr>
            <w:r>
              <w:rPr>
                <w:spacing w:val="-4"/>
              </w:rPr>
              <w:t>4.</w:t>
            </w:r>
            <w:r>
              <w:rPr>
                <w:spacing w:val="-4"/>
                <w:lang w:val="en-PH"/>
              </w:rPr>
              <w:t>3</w:t>
            </w:r>
          </w:p>
        </w:tc>
        <w:tc>
          <w:tcPr>
            <w:tcW w:w="2509" w:type="dxa"/>
          </w:tcPr>
          <w:p w14:paraId="60852E1D" w14:textId="77777777" w:rsidR="00CA5D4B" w:rsidRDefault="000B04DC">
            <w:pPr>
              <w:pStyle w:val="TableParagraph"/>
              <w:spacing w:before="1"/>
              <w:ind w:left="445" w:right="443"/>
              <w:jc w:val="center"/>
            </w:pPr>
            <w:r>
              <w:rPr>
                <w:spacing w:val="-2"/>
              </w:rPr>
              <w:t>Agree</w:t>
            </w:r>
          </w:p>
        </w:tc>
      </w:tr>
      <w:tr w:rsidR="00CA5D4B" w14:paraId="3F86D924" w14:textId="77777777">
        <w:trPr>
          <w:trHeight w:val="432"/>
        </w:trPr>
        <w:tc>
          <w:tcPr>
            <w:tcW w:w="270" w:type="dxa"/>
          </w:tcPr>
          <w:p w14:paraId="7077C10E" w14:textId="77777777" w:rsidR="00CA5D4B" w:rsidRDefault="00CA5D4B">
            <w:pPr>
              <w:pStyle w:val="TableParagraph"/>
              <w:rPr>
                <w:rFonts w:ascii="Times New Roman"/>
              </w:rPr>
            </w:pPr>
          </w:p>
        </w:tc>
        <w:tc>
          <w:tcPr>
            <w:tcW w:w="4141" w:type="dxa"/>
          </w:tcPr>
          <w:p w14:paraId="3D36261B" w14:textId="77777777" w:rsidR="00CA5D4B" w:rsidRDefault="000B04DC">
            <w:pPr>
              <w:pStyle w:val="TableParagraph"/>
              <w:spacing w:before="2"/>
              <w:ind w:left="109"/>
            </w:pPr>
            <w:r>
              <w:t>User</w:t>
            </w:r>
            <w:r>
              <w:rPr>
                <w:spacing w:val="-2"/>
              </w:rPr>
              <w:t xml:space="preserve"> </w:t>
            </w:r>
            <w:r>
              <w:t>interface</w:t>
            </w:r>
            <w:r>
              <w:rPr>
                <w:spacing w:val="-3"/>
              </w:rPr>
              <w:t xml:space="preserve"> </w:t>
            </w:r>
            <w:r>
              <w:rPr>
                <w:spacing w:val="-2"/>
              </w:rPr>
              <w:t>aesthetics</w:t>
            </w:r>
          </w:p>
        </w:tc>
        <w:tc>
          <w:tcPr>
            <w:tcW w:w="1343" w:type="dxa"/>
          </w:tcPr>
          <w:p w14:paraId="6160A290" w14:textId="77777777" w:rsidR="00CA5D4B" w:rsidRDefault="000B04DC">
            <w:pPr>
              <w:pStyle w:val="TableParagraph"/>
              <w:spacing w:before="2"/>
              <w:ind w:left="162" w:right="154"/>
              <w:jc w:val="center"/>
              <w:rPr>
                <w:lang w:val="en-PH"/>
              </w:rPr>
            </w:pPr>
            <w:r>
              <w:rPr>
                <w:spacing w:val="-4"/>
              </w:rPr>
              <w:t>4.</w:t>
            </w:r>
            <w:r>
              <w:rPr>
                <w:spacing w:val="-4"/>
                <w:lang w:val="en-PH"/>
              </w:rPr>
              <w:t>7</w:t>
            </w:r>
          </w:p>
        </w:tc>
        <w:tc>
          <w:tcPr>
            <w:tcW w:w="2509" w:type="dxa"/>
          </w:tcPr>
          <w:p w14:paraId="53495676"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3D5EE14C" w14:textId="77777777">
        <w:trPr>
          <w:trHeight w:val="433"/>
        </w:trPr>
        <w:tc>
          <w:tcPr>
            <w:tcW w:w="270" w:type="dxa"/>
          </w:tcPr>
          <w:p w14:paraId="3344FF9D" w14:textId="77777777" w:rsidR="00CA5D4B" w:rsidRDefault="00CA5D4B">
            <w:pPr>
              <w:pStyle w:val="TableParagraph"/>
              <w:rPr>
                <w:rFonts w:ascii="Times New Roman"/>
              </w:rPr>
            </w:pPr>
          </w:p>
        </w:tc>
        <w:tc>
          <w:tcPr>
            <w:tcW w:w="4141" w:type="dxa"/>
          </w:tcPr>
          <w:p w14:paraId="790EF316" w14:textId="77777777" w:rsidR="00CA5D4B" w:rsidRDefault="000B04DC">
            <w:pPr>
              <w:pStyle w:val="TableParagraph"/>
              <w:spacing w:before="1"/>
              <w:ind w:left="109"/>
            </w:pPr>
            <w:r>
              <w:rPr>
                <w:spacing w:val="-2"/>
              </w:rPr>
              <w:t>Accessibility</w:t>
            </w:r>
          </w:p>
        </w:tc>
        <w:tc>
          <w:tcPr>
            <w:tcW w:w="1343" w:type="dxa"/>
          </w:tcPr>
          <w:p w14:paraId="4D909704" w14:textId="77777777" w:rsidR="00CA5D4B" w:rsidRDefault="000B04DC">
            <w:pPr>
              <w:pStyle w:val="TableParagraph"/>
              <w:spacing w:before="1"/>
              <w:ind w:left="162" w:right="154"/>
              <w:jc w:val="center"/>
            </w:pPr>
            <w:r>
              <w:rPr>
                <w:spacing w:val="-4"/>
              </w:rPr>
              <w:t>4.5</w:t>
            </w:r>
          </w:p>
        </w:tc>
        <w:tc>
          <w:tcPr>
            <w:tcW w:w="2509" w:type="dxa"/>
          </w:tcPr>
          <w:p w14:paraId="3EFE5064" w14:textId="77777777" w:rsidR="00CA5D4B" w:rsidRDefault="000B04DC">
            <w:pPr>
              <w:pStyle w:val="TableParagraph"/>
              <w:spacing w:before="1"/>
              <w:ind w:left="445" w:right="443"/>
              <w:jc w:val="center"/>
            </w:pPr>
            <w:r>
              <w:rPr>
                <w:spacing w:val="-2"/>
              </w:rPr>
              <w:t>Agree</w:t>
            </w:r>
          </w:p>
        </w:tc>
      </w:tr>
      <w:tr w:rsidR="00CA5D4B" w14:paraId="1D72D5D2" w14:textId="77777777">
        <w:trPr>
          <w:trHeight w:val="431"/>
        </w:trPr>
        <w:tc>
          <w:tcPr>
            <w:tcW w:w="4411" w:type="dxa"/>
            <w:gridSpan w:val="2"/>
          </w:tcPr>
          <w:p w14:paraId="7BF5F9B2" w14:textId="77777777" w:rsidR="00CA5D4B" w:rsidRDefault="000B04DC">
            <w:pPr>
              <w:pStyle w:val="TableParagraph"/>
              <w:spacing w:before="1"/>
              <w:ind w:left="109"/>
            </w:pPr>
            <w:r>
              <w:rPr>
                <w:b/>
                <w:bCs/>
                <w:spacing w:val="-2"/>
              </w:rPr>
              <w:t>Reliability</w:t>
            </w:r>
          </w:p>
        </w:tc>
        <w:tc>
          <w:tcPr>
            <w:tcW w:w="1343" w:type="dxa"/>
          </w:tcPr>
          <w:p w14:paraId="267920BF" w14:textId="77777777" w:rsidR="00CA5D4B" w:rsidRDefault="00CA5D4B">
            <w:pPr>
              <w:pStyle w:val="TableParagraph"/>
              <w:rPr>
                <w:rFonts w:ascii="Times New Roman"/>
              </w:rPr>
            </w:pPr>
          </w:p>
        </w:tc>
        <w:tc>
          <w:tcPr>
            <w:tcW w:w="2509" w:type="dxa"/>
          </w:tcPr>
          <w:p w14:paraId="0FE9F543" w14:textId="77777777" w:rsidR="00CA5D4B" w:rsidRDefault="00CA5D4B">
            <w:pPr>
              <w:pStyle w:val="TableParagraph"/>
              <w:rPr>
                <w:rFonts w:ascii="Times New Roman"/>
              </w:rPr>
            </w:pPr>
          </w:p>
        </w:tc>
      </w:tr>
      <w:tr w:rsidR="00CA5D4B" w14:paraId="7A6854C4" w14:textId="77777777">
        <w:trPr>
          <w:trHeight w:val="434"/>
        </w:trPr>
        <w:tc>
          <w:tcPr>
            <w:tcW w:w="270" w:type="dxa"/>
          </w:tcPr>
          <w:p w14:paraId="5981A1E5" w14:textId="77777777" w:rsidR="00CA5D4B" w:rsidRDefault="00CA5D4B">
            <w:pPr>
              <w:pStyle w:val="TableParagraph"/>
              <w:rPr>
                <w:rFonts w:ascii="Times New Roman"/>
              </w:rPr>
            </w:pPr>
          </w:p>
        </w:tc>
        <w:tc>
          <w:tcPr>
            <w:tcW w:w="4141" w:type="dxa"/>
          </w:tcPr>
          <w:p w14:paraId="5D2CA867" w14:textId="77777777" w:rsidR="00CA5D4B" w:rsidRDefault="000B04DC">
            <w:pPr>
              <w:pStyle w:val="TableParagraph"/>
              <w:spacing w:before="2"/>
              <w:ind w:left="109"/>
            </w:pPr>
            <w:r>
              <w:rPr>
                <w:spacing w:val="-2"/>
              </w:rPr>
              <w:t>Maturity</w:t>
            </w:r>
          </w:p>
        </w:tc>
        <w:tc>
          <w:tcPr>
            <w:tcW w:w="1343" w:type="dxa"/>
          </w:tcPr>
          <w:p w14:paraId="15456BEF" w14:textId="77777777" w:rsidR="00CA5D4B" w:rsidRDefault="000B04DC">
            <w:pPr>
              <w:pStyle w:val="TableParagraph"/>
              <w:spacing w:before="2"/>
              <w:ind w:left="162" w:right="154"/>
              <w:jc w:val="center"/>
              <w:rPr>
                <w:lang w:val="en-PH"/>
              </w:rPr>
            </w:pPr>
            <w:r>
              <w:rPr>
                <w:spacing w:val="-4"/>
              </w:rPr>
              <w:t>4.</w:t>
            </w:r>
            <w:r>
              <w:rPr>
                <w:spacing w:val="-4"/>
                <w:lang w:val="en-PH"/>
              </w:rPr>
              <w:t>7</w:t>
            </w:r>
          </w:p>
        </w:tc>
        <w:tc>
          <w:tcPr>
            <w:tcW w:w="2509" w:type="dxa"/>
          </w:tcPr>
          <w:p w14:paraId="234A749C"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117FAE73" w14:textId="77777777">
        <w:trPr>
          <w:trHeight w:val="431"/>
        </w:trPr>
        <w:tc>
          <w:tcPr>
            <w:tcW w:w="270" w:type="dxa"/>
          </w:tcPr>
          <w:p w14:paraId="0F88EA14" w14:textId="77777777" w:rsidR="00CA5D4B" w:rsidRDefault="00CA5D4B">
            <w:pPr>
              <w:pStyle w:val="TableParagraph"/>
              <w:rPr>
                <w:rFonts w:ascii="Times New Roman"/>
              </w:rPr>
            </w:pPr>
          </w:p>
        </w:tc>
        <w:tc>
          <w:tcPr>
            <w:tcW w:w="4141" w:type="dxa"/>
          </w:tcPr>
          <w:p w14:paraId="1288B2F2" w14:textId="77777777" w:rsidR="00CA5D4B" w:rsidRDefault="000B04DC">
            <w:pPr>
              <w:pStyle w:val="TableParagraph"/>
              <w:spacing w:before="1"/>
              <w:ind w:left="109"/>
            </w:pPr>
            <w:r>
              <w:rPr>
                <w:spacing w:val="-2"/>
              </w:rPr>
              <w:t>Availability</w:t>
            </w:r>
          </w:p>
        </w:tc>
        <w:tc>
          <w:tcPr>
            <w:tcW w:w="1343" w:type="dxa"/>
          </w:tcPr>
          <w:p w14:paraId="2145B1CD" w14:textId="77777777" w:rsidR="00CA5D4B" w:rsidRDefault="000B04DC">
            <w:pPr>
              <w:pStyle w:val="TableParagraph"/>
              <w:spacing w:before="1"/>
              <w:ind w:left="162" w:right="154"/>
              <w:jc w:val="center"/>
              <w:rPr>
                <w:lang w:val="en-PH"/>
              </w:rPr>
            </w:pPr>
            <w:r>
              <w:rPr>
                <w:spacing w:val="-4"/>
              </w:rPr>
              <w:t>4.</w:t>
            </w:r>
            <w:r>
              <w:rPr>
                <w:spacing w:val="-4"/>
                <w:lang w:val="en-PH"/>
              </w:rPr>
              <w:t>7</w:t>
            </w:r>
          </w:p>
        </w:tc>
        <w:tc>
          <w:tcPr>
            <w:tcW w:w="2509" w:type="dxa"/>
          </w:tcPr>
          <w:p w14:paraId="09C2CEAE"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7DDD34C4" w14:textId="77777777">
        <w:trPr>
          <w:trHeight w:val="432"/>
        </w:trPr>
        <w:tc>
          <w:tcPr>
            <w:tcW w:w="270" w:type="dxa"/>
          </w:tcPr>
          <w:p w14:paraId="6A541EF5" w14:textId="77777777" w:rsidR="00CA5D4B" w:rsidRDefault="00CA5D4B">
            <w:pPr>
              <w:pStyle w:val="TableParagraph"/>
              <w:rPr>
                <w:rFonts w:ascii="Times New Roman"/>
              </w:rPr>
            </w:pPr>
          </w:p>
        </w:tc>
        <w:tc>
          <w:tcPr>
            <w:tcW w:w="4141" w:type="dxa"/>
          </w:tcPr>
          <w:p w14:paraId="38348B26" w14:textId="77777777" w:rsidR="00CA5D4B" w:rsidRDefault="000B04DC">
            <w:pPr>
              <w:pStyle w:val="TableParagraph"/>
              <w:spacing w:before="2"/>
              <w:ind w:left="109"/>
            </w:pPr>
            <w:r>
              <w:rPr>
                <w:spacing w:val="-2"/>
              </w:rPr>
              <w:t>Recoverability</w:t>
            </w:r>
          </w:p>
        </w:tc>
        <w:tc>
          <w:tcPr>
            <w:tcW w:w="1343" w:type="dxa"/>
          </w:tcPr>
          <w:p w14:paraId="52CB0B18" w14:textId="77777777" w:rsidR="00CA5D4B" w:rsidRDefault="000B04DC">
            <w:pPr>
              <w:pStyle w:val="TableParagraph"/>
              <w:spacing w:before="2"/>
              <w:ind w:left="162" w:right="154"/>
              <w:jc w:val="center"/>
              <w:rPr>
                <w:lang w:val="en-PH"/>
              </w:rPr>
            </w:pPr>
            <w:r>
              <w:rPr>
                <w:spacing w:val="-4"/>
              </w:rPr>
              <w:t>4.</w:t>
            </w:r>
            <w:r>
              <w:rPr>
                <w:spacing w:val="-4"/>
                <w:lang w:val="en-PH"/>
              </w:rPr>
              <w:t>8</w:t>
            </w:r>
          </w:p>
        </w:tc>
        <w:tc>
          <w:tcPr>
            <w:tcW w:w="2509" w:type="dxa"/>
          </w:tcPr>
          <w:p w14:paraId="52756CD6" w14:textId="77777777" w:rsidR="00CA5D4B" w:rsidRDefault="000B04DC">
            <w:pPr>
              <w:pStyle w:val="TableParagraph"/>
              <w:spacing w:before="2"/>
              <w:ind w:left="445" w:right="443"/>
              <w:jc w:val="center"/>
            </w:pPr>
            <w:r>
              <w:t>Strongly</w:t>
            </w:r>
            <w:r>
              <w:rPr>
                <w:spacing w:val="-5"/>
              </w:rPr>
              <w:t xml:space="preserve"> </w:t>
            </w:r>
            <w:r>
              <w:rPr>
                <w:spacing w:val="-2"/>
              </w:rPr>
              <w:t>Agree</w:t>
            </w:r>
          </w:p>
        </w:tc>
      </w:tr>
      <w:tr w:rsidR="00CA5D4B" w14:paraId="7D0F7710" w14:textId="77777777">
        <w:trPr>
          <w:trHeight w:val="434"/>
        </w:trPr>
        <w:tc>
          <w:tcPr>
            <w:tcW w:w="4411" w:type="dxa"/>
            <w:gridSpan w:val="2"/>
          </w:tcPr>
          <w:p w14:paraId="2A3E3A0B" w14:textId="77777777" w:rsidR="00CA5D4B" w:rsidRDefault="000B04DC">
            <w:pPr>
              <w:pStyle w:val="TableParagraph"/>
              <w:spacing w:before="1"/>
              <w:ind w:left="109"/>
            </w:pPr>
            <w:r>
              <w:rPr>
                <w:b/>
                <w:bCs/>
                <w:spacing w:val="-2"/>
              </w:rPr>
              <w:t>Security</w:t>
            </w:r>
          </w:p>
        </w:tc>
        <w:tc>
          <w:tcPr>
            <w:tcW w:w="1343" w:type="dxa"/>
          </w:tcPr>
          <w:p w14:paraId="30456EC5" w14:textId="77777777" w:rsidR="00CA5D4B" w:rsidRDefault="00CA5D4B">
            <w:pPr>
              <w:pStyle w:val="TableParagraph"/>
              <w:rPr>
                <w:rFonts w:ascii="Times New Roman"/>
              </w:rPr>
            </w:pPr>
          </w:p>
        </w:tc>
        <w:tc>
          <w:tcPr>
            <w:tcW w:w="2509" w:type="dxa"/>
          </w:tcPr>
          <w:p w14:paraId="72B74CF0" w14:textId="77777777" w:rsidR="00CA5D4B" w:rsidRDefault="00CA5D4B">
            <w:pPr>
              <w:pStyle w:val="TableParagraph"/>
              <w:rPr>
                <w:rFonts w:ascii="Times New Roman"/>
              </w:rPr>
            </w:pPr>
          </w:p>
        </w:tc>
      </w:tr>
      <w:tr w:rsidR="00CA5D4B" w14:paraId="49EB3585" w14:textId="77777777">
        <w:trPr>
          <w:trHeight w:val="432"/>
        </w:trPr>
        <w:tc>
          <w:tcPr>
            <w:tcW w:w="270" w:type="dxa"/>
          </w:tcPr>
          <w:p w14:paraId="5557A5F6" w14:textId="77777777" w:rsidR="00CA5D4B" w:rsidRDefault="00CA5D4B">
            <w:pPr>
              <w:pStyle w:val="TableParagraph"/>
              <w:rPr>
                <w:rFonts w:ascii="Times New Roman"/>
              </w:rPr>
            </w:pPr>
          </w:p>
        </w:tc>
        <w:tc>
          <w:tcPr>
            <w:tcW w:w="4141" w:type="dxa"/>
          </w:tcPr>
          <w:p w14:paraId="1E869FAB" w14:textId="77777777" w:rsidR="00CA5D4B" w:rsidRDefault="000B04DC">
            <w:pPr>
              <w:pStyle w:val="TableParagraph"/>
              <w:spacing w:before="1"/>
              <w:ind w:left="109"/>
            </w:pPr>
            <w:r>
              <w:rPr>
                <w:spacing w:val="-2"/>
              </w:rPr>
              <w:t>Confidentiality</w:t>
            </w:r>
          </w:p>
        </w:tc>
        <w:tc>
          <w:tcPr>
            <w:tcW w:w="1343" w:type="dxa"/>
          </w:tcPr>
          <w:p w14:paraId="2DA819AC" w14:textId="77777777" w:rsidR="00CA5D4B" w:rsidRDefault="000B04DC">
            <w:pPr>
              <w:pStyle w:val="TableParagraph"/>
              <w:spacing w:before="1"/>
              <w:ind w:left="162" w:right="154"/>
              <w:jc w:val="center"/>
              <w:rPr>
                <w:lang w:val="en-PH"/>
              </w:rPr>
            </w:pPr>
            <w:r>
              <w:rPr>
                <w:spacing w:val="-4"/>
              </w:rPr>
              <w:t>4.</w:t>
            </w:r>
            <w:r>
              <w:rPr>
                <w:spacing w:val="-4"/>
                <w:lang w:val="en-PH"/>
              </w:rPr>
              <w:t>7</w:t>
            </w:r>
          </w:p>
        </w:tc>
        <w:tc>
          <w:tcPr>
            <w:tcW w:w="2509" w:type="dxa"/>
          </w:tcPr>
          <w:p w14:paraId="24ED97F4"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AB5F0CE" w14:textId="77777777">
        <w:trPr>
          <w:trHeight w:val="433"/>
        </w:trPr>
        <w:tc>
          <w:tcPr>
            <w:tcW w:w="270" w:type="dxa"/>
          </w:tcPr>
          <w:p w14:paraId="5F710CE6" w14:textId="77777777" w:rsidR="00CA5D4B" w:rsidRDefault="00CA5D4B">
            <w:pPr>
              <w:pStyle w:val="TableParagraph"/>
              <w:rPr>
                <w:rFonts w:ascii="Times New Roman"/>
              </w:rPr>
            </w:pPr>
          </w:p>
        </w:tc>
        <w:tc>
          <w:tcPr>
            <w:tcW w:w="4141" w:type="dxa"/>
          </w:tcPr>
          <w:p w14:paraId="0F08CEBD" w14:textId="77777777" w:rsidR="00CA5D4B" w:rsidRDefault="000B04DC">
            <w:pPr>
              <w:pStyle w:val="TableParagraph"/>
              <w:spacing w:before="1"/>
              <w:ind w:left="109"/>
            </w:pPr>
            <w:r>
              <w:rPr>
                <w:spacing w:val="-2"/>
              </w:rPr>
              <w:t>Integrity</w:t>
            </w:r>
          </w:p>
        </w:tc>
        <w:tc>
          <w:tcPr>
            <w:tcW w:w="1343" w:type="dxa"/>
          </w:tcPr>
          <w:p w14:paraId="5FEFF3D0" w14:textId="77777777" w:rsidR="00CA5D4B" w:rsidRDefault="000B04DC">
            <w:pPr>
              <w:pStyle w:val="TableParagraph"/>
              <w:spacing w:before="1"/>
              <w:ind w:left="164" w:right="154"/>
              <w:jc w:val="center"/>
              <w:rPr>
                <w:lang w:val="en-PH"/>
              </w:rPr>
            </w:pPr>
            <w:r>
              <w:rPr>
                <w:spacing w:val="-5"/>
              </w:rPr>
              <w:t>4.</w:t>
            </w:r>
            <w:r>
              <w:rPr>
                <w:spacing w:val="-5"/>
                <w:lang w:val="en-PH"/>
              </w:rPr>
              <w:t>9</w:t>
            </w:r>
          </w:p>
        </w:tc>
        <w:tc>
          <w:tcPr>
            <w:tcW w:w="2509" w:type="dxa"/>
          </w:tcPr>
          <w:p w14:paraId="13695386" w14:textId="77777777" w:rsidR="00CA5D4B" w:rsidRDefault="000B04DC">
            <w:pPr>
              <w:pStyle w:val="TableParagraph"/>
              <w:spacing w:before="1"/>
              <w:ind w:left="446" w:right="443"/>
              <w:jc w:val="center"/>
            </w:pPr>
            <w:r>
              <w:rPr>
                <w:spacing w:val="-2"/>
                <w:lang w:val="en-PH"/>
              </w:rPr>
              <w:t xml:space="preserve">Strongly </w:t>
            </w:r>
            <w:r>
              <w:rPr>
                <w:spacing w:val="-2"/>
              </w:rPr>
              <w:t>Agree</w:t>
            </w:r>
          </w:p>
        </w:tc>
      </w:tr>
      <w:tr w:rsidR="00CA5D4B" w14:paraId="1165887B" w14:textId="77777777">
        <w:trPr>
          <w:trHeight w:val="432"/>
        </w:trPr>
        <w:tc>
          <w:tcPr>
            <w:tcW w:w="270" w:type="dxa"/>
          </w:tcPr>
          <w:p w14:paraId="40E3E05C" w14:textId="77777777" w:rsidR="00CA5D4B" w:rsidRDefault="00CA5D4B">
            <w:pPr>
              <w:pStyle w:val="TableParagraph"/>
              <w:rPr>
                <w:rFonts w:ascii="Times New Roman"/>
              </w:rPr>
            </w:pPr>
          </w:p>
        </w:tc>
        <w:tc>
          <w:tcPr>
            <w:tcW w:w="4141" w:type="dxa"/>
          </w:tcPr>
          <w:p w14:paraId="0122F4E1" w14:textId="77777777" w:rsidR="00CA5D4B" w:rsidRDefault="000B04DC">
            <w:pPr>
              <w:pStyle w:val="TableParagraph"/>
              <w:spacing w:before="1"/>
              <w:ind w:left="109"/>
            </w:pPr>
            <w:r>
              <w:rPr>
                <w:spacing w:val="-2"/>
              </w:rPr>
              <w:t>Accountability</w:t>
            </w:r>
          </w:p>
        </w:tc>
        <w:tc>
          <w:tcPr>
            <w:tcW w:w="1343" w:type="dxa"/>
          </w:tcPr>
          <w:p w14:paraId="35190BD8" w14:textId="77777777" w:rsidR="00CA5D4B" w:rsidRDefault="000B04DC">
            <w:pPr>
              <w:pStyle w:val="TableParagraph"/>
              <w:spacing w:before="1"/>
              <w:ind w:left="162" w:right="154"/>
              <w:jc w:val="center"/>
              <w:rPr>
                <w:lang w:val="en-PH"/>
              </w:rPr>
            </w:pPr>
            <w:r>
              <w:rPr>
                <w:spacing w:val="-4"/>
              </w:rPr>
              <w:t>4.</w:t>
            </w:r>
            <w:r>
              <w:rPr>
                <w:spacing w:val="-4"/>
                <w:lang w:val="en-PH"/>
              </w:rPr>
              <w:t>7</w:t>
            </w:r>
          </w:p>
        </w:tc>
        <w:tc>
          <w:tcPr>
            <w:tcW w:w="2509" w:type="dxa"/>
          </w:tcPr>
          <w:p w14:paraId="1CE8287A"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9E35376" w14:textId="77777777">
        <w:trPr>
          <w:trHeight w:val="433"/>
        </w:trPr>
        <w:tc>
          <w:tcPr>
            <w:tcW w:w="270" w:type="dxa"/>
          </w:tcPr>
          <w:p w14:paraId="7F31A2B2" w14:textId="77777777" w:rsidR="00CA5D4B" w:rsidRDefault="00CA5D4B">
            <w:pPr>
              <w:pStyle w:val="TableParagraph"/>
              <w:rPr>
                <w:rFonts w:ascii="Times New Roman"/>
              </w:rPr>
            </w:pPr>
          </w:p>
        </w:tc>
        <w:tc>
          <w:tcPr>
            <w:tcW w:w="4141" w:type="dxa"/>
          </w:tcPr>
          <w:p w14:paraId="2E3B7E37" w14:textId="77777777" w:rsidR="00CA5D4B" w:rsidRDefault="000B04DC">
            <w:pPr>
              <w:pStyle w:val="TableParagraph"/>
              <w:spacing w:before="1"/>
              <w:ind w:left="109"/>
            </w:pPr>
            <w:r>
              <w:rPr>
                <w:spacing w:val="-2"/>
              </w:rPr>
              <w:t>Authenticity</w:t>
            </w:r>
          </w:p>
        </w:tc>
        <w:tc>
          <w:tcPr>
            <w:tcW w:w="1343" w:type="dxa"/>
          </w:tcPr>
          <w:p w14:paraId="3B65C34C"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4A0200BE"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68120EDA" w14:textId="77777777">
        <w:trPr>
          <w:trHeight w:val="431"/>
        </w:trPr>
        <w:tc>
          <w:tcPr>
            <w:tcW w:w="270" w:type="dxa"/>
          </w:tcPr>
          <w:p w14:paraId="3105B8EC" w14:textId="77777777" w:rsidR="00CA5D4B" w:rsidRDefault="00CA5D4B">
            <w:pPr>
              <w:pStyle w:val="TableParagraph"/>
              <w:rPr>
                <w:rFonts w:ascii="Times New Roman"/>
              </w:rPr>
            </w:pPr>
          </w:p>
        </w:tc>
        <w:tc>
          <w:tcPr>
            <w:tcW w:w="4141" w:type="dxa"/>
          </w:tcPr>
          <w:p w14:paraId="43941485" w14:textId="77777777" w:rsidR="00CA5D4B" w:rsidRDefault="000B04DC">
            <w:pPr>
              <w:pStyle w:val="TableParagraph"/>
              <w:spacing w:before="1"/>
              <w:ind w:left="109"/>
            </w:pPr>
            <w:r>
              <w:rPr>
                <w:spacing w:val="-2"/>
              </w:rPr>
              <w:t>Non-repudiation</w:t>
            </w:r>
          </w:p>
        </w:tc>
        <w:tc>
          <w:tcPr>
            <w:tcW w:w="1343" w:type="dxa"/>
          </w:tcPr>
          <w:p w14:paraId="22E4038A" w14:textId="77777777" w:rsidR="00CA5D4B" w:rsidRDefault="000B04DC">
            <w:pPr>
              <w:pStyle w:val="TableParagraph"/>
              <w:spacing w:before="1"/>
              <w:ind w:left="162" w:right="154"/>
              <w:jc w:val="center"/>
              <w:rPr>
                <w:lang w:val="en-PH"/>
              </w:rPr>
            </w:pPr>
            <w:r>
              <w:rPr>
                <w:spacing w:val="-4"/>
              </w:rPr>
              <w:t>4.</w:t>
            </w:r>
            <w:r>
              <w:rPr>
                <w:spacing w:val="-4"/>
                <w:lang w:val="en-PH"/>
              </w:rPr>
              <w:t>6</w:t>
            </w:r>
          </w:p>
        </w:tc>
        <w:tc>
          <w:tcPr>
            <w:tcW w:w="2509" w:type="dxa"/>
          </w:tcPr>
          <w:p w14:paraId="20689B14"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46E6664" w14:textId="77777777">
        <w:trPr>
          <w:trHeight w:val="434"/>
        </w:trPr>
        <w:tc>
          <w:tcPr>
            <w:tcW w:w="4411" w:type="dxa"/>
            <w:gridSpan w:val="2"/>
          </w:tcPr>
          <w:p w14:paraId="17D0B111" w14:textId="77777777" w:rsidR="00CA5D4B" w:rsidRDefault="000B04DC">
            <w:pPr>
              <w:pStyle w:val="TableParagraph"/>
              <w:spacing w:before="1"/>
              <w:ind w:left="109"/>
            </w:pPr>
            <w:r>
              <w:rPr>
                <w:b/>
                <w:bCs/>
                <w:spacing w:val="-2"/>
              </w:rPr>
              <w:t>Maintainability</w:t>
            </w:r>
          </w:p>
        </w:tc>
        <w:tc>
          <w:tcPr>
            <w:tcW w:w="1343" w:type="dxa"/>
          </w:tcPr>
          <w:p w14:paraId="3C2593EC" w14:textId="77777777" w:rsidR="00CA5D4B" w:rsidRDefault="00CA5D4B">
            <w:pPr>
              <w:pStyle w:val="TableParagraph"/>
              <w:rPr>
                <w:rFonts w:ascii="Times New Roman"/>
              </w:rPr>
            </w:pPr>
          </w:p>
        </w:tc>
        <w:tc>
          <w:tcPr>
            <w:tcW w:w="2509" w:type="dxa"/>
          </w:tcPr>
          <w:p w14:paraId="08A887CD" w14:textId="77777777" w:rsidR="00CA5D4B" w:rsidRDefault="00CA5D4B">
            <w:pPr>
              <w:pStyle w:val="TableParagraph"/>
              <w:rPr>
                <w:rFonts w:ascii="Times New Roman"/>
              </w:rPr>
            </w:pPr>
          </w:p>
        </w:tc>
      </w:tr>
      <w:tr w:rsidR="00CA5D4B" w14:paraId="62DCC5A5" w14:textId="77777777">
        <w:trPr>
          <w:trHeight w:val="431"/>
        </w:trPr>
        <w:tc>
          <w:tcPr>
            <w:tcW w:w="270" w:type="dxa"/>
          </w:tcPr>
          <w:p w14:paraId="5A5AD687" w14:textId="77777777" w:rsidR="00CA5D4B" w:rsidRDefault="00CA5D4B">
            <w:pPr>
              <w:pStyle w:val="TableParagraph"/>
              <w:rPr>
                <w:rFonts w:ascii="Times New Roman"/>
              </w:rPr>
            </w:pPr>
          </w:p>
        </w:tc>
        <w:tc>
          <w:tcPr>
            <w:tcW w:w="4141" w:type="dxa"/>
          </w:tcPr>
          <w:p w14:paraId="69E4EED4" w14:textId="77777777" w:rsidR="00CA5D4B" w:rsidRDefault="000B04DC">
            <w:pPr>
              <w:pStyle w:val="TableParagraph"/>
              <w:spacing w:before="1"/>
              <w:ind w:left="109"/>
            </w:pPr>
            <w:r>
              <w:rPr>
                <w:spacing w:val="-2"/>
              </w:rPr>
              <w:t>Modularity</w:t>
            </w:r>
          </w:p>
        </w:tc>
        <w:tc>
          <w:tcPr>
            <w:tcW w:w="1343" w:type="dxa"/>
          </w:tcPr>
          <w:p w14:paraId="0EAB298A"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57654389"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46CEE739" w14:textId="77777777">
        <w:trPr>
          <w:trHeight w:val="433"/>
        </w:trPr>
        <w:tc>
          <w:tcPr>
            <w:tcW w:w="270" w:type="dxa"/>
          </w:tcPr>
          <w:p w14:paraId="4A9733D7" w14:textId="77777777" w:rsidR="00CA5D4B" w:rsidRDefault="00CA5D4B">
            <w:pPr>
              <w:pStyle w:val="TableParagraph"/>
              <w:rPr>
                <w:rFonts w:ascii="Times New Roman"/>
              </w:rPr>
            </w:pPr>
          </w:p>
        </w:tc>
        <w:tc>
          <w:tcPr>
            <w:tcW w:w="4141" w:type="dxa"/>
          </w:tcPr>
          <w:p w14:paraId="25ACA456" w14:textId="77777777" w:rsidR="00CA5D4B" w:rsidRDefault="000B04DC">
            <w:pPr>
              <w:pStyle w:val="TableParagraph"/>
              <w:spacing w:before="1"/>
              <w:ind w:left="109"/>
            </w:pPr>
            <w:r>
              <w:rPr>
                <w:spacing w:val="-2"/>
              </w:rPr>
              <w:t>Reusability</w:t>
            </w:r>
          </w:p>
        </w:tc>
        <w:tc>
          <w:tcPr>
            <w:tcW w:w="1343" w:type="dxa"/>
          </w:tcPr>
          <w:p w14:paraId="6B2939ED" w14:textId="77777777" w:rsidR="00CA5D4B" w:rsidRDefault="000B04DC">
            <w:pPr>
              <w:pStyle w:val="TableParagraph"/>
              <w:spacing w:before="1"/>
              <w:ind w:left="162" w:right="154"/>
              <w:jc w:val="center"/>
              <w:rPr>
                <w:lang w:val="en-PH"/>
              </w:rPr>
            </w:pPr>
            <w:r>
              <w:rPr>
                <w:spacing w:val="-4"/>
              </w:rPr>
              <w:t>4.</w:t>
            </w:r>
            <w:r>
              <w:rPr>
                <w:spacing w:val="-4"/>
                <w:lang w:val="en-PH"/>
              </w:rPr>
              <w:t>8</w:t>
            </w:r>
          </w:p>
        </w:tc>
        <w:tc>
          <w:tcPr>
            <w:tcW w:w="2509" w:type="dxa"/>
          </w:tcPr>
          <w:p w14:paraId="27A02C44"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7A53D8DE" w14:textId="77777777">
        <w:trPr>
          <w:trHeight w:val="432"/>
        </w:trPr>
        <w:tc>
          <w:tcPr>
            <w:tcW w:w="270" w:type="dxa"/>
          </w:tcPr>
          <w:p w14:paraId="0A894A3B" w14:textId="77777777" w:rsidR="00CA5D4B" w:rsidRDefault="00CA5D4B">
            <w:pPr>
              <w:pStyle w:val="TableParagraph"/>
              <w:rPr>
                <w:rFonts w:ascii="Times New Roman"/>
              </w:rPr>
            </w:pPr>
          </w:p>
        </w:tc>
        <w:tc>
          <w:tcPr>
            <w:tcW w:w="4141" w:type="dxa"/>
          </w:tcPr>
          <w:p w14:paraId="4FF168B6" w14:textId="77777777" w:rsidR="00CA5D4B" w:rsidRDefault="000B04DC">
            <w:pPr>
              <w:pStyle w:val="TableParagraph"/>
              <w:spacing w:before="1"/>
              <w:ind w:left="109"/>
            </w:pPr>
            <w:r>
              <w:rPr>
                <w:spacing w:val="-2"/>
              </w:rPr>
              <w:t>Analyzability</w:t>
            </w:r>
          </w:p>
        </w:tc>
        <w:tc>
          <w:tcPr>
            <w:tcW w:w="1343" w:type="dxa"/>
          </w:tcPr>
          <w:p w14:paraId="7B4AFF8E" w14:textId="77777777" w:rsidR="00CA5D4B" w:rsidRDefault="000B04DC">
            <w:pPr>
              <w:pStyle w:val="TableParagraph"/>
              <w:spacing w:before="1"/>
              <w:ind w:left="164" w:right="154"/>
              <w:jc w:val="center"/>
            </w:pPr>
            <w:r>
              <w:rPr>
                <w:spacing w:val="-5"/>
              </w:rPr>
              <w:t>4.5</w:t>
            </w:r>
          </w:p>
        </w:tc>
        <w:tc>
          <w:tcPr>
            <w:tcW w:w="2509" w:type="dxa"/>
          </w:tcPr>
          <w:p w14:paraId="073AEAF1" w14:textId="77777777" w:rsidR="00CA5D4B" w:rsidRDefault="000B04DC">
            <w:pPr>
              <w:pStyle w:val="TableParagraph"/>
              <w:spacing w:before="1"/>
              <w:ind w:left="446" w:right="443"/>
              <w:jc w:val="center"/>
            </w:pPr>
            <w:r>
              <w:rPr>
                <w:spacing w:val="-2"/>
              </w:rPr>
              <w:t>Agree</w:t>
            </w:r>
          </w:p>
        </w:tc>
      </w:tr>
      <w:tr w:rsidR="00CA5D4B" w14:paraId="5F232306" w14:textId="77777777">
        <w:trPr>
          <w:trHeight w:val="434"/>
        </w:trPr>
        <w:tc>
          <w:tcPr>
            <w:tcW w:w="270" w:type="dxa"/>
          </w:tcPr>
          <w:p w14:paraId="7DB3BB20" w14:textId="77777777" w:rsidR="00CA5D4B" w:rsidRDefault="00CA5D4B">
            <w:pPr>
              <w:pStyle w:val="TableParagraph"/>
              <w:rPr>
                <w:rFonts w:ascii="Times New Roman"/>
              </w:rPr>
            </w:pPr>
          </w:p>
        </w:tc>
        <w:tc>
          <w:tcPr>
            <w:tcW w:w="4141" w:type="dxa"/>
          </w:tcPr>
          <w:p w14:paraId="731EABD7" w14:textId="77777777" w:rsidR="00CA5D4B" w:rsidRDefault="000B04DC">
            <w:pPr>
              <w:pStyle w:val="TableParagraph"/>
              <w:spacing w:before="2"/>
              <w:ind w:left="109"/>
            </w:pPr>
            <w:r>
              <w:rPr>
                <w:spacing w:val="-2"/>
              </w:rPr>
              <w:t>Modifiability</w:t>
            </w:r>
          </w:p>
        </w:tc>
        <w:tc>
          <w:tcPr>
            <w:tcW w:w="1343" w:type="dxa"/>
          </w:tcPr>
          <w:p w14:paraId="7AB342A0" w14:textId="77777777" w:rsidR="00CA5D4B" w:rsidRDefault="000B04DC">
            <w:pPr>
              <w:pStyle w:val="TableParagraph"/>
              <w:spacing w:before="2"/>
              <w:ind w:left="162" w:right="154"/>
              <w:jc w:val="center"/>
            </w:pPr>
            <w:r>
              <w:rPr>
                <w:spacing w:val="-4"/>
              </w:rPr>
              <w:t>4.5</w:t>
            </w:r>
          </w:p>
        </w:tc>
        <w:tc>
          <w:tcPr>
            <w:tcW w:w="2509" w:type="dxa"/>
          </w:tcPr>
          <w:p w14:paraId="4A0FE724" w14:textId="77777777" w:rsidR="00CA5D4B" w:rsidRDefault="000B04DC">
            <w:pPr>
              <w:pStyle w:val="TableParagraph"/>
              <w:spacing w:before="2"/>
              <w:ind w:left="445" w:right="443"/>
              <w:jc w:val="center"/>
            </w:pPr>
            <w:r>
              <w:rPr>
                <w:spacing w:val="-2"/>
              </w:rPr>
              <w:t>Agree</w:t>
            </w:r>
          </w:p>
        </w:tc>
      </w:tr>
      <w:tr w:rsidR="00CA5D4B" w14:paraId="67AC4C2B" w14:textId="77777777">
        <w:trPr>
          <w:trHeight w:val="431"/>
        </w:trPr>
        <w:tc>
          <w:tcPr>
            <w:tcW w:w="270" w:type="dxa"/>
          </w:tcPr>
          <w:p w14:paraId="620379F0" w14:textId="77777777" w:rsidR="00CA5D4B" w:rsidRDefault="00CA5D4B">
            <w:pPr>
              <w:pStyle w:val="TableParagraph"/>
              <w:rPr>
                <w:rFonts w:ascii="Times New Roman"/>
              </w:rPr>
            </w:pPr>
          </w:p>
        </w:tc>
        <w:tc>
          <w:tcPr>
            <w:tcW w:w="4141" w:type="dxa"/>
          </w:tcPr>
          <w:p w14:paraId="3A69E772" w14:textId="77777777" w:rsidR="00CA5D4B" w:rsidRDefault="000B04DC">
            <w:pPr>
              <w:pStyle w:val="TableParagraph"/>
              <w:spacing w:before="1"/>
              <w:ind w:left="109"/>
            </w:pPr>
            <w:r>
              <w:rPr>
                <w:spacing w:val="-2"/>
              </w:rPr>
              <w:t>Testability</w:t>
            </w:r>
          </w:p>
        </w:tc>
        <w:tc>
          <w:tcPr>
            <w:tcW w:w="1343" w:type="dxa"/>
          </w:tcPr>
          <w:p w14:paraId="0BE0D28A" w14:textId="77777777" w:rsidR="00CA5D4B" w:rsidRDefault="000B04DC">
            <w:pPr>
              <w:pStyle w:val="TableParagraph"/>
              <w:spacing w:before="1"/>
              <w:ind w:left="162" w:right="154"/>
              <w:jc w:val="center"/>
              <w:rPr>
                <w:lang w:val="en-PH"/>
              </w:rPr>
            </w:pPr>
            <w:r>
              <w:rPr>
                <w:spacing w:val="-4"/>
              </w:rPr>
              <w:t>4.</w:t>
            </w:r>
            <w:r>
              <w:rPr>
                <w:spacing w:val="-4"/>
                <w:lang w:val="en-PH"/>
              </w:rPr>
              <w:t>5</w:t>
            </w:r>
          </w:p>
        </w:tc>
        <w:tc>
          <w:tcPr>
            <w:tcW w:w="2509" w:type="dxa"/>
          </w:tcPr>
          <w:p w14:paraId="4AF9AE9B" w14:textId="77777777" w:rsidR="00CA5D4B" w:rsidRDefault="000B04DC">
            <w:pPr>
              <w:pStyle w:val="TableParagraph"/>
              <w:spacing w:before="1"/>
              <w:ind w:left="445" w:right="443"/>
              <w:jc w:val="center"/>
            </w:pPr>
            <w:r>
              <w:rPr>
                <w:spacing w:val="-2"/>
              </w:rPr>
              <w:t>Agree</w:t>
            </w:r>
          </w:p>
        </w:tc>
      </w:tr>
      <w:tr w:rsidR="00CA5D4B" w14:paraId="34D6D3D1" w14:textId="77777777">
        <w:trPr>
          <w:trHeight w:val="434"/>
        </w:trPr>
        <w:tc>
          <w:tcPr>
            <w:tcW w:w="5754" w:type="dxa"/>
            <w:gridSpan w:val="3"/>
          </w:tcPr>
          <w:p w14:paraId="57F301FC" w14:textId="77777777" w:rsidR="00CA5D4B" w:rsidRDefault="000B04DC">
            <w:pPr>
              <w:pStyle w:val="TableParagraph"/>
              <w:spacing w:before="1"/>
              <w:ind w:left="109"/>
            </w:pPr>
            <w:r>
              <w:rPr>
                <w:b/>
                <w:bCs/>
                <w:spacing w:val="-2"/>
              </w:rPr>
              <w:t>Portability</w:t>
            </w:r>
          </w:p>
        </w:tc>
        <w:tc>
          <w:tcPr>
            <w:tcW w:w="2509" w:type="dxa"/>
          </w:tcPr>
          <w:p w14:paraId="209FFDC3" w14:textId="77777777" w:rsidR="00CA5D4B" w:rsidRDefault="00CA5D4B">
            <w:pPr>
              <w:pStyle w:val="TableParagraph"/>
              <w:rPr>
                <w:rFonts w:ascii="Times New Roman"/>
              </w:rPr>
            </w:pPr>
          </w:p>
        </w:tc>
      </w:tr>
      <w:tr w:rsidR="00CA5D4B" w14:paraId="72F7B2DC" w14:textId="77777777">
        <w:trPr>
          <w:trHeight w:val="431"/>
        </w:trPr>
        <w:tc>
          <w:tcPr>
            <w:tcW w:w="270" w:type="dxa"/>
          </w:tcPr>
          <w:p w14:paraId="3088D8AF" w14:textId="77777777" w:rsidR="00CA5D4B" w:rsidRDefault="00CA5D4B">
            <w:pPr>
              <w:pStyle w:val="TableParagraph"/>
              <w:rPr>
                <w:rFonts w:ascii="Times New Roman"/>
              </w:rPr>
            </w:pPr>
          </w:p>
        </w:tc>
        <w:tc>
          <w:tcPr>
            <w:tcW w:w="4141" w:type="dxa"/>
          </w:tcPr>
          <w:p w14:paraId="0CED90A9" w14:textId="77777777" w:rsidR="00CA5D4B" w:rsidRDefault="000B04DC">
            <w:pPr>
              <w:pStyle w:val="TableParagraph"/>
              <w:spacing w:before="1"/>
              <w:ind w:left="109"/>
            </w:pPr>
            <w:r>
              <w:rPr>
                <w:spacing w:val="-2"/>
              </w:rPr>
              <w:t>Adaptability</w:t>
            </w:r>
          </w:p>
        </w:tc>
        <w:tc>
          <w:tcPr>
            <w:tcW w:w="1343" w:type="dxa"/>
          </w:tcPr>
          <w:p w14:paraId="10D36A21" w14:textId="77777777" w:rsidR="00CA5D4B" w:rsidRDefault="000B04DC">
            <w:pPr>
              <w:pStyle w:val="TableParagraph"/>
              <w:spacing w:before="1"/>
              <w:ind w:left="162" w:right="154"/>
              <w:jc w:val="center"/>
            </w:pPr>
            <w:r>
              <w:rPr>
                <w:spacing w:val="-4"/>
              </w:rPr>
              <w:t>4.7</w:t>
            </w:r>
          </w:p>
        </w:tc>
        <w:tc>
          <w:tcPr>
            <w:tcW w:w="2509" w:type="dxa"/>
          </w:tcPr>
          <w:p w14:paraId="199B3973"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779E0836" w14:textId="77777777">
        <w:trPr>
          <w:trHeight w:val="434"/>
        </w:trPr>
        <w:tc>
          <w:tcPr>
            <w:tcW w:w="270" w:type="dxa"/>
          </w:tcPr>
          <w:p w14:paraId="2395AA12" w14:textId="77777777" w:rsidR="00CA5D4B" w:rsidRDefault="00CA5D4B">
            <w:pPr>
              <w:pStyle w:val="TableParagraph"/>
              <w:rPr>
                <w:rFonts w:ascii="Times New Roman"/>
              </w:rPr>
            </w:pPr>
          </w:p>
        </w:tc>
        <w:tc>
          <w:tcPr>
            <w:tcW w:w="4141" w:type="dxa"/>
          </w:tcPr>
          <w:p w14:paraId="3FAA29AA" w14:textId="77777777" w:rsidR="00CA5D4B" w:rsidRDefault="000B04DC">
            <w:pPr>
              <w:pStyle w:val="TableParagraph"/>
              <w:spacing w:before="1"/>
              <w:ind w:left="109"/>
            </w:pPr>
            <w:proofErr w:type="spellStart"/>
            <w:r>
              <w:rPr>
                <w:spacing w:val="-2"/>
              </w:rPr>
              <w:t>Installability</w:t>
            </w:r>
            <w:proofErr w:type="spellEnd"/>
          </w:p>
        </w:tc>
        <w:tc>
          <w:tcPr>
            <w:tcW w:w="1343" w:type="dxa"/>
          </w:tcPr>
          <w:p w14:paraId="7E0D3047" w14:textId="77777777" w:rsidR="00CA5D4B" w:rsidRDefault="000B04DC">
            <w:pPr>
              <w:pStyle w:val="TableParagraph"/>
              <w:spacing w:before="1"/>
              <w:ind w:left="162" w:right="154"/>
              <w:jc w:val="center"/>
              <w:rPr>
                <w:lang w:val="en-PH"/>
              </w:rPr>
            </w:pPr>
            <w:r>
              <w:rPr>
                <w:spacing w:val="-4"/>
              </w:rPr>
              <w:t>4.</w:t>
            </w:r>
            <w:r>
              <w:rPr>
                <w:spacing w:val="-4"/>
                <w:lang w:val="en-PH"/>
              </w:rPr>
              <w:t>5</w:t>
            </w:r>
          </w:p>
        </w:tc>
        <w:tc>
          <w:tcPr>
            <w:tcW w:w="2509" w:type="dxa"/>
          </w:tcPr>
          <w:p w14:paraId="5B02059C" w14:textId="77777777" w:rsidR="00CA5D4B" w:rsidRDefault="000B04DC">
            <w:pPr>
              <w:pStyle w:val="TableParagraph"/>
              <w:spacing w:before="1"/>
              <w:ind w:left="445" w:right="443"/>
              <w:jc w:val="center"/>
            </w:pPr>
            <w:r>
              <w:rPr>
                <w:spacing w:val="-2"/>
              </w:rPr>
              <w:t>Agree</w:t>
            </w:r>
          </w:p>
        </w:tc>
      </w:tr>
      <w:tr w:rsidR="00CA5D4B" w14:paraId="562FF1CE" w14:textId="77777777">
        <w:trPr>
          <w:trHeight w:val="431"/>
        </w:trPr>
        <w:tc>
          <w:tcPr>
            <w:tcW w:w="270" w:type="dxa"/>
          </w:tcPr>
          <w:p w14:paraId="04ADF7F5" w14:textId="77777777" w:rsidR="00CA5D4B" w:rsidRDefault="00CA5D4B">
            <w:pPr>
              <w:pStyle w:val="TableParagraph"/>
              <w:rPr>
                <w:rFonts w:ascii="Times New Roman"/>
              </w:rPr>
            </w:pPr>
          </w:p>
        </w:tc>
        <w:tc>
          <w:tcPr>
            <w:tcW w:w="4141" w:type="dxa"/>
          </w:tcPr>
          <w:p w14:paraId="210E1AB1" w14:textId="77777777" w:rsidR="00CA5D4B" w:rsidRDefault="000B04DC">
            <w:pPr>
              <w:pStyle w:val="TableParagraph"/>
              <w:spacing w:before="1"/>
              <w:ind w:left="109"/>
            </w:pPr>
            <w:r>
              <w:rPr>
                <w:spacing w:val="-2"/>
              </w:rPr>
              <w:t>Replaceability</w:t>
            </w:r>
          </w:p>
        </w:tc>
        <w:tc>
          <w:tcPr>
            <w:tcW w:w="1343" w:type="dxa"/>
          </w:tcPr>
          <w:p w14:paraId="3522C3FB" w14:textId="77777777" w:rsidR="00CA5D4B" w:rsidRDefault="000B04DC">
            <w:pPr>
              <w:pStyle w:val="TableParagraph"/>
              <w:spacing w:before="1"/>
              <w:ind w:left="162" w:right="154"/>
              <w:jc w:val="center"/>
            </w:pPr>
            <w:r>
              <w:rPr>
                <w:spacing w:val="-4"/>
              </w:rPr>
              <w:t>4.6</w:t>
            </w:r>
          </w:p>
        </w:tc>
        <w:tc>
          <w:tcPr>
            <w:tcW w:w="2509" w:type="dxa"/>
          </w:tcPr>
          <w:p w14:paraId="11C53932" w14:textId="77777777" w:rsidR="00CA5D4B" w:rsidRDefault="000B04DC">
            <w:pPr>
              <w:pStyle w:val="TableParagraph"/>
              <w:spacing w:before="1"/>
              <w:ind w:left="445" w:right="443"/>
              <w:jc w:val="center"/>
            </w:pPr>
            <w:r>
              <w:t>Strongly</w:t>
            </w:r>
            <w:r>
              <w:rPr>
                <w:spacing w:val="-5"/>
              </w:rPr>
              <w:t xml:space="preserve"> </w:t>
            </w:r>
            <w:r>
              <w:rPr>
                <w:spacing w:val="-2"/>
              </w:rPr>
              <w:t>Agree</w:t>
            </w:r>
          </w:p>
        </w:tc>
      </w:tr>
      <w:tr w:rsidR="00CA5D4B" w14:paraId="6011DBE4" w14:textId="77777777">
        <w:trPr>
          <w:trHeight w:val="434"/>
        </w:trPr>
        <w:tc>
          <w:tcPr>
            <w:tcW w:w="270" w:type="dxa"/>
          </w:tcPr>
          <w:p w14:paraId="085C3FFC" w14:textId="77777777" w:rsidR="00CA5D4B" w:rsidRDefault="00CA5D4B">
            <w:pPr>
              <w:pStyle w:val="TableParagraph"/>
              <w:rPr>
                <w:rFonts w:ascii="Times New Roman"/>
              </w:rPr>
            </w:pPr>
          </w:p>
        </w:tc>
        <w:tc>
          <w:tcPr>
            <w:tcW w:w="4141" w:type="dxa"/>
          </w:tcPr>
          <w:p w14:paraId="560F5959" w14:textId="77777777" w:rsidR="00CA5D4B" w:rsidRDefault="00CA5D4B">
            <w:pPr>
              <w:pStyle w:val="TableParagraph"/>
              <w:rPr>
                <w:rFonts w:ascii="Times New Roman"/>
              </w:rPr>
            </w:pPr>
          </w:p>
        </w:tc>
        <w:tc>
          <w:tcPr>
            <w:tcW w:w="1343" w:type="dxa"/>
          </w:tcPr>
          <w:p w14:paraId="25E38B04" w14:textId="77777777" w:rsidR="00CA5D4B" w:rsidRDefault="00CA5D4B">
            <w:pPr>
              <w:pStyle w:val="TableParagraph"/>
              <w:rPr>
                <w:rFonts w:ascii="Times New Roman"/>
              </w:rPr>
            </w:pPr>
          </w:p>
        </w:tc>
        <w:tc>
          <w:tcPr>
            <w:tcW w:w="2509" w:type="dxa"/>
          </w:tcPr>
          <w:p w14:paraId="2558F092" w14:textId="77777777" w:rsidR="00CA5D4B" w:rsidRDefault="00CA5D4B">
            <w:pPr>
              <w:pStyle w:val="TableParagraph"/>
              <w:rPr>
                <w:rFonts w:ascii="Times New Roman"/>
              </w:rPr>
            </w:pPr>
          </w:p>
        </w:tc>
      </w:tr>
      <w:tr w:rsidR="00CA5D4B" w14:paraId="2C795E05" w14:textId="77777777">
        <w:trPr>
          <w:trHeight w:val="432"/>
        </w:trPr>
        <w:tc>
          <w:tcPr>
            <w:tcW w:w="270" w:type="dxa"/>
          </w:tcPr>
          <w:p w14:paraId="282DA547" w14:textId="77777777" w:rsidR="00CA5D4B" w:rsidRDefault="00CA5D4B">
            <w:pPr>
              <w:pStyle w:val="TableParagraph"/>
              <w:rPr>
                <w:rFonts w:ascii="Times New Roman"/>
              </w:rPr>
            </w:pPr>
          </w:p>
        </w:tc>
        <w:tc>
          <w:tcPr>
            <w:tcW w:w="4141" w:type="dxa"/>
          </w:tcPr>
          <w:p w14:paraId="7A2A5A66" w14:textId="77777777" w:rsidR="00CA5D4B" w:rsidRDefault="000B04DC">
            <w:pPr>
              <w:pStyle w:val="TableParagraph"/>
              <w:spacing w:before="2"/>
              <w:ind w:left="1385"/>
              <w:rPr>
                <w:rFonts w:ascii="Arial"/>
                <w:b/>
              </w:rPr>
            </w:pPr>
            <w:r>
              <w:rPr>
                <w:rFonts w:ascii="Arial"/>
                <w:b/>
              </w:rPr>
              <w:t>Overall</w:t>
            </w:r>
            <w:r>
              <w:rPr>
                <w:rFonts w:ascii="Arial"/>
                <w:b/>
                <w:spacing w:val="-1"/>
              </w:rPr>
              <w:t xml:space="preserve"> </w:t>
            </w:r>
            <w:r>
              <w:rPr>
                <w:rFonts w:ascii="Arial"/>
                <w:b/>
                <w:spacing w:val="-4"/>
              </w:rPr>
              <w:t>Mean</w:t>
            </w:r>
          </w:p>
        </w:tc>
        <w:tc>
          <w:tcPr>
            <w:tcW w:w="1343" w:type="dxa"/>
          </w:tcPr>
          <w:p w14:paraId="45DAF171" w14:textId="77777777" w:rsidR="00CA5D4B" w:rsidRDefault="000B04DC">
            <w:pPr>
              <w:pStyle w:val="TableParagraph"/>
              <w:spacing w:before="2"/>
              <w:ind w:left="162" w:right="154"/>
              <w:jc w:val="center"/>
              <w:rPr>
                <w:lang w:val="en-PH"/>
              </w:rPr>
            </w:pPr>
            <w:r>
              <w:rPr>
                <w:spacing w:val="-4"/>
              </w:rPr>
              <w:t>4.6</w:t>
            </w:r>
            <w:r>
              <w:rPr>
                <w:spacing w:val="-4"/>
                <w:lang w:val="en-PH"/>
              </w:rPr>
              <w:t>6</w:t>
            </w:r>
          </w:p>
        </w:tc>
        <w:tc>
          <w:tcPr>
            <w:tcW w:w="2509" w:type="dxa"/>
          </w:tcPr>
          <w:p w14:paraId="7B6D5596" w14:textId="77777777" w:rsidR="00CA5D4B" w:rsidRDefault="000B04DC">
            <w:pPr>
              <w:pStyle w:val="TableParagraph"/>
              <w:spacing w:before="2"/>
              <w:ind w:left="450" w:right="443"/>
              <w:jc w:val="center"/>
              <w:rPr>
                <w:rFonts w:ascii="Arial"/>
                <w:b/>
              </w:rPr>
            </w:pPr>
            <w:r>
              <w:rPr>
                <w:rFonts w:ascii="Arial"/>
                <w:b/>
              </w:rPr>
              <w:t>Strongly</w:t>
            </w:r>
            <w:r>
              <w:rPr>
                <w:rFonts w:ascii="Arial"/>
                <w:b/>
                <w:spacing w:val="-2"/>
              </w:rPr>
              <w:t xml:space="preserve"> Agree</w:t>
            </w:r>
          </w:p>
        </w:tc>
      </w:tr>
    </w:tbl>
    <w:p w14:paraId="4718A97A" w14:textId="77777777" w:rsidR="00CA5D4B" w:rsidRDefault="00CA5D4B">
      <w:pPr>
        <w:spacing w:after="160" w:line="259" w:lineRule="auto"/>
      </w:pPr>
    </w:p>
    <w:p w14:paraId="182A87FC" w14:textId="77777777" w:rsidR="00CA5D4B" w:rsidRDefault="00CA5D4B">
      <w:pPr>
        <w:spacing w:line="240" w:lineRule="auto"/>
        <w:jc w:val="center"/>
        <w:rPr>
          <w:rFonts w:ascii="Arial" w:hAnsi="Arial" w:cs="Arial"/>
          <w:b/>
          <w:bCs/>
        </w:rPr>
      </w:pPr>
    </w:p>
    <w:p w14:paraId="32AFA025" w14:textId="77777777" w:rsidR="00CA5D4B" w:rsidRDefault="00CA5D4B">
      <w:pPr>
        <w:spacing w:line="240" w:lineRule="auto"/>
        <w:jc w:val="center"/>
        <w:rPr>
          <w:rFonts w:ascii="Arial" w:hAnsi="Arial" w:cs="Arial"/>
          <w:b/>
          <w:bCs/>
        </w:rPr>
      </w:pPr>
    </w:p>
    <w:p w14:paraId="169F7DDE" w14:textId="77777777" w:rsidR="00CA5D4B" w:rsidRDefault="00CA5D4B">
      <w:pPr>
        <w:spacing w:line="240" w:lineRule="auto"/>
        <w:jc w:val="center"/>
        <w:rPr>
          <w:rFonts w:ascii="Arial" w:hAnsi="Arial" w:cs="Arial"/>
          <w:b/>
          <w:bCs/>
        </w:rPr>
      </w:pPr>
    </w:p>
    <w:p w14:paraId="7FAC59A1" w14:textId="77777777" w:rsidR="00CA5D4B" w:rsidRDefault="00CA5D4B">
      <w:pPr>
        <w:spacing w:line="240" w:lineRule="auto"/>
        <w:jc w:val="center"/>
        <w:rPr>
          <w:rFonts w:ascii="Arial" w:hAnsi="Arial" w:cs="Arial"/>
          <w:b/>
          <w:bCs/>
        </w:rPr>
      </w:pPr>
    </w:p>
    <w:p w14:paraId="11F7673C" w14:textId="77777777" w:rsidR="00CA5D4B" w:rsidRDefault="00CA5D4B">
      <w:pPr>
        <w:spacing w:line="240" w:lineRule="auto"/>
        <w:jc w:val="center"/>
        <w:rPr>
          <w:rFonts w:ascii="Arial" w:hAnsi="Arial" w:cs="Arial"/>
          <w:b/>
          <w:bCs/>
        </w:rPr>
      </w:pPr>
    </w:p>
    <w:p w14:paraId="5B401215" w14:textId="77777777" w:rsidR="00CA5D4B" w:rsidRDefault="00CA5D4B">
      <w:pPr>
        <w:spacing w:line="240" w:lineRule="auto"/>
        <w:jc w:val="center"/>
        <w:rPr>
          <w:rFonts w:ascii="Arial" w:hAnsi="Arial" w:cs="Arial"/>
          <w:b/>
          <w:bCs/>
        </w:rPr>
      </w:pPr>
    </w:p>
    <w:p w14:paraId="44028CB1" w14:textId="77777777" w:rsidR="00CA5D4B" w:rsidRDefault="00CA5D4B">
      <w:pPr>
        <w:spacing w:line="240" w:lineRule="auto"/>
        <w:jc w:val="center"/>
        <w:rPr>
          <w:rFonts w:ascii="Arial" w:hAnsi="Arial" w:cs="Arial"/>
          <w:b/>
          <w:bCs/>
        </w:rPr>
      </w:pPr>
    </w:p>
    <w:p w14:paraId="30DC2CB5" w14:textId="77777777" w:rsidR="00CA5D4B" w:rsidRDefault="00CA5D4B">
      <w:pPr>
        <w:spacing w:line="240" w:lineRule="auto"/>
        <w:jc w:val="center"/>
        <w:rPr>
          <w:rFonts w:ascii="Arial" w:hAnsi="Arial" w:cs="Arial"/>
          <w:b/>
          <w:bCs/>
        </w:rPr>
      </w:pPr>
    </w:p>
    <w:p w14:paraId="09ABDD65" w14:textId="77777777" w:rsidR="00CA5D4B" w:rsidRDefault="00CA5D4B">
      <w:pPr>
        <w:spacing w:line="240" w:lineRule="auto"/>
        <w:jc w:val="center"/>
        <w:rPr>
          <w:rFonts w:ascii="Arial" w:hAnsi="Arial" w:cs="Arial"/>
          <w:b/>
          <w:bCs/>
        </w:rPr>
      </w:pPr>
    </w:p>
    <w:p w14:paraId="215923AA" w14:textId="77777777" w:rsidR="00CA5D4B" w:rsidRDefault="00CA5D4B">
      <w:pPr>
        <w:spacing w:line="240" w:lineRule="auto"/>
        <w:jc w:val="center"/>
        <w:rPr>
          <w:rFonts w:ascii="Arial" w:hAnsi="Arial" w:cs="Arial"/>
          <w:b/>
          <w:bCs/>
        </w:rPr>
      </w:pPr>
    </w:p>
    <w:p w14:paraId="73B9FE88" w14:textId="77777777" w:rsidR="00CA5D4B" w:rsidRDefault="00CA5D4B">
      <w:pPr>
        <w:spacing w:line="240" w:lineRule="auto"/>
        <w:jc w:val="center"/>
        <w:rPr>
          <w:rFonts w:ascii="Arial" w:hAnsi="Arial" w:cs="Arial"/>
          <w:b/>
          <w:bCs/>
        </w:rPr>
      </w:pPr>
    </w:p>
    <w:p w14:paraId="41669613" w14:textId="77777777" w:rsidR="00CA5D4B" w:rsidRDefault="00CA5D4B">
      <w:pPr>
        <w:spacing w:line="240" w:lineRule="auto"/>
        <w:jc w:val="center"/>
        <w:rPr>
          <w:rFonts w:ascii="Arial" w:hAnsi="Arial" w:cs="Arial"/>
          <w:b/>
          <w:bCs/>
        </w:rPr>
      </w:pPr>
    </w:p>
    <w:p w14:paraId="17983BAF" w14:textId="77777777" w:rsidR="00CA5D4B" w:rsidRDefault="00CA5D4B">
      <w:pPr>
        <w:spacing w:line="240" w:lineRule="auto"/>
        <w:jc w:val="center"/>
        <w:rPr>
          <w:rFonts w:ascii="Arial" w:hAnsi="Arial" w:cs="Arial"/>
          <w:b/>
          <w:bCs/>
        </w:rPr>
      </w:pPr>
    </w:p>
    <w:p w14:paraId="463667D0" w14:textId="77777777" w:rsidR="00CA5D4B" w:rsidRDefault="00CA5D4B">
      <w:pPr>
        <w:spacing w:line="240" w:lineRule="auto"/>
        <w:jc w:val="center"/>
        <w:rPr>
          <w:rFonts w:ascii="Arial" w:hAnsi="Arial" w:cs="Arial"/>
          <w:b/>
          <w:bCs/>
        </w:rPr>
      </w:pPr>
    </w:p>
    <w:p w14:paraId="30397C17" w14:textId="77777777" w:rsidR="00CA5D4B" w:rsidRDefault="00CA5D4B">
      <w:pPr>
        <w:spacing w:line="240" w:lineRule="auto"/>
        <w:jc w:val="center"/>
        <w:rPr>
          <w:rFonts w:ascii="Arial" w:hAnsi="Arial" w:cs="Arial"/>
          <w:b/>
          <w:bCs/>
        </w:rPr>
      </w:pPr>
    </w:p>
    <w:p w14:paraId="0CEEEA36" w14:textId="03B9BCEB" w:rsidR="00CA5D4B" w:rsidRDefault="00CA5D4B">
      <w:pPr>
        <w:spacing w:line="240" w:lineRule="auto"/>
        <w:jc w:val="center"/>
        <w:rPr>
          <w:rFonts w:ascii="Arial" w:hAnsi="Arial" w:cs="Arial"/>
          <w:b/>
          <w:bCs/>
        </w:rPr>
      </w:pPr>
    </w:p>
    <w:p w14:paraId="07912CCF" w14:textId="77777777" w:rsidR="00AF3605" w:rsidRDefault="00AF3605">
      <w:pPr>
        <w:spacing w:line="240" w:lineRule="auto"/>
        <w:jc w:val="center"/>
        <w:rPr>
          <w:rFonts w:ascii="Arial" w:hAnsi="Arial" w:cs="Arial"/>
          <w:b/>
          <w:bCs/>
        </w:rPr>
      </w:pPr>
    </w:p>
    <w:p w14:paraId="449BC36D" w14:textId="77777777" w:rsidR="00CA5D4B" w:rsidRDefault="00CA5D4B">
      <w:pPr>
        <w:spacing w:line="240" w:lineRule="auto"/>
        <w:jc w:val="center"/>
        <w:rPr>
          <w:rFonts w:ascii="Arial" w:hAnsi="Arial" w:cs="Arial"/>
          <w:b/>
          <w:bCs/>
        </w:rPr>
      </w:pPr>
    </w:p>
    <w:p w14:paraId="26A51413" w14:textId="77777777" w:rsidR="00CA5D4B" w:rsidRDefault="00CA5D4B">
      <w:pPr>
        <w:spacing w:line="240" w:lineRule="auto"/>
        <w:jc w:val="center"/>
        <w:rPr>
          <w:rFonts w:ascii="Arial" w:hAnsi="Arial" w:cs="Arial"/>
          <w:b/>
          <w:bCs/>
        </w:rPr>
      </w:pPr>
    </w:p>
    <w:p w14:paraId="25FFF0D3" w14:textId="77777777" w:rsidR="00CA5D4B" w:rsidRDefault="000B04DC">
      <w:pPr>
        <w:jc w:val="center"/>
        <w:rPr>
          <w:rFonts w:ascii="Arial" w:hAnsi="Arial" w:cs="Arial"/>
          <w:b/>
          <w:bCs/>
          <w:lang w:val="en-PH"/>
        </w:rPr>
      </w:pPr>
      <w:r>
        <w:rPr>
          <w:rFonts w:ascii="Arial" w:hAnsi="Arial" w:cs="Arial"/>
          <w:b/>
          <w:bCs/>
          <w:lang w:val="en-PH"/>
        </w:rPr>
        <w:lastRenderedPageBreak/>
        <w:t>CHAPTER 3</w:t>
      </w:r>
    </w:p>
    <w:p w14:paraId="66C692E9" w14:textId="77777777" w:rsidR="00CA5D4B" w:rsidRDefault="000B04DC">
      <w:pPr>
        <w:jc w:val="center"/>
        <w:rPr>
          <w:rFonts w:ascii="Arial" w:hAnsi="Arial" w:cs="Arial"/>
          <w:b/>
          <w:bCs/>
          <w:lang w:val="en-PH"/>
        </w:rPr>
      </w:pPr>
      <w:r>
        <w:rPr>
          <w:rFonts w:ascii="Arial" w:hAnsi="Arial" w:cs="Arial"/>
          <w:b/>
          <w:bCs/>
          <w:lang w:val="en-PH"/>
        </w:rPr>
        <w:t>SUMMARY OF FINDINGS, CONCLUSION, AND RECOMMENDATION</w:t>
      </w:r>
    </w:p>
    <w:p w14:paraId="6AFEE0B0" w14:textId="77777777" w:rsidR="00CA5D4B" w:rsidRDefault="000B04DC">
      <w:pPr>
        <w:rPr>
          <w:rFonts w:ascii="Arial" w:hAnsi="Arial" w:cs="Arial"/>
          <w:b/>
          <w:bCs/>
          <w:lang w:val="en-PH"/>
        </w:rPr>
      </w:pPr>
      <w:r>
        <w:rPr>
          <w:rFonts w:ascii="Arial" w:hAnsi="Arial" w:cs="Arial"/>
          <w:b/>
          <w:bCs/>
          <w:lang w:val="en-PH"/>
        </w:rPr>
        <w:t>Summary of Findings</w:t>
      </w:r>
    </w:p>
    <w:p w14:paraId="4EFEBD4B" w14:textId="6DA137DB" w:rsidR="00CA5D4B" w:rsidRDefault="002E0FE2">
      <w:pPr>
        <w:ind w:firstLine="720"/>
        <w:jc w:val="both"/>
        <w:rPr>
          <w:rFonts w:ascii="Arial" w:hAnsi="Arial" w:cs="Arial"/>
          <w:lang w:val="en-PH"/>
        </w:rPr>
      </w:pPr>
      <w:r w:rsidRPr="002E0FE2">
        <w:rPr>
          <w:rFonts w:ascii="Arial" w:hAnsi="Arial" w:cs="Arial"/>
          <w:lang w:val="en-PH"/>
        </w:rPr>
        <w:t xml:space="preserve">The </w:t>
      </w:r>
      <w:proofErr w:type="spellStart"/>
      <w:r w:rsidRPr="002E0FE2">
        <w:rPr>
          <w:rFonts w:ascii="Arial" w:hAnsi="Arial" w:cs="Arial"/>
          <w:lang w:val="en-PH"/>
        </w:rPr>
        <w:t>Bilar</w:t>
      </w:r>
      <w:proofErr w:type="spellEnd"/>
      <w:r w:rsidRPr="002E0FE2">
        <w:rPr>
          <w:rFonts w:ascii="Arial" w:hAnsi="Arial" w:cs="Arial"/>
          <w:lang w:val="en-PH"/>
        </w:rPr>
        <w:t xml:space="preserve"> Search and Rescue Unit (BISARU) was observed, and it was known that they still respond to emergencies by using a manual dispatch system. When a dynamic clustering protocol is incorporated into the application, it intelligently groups nearby requests to improve response times and dispatch emergency response teams more efficiently. To address the issues found in BISARU, the researchers planned to create an application called "</w:t>
      </w:r>
      <w:proofErr w:type="spellStart"/>
      <w:r w:rsidRPr="002E0FE2">
        <w:rPr>
          <w:rFonts w:ascii="Arial" w:hAnsi="Arial" w:cs="Arial"/>
          <w:lang w:val="en-PH"/>
        </w:rPr>
        <w:t>Bilar</w:t>
      </w:r>
      <w:proofErr w:type="spellEnd"/>
      <w:r w:rsidRPr="002E0FE2">
        <w:rPr>
          <w:rFonts w:ascii="Arial" w:hAnsi="Arial" w:cs="Arial"/>
          <w:lang w:val="en-PH"/>
        </w:rPr>
        <w:t xml:space="preserve"> Emergency Response Application using Dynamic Clustering Protocol of BISARU in </w:t>
      </w:r>
      <w:proofErr w:type="spellStart"/>
      <w:r w:rsidRPr="002E0FE2">
        <w:rPr>
          <w:rFonts w:ascii="Arial" w:hAnsi="Arial" w:cs="Arial"/>
          <w:lang w:val="en-PH"/>
        </w:rPr>
        <w:t>Bilar</w:t>
      </w:r>
      <w:proofErr w:type="spellEnd"/>
      <w:r w:rsidRPr="002E0FE2">
        <w:rPr>
          <w:rFonts w:ascii="Arial" w:hAnsi="Arial" w:cs="Arial"/>
          <w:lang w:val="en-PH"/>
        </w:rPr>
        <w:t>, Bohol.". The user's information, location tracking, and notifications are all handled by this mobile application</w:t>
      </w:r>
      <w:r w:rsidR="000B04DC">
        <w:rPr>
          <w:rFonts w:ascii="Arial" w:hAnsi="Arial" w:cs="Arial"/>
          <w:lang w:val="en-PH"/>
        </w:rPr>
        <w:t>.</w:t>
      </w:r>
    </w:p>
    <w:p w14:paraId="201F252B" w14:textId="61FA418C" w:rsidR="00CA5D4B" w:rsidRDefault="002E0FE2" w:rsidP="002E0FE2">
      <w:pPr>
        <w:ind w:firstLine="720"/>
        <w:jc w:val="both"/>
        <w:rPr>
          <w:rFonts w:ascii="Arial" w:hAnsi="Arial" w:cs="Arial"/>
          <w:b/>
          <w:bCs/>
          <w:lang w:val="en-PH"/>
        </w:rPr>
      </w:pPr>
      <w:r w:rsidRPr="002E0FE2">
        <w:rPr>
          <w:rFonts w:ascii="Arial" w:hAnsi="Arial" w:cs="Arial"/>
          <w:lang w:val="en-PH"/>
        </w:rPr>
        <w:t>Based on the identified needs of BISARU, the “</w:t>
      </w:r>
      <w:proofErr w:type="spellStart"/>
      <w:r w:rsidRPr="002E0FE2">
        <w:rPr>
          <w:rFonts w:ascii="Arial" w:hAnsi="Arial" w:cs="Arial"/>
          <w:lang w:val="en-PH"/>
        </w:rPr>
        <w:t>Bilar</w:t>
      </w:r>
      <w:proofErr w:type="spellEnd"/>
      <w:r w:rsidRPr="002E0FE2">
        <w:rPr>
          <w:rFonts w:ascii="Arial" w:hAnsi="Arial" w:cs="Arial"/>
          <w:lang w:val="en-PH"/>
        </w:rPr>
        <w:t xml:space="preserve"> Emergency Response Application using Dynamic Clustering Protocol” was developed with the </w:t>
      </w:r>
      <w:proofErr w:type="gramStart"/>
      <w:r w:rsidRPr="002E0FE2">
        <w:rPr>
          <w:rFonts w:ascii="Arial" w:hAnsi="Arial" w:cs="Arial"/>
          <w:lang w:val="en-PH"/>
        </w:rPr>
        <w:t>modules</w:t>
      </w:r>
      <w:proofErr w:type="gramEnd"/>
      <w:r w:rsidRPr="002E0FE2">
        <w:rPr>
          <w:rFonts w:ascii="Arial" w:hAnsi="Arial" w:cs="Arial"/>
          <w:lang w:val="en-PH"/>
        </w:rPr>
        <w:t xml:space="preserve"> </w:t>
      </w:r>
      <w:r>
        <w:rPr>
          <w:rFonts w:ascii="Arial" w:hAnsi="Arial" w:cs="Arial"/>
          <w:lang w:val="en-PH"/>
        </w:rPr>
        <w:t xml:space="preserve">notification, location tracking, account management </w:t>
      </w:r>
      <w:r w:rsidRPr="002E0FE2">
        <w:rPr>
          <w:rFonts w:ascii="Arial" w:hAnsi="Arial" w:cs="Arial"/>
          <w:lang w:val="en-PH"/>
        </w:rPr>
        <w:t>and reports. The developed system was pilot tested and evaluated in terms of system usability. Based from the results of the survey, the respondents gave a general rating of with an interpretation of “strongly agree”. The result generally indicated that the application was usable in handling user’s information. Specifically, the expectations of the respondents as to functions and capabilities had been achieved by the application. Moreover, the system has clear organization of information, the content was comprehensive, with good user interface and ease of use.</w:t>
      </w:r>
      <w:r>
        <w:rPr>
          <w:rFonts w:ascii="Arial" w:hAnsi="Arial" w:cs="Arial"/>
          <w:lang w:val="en-PH"/>
        </w:rPr>
        <w:tab/>
      </w:r>
    </w:p>
    <w:p w14:paraId="06BA4EC9" w14:textId="77777777" w:rsidR="00AF691E" w:rsidRDefault="00AF691E">
      <w:pPr>
        <w:jc w:val="both"/>
        <w:rPr>
          <w:rFonts w:ascii="Arial" w:hAnsi="Arial" w:cs="Arial"/>
          <w:b/>
          <w:bCs/>
          <w:lang w:val="en-PH"/>
        </w:rPr>
      </w:pPr>
    </w:p>
    <w:p w14:paraId="1F016EB8" w14:textId="77777777" w:rsidR="002E0FE2" w:rsidRDefault="002E0FE2">
      <w:pPr>
        <w:jc w:val="both"/>
        <w:rPr>
          <w:rFonts w:ascii="Arial" w:hAnsi="Arial" w:cs="Arial"/>
          <w:b/>
          <w:bCs/>
          <w:lang w:val="en-PH"/>
        </w:rPr>
      </w:pPr>
    </w:p>
    <w:p w14:paraId="65E19E7D" w14:textId="3FF46CDF" w:rsidR="00CA5D4B" w:rsidRDefault="000B04DC">
      <w:pPr>
        <w:jc w:val="both"/>
        <w:rPr>
          <w:rFonts w:ascii="Arial" w:hAnsi="Arial" w:cs="Arial"/>
          <w:b/>
          <w:bCs/>
          <w:lang w:val="en-PH"/>
        </w:rPr>
      </w:pPr>
      <w:r>
        <w:rPr>
          <w:rFonts w:ascii="Arial" w:hAnsi="Arial" w:cs="Arial"/>
          <w:b/>
          <w:bCs/>
          <w:lang w:val="en-PH"/>
        </w:rPr>
        <w:lastRenderedPageBreak/>
        <w:t>Conclusion</w:t>
      </w:r>
    </w:p>
    <w:p w14:paraId="2D393648" w14:textId="77777777" w:rsidR="00AA4621" w:rsidRDefault="000B04DC" w:rsidP="00AA4621">
      <w:pPr>
        <w:jc w:val="both"/>
        <w:rPr>
          <w:rFonts w:ascii="Arial" w:hAnsi="Arial" w:cs="Arial"/>
          <w:lang w:val="en-PH"/>
        </w:rPr>
      </w:pPr>
      <w:r>
        <w:rPr>
          <w:rFonts w:ascii="Arial" w:hAnsi="Arial" w:cs="Arial"/>
          <w:b/>
          <w:bCs/>
          <w:lang w:val="en-PH"/>
        </w:rPr>
        <w:tab/>
      </w:r>
      <w:r w:rsidR="00AA4621" w:rsidRPr="00AA4621">
        <w:rPr>
          <w:rFonts w:ascii="Arial" w:hAnsi="Arial" w:cs="Arial"/>
          <w:lang w:val="en-PH"/>
        </w:rPr>
        <w:t>The study's results led the developers to the conclusion that BISARU's manual emergency response and dispatch method is inefficient and lacks a system for managing user information.</w:t>
      </w:r>
    </w:p>
    <w:p w14:paraId="52BB8980" w14:textId="1BA98EDA" w:rsidR="00254226" w:rsidRDefault="000B04DC" w:rsidP="00AA4621">
      <w:pPr>
        <w:jc w:val="both"/>
        <w:rPr>
          <w:rFonts w:ascii="Arial" w:hAnsi="Arial" w:cs="Arial"/>
          <w:lang w:val="en-PH"/>
        </w:rPr>
      </w:pPr>
      <w:r>
        <w:rPr>
          <w:rFonts w:ascii="Arial" w:hAnsi="Arial" w:cs="Arial"/>
          <w:lang w:val="en-PH"/>
        </w:rPr>
        <w:tab/>
      </w:r>
      <w:r w:rsidR="00254226" w:rsidRPr="00254226">
        <w:rPr>
          <w:rFonts w:ascii="Arial" w:hAnsi="Arial" w:cs="Arial"/>
          <w:lang w:val="en-PH"/>
        </w:rPr>
        <w:t xml:space="preserve">The "BILAR EMERGENCY RESPONSE APPLICATION USING DYNAMIC CLUSTERING PROTOCOL" was presented as a remedy for these problems. The system was designed to increase BISARU's </w:t>
      </w:r>
      <w:r w:rsidR="00254226">
        <w:rPr>
          <w:rFonts w:ascii="Arial" w:hAnsi="Arial" w:cs="Arial"/>
          <w:lang w:val="en-PH"/>
        </w:rPr>
        <w:t xml:space="preserve">emergency response </w:t>
      </w:r>
      <w:r w:rsidR="00254226" w:rsidRPr="00254226">
        <w:rPr>
          <w:rFonts w:ascii="Arial" w:hAnsi="Arial" w:cs="Arial"/>
          <w:lang w:val="en-PH"/>
        </w:rPr>
        <w:t xml:space="preserve">effectiveness. The study's findings showed that BERA accomplished the goals and fulfilled the client's expectations by successfully improving the </w:t>
      </w:r>
      <w:r w:rsidR="00254226">
        <w:rPr>
          <w:rFonts w:ascii="Arial" w:hAnsi="Arial" w:cs="Arial"/>
          <w:lang w:val="en-PH"/>
        </w:rPr>
        <w:t>emergency response.</w:t>
      </w:r>
    </w:p>
    <w:p w14:paraId="10650828" w14:textId="77777777" w:rsidR="00254226" w:rsidRDefault="00254226" w:rsidP="00254226">
      <w:pPr>
        <w:spacing w:line="240" w:lineRule="auto"/>
        <w:jc w:val="both"/>
        <w:rPr>
          <w:rFonts w:ascii="Arial" w:hAnsi="Arial" w:cs="Arial"/>
          <w:lang w:val="en-PH"/>
        </w:rPr>
      </w:pPr>
    </w:p>
    <w:p w14:paraId="3D5378D9" w14:textId="77777777" w:rsidR="00254226" w:rsidRDefault="000B04DC">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r>
      <w:r w:rsidR="00254226" w:rsidRPr="00254226">
        <w:rPr>
          <w:rFonts w:ascii="Arial" w:hAnsi="Arial" w:cs="Arial"/>
          <w:lang w:val="en-PH"/>
        </w:rPr>
        <w:t>Furthermore, BERA has low running costs and little investment requirements. This suggests that BISARU can afford to implement the system and that it is economically feasible. The system becomes a financially viable option for BISARU by reducing the costs related to implementation and maintenance.</w:t>
      </w:r>
    </w:p>
    <w:p w14:paraId="64298BAB" w14:textId="49E084D4" w:rsidR="00CA5D4B" w:rsidRDefault="000B04DC">
      <w:pPr>
        <w:ind w:left="120" w:hangingChars="50" w:hanging="120"/>
        <w:jc w:val="both"/>
        <w:rPr>
          <w:rFonts w:ascii="Arial" w:hAnsi="Arial" w:cs="Arial"/>
          <w:lang w:val="en-PH"/>
        </w:rPr>
      </w:pPr>
      <w:r>
        <w:rPr>
          <w:rFonts w:ascii="Arial" w:hAnsi="Arial" w:cs="Arial"/>
          <w:lang w:val="en-PH"/>
        </w:rPr>
        <w:tab/>
      </w:r>
      <w:r>
        <w:rPr>
          <w:rFonts w:ascii="Arial" w:hAnsi="Arial" w:cs="Arial"/>
          <w:lang w:val="en-PH"/>
        </w:rPr>
        <w:tab/>
      </w:r>
      <w:r w:rsidR="00254226" w:rsidRPr="00254226">
        <w:rPr>
          <w:rFonts w:ascii="Arial" w:hAnsi="Arial" w:cs="Arial"/>
          <w:lang w:val="en-PH"/>
        </w:rPr>
        <w:t xml:space="preserve">The study concluded, in essence, that BISARU's </w:t>
      </w:r>
      <w:r w:rsidR="00254226">
        <w:rPr>
          <w:rFonts w:ascii="Arial" w:hAnsi="Arial" w:cs="Arial"/>
          <w:lang w:val="en-PH"/>
        </w:rPr>
        <w:t xml:space="preserve">emergency response and dispatch </w:t>
      </w:r>
      <w:r w:rsidR="00254226" w:rsidRPr="00254226">
        <w:rPr>
          <w:rFonts w:ascii="Arial" w:hAnsi="Arial" w:cs="Arial"/>
          <w:lang w:val="en-PH"/>
        </w:rPr>
        <w:t>was inadequate and depended on ineffective manual procedures. However, the introduction of the BERA application met BISARU's expectations and requirements by improving user management efficiency and response time through location tracking. Furthermore, because of its small initial investment and low running costs, the application was regarded as economical and affordable.</w:t>
      </w:r>
    </w:p>
    <w:p w14:paraId="3DC40FAD" w14:textId="259A3A37" w:rsidR="00254226" w:rsidRDefault="00254226">
      <w:pPr>
        <w:ind w:left="120" w:hangingChars="50" w:hanging="120"/>
        <w:jc w:val="both"/>
        <w:rPr>
          <w:rFonts w:ascii="Arial" w:hAnsi="Arial" w:cs="Arial"/>
          <w:lang w:val="en-PH"/>
        </w:rPr>
      </w:pPr>
    </w:p>
    <w:p w14:paraId="28B805B5" w14:textId="77777777" w:rsidR="00254226" w:rsidRDefault="00254226">
      <w:pPr>
        <w:ind w:left="120" w:hangingChars="50" w:hanging="120"/>
        <w:jc w:val="both"/>
        <w:rPr>
          <w:rFonts w:ascii="Arial" w:hAnsi="Arial" w:cs="Arial"/>
          <w:lang w:val="en-PH"/>
        </w:rPr>
      </w:pPr>
    </w:p>
    <w:p w14:paraId="28E011FD" w14:textId="58B17239" w:rsidR="00CA5D4B" w:rsidRDefault="00CA5D4B">
      <w:pPr>
        <w:jc w:val="both"/>
        <w:rPr>
          <w:rFonts w:ascii="Arial" w:hAnsi="Arial" w:cs="Arial"/>
          <w:b/>
          <w:bCs/>
          <w:lang w:val="en-PH"/>
        </w:rPr>
      </w:pPr>
    </w:p>
    <w:p w14:paraId="2A77D0CC" w14:textId="77777777" w:rsidR="002E0FE2" w:rsidRDefault="002E0FE2">
      <w:pPr>
        <w:jc w:val="both"/>
        <w:rPr>
          <w:rFonts w:ascii="Arial" w:hAnsi="Arial" w:cs="Arial"/>
          <w:b/>
          <w:bCs/>
          <w:lang w:val="en-PH"/>
        </w:rPr>
      </w:pPr>
    </w:p>
    <w:p w14:paraId="371EDBD8" w14:textId="77777777" w:rsidR="00CA5D4B" w:rsidRDefault="000B04DC">
      <w:pPr>
        <w:jc w:val="both"/>
        <w:rPr>
          <w:rFonts w:ascii="Arial" w:hAnsi="Arial" w:cs="Arial"/>
          <w:b/>
          <w:bCs/>
          <w:lang w:val="en-PH"/>
        </w:rPr>
      </w:pPr>
      <w:r>
        <w:rPr>
          <w:rFonts w:ascii="Arial" w:hAnsi="Arial" w:cs="Arial"/>
          <w:b/>
          <w:bCs/>
          <w:lang w:val="en-PH"/>
        </w:rPr>
        <w:lastRenderedPageBreak/>
        <w:t>Recommendations</w:t>
      </w:r>
    </w:p>
    <w:p w14:paraId="35E4CB81" w14:textId="77777777" w:rsidR="00CA5D4B" w:rsidRDefault="000B04DC">
      <w:pPr>
        <w:ind w:left="120" w:hangingChars="50" w:hanging="120"/>
        <w:jc w:val="both"/>
        <w:rPr>
          <w:rFonts w:ascii="Arial" w:hAnsi="Arial" w:cs="Arial"/>
          <w:lang w:val="en-PH"/>
        </w:rPr>
      </w:pPr>
      <w:r>
        <w:rPr>
          <w:rFonts w:ascii="Arial" w:hAnsi="Arial" w:cs="Arial"/>
          <w:b/>
          <w:bCs/>
          <w:lang w:val="en-PH"/>
        </w:rPr>
        <w:tab/>
      </w:r>
      <w:r>
        <w:rPr>
          <w:rFonts w:ascii="Arial" w:hAnsi="Arial" w:cs="Arial"/>
          <w:b/>
          <w:bCs/>
          <w:lang w:val="en-PH"/>
        </w:rPr>
        <w:tab/>
      </w:r>
      <w:r>
        <w:rPr>
          <w:rFonts w:ascii="Arial" w:hAnsi="Arial" w:cs="Arial"/>
          <w:lang w:val="en-PH"/>
        </w:rPr>
        <w:t>Based from the observations during implementation and on the aforementioned conclusions, the developers have recommended the following for efficient record management, smooth system adaptation and operation for the future development.</w:t>
      </w:r>
    </w:p>
    <w:p w14:paraId="255FEC21" w14:textId="34026F2B" w:rsidR="00CA5D4B" w:rsidRDefault="000B04DC" w:rsidP="00B95CDB">
      <w:pPr>
        <w:numPr>
          <w:ilvl w:val="0"/>
          <w:numId w:val="35"/>
        </w:numPr>
        <w:jc w:val="both"/>
        <w:rPr>
          <w:rFonts w:ascii="Arial" w:hAnsi="Arial" w:cs="Arial"/>
          <w:lang w:val="en-PH"/>
        </w:rPr>
      </w:pPr>
      <w:r>
        <w:rPr>
          <w:rFonts w:ascii="Arial" w:hAnsi="Arial" w:cs="Arial"/>
          <w:lang w:val="en-PH"/>
        </w:rPr>
        <w:t xml:space="preserve">It is recommended that </w:t>
      </w:r>
      <w:proofErr w:type="spellStart"/>
      <w:r>
        <w:rPr>
          <w:rFonts w:ascii="Arial" w:hAnsi="Arial" w:cs="Arial"/>
          <w:lang w:val="en-PH"/>
        </w:rPr>
        <w:t>Bilar</w:t>
      </w:r>
      <w:proofErr w:type="spellEnd"/>
      <w:r>
        <w:rPr>
          <w:rFonts w:ascii="Arial" w:hAnsi="Arial" w:cs="Arial"/>
          <w:lang w:val="en-PH"/>
        </w:rPr>
        <w:t xml:space="preserve"> Search and Rescue Unit (BISARU) should adopt the new application BERA, to improve their </w:t>
      </w:r>
      <w:r w:rsidR="00254226">
        <w:rPr>
          <w:rFonts w:ascii="Arial" w:hAnsi="Arial" w:cs="Arial"/>
          <w:lang w:val="en-PH"/>
        </w:rPr>
        <w:t>response to an emergency.</w:t>
      </w:r>
    </w:p>
    <w:p w14:paraId="6BF286C7" w14:textId="0661F95F" w:rsidR="00CA5D4B" w:rsidRDefault="00254226" w:rsidP="00B95CDB">
      <w:pPr>
        <w:numPr>
          <w:ilvl w:val="0"/>
          <w:numId w:val="35"/>
        </w:numPr>
        <w:jc w:val="both"/>
        <w:rPr>
          <w:rFonts w:ascii="Arial" w:hAnsi="Arial" w:cs="Arial"/>
          <w:lang w:val="en-PH"/>
        </w:rPr>
      </w:pPr>
      <w:r w:rsidRPr="00254226">
        <w:rPr>
          <w:rFonts w:ascii="Arial" w:hAnsi="Arial" w:cs="Arial"/>
          <w:lang w:val="en-PH"/>
        </w:rPr>
        <w:t xml:space="preserve">It is advised to hold an orientation and training seminar for the target users to guarantee a seamless transition to the new system. The purpose of this seminar is to familiarize users with BERA's functionality. Staff members can become proficient users of the application and maximize its features with training and orientation, which will improve </w:t>
      </w:r>
      <w:r w:rsidR="007E6C9D">
        <w:rPr>
          <w:rFonts w:ascii="Arial" w:hAnsi="Arial" w:cs="Arial"/>
          <w:lang w:val="en-PH"/>
        </w:rPr>
        <w:t>emergency response</w:t>
      </w:r>
      <w:r w:rsidRPr="00254226">
        <w:rPr>
          <w:rFonts w:ascii="Arial" w:hAnsi="Arial" w:cs="Arial"/>
          <w:lang w:val="en-PH"/>
        </w:rPr>
        <w:t xml:space="preserve"> and </w:t>
      </w:r>
      <w:r w:rsidR="007E6C9D">
        <w:rPr>
          <w:rFonts w:ascii="Arial" w:hAnsi="Arial" w:cs="Arial"/>
          <w:lang w:val="en-PH"/>
        </w:rPr>
        <w:t>dispatch</w:t>
      </w:r>
      <w:r w:rsidRPr="00254226">
        <w:rPr>
          <w:rFonts w:ascii="Arial" w:hAnsi="Arial" w:cs="Arial"/>
          <w:lang w:val="en-PH"/>
        </w:rPr>
        <w:t>.</w:t>
      </w:r>
    </w:p>
    <w:p w14:paraId="64177D84" w14:textId="62B9C547" w:rsidR="002E0FE2" w:rsidRPr="007E6C9D" w:rsidRDefault="007E6C9D" w:rsidP="00B95CDB">
      <w:pPr>
        <w:pStyle w:val="ListParagraph"/>
        <w:numPr>
          <w:ilvl w:val="0"/>
          <w:numId w:val="35"/>
        </w:numPr>
        <w:jc w:val="both"/>
        <w:rPr>
          <w:rFonts w:ascii="Arial" w:hAnsi="Arial" w:cs="Arial"/>
          <w:b/>
          <w:bCs/>
        </w:rPr>
      </w:pPr>
      <w:r>
        <w:rPr>
          <w:rFonts w:ascii="Arial" w:hAnsi="Arial" w:cs="Arial"/>
          <w:lang w:val="en-PH"/>
        </w:rPr>
        <w:t>C</w:t>
      </w:r>
      <w:r w:rsidRPr="007E6C9D">
        <w:rPr>
          <w:rFonts w:ascii="Arial" w:hAnsi="Arial" w:cs="Arial"/>
          <w:lang w:val="en-PH"/>
        </w:rPr>
        <w:t>onsidering the diverse needs and preferences of users, it is recommended to develop web and desktop versions of BERA alongside the mobile application. This multi-platform approach ensures accessibility for users who may prefer or require alternative devices for accessing emergency response services. Moreover, it expands the reach of BERA beyond mobile devices, accommodating users who may not have access to smartphones or prefer using computers for emergency communication.</w:t>
      </w:r>
    </w:p>
    <w:p w14:paraId="13B27E84" w14:textId="41AC3A3C" w:rsidR="007E6C9D" w:rsidRDefault="007E6C9D">
      <w:pPr>
        <w:spacing w:line="240" w:lineRule="auto"/>
        <w:jc w:val="center"/>
        <w:rPr>
          <w:rFonts w:ascii="Arial" w:hAnsi="Arial" w:cs="Arial"/>
          <w:b/>
          <w:bCs/>
        </w:rPr>
      </w:pPr>
    </w:p>
    <w:p w14:paraId="0742F70D" w14:textId="2F0C6CBD" w:rsidR="007E6C9D" w:rsidRDefault="007E6C9D">
      <w:pPr>
        <w:spacing w:line="240" w:lineRule="auto"/>
        <w:jc w:val="center"/>
        <w:rPr>
          <w:rFonts w:ascii="Arial" w:hAnsi="Arial" w:cs="Arial"/>
          <w:b/>
          <w:bCs/>
        </w:rPr>
      </w:pPr>
    </w:p>
    <w:p w14:paraId="0AB45F49" w14:textId="44B83814" w:rsidR="007E6C9D" w:rsidRDefault="007E6C9D">
      <w:pPr>
        <w:spacing w:line="240" w:lineRule="auto"/>
        <w:jc w:val="center"/>
        <w:rPr>
          <w:rFonts w:ascii="Arial" w:hAnsi="Arial" w:cs="Arial"/>
          <w:b/>
          <w:bCs/>
        </w:rPr>
      </w:pPr>
    </w:p>
    <w:p w14:paraId="6A4C38D2" w14:textId="5FCE6AA2" w:rsidR="007E6C9D" w:rsidRDefault="007E6C9D">
      <w:pPr>
        <w:spacing w:line="240" w:lineRule="auto"/>
        <w:jc w:val="center"/>
        <w:rPr>
          <w:rFonts w:ascii="Arial" w:hAnsi="Arial" w:cs="Arial"/>
          <w:b/>
          <w:bCs/>
        </w:rPr>
      </w:pPr>
    </w:p>
    <w:p w14:paraId="0CDDC443" w14:textId="77777777" w:rsidR="00BA7CEA" w:rsidRDefault="00BA7CEA">
      <w:pPr>
        <w:spacing w:line="240" w:lineRule="auto"/>
        <w:jc w:val="center"/>
        <w:rPr>
          <w:rFonts w:ascii="Arial" w:hAnsi="Arial" w:cs="Arial"/>
          <w:b/>
          <w:bCs/>
        </w:rPr>
      </w:pPr>
    </w:p>
    <w:p w14:paraId="1461A4D0" w14:textId="00FC8E04" w:rsidR="007E6C9D" w:rsidRDefault="007E6C9D">
      <w:pPr>
        <w:spacing w:line="240" w:lineRule="auto"/>
        <w:jc w:val="center"/>
        <w:rPr>
          <w:rFonts w:ascii="Arial" w:hAnsi="Arial" w:cs="Arial"/>
          <w:b/>
          <w:bCs/>
        </w:rPr>
      </w:pPr>
    </w:p>
    <w:p w14:paraId="73E0E9BF" w14:textId="77777777" w:rsidR="007E6C9D" w:rsidRDefault="007E6C9D">
      <w:pPr>
        <w:spacing w:line="240" w:lineRule="auto"/>
        <w:jc w:val="center"/>
        <w:rPr>
          <w:rFonts w:ascii="Arial" w:hAnsi="Arial" w:cs="Arial"/>
          <w:b/>
          <w:bCs/>
        </w:rPr>
      </w:pPr>
    </w:p>
    <w:p w14:paraId="7E978010" w14:textId="77777777" w:rsidR="002E0FE2" w:rsidRDefault="002E0FE2">
      <w:pPr>
        <w:spacing w:line="240" w:lineRule="auto"/>
        <w:jc w:val="center"/>
        <w:rPr>
          <w:rFonts w:ascii="Arial" w:hAnsi="Arial" w:cs="Arial"/>
          <w:b/>
          <w:bCs/>
        </w:rPr>
      </w:pPr>
    </w:p>
    <w:p w14:paraId="7485587E" w14:textId="77777777" w:rsidR="002E0FE2" w:rsidRDefault="002E0FE2">
      <w:pPr>
        <w:spacing w:line="240" w:lineRule="auto"/>
        <w:jc w:val="center"/>
        <w:rPr>
          <w:rFonts w:ascii="Arial" w:hAnsi="Arial" w:cs="Arial"/>
          <w:b/>
          <w:bCs/>
        </w:rPr>
      </w:pPr>
    </w:p>
    <w:p w14:paraId="48CB7280" w14:textId="77777777" w:rsidR="002E0FE2" w:rsidRDefault="002E0FE2">
      <w:pPr>
        <w:spacing w:line="240" w:lineRule="auto"/>
        <w:jc w:val="center"/>
        <w:rPr>
          <w:rFonts w:ascii="Arial" w:hAnsi="Arial" w:cs="Arial"/>
          <w:b/>
          <w:bCs/>
        </w:rPr>
      </w:pPr>
    </w:p>
    <w:p w14:paraId="18DAEBDC" w14:textId="3AA0E058" w:rsidR="00CA5D4B" w:rsidRDefault="000B04DC">
      <w:pPr>
        <w:spacing w:line="240" w:lineRule="auto"/>
        <w:jc w:val="center"/>
        <w:rPr>
          <w:rFonts w:ascii="Arial" w:hAnsi="Arial" w:cs="Arial"/>
          <w:b/>
          <w:bCs/>
        </w:rPr>
      </w:pPr>
      <w:r>
        <w:rPr>
          <w:rFonts w:ascii="Arial" w:hAnsi="Arial" w:cs="Arial"/>
          <w:b/>
          <w:bCs/>
        </w:rPr>
        <w:lastRenderedPageBreak/>
        <w:t>REFERENCES</w:t>
      </w:r>
    </w:p>
    <w:p w14:paraId="21971FE7" w14:textId="77777777" w:rsidR="00CA5D4B" w:rsidRDefault="00CA5D4B">
      <w:pPr>
        <w:spacing w:line="240" w:lineRule="auto"/>
        <w:jc w:val="center"/>
        <w:rPr>
          <w:rFonts w:ascii="Arial" w:hAnsi="Arial" w:cs="Arial"/>
          <w:b/>
          <w:bCs/>
        </w:rPr>
      </w:pPr>
    </w:p>
    <w:p w14:paraId="3DAFB79C" w14:textId="77777777" w:rsidR="00CA5D4B" w:rsidRDefault="000B04DC">
      <w:pPr>
        <w:spacing w:line="240" w:lineRule="auto"/>
        <w:jc w:val="both"/>
        <w:rPr>
          <w:rFonts w:ascii="Arial" w:hAnsi="Arial" w:cs="Arial"/>
        </w:rPr>
      </w:pPr>
      <w:r>
        <w:rPr>
          <w:rFonts w:ascii="Arial" w:hAnsi="Arial" w:cs="Arial"/>
        </w:rPr>
        <w:t xml:space="preserve">Agrawal, S.A.; and Chavan, S.B. (2014). "EMS: An Android Application for </w:t>
      </w:r>
      <w:r>
        <w:rPr>
          <w:rFonts w:ascii="Arial" w:hAnsi="Arial" w:cs="Arial"/>
          <w:lang w:val="en-PH"/>
        </w:rPr>
        <w:tab/>
      </w:r>
      <w:r>
        <w:rPr>
          <w:rFonts w:ascii="Arial" w:hAnsi="Arial" w:cs="Arial"/>
        </w:rPr>
        <w:t xml:space="preserve">Emergency </w:t>
      </w:r>
      <w:r>
        <w:rPr>
          <w:rFonts w:ascii="Arial" w:hAnsi="Arial" w:cs="Arial"/>
          <w:lang w:val="en-PH"/>
        </w:rPr>
        <w:tab/>
      </w:r>
      <w:r>
        <w:rPr>
          <w:rFonts w:ascii="Arial" w:hAnsi="Arial" w:cs="Arial"/>
        </w:rPr>
        <w:t xml:space="preserve">Patients." *International Journal of Computer Science and </w:t>
      </w:r>
      <w:r>
        <w:rPr>
          <w:rFonts w:ascii="Arial" w:hAnsi="Arial" w:cs="Arial"/>
          <w:lang w:val="en-PH"/>
        </w:rPr>
        <w:tab/>
      </w:r>
      <w:r>
        <w:rPr>
          <w:rFonts w:ascii="Arial" w:hAnsi="Arial" w:cs="Arial"/>
        </w:rPr>
        <w:t xml:space="preserve">Information </w:t>
      </w:r>
      <w:r>
        <w:rPr>
          <w:rFonts w:ascii="Arial" w:hAnsi="Arial" w:cs="Arial"/>
          <w:lang w:val="en-PH"/>
        </w:rPr>
        <w:tab/>
      </w:r>
      <w:r>
        <w:rPr>
          <w:rFonts w:ascii="Arial" w:hAnsi="Arial" w:cs="Arial"/>
        </w:rPr>
        <w:t>Technologies (IJCSIT)*, 5(4), 5536-5538.</w:t>
      </w:r>
    </w:p>
    <w:p w14:paraId="1923BB95" w14:textId="77777777" w:rsidR="00CA5D4B" w:rsidRDefault="000B04DC">
      <w:pPr>
        <w:spacing w:line="240" w:lineRule="auto"/>
        <w:jc w:val="both"/>
        <w:rPr>
          <w:rFonts w:ascii="Arial" w:hAnsi="Arial" w:cs="Arial"/>
        </w:rPr>
      </w:pPr>
      <w:proofErr w:type="spellStart"/>
      <w:r>
        <w:rPr>
          <w:rFonts w:ascii="Arial" w:hAnsi="Arial" w:cs="Arial"/>
        </w:rPr>
        <w:t>Aher</w:t>
      </w:r>
      <w:proofErr w:type="spellEnd"/>
      <w:r>
        <w:rPr>
          <w:rFonts w:ascii="Arial" w:hAnsi="Arial" w:cs="Arial"/>
        </w:rPr>
        <w:t xml:space="preserve">, R.; </w:t>
      </w:r>
      <w:proofErr w:type="spellStart"/>
      <w:r>
        <w:rPr>
          <w:rFonts w:ascii="Arial" w:hAnsi="Arial" w:cs="Arial"/>
        </w:rPr>
        <w:t>Baviskar</w:t>
      </w:r>
      <w:proofErr w:type="spellEnd"/>
      <w:r>
        <w:rPr>
          <w:rFonts w:ascii="Arial" w:hAnsi="Arial" w:cs="Arial"/>
        </w:rPr>
        <w:t xml:space="preserve">, P.; Chaudhari, P.; and </w:t>
      </w:r>
      <w:proofErr w:type="spellStart"/>
      <w:r>
        <w:rPr>
          <w:rFonts w:ascii="Arial" w:hAnsi="Arial" w:cs="Arial"/>
        </w:rPr>
        <w:t>Mahale</w:t>
      </w:r>
      <w:proofErr w:type="spellEnd"/>
      <w:r>
        <w:rPr>
          <w:rFonts w:ascii="Arial" w:hAnsi="Arial" w:cs="Arial"/>
        </w:rPr>
        <w:t xml:space="preserve">, M. (2016). "Emergency </w:t>
      </w:r>
      <w:r>
        <w:rPr>
          <w:rFonts w:ascii="Arial" w:hAnsi="Arial" w:cs="Arial"/>
          <w:lang w:val="en-PH"/>
        </w:rPr>
        <w:tab/>
      </w:r>
      <w:r>
        <w:rPr>
          <w:rFonts w:ascii="Arial" w:hAnsi="Arial" w:cs="Arial"/>
        </w:rPr>
        <w:t xml:space="preserve">Notification Services Application Design for Mobile Devices." *International </w:t>
      </w:r>
      <w:r>
        <w:rPr>
          <w:rFonts w:ascii="Arial" w:hAnsi="Arial" w:cs="Arial"/>
          <w:lang w:val="en-PH"/>
        </w:rPr>
        <w:tab/>
      </w:r>
      <w:r>
        <w:rPr>
          <w:rFonts w:ascii="Arial" w:hAnsi="Arial" w:cs="Arial"/>
        </w:rPr>
        <w:t>Journal of Engineering Science and Computing*, 6(11), 3501-3502.</w:t>
      </w:r>
    </w:p>
    <w:p w14:paraId="0AE009CA" w14:textId="77777777" w:rsidR="00CA5D4B" w:rsidRDefault="000B04DC">
      <w:pPr>
        <w:pStyle w:val="NormalWeb"/>
        <w:spacing w:before="0" w:beforeAutospacing="0" w:after="0" w:afterAutospacing="0"/>
        <w:jc w:val="both"/>
        <w:rPr>
          <w:rFonts w:ascii="Arial" w:hAnsi="Arial" w:cs="Arial"/>
        </w:rPr>
      </w:pPr>
      <w:proofErr w:type="spellStart"/>
      <w:r>
        <w:rPr>
          <w:rFonts w:ascii="Arial" w:hAnsi="Arial" w:cs="Arial"/>
        </w:rPr>
        <w:t>Bolle</w:t>
      </w:r>
      <w:proofErr w:type="spellEnd"/>
      <w:r>
        <w:rPr>
          <w:rFonts w:ascii="Arial" w:hAnsi="Arial" w:cs="Arial"/>
        </w:rPr>
        <w:t xml:space="preserve">, S.; </w:t>
      </w:r>
      <w:proofErr w:type="spellStart"/>
      <w:r>
        <w:rPr>
          <w:rFonts w:ascii="Arial" w:hAnsi="Arial" w:cs="Arial"/>
        </w:rPr>
        <w:t>Hasould</w:t>
      </w:r>
      <w:proofErr w:type="spellEnd"/>
      <w:r>
        <w:rPr>
          <w:rFonts w:ascii="Arial" w:hAnsi="Arial" w:cs="Arial"/>
        </w:rPr>
        <w:t xml:space="preserve">, P.; and </w:t>
      </w:r>
      <w:proofErr w:type="spellStart"/>
      <w:r>
        <w:rPr>
          <w:rFonts w:ascii="Arial" w:hAnsi="Arial" w:cs="Arial"/>
        </w:rPr>
        <w:t>Heuriksen</w:t>
      </w:r>
      <w:proofErr w:type="spellEnd"/>
      <w:r>
        <w:rPr>
          <w:rFonts w:ascii="Arial" w:hAnsi="Arial" w:cs="Arial"/>
        </w:rPr>
        <w:t xml:space="preserve">, E. (2011). "Video Calls from Lay Bystanders to </w:t>
      </w:r>
      <w:r>
        <w:rPr>
          <w:rFonts w:ascii="Arial" w:hAnsi="Arial" w:cs="Arial"/>
          <w:lang w:val="en-PH"/>
        </w:rPr>
        <w:tab/>
      </w:r>
      <w:r>
        <w:rPr>
          <w:rFonts w:ascii="Arial" w:hAnsi="Arial" w:cs="Arial"/>
        </w:rPr>
        <w:t xml:space="preserve">Dispatch </w:t>
      </w:r>
      <w:proofErr w:type="spellStart"/>
      <w:r>
        <w:rPr>
          <w:rFonts w:ascii="Arial" w:hAnsi="Arial" w:cs="Arial"/>
        </w:rPr>
        <w:t>Centres</w:t>
      </w:r>
      <w:proofErr w:type="spellEnd"/>
      <w:r>
        <w:rPr>
          <w:rFonts w:ascii="Arial" w:hAnsi="Arial" w:cs="Arial"/>
        </w:rPr>
        <w:t xml:space="preserve"> - Risk Assessment of Information Security." *BMC Health </w:t>
      </w:r>
      <w:r>
        <w:rPr>
          <w:rFonts w:ascii="Arial" w:hAnsi="Arial" w:cs="Arial"/>
          <w:lang w:val="en-PH"/>
        </w:rPr>
        <w:tab/>
      </w:r>
      <w:r>
        <w:rPr>
          <w:rFonts w:ascii="Arial" w:hAnsi="Arial" w:cs="Arial"/>
        </w:rPr>
        <w:t>Services Research*, 11: 244, 1-7.</w:t>
      </w:r>
    </w:p>
    <w:p w14:paraId="4FE448DF"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De Guzman, J.B.; De Guzman, R.C.C.; and Ado, R.G. (2014). "Mobile Emergency </w:t>
      </w:r>
      <w:r>
        <w:rPr>
          <w:rFonts w:ascii="Arial" w:hAnsi="Arial" w:cs="Arial"/>
          <w:lang w:val="en-PH"/>
        </w:rPr>
        <w:tab/>
      </w:r>
      <w:r>
        <w:rPr>
          <w:rFonts w:ascii="Arial" w:hAnsi="Arial" w:cs="Arial"/>
        </w:rPr>
        <w:t xml:space="preserve">Response Application Using Geolocation for Command </w:t>
      </w:r>
      <w:proofErr w:type="spellStart"/>
      <w:r>
        <w:rPr>
          <w:rFonts w:ascii="Arial" w:hAnsi="Arial" w:cs="Arial"/>
        </w:rPr>
        <w:t>Centres</w:t>
      </w:r>
      <w:proofErr w:type="spellEnd"/>
      <w:r>
        <w:rPr>
          <w:rFonts w:ascii="Arial" w:hAnsi="Arial" w:cs="Arial"/>
        </w:rPr>
        <w:t xml:space="preserve">." </w:t>
      </w:r>
      <w:r>
        <w:rPr>
          <w:rFonts w:ascii="Arial" w:hAnsi="Arial" w:cs="Arial"/>
          <w:lang w:val="en-PH"/>
        </w:rPr>
        <w:tab/>
      </w:r>
      <w:r>
        <w:rPr>
          <w:rFonts w:ascii="Arial" w:hAnsi="Arial" w:cs="Arial"/>
        </w:rPr>
        <w:t xml:space="preserve">*International Journal of Computer and Communication Engineering*, 3(4), </w:t>
      </w:r>
      <w:r>
        <w:rPr>
          <w:rFonts w:ascii="Arial" w:hAnsi="Arial" w:cs="Arial"/>
          <w:lang w:val="en-PH"/>
        </w:rPr>
        <w:tab/>
      </w:r>
      <w:r>
        <w:rPr>
          <w:rFonts w:ascii="Arial" w:hAnsi="Arial" w:cs="Arial"/>
        </w:rPr>
        <w:t>235-238.</w:t>
      </w:r>
    </w:p>
    <w:p w14:paraId="03CC7F96" w14:textId="77777777" w:rsidR="00CA5D4B" w:rsidRDefault="000B04DC">
      <w:pPr>
        <w:spacing w:line="240" w:lineRule="auto"/>
        <w:jc w:val="both"/>
        <w:rPr>
          <w:rFonts w:ascii="Arial" w:hAnsi="Arial" w:cs="Arial"/>
        </w:rPr>
      </w:pPr>
      <w:r>
        <w:rPr>
          <w:rFonts w:ascii="Arial" w:hAnsi="Arial" w:cs="Arial"/>
        </w:rPr>
        <w:t xml:space="preserve">Drury, J., &amp; </w:t>
      </w:r>
      <w:proofErr w:type="spellStart"/>
      <w:r>
        <w:rPr>
          <w:rFonts w:ascii="Arial" w:hAnsi="Arial" w:cs="Arial"/>
        </w:rPr>
        <w:t>Tekin</w:t>
      </w:r>
      <w:proofErr w:type="spellEnd"/>
      <w:r>
        <w:rPr>
          <w:rFonts w:ascii="Arial" w:hAnsi="Arial" w:cs="Arial"/>
        </w:rPr>
        <w:t xml:space="preserve"> </w:t>
      </w:r>
      <w:proofErr w:type="spellStart"/>
      <w:r>
        <w:rPr>
          <w:rFonts w:ascii="Arial" w:hAnsi="Arial" w:cs="Arial"/>
        </w:rPr>
        <w:t>Guven</w:t>
      </w:r>
      <w:proofErr w:type="spellEnd"/>
      <w:r>
        <w:rPr>
          <w:rFonts w:ascii="Arial" w:hAnsi="Arial" w:cs="Arial"/>
        </w:rPr>
        <w:t xml:space="preserve">, S. (2020). "Emergencies and Disasters." In Together Apart: </w:t>
      </w:r>
    </w:p>
    <w:p w14:paraId="57475889" w14:textId="77777777" w:rsidR="00CA5D4B" w:rsidRDefault="000B04DC">
      <w:pPr>
        <w:spacing w:line="240" w:lineRule="auto"/>
        <w:jc w:val="both"/>
        <w:rPr>
          <w:rFonts w:ascii="Arial" w:hAnsi="Arial" w:cs="Arial"/>
        </w:rPr>
      </w:pPr>
      <w:r>
        <w:rPr>
          <w:rFonts w:ascii="Arial" w:hAnsi="Arial" w:cs="Arial"/>
        </w:rPr>
        <w:tab/>
        <w:t>The Psychology of COVID-19, 80-83.</w:t>
      </w:r>
    </w:p>
    <w:p w14:paraId="671C5EB4" w14:textId="77777777" w:rsidR="00CA5D4B" w:rsidRDefault="000B04DC">
      <w:pPr>
        <w:spacing w:line="240" w:lineRule="auto"/>
        <w:jc w:val="both"/>
        <w:rPr>
          <w:rFonts w:ascii="Arial" w:hAnsi="Arial" w:cs="Arial"/>
        </w:rPr>
      </w:pPr>
      <w:proofErr w:type="spellStart"/>
      <w:r>
        <w:rPr>
          <w:rFonts w:ascii="Arial" w:hAnsi="Arial" w:cs="Arial"/>
        </w:rPr>
        <w:t>Erkhembayar</w:t>
      </w:r>
      <w:proofErr w:type="spellEnd"/>
      <w:r>
        <w:rPr>
          <w:rFonts w:ascii="Arial" w:hAnsi="Arial" w:cs="Arial"/>
        </w:rPr>
        <w:t xml:space="preserve">, R., Dickinson, E., </w:t>
      </w:r>
      <w:proofErr w:type="spellStart"/>
      <w:r>
        <w:rPr>
          <w:rFonts w:ascii="Arial" w:hAnsi="Arial" w:cs="Arial"/>
        </w:rPr>
        <w:t>Badarch</w:t>
      </w:r>
      <w:proofErr w:type="spellEnd"/>
      <w:r>
        <w:rPr>
          <w:rFonts w:ascii="Arial" w:hAnsi="Arial" w:cs="Arial"/>
        </w:rPr>
        <w:t xml:space="preserve">, D., Narula, I., Warburton, D., Thomas, G. </w:t>
      </w:r>
      <w:r>
        <w:rPr>
          <w:rFonts w:ascii="Arial" w:hAnsi="Arial" w:cs="Arial"/>
        </w:rPr>
        <w:tab/>
        <w:t xml:space="preserve">N., &amp; </w:t>
      </w:r>
      <w:proofErr w:type="spellStart"/>
      <w:r>
        <w:rPr>
          <w:rFonts w:ascii="Arial" w:hAnsi="Arial" w:cs="Arial"/>
        </w:rPr>
        <w:t>Manaseki</w:t>
      </w:r>
      <w:proofErr w:type="spellEnd"/>
      <w:r>
        <w:rPr>
          <w:rFonts w:ascii="Arial" w:hAnsi="Arial" w:cs="Arial"/>
        </w:rPr>
        <w:t xml:space="preserve">-Holland, S. (2020). "Early Policy Actions and Emergency </w:t>
      </w:r>
      <w:r>
        <w:rPr>
          <w:rFonts w:ascii="Arial" w:hAnsi="Arial" w:cs="Arial"/>
        </w:rPr>
        <w:tab/>
        <w:t xml:space="preserve">Response to the COVID-19 Pandemic in Mongolia: Experiences and </w:t>
      </w:r>
      <w:r>
        <w:rPr>
          <w:rFonts w:ascii="Arial" w:hAnsi="Arial" w:cs="Arial"/>
        </w:rPr>
        <w:tab/>
        <w:t>Challenges." The Lancet Global Health, 8(9), e1234-e1241.</w:t>
      </w:r>
    </w:p>
    <w:p w14:paraId="4669FE8D" w14:textId="77777777" w:rsidR="00CA5D4B" w:rsidRDefault="000B04DC">
      <w:pPr>
        <w:spacing w:line="240" w:lineRule="auto"/>
        <w:jc w:val="both"/>
        <w:rPr>
          <w:rFonts w:ascii="Arial" w:hAnsi="Arial" w:cs="Arial"/>
        </w:rPr>
      </w:pPr>
      <w:proofErr w:type="spellStart"/>
      <w:r>
        <w:rPr>
          <w:rFonts w:ascii="Arial" w:hAnsi="Arial" w:cs="Arial"/>
        </w:rPr>
        <w:t>Errikson</w:t>
      </w:r>
      <w:proofErr w:type="spellEnd"/>
      <w:r>
        <w:rPr>
          <w:rFonts w:ascii="Arial" w:hAnsi="Arial" w:cs="Arial"/>
        </w:rPr>
        <w:t xml:space="preserve"> E., </w:t>
      </w:r>
      <w:proofErr w:type="spellStart"/>
      <w:r>
        <w:rPr>
          <w:rFonts w:ascii="Arial" w:hAnsi="Arial" w:cs="Arial"/>
        </w:rPr>
        <w:t>Pemker</w:t>
      </w:r>
      <w:proofErr w:type="spellEnd"/>
      <w:r>
        <w:rPr>
          <w:rFonts w:ascii="Arial" w:hAnsi="Arial" w:cs="Arial"/>
        </w:rPr>
        <w:t xml:space="preserve"> M. (2000). Business Modeling with UML: Business Patterns at </w:t>
      </w:r>
      <w:r>
        <w:rPr>
          <w:rFonts w:ascii="Arial" w:hAnsi="Arial" w:cs="Arial"/>
        </w:rPr>
        <w:tab/>
        <w:t xml:space="preserve">Work.                       </w:t>
      </w:r>
    </w:p>
    <w:p w14:paraId="6B5734EC" w14:textId="77777777" w:rsidR="00CA5D4B" w:rsidRDefault="000B04DC">
      <w:pPr>
        <w:spacing w:line="240" w:lineRule="auto"/>
        <w:jc w:val="both"/>
        <w:rPr>
          <w:rFonts w:ascii="Arial" w:hAnsi="Arial" w:cs="Arial"/>
        </w:rPr>
      </w:pPr>
      <w:proofErr w:type="spellStart"/>
      <w:r>
        <w:rPr>
          <w:rFonts w:ascii="Arial" w:hAnsi="Arial" w:cs="Arial"/>
        </w:rPr>
        <w:t>Fabito</w:t>
      </w:r>
      <w:proofErr w:type="spellEnd"/>
      <w:r>
        <w:rPr>
          <w:rFonts w:ascii="Arial" w:hAnsi="Arial" w:cs="Arial"/>
        </w:rPr>
        <w:t xml:space="preserve"> B.S.; </w:t>
      </w:r>
      <w:proofErr w:type="spellStart"/>
      <w:r>
        <w:rPr>
          <w:rFonts w:ascii="Arial" w:hAnsi="Arial" w:cs="Arial"/>
        </w:rPr>
        <w:t>Balahadia</w:t>
      </w:r>
      <w:proofErr w:type="spellEnd"/>
      <w:r>
        <w:rPr>
          <w:rFonts w:ascii="Arial" w:hAnsi="Arial" w:cs="Arial"/>
        </w:rPr>
        <w:t xml:space="preserve">, F.F.; and </w:t>
      </w:r>
      <w:proofErr w:type="spellStart"/>
      <w:r>
        <w:rPr>
          <w:rFonts w:ascii="Arial" w:hAnsi="Arial" w:cs="Arial"/>
        </w:rPr>
        <w:t>Cabatlao</w:t>
      </w:r>
      <w:proofErr w:type="spellEnd"/>
      <w:r>
        <w:rPr>
          <w:rFonts w:ascii="Arial" w:hAnsi="Arial" w:cs="Arial"/>
        </w:rPr>
        <w:t>, J.D.; (2016). "</w:t>
      </w:r>
      <w:proofErr w:type="spellStart"/>
      <w:r>
        <w:rPr>
          <w:rFonts w:ascii="Arial" w:hAnsi="Arial" w:cs="Arial"/>
        </w:rPr>
        <w:t>AppLERT</w:t>
      </w:r>
      <w:proofErr w:type="spellEnd"/>
      <w:r>
        <w:rPr>
          <w:rFonts w:ascii="Arial" w:hAnsi="Arial" w:cs="Arial"/>
        </w:rPr>
        <w:t xml:space="preserve">: A Mobile </w:t>
      </w:r>
      <w:r>
        <w:rPr>
          <w:rFonts w:ascii="Arial" w:hAnsi="Arial" w:cs="Arial"/>
          <w:lang w:val="en-PH"/>
        </w:rPr>
        <w:tab/>
      </w:r>
      <w:r>
        <w:rPr>
          <w:rFonts w:ascii="Arial" w:hAnsi="Arial" w:cs="Arial"/>
        </w:rPr>
        <w:t xml:space="preserve">Application for Incident and Disaster Notification for Metro Manila." *2016 IEEE </w:t>
      </w:r>
      <w:r>
        <w:rPr>
          <w:rFonts w:ascii="Arial" w:hAnsi="Arial" w:cs="Arial"/>
          <w:lang w:val="en-PH"/>
        </w:rPr>
        <w:tab/>
      </w:r>
      <w:r>
        <w:rPr>
          <w:rFonts w:ascii="Arial" w:hAnsi="Arial" w:cs="Arial"/>
        </w:rPr>
        <w:t>Region 10 Symposium (TENSYMP)*. Bali, Indonesia, 288-292.</w:t>
      </w:r>
    </w:p>
    <w:p w14:paraId="0B962970"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Hong, N.K.; </w:t>
      </w:r>
      <w:proofErr w:type="spellStart"/>
      <w:r>
        <w:rPr>
          <w:rFonts w:ascii="Arial" w:hAnsi="Arial" w:cs="Arial"/>
        </w:rPr>
        <w:t>Hafit</w:t>
      </w:r>
      <w:proofErr w:type="spellEnd"/>
      <w:r>
        <w:rPr>
          <w:rFonts w:ascii="Arial" w:hAnsi="Arial" w:cs="Arial"/>
        </w:rPr>
        <w:t xml:space="preserve">, H.; Wahid, N.; Kasim, S.; and </w:t>
      </w:r>
      <w:proofErr w:type="spellStart"/>
      <w:r>
        <w:rPr>
          <w:rFonts w:ascii="Arial" w:hAnsi="Arial" w:cs="Arial"/>
        </w:rPr>
        <w:t>Yulof</w:t>
      </w:r>
      <w:proofErr w:type="spellEnd"/>
      <w:r>
        <w:rPr>
          <w:rFonts w:ascii="Arial" w:hAnsi="Arial" w:cs="Arial"/>
        </w:rPr>
        <w:t xml:space="preserve">, M.M. (2017). "Help Me Please! </w:t>
      </w:r>
      <w:r>
        <w:rPr>
          <w:rFonts w:ascii="Arial" w:hAnsi="Arial" w:cs="Arial"/>
          <w:lang w:val="en-PH"/>
        </w:rPr>
        <w:tab/>
      </w:r>
      <w:r>
        <w:rPr>
          <w:rFonts w:ascii="Arial" w:hAnsi="Arial" w:cs="Arial"/>
        </w:rPr>
        <w:t xml:space="preserve">Designing and Developing Application for Emergencies." *IOP Conference </w:t>
      </w:r>
      <w:r>
        <w:rPr>
          <w:rFonts w:ascii="Arial" w:hAnsi="Arial" w:cs="Arial"/>
          <w:lang w:val="en-PH"/>
        </w:rPr>
        <w:tab/>
      </w:r>
      <w:r>
        <w:rPr>
          <w:rFonts w:ascii="Arial" w:hAnsi="Arial" w:cs="Arial"/>
        </w:rPr>
        <w:t>Series: Materials Science and Engineering*, 226 012116.</w:t>
      </w:r>
    </w:p>
    <w:p w14:paraId="1AC07027" w14:textId="77777777" w:rsidR="00CA5D4B" w:rsidRDefault="000B04DC">
      <w:pPr>
        <w:pStyle w:val="NormalWeb"/>
        <w:spacing w:before="0" w:beforeAutospacing="0" w:after="0" w:afterAutospacing="0"/>
        <w:jc w:val="both"/>
        <w:rPr>
          <w:rFonts w:ascii="Arial" w:hAnsi="Arial" w:cs="Arial"/>
        </w:rPr>
      </w:pPr>
      <w:proofErr w:type="spellStart"/>
      <w:r>
        <w:rPr>
          <w:rFonts w:ascii="Arial" w:hAnsi="Arial" w:cs="Arial"/>
        </w:rPr>
        <w:t>Ineya</w:t>
      </w:r>
      <w:proofErr w:type="spellEnd"/>
      <w:r>
        <w:rPr>
          <w:rFonts w:ascii="Arial" w:hAnsi="Arial" w:cs="Arial"/>
        </w:rPr>
        <w:t xml:space="preserve">, S.S.; Ramya, R.; and Dinesh, P.S. (2017). "Emergency Reporting Using </w:t>
      </w:r>
      <w:r>
        <w:rPr>
          <w:rFonts w:ascii="Arial" w:hAnsi="Arial" w:cs="Arial"/>
          <w:lang w:val="en-PH"/>
        </w:rPr>
        <w:tab/>
      </w:r>
      <w:r>
        <w:rPr>
          <w:rFonts w:ascii="Arial" w:hAnsi="Arial" w:cs="Arial"/>
        </w:rPr>
        <w:t xml:space="preserve">Smartphone." *International Journal of Computer Science Engineering*, 6(6), </w:t>
      </w:r>
      <w:r>
        <w:rPr>
          <w:rFonts w:ascii="Arial" w:hAnsi="Arial" w:cs="Arial"/>
          <w:lang w:val="en-PH"/>
        </w:rPr>
        <w:tab/>
      </w:r>
      <w:r>
        <w:rPr>
          <w:rFonts w:ascii="Arial" w:hAnsi="Arial" w:cs="Arial"/>
        </w:rPr>
        <w:t>140-144.</w:t>
      </w:r>
    </w:p>
    <w:p w14:paraId="639B4010"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Jadhav, R.; Patel, J.; Jain, D.; and </w:t>
      </w:r>
      <w:proofErr w:type="spellStart"/>
      <w:r>
        <w:rPr>
          <w:rFonts w:ascii="Arial" w:hAnsi="Arial" w:cs="Arial"/>
        </w:rPr>
        <w:t>Phad-htare</w:t>
      </w:r>
      <w:proofErr w:type="spellEnd"/>
      <w:r>
        <w:rPr>
          <w:rFonts w:ascii="Arial" w:hAnsi="Arial" w:cs="Arial"/>
        </w:rPr>
        <w:t xml:space="preserve">, S. (2014). "Emergency Management </w:t>
      </w:r>
      <w:r>
        <w:rPr>
          <w:rFonts w:ascii="Arial" w:hAnsi="Arial" w:cs="Arial"/>
          <w:lang w:val="en-PH"/>
        </w:rPr>
        <w:tab/>
      </w:r>
      <w:r>
        <w:rPr>
          <w:rFonts w:ascii="Arial" w:hAnsi="Arial" w:cs="Arial"/>
        </w:rPr>
        <w:t xml:space="preserve">System Using Android Application." *International Journal of Advanced </w:t>
      </w:r>
      <w:r>
        <w:rPr>
          <w:rFonts w:ascii="Arial" w:hAnsi="Arial" w:cs="Arial"/>
          <w:lang w:val="en-PH"/>
        </w:rPr>
        <w:tab/>
      </w:r>
      <w:r>
        <w:rPr>
          <w:rFonts w:ascii="Arial" w:hAnsi="Arial" w:cs="Arial"/>
        </w:rPr>
        <w:t>Research in Computer Engineering &amp; Technology*, 5(3), 2803-2805.</w:t>
      </w:r>
    </w:p>
    <w:p w14:paraId="55F592FB" w14:textId="77777777" w:rsidR="00CA5D4B" w:rsidRDefault="000B04DC">
      <w:pPr>
        <w:pStyle w:val="NormalWeb"/>
        <w:spacing w:before="0" w:beforeAutospacing="0" w:after="0" w:afterAutospacing="0"/>
        <w:jc w:val="both"/>
        <w:rPr>
          <w:rFonts w:ascii="Arial" w:hAnsi="Arial" w:cs="Arial"/>
        </w:rPr>
      </w:pPr>
      <w:r>
        <w:rPr>
          <w:rFonts w:ascii="Arial" w:hAnsi="Arial" w:cs="Arial"/>
        </w:rPr>
        <w:t xml:space="preserve">Khan, Z. (2014). "An Emergency Alert SMS and GPS Tracking Application for </w:t>
      </w:r>
      <w:r>
        <w:rPr>
          <w:rFonts w:ascii="Arial" w:hAnsi="Arial" w:cs="Arial"/>
          <w:lang w:val="en-PH"/>
        </w:rPr>
        <w:tab/>
      </w:r>
      <w:r>
        <w:rPr>
          <w:rFonts w:ascii="Arial" w:hAnsi="Arial" w:cs="Arial"/>
        </w:rPr>
        <w:t xml:space="preserve">Android Smart Phones." *International Journal of Advanced Research in </w:t>
      </w:r>
      <w:r>
        <w:rPr>
          <w:rFonts w:ascii="Arial" w:hAnsi="Arial" w:cs="Arial"/>
          <w:lang w:val="en-PH"/>
        </w:rPr>
        <w:tab/>
      </w:r>
      <w:r>
        <w:rPr>
          <w:rFonts w:ascii="Arial" w:hAnsi="Arial" w:cs="Arial"/>
        </w:rPr>
        <w:t>Computer Science*, 5(3), 89-94.</w:t>
      </w:r>
    </w:p>
    <w:p w14:paraId="491499F9" w14:textId="77777777" w:rsidR="00CA5D4B" w:rsidRDefault="000B04DC">
      <w:pPr>
        <w:spacing w:line="240" w:lineRule="auto"/>
        <w:ind w:firstLine="720"/>
        <w:jc w:val="both"/>
        <w:rPr>
          <w:rFonts w:ascii="Arial" w:hAnsi="Arial" w:cs="Arial"/>
        </w:rPr>
      </w:pPr>
      <w:proofErr w:type="spellStart"/>
      <w:r>
        <w:rPr>
          <w:rFonts w:ascii="Arial" w:hAnsi="Arial" w:cs="Arial"/>
        </w:rPr>
        <w:t>Manoj</w:t>
      </w:r>
      <w:proofErr w:type="spellEnd"/>
      <w:r>
        <w:rPr>
          <w:rFonts w:ascii="Arial" w:hAnsi="Arial" w:cs="Arial"/>
        </w:rPr>
        <w:t>, B. S., &amp; Baker, A. H. (2007). "Communication Challenges in</w:t>
      </w:r>
      <w:r>
        <w:rPr>
          <w:rFonts w:ascii="Arial" w:hAnsi="Arial" w:cs="Arial"/>
          <w:lang w:val="en-PH"/>
        </w:rPr>
        <w:t xml:space="preserve"> </w:t>
      </w:r>
      <w:r>
        <w:rPr>
          <w:rFonts w:ascii="Arial" w:hAnsi="Arial" w:cs="Arial"/>
          <w:lang w:val="en-PH"/>
        </w:rPr>
        <w:tab/>
      </w:r>
      <w:r>
        <w:rPr>
          <w:rFonts w:ascii="Arial" w:hAnsi="Arial" w:cs="Arial"/>
        </w:rPr>
        <w:t>Emergency Response." Communications of the ACM, 50(3), 51-53.</w:t>
      </w:r>
    </w:p>
    <w:p w14:paraId="3663C9C9" w14:textId="77777777" w:rsidR="00CA5D4B" w:rsidRDefault="000B04DC">
      <w:pPr>
        <w:spacing w:line="240" w:lineRule="auto"/>
        <w:jc w:val="both"/>
        <w:rPr>
          <w:rFonts w:ascii="Arial" w:hAnsi="Arial" w:cs="Arial"/>
        </w:rPr>
      </w:pPr>
      <w:r>
        <w:rPr>
          <w:rFonts w:ascii="Arial" w:hAnsi="Arial" w:cs="Arial"/>
        </w:rPr>
        <w:t xml:space="preserve">Na, S., </w:t>
      </w:r>
      <w:proofErr w:type="spellStart"/>
      <w:r>
        <w:rPr>
          <w:rFonts w:ascii="Arial" w:hAnsi="Arial" w:cs="Arial"/>
        </w:rPr>
        <w:t>Xumin</w:t>
      </w:r>
      <w:proofErr w:type="spellEnd"/>
      <w:r>
        <w:rPr>
          <w:rFonts w:ascii="Arial" w:hAnsi="Arial" w:cs="Arial"/>
        </w:rPr>
        <w:t xml:space="preserve">, L., &amp; Yong, G. (2010, April). Research on k-means clustering </w:t>
      </w:r>
      <w:r>
        <w:rPr>
          <w:rFonts w:ascii="Arial" w:hAnsi="Arial" w:cs="Arial"/>
          <w:lang w:val="en-PH"/>
        </w:rPr>
        <w:tab/>
      </w:r>
      <w:r>
        <w:rPr>
          <w:rFonts w:ascii="Arial" w:hAnsi="Arial" w:cs="Arial"/>
        </w:rPr>
        <w:t xml:space="preserve">algorithm: An improved k-means clustering algorithm. In 2010 Third </w:t>
      </w:r>
      <w:r>
        <w:rPr>
          <w:rFonts w:ascii="Arial" w:hAnsi="Arial" w:cs="Arial"/>
          <w:lang w:val="en-PH"/>
        </w:rPr>
        <w:tab/>
      </w:r>
      <w:r>
        <w:rPr>
          <w:rFonts w:ascii="Arial" w:hAnsi="Arial" w:cs="Arial"/>
        </w:rPr>
        <w:t xml:space="preserve">International Symposium on intelligent information technology and security </w:t>
      </w:r>
      <w:r>
        <w:rPr>
          <w:rFonts w:ascii="Arial" w:hAnsi="Arial" w:cs="Arial"/>
          <w:lang w:val="en-PH"/>
        </w:rPr>
        <w:tab/>
      </w:r>
      <w:r>
        <w:rPr>
          <w:rFonts w:ascii="Arial" w:hAnsi="Arial" w:cs="Arial"/>
        </w:rPr>
        <w:t xml:space="preserve">informatics (pp. 63-67). </w:t>
      </w:r>
      <w:proofErr w:type="spellStart"/>
      <w:r>
        <w:rPr>
          <w:rFonts w:ascii="Arial" w:hAnsi="Arial" w:cs="Arial"/>
        </w:rPr>
        <w:t>Ieee</w:t>
      </w:r>
      <w:proofErr w:type="spellEnd"/>
      <w:r>
        <w:rPr>
          <w:rFonts w:ascii="Arial" w:hAnsi="Arial" w:cs="Arial"/>
        </w:rPr>
        <w:t xml:space="preserve">.    </w:t>
      </w:r>
    </w:p>
    <w:p w14:paraId="2D41062D" w14:textId="77777777" w:rsidR="00CA5D4B" w:rsidRDefault="00CA5D4B">
      <w:pPr>
        <w:pStyle w:val="NormalWeb"/>
        <w:spacing w:before="0" w:beforeAutospacing="0" w:after="0" w:afterAutospacing="0"/>
        <w:jc w:val="both"/>
        <w:rPr>
          <w:rFonts w:ascii="Arial" w:hAnsi="Arial" w:cs="Arial"/>
        </w:rPr>
        <w:sectPr w:rsidR="00CA5D4B">
          <w:headerReference w:type="default" r:id="rId70"/>
          <w:pgSz w:w="12240" w:h="15840"/>
          <w:pgMar w:top="1440" w:right="1440" w:bottom="1440" w:left="1701" w:header="720" w:footer="720" w:gutter="0"/>
          <w:cols w:space="720"/>
          <w:docGrid w:linePitch="360"/>
        </w:sectPr>
      </w:pPr>
    </w:p>
    <w:p w14:paraId="3296C43D" w14:textId="77777777" w:rsidR="00CA5D4B" w:rsidRDefault="000B04DC">
      <w:pPr>
        <w:pStyle w:val="NormalWeb"/>
        <w:spacing w:before="0" w:beforeAutospacing="0" w:after="0" w:afterAutospacing="0"/>
        <w:jc w:val="both"/>
        <w:rPr>
          <w:rFonts w:ascii="Arial" w:hAnsi="Arial" w:cs="Arial"/>
        </w:rPr>
      </w:pPr>
      <w:r>
        <w:rPr>
          <w:rFonts w:ascii="Arial" w:hAnsi="Arial" w:cs="Arial"/>
        </w:rPr>
        <w:lastRenderedPageBreak/>
        <w:t xml:space="preserve">Pinheiro, A. S., Gouveia, R., Jesus, Â., Baptista, J. S., &amp; Baptista, J. S. (2019). The </w:t>
      </w:r>
      <w:r>
        <w:rPr>
          <w:rFonts w:ascii="Arial" w:hAnsi="Arial" w:cs="Arial"/>
          <w:lang w:val="en-PH"/>
        </w:rPr>
        <w:tab/>
      </w:r>
      <w:r>
        <w:rPr>
          <w:rFonts w:ascii="Arial" w:hAnsi="Arial" w:cs="Arial"/>
        </w:rPr>
        <w:t xml:space="preserve">importance of emergency response training: a case study. In </w:t>
      </w:r>
      <w:r>
        <w:rPr>
          <w:rFonts w:ascii="Arial" w:hAnsi="Arial" w:cs="Arial"/>
          <w:i/>
          <w:iCs/>
        </w:rPr>
        <w:t xml:space="preserve">Studies in </w:t>
      </w:r>
      <w:r>
        <w:rPr>
          <w:rFonts w:ascii="Arial" w:hAnsi="Arial" w:cs="Arial"/>
          <w:i/>
          <w:iCs/>
          <w:lang w:val="en-PH"/>
        </w:rPr>
        <w:tab/>
      </w:r>
      <w:r>
        <w:rPr>
          <w:rFonts w:ascii="Arial" w:hAnsi="Arial" w:cs="Arial"/>
          <w:i/>
          <w:iCs/>
        </w:rPr>
        <w:t>systems, decision and control</w:t>
      </w:r>
      <w:r>
        <w:rPr>
          <w:rFonts w:ascii="Arial" w:hAnsi="Arial" w:cs="Arial"/>
        </w:rPr>
        <w:t>. https://doi.org/10.1007/978-3-030-14730-3_79</w:t>
      </w:r>
    </w:p>
    <w:p w14:paraId="5CF33478" w14:textId="77777777" w:rsidR="00CA5D4B" w:rsidRDefault="000B04DC">
      <w:pPr>
        <w:spacing w:line="240" w:lineRule="auto"/>
        <w:jc w:val="both"/>
        <w:rPr>
          <w:rFonts w:ascii="Arial" w:hAnsi="Arial" w:cs="Arial"/>
        </w:rPr>
      </w:pPr>
      <w:r>
        <w:rPr>
          <w:rFonts w:ascii="Arial" w:hAnsi="Arial" w:cs="Arial"/>
        </w:rPr>
        <w:t xml:space="preserve">Ramirez, L.P.; </w:t>
      </w:r>
      <w:proofErr w:type="spellStart"/>
      <w:r>
        <w:rPr>
          <w:rFonts w:ascii="Arial" w:hAnsi="Arial" w:cs="Arial"/>
        </w:rPr>
        <w:t>Pondoyo</w:t>
      </w:r>
      <w:proofErr w:type="spellEnd"/>
      <w:r>
        <w:rPr>
          <w:rFonts w:ascii="Arial" w:hAnsi="Arial" w:cs="Arial"/>
        </w:rPr>
        <w:t xml:space="preserve">, J.M; </w:t>
      </w:r>
      <w:proofErr w:type="spellStart"/>
      <w:r>
        <w:rPr>
          <w:rFonts w:ascii="Arial" w:hAnsi="Arial" w:cs="Arial"/>
        </w:rPr>
        <w:t>Laya</w:t>
      </w:r>
      <w:proofErr w:type="spellEnd"/>
      <w:r>
        <w:rPr>
          <w:rFonts w:ascii="Arial" w:hAnsi="Arial" w:cs="Arial"/>
        </w:rPr>
        <w:t xml:space="preserve">, T.P.; and </w:t>
      </w:r>
      <w:proofErr w:type="spellStart"/>
      <w:r>
        <w:rPr>
          <w:rFonts w:ascii="Arial" w:hAnsi="Arial" w:cs="Arial"/>
        </w:rPr>
        <w:t>Bahio</w:t>
      </w:r>
      <w:proofErr w:type="spellEnd"/>
      <w:r>
        <w:rPr>
          <w:rFonts w:ascii="Arial" w:hAnsi="Arial" w:cs="Arial"/>
        </w:rPr>
        <w:t xml:space="preserve">, N. (2013). "Sagip </w:t>
      </w:r>
      <w:proofErr w:type="spellStart"/>
      <w:r>
        <w:rPr>
          <w:rFonts w:ascii="Arial" w:hAnsi="Arial" w:cs="Arial"/>
        </w:rPr>
        <w:t>Pinoy</w:t>
      </w:r>
      <w:proofErr w:type="spellEnd"/>
      <w:r>
        <w:rPr>
          <w:rFonts w:ascii="Arial" w:hAnsi="Arial" w:cs="Arial"/>
        </w:rPr>
        <w:t xml:space="preserve">: A Web </w:t>
      </w:r>
      <w:r>
        <w:rPr>
          <w:rFonts w:ascii="Arial" w:hAnsi="Arial" w:cs="Arial"/>
          <w:lang w:val="en-PH"/>
        </w:rPr>
        <w:tab/>
      </w:r>
      <w:r>
        <w:rPr>
          <w:rFonts w:ascii="Arial" w:hAnsi="Arial" w:cs="Arial"/>
        </w:rPr>
        <w:t xml:space="preserve">and Mobile-Based Philippine Emergency Quick Response Portal." Retrieved </w:t>
      </w:r>
      <w:r>
        <w:rPr>
          <w:rFonts w:ascii="Arial" w:hAnsi="Arial" w:cs="Arial"/>
          <w:lang w:val="en-PH"/>
        </w:rPr>
        <w:tab/>
      </w:r>
      <w:r>
        <w:rPr>
          <w:rFonts w:ascii="Arial" w:hAnsi="Arial" w:cs="Arial"/>
        </w:rPr>
        <w:t>October 1, 2021, from [link](https://docplayer.net/26227204-Sagippinoy-a-</w:t>
      </w:r>
      <w:r>
        <w:rPr>
          <w:rFonts w:ascii="Arial" w:hAnsi="Arial" w:cs="Arial"/>
          <w:lang w:val="en-PH"/>
        </w:rPr>
        <w:tab/>
      </w:r>
      <w:r>
        <w:rPr>
          <w:rFonts w:ascii="Arial" w:hAnsi="Arial" w:cs="Arial"/>
        </w:rPr>
        <w:t>web-and-mobile-based-philippine-emergency-quick-response-portal.html).</w:t>
      </w:r>
    </w:p>
    <w:p w14:paraId="7930D767" w14:textId="77777777" w:rsidR="00CA5D4B" w:rsidRDefault="000B04DC">
      <w:pPr>
        <w:spacing w:line="240" w:lineRule="auto"/>
        <w:jc w:val="both"/>
        <w:rPr>
          <w:rFonts w:ascii="Arial" w:hAnsi="Arial" w:cs="Arial"/>
        </w:rPr>
      </w:pPr>
      <w:r>
        <w:rPr>
          <w:rFonts w:ascii="Arial" w:hAnsi="Arial" w:cs="Arial"/>
        </w:rPr>
        <w:t xml:space="preserve">Raut, D.B.; and Patil, P. (2015). "Research on Emergency Call and Location Tracking </w:t>
      </w:r>
      <w:r>
        <w:rPr>
          <w:rFonts w:ascii="Arial" w:hAnsi="Arial" w:cs="Arial"/>
          <w:lang w:val="en-PH"/>
        </w:rPr>
        <w:tab/>
      </w:r>
      <w:r>
        <w:rPr>
          <w:rFonts w:ascii="Arial" w:hAnsi="Arial" w:cs="Arial"/>
        </w:rPr>
        <w:t xml:space="preserve">System with Enhanced Functionality for Android." *Internal Journal of Advance </w:t>
      </w:r>
      <w:r>
        <w:rPr>
          <w:rFonts w:ascii="Arial" w:hAnsi="Arial" w:cs="Arial"/>
          <w:lang w:val="en-PH"/>
        </w:rPr>
        <w:tab/>
      </w:r>
      <w:r>
        <w:rPr>
          <w:rFonts w:ascii="Arial" w:hAnsi="Arial" w:cs="Arial"/>
        </w:rPr>
        <w:t>Research in Computer Science and Management Studies*, 3(5), 2321-7782.</w:t>
      </w:r>
    </w:p>
    <w:p w14:paraId="61C47544" w14:textId="77777777" w:rsidR="00CA5D4B" w:rsidRDefault="000B04DC">
      <w:pPr>
        <w:spacing w:line="240" w:lineRule="auto"/>
        <w:jc w:val="both"/>
        <w:rPr>
          <w:rFonts w:ascii="Arial" w:hAnsi="Arial" w:cs="Arial"/>
        </w:rPr>
      </w:pPr>
      <w:r>
        <w:rPr>
          <w:rFonts w:ascii="Arial" w:hAnsi="Arial" w:cs="Arial"/>
        </w:rPr>
        <w:t xml:space="preserve">Romano, M.; </w:t>
      </w:r>
      <w:proofErr w:type="spellStart"/>
      <w:r>
        <w:rPr>
          <w:rFonts w:ascii="Arial" w:hAnsi="Arial" w:cs="Arial"/>
        </w:rPr>
        <w:t>Onorati</w:t>
      </w:r>
      <w:proofErr w:type="spellEnd"/>
      <w:r>
        <w:rPr>
          <w:rFonts w:ascii="Arial" w:hAnsi="Arial" w:cs="Arial"/>
        </w:rPr>
        <w:t xml:space="preserve">, T.; </w:t>
      </w:r>
      <w:proofErr w:type="spellStart"/>
      <w:r>
        <w:rPr>
          <w:rFonts w:ascii="Arial" w:hAnsi="Arial" w:cs="Arial"/>
        </w:rPr>
        <w:t>Aedo</w:t>
      </w:r>
      <w:proofErr w:type="spellEnd"/>
      <w:r>
        <w:rPr>
          <w:rFonts w:ascii="Arial" w:hAnsi="Arial" w:cs="Arial"/>
        </w:rPr>
        <w:t xml:space="preserve">, I.; and Diaz, P. (2016). "Designing Mobile </w:t>
      </w:r>
      <w:r>
        <w:rPr>
          <w:rFonts w:ascii="Arial" w:hAnsi="Arial" w:cs="Arial"/>
          <w:lang w:val="en-PH"/>
        </w:rPr>
        <w:tab/>
      </w:r>
      <w:r>
        <w:rPr>
          <w:rFonts w:ascii="Arial" w:hAnsi="Arial" w:cs="Arial"/>
        </w:rPr>
        <w:t xml:space="preserve">Applications for Emergency Response: Citizens Acting as Human Sensors." </w:t>
      </w:r>
      <w:r>
        <w:rPr>
          <w:rFonts w:ascii="Arial" w:hAnsi="Arial" w:cs="Arial"/>
          <w:lang w:val="en-PH"/>
        </w:rPr>
        <w:tab/>
      </w:r>
      <w:r>
        <w:rPr>
          <w:rFonts w:ascii="Arial" w:hAnsi="Arial" w:cs="Arial"/>
        </w:rPr>
        <w:t>*Sensors*, 16(3), 406.</w:t>
      </w:r>
    </w:p>
    <w:p w14:paraId="48D38C71" w14:textId="77777777" w:rsidR="00CA5D4B" w:rsidRDefault="000B04DC">
      <w:pPr>
        <w:spacing w:line="240" w:lineRule="auto"/>
        <w:jc w:val="both"/>
        <w:rPr>
          <w:rFonts w:ascii="Arial" w:hAnsi="Arial" w:cs="Arial"/>
        </w:rPr>
      </w:pPr>
      <w:r>
        <w:rPr>
          <w:rFonts w:ascii="Arial" w:hAnsi="Arial" w:cs="Arial"/>
          <w:lang w:val="en-PH"/>
        </w:rPr>
        <w:t>S</w:t>
      </w:r>
      <w:proofErr w:type="spellStart"/>
      <w:r>
        <w:rPr>
          <w:rFonts w:ascii="Arial" w:hAnsi="Arial" w:cs="Arial"/>
        </w:rPr>
        <w:t>teurer</w:t>
      </w:r>
      <w:proofErr w:type="spellEnd"/>
      <w:r>
        <w:rPr>
          <w:rFonts w:ascii="Arial" w:hAnsi="Arial" w:cs="Arial"/>
        </w:rPr>
        <w:t>, K. M. (2018). Crime Around the World: Using Mathematical Modeling</w:t>
      </w:r>
    </w:p>
    <w:p w14:paraId="76BFA39D" w14:textId="77777777" w:rsidR="00CA5D4B" w:rsidRDefault="000B04DC">
      <w:pPr>
        <w:spacing w:line="240" w:lineRule="auto"/>
        <w:ind w:firstLine="720"/>
        <w:jc w:val="both"/>
        <w:rPr>
          <w:rFonts w:ascii="Arial" w:hAnsi="Arial" w:cs="Arial"/>
        </w:rPr>
      </w:pPr>
      <w:r>
        <w:rPr>
          <w:rFonts w:ascii="Arial" w:hAnsi="Arial" w:cs="Arial"/>
        </w:rPr>
        <w:t>Techniques to Model Aggregated Worldwide Crime Rates.</w:t>
      </w:r>
    </w:p>
    <w:p w14:paraId="30F4B2B3" w14:textId="77777777" w:rsidR="00CA5D4B" w:rsidRDefault="000B04DC">
      <w:pPr>
        <w:spacing w:line="240" w:lineRule="auto"/>
        <w:jc w:val="both"/>
        <w:rPr>
          <w:rFonts w:ascii="Arial" w:hAnsi="Arial" w:cs="Arial"/>
        </w:rPr>
      </w:pPr>
      <w:proofErr w:type="spellStart"/>
      <w:r>
        <w:rPr>
          <w:rFonts w:ascii="Arial" w:hAnsi="Arial" w:cs="Arial"/>
        </w:rPr>
        <w:t>Whitzman</w:t>
      </w:r>
      <w:proofErr w:type="spellEnd"/>
      <w:r>
        <w:rPr>
          <w:rFonts w:ascii="Arial" w:hAnsi="Arial" w:cs="Arial"/>
        </w:rPr>
        <w:t>, C., et al. (2013). Building Inclusive Cities Women's safety and the right to</w:t>
      </w:r>
    </w:p>
    <w:p w14:paraId="36784FD3" w14:textId="77777777" w:rsidR="00CA5D4B" w:rsidRDefault="000B04DC">
      <w:pPr>
        <w:spacing w:line="240" w:lineRule="auto"/>
        <w:jc w:val="both"/>
        <w:rPr>
          <w:rFonts w:ascii="Arial" w:hAnsi="Arial" w:cs="Arial"/>
        </w:rPr>
      </w:pPr>
      <w:r>
        <w:rPr>
          <w:rFonts w:ascii="Arial" w:hAnsi="Arial" w:cs="Arial"/>
        </w:rPr>
        <w:tab/>
        <w:t>the city, Routledge.</w:t>
      </w:r>
    </w:p>
    <w:p w14:paraId="409B207A" w14:textId="77777777" w:rsidR="00CA5D4B" w:rsidRDefault="000B04DC">
      <w:pPr>
        <w:spacing w:line="240" w:lineRule="auto"/>
        <w:jc w:val="both"/>
        <w:rPr>
          <w:rFonts w:ascii="Arial" w:hAnsi="Arial" w:cs="Arial"/>
        </w:rPr>
      </w:pPr>
      <w:r>
        <w:rPr>
          <w:rFonts w:ascii="Arial" w:hAnsi="Arial" w:cs="Arial"/>
        </w:rPr>
        <w:t xml:space="preserve">Xu, R., &amp; Wunsch, D. (2005). Survey of clustering algorithms. IEEE Transactions on </w:t>
      </w:r>
      <w:r>
        <w:rPr>
          <w:rFonts w:ascii="Arial" w:hAnsi="Arial" w:cs="Arial"/>
        </w:rPr>
        <w:tab/>
        <w:t>neural networks, 16(3), 645-678.</w:t>
      </w:r>
    </w:p>
    <w:p w14:paraId="1A39C575" w14:textId="77777777" w:rsidR="00CA5D4B" w:rsidRDefault="000B04DC">
      <w:pPr>
        <w:spacing w:line="240" w:lineRule="auto"/>
        <w:jc w:val="both"/>
        <w:rPr>
          <w:rFonts w:ascii="Arial" w:hAnsi="Arial" w:cs="Arial"/>
        </w:rPr>
      </w:pPr>
      <w:r>
        <w:rPr>
          <w:rFonts w:ascii="Arial" w:hAnsi="Arial" w:cs="Arial"/>
        </w:rPr>
        <w:t>Xu, D., &amp; Tian, Y. (2015). A comprehensive survey of clustering algorithms. Annals of</w:t>
      </w:r>
    </w:p>
    <w:p w14:paraId="3558EAE1" w14:textId="77777777" w:rsidR="00CA5D4B" w:rsidRDefault="000B04DC">
      <w:pPr>
        <w:spacing w:line="240" w:lineRule="auto"/>
        <w:jc w:val="both"/>
        <w:rPr>
          <w:rFonts w:ascii="Arial" w:hAnsi="Arial" w:cs="Arial"/>
        </w:rPr>
      </w:pPr>
      <w:r>
        <w:rPr>
          <w:rFonts w:ascii="Arial" w:hAnsi="Arial" w:cs="Arial"/>
        </w:rPr>
        <w:tab/>
        <w:t>Data Science, 2, 165-193.</w:t>
      </w:r>
    </w:p>
    <w:p w14:paraId="2F377741" w14:textId="77777777" w:rsidR="00CA5D4B" w:rsidRDefault="000B04DC">
      <w:pPr>
        <w:spacing w:line="240" w:lineRule="auto"/>
        <w:jc w:val="both"/>
        <w:rPr>
          <w:rFonts w:ascii="Arial" w:hAnsi="Arial" w:cs="Arial"/>
        </w:rPr>
      </w:pPr>
      <w:proofErr w:type="spellStart"/>
      <w:r>
        <w:rPr>
          <w:rFonts w:ascii="Arial" w:hAnsi="Arial" w:cs="Arial"/>
        </w:rPr>
        <w:t>Zlatanova</w:t>
      </w:r>
      <w:proofErr w:type="spellEnd"/>
      <w:r>
        <w:rPr>
          <w:rFonts w:ascii="Arial" w:hAnsi="Arial" w:cs="Arial"/>
        </w:rPr>
        <w:t xml:space="preserve">, S. and J. Li (2008). Geospatial Information Technology for Emergency </w:t>
      </w:r>
      <w:r>
        <w:rPr>
          <w:rFonts w:ascii="Arial" w:hAnsi="Arial" w:cs="Arial"/>
          <w:lang w:val="en-PH"/>
        </w:rPr>
        <w:tab/>
      </w:r>
      <w:r>
        <w:rPr>
          <w:rFonts w:ascii="Arial" w:hAnsi="Arial" w:cs="Arial"/>
        </w:rPr>
        <w:t>Response</w:t>
      </w:r>
    </w:p>
    <w:p w14:paraId="7DE6D752" w14:textId="77777777" w:rsidR="00CA5D4B" w:rsidRDefault="00CA5D4B">
      <w:pPr>
        <w:spacing w:line="240" w:lineRule="auto"/>
        <w:jc w:val="both"/>
        <w:rPr>
          <w:rFonts w:ascii="Arial" w:hAnsi="Arial" w:cs="Arial"/>
        </w:rPr>
      </w:pPr>
    </w:p>
    <w:p w14:paraId="1BDF5569" w14:textId="77777777" w:rsidR="00CA5D4B" w:rsidRDefault="00CA5D4B">
      <w:pPr>
        <w:spacing w:line="240" w:lineRule="auto"/>
        <w:jc w:val="both"/>
        <w:rPr>
          <w:rFonts w:ascii="Arial" w:hAnsi="Arial" w:cs="Arial"/>
        </w:rPr>
      </w:pPr>
    </w:p>
    <w:p w14:paraId="61DC50EB" w14:textId="77777777" w:rsidR="00CA5D4B" w:rsidRDefault="00CA5D4B">
      <w:pPr>
        <w:spacing w:line="240" w:lineRule="auto"/>
        <w:jc w:val="both"/>
        <w:rPr>
          <w:rFonts w:ascii="Arial" w:hAnsi="Arial" w:cs="Arial"/>
        </w:rPr>
      </w:pPr>
    </w:p>
    <w:p w14:paraId="5C1934EA" w14:textId="77777777" w:rsidR="00CA5D4B" w:rsidRDefault="00CA5D4B">
      <w:pPr>
        <w:spacing w:line="240" w:lineRule="auto"/>
        <w:jc w:val="both"/>
        <w:rPr>
          <w:rFonts w:ascii="Arial" w:hAnsi="Arial" w:cs="Arial"/>
        </w:rPr>
      </w:pPr>
    </w:p>
    <w:sectPr w:rsidR="00CA5D4B" w:rsidSect="00AF3605">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73D790" w14:textId="77777777" w:rsidR="002113F9" w:rsidRDefault="002113F9">
      <w:pPr>
        <w:spacing w:line="240" w:lineRule="auto"/>
      </w:pPr>
      <w:r>
        <w:separator/>
      </w:r>
    </w:p>
  </w:endnote>
  <w:endnote w:type="continuationSeparator" w:id="0">
    <w:p w14:paraId="0E63DCAE" w14:textId="77777777" w:rsidR="002113F9" w:rsidRDefault="002113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default"/>
    <w:sig w:usb0="E0002EFF" w:usb1="C0007843" w:usb2="00000009" w:usb3="00000000" w:csb0="400001FF" w:csb1="FFFF0000"/>
  </w:font>
  <w:font w:name="Arial MT">
    <w:altName w:val="Arial"/>
    <w:charset w:val="01"/>
    <w:family w:val="swiss"/>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6C09E" w14:textId="77777777" w:rsidR="000B04DC" w:rsidRDefault="000B04DC">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3DB28" w14:textId="77777777" w:rsidR="000B04DC" w:rsidRDefault="000B04DC">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27062" w14:textId="77777777" w:rsidR="000B04DC" w:rsidRDefault="000B04DC">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84E9B" w14:textId="77777777" w:rsidR="000B04DC" w:rsidRDefault="000B04DC">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60DBD" w14:textId="77777777" w:rsidR="000B04DC" w:rsidRDefault="000B04DC">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3E5F5" w14:textId="77777777" w:rsidR="000B04DC" w:rsidRDefault="000B04DC">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795D1" w14:textId="77777777" w:rsidR="000B04DC" w:rsidRDefault="000B04DC">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875F3" w14:textId="77777777" w:rsidR="000B04DC" w:rsidRDefault="000B04DC">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E537D" w14:textId="77777777" w:rsidR="000B04DC" w:rsidRDefault="000B04DC">
    <w:pPr>
      <w:pStyle w:val="Footer"/>
    </w:pPr>
    <w:r>
      <w:rPr>
        <w:noProof/>
      </w:rPr>
      <mc:AlternateContent>
        <mc:Choice Requires="wps">
          <w:drawing>
            <wp:anchor distT="0" distB="0" distL="114300" distR="114300" simplePos="0" relativeHeight="251647488" behindDoc="0" locked="0" layoutInCell="1" allowOverlap="1" wp14:anchorId="718EFBEA" wp14:editId="156342FC">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297C98" w14:textId="77777777" w:rsidR="000B04DC" w:rsidRDefault="000B04D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18EFBEA" id="_x0000_t202" coordsize="21600,21600" o:spt="202" path="m,l,21600r21600,l21600,xe">
              <v:stroke joinstyle="miter"/>
              <v:path gradientshapeok="t" o:connecttype="rect"/>
            </v:shapetype>
            <v:shape id="Text Box 18" o:spid="_x0000_s1049" type="#_x0000_t202" style="position:absolute;margin-left:0;margin-top:0;width:2in;height:2in;z-index:251647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IE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CNu&#10;4gRSAgAAEgUAAA4AAAAAAAAAAAAAAAAALgIAAGRycy9lMm9Eb2MueG1sUEsBAi0AFAAGAAgAAAAh&#10;AHGq0bnXAAAABQEAAA8AAAAAAAAAAAAAAAAArAQAAGRycy9kb3ducmV2LnhtbFBLBQYAAAAABAAE&#10;APMAAACwBQAAAAA=&#10;" filled="f" stroked="f" strokeweight=".5pt">
              <v:textbox style="mso-fit-shape-to-text:t" inset="0,0,0,0">
                <w:txbxContent>
                  <w:p w14:paraId="06297C98" w14:textId="77777777" w:rsidR="000B04DC" w:rsidRDefault="000B04D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B01C9" w14:textId="77777777" w:rsidR="000B04DC" w:rsidRDefault="000B04DC">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D28095" w14:textId="77777777" w:rsidR="000B04DC" w:rsidRDefault="000B04D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38E5A" w14:textId="77777777" w:rsidR="000B04DC" w:rsidRDefault="000B04DC">
    <w:pPr>
      <w:pStyle w:val="Footer"/>
    </w:pPr>
    <w:r>
      <w:rPr>
        <w:noProof/>
      </w:rPr>
      <mc:AlternateContent>
        <mc:Choice Requires="wps">
          <w:drawing>
            <wp:anchor distT="0" distB="0" distL="114300" distR="114300" simplePos="0" relativeHeight="251648512" behindDoc="0" locked="0" layoutInCell="1" allowOverlap="1" wp14:anchorId="5EE1BA89" wp14:editId="14BDF33D">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B40753" w14:textId="77777777" w:rsidR="000B04DC" w:rsidRDefault="000B04DC">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EE1BA89" id="_x0000_t202" coordsize="21600,21600" o:spt="202" path="m,l,21600r21600,l21600,xe">
              <v:stroke joinstyle="miter"/>
              <v:path gradientshapeok="t" o:connecttype="rect"/>
            </v:shapetype>
            <v:shape id="Text Box 22" o:spid="_x0000_s1052" type="#_x0000_t202" style="position:absolute;margin-left:0;margin-top:0;width:2in;height:2in;z-index:2516485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HqVQIAABIFAAAOAAAAZHJzL2Uyb0RvYy54bWysVEtvEzEQviPxHyzf6aYBqi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FF7wepVAgAAEgUAAA4AAAAAAAAAAAAAAAAALgIAAGRycy9lMm9Eb2MueG1sUEsBAi0AFAAGAAgA&#10;AAAhAHGq0bnXAAAABQEAAA8AAAAAAAAAAAAAAAAArwQAAGRycy9kb3ducmV2LnhtbFBLBQYAAAAA&#10;BAAEAPMAAACzBQAAAAA=&#10;" filled="f" stroked="f" strokeweight=".5pt">
              <v:textbox style="mso-fit-shape-to-text:t" inset="0,0,0,0">
                <w:txbxContent>
                  <w:p w14:paraId="1AB40753" w14:textId="77777777" w:rsidR="000B04DC" w:rsidRDefault="000B04DC">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26DD0" w14:textId="77777777" w:rsidR="000B04DC" w:rsidRDefault="000B04DC">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647A7" w14:textId="77777777" w:rsidR="000B04DC" w:rsidRDefault="000B04DC">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C4305" w14:textId="77777777" w:rsidR="000B04DC" w:rsidRDefault="000B04D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EBAFBC" w14:textId="77777777" w:rsidR="002113F9" w:rsidRDefault="002113F9">
      <w:r>
        <w:separator/>
      </w:r>
    </w:p>
  </w:footnote>
  <w:footnote w:type="continuationSeparator" w:id="0">
    <w:p w14:paraId="39AF135B" w14:textId="77777777" w:rsidR="002113F9" w:rsidRDefault="002113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F31AA" w14:textId="77777777" w:rsidR="000B04DC" w:rsidRDefault="000B04DC">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F02A7" w14:textId="77777777" w:rsidR="000B04DC" w:rsidRDefault="000B04DC">
    <w:pPr>
      <w:pStyle w:val="BodyText"/>
      <w:spacing w:line="14" w:lineRule="auto"/>
      <w:rPr>
        <w:sz w:val="20"/>
      </w:rPr>
    </w:pPr>
    <w:r>
      <w:rPr>
        <w:noProof/>
      </w:rPr>
      <mc:AlternateContent>
        <mc:Choice Requires="wps">
          <w:drawing>
            <wp:anchor distT="0" distB="0" distL="0" distR="0" simplePos="0" relativeHeight="251657728" behindDoc="1" locked="0" layoutInCell="1" allowOverlap="1" wp14:anchorId="3CD4E905" wp14:editId="4EFC4ACB">
              <wp:simplePos x="0" y="0"/>
              <wp:positionH relativeFrom="page">
                <wp:posOffset>6678930</wp:posOffset>
              </wp:positionH>
              <wp:positionV relativeFrom="page">
                <wp:posOffset>462280</wp:posOffset>
              </wp:positionV>
              <wp:extent cx="232410" cy="165735"/>
              <wp:effectExtent l="0" t="0" r="0" b="0"/>
              <wp:wrapNone/>
              <wp:docPr id="184" name="Textbox 184"/>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59F5F70D"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wps:txbx>
                    <wps:bodyPr wrap="square" lIns="0" tIns="0" rIns="0" bIns="0" rtlCol="0">
                      <a:noAutofit/>
                    </wps:bodyPr>
                  </wps:wsp>
                </a:graphicData>
              </a:graphic>
            </wp:anchor>
          </w:drawing>
        </mc:Choice>
        <mc:Fallback>
          <w:pict>
            <v:shapetype w14:anchorId="3CD4E905" id="_x0000_t202" coordsize="21600,21600" o:spt="202" path="m,l,21600r21600,l21600,xe">
              <v:stroke joinstyle="miter"/>
              <v:path gradientshapeok="t" o:connecttype="rect"/>
            </v:shapetype>
            <v:shape id="Textbox 184" o:spid="_x0000_s1056" type="#_x0000_t202" style="position:absolute;margin-left:525.9pt;margin-top:36.4pt;width:18.3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aF02AaABAAAwAwAADgAAAAAAAAAAAAAAAAAuAgAAZHJzL2Uyb0RvYy54bWxQSwECLQAUAAYACAAA&#10;ACEArKwkhuAAAAALAQAADwAAAAAAAAAAAAAAAAD6AwAAZHJzL2Rvd25yZXYueG1sUEsFBgAAAAAE&#10;AAQA8wAAAAcFAAAAAA==&#10;" filled="f" stroked="f">
              <v:textbox inset="0,0,0,0">
                <w:txbxContent>
                  <w:p w14:paraId="59F5F70D"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55</w:t>
                    </w:r>
                    <w:r>
                      <w:rPr>
                        <w:rFonts w:ascii="Calibri"/>
                        <w:spacing w:val="-5"/>
                      </w:rPr>
                      <w:fldChar w:fldCharType="end"/>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65DE" w14:textId="77777777" w:rsidR="000B04DC" w:rsidRDefault="000B04DC">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3FCE2FC1" wp14:editId="640AC911">
              <wp:simplePos x="0" y="0"/>
              <wp:positionH relativeFrom="page">
                <wp:posOffset>6678930</wp:posOffset>
              </wp:positionH>
              <wp:positionV relativeFrom="page">
                <wp:posOffset>462280</wp:posOffset>
              </wp:positionV>
              <wp:extent cx="232410" cy="165735"/>
              <wp:effectExtent l="0" t="0" r="0" b="0"/>
              <wp:wrapNone/>
              <wp:docPr id="186" name="Textbox 186"/>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24AECC34"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wps:txbx>
                    <wps:bodyPr wrap="square" lIns="0" tIns="0" rIns="0" bIns="0" rtlCol="0">
                      <a:noAutofit/>
                    </wps:bodyPr>
                  </wps:wsp>
                </a:graphicData>
              </a:graphic>
            </wp:anchor>
          </w:drawing>
        </mc:Choice>
        <mc:Fallback>
          <w:pict>
            <v:shapetype w14:anchorId="3FCE2FC1" id="_x0000_t202" coordsize="21600,21600" o:spt="202" path="m,l,21600r21600,l21600,xe">
              <v:stroke joinstyle="miter"/>
              <v:path gradientshapeok="t" o:connecttype="rect"/>
            </v:shapetype>
            <v:shape id="Textbox 186" o:spid="_x0000_s1057" type="#_x0000_t202" style="position:absolute;margin-left:525.9pt;margin-top:36.4pt;width:18.3pt;height:13.0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E3WPa6ABAAAwAwAADgAAAAAAAAAAAAAAAAAuAgAAZHJzL2Uyb0RvYy54bWxQSwECLQAUAAYACAAA&#10;ACEArKwkhuAAAAALAQAADwAAAAAAAAAAAAAAAAD6AwAAZHJzL2Rvd25yZXYueG1sUEsFBgAAAAAE&#10;AAQA8wAAAAcFAAAAAA==&#10;" filled="f" stroked="f">
              <v:textbox inset="0,0,0,0">
                <w:txbxContent>
                  <w:p w14:paraId="24AECC34"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57</w:t>
                    </w:r>
                    <w:r>
                      <w:rPr>
                        <w:rFonts w:ascii="Calibri"/>
                        <w:spacing w:val="-5"/>
                      </w:rP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23957" w14:textId="77777777" w:rsidR="000B04DC" w:rsidRDefault="000B04DC">
    <w:pPr>
      <w:pStyle w:val="BodyText"/>
      <w:spacing w:line="14" w:lineRule="auto"/>
      <w:rPr>
        <w:sz w:val="20"/>
      </w:rPr>
    </w:pPr>
    <w:r>
      <w:rPr>
        <w:noProof/>
      </w:rPr>
      <mc:AlternateContent>
        <mc:Choice Requires="wps">
          <w:drawing>
            <wp:anchor distT="0" distB="0" distL="0" distR="0" simplePos="0" relativeHeight="251662848" behindDoc="1" locked="0" layoutInCell="1" allowOverlap="1" wp14:anchorId="0CD075BC" wp14:editId="344157A2">
              <wp:simplePos x="0" y="0"/>
              <wp:positionH relativeFrom="page">
                <wp:posOffset>6678930</wp:posOffset>
              </wp:positionH>
              <wp:positionV relativeFrom="page">
                <wp:posOffset>462280</wp:posOffset>
              </wp:positionV>
              <wp:extent cx="232410" cy="165735"/>
              <wp:effectExtent l="0" t="0" r="0" b="0"/>
              <wp:wrapNone/>
              <wp:docPr id="188" name="Textbox 188"/>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0A2EF8E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wps:txbx>
                    <wps:bodyPr wrap="square" lIns="0" tIns="0" rIns="0" bIns="0" rtlCol="0">
                      <a:noAutofit/>
                    </wps:bodyPr>
                  </wps:wsp>
                </a:graphicData>
              </a:graphic>
            </wp:anchor>
          </w:drawing>
        </mc:Choice>
        <mc:Fallback>
          <w:pict>
            <v:shapetype w14:anchorId="0CD075BC" id="_x0000_t202" coordsize="21600,21600" o:spt="202" path="m,l,21600r21600,l21600,xe">
              <v:stroke joinstyle="miter"/>
              <v:path gradientshapeok="t" o:connecttype="rect"/>
            </v:shapetype>
            <v:shape id="Textbox 188" o:spid="_x0000_s1058" type="#_x0000_t202" style="position:absolute;margin-left:525.9pt;margin-top:36.4pt;width:18.3pt;height:13.05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" filled="f" stroked="f">
              <v:textbox inset="0,0,0,0">
                <w:txbxContent>
                  <w:p w14:paraId="0A2EF8E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59</w:t>
                    </w:r>
                    <w:r>
                      <w:rPr>
                        <w:rFonts w:ascii="Calibri"/>
                        <w:spacing w:val="-5"/>
                      </w:rP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996B6" w14:textId="77777777" w:rsidR="000B04DC" w:rsidRDefault="000B04DC">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9CBAD61" wp14:editId="25C73FAD">
              <wp:simplePos x="0" y="0"/>
              <wp:positionH relativeFrom="page">
                <wp:posOffset>6678930</wp:posOffset>
              </wp:positionH>
              <wp:positionV relativeFrom="page">
                <wp:posOffset>462280</wp:posOffset>
              </wp:positionV>
              <wp:extent cx="232410" cy="165735"/>
              <wp:effectExtent l="0" t="0" r="0" b="0"/>
              <wp:wrapNone/>
              <wp:docPr id="185" name="Textbox 185"/>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4DA5E0D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wps:txbx>
                    <wps:bodyPr wrap="square" lIns="0" tIns="0" rIns="0" bIns="0" rtlCol="0">
                      <a:noAutofit/>
                    </wps:bodyPr>
                  </wps:wsp>
                </a:graphicData>
              </a:graphic>
            </wp:anchor>
          </w:drawing>
        </mc:Choice>
        <mc:Fallback>
          <w:pict>
            <v:shapetype w14:anchorId="49CBAD61" id="_x0000_t202" coordsize="21600,21600" o:spt="202" path="m,l,21600r21600,l21600,xe">
              <v:stroke joinstyle="miter"/>
              <v:path gradientshapeok="t" o:connecttype="rect"/>
            </v:shapetype>
            <v:shape id="Textbox 185" o:spid="_x0000_s1059" type="#_x0000_t202" style="position:absolute;margin-left:525.9pt;margin-top:36.4pt;width:18.3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xUEQP6ABAAAxAwAADgAAAAAAAAAAAAAAAAAuAgAAZHJzL2Uyb0RvYy54bWxQSwECLQAUAAYACAAA&#10;ACEArKwkhuAAAAALAQAADwAAAAAAAAAAAAAAAAD6AwAAZHJzL2Rvd25yZXYueG1sUEsFBgAAAAAE&#10;AAQA8wAAAAcFAAAAAA==&#10;" filled="f" stroked="f">
              <v:textbox inset="0,0,0,0">
                <w:txbxContent>
                  <w:p w14:paraId="4DA5E0DB"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56</w:t>
                    </w:r>
                    <w:r>
                      <w:rPr>
                        <w:rFonts w:ascii="Calibri"/>
                        <w:spacing w:val="-5"/>
                      </w:rP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572A3"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63872" behindDoc="0" locked="0" layoutInCell="1" allowOverlap="1" wp14:anchorId="67E296BA" wp14:editId="7ABD5753">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A3BA5F" w14:textId="77777777" w:rsidR="000B04DC" w:rsidRDefault="000B04DC">
                          <w:pPr>
                            <w:pStyle w:val="Header"/>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7E296BA" id="_x0000_t202" coordsize="21600,21600" o:spt="202" path="m,l,21600r21600,l21600,xe">
              <v:stroke joinstyle="miter"/>
              <v:path gradientshapeok="t" o:connecttype="rect"/>
            </v:shapetype>
            <v:shape id="Text Box 17" o:spid="_x0000_s1060" type="#_x0000_t202" style="position:absolute;margin-left:92.8pt;margin-top:0;width:2in;height:2in;z-index:25166387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e3VAIAABM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qh79OxmRtqDuhxoGFLopc3LfpwK2K6FwFrgd5h1dMdHm0I9aYjxdmOws+/8bM+&#10;phVSzjqsWc0d7gBn5ovDFOeNHIkwEpuRcE92RWjCOU6Il4WEQUhmJHUg+x37v8w+IBJOwlPN00iu&#10;0rDquB9SLZdFCXvnRbp1ay8zdGm6Xz4lzFIZsVycoRLHomHzypAer0Re7d//i9bzL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6N7nt1QCAAATBQAADgAAAAAAAAAAAAAAAAAuAgAAZHJzL2Uyb0RvYy54bWxQSwECLQAUAAYACAAA&#10;ACEAcarRudcAAAAFAQAADwAAAAAAAAAAAAAAAACuBAAAZHJzL2Rvd25yZXYueG1sUEsFBgAAAAAE&#10;AAQA8wAAALIFAAAAAA==&#10;" filled="f" stroked="f" strokeweight=".5pt">
              <v:textbox style="mso-fit-shape-to-text:t" inset="0,0,0,0">
                <w:txbxContent>
                  <w:p w14:paraId="4FA3BA5F" w14:textId="77777777" w:rsidR="000B04DC" w:rsidRDefault="000B04DC">
                    <w:pPr>
                      <w:pStyle w:val="Header"/>
                    </w:pPr>
                    <w:r>
                      <w:fldChar w:fldCharType="begin"/>
                    </w:r>
                    <w:r>
                      <w:instrText xml:space="preserve"> PAGE  \* MERGEFORMAT </w:instrText>
                    </w:r>
                    <w:r>
                      <w:fldChar w:fldCharType="separate"/>
                    </w:r>
                    <w:r>
                      <w:t>31</w:t>
                    </w:r>
                    <w:r>
                      <w:fldChar w:fldCharType="end"/>
                    </w:r>
                  </w:p>
                </w:txbxContent>
              </v:textbox>
              <w10:wrap anchorx="margin"/>
            </v:shape>
          </w:pict>
        </mc:Fallback>
      </mc:AlternateContent>
    </w:r>
    <w:r>
      <w:rPr>
        <w:noProof/>
        <w:sz w:val="20"/>
      </w:rPr>
      <mc:AlternateContent>
        <mc:Choice Requires="wps">
          <w:drawing>
            <wp:anchor distT="0" distB="0" distL="114300" distR="114300" simplePos="0" relativeHeight="251660800" behindDoc="0" locked="0" layoutInCell="1" allowOverlap="1" wp14:anchorId="4CCC11B9" wp14:editId="4BD0C8BD">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1C7373"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CCC11B9" id="Text Box 19" o:spid="_x0000_s1061" type="#_x0000_t202" style="position:absolute;margin-left:92.8pt;margin-top:0;width:2in;height:2in;z-index:25166080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zimVAIAABMFAAAOAAAAZHJzL2Uyb0RvYy54bWysVEtvEzEQviPxHyzfyaatqEL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7a84plQCAAATBQAADgAAAAAAAAAAAAAAAAAuAgAAZHJzL2Uyb0RvYy54bWxQSwECLQAUAAYACAAA&#10;ACEAcarRudcAAAAFAQAADwAAAAAAAAAAAAAAAACuBAAAZHJzL2Rvd25yZXYueG1sUEsFBgAAAAAE&#10;AAQA8wAAALIFAAAAAA==&#10;" filled="f" stroked="f" strokeweight=".5pt">
              <v:textbox style="mso-fit-shape-to-text:t" inset="0,0,0,0">
                <w:txbxContent>
                  <w:p w14:paraId="2A1C7373" w14:textId="77777777" w:rsidR="000B04DC" w:rsidRDefault="000B04DC">
                    <w:pPr>
                      <w:pStyle w:val="Header"/>
                    </w:pP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C9259" w14:textId="77777777" w:rsidR="000B04DC" w:rsidRDefault="000B04D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C7AD4"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50560" behindDoc="0" locked="0" layoutInCell="1" allowOverlap="1" wp14:anchorId="1844B8E1" wp14:editId="1F75496F">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FD0F8B"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844B8E1" id="_x0000_t202" coordsize="21600,21600" o:spt="202" path="m,l,21600r21600,l21600,xe">
              <v:stroke joinstyle="miter"/>
              <v:path gradientshapeok="t" o:connecttype="rect"/>
            </v:shapetype>
            <v:shape id="Text Box 61" o:spid="_x0000_s1048" type="#_x0000_t202" style="position:absolute;margin-left:92.8pt;margin-top:0;width:2in;height:2in;z-index:2516505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Ik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BLa&#10;UiRSAgAACwUAAA4AAAAAAAAAAAAAAAAALgIAAGRycy9lMm9Eb2MueG1sUEsBAi0AFAAGAAgAAAAh&#10;AHGq0bnXAAAABQEAAA8AAAAAAAAAAAAAAAAArAQAAGRycy9kb3ducmV2LnhtbFBLBQYAAAAABAAE&#10;APMAAACwBQAAAAA=&#10;" filled="f" stroked="f" strokeweight=".5pt">
              <v:textbox style="mso-fit-shape-to-text:t" inset="0,0,0,0">
                <w:txbxContent>
                  <w:p w14:paraId="37FD0F8B"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E96FF"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51584" behindDoc="0" locked="0" layoutInCell="1" allowOverlap="1" wp14:anchorId="1C0D8482" wp14:editId="4DA1233A">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22B55A"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0D8482" id="_x0000_t202" coordsize="21600,21600" o:spt="202" path="m,l,21600r21600,l21600,xe">
              <v:stroke joinstyle="miter"/>
              <v:path gradientshapeok="t" o:connecttype="rect"/>
            </v:shapetype>
            <v:shape id="Text Box 62" o:spid="_x0000_s1050" type="#_x0000_t202" style="position:absolute;margin-left:92.8pt;margin-top:0;width:2in;height:2in;z-index:2516515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Wd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x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Dn&#10;mrWdUwIAABIFAAAOAAAAAAAAAAAAAAAAAC4CAABkcnMvZTJvRG9jLnhtbFBLAQItABQABgAIAAAA&#10;IQBxqtG51wAAAAUBAAAPAAAAAAAAAAAAAAAAAK0EAABkcnMvZG93bnJldi54bWxQSwUGAAAAAAQA&#10;BADzAAAAsQUAAAAA&#10;" filled="f" stroked="f" strokeweight=".5pt">
              <v:textbox style="mso-fit-shape-to-text:t" inset="0,0,0,0">
                <w:txbxContent>
                  <w:p w14:paraId="2A22B55A"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7B5EB" w14:textId="77777777" w:rsidR="000B04DC" w:rsidRDefault="000B04DC">
    <w:pPr>
      <w:pStyle w:val="Header"/>
      <w:jc w:val="right"/>
    </w:pPr>
    <w:r>
      <w:rPr>
        <w:noProof/>
      </w:rPr>
      <mc:AlternateContent>
        <mc:Choice Requires="wps">
          <w:drawing>
            <wp:anchor distT="0" distB="0" distL="114300" distR="114300" simplePos="0" relativeHeight="251652608" behindDoc="0" locked="0" layoutInCell="1" allowOverlap="1" wp14:anchorId="39D14428" wp14:editId="2C309570">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7616C5"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9D14428" id="_x0000_t202" coordsize="21600,21600" o:spt="202" path="m,l,21600r21600,l21600,xe">
              <v:stroke joinstyle="miter"/>
              <v:path gradientshapeok="t" o:connecttype="rect"/>
            </v:shapetype>
            <v:shape id="Text Box 63" o:spid="_x0000_s1051" type="#_x0000_t202" style="position:absolute;left:0;text-align:left;margin-left:92.8pt;margin-top:0;width:2in;height:2in;z-index:2516526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Ocg&#10;zPtSAgAAEgUAAA4AAAAAAAAAAAAAAAAALgIAAGRycy9lMm9Eb2MueG1sUEsBAi0AFAAGAAgAAAAh&#10;AHGq0bnXAAAABQEAAA8AAAAAAAAAAAAAAAAArAQAAGRycy9kb3ducmV2LnhtbFBLBQYAAAAABAAE&#10;APMAAACwBQAAAAA=&#10;" filled="f" stroked="f" strokeweight=".5pt">
              <v:textbox style="mso-fit-shape-to-text:t" inset="0,0,0,0">
                <w:txbxContent>
                  <w:p w14:paraId="707616C5"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3CDAD150" w14:textId="77777777" w:rsidR="000B04DC" w:rsidRDefault="000B04DC">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9698"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53632" behindDoc="0" locked="0" layoutInCell="1" allowOverlap="1" wp14:anchorId="562919FD" wp14:editId="01D6ECE9">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D9FBAC" w14:textId="77777777" w:rsidR="000B04DC" w:rsidRDefault="000B04DC">
                          <w:pPr>
                            <w:pStyle w:val="Head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2919FD" id="_x0000_t202" coordsize="21600,21600" o:spt="202" path="m,l,21600r21600,l21600,xe">
              <v:stroke joinstyle="miter"/>
              <v:path gradientshapeok="t" o:connecttype="rect"/>
            </v:shapetype>
            <v:shape id="Text Box 64" o:spid="_x0000_s1053" type="#_x0000_t202" style="position:absolute;margin-left:92.8pt;margin-top:0;width:2in;height:2in;z-index:25165363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5ocW6FQCAAASBQAADgAAAAAAAAAAAAAAAAAuAgAAZHJzL2Uyb0RvYy54bWxQSwECLQAUAAYACAAA&#10;ACEAcarRudcAAAAFAQAADwAAAAAAAAAAAAAAAACuBAAAZHJzL2Rvd25yZXYueG1sUEsFBgAAAAAE&#10;AAQA8wAAALIFAAAAAA==&#10;" filled="f" stroked="f" strokeweight=".5pt">
              <v:textbox style="mso-fit-shape-to-text:t" inset="0,0,0,0">
                <w:txbxContent>
                  <w:p w14:paraId="4BD9FBAC" w14:textId="77777777" w:rsidR="000B04DC" w:rsidRDefault="000B04DC">
                    <w:pPr>
                      <w:pStyle w:val="Head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3F4046" w14:textId="77777777" w:rsidR="000B04DC" w:rsidRDefault="000B04DC">
    <w:pPr>
      <w:pStyle w:val="BodyText"/>
      <w:spacing w:line="14" w:lineRule="auto"/>
      <w:rPr>
        <w:sz w:val="20"/>
      </w:rPr>
    </w:pPr>
    <w:r>
      <w:rPr>
        <w:noProof/>
        <w:sz w:val="20"/>
      </w:rPr>
      <mc:AlternateContent>
        <mc:Choice Requires="wps">
          <w:drawing>
            <wp:anchor distT="0" distB="0" distL="114300" distR="114300" simplePos="0" relativeHeight="251649536" behindDoc="0" locked="0" layoutInCell="1" allowOverlap="1" wp14:anchorId="2D4B4CA2" wp14:editId="3CC7C037">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8A327E" w14:textId="77777777" w:rsidR="000B04DC" w:rsidRDefault="000B04DC">
                          <w:pPr>
                            <w:pStyle w:val="Head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D4B4CA2" id="_x0000_t202" coordsize="21600,21600" o:spt="202" path="m,l,21600r21600,l21600,xe">
              <v:stroke joinstyle="miter"/>
              <v:path gradientshapeok="t" o:connecttype="rect"/>
            </v:shapetype>
            <v:shape id="Text Box 31" o:spid="_x0000_s1054" type="#_x0000_t202" style="position:absolute;margin-left:92.8pt;margin-top:0;width:2in;height:2in;z-index:25164953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" filled="f" stroked="f" strokeweight=".5pt">
              <v:textbox style="mso-fit-shape-to-text:t" inset="0,0,0,0">
                <w:txbxContent>
                  <w:p w14:paraId="758A327E" w14:textId="77777777" w:rsidR="000B04DC" w:rsidRDefault="000B04DC">
                    <w:pPr>
                      <w:pStyle w:val="Header"/>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803B1E" w14:textId="77777777" w:rsidR="000B04DC" w:rsidRDefault="000B04DC">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CA9EC" w14:textId="77777777" w:rsidR="000B04DC" w:rsidRDefault="000B04DC">
    <w:pPr>
      <w:pStyle w:val="BodyText"/>
      <w:spacing w:line="14" w:lineRule="auto"/>
      <w:rPr>
        <w:sz w:val="20"/>
      </w:rPr>
    </w:pPr>
    <w:r>
      <w:rPr>
        <w:noProof/>
      </w:rPr>
      <mc:AlternateContent>
        <mc:Choice Requires="wps">
          <w:drawing>
            <wp:anchor distT="0" distB="0" distL="0" distR="0" simplePos="0" relativeHeight="251656704" behindDoc="1" locked="0" layoutInCell="1" allowOverlap="1" wp14:anchorId="5625D4E5" wp14:editId="04654A02">
              <wp:simplePos x="0" y="0"/>
              <wp:positionH relativeFrom="page">
                <wp:posOffset>6678930</wp:posOffset>
              </wp:positionH>
              <wp:positionV relativeFrom="page">
                <wp:posOffset>462280</wp:posOffset>
              </wp:positionV>
              <wp:extent cx="232410" cy="165735"/>
              <wp:effectExtent l="0" t="0" r="0" b="0"/>
              <wp:wrapNone/>
              <wp:docPr id="183" name="Textbox 183"/>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4FE8C3F2"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wps:txbx>
                    <wps:bodyPr wrap="square" lIns="0" tIns="0" rIns="0" bIns="0" rtlCol="0">
                      <a:noAutofit/>
                    </wps:bodyPr>
                  </wps:wsp>
                </a:graphicData>
              </a:graphic>
            </wp:anchor>
          </w:drawing>
        </mc:Choice>
        <mc:Fallback>
          <w:pict>
            <v:shapetype w14:anchorId="5625D4E5" id="_x0000_t202" coordsize="21600,21600" o:spt="202" path="m,l,21600r21600,l21600,xe">
              <v:stroke joinstyle="miter"/>
              <v:path gradientshapeok="t" o:connecttype="rect"/>
            </v:shapetype>
            <v:shape id="Textbox 183" o:spid="_x0000_s1055" type="#_x0000_t202" style="position:absolute;margin-left:525.9pt;margin-top:36.4pt;width:18.3pt;height:13.0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" filled="f" stroked="f">
              <v:textbox inset="0,0,0,0">
                <w:txbxContent>
                  <w:p w14:paraId="4FE8C3F2" w14:textId="77777777" w:rsidR="000B04DC" w:rsidRDefault="000B04DC">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54</w:t>
                    </w:r>
                    <w:r>
                      <w:rPr>
                        <w:rFonts w:ascii="Calibri"/>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6C163D0"/>
    <w:multiLevelType w:val="singleLevel"/>
    <w:tmpl w:val="86C163D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 w15:restartNumberingAfterBreak="0">
    <w:nsid w:val="8E1D0B2F"/>
    <w:multiLevelType w:val="singleLevel"/>
    <w:tmpl w:val="8E1D0B2F"/>
    <w:lvl w:ilvl="0">
      <w:start w:val="3"/>
      <w:numFmt w:val="upperLetter"/>
      <w:suff w:val="space"/>
      <w:lvlText w:val="%1."/>
      <w:lvlJc w:val="left"/>
    </w:lvl>
  </w:abstractNum>
  <w:abstractNum w:abstractNumId="2" w15:restartNumberingAfterBreak="0">
    <w:nsid w:val="916A4C10"/>
    <w:multiLevelType w:val="singleLevel"/>
    <w:tmpl w:val="916A4C10"/>
    <w:lvl w:ilvl="0">
      <w:start w:val="1"/>
      <w:numFmt w:val="decimal"/>
      <w:suff w:val="space"/>
      <w:lvlText w:val="%1."/>
      <w:lvlJc w:val="left"/>
    </w:lvl>
  </w:abstractNum>
  <w:abstractNum w:abstractNumId="3" w15:restartNumberingAfterBreak="0">
    <w:nsid w:val="AE9E82B4"/>
    <w:multiLevelType w:val="singleLevel"/>
    <w:tmpl w:val="AE9E82B4"/>
    <w:lvl w:ilvl="0">
      <w:start w:val="4"/>
      <w:numFmt w:val="decimal"/>
      <w:suff w:val="space"/>
      <w:lvlText w:val="%1."/>
      <w:lvlJc w:val="left"/>
    </w:lvl>
  </w:abstractNum>
  <w:abstractNum w:abstractNumId="4" w15:restartNumberingAfterBreak="0">
    <w:nsid w:val="C46BC61D"/>
    <w:multiLevelType w:val="singleLevel"/>
    <w:tmpl w:val="C46BC61D"/>
    <w:lvl w:ilvl="0">
      <w:start w:val="1"/>
      <w:numFmt w:val="bullet"/>
      <w:lvlText w:val=""/>
      <w:lvlJc w:val="left"/>
      <w:pPr>
        <w:tabs>
          <w:tab w:val="left" w:pos="1260"/>
        </w:tabs>
        <w:ind w:left="1260" w:hanging="420"/>
      </w:pPr>
      <w:rPr>
        <w:rFonts w:ascii="Wingdings" w:hAnsi="Wingdings" w:hint="default"/>
        <w:sz w:val="16"/>
        <w:szCs w:val="16"/>
      </w:rPr>
    </w:lvl>
  </w:abstractNum>
  <w:abstractNum w:abstractNumId="5" w15:restartNumberingAfterBreak="0">
    <w:nsid w:val="D04B1283"/>
    <w:multiLevelType w:val="multilevel"/>
    <w:tmpl w:val="D04B1283"/>
    <w:lvl w:ilvl="0">
      <w:start w:val="1"/>
      <w:numFmt w:val="bullet"/>
      <w:lvlText w:val=""/>
      <w:lvlJc w:val="left"/>
      <w:pPr>
        <w:tabs>
          <w:tab w:val="left" w:pos="1260"/>
        </w:tabs>
        <w:ind w:left="1260" w:hanging="420"/>
      </w:pPr>
      <w:rPr>
        <w:rFonts w:ascii="Wingdings" w:hAnsi="Wingdings" w:hint="default"/>
        <w:sz w:val="18"/>
        <w:szCs w:val="18"/>
      </w:rPr>
    </w:lvl>
    <w:lvl w:ilvl="1">
      <w:start w:val="1"/>
      <w:numFmt w:val="bullet"/>
      <w:lvlText w:val=""/>
      <w:lvlJc w:val="left"/>
      <w:pPr>
        <w:tabs>
          <w:tab w:val="left" w:pos="840"/>
        </w:tabs>
        <w:ind w:left="1680" w:hanging="420"/>
      </w:pPr>
      <w:rPr>
        <w:rFonts w:ascii="Wingdings" w:hAnsi="Wingdings" w:hint="default"/>
      </w:rPr>
    </w:lvl>
    <w:lvl w:ilvl="2">
      <w:start w:val="1"/>
      <w:numFmt w:val="bullet"/>
      <w:lvlText w:val=""/>
      <w:lvlJc w:val="left"/>
      <w:pPr>
        <w:tabs>
          <w:tab w:val="left" w:pos="1260"/>
        </w:tabs>
        <w:ind w:left="2100" w:hanging="420"/>
      </w:pPr>
      <w:rPr>
        <w:rFonts w:ascii="Wingdings" w:hAnsi="Wingdings" w:hint="default"/>
      </w:rPr>
    </w:lvl>
    <w:lvl w:ilvl="3">
      <w:start w:val="1"/>
      <w:numFmt w:val="bullet"/>
      <w:lvlText w:val=""/>
      <w:lvlJc w:val="left"/>
      <w:pPr>
        <w:tabs>
          <w:tab w:val="left" w:pos="1680"/>
        </w:tabs>
        <w:ind w:left="2520" w:hanging="420"/>
      </w:pPr>
      <w:rPr>
        <w:rFonts w:ascii="Wingdings" w:hAnsi="Wingdings" w:hint="default"/>
      </w:rPr>
    </w:lvl>
    <w:lvl w:ilvl="4">
      <w:start w:val="1"/>
      <w:numFmt w:val="bullet"/>
      <w:lvlText w:val=""/>
      <w:lvlJc w:val="left"/>
      <w:pPr>
        <w:tabs>
          <w:tab w:val="left" w:pos="2100"/>
        </w:tabs>
        <w:ind w:left="2940" w:hanging="420"/>
      </w:pPr>
      <w:rPr>
        <w:rFonts w:ascii="Wingdings" w:hAnsi="Wingdings" w:hint="default"/>
      </w:rPr>
    </w:lvl>
    <w:lvl w:ilvl="5">
      <w:start w:val="1"/>
      <w:numFmt w:val="bullet"/>
      <w:lvlText w:val=""/>
      <w:lvlJc w:val="left"/>
      <w:pPr>
        <w:tabs>
          <w:tab w:val="left" w:pos="2520"/>
        </w:tabs>
        <w:ind w:left="3360" w:hanging="420"/>
      </w:pPr>
      <w:rPr>
        <w:rFonts w:ascii="Wingdings" w:hAnsi="Wingdings" w:hint="default"/>
      </w:rPr>
    </w:lvl>
    <w:lvl w:ilvl="6">
      <w:start w:val="1"/>
      <w:numFmt w:val="bullet"/>
      <w:lvlText w:val=""/>
      <w:lvlJc w:val="left"/>
      <w:pPr>
        <w:tabs>
          <w:tab w:val="left" w:pos="2940"/>
        </w:tabs>
        <w:ind w:left="3780" w:hanging="420"/>
      </w:pPr>
      <w:rPr>
        <w:rFonts w:ascii="Wingdings" w:hAnsi="Wingdings" w:hint="default"/>
      </w:rPr>
    </w:lvl>
    <w:lvl w:ilvl="7">
      <w:start w:val="1"/>
      <w:numFmt w:val="bullet"/>
      <w:lvlText w:val=""/>
      <w:lvlJc w:val="left"/>
      <w:pPr>
        <w:tabs>
          <w:tab w:val="left" w:pos="3360"/>
        </w:tabs>
        <w:ind w:left="4200" w:hanging="420"/>
      </w:pPr>
      <w:rPr>
        <w:rFonts w:ascii="Wingdings" w:hAnsi="Wingdings" w:hint="default"/>
      </w:rPr>
    </w:lvl>
    <w:lvl w:ilvl="8">
      <w:start w:val="1"/>
      <w:numFmt w:val="bullet"/>
      <w:lvlText w:val=""/>
      <w:lvlJc w:val="left"/>
      <w:pPr>
        <w:tabs>
          <w:tab w:val="left" w:pos="3780"/>
        </w:tabs>
        <w:ind w:left="4620" w:hanging="420"/>
      </w:pPr>
      <w:rPr>
        <w:rFonts w:ascii="Wingdings" w:hAnsi="Wingdings" w:hint="default"/>
      </w:rPr>
    </w:lvl>
  </w:abstractNum>
  <w:abstractNum w:abstractNumId="6" w15:restartNumberingAfterBreak="0">
    <w:nsid w:val="D20151F1"/>
    <w:multiLevelType w:val="singleLevel"/>
    <w:tmpl w:val="D20151F1"/>
    <w:lvl w:ilvl="0">
      <w:start w:val="1"/>
      <w:numFmt w:val="bullet"/>
      <w:lvlText w:val=""/>
      <w:lvlJc w:val="left"/>
      <w:pPr>
        <w:tabs>
          <w:tab w:val="left" w:pos="1260"/>
        </w:tabs>
        <w:ind w:left="1260" w:hanging="420"/>
      </w:pPr>
      <w:rPr>
        <w:rFonts w:ascii="Wingdings" w:hAnsi="Wingdings" w:hint="default"/>
        <w:sz w:val="16"/>
        <w:szCs w:val="16"/>
      </w:rPr>
    </w:lvl>
  </w:abstractNum>
  <w:abstractNum w:abstractNumId="7" w15:restartNumberingAfterBreak="0">
    <w:nsid w:val="D56D0591"/>
    <w:multiLevelType w:val="singleLevel"/>
    <w:tmpl w:val="D56D0591"/>
    <w:lvl w:ilvl="0">
      <w:start w:val="1"/>
      <w:numFmt w:val="bullet"/>
      <w:lvlText w:val=""/>
      <w:lvlJc w:val="left"/>
      <w:pPr>
        <w:tabs>
          <w:tab w:val="left" w:pos="1260"/>
        </w:tabs>
        <w:ind w:left="1500" w:hanging="420"/>
      </w:pPr>
      <w:rPr>
        <w:rFonts w:ascii="Wingdings" w:hAnsi="Wingdings" w:hint="default"/>
        <w:sz w:val="16"/>
        <w:szCs w:val="16"/>
      </w:rPr>
    </w:lvl>
  </w:abstractNum>
  <w:abstractNum w:abstractNumId="8" w15:restartNumberingAfterBreak="0">
    <w:nsid w:val="E4A2FB4B"/>
    <w:multiLevelType w:val="singleLevel"/>
    <w:tmpl w:val="E4A2FB4B"/>
    <w:lvl w:ilvl="0">
      <w:start w:val="1"/>
      <w:numFmt w:val="lowerLetter"/>
      <w:suff w:val="space"/>
      <w:lvlText w:val="%1)"/>
      <w:lvlJc w:val="left"/>
    </w:lvl>
  </w:abstractNum>
  <w:abstractNum w:abstractNumId="9" w15:restartNumberingAfterBreak="0">
    <w:nsid w:val="E5D425BF"/>
    <w:multiLevelType w:val="singleLevel"/>
    <w:tmpl w:val="E5D425BF"/>
    <w:lvl w:ilvl="0">
      <w:start w:val="1"/>
      <w:numFmt w:val="bullet"/>
      <w:lvlText w:val=""/>
      <w:lvlJc w:val="left"/>
      <w:pPr>
        <w:tabs>
          <w:tab w:val="left" w:pos="1260"/>
        </w:tabs>
        <w:ind w:left="1260" w:hanging="420"/>
      </w:pPr>
      <w:rPr>
        <w:rFonts w:ascii="Wingdings" w:hAnsi="Wingdings" w:hint="default"/>
        <w:sz w:val="16"/>
        <w:szCs w:val="16"/>
      </w:rPr>
    </w:lvl>
  </w:abstractNum>
  <w:abstractNum w:abstractNumId="10" w15:restartNumberingAfterBreak="0">
    <w:nsid w:val="F4A5CBFC"/>
    <w:multiLevelType w:val="singleLevel"/>
    <w:tmpl w:val="F4A5CBFC"/>
    <w:lvl w:ilvl="0">
      <w:start w:val="1"/>
      <w:numFmt w:val="bullet"/>
      <w:lvlText w:val=""/>
      <w:lvlJc w:val="left"/>
      <w:pPr>
        <w:tabs>
          <w:tab w:val="left" w:pos="1260"/>
        </w:tabs>
        <w:ind w:left="1260" w:hanging="420"/>
      </w:pPr>
      <w:rPr>
        <w:rFonts w:ascii="Wingdings" w:hAnsi="Wingdings" w:hint="default"/>
        <w:sz w:val="12"/>
        <w:szCs w:val="12"/>
      </w:rPr>
    </w:lvl>
  </w:abstractNum>
  <w:abstractNum w:abstractNumId="11" w15:restartNumberingAfterBreak="0">
    <w:nsid w:val="F5F8E634"/>
    <w:multiLevelType w:val="singleLevel"/>
    <w:tmpl w:val="F5F8E634"/>
    <w:lvl w:ilvl="0">
      <w:start w:val="1"/>
      <w:numFmt w:val="decimal"/>
      <w:suff w:val="space"/>
      <w:lvlText w:val="%1."/>
      <w:lvlJc w:val="left"/>
    </w:lvl>
  </w:abstractNum>
  <w:abstractNum w:abstractNumId="12" w15:restartNumberingAfterBreak="0">
    <w:nsid w:val="FED52634"/>
    <w:multiLevelType w:val="singleLevel"/>
    <w:tmpl w:val="FED52634"/>
    <w:lvl w:ilvl="0">
      <w:start w:val="1"/>
      <w:numFmt w:val="decimal"/>
      <w:suff w:val="space"/>
      <w:lvlText w:val="%1."/>
      <w:lvlJc w:val="left"/>
    </w:lvl>
  </w:abstractNum>
  <w:abstractNum w:abstractNumId="13" w15:restartNumberingAfterBreak="0">
    <w:nsid w:val="00000001"/>
    <w:multiLevelType w:val="multilevel"/>
    <w:tmpl w:val="000000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0000002"/>
    <w:multiLevelType w:val="multilevel"/>
    <w:tmpl w:val="000000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0000004"/>
    <w:multiLevelType w:val="multilevel"/>
    <w:tmpl w:val="000000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0000006"/>
    <w:multiLevelType w:val="multilevel"/>
    <w:tmpl w:val="0000000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00000007"/>
    <w:multiLevelType w:val="multilevel"/>
    <w:tmpl w:val="000000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0000000C"/>
    <w:multiLevelType w:val="multilevel"/>
    <w:tmpl w:val="0000000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04455430"/>
    <w:multiLevelType w:val="singleLevel"/>
    <w:tmpl w:val="0445543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0" w15:restartNumberingAfterBreak="0">
    <w:nsid w:val="07D21610"/>
    <w:multiLevelType w:val="singleLevel"/>
    <w:tmpl w:val="07D21610"/>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1" w15:restartNumberingAfterBreak="0">
    <w:nsid w:val="084D196B"/>
    <w:multiLevelType w:val="multilevel"/>
    <w:tmpl w:val="084D196B"/>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22" w15:restartNumberingAfterBreak="0">
    <w:nsid w:val="12190DC6"/>
    <w:multiLevelType w:val="multilevel"/>
    <w:tmpl w:val="12190DC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13210E03"/>
    <w:multiLevelType w:val="multilevel"/>
    <w:tmpl w:val="000000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17FD9EEA"/>
    <w:multiLevelType w:val="singleLevel"/>
    <w:tmpl w:val="17FD9EEA"/>
    <w:lvl w:ilvl="0">
      <w:start w:val="1"/>
      <w:numFmt w:val="decimal"/>
      <w:suff w:val="space"/>
      <w:lvlText w:val="%1."/>
      <w:lvlJc w:val="left"/>
    </w:lvl>
  </w:abstractNum>
  <w:abstractNum w:abstractNumId="25" w15:restartNumberingAfterBreak="0">
    <w:nsid w:val="1E820B07"/>
    <w:multiLevelType w:val="multilevel"/>
    <w:tmpl w:val="1E820B07"/>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205B5231"/>
    <w:multiLevelType w:val="singleLevel"/>
    <w:tmpl w:val="205B5231"/>
    <w:lvl w:ilvl="0">
      <w:start w:val="1"/>
      <w:numFmt w:val="decimal"/>
      <w:suff w:val="space"/>
      <w:lvlText w:val="%1."/>
      <w:lvlJc w:val="left"/>
    </w:lvl>
  </w:abstractNum>
  <w:abstractNum w:abstractNumId="27" w15:restartNumberingAfterBreak="0">
    <w:nsid w:val="21C71A55"/>
    <w:multiLevelType w:val="multilevel"/>
    <w:tmpl w:val="21C71A55"/>
    <w:lvl w:ilvl="0">
      <w:start w:val="1"/>
      <w:numFmt w:val="decimal"/>
      <w:lvlText w:val="%1."/>
      <w:lvlJc w:val="left"/>
      <w:pPr>
        <w:ind w:left="828" w:hanging="360"/>
      </w:pPr>
      <w:rPr>
        <w:rFonts w:hint="default"/>
      </w:rPr>
    </w:lvl>
    <w:lvl w:ilvl="1">
      <w:start w:val="1"/>
      <w:numFmt w:val="lowerLetter"/>
      <w:lvlText w:val="%2."/>
      <w:lvlJc w:val="left"/>
      <w:pPr>
        <w:ind w:left="1548" w:hanging="360"/>
      </w:pPr>
    </w:lvl>
    <w:lvl w:ilvl="2">
      <w:start w:val="1"/>
      <w:numFmt w:val="lowerRoman"/>
      <w:lvlText w:val="%3."/>
      <w:lvlJc w:val="right"/>
      <w:pPr>
        <w:ind w:left="2268" w:hanging="180"/>
      </w:pPr>
    </w:lvl>
    <w:lvl w:ilvl="3">
      <w:start w:val="1"/>
      <w:numFmt w:val="decimal"/>
      <w:lvlText w:val="%4."/>
      <w:lvlJc w:val="left"/>
      <w:pPr>
        <w:ind w:left="2988" w:hanging="360"/>
      </w:pPr>
    </w:lvl>
    <w:lvl w:ilvl="4">
      <w:start w:val="1"/>
      <w:numFmt w:val="lowerLetter"/>
      <w:lvlText w:val="%5."/>
      <w:lvlJc w:val="left"/>
      <w:pPr>
        <w:ind w:left="3708" w:hanging="360"/>
      </w:pPr>
    </w:lvl>
    <w:lvl w:ilvl="5">
      <w:start w:val="1"/>
      <w:numFmt w:val="lowerRoman"/>
      <w:lvlText w:val="%6."/>
      <w:lvlJc w:val="right"/>
      <w:pPr>
        <w:ind w:left="4428" w:hanging="180"/>
      </w:pPr>
    </w:lvl>
    <w:lvl w:ilvl="6">
      <w:start w:val="1"/>
      <w:numFmt w:val="decimal"/>
      <w:lvlText w:val="%7."/>
      <w:lvlJc w:val="left"/>
      <w:pPr>
        <w:ind w:left="5148" w:hanging="360"/>
      </w:pPr>
    </w:lvl>
    <w:lvl w:ilvl="7">
      <w:start w:val="1"/>
      <w:numFmt w:val="lowerLetter"/>
      <w:lvlText w:val="%8."/>
      <w:lvlJc w:val="left"/>
      <w:pPr>
        <w:ind w:left="5868" w:hanging="360"/>
      </w:pPr>
    </w:lvl>
    <w:lvl w:ilvl="8">
      <w:start w:val="1"/>
      <w:numFmt w:val="lowerRoman"/>
      <w:lvlText w:val="%9."/>
      <w:lvlJc w:val="right"/>
      <w:pPr>
        <w:ind w:left="6588" w:hanging="180"/>
      </w:pPr>
    </w:lvl>
  </w:abstractNum>
  <w:abstractNum w:abstractNumId="28" w15:restartNumberingAfterBreak="0">
    <w:nsid w:val="22B45B82"/>
    <w:multiLevelType w:val="singleLevel"/>
    <w:tmpl w:val="22B45B82"/>
    <w:lvl w:ilvl="0">
      <w:start w:val="1"/>
      <w:numFmt w:val="bullet"/>
      <w:lvlText w:val=""/>
      <w:lvlJc w:val="left"/>
      <w:pPr>
        <w:tabs>
          <w:tab w:val="left" w:pos="1260"/>
        </w:tabs>
        <w:ind w:left="1260" w:hanging="420"/>
      </w:pPr>
      <w:rPr>
        <w:rFonts w:ascii="Wingdings" w:hAnsi="Wingdings" w:hint="default"/>
        <w:sz w:val="16"/>
        <w:szCs w:val="16"/>
      </w:rPr>
    </w:lvl>
  </w:abstractNum>
  <w:abstractNum w:abstractNumId="29" w15:restartNumberingAfterBreak="0">
    <w:nsid w:val="39A64FDF"/>
    <w:multiLevelType w:val="multilevel"/>
    <w:tmpl w:val="39A64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62A052D"/>
    <w:multiLevelType w:val="multilevel"/>
    <w:tmpl w:val="462A052D"/>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4CE9AA6F"/>
    <w:multiLevelType w:val="singleLevel"/>
    <w:tmpl w:val="4CE9AA6F"/>
    <w:lvl w:ilvl="0">
      <w:start w:val="1"/>
      <w:numFmt w:val="decimal"/>
      <w:suff w:val="space"/>
      <w:lvlText w:val="%1."/>
      <w:lvlJc w:val="left"/>
    </w:lvl>
  </w:abstractNum>
  <w:abstractNum w:abstractNumId="32" w15:restartNumberingAfterBreak="0">
    <w:nsid w:val="59AC6F7D"/>
    <w:multiLevelType w:val="multilevel"/>
    <w:tmpl w:val="59AC6F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BCC76F8"/>
    <w:multiLevelType w:val="multilevel"/>
    <w:tmpl w:val="5BCC76F8"/>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34" w15:restartNumberingAfterBreak="0">
    <w:nsid w:val="61062C11"/>
    <w:multiLevelType w:val="singleLevel"/>
    <w:tmpl w:val="61062C11"/>
    <w:lvl w:ilvl="0">
      <w:start w:val="1"/>
      <w:numFmt w:val="bullet"/>
      <w:lvlText w:val=""/>
      <w:lvlJc w:val="left"/>
      <w:pPr>
        <w:tabs>
          <w:tab w:val="left" w:pos="420"/>
        </w:tabs>
        <w:ind w:left="420" w:hanging="420"/>
      </w:pPr>
      <w:rPr>
        <w:rFonts w:ascii="Wingdings" w:hAnsi="Wingdings" w:hint="default"/>
        <w:sz w:val="18"/>
        <w:szCs w:val="18"/>
      </w:rPr>
    </w:lvl>
  </w:abstractNum>
  <w:abstractNum w:abstractNumId="35" w15:restartNumberingAfterBreak="0">
    <w:nsid w:val="62E667F5"/>
    <w:multiLevelType w:val="singleLevel"/>
    <w:tmpl w:val="62E667F5"/>
    <w:lvl w:ilvl="0">
      <w:start w:val="1"/>
      <w:numFmt w:val="decimal"/>
      <w:suff w:val="space"/>
      <w:lvlText w:val="%1."/>
      <w:lvlJc w:val="left"/>
    </w:lvl>
  </w:abstractNum>
  <w:abstractNum w:abstractNumId="36" w15:restartNumberingAfterBreak="0">
    <w:nsid w:val="648DEBA2"/>
    <w:multiLevelType w:val="singleLevel"/>
    <w:tmpl w:val="648DEBA2"/>
    <w:lvl w:ilvl="0">
      <w:start w:val="1"/>
      <w:numFmt w:val="decimal"/>
      <w:suff w:val="space"/>
      <w:lvlText w:val="%1."/>
      <w:lvlJc w:val="left"/>
    </w:lvl>
  </w:abstractNum>
  <w:abstractNum w:abstractNumId="37" w15:restartNumberingAfterBreak="0">
    <w:nsid w:val="649FCF8A"/>
    <w:multiLevelType w:val="singleLevel"/>
    <w:tmpl w:val="649FCF8A"/>
    <w:lvl w:ilvl="0">
      <w:start w:val="1"/>
      <w:numFmt w:val="decimal"/>
      <w:suff w:val="space"/>
      <w:lvlText w:val="%1."/>
      <w:lvlJc w:val="left"/>
    </w:lvl>
  </w:abstractNum>
  <w:abstractNum w:abstractNumId="38" w15:restartNumberingAfterBreak="0">
    <w:nsid w:val="6A870BF5"/>
    <w:multiLevelType w:val="multilevel"/>
    <w:tmpl w:val="6A870BF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DC8B8FA"/>
    <w:multiLevelType w:val="singleLevel"/>
    <w:tmpl w:val="6DC8B8FA"/>
    <w:lvl w:ilvl="0">
      <w:start w:val="1"/>
      <w:numFmt w:val="bullet"/>
      <w:lvlText w:val=""/>
      <w:lvlJc w:val="left"/>
      <w:pPr>
        <w:tabs>
          <w:tab w:val="left" w:pos="1260"/>
        </w:tabs>
        <w:ind w:left="1260" w:hanging="420"/>
      </w:pPr>
      <w:rPr>
        <w:rFonts w:ascii="Wingdings" w:hAnsi="Wingdings" w:hint="default"/>
        <w:sz w:val="16"/>
        <w:szCs w:val="16"/>
      </w:rPr>
    </w:lvl>
  </w:abstractNum>
  <w:abstractNum w:abstractNumId="40" w15:restartNumberingAfterBreak="0">
    <w:nsid w:val="6EBAC012"/>
    <w:multiLevelType w:val="singleLevel"/>
    <w:tmpl w:val="6EBAC012"/>
    <w:lvl w:ilvl="0">
      <w:start w:val="1"/>
      <w:numFmt w:val="decimal"/>
      <w:suff w:val="space"/>
      <w:lvlText w:val="%1."/>
      <w:lvlJc w:val="left"/>
    </w:lvl>
  </w:abstractNum>
  <w:abstractNum w:abstractNumId="41" w15:restartNumberingAfterBreak="0">
    <w:nsid w:val="733B5CDF"/>
    <w:multiLevelType w:val="multilevel"/>
    <w:tmpl w:val="733B5CDF"/>
    <w:lvl w:ilvl="0">
      <w:start w:val="1"/>
      <w:numFmt w:val="bullet"/>
      <w:lvlText w:val=""/>
      <w:lvlJc w:val="left"/>
      <w:pPr>
        <w:ind w:left="1600" w:hanging="360"/>
      </w:pPr>
      <w:rPr>
        <w:rFonts w:ascii="Symbol" w:hAnsi="Symbol" w:hint="default"/>
      </w:rPr>
    </w:lvl>
    <w:lvl w:ilvl="1">
      <w:start w:val="1"/>
      <w:numFmt w:val="bullet"/>
      <w:lvlText w:val="o"/>
      <w:lvlJc w:val="left"/>
      <w:pPr>
        <w:ind w:left="2320" w:hanging="360"/>
      </w:pPr>
      <w:rPr>
        <w:rFonts w:ascii="Courier New" w:hAnsi="Courier New" w:cs="Courier New" w:hint="default"/>
      </w:rPr>
    </w:lvl>
    <w:lvl w:ilvl="2">
      <w:start w:val="1"/>
      <w:numFmt w:val="bullet"/>
      <w:lvlText w:val=""/>
      <w:lvlJc w:val="left"/>
      <w:pPr>
        <w:ind w:left="3040" w:hanging="360"/>
      </w:pPr>
      <w:rPr>
        <w:rFonts w:ascii="Wingdings" w:hAnsi="Wingdings" w:hint="default"/>
      </w:rPr>
    </w:lvl>
    <w:lvl w:ilvl="3">
      <w:start w:val="1"/>
      <w:numFmt w:val="bullet"/>
      <w:lvlText w:val=""/>
      <w:lvlJc w:val="left"/>
      <w:pPr>
        <w:ind w:left="3760" w:hanging="360"/>
      </w:pPr>
      <w:rPr>
        <w:rFonts w:ascii="Symbol" w:hAnsi="Symbol" w:hint="default"/>
      </w:rPr>
    </w:lvl>
    <w:lvl w:ilvl="4">
      <w:start w:val="1"/>
      <w:numFmt w:val="bullet"/>
      <w:lvlText w:val="o"/>
      <w:lvlJc w:val="left"/>
      <w:pPr>
        <w:ind w:left="4480" w:hanging="360"/>
      </w:pPr>
      <w:rPr>
        <w:rFonts w:ascii="Courier New" w:hAnsi="Courier New" w:cs="Courier New" w:hint="default"/>
      </w:rPr>
    </w:lvl>
    <w:lvl w:ilvl="5">
      <w:start w:val="1"/>
      <w:numFmt w:val="bullet"/>
      <w:lvlText w:val=""/>
      <w:lvlJc w:val="left"/>
      <w:pPr>
        <w:ind w:left="5200" w:hanging="360"/>
      </w:pPr>
      <w:rPr>
        <w:rFonts w:ascii="Wingdings" w:hAnsi="Wingdings" w:hint="default"/>
      </w:rPr>
    </w:lvl>
    <w:lvl w:ilvl="6">
      <w:start w:val="1"/>
      <w:numFmt w:val="bullet"/>
      <w:lvlText w:val=""/>
      <w:lvlJc w:val="left"/>
      <w:pPr>
        <w:ind w:left="5920" w:hanging="360"/>
      </w:pPr>
      <w:rPr>
        <w:rFonts w:ascii="Symbol" w:hAnsi="Symbol" w:hint="default"/>
      </w:rPr>
    </w:lvl>
    <w:lvl w:ilvl="7">
      <w:start w:val="1"/>
      <w:numFmt w:val="bullet"/>
      <w:lvlText w:val="o"/>
      <w:lvlJc w:val="left"/>
      <w:pPr>
        <w:ind w:left="6640" w:hanging="360"/>
      </w:pPr>
      <w:rPr>
        <w:rFonts w:ascii="Courier New" w:hAnsi="Courier New" w:cs="Courier New" w:hint="default"/>
      </w:rPr>
    </w:lvl>
    <w:lvl w:ilvl="8">
      <w:start w:val="1"/>
      <w:numFmt w:val="bullet"/>
      <w:lvlText w:val=""/>
      <w:lvlJc w:val="left"/>
      <w:pPr>
        <w:ind w:left="7360" w:hanging="360"/>
      </w:pPr>
      <w:rPr>
        <w:rFonts w:ascii="Wingdings" w:hAnsi="Wingdings" w:hint="default"/>
      </w:rPr>
    </w:lvl>
  </w:abstractNum>
  <w:abstractNum w:abstractNumId="42" w15:restartNumberingAfterBreak="0">
    <w:nsid w:val="773E4627"/>
    <w:multiLevelType w:val="multilevel"/>
    <w:tmpl w:val="773E462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7F3C0712"/>
    <w:multiLevelType w:val="multilevel"/>
    <w:tmpl w:val="7F3C0712"/>
    <w:lvl w:ilvl="0">
      <w:start w:val="1"/>
      <w:numFmt w:val="decimal"/>
      <w:lvlText w:val="%1."/>
      <w:lvlJc w:val="left"/>
      <w:pPr>
        <w:ind w:left="1080" w:hanging="360"/>
      </w:pPr>
      <w:rPr>
        <w:rFonts w:eastAsia="Arial MT"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31"/>
  </w:num>
  <w:num w:numId="2">
    <w:abstractNumId w:val="8"/>
  </w:num>
  <w:num w:numId="3">
    <w:abstractNumId w:val="3"/>
  </w:num>
  <w:num w:numId="4">
    <w:abstractNumId w:val="30"/>
  </w:num>
  <w:num w:numId="5">
    <w:abstractNumId w:val="5"/>
  </w:num>
  <w:num w:numId="6">
    <w:abstractNumId w:val="32"/>
  </w:num>
  <w:num w:numId="7">
    <w:abstractNumId w:val="35"/>
  </w:num>
  <w:num w:numId="8">
    <w:abstractNumId w:val="25"/>
  </w:num>
  <w:num w:numId="9">
    <w:abstractNumId w:val="43"/>
  </w:num>
  <w:num w:numId="10">
    <w:abstractNumId w:val="1"/>
  </w:num>
  <w:num w:numId="11">
    <w:abstractNumId w:val="29"/>
  </w:num>
  <w:num w:numId="12">
    <w:abstractNumId w:val="41"/>
  </w:num>
  <w:num w:numId="13">
    <w:abstractNumId w:val="21"/>
  </w:num>
  <w:num w:numId="14">
    <w:abstractNumId w:val="33"/>
  </w:num>
  <w:num w:numId="15">
    <w:abstractNumId w:val="11"/>
  </w:num>
  <w:num w:numId="16">
    <w:abstractNumId w:val="19"/>
  </w:num>
  <w:num w:numId="17">
    <w:abstractNumId w:val="24"/>
  </w:num>
  <w:num w:numId="18">
    <w:abstractNumId w:val="4"/>
  </w:num>
  <w:num w:numId="19">
    <w:abstractNumId w:val="40"/>
  </w:num>
  <w:num w:numId="20">
    <w:abstractNumId w:val="9"/>
  </w:num>
  <w:num w:numId="21">
    <w:abstractNumId w:val="26"/>
  </w:num>
  <w:num w:numId="22">
    <w:abstractNumId w:val="39"/>
  </w:num>
  <w:num w:numId="23">
    <w:abstractNumId w:val="37"/>
  </w:num>
  <w:num w:numId="24">
    <w:abstractNumId w:val="0"/>
  </w:num>
  <w:num w:numId="25">
    <w:abstractNumId w:val="7"/>
  </w:num>
  <w:num w:numId="26">
    <w:abstractNumId w:val="36"/>
  </w:num>
  <w:num w:numId="27">
    <w:abstractNumId w:val="10"/>
  </w:num>
  <w:num w:numId="28">
    <w:abstractNumId w:val="2"/>
  </w:num>
  <w:num w:numId="29">
    <w:abstractNumId w:val="28"/>
  </w:num>
  <w:num w:numId="30">
    <w:abstractNumId w:val="20"/>
  </w:num>
  <w:num w:numId="31">
    <w:abstractNumId w:val="12"/>
  </w:num>
  <w:num w:numId="32">
    <w:abstractNumId w:val="6"/>
  </w:num>
  <w:num w:numId="33">
    <w:abstractNumId w:val="22"/>
  </w:num>
  <w:num w:numId="34">
    <w:abstractNumId w:val="27"/>
  </w:num>
  <w:num w:numId="35">
    <w:abstractNumId w:val="34"/>
  </w:num>
  <w:num w:numId="36">
    <w:abstractNumId w:val="38"/>
  </w:num>
  <w:num w:numId="37">
    <w:abstractNumId w:val="42"/>
  </w:num>
  <w:num w:numId="38">
    <w:abstractNumId w:val="14"/>
  </w:num>
  <w:num w:numId="39">
    <w:abstractNumId w:val="17"/>
  </w:num>
  <w:num w:numId="40">
    <w:abstractNumId w:val="23"/>
  </w:num>
  <w:num w:numId="41">
    <w:abstractNumId w:val="18"/>
  </w:num>
  <w:num w:numId="42">
    <w:abstractNumId w:val="13"/>
  </w:num>
  <w:num w:numId="43">
    <w:abstractNumId w:val="15"/>
  </w:num>
  <w:num w:numId="44">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A5"/>
    <w:rsid w:val="0000756D"/>
    <w:rsid w:val="00007C32"/>
    <w:rsid w:val="000107C9"/>
    <w:rsid w:val="000110E3"/>
    <w:rsid w:val="000128D3"/>
    <w:rsid w:val="00013704"/>
    <w:rsid w:val="000140F2"/>
    <w:rsid w:val="00023B38"/>
    <w:rsid w:val="00027581"/>
    <w:rsid w:val="00030B10"/>
    <w:rsid w:val="000342BC"/>
    <w:rsid w:val="00040472"/>
    <w:rsid w:val="00040FE7"/>
    <w:rsid w:val="00050042"/>
    <w:rsid w:val="00052931"/>
    <w:rsid w:val="00053C5A"/>
    <w:rsid w:val="00055C4B"/>
    <w:rsid w:val="00061688"/>
    <w:rsid w:val="00074691"/>
    <w:rsid w:val="00083968"/>
    <w:rsid w:val="00085651"/>
    <w:rsid w:val="00091A6F"/>
    <w:rsid w:val="000A104F"/>
    <w:rsid w:val="000B04DC"/>
    <w:rsid w:val="000B52E9"/>
    <w:rsid w:val="000C3C17"/>
    <w:rsid w:val="000C744B"/>
    <w:rsid w:val="000D2508"/>
    <w:rsid w:val="000D3C6B"/>
    <w:rsid w:val="000D56D2"/>
    <w:rsid w:val="000E7259"/>
    <w:rsid w:val="000F00B6"/>
    <w:rsid w:val="001173F9"/>
    <w:rsid w:val="00125108"/>
    <w:rsid w:val="001365D6"/>
    <w:rsid w:val="00142CA0"/>
    <w:rsid w:val="001474FB"/>
    <w:rsid w:val="001536E1"/>
    <w:rsid w:val="00160A68"/>
    <w:rsid w:val="0016291A"/>
    <w:rsid w:val="001646AA"/>
    <w:rsid w:val="0016552A"/>
    <w:rsid w:val="00175FFA"/>
    <w:rsid w:val="00180B68"/>
    <w:rsid w:val="00180D42"/>
    <w:rsid w:val="00181B89"/>
    <w:rsid w:val="00187451"/>
    <w:rsid w:val="00190FDF"/>
    <w:rsid w:val="00194069"/>
    <w:rsid w:val="001A1E93"/>
    <w:rsid w:val="001B530B"/>
    <w:rsid w:val="001C3553"/>
    <w:rsid w:val="001D33E3"/>
    <w:rsid w:val="001D3891"/>
    <w:rsid w:val="001F32EC"/>
    <w:rsid w:val="002113F9"/>
    <w:rsid w:val="00220301"/>
    <w:rsid w:val="00222AC7"/>
    <w:rsid w:val="00235855"/>
    <w:rsid w:val="00245AF1"/>
    <w:rsid w:val="00254226"/>
    <w:rsid w:val="00256044"/>
    <w:rsid w:val="002573F4"/>
    <w:rsid w:val="002663D6"/>
    <w:rsid w:val="002B044F"/>
    <w:rsid w:val="002B1698"/>
    <w:rsid w:val="002B17A2"/>
    <w:rsid w:val="002B25C3"/>
    <w:rsid w:val="002B6AC8"/>
    <w:rsid w:val="002C10BD"/>
    <w:rsid w:val="002C1989"/>
    <w:rsid w:val="002C1F82"/>
    <w:rsid w:val="002C209D"/>
    <w:rsid w:val="002C304E"/>
    <w:rsid w:val="002D0E15"/>
    <w:rsid w:val="002E0FE2"/>
    <w:rsid w:val="002E1D18"/>
    <w:rsid w:val="002E2153"/>
    <w:rsid w:val="002E2DC7"/>
    <w:rsid w:val="002E6A9C"/>
    <w:rsid w:val="00302367"/>
    <w:rsid w:val="0030611D"/>
    <w:rsid w:val="0031214C"/>
    <w:rsid w:val="003256E1"/>
    <w:rsid w:val="00333F8A"/>
    <w:rsid w:val="00334C7A"/>
    <w:rsid w:val="003412E2"/>
    <w:rsid w:val="00343FFC"/>
    <w:rsid w:val="0035514A"/>
    <w:rsid w:val="003671E9"/>
    <w:rsid w:val="00376470"/>
    <w:rsid w:val="00380CDE"/>
    <w:rsid w:val="003905FE"/>
    <w:rsid w:val="00393B01"/>
    <w:rsid w:val="003B6A50"/>
    <w:rsid w:val="003B7B21"/>
    <w:rsid w:val="003C24C9"/>
    <w:rsid w:val="003C3F4B"/>
    <w:rsid w:val="003C569E"/>
    <w:rsid w:val="003D3661"/>
    <w:rsid w:val="003E3239"/>
    <w:rsid w:val="003E4C99"/>
    <w:rsid w:val="004021B1"/>
    <w:rsid w:val="00420DEF"/>
    <w:rsid w:val="00431B86"/>
    <w:rsid w:val="0044110E"/>
    <w:rsid w:val="0045442B"/>
    <w:rsid w:val="00455D6C"/>
    <w:rsid w:val="0046138D"/>
    <w:rsid w:val="00486491"/>
    <w:rsid w:val="00494FA1"/>
    <w:rsid w:val="00496516"/>
    <w:rsid w:val="004A1903"/>
    <w:rsid w:val="004B3B0C"/>
    <w:rsid w:val="004B3BCD"/>
    <w:rsid w:val="004B7B51"/>
    <w:rsid w:val="004D7D41"/>
    <w:rsid w:val="004E2723"/>
    <w:rsid w:val="004E396D"/>
    <w:rsid w:val="004F6A28"/>
    <w:rsid w:val="00513213"/>
    <w:rsid w:val="0051385D"/>
    <w:rsid w:val="005234BE"/>
    <w:rsid w:val="00537C62"/>
    <w:rsid w:val="005476E6"/>
    <w:rsid w:val="00563738"/>
    <w:rsid w:val="00573D01"/>
    <w:rsid w:val="005754C7"/>
    <w:rsid w:val="00595C08"/>
    <w:rsid w:val="00597F33"/>
    <w:rsid w:val="005C0094"/>
    <w:rsid w:val="005C3469"/>
    <w:rsid w:val="005C7927"/>
    <w:rsid w:val="005D415B"/>
    <w:rsid w:val="005E3BE9"/>
    <w:rsid w:val="005F3CB0"/>
    <w:rsid w:val="005F5883"/>
    <w:rsid w:val="005F739A"/>
    <w:rsid w:val="00610398"/>
    <w:rsid w:val="00610BAC"/>
    <w:rsid w:val="00612555"/>
    <w:rsid w:val="00612704"/>
    <w:rsid w:val="00626D53"/>
    <w:rsid w:val="00627363"/>
    <w:rsid w:val="00631E9F"/>
    <w:rsid w:val="00632B14"/>
    <w:rsid w:val="00647F2A"/>
    <w:rsid w:val="00653A11"/>
    <w:rsid w:val="00655D19"/>
    <w:rsid w:val="0066005D"/>
    <w:rsid w:val="00674B34"/>
    <w:rsid w:val="006959FA"/>
    <w:rsid w:val="006A0190"/>
    <w:rsid w:val="006A5F22"/>
    <w:rsid w:val="006B0022"/>
    <w:rsid w:val="006B62AB"/>
    <w:rsid w:val="006B67CB"/>
    <w:rsid w:val="006C0BED"/>
    <w:rsid w:val="006C2F4F"/>
    <w:rsid w:val="006C741C"/>
    <w:rsid w:val="006D4DBF"/>
    <w:rsid w:val="006D7798"/>
    <w:rsid w:val="006E3B6E"/>
    <w:rsid w:val="006E53E0"/>
    <w:rsid w:val="006F214E"/>
    <w:rsid w:val="00700DED"/>
    <w:rsid w:val="0071447C"/>
    <w:rsid w:val="007169AF"/>
    <w:rsid w:val="0071777C"/>
    <w:rsid w:val="007219B2"/>
    <w:rsid w:val="007223B4"/>
    <w:rsid w:val="0072637E"/>
    <w:rsid w:val="007474FC"/>
    <w:rsid w:val="0076066B"/>
    <w:rsid w:val="00761BB0"/>
    <w:rsid w:val="00770A3F"/>
    <w:rsid w:val="00775CF8"/>
    <w:rsid w:val="00794B37"/>
    <w:rsid w:val="00797F1A"/>
    <w:rsid w:val="007A6344"/>
    <w:rsid w:val="007B0CB4"/>
    <w:rsid w:val="007C758C"/>
    <w:rsid w:val="007D4E76"/>
    <w:rsid w:val="007D553F"/>
    <w:rsid w:val="007E0CCD"/>
    <w:rsid w:val="007E20C1"/>
    <w:rsid w:val="007E6C9D"/>
    <w:rsid w:val="00820371"/>
    <w:rsid w:val="00830D7F"/>
    <w:rsid w:val="008332BA"/>
    <w:rsid w:val="00863755"/>
    <w:rsid w:val="008779C7"/>
    <w:rsid w:val="0088556D"/>
    <w:rsid w:val="00890620"/>
    <w:rsid w:val="00894C91"/>
    <w:rsid w:val="008A4533"/>
    <w:rsid w:val="008B07A3"/>
    <w:rsid w:val="008B0E98"/>
    <w:rsid w:val="008B73EA"/>
    <w:rsid w:val="008B7B63"/>
    <w:rsid w:val="008C344B"/>
    <w:rsid w:val="008D65E9"/>
    <w:rsid w:val="008E0D58"/>
    <w:rsid w:val="008E38BD"/>
    <w:rsid w:val="008E4862"/>
    <w:rsid w:val="009029F2"/>
    <w:rsid w:val="00902B54"/>
    <w:rsid w:val="009169FD"/>
    <w:rsid w:val="00917248"/>
    <w:rsid w:val="00920873"/>
    <w:rsid w:val="00927307"/>
    <w:rsid w:val="00934C4E"/>
    <w:rsid w:val="00936A0F"/>
    <w:rsid w:val="00941C84"/>
    <w:rsid w:val="00952363"/>
    <w:rsid w:val="0096166C"/>
    <w:rsid w:val="00970052"/>
    <w:rsid w:val="0098127B"/>
    <w:rsid w:val="009867E7"/>
    <w:rsid w:val="009A13E5"/>
    <w:rsid w:val="009A4092"/>
    <w:rsid w:val="009C745B"/>
    <w:rsid w:val="009D732B"/>
    <w:rsid w:val="009D7475"/>
    <w:rsid w:val="009E057B"/>
    <w:rsid w:val="009E6123"/>
    <w:rsid w:val="009F11F0"/>
    <w:rsid w:val="009F3938"/>
    <w:rsid w:val="009F41EB"/>
    <w:rsid w:val="00A0706F"/>
    <w:rsid w:val="00A21AC6"/>
    <w:rsid w:val="00A30FB4"/>
    <w:rsid w:val="00A36EBD"/>
    <w:rsid w:val="00A55F70"/>
    <w:rsid w:val="00A7383F"/>
    <w:rsid w:val="00A7793B"/>
    <w:rsid w:val="00A80921"/>
    <w:rsid w:val="00A8235B"/>
    <w:rsid w:val="00A835ED"/>
    <w:rsid w:val="00A862AE"/>
    <w:rsid w:val="00A9411A"/>
    <w:rsid w:val="00AA4621"/>
    <w:rsid w:val="00AB487A"/>
    <w:rsid w:val="00AB5712"/>
    <w:rsid w:val="00AB7BF5"/>
    <w:rsid w:val="00AC50CE"/>
    <w:rsid w:val="00AD605E"/>
    <w:rsid w:val="00AE0731"/>
    <w:rsid w:val="00AE2172"/>
    <w:rsid w:val="00AE2F37"/>
    <w:rsid w:val="00AE78CB"/>
    <w:rsid w:val="00AF3605"/>
    <w:rsid w:val="00AF3683"/>
    <w:rsid w:val="00AF43C8"/>
    <w:rsid w:val="00AF691E"/>
    <w:rsid w:val="00B06EED"/>
    <w:rsid w:val="00B06FB6"/>
    <w:rsid w:val="00B17D86"/>
    <w:rsid w:val="00B26387"/>
    <w:rsid w:val="00B32C3C"/>
    <w:rsid w:val="00B5120A"/>
    <w:rsid w:val="00B55127"/>
    <w:rsid w:val="00B65267"/>
    <w:rsid w:val="00B727D3"/>
    <w:rsid w:val="00B7692B"/>
    <w:rsid w:val="00B816F2"/>
    <w:rsid w:val="00B86B07"/>
    <w:rsid w:val="00B95CDB"/>
    <w:rsid w:val="00BA32D7"/>
    <w:rsid w:val="00BA7263"/>
    <w:rsid w:val="00BA7CEA"/>
    <w:rsid w:val="00BB0A70"/>
    <w:rsid w:val="00BB1397"/>
    <w:rsid w:val="00BB44E8"/>
    <w:rsid w:val="00BC28E7"/>
    <w:rsid w:val="00BC564A"/>
    <w:rsid w:val="00BC5CCD"/>
    <w:rsid w:val="00BE0218"/>
    <w:rsid w:val="00BE2048"/>
    <w:rsid w:val="00BE4753"/>
    <w:rsid w:val="00BE7973"/>
    <w:rsid w:val="00BF4A56"/>
    <w:rsid w:val="00C049FC"/>
    <w:rsid w:val="00C15401"/>
    <w:rsid w:val="00C31ED5"/>
    <w:rsid w:val="00C37816"/>
    <w:rsid w:val="00C50895"/>
    <w:rsid w:val="00C5106C"/>
    <w:rsid w:val="00C56990"/>
    <w:rsid w:val="00C64123"/>
    <w:rsid w:val="00C745CE"/>
    <w:rsid w:val="00C779DC"/>
    <w:rsid w:val="00C80C53"/>
    <w:rsid w:val="00C91C81"/>
    <w:rsid w:val="00C91ED5"/>
    <w:rsid w:val="00CA5D4B"/>
    <w:rsid w:val="00CE20A9"/>
    <w:rsid w:val="00CE2E75"/>
    <w:rsid w:val="00CF0F2A"/>
    <w:rsid w:val="00CF1505"/>
    <w:rsid w:val="00CF233A"/>
    <w:rsid w:val="00CF2892"/>
    <w:rsid w:val="00D25599"/>
    <w:rsid w:val="00D41DB6"/>
    <w:rsid w:val="00D4308D"/>
    <w:rsid w:val="00D43A3D"/>
    <w:rsid w:val="00D50C81"/>
    <w:rsid w:val="00D53203"/>
    <w:rsid w:val="00D84F83"/>
    <w:rsid w:val="00DA1CDC"/>
    <w:rsid w:val="00DC017C"/>
    <w:rsid w:val="00DC4205"/>
    <w:rsid w:val="00DD0C64"/>
    <w:rsid w:val="00DE0009"/>
    <w:rsid w:val="00DE58D4"/>
    <w:rsid w:val="00DF00F9"/>
    <w:rsid w:val="00DF33D9"/>
    <w:rsid w:val="00E063E5"/>
    <w:rsid w:val="00E07E6F"/>
    <w:rsid w:val="00E135E2"/>
    <w:rsid w:val="00E16049"/>
    <w:rsid w:val="00E534B3"/>
    <w:rsid w:val="00E64C6B"/>
    <w:rsid w:val="00E70E70"/>
    <w:rsid w:val="00E739F3"/>
    <w:rsid w:val="00E766EC"/>
    <w:rsid w:val="00E77A9E"/>
    <w:rsid w:val="00EA200C"/>
    <w:rsid w:val="00EA5A3F"/>
    <w:rsid w:val="00EB1226"/>
    <w:rsid w:val="00EB3DA7"/>
    <w:rsid w:val="00EB61E9"/>
    <w:rsid w:val="00EC2CB5"/>
    <w:rsid w:val="00EC34A5"/>
    <w:rsid w:val="00EC5272"/>
    <w:rsid w:val="00ED14C1"/>
    <w:rsid w:val="00ED2BA6"/>
    <w:rsid w:val="00EE263B"/>
    <w:rsid w:val="00EE7E14"/>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52687"/>
    <w:rsid w:val="00F62CF7"/>
    <w:rsid w:val="00F71EA9"/>
    <w:rsid w:val="00F743BF"/>
    <w:rsid w:val="00F9464E"/>
    <w:rsid w:val="00F9650A"/>
    <w:rsid w:val="00FA4BC2"/>
    <w:rsid w:val="00FA5761"/>
    <w:rsid w:val="00FD417A"/>
    <w:rsid w:val="00FD4D9A"/>
    <w:rsid w:val="00FF1957"/>
    <w:rsid w:val="0E456F37"/>
    <w:rsid w:val="0E946CAA"/>
    <w:rsid w:val="15BE72AA"/>
    <w:rsid w:val="165F4120"/>
    <w:rsid w:val="1C8C376C"/>
    <w:rsid w:val="22CC523A"/>
    <w:rsid w:val="23E24AEB"/>
    <w:rsid w:val="2AE163BC"/>
    <w:rsid w:val="2E974F6B"/>
    <w:rsid w:val="2EB7701A"/>
    <w:rsid w:val="390C2934"/>
    <w:rsid w:val="3A9B4436"/>
    <w:rsid w:val="3DF13190"/>
    <w:rsid w:val="3F077559"/>
    <w:rsid w:val="42733C91"/>
    <w:rsid w:val="42BB2F31"/>
    <w:rsid w:val="455753B8"/>
    <w:rsid w:val="48086DC5"/>
    <w:rsid w:val="50F11EF6"/>
    <w:rsid w:val="51C26F85"/>
    <w:rsid w:val="55F378C8"/>
    <w:rsid w:val="5CCB64B5"/>
    <w:rsid w:val="5F9B71FD"/>
    <w:rsid w:val="6E9216A3"/>
    <w:rsid w:val="7DB17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5C082F"/>
  <w15:docId w15:val="{01B3013E-0AC8-485A-A686-EAE4F227B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ahoma" w:eastAsiaTheme="minorHAnsi" w:hAnsi="Tahoma" w:cstheme="minorBidi"/>
      <w:sz w:val="24"/>
      <w:szCs w:val="22"/>
      <w:lang w:val="en-US" w:eastAsia="en-US"/>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pPr>
    <w:rPr>
      <w:rFonts w:ascii="Arial MT" w:eastAsia="Arial MT" w:hAnsi="Arial MT" w:cs="Arial MT"/>
      <w:szCs w:val="24"/>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Pr>
      <w:b/>
      <w:bCs/>
    </w:rPr>
  </w:style>
  <w:style w:type="table" w:styleId="TableGrid">
    <w:name w:val="Table Grid"/>
    <w:basedOn w:val="TableNormal"/>
    <w:uiPriority w:val="39"/>
    <w:rPr>
      <w:rFonts w:asciiTheme="minorHAnsi" w:eastAsiaTheme="minorHAnsi" w:hAnsiTheme="minorHAnsi" w:cstheme="minorBidi"/>
      <w:sz w:val="22"/>
      <w:szCs w:val="22"/>
      <w:lang w:val="fi-FI"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Tahoma" w:eastAsiaTheme="majorEastAsia" w:hAnsi="Tahoma" w:cstheme="majorBidi"/>
      <w:b/>
      <w:color w:val="000000" w:themeColor="text1"/>
      <w:sz w:val="24"/>
      <w:szCs w:val="32"/>
    </w:rPr>
  </w:style>
  <w:style w:type="character" w:customStyle="1" w:styleId="Heading2Char">
    <w:name w:val="Heading 2 Char"/>
    <w:basedOn w:val="DefaultParagraphFont"/>
    <w:link w:val="Heading2"/>
    <w:uiPriority w:val="9"/>
    <w:qFormat/>
    <w:rPr>
      <w:rFonts w:ascii="Tahoma" w:eastAsiaTheme="majorEastAsia" w:hAnsi="Tahoma" w:cstheme="majorBidi"/>
      <w:b/>
      <w:color w:val="2F5496" w:themeColor="accent1" w:themeShade="BF"/>
      <w:sz w:val="24"/>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BodyTextChar">
    <w:name w:val="Body Text Char"/>
    <w:basedOn w:val="DefaultParagraphFont"/>
    <w:link w:val="BodyText"/>
    <w:uiPriority w:val="1"/>
    <w:qFormat/>
    <w:rPr>
      <w:rFonts w:ascii="Arial MT" w:eastAsia="Arial MT" w:hAnsi="Arial MT" w:cs="Arial MT"/>
      <w:sz w:val="24"/>
      <w:szCs w:val="24"/>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line="240" w:lineRule="auto"/>
    </w:pPr>
    <w:rPr>
      <w:rFonts w:ascii="Arial MT" w:eastAsia="Arial MT" w:hAnsi="Arial MT" w:cs="Arial MT"/>
      <w:sz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ahoma" w:hAnsi="Tahoma"/>
      <w:sz w:val="24"/>
    </w:rPr>
  </w:style>
  <w:style w:type="character" w:customStyle="1" w:styleId="FooterChar">
    <w:name w:val="Footer Char"/>
    <w:basedOn w:val="DefaultParagraphFont"/>
    <w:link w:val="Footer"/>
    <w:uiPriority w:val="99"/>
    <w:qFormat/>
    <w:rPr>
      <w:rFonts w:ascii="Tahoma" w:hAnsi="Tahoma"/>
      <w:sz w:val="24"/>
    </w:rPr>
  </w:style>
  <w:style w:type="table" w:customStyle="1" w:styleId="TableGrid0">
    <w:name w:val="TableGrid"/>
    <w:qFormat/>
    <w:rPr>
      <w:rFonts w:eastAsiaTheme="minorEastAsia"/>
    </w:rPr>
    <w:tblPr>
      <w:tblCellMar>
        <w:top w:w="0" w:type="dxa"/>
        <w:left w:w="0" w:type="dxa"/>
        <w:bottom w:w="0" w:type="dxa"/>
        <w:right w:w="0" w:type="dxa"/>
      </w:tblCellMar>
    </w:tblPr>
  </w:style>
  <w:style w:type="paragraph" w:customStyle="1" w:styleId="ThesisParagraph">
    <w:name w:val="Thesis Paragraph"/>
    <w:basedOn w:val="Normal"/>
    <w:link w:val="ThesisParagraphChar"/>
    <w:qFormat/>
    <w:pPr>
      <w:spacing w:after="5"/>
      <w:ind w:left="10" w:right="67" w:hanging="10"/>
      <w:jc w:val="both"/>
    </w:pPr>
    <w:rPr>
      <w:rFonts w:ascii="Arial" w:eastAsia="Arial" w:hAnsi="Arial" w:cs="Arial"/>
      <w:color w:val="000000"/>
      <w:kern w:val="2"/>
      <w:lang w:val="en-PH" w:eastAsia="en-PH"/>
      <w14:ligatures w14:val="standardContextual"/>
    </w:rPr>
  </w:style>
  <w:style w:type="character" w:customStyle="1" w:styleId="ThesisParagraphChar">
    <w:name w:val="Thesis Paragraph Char"/>
    <w:basedOn w:val="DefaultParagraphFont"/>
    <w:link w:val="ThesisParagraph"/>
    <w:qFormat/>
    <w:rPr>
      <w:rFonts w:ascii="Arial" w:eastAsia="Arial" w:hAnsi="Arial" w:cs="Arial"/>
      <w:color w:val="000000"/>
      <w:kern w:val="2"/>
      <w:sz w:val="24"/>
      <w:szCs w:val="22"/>
      <w14:ligatures w14:val="standardContextual"/>
    </w:rPr>
  </w:style>
  <w:style w:type="paragraph" w:customStyle="1" w:styleId="Label">
    <w:name w:val="Label"/>
    <w:basedOn w:val="ThesisParagraph"/>
    <w:next w:val="Heading3"/>
    <w:link w:val="LabelChar"/>
    <w:qFormat/>
    <w:pPr>
      <w:jc w:val="center"/>
    </w:pPr>
    <w:rPr>
      <w:b/>
    </w:rPr>
  </w:style>
  <w:style w:type="character" w:customStyle="1" w:styleId="LabelChar">
    <w:name w:val="Label Char"/>
    <w:basedOn w:val="ThesisParagraphChar"/>
    <w:link w:val="Label"/>
    <w:qFormat/>
    <w:rPr>
      <w:rFonts w:ascii="Arial" w:eastAsia="Arial" w:hAnsi="Arial" w:cs="Arial"/>
      <w:b/>
      <w:color w:val="000000"/>
      <w:kern w:val="2"/>
      <w:sz w:val="24"/>
      <w:szCs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header" Target="header3.xml"/><Relationship Id="rId42" Type="http://schemas.openxmlformats.org/officeDocument/2006/relationships/image" Target="media/image14.png"/><Relationship Id="rId47" Type="http://schemas.openxmlformats.org/officeDocument/2006/relationships/footer" Target="footer12.xml"/><Relationship Id="rId63" Type="http://schemas.openxmlformats.org/officeDocument/2006/relationships/image" Target="media/image25.jpeg"/><Relationship Id="rId68" Type="http://schemas.openxmlformats.org/officeDocument/2006/relationships/image" Target="media/image30.jpe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oter" Target="footer11.xml"/><Relationship Id="rId53" Type="http://schemas.openxmlformats.org/officeDocument/2006/relationships/footer" Target="footer15.xml"/><Relationship Id="rId58" Type="http://schemas.openxmlformats.org/officeDocument/2006/relationships/image" Target="media/image20.jpeg"/><Relationship Id="rId66" Type="http://schemas.openxmlformats.org/officeDocument/2006/relationships/image" Target="media/image28.jpeg"/><Relationship Id="rId5" Type="http://schemas.openxmlformats.org/officeDocument/2006/relationships/settings" Target="settings.xml"/><Relationship Id="rId61" Type="http://schemas.openxmlformats.org/officeDocument/2006/relationships/image" Target="media/image23.jpeg"/><Relationship Id="rId19" Type="http://schemas.openxmlformats.org/officeDocument/2006/relationships/hyperlink" Target="https://kissflow.com/application-development/rad/rapid-application-development/" TargetMode="Externa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footer" Target="footer5.xml"/><Relationship Id="rId30" Type="http://schemas.openxmlformats.org/officeDocument/2006/relationships/header" Target="header6.xml"/><Relationship Id="rId35" Type="http://schemas.openxmlformats.org/officeDocument/2006/relationships/footer" Target="footer10.xml"/><Relationship Id="rId43" Type="http://schemas.openxmlformats.org/officeDocument/2006/relationships/image" Target="media/image15.jpeg"/><Relationship Id="rId48" Type="http://schemas.openxmlformats.org/officeDocument/2006/relationships/header" Target="header11.xml"/><Relationship Id="rId56" Type="http://schemas.openxmlformats.org/officeDocument/2006/relationships/image" Target="media/image18.jpeg"/><Relationship Id="rId64" Type="http://schemas.openxmlformats.org/officeDocument/2006/relationships/image" Target="media/image26.jpeg"/><Relationship Id="rId69" Type="http://schemas.openxmlformats.org/officeDocument/2006/relationships/image" Target="media/image31.jpeg"/><Relationship Id="rId8" Type="http://schemas.openxmlformats.org/officeDocument/2006/relationships/endnotes" Target="endnotes.xml"/><Relationship Id="rId51" Type="http://schemas.openxmlformats.org/officeDocument/2006/relationships/footer" Target="footer14.xm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4.xml"/><Relationship Id="rId33" Type="http://schemas.openxmlformats.org/officeDocument/2006/relationships/footer" Target="footer9.xml"/><Relationship Id="rId38" Type="http://schemas.openxmlformats.org/officeDocument/2006/relationships/image" Target="media/image10.png"/><Relationship Id="rId46" Type="http://schemas.openxmlformats.org/officeDocument/2006/relationships/header" Target="header10.xml"/><Relationship Id="rId59" Type="http://schemas.openxmlformats.org/officeDocument/2006/relationships/image" Target="media/image21.jpeg"/><Relationship Id="rId67" Type="http://schemas.openxmlformats.org/officeDocument/2006/relationships/image" Target="media/image29.jpeg"/><Relationship Id="rId20" Type="http://schemas.openxmlformats.org/officeDocument/2006/relationships/hyperlink" Target="https://kissflow.com/application-development/rad/rapid-application-development/" TargetMode="External"/><Relationship Id="rId41" Type="http://schemas.openxmlformats.org/officeDocument/2006/relationships/image" Target="media/image13.png"/><Relationship Id="rId54" Type="http://schemas.openxmlformats.org/officeDocument/2006/relationships/image" Target="media/image16.jpeg"/><Relationship Id="rId62" Type="http://schemas.openxmlformats.org/officeDocument/2006/relationships/image" Target="media/image24.jpeg"/><Relationship Id="rId70"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footer" Target="footer6.xml"/><Relationship Id="rId36" Type="http://schemas.openxmlformats.org/officeDocument/2006/relationships/image" Target="media/image8.png"/><Relationship Id="rId49" Type="http://schemas.openxmlformats.org/officeDocument/2006/relationships/footer" Target="footer13.xml"/><Relationship Id="rId57" Type="http://schemas.openxmlformats.org/officeDocument/2006/relationships/image" Target="media/image19.jpeg"/><Relationship Id="rId10" Type="http://schemas.openxmlformats.org/officeDocument/2006/relationships/footer" Target="footer1.xml"/><Relationship Id="rId31" Type="http://schemas.openxmlformats.org/officeDocument/2006/relationships/footer" Target="footer8.xml"/><Relationship Id="rId44" Type="http://schemas.openxmlformats.org/officeDocument/2006/relationships/header" Target="header9.xml"/><Relationship Id="rId52" Type="http://schemas.openxmlformats.org/officeDocument/2006/relationships/header" Target="header13.xml"/><Relationship Id="rId60" Type="http://schemas.openxmlformats.org/officeDocument/2006/relationships/image" Target="media/image22.jpeg"/><Relationship Id="rId65"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11.png"/><Relationship Id="rId34" Type="http://schemas.openxmlformats.org/officeDocument/2006/relationships/header" Target="header8.xml"/><Relationship Id="rId50" Type="http://schemas.openxmlformats.org/officeDocument/2006/relationships/header" Target="header12.xml"/><Relationship Id="rId5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DA84A-2328-4A1D-A7F2-3E89C4959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75</Pages>
  <Words>10594</Words>
  <Characters>60392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cp:lastModifiedBy>ARA MAE JUMAWID</cp:lastModifiedBy>
  <cp:revision>25</cp:revision>
  <dcterms:created xsi:type="dcterms:W3CDTF">2024-04-09T16:24:00Z</dcterms:created>
  <dcterms:modified xsi:type="dcterms:W3CDTF">2024-04-10T01:56:00Z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4F6733C082F14F3DA7C5FB36EA36CF62_13</vt:lpwstr>
  </property>
</Properties>
</file>